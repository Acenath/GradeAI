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1"/>
      </w:tblGrid>
      <w:tr w:rsidR="00E16243" w:rsidRPr="0068638C" w14:paraId="0556DEBD" w14:textId="77777777" w:rsidTr="238D5B99">
        <w:trPr>
          <w:trHeight w:val="12667"/>
        </w:trPr>
        <w:tc>
          <w:tcPr>
            <w:tcW w:w="9901" w:type="dxa"/>
          </w:tcPr>
          <w:p w14:paraId="2F1A9EED" w14:textId="77777777" w:rsidR="00E16243" w:rsidRPr="0068638C" w:rsidRDefault="00E16243" w:rsidP="00B0210D">
            <w:pPr>
              <w:rPr>
                <w:rFonts w:ascii="Arial" w:hAnsi="Arial" w:cs="Arial"/>
                <w:sz w:val="24"/>
                <w:lang w:val="en-US"/>
              </w:rPr>
            </w:pPr>
            <w:r w:rsidRPr="0068638C">
              <w:rPr>
                <w:rFonts w:ascii="Arial" w:hAnsi="Arial" w:cs="Arial"/>
                <w:sz w:val="24"/>
                <w:lang w:val="en-US"/>
              </w:rPr>
              <w:tab/>
            </w:r>
            <w:r w:rsidRPr="0068638C">
              <w:rPr>
                <w:rFonts w:ascii="Arial" w:hAnsi="Arial" w:cs="Arial"/>
                <w:sz w:val="24"/>
                <w:lang w:val="en-US"/>
              </w:rPr>
              <w:tab/>
            </w:r>
            <w:r w:rsidRPr="0068638C">
              <w:rPr>
                <w:rFonts w:ascii="Arial" w:hAnsi="Arial" w:cs="Arial"/>
                <w:sz w:val="24"/>
                <w:lang w:val="en-US"/>
              </w:rPr>
              <w:tab/>
            </w:r>
            <w:r w:rsidRPr="0068638C">
              <w:rPr>
                <w:rFonts w:ascii="Arial" w:hAnsi="Arial" w:cs="Arial"/>
                <w:sz w:val="24"/>
                <w:lang w:val="en-US"/>
              </w:rPr>
              <w:tab/>
            </w:r>
            <w:r w:rsidRPr="0068638C">
              <w:rPr>
                <w:rFonts w:ascii="Arial" w:hAnsi="Arial" w:cs="Arial"/>
                <w:sz w:val="24"/>
                <w:lang w:val="en-US"/>
              </w:rPr>
              <w:tab/>
            </w:r>
            <w:r w:rsidRPr="0068638C">
              <w:rPr>
                <w:rFonts w:ascii="Arial" w:hAnsi="Arial" w:cs="Arial"/>
                <w:sz w:val="24"/>
                <w:lang w:val="en-US"/>
              </w:rPr>
              <w:tab/>
            </w:r>
            <w:r w:rsidRPr="0068638C">
              <w:rPr>
                <w:rFonts w:ascii="Arial" w:hAnsi="Arial" w:cs="Arial"/>
                <w:sz w:val="24"/>
                <w:lang w:val="en-US"/>
              </w:rPr>
              <w:tab/>
            </w:r>
            <w:r w:rsidRPr="0068638C">
              <w:rPr>
                <w:rFonts w:ascii="Arial" w:hAnsi="Arial" w:cs="Arial"/>
                <w:sz w:val="24"/>
                <w:lang w:val="en-US"/>
              </w:rPr>
              <w:tab/>
            </w:r>
            <w:r w:rsidRPr="0068638C">
              <w:rPr>
                <w:rFonts w:ascii="Arial" w:hAnsi="Arial" w:cs="Arial"/>
                <w:sz w:val="24"/>
                <w:lang w:val="en-US"/>
              </w:rPr>
              <w:tab/>
            </w:r>
          </w:p>
          <w:p w14:paraId="2B4FBBFF" w14:textId="77777777" w:rsidR="00E16243" w:rsidRPr="0068638C" w:rsidRDefault="00E16243" w:rsidP="00FF50EB">
            <w:pPr>
              <w:jc w:val="center"/>
              <w:rPr>
                <w:rFonts w:ascii="Arial" w:hAnsi="Arial" w:cs="Arial"/>
                <w:b/>
                <w:sz w:val="44"/>
                <w:lang w:val="en-US"/>
              </w:rPr>
            </w:pPr>
          </w:p>
          <w:p w14:paraId="2CEBED92" w14:textId="77777777" w:rsidR="00EA5B1E" w:rsidRDefault="009D7076" w:rsidP="00FF50EB">
            <w:pPr>
              <w:spacing w:line="360" w:lineRule="auto"/>
              <w:jc w:val="center"/>
              <w:rPr>
                <w:rFonts w:ascii="Arial" w:hAnsi="Arial" w:cs="Arial"/>
                <w:b/>
                <w:sz w:val="44"/>
                <w:szCs w:val="44"/>
                <w:lang w:val="en-US"/>
              </w:rPr>
            </w:pPr>
            <w:r>
              <w:rPr>
                <w:rFonts w:ascii="Arial" w:hAnsi="Arial" w:cs="Arial"/>
                <w:noProof/>
                <w:lang w:val="tr-TR" w:eastAsia="tr-TR"/>
              </w:rPr>
              <w:drawing>
                <wp:inline distT="0" distB="0" distL="0" distR="0" wp14:anchorId="392E816D" wp14:editId="2984BEA0">
                  <wp:extent cx="990600" cy="9144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a:extLst>
                              <a:ext uri="{28A0092B-C50C-407E-A947-70E740481C1C}">
                                <a14:useLocalDpi xmlns:a14="http://schemas.microsoft.com/office/drawing/2010/main" val="0"/>
                              </a:ext>
                            </a:extLst>
                          </a:blip>
                          <a:srcRect l="-2" r="76910"/>
                          <a:stretch>
                            <a:fillRect/>
                          </a:stretch>
                        </pic:blipFill>
                        <pic:spPr bwMode="auto">
                          <a:xfrm>
                            <a:off x="0" y="0"/>
                            <a:ext cx="990600" cy="914400"/>
                          </a:xfrm>
                          <a:prstGeom prst="rect">
                            <a:avLst/>
                          </a:prstGeom>
                          <a:noFill/>
                          <a:ln>
                            <a:noFill/>
                          </a:ln>
                        </pic:spPr>
                      </pic:pic>
                    </a:graphicData>
                  </a:graphic>
                </wp:inline>
              </w:drawing>
            </w:r>
          </w:p>
          <w:p w14:paraId="7205BBE6" w14:textId="77777777" w:rsidR="00EA5B1E" w:rsidRDefault="00EA5B1E" w:rsidP="00EA5B1E">
            <w:pPr>
              <w:jc w:val="center"/>
              <w:rPr>
                <w:rFonts w:ascii="Arial" w:hAnsi="Arial" w:cs="Arial"/>
                <w:b/>
                <w:sz w:val="44"/>
                <w:lang w:val="en-US"/>
              </w:rPr>
            </w:pPr>
            <w:r>
              <w:rPr>
                <w:rFonts w:ascii="Arial" w:hAnsi="Arial" w:cs="Arial"/>
                <w:b/>
                <w:sz w:val="44"/>
                <w:lang w:val="en-US"/>
              </w:rPr>
              <w:t xml:space="preserve">ENGR4901 </w:t>
            </w:r>
          </w:p>
          <w:p w14:paraId="610659CB" w14:textId="77777777" w:rsidR="00EA5B1E" w:rsidRPr="0068638C" w:rsidRDefault="00EA5B1E" w:rsidP="00EA5B1E">
            <w:pPr>
              <w:jc w:val="center"/>
              <w:rPr>
                <w:rFonts w:ascii="Arial" w:hAnsi="Arial" w:cs="Arial"/>
                <w:b/>
                <w:sz w:val="44"/>
                <w:lang w:val="en-US"/>
              </w:rPr>
            </w:pPr>
            <w:r>
              <w:rPr>
                <w:rFonts w:ascii="Arial" w:hAnsi="Arial" w:cs="Arial"/>
                <w:b/>
                <w:sz w:val="44"/>
                <w:lang w:val="en-US"/>
              </w:rPr>
              <w:t xml:space="preserve">INTRODUCTION </w:t>
            </w:r>
            <w:proofErr w:type="gramStart"/>
            <w:r>
              <w:rPr>
                <w:rFonts w:ascii="Arial" w:hAnsi="Arial" w:cs="Arial"/>
                <w:b/>
                <w:sz w:val="44"/>
                <w:lang w:val="en-US"/>
              </w:rPr>
              <w:t>to</w:t>
            </w:r>
            <w:proofErr w:type="gramEnd"/>
            <w:r>
              <w:rPr>
                <w:rFonts w:ascii="Arial" w:hAnsi="Arial" w:cs="Arial"/>
                <w:b/>
                <w:sz w:val="44"/>
                <w:lang w:val="en-US"/>
              </w:rPr>
              <w:t xml:space="preserve"> DESIGN PROJECTS</w:t>
            </w:r>
          </w:p>
          <w:p w14:paraId="4BAFA8AC" w14:textId="77777777" w:rsidR="00EA5B1E" w:rsidRDefault="00EA5B1E" w:rsidP="00FF50EB">
            <w:pPr>
              <w:spacing w:line="360" w:lineRule="auto"/>
              <w:jc w:val="center"/>
              <w:rPr>
                <w:rFonts w:ascii="Arial" w:hAnsi="Arial" w:cs="Arial"/>
                <w:b/>
                <w:sz w:val="44"/>
                <w:lang w:val="en-US"/>
              </w:rPr>
            </w:pPr>
          </w:p>
          <w:p w14:paraId="2CE6A5DA" w14:textId="77777777" w:rsidR="00E16243" w:rsidRPr="00EA5B1E" w:rsidRDefault="0068638C" w:rsidP="00FF50EB">
            <w:pPr>
              <w:spacing w:line="360" w:lineRule="auto"/>
              <w:jc w:val="center"/>
              <w:rPr>
                <w:rFonts w:ascii="Arial" w:hAnsi="Arial" w:cs="Arial"/>
                <w:b/>
                <w:sz w:val="40"/>
                <w:szCs w:val="40"/>
                <w:lang w:val="en-US"/>
              </w:rPr>
            </w:pPr>
            <w:r w:rsidRPr="00EA5B1E">
              <w:rPr>
                <w:rFonts w:ascii="Arial" w:hAnsi="Arial" w:cs="Arial"/>
                <w:b/>
                <w:sz w:val="40"/>
                <w:szCs w:val="40"/>
                <w:lang w:val="en-US"/>
              </w:rPr>
              <w:t>RESEARCH and DEVELOPEMENT</w:t>
            </w:r>
          </w:p>
          <w:p w14:paraId="27756E18" w14:textId="77777777" w:rsidR="00E16243" w:rsidRPr="00EA5B1E" w:rsidRDefault="005B3E2A" w:rsidP="00FF50EB">
            <w:pPr>
              <w:spacing w:line="360" w:lineRule="auto"/>
              <w:jc w:val="center"/>
              <w:rPr>
                <w:rFonts w:ascii="Arial" w:hAnsi="Arial" w:cs="Arial"/>
                <w:b/>
                <w:sz w:val="40"/>
                <w:szCs w:val="40"/>
                <w:lang w:val="en-US"/>
              </w:rPr>
            </w:pPr>
            <w:r w:rsidRPr="00EA5B1E">
              <w:rPr>
                <w:rFonts w:ascii="Arial" w:hAnsi="Arial" w:cs="Arial"/>
                <w:b/>
                <w:sz w:val="40"/>
                <w:szCs w:val="40"/>
                <w:lang w:val="en-US"/>
              </w:rPr>
              <w:t>PROJECT PROPOSAL</w:t>
            </w:r>
          </w:p>
          <w:p w14:paraId="5F0D56A6" w14:textId="77777777" w:rsidR="00E16243" w:rsidRPr="0068638C" w:rsidRDefault="00E16243" w:rsidP="00FF50EB">
            <w:pPr>
              <w:jc w:val="center"/>
              <w:rPr>
                <w:rFonts w:ascii="Arial" w:hAnsi="Arial" w:cs="Arial"/>
                <w:b/>
                <w:sz w:val="28"/>
                <w:lang w:val="en-US"/>
              </w:rPr>
            </w:pPr>
          </w:p>
          <w:p w14:paraId="1DC20688" w14:textId="77777777" w:rsidR="00E16243" w:rsidRPr="0068638C" w:rsidRDefault="005B3E2A" w:rsidP="5CED1584">
            <w:pPr>
              <w:tabs>
                <w:tab w:val="left" w:pos="2127"/>
              </w:tabs>
              <w:spacing w:before="240" w:after="240"/>
              <w:jc w:val="both"/>
              <w:rPr>
                <w:rFonts w:ascii="Arial" w:hAnsi="Arial" w:cs="Arial"/>
                <w:b/>
                <w:bCs/>
                <w:sz w:val="28"/>
                <w:szCs w:val="28"/>
                <w:lang w:val="en-US"/>
              </w:rPr>
            </w:pPr>
            <w:r w:rsidRPr="5CED1584">
              <w:rPr>
                <w:rFonts w:ascii="Arial" w:hAnsi="Arial" w:cs="Arial"/>
                <w:b/>
                <w:bCs/>
                <w:sz w:val="28"/>
                <w:szCs w:val="28"/>
                <w:lang w:val="en-US"/>
              </w:rPr>
              <w:t>PROJECT TITLE:</w:t>
            </w:r>
            <w:r w:rsidR="00C064F6" w:rsidRPr="5CED1584">
              <w:rPr>
                <w:rFonts w:ascii="Arial" w:hAnsi="Arial" w:cs="Arial"/>
                <w:b/>
                <w:bCs/>
                <w:sz w:val="28"/>
                <w:szCs w:val="28"/>
                <w:lang w:val="en-US"/>
              </w:rPr>
              <w:t xml:space="preserve"> </w:t>
            </w:r>
            <w:r w:rsidR="006E28EA">
              <w:rPr>
                <w:rFonts w:ascii="Arial" w:hAnsi="Arial" w:cs="Arial"/>
                <w:b/>
                <w:bCs/>
                <w:sz w:val="28"/>
                <w:szCs w:val="28"/>
                <w:lang w:val="en-US"/>
              </w:rPr>
              <w:t>Mobil</w:t>
            </w:r>
            <w:r w:rsidR="000C3824">
              <w:rPr>
                <w:rFonts w:ascii="Arial" w:hAnsi="Arial" w:cs="Arial"/>
                <w:b/>
                <w:bCs/>
                <w:sz w:val="28"/>
                <w:szCs w:val="28"/>
                <w:lang w:val="en-US"/>
              </w:rPr>
              <w:t>e</w:t>
            </w:r>
            <w:r w:rsidR="006E28EA">
              <w:rPr>
                <w:rFonts w:ascii="Arial" w:hAnsi="Arial" w:cs="Arial"/>
                <w:b/>
                <w:bCs/>
                <w:sz w:val="28"/>
                <w:szCs w:val="28"/>
                <w:lang w:val="en-US"/>
              </w:rPr>
              <w:t xml:space="preserve"> </w:t>
            </w:r>
            <w:r w:rsidR="005A6EC1">
              <w:rPr>
                <w:rFonts w:ascii="Arial" w:hAnsi="Arial" w:cs="Arial"/>
                <w:b/>
                <w:bCs/>
                <w:sz w:val="28"/>
                <w:szCs w:val="28"/>
                <w:lang w:val="en-US"/>
              </w:rPr>
              <w:t>Charging Stations for Electric Vehicle</w:t>
            </w:r>
          </w:p>
          <w:p w14:paraId="37815C49" w14:textId="77777777" w:rsidR="00E16243" w:rsidRPr="0068638C" w:rsidRDefault="005B3E2A" w:rsidP="00F26F13">
            <w:pPr>
              <w:tabs>
                <w:tab w:val="left" w:pos="2127"/>
              </w:tabs>
              <w:spacing w:before="240" w:after="240"/>
              <w:jc w:val="both"/>
              <w:rPr>
                <w:rFonts w:ascii="Arial" w:hAnsi="Arial" w:cs="Arial"/>
                <w:b/>
                <w:sz w:val="28"/>
                <w:lang w:val="en-US"/>
              </w:rPr>
            </w:pPr>
            <w:r w:rsidRPr="0068638C">
              <w:rPr>
                <w:rFonts w:ascii="Arial" w:hAnsi="Arial" w:cs="Arial"/>
                <w:b/>
                <w:sz w:val="28"/>
                <w:lang w:val="en-US"/>
              </w:rPr>
              <w:t>COMPANY</w:t>
            </w:r>
            <w:r w:rsidR="00E16243" w:rsidRPr="0068638C">
              <w:rPr>
                <w:rFonts w:ascii="Arial" w:hAnsi="Arial" w:cs="Arial"/>
                <w:b/>
                <w:sz w:val="28"/>
                <w:lang w:val="en-US"/>
              </w:rPr>
              <w:t>:</w:t>
            </w:r>
            <w:r w:rsidR="005732AE" w:rsidRPr="0068638C">
              <w:rPr>
                <w:rFonts w:ascii="Arial" w:hAnsi="Arial" w:cs="Arial"/>
                <w:b/>
                <w:sz w:val="28"/>
                <w:lang w:val="en-US"/>
              </w:rPr>
              <w:t xml:space="preserve"> </w:t>
            </w:r>
          </w:p>
          <w:p w14:paraId="78BE1DEE" w14:textId="77777777" w:rsidR="00E16243" w:rsidRPr="0068638C" w:rsidRDefault="00721496" w:rsidP="00F26F13">
            <w:pPr>
              <w:spacing w:before="240" w:after="240"/>
              <w:jc w:val="both"/>
              <w:rPr>
                <w:rFonts w:ascii="Arial" w:hAnsi="Arial" w:cs="Arial"/>
                <w:b/>
                <w:sz w:val="28"/>
                <w:lang w:val="en-US"/>
              </w:rPr>
            </w:pPr>
            <w:r>
              <w:rPr>
                <w:rFonts w:ascii="Arial" w:hAnsi="Arial" w:cs="Arial"/>
                <w:b/>
                <w:noProof/>
                <w:sz w:val="28"/>
                <w:lang w:val="en-US" w:eastAsia="tr-TR"/>
              </w:rPr>
              <mc:AlternateContent>
                <mc:Choice Requires="wps">
                  <w:drawing>
                    <wp:anchor distT="0" distB="0" distL="114300" distR="114300" simplePos="0" relativeHeight="251658243" behindDoc="0" locked="0" layoutInCell="1" allowOverlap="1" wp14:anchorId="48280398" wp14:editId="3C43A00D">
                      <wp:simplePos x="0" y="0"/>
                      <wp:positionH relativeFrom="column">
                        <wp:posOffset>5943600</wp:posOffset>
                      </wp:positionH>
                      <wp:positionV relativeFrom="paragraph">
                        <wp:posOffset>2833370</wp:posOffset>
                      </wp:positionV>
                      <wp:extent cx="228600" cy="228600"/>
                      <wp:effectExtent l="0" t="4445" r="0" b="0"/>
                      <wp:wrapNone/>
                      <wp:docPr id="95099105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4E5D1" id="Rectangle 34" o:spid="_x0000_s1026" style="position:absolute;margin-left:468pt;margin-top:223.1pt;width:18pt;height:1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" stroked="f"/>
                  </w:pict>
                </mc:Fallback>
              </mc:AlternateContent>
            </w:r>
            <w:r w:rsidR="005B3E2A" w:rsidRPr="0068638C">
              <w:rPr>
                <w:rFonts w:ascii="Arial" w:hAnsi="Arial" w:cs="Arial"/>
                <w:b/>
                <w:sz w:val="28"/>
                <w:lang w:val="en-US"/>
              </w:rPr>
              <w:t>DATE</w:t>
            </w:r>
            <w:r w:rsidR="00E16243" w:rsidRPr="0068638C">
              <w:rPr>
                <w:rFonts w:ascii="Arial" w:hAnsi="Arial" w:cs="Arial"/>
                <w:b/>
                <w:sz w:val="28"/>
                <w:lang w:val="en-US"/>
              </w:rPr>
              <w:t>:</w:t>
            </w:r>
            <w:r w:rsidR="00C064F6" w:rsidRPr="0068638C">
              <w:rPr>
                <w:rFonts w:ascii="Arial" w:hAnsi="Arial" w:cs="Arial"/>
                <w:b/>
                <w:sz w:val="28"/>
                <w:lang w:val="en-US"/>
              </w:rPr>
              <w:t xml:space="preserve"> </w:t>
            </w:r>
            <w:r w:rsidR="007D5EDA" w:rsidRPr="0068638C">
              <w:rPr>
                <w:rFonts w:ascii="Arial" w:hAnsi="Arial" w:cs="Arial"/>
                <w:b/>
                <w:sz w:val="28"/>
                <w:lang w:val="en-US"/>
              </w:rPr>
              <w:t xml:space="preserve"> </w:t>
            </w:r>
          </w:p>
          <w:p w14:paraId="308F2341" w14:textId="77777777" w:rsidR="00CC0F1C" w:rsidRPr="0068638C" w:rsidRDefault="00CC0F1C" w:rsidP="398EFF3B">
            <w:pPr>
              <w:spacing w:before="240" w:after="240"/>
              <w:jc w:val="both"/>
              <w:rPr>
                <w:rFonts w:ascii="Arial" w:hAnsi="Arial" w:cs="Arial"/>
                <w:b/>
                <w:sz w:val="24"/>
                <w:szCs w:val="24"/>
                <w:lang w:val="en-US"/>
              </w:rPr>
            </w:pPr>
            <w:r w:rsidRPr="0068638C">
              <w:rPr>
                <w:rFonts w:ascii="Arial" w:hAnsi="Arial" w:cs="Arial"/>
                <w:b/>
                <w:sz w:val="24"/>
                <w:szCs w:val="24"/>
                <w:u w:val="single"/>
                <w:lang w:val="en-US"/>
              </w:rPr>
              <w:t>Prepared by Team No</w:t>
            </w:r>
            <w:r w:rsidRPr="0068638C">
              <w:rPr>
                <w:rFonts w:ascii="Arial" w:hAnsi="Arial" w:cs="Arial"/>
                <w:b/>
                <w:sz w:val="24"/>
                <w:szCs w:val="24"/>
                <w:lang w:val="en-US"/>
              </w:rPr>
              <w:t>:</w:t>
            </w:r>
            <w:r w:rsidR="5C0F8714" w:rsidRPr="398EFF3B">
              <w:rPr>
                <w:rFonts w:ascii="Arial" w:hAnsi="Arial" w:cs="Arial"/>
                <w:b/>
                <w:bCs/>
                <w:sz w:val="24"/>
                <w:szCs w:val="24"/>
                <w:lang w:val="en-US"/>
              </w:rPr>
              <w:t xml:space="preserve"> </w:t>
            </w:r>
            <w:r w:rsidR="008E12A3" w:rsidRPr="008E12A3">
              <w:rPr>
                <w:rFonts w:ascii="Arial" w:hAnsi="Arial" w:cs="Arial"/>
                <w:sz w:val="24"/>
                <w:szCs w:val="24"/>
                <w:lang w:val="en-US"/>
              </w:rPr>
              <w:t>INDE-4</w:t>
            </w:r>
          </w:p>
          <w:p w14:paraId="7E484EC0" w14:textId="77777777" w:rsidR="00E16243" w:rsidRPr="00F47C2A" w:rsidRDefault="00CC0F1C" w:rsidP="00F26F13">
            <w:pPr>
              <w:spacing w:before="240" w:after="240"/>
              <w:jc w:val="both"/>
              <w:rPr>
                <w:rFonts w:ascii="Arial" w:hAnsi="Arial" w:cs="Arial"/>
                <w:bCs/>
                <w:sz w:val="24"/>
                <w:szCs w:val="24"/>
                <w:u w:val="single"/>
                <w:lang w:val="en-US"/>
              </w:rPr>
            </w:pPr>
            <w:r w:rsidRPr="0068638C">
              <w:rPr>
                <w:rFonts w:ascii="Arial" w:hAnsi="Arial" w:cs="Arial"/>
                <w:b/>
                <w:sz w:val="24"/>
                <w:szCs w:val="24"/>
                <w:u w:val="single"/>
                <w:lang w:val="en-US"/>
              </w:rPr>
              <w:t>Advisor:</w:t>
            </w:r>
            <w:r w:rsidR="00C73733">
              <w:rPr>
                <w:rFonts w:ascii="Arial" w:hAnsi="Arial" w:cs="Arial"/>
                <w:b/>
                <w:sz w:val="24"/>
                <w:szCs w:val="24"/>
                <w:u w:val="single"/>
                <w:lang w:val="en-US"/>
              </w:rPr>
              <w:t xml:space="preserve"> </w:t>
            </w:r>
            <w:r w:rsidR="00C73733" w:rsidRPr="00F47C2A">
              <w:rPr>
                <w:rFonts w:ascii="Arial" w:hAnsi="Arial" w:cs="Arial"/>
                <w:bCs/>
                <w:sz w:val="24"/>
                <w:szCs w:val="24"/>
                <w:lang w:val="en-US"/>
              </w:rPr>
              <w:t>İsmail Kayahan</w:t>
            </w:r>
          </w:p>
          <w:p w14:paraId="3702094C" w14:textId="77777777" w:rsidR="00CC0F1C" w:rsidRPr="0068638C" w:rsidRDefault="00CC0F1C" w:rsidP="00F26F13">
            <w:pPr>
              <w:spacing w:before="120" w:after="120" w:line="360" w:lineRule="auto"/>
              <w:jc w:val="both"/>
              <w:rPr>
                <w:rFonts w:ascii="Arial" w:hAnsi="Arial" w:cs="Arial"/>
                <w:b/>
                <w:sz w:val="24"/>
                <w:szCs w:val="24"/>
                <w:u w:val="single"/>
                <w:lang w:val="en-US"/>
              </w:rPr>
            </w:pPr>
            <w:r w:rsidRPr="0068638C">
              <w:rPr>
                <w:rFonts w:ascii="Arial" w:hAnsi="Arial" w:cs="Arial"/>
                <w:b/>
                <w:sz w:val="24"/>
                <w:szCs w:val="24"/>
                <w:u w:val="single"/>
                <w:lang w:val="en-US"/>
              </w:rPr>
              <w:t>Team Members</w:t>
            </w:r>
            <w:r w:rsidR="008A5252">
              <w:rPr>
                <w:rFonts w:ascii="Arial" w:hAnsi="Arial" w:cs="Arial"/>
                <w:b/>
                <w:sz w:val="24"/>
                <w:szCs w:val="24"/>
                <w:u w:val="single"/>
                <w:lang w:val="en-US"/>
              </w:rPr>
              <w:t xml:space="preserve"> (Student No and Name):</w:t>
            </w:r>
          </w:p>
          <w:p w14:paraId="642B71AA" w14:textId="77777777" w:rsidR="00CC0F1C" w:rsidRPr="0068638C" w:rsidRDefault="00CC0F1C" w:rsidP="00CC0F1C">
            <w:pPr>
              <w:spacing w:line="360" w:lineRule="auto"/>
              <w:jc w:val="both"/>
              <w:rPr>
                <w:rFonts w:ascii="Arial" w:hAnsi="Arial" w:cs="Arial"/>
                <w:b/>
                <w:sz w:val="24"/>
                <w:szCs w:val="24"/>
                <w:lang w:val="en-US"/>
              </w:rPr>
            </w:pPr>
            <w:r w:rsidRPr="0068638C">
              <w:rPr>
                <w:rFonts w:ascii="Arial" w:hAnsi="Arial" w:cs="Arial"/>
                <w:b/>
                <w:sz w:val="24"/>
                <w:szCs w:val="24"/>
                <w:lang w:val="en-US"/>
              </w:rPr>
              <w:t xml:space="preserve">1. </w:t>
            </w:r>
            <w:r w:rsidR="00F47C2A" w:rsidRPr="00F47C2A">
              <w:rPr>
                <w:rFonts w:ascii="Arial" w:hAnsi="Arial" w:cs="Arial"/>
                <w:bCs/>
                <w:sz w:val="24"/>
                <w:szCs w:val="24"/>
                <w:lang w:val="en-US"/>
              </w:rPr>
              <w:t>Y</w:t>
            </w:r>
            <w:r w:rsidR="00322C16" w:rsidRPr="00C06CB5">
              <w:rPr>
                <w:rFonts w:ascii="Arial" w:hAnsi="Arial" w:cs="Arial"/>
                <w:bCs/>
                <w:sz w:val="24"/>
                <w:szCs w:val="24"/>
                <w:lang w:val="en-US"/>
              </w:rPr>
              <w:t>ağız Aras</w:t>
            </w:r>
            <w:r w:rsidR="00C06CB5">
              <w:rPr>
                <w:rFonts w:ascii="Arial" w:hAnsi="Arial" w:cs="Arial"/>
                <w:bCs/>
                <w:sz w:val="24"/>
                <w:szCs w:val="24"/>
                <w:lang w:val="en-US"/>
              </w:rPr>
              <w:t xml:space="preserve"> 20MECT1017</w:t>
            </w:r>
          </w:p>
          <w:p w14:paraId="71B4646A" w14:textId="77777777" w:rsidR="00CC0F1C" w:rsidRPr="0068638C" w:rsidRDefault="00CC0F1C" w:rsidP="00CC0F1C">
            <w:pPr>
              <w:spacing w:line="360" w:lineRule="auto"/>
              <w:jc w:val="both"/>
              <w:rPr>
                <w:rFonts w:ascii="Arial" w:hAnsi="Arial" w:cs="Arial"/>
                <w:b/>
                <w:sz w:val="24"/>
                <w:szCs w:val="24"/>
                <w:lang w:val="en-US"/>
              </w:rPr>
            </w:pPr>
            <w:r w:rsidRPr="0068638C">
              <w:rPr>
                <w:rFonts w:ascii="Arial" w:hAnsi="Arial" w:cs="Arial"/>
                <w:b/>
                <w:sz w:val="24"/>
                <w:szCs w:val="24"/>
                <w:lang w:val="en-US"/>
              </w:rPr>
              <w:t xml:space="preserve">2. </w:t>
            </w:r>
            <w:r w:rsidR="00322C16" w:rsidRPr="00C06CB5">
              <w:rPr>
                <w:rFonts w:ascii="Arial" w:hAnsi="Arial" w:cs="Arial"/>
                <w:bCs/>
                <w:sz w:val="24"/>
                <w:szCs w:val="24"/>
                <w:lang w:val="en-US"/>
              </w:rPr>
              <w:t>Baran Sönmez</w:t>
            </w:r>
            <w:r w:rsidR="00F47C2A">
              <w:rPr>
                <w:rFonts w:ascii="Arial" w:hAnsi="Arial" w:cs="Arial"/>
                <w:bCs/>
                <w:sz w:val="24"/>
                <w:szCs w:val="24"/>
                <w:lang w:val="en-US"/>
              </w:rPr>
              <w:t xml:space="preserve"> </w:t>
            </w:r>
            <w:r w:rsidR="00F47C2A" w:rsidRPr="00C06CB5">
              <w:rPr>
                <w:rFonts w:ascii="Arial" w:hAnsi="Arial" w:cs="Arial"/>
                <w:bCs/>
                <w:sz w:val="24"/>
                <w:szCs w:val="24"/>
                <w:lang w:val="en-US"/>
              </w:rPr>
              <w:t>21BMED1011</w:t>
            </w:r>
          </w:p>
          <w:p w14:paraId="307D38A9" w14:textId="77777777" w:rsidR="00CC0F1C" w:rsidRPr="0068638C" w:rsidRDefault="7E8CC2CD" w:rsidP="238D5B99">
            <w:pPr>
              <w:spacing w:line="360" w:lineRule="auto"/>
              <w:jc w:val="both"/>
              <w:rPr>
                <w:rFonts w:ascii="Arial" w:hAnsi="Arial" w:cs="Arial"/>
                <w:b/>
                <w:bCs/>
                <w:sz w:val="24"/>
                <w:szCs w:val="24"/>
                <w:lang w:val="en-US"/>
              </w:rPr>
            </w:pPr>
            <w:r w:rsidRPr="238D5B99">
              <w:rPr>
                <w:rFonts w:ascii="Arial" w:hAnsi="Arial" w:cs="Arial"/>
                <w:b/>
                <w:bCs/>
                <w:sz w:val="24"/>
                <w:szCs w:val="24"/>
                <w:lang w:val="en-US"/>
              </w:rPr>
              <w:t>3.</w:t>
            </w:r>
            <w:r w:rsidR="192BFC16" w:rsidRPr="238D5B99">
              <w:rPr>
                <w:rFonts w:ascii="Arial" w:hAnsi="Arial" w:cs="Arial"/>
                <w:sz w:val="24"/>
                <w:szCs w:val="24"/>
                <w:lang w:val="en-US"/>
              </w:rPr>
              <w:t xml:space="preserve"> Ali </w:t>
            </w:r>
            <w:r w:rsidR="19E68CEE" w:rsidRPr="238D5B99">
              <w:rPr>
                <w:rFonts w:ascii="Arial" w:hAnsi="Arial" w:cs="Arial"/>
                <w:sz w:val="24"/>
                <w:szCs w:val="24"/>
                <w:lang w:val="en-US"/>
              </w:rPr>
              <w:t xml:space="preserve">Aras </w:t>
            </w:r>
            <w:r w:rsidR="192BFC16" w:rsidRPr="238D5B99">
              <w:rPr>
                <w:rFonts w:ascii="Arial" w:hAnsi="Arial" w:cs="Arial"/>
                <w:sz w:val="24"/>
                <w:szCs w:val="24"/>
                <w:lang w:val="en-US"/>
              </w:rPr>
              <w:t>Yıldırım</w:t>
            </w:r>
            <w:r w:rsidR="4AF2A84E" w:rsidRPr="238D5B99">
              <w:rPr>
                <w:rFonts w:ascii="Arial" w:hAnsi="Arial" w:cs="Arial"/>
                <w:sz w:val="24"/>
                <w:szCs w:val="24"/>
                <w:lang w:val="en-US"/>
              </w:rPr>
              <w:t xml:space="preserve"> 20INDE1028</w:t>
            </w:r>
          </w:p>
          <w:p w14:paraId="4EF37280" w14:textId="77777777" w:rsidR="00CC0F1C" w:rsidRPr="00C06CB5" w:rsidRDefault="00CC0F1C" w:rsidP="00CC0F1C">
            <w:pPr>
              <w:spacing w:line="360" w:lineRule="auto"/>
              <w:jc w:val="both"/>
              <w:rPr>
                <w:rFonts w:ascii="Arial" w:hAnsi="Arial" w:cs="Arial"/>
                <w:bCs/>
                <w:sz w:val="24"/>
                <w:szCs w:val="24"/>
                <w:lang w:val="en-US"/>
              </w:rPr>
            </w:pPr>
            <w:r w:rsidRPr="0068638C">
              <w:rPr>
                <w:rFonts w:ascii="Arial" w:hAnsi="Arial" w:cs="Arial"/>
                <w:b/>
                <w:sz w:val="24"/>
                <w:szCs w:val="24"/>
                <w:lang w:val="en-US"/>
              </w:rPr>
              <w:t>4.</w:t>
            </w:r>
            <w:r w:rsidR="00322C16" w:rsidRPr="00C06CB5">
              <w:rPr>
                <w:rFonts w:ascii="Arial" w:hAnsi="Arial" w:cs="Arial"/>
                <w:bCs/>
                <w:sz w:val="24"/>
                <w:szCs w:val="24"/>
                <w:lang w:val="en-US"/>
              </w:rPr>
              <w:t xml:space="preserve"> Yaprak Bozkurt</w:t>
            </w:r>
            <w:r w:rsidR="00F47C2A">
              <w:rPr>
                <w:rFonts w:ascii="Arial" w:hAnsi="Arial" w:cs="Arial"/>
                <w:bCs/>
                <w:sz w:val="24"/>
                <w:szCs w:val="24"/>
                <w:lang w:val="en-US"/>
              </w:rPr>
              <w:t xml:space="preserve"> </w:t>
            </w:r>
            <w:r w:rsidR="00F47C2A" w:rsidRPr="00C06CB5">
              <w:rPr>
                <w:rFonts w:ascii="Arial" w:hAnsi="Arial" w:cs="Arial"/>
                <w:bCs/>
                <w:sz w:val="24"/>
                <w:szCs w:val="24"/>
                <w:lang w:val="en-US"/>
              </w:rPr>
              <w:t>20INDE1029</w:t>
            </w:r>
          </w:p>
          <w:p w14:paraId="6C7C80CC" w14:textId="77777777" w:rsidR="00E16243" w:rsidRPr="00D83915" w:rsidRDefault="7E8CC2CD" w:rsidP="238D5B99">
            <w:pPr>
              <w:spacing w:line="360" w:lineRule="auto"/>
              <w:jc w:val="both"/>
              <w:rPr>
                <w:b/>
                <w:bCs/>
                <w:sz w:val="28"/>
                <w:szCs w:val="28"/>
                <w:lang w:val="en-US"/>
              </w:rPr>
            </w:pPr>
            <w:r w:rsidRPr="238D5B99">
              <w:rPr>
                <w:rFonts w:ascii="Arial" w:hAnsi="Arial" w:cs="Arial"/>
                <w:b/>
                <w:bCs/>
                <w:sz w:val="24"/>
                <w:szCs w:val="24"/>
                <w:lang w:val="en-US"/>
              </w:rPr>
              <w:t>5.</w:t>
            </w:r>
            <w:r w:rsidR="192BFC16" w:rsidRPr="238D5B99">
              <w:rPr>
                <w:rFonts w:ascii="Arial" w:hAnsi="Arial" w:cs="Arial"/>
                <w:sz w:val="24"/>
                <w:szCs w:val="24"/>
                <w:lang w:val="en-US"/>
              </w:rPr>
              <w:t xml:space="preserve"> Osman Işık</w:t>
            </w:r>
            <w:r w:rsidR="4AF2A84E" w:rsidRPr="238D5B99">
              <w:rPr>
                <w:rFonts w:ascii="Arial" w:hAnsi="Arial" w:cs="Arial"/>
                <w:sz w:val="24"/>
                <w:szCs w:val="24"/>
                <w:lang w:val="en-US"/>
              </w:rPr>
              <w:t xml:space="preserve"> 20SOFT1029</w:t>
            </w:r>
          </w:p>
          <w:p w14:paraId="7F660C50" w14:textId="77777777" w:rsidR="00E16243" w:rsidRPr="00D83915" w:rsidRDefault="7E8CC2CD" w:rsidP="238D5B99">
            <w:pPr>
              <w:spacing w:line="360" w:lineRule="auto"/>
              <w:jc w:val="both"/>
              <w:rPr>
                <w:b/>
                <w:bCs/>
                <w:sz w:val="28"/>
                <w:szCs w:val="28"/>
                <w:lang w:val="en-US"/>
              </w:rPr>
            </w:pPr>
            <w:r w:rsidRPr="238D5B99">
              <w:rPr>
                <w:rFonts w:ascii="Arial" w:hAnsi="Arial" w:cs="Arial"/>
                <w:b/>
                <w:bCs/>
                <w:sz w:val="24"/>
                <w:szCs w:val="24"/>
                <w:lang w:val="en-US"/>
              </w:rPr>
              <w:t>6.</w:t>
            </w:r>
            <w:r w:rsidR="192BFC16" w:rsidRPr="238D5B99">
              <w:rPr>
                <w:rFonts w:ascii="Arial" w:hAnsi="Arial" w:cs="Arial"/>
                <w:sz w:val="24"/>
                <w:szCs w:val="24"/>
                <w:lang w:val="en-US"/>
              </w:rPr>
              <w:t xml:space="preserve"> </w:t>
            </w:r>
            <w:r w:rsidR="30BA85C6" w:rsidRPr="238D5B99">
              <w:rPr>
                <w:rFonts w:ascii="Arial" w:hAnsi="Arial" w:cs="Arial"/>
                <w:sz w:val="24"/>
                <w:szCs w:val="24"/>
                <w:lang w:val="en-US"/>
              </w:rPr>
              <w:t xml:space="preserve">Orhan </w:t>
            </w:r>
            <w:r w:rsidR="482C8B10" w:rsidRPr="1E02041F">
              <w:rPr>
                <w:rFonts w:ascii="Arial" w:hAnsi="Arial" w:cs="Arial"/>
                <w:sz w:val="24"/>
                <w:szCs w:val="24"/>
                <w:lang w:val="en-US"/>
              </w:rPr>
              <w:t xml:space="preserve">Murat </w:t>
            </w:r>
            <w:r w:rsidR="30BA85C6" w:rsidRPr="238D5B99">
              <w:rPr>
                <w:rFonts w:ascii="Arial" w:hAnsi="Arial" w:cs="Arial"/>
                <w:sz w:val="24"/>
                <w:szCs w:val="24"/>
                <w:lang w:val="en-US"/>
              </w:rPr>
              <w:t>Tuncer</w:t>
            </w:r>
            <w:r w:rsidR="4AF2A84E" w:rsidRPr="238D5B99">
              <w:rPr>
                <w:rFonts w:ascii="Arial" w:hAnsi="Arial" w:cs="Arial"/>
                <w:sz w:val="24"/>
                <w:szCs w:val="24"/>
                <w:lang w:val="en-US"/>
              </w:rPr>
              <w:t xml:space="preserve"> 21SOFT1028</w:t>
            </w:r>
          </w:p>
          <w:p w14:paraId="08F36329" w14:textId="77777777" w:rsidR="00F26F13" w:rsidRDefault="00F26F13" w:rsidP="00427785">
            <w:pPr>
              <w:spacing w:line="360" w:lineRule="auto"/>
              <w:jc w:val="both"/>
              <w:rPr>
                <w:rFonts w:ascii="Arial" w:hAnsi="Arial" w:cs="Arial"/>
                <w:b/>
                <w:sz w:val="28"/>
                <w:lang w:val="en-US"/>
              </w:rPr>
            </w:pPr>
          </w:p>
          <w:p w14:paraId="7C2FC660" w14:textId="77777777" w:rsidR="00916BF3" w:rsidRPr="00427785" w:rsidRDefault="0068638C" w:rsidP="00427785">
            <w:pPr>
              <w:spacing w:line="360" w:lineRule="auto"/>
              <w:jc w:val="both"/>
              <w:rPr>
                <w:rFonts w:ascii="Arial" w:hAnsi="Arial" w:cs="Arial"/>
                <w:b/>
                <w:sz w:val="28"/>
                <w:lang w:val="en-US"/>
              </w:rPr>
            </w:pPr>
            <w:r w:rsidRPr="0068638C">
              <w:rPr>
                <w:rFonts w:ascii="Arial" w:hAnsi="Arial" w:cs="Arial"/>
                <w:i/>
                <w:sz w:val="22"/>
                <w:szCs w:val="22"/>
                <w:lang w:val="en-US"/>
              </w:rPr>
              <w:t>____________________________________________________________________</w:t>
            </w:r>
          </w:p>
          <w:p w14:paraId="4FDA50B4" w14:textId="77777777" w:rsidR="00E16243" w:rsidRPr="0068638C" w:rsidRDefault="00CC0F1C" w:rsidP="00EA5B1E">
            <w:pPr>
              <w:jc w:val="both"/>
              <w:rPr>
                <w:rFonts w:ascii="Arial" w:hAnsi="Arial" w:cs="Arial"/>
                <w:i/>
                <w:sz w:val="22"/>
                <w:szCs w:val="22"/>
                <w:lang w:val="en-US"/>
              </w:rPr>
            </w:pPr>
            <w:r w:rsidRPr="0068638C">
              <w:rPr>
                <w:rFonts w:ascii="Arial" w:hAnsi="Arial" w:cs="Arial"/>
                <w:i/>
                <w:sz w:val="22"/>
                <w:szCs w:val="22"/>
                <w:lang w:val="en-US"/>
              </w:rPr>
              <w:t xml:space="preserve">(Note: AGY101 Form of TEYDEB (TUBİTAK) </w:t>
            </w:r>
            <w:r w:rsidR="00916BF3" w:rsidRPr="0068638C">
              <w:rPr>
                <w:rFonts w:ascii="Arial" w:hAnsi="Arial" w:cs="Arial"/>
                <w:i/>
                <w:sz w:val="22"/>
                <w:szCs w:val="22"/>
                <w:lang w:val="en-US"/>
              </w:rPr>
              <w:t>has been</w:t>
            </w:r>
            <w:r w:rsidRPr="0068638C">
              <w:rPr>
                <w:rFonts w:ascii="Arial" w:hAnsi="Arial" w:cs="Arial"/>
                <w:i/>
                <w:sz w:val="22"/>
                <w:szCs w:val="22"/>
                <w:lang w:val="en-US"/>
              </w:rPr>
              <w:t xml:space="preserve"> adopted and used only for educational purposes in ENGR4901 course)</w:t>
            </w:r>
            <w:r w:rsidR="00721496">
              <w:rPr>
                <w:rFonts w:ascii="Arial" w:hAnsi="Arial" w:cs="Arial"/>
                <w:noProof/>
                <w:sz w:val="22"/>
                <w:szCs w:val="22"/>
                <w:lang w:val="en-US" w:eastAsia="tr-TR"/>
              </w:rPr>
              <mc:AlternateContent>
                <mc:Choice Requires="wps">
                  <w:drawing>
                    <wp:anchor distT="0" distB="0" distL="114300" distR="114300" simplePos="0" relativeHeight="251658240" behindDoc="0" locked="0" layoutInCell="1" allowOverlap="1" wp14:anchorId="421EC59F" wp14:editId="79A6FDEB">
                      <wp:simplePos x="0" y="0"/>
                      <wp:positionH relativeFrom="column">
                        <wp:posOffset>6177915</wp:posOffset>
                      </wp:positionH>
                      <wp:positionV relativeFrom="paragraph">
                        <wp:posOffset>408305</wp:posOffset>
                      </wp:positionV>
                      <wp:extent cx="228600" cy="228600"/>
                      <wp:effectExtent l="0" t="0" r="3810" b="1270"/>
                      <wp:wrapNone/>
                      <wp:docPr id="203259568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E1557" id="Rectangle 7" o:spid="_x0000_s1026" style="position:absolute;margin-left:486.45pt;margin-top:32.15pt;width:18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" stroked="f"/>
                  </w:pict>
                </mc:Fallback>
              </mc:AlternateContent>
            </w:r>
          </w:p>
        </w:tc>
      </w:tr>
    </w:tbl>
    <w:p w14:paraId="70ABA7DD" w14:textId="77777777" w:rsidR="007613CA" w:rsidRPr="0068638C" w:rsidRDefault="00721496" w:rsidP="00E16243">
      <w:pPr>
        <w:ind w:right="4"/>
        <w:jc w:val="right"/>
        <w:rPr>
          <w:rFonts w:ascii="Arial" w:hAnsi="Arial" w:cs="Arial"/>
          <w:b/>
          <w:sz w:val="28"/>
          <w:lang w:val="en-US"/>
        </w:rPr>
        <w:sectPr w:rsidR="007613CA" w:rsidRPr="0068638C" w:rsidSect="00C015FE">
          <w:headerReference w:type="default" r:id="rId12"/>
          <w:footerReference w:type="even" r:id="rId13"/>
          <w:footerReference w:type="default" r:id="rId14"/>
          <w:headerReference w:type="first" r:id="rId15"/>
          <w:footerReference w:type="first" r:id="rId16"/>
          <w:footnotePr>
            <w:pos w:val="beneathText"/>
          </w:footnotePr>
          <w:pgSz w:w="11905" w:h="16837"/>
          <w:pgMar w:top="1412" w:right="862" w:bottom="1009" w:left="1418" w:header="1412" w:footer="709" w:gutter="0"/>
          <w:pgNumType w:start="1"/>
          <w:cols w:space="708"/>
          <w:titlePg/>
          <w:docGrid w:linePitch="360"/>
        </w:sectPr>
      </w:pPr>
      <w:r>
        <w:rPr>
          <w:rFonts w:ascii="Arial" w:hAnsi="Arial" w:cs="Arial"/>
          <w:noProof/>
          <w:sz w:val="22"/>
          <w:szCs w:val="22"/>
          <w:lang w:val="en-US" w:eastAsia="tr-TR"/>
        </w:rPr>
        <mc:AlternateContent>
          <mc:Choice Requires="wps">
            <w:drawing>
              <wp:anchor distT="0" distB="0" distL="114300" distR="114300" simplePos="0" relativeHeight="251658241" behindDoc="0" locked="0" layoutInCell="1" allowOverlap="1" wp14:anchorId="319031B7" wp14:editId="32173499">
                <wp:simplePos x="0" y="0"/>
                <wp:positionH relativeFrom="column">
                  <wp:posOffset>5991860</wp:posOffset>
                </wp:positionH>
                <wp:positionV relativeFrom="paragraph">
                  <wp:posOffset>278765</wp:posOffset>
                </wp:positionV>
                <wp:extent cx="228600" cy="228600"/>
                <wp:effectExtent l="635" t="2540" r="0" b="0"/>
                <wp:wrapNone/>
                <wp:docPr id="128019687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6D6A9A" id="Rectangle 8" o:spid="_x0000_s1026" style="position:absolute;margin-left:471.8pt;margin-top:21.95pt;width:18pt;height: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" stroked="f"/>
            </w:pict>
          </mc:Fallback>
        </mc:AlternateContent>
      </w:r>
      <w:r>
        <w:rPr>
          <w:rFonts w:ascii="Arial" w:hAnsi="Arial" w:cs="Arial"/>
          <w:b/>
          <w:noProof/>
          <w:sz w:val="28"/>
          <w:lang w:val="en-US" w:eastAsia="tr-TR"/>
        </w:rPr>
        <mc:AlternateContent>
          <mc:Choice Requires="wps">
            <w:drawing>
              <wp:anchor distT="0" distB="0" distL="114300" distR="114300" simplePos="0" relativeHeight="251658242" behindDoc="0" locked="0" layoutInCell="1" allowOverlap="1" wp14:anchorId="03D001DD" wp14:editId="1B277429">
                <wp:simplePos x="0" y="0"/>
                <wp:positionH relativeFrom="column">
                  <wp:posOffset>6092825</wp:posOffset>
                </wp:positionH>
                <wp:positionV relativeFrom="paragraph">
                  <wp:posOffset>17145</wp:posOffset>
                </wp:positionV>
                <wp:extent cx="342900" cy="228600"/>
                <wp:effectExtent l="0" t="0" r="3175" b="1905"/>
                <wp:wrapNone/>
                <wp:docPr id="135165454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A45C2" id="Rectangle 31" o:spid="_x0000_s1026" style="position:absolute;margin-left:479.75pt;margin-top:1.35pt;width:27pt;height:1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" stroked="f"/>
            </w:pict>
          </mc:Fallback>
        </mc:AlternateContent>
      </w:r>
    </w:p>
    <w:p w14:paraId="0453B3C3" w14:textId="2B41145A" w:rsidR="003661A7" w:rsidRPr="0068638C" w:rsidRDefault="003661A7">
      <w:pPr>
        <w:pStyle w:val="T1"/>
        <w:rPr>
          <w:rFonts w:ascii="Arial" w:hAnsi="Arial" w:cs="Arial"/>
          <w:b w:val="0"/>
          <w:noProof/>
          <w:szCs w:val="22"/>
          <w:lang w:val="en-US" w:eastAsia="tr-TR"/>
        </w:rPr>
      </w:pPr>
      <w:r w:rsidRPr="0068638C">
        <w:rPr>
          <w:rFonts w:cs="Arial"/>
          <w:noProof/>
          <w:webHidden/>
          <w:color w:val="000000"/>
          <w:szCs w:val="22"/>
          <w:lang w:val="en-US"/>
        </w:rPr>
        <w:lastRenderedPageBreak/>
        <w:fldChar w:fldCharType="begin"/>
      </w:r>
      <w:r w:rsidRPr="0068638C">
        <w:rPr>
          <w:rFonts w:cs="Arial"/>
          <w:noProof/>
          <w:webHidden/>
          <w:color w:val="000000"/>
          <w:szCs w:val="22"/>
          <w:lang w:val="en-US"/>
        </w:rPr>
        <w:instrText xml:space="preserve"> TOC \o "1-3" \h \z \u </w:instrText>
      </w:r>
      <w:r w:rsidRPr="0068638C">
        <w:rPr>
          <w:rFonts w:cs="Arial"/>
          <w:noProof/>
          <w:webHidden/>
          <w:color w:val="000000"/>
          <w:szCs w:val="22"/>
          <w:lang w:val="en-US"/>
        </w:rPr>
        <w:fldChar w:fldCharType="separate"/>
      </w:r>
      <w:hyperlink w:anchor="_Toc197901419" w:history="1">
        <w:r w:rsidR="00B7190C" w:rsidRPr="0068638C">
          <w:rPr>
            <w:rStyle w:val="Kpr"/>
            <w:rFonts w:ascii="Arial" w:hAnsi="Arial" w:cs="Arial"/>
            <w:bCs/>
            <w:iCs/>
            <w:noProof/>
            <w:lang w:val="en-US"/>
          </w:rPr>
          <w:t>SECTION</w:t>
        </w:r>
        <w:r w:rsidRPr="0068638C">
          <w:rPr>
            <w:rStyle w:val="Kpr"/>
            <w:rFonts w:ascii="Arial" w:hAnsi="Arial" w:cs="Arial"/>
            <w:bCs/>
            <w:iCs/>
            <w:noProof/>
            <w:lang w:val="en-US"/>
          </w:rPr>
          <w:t xml:space="preserve"> A – PROJE</w:t>
        </w:r>
        <w:r w:rsidR="00B7190C" w:rsidRPr="0068638C">
          <w:rPr>
            <w:rStyle w:val="Kpr"/>
            <w:rFonts w:ascii="Arial" w:hAnsi="Arial" w:cs="Arial"/>
            <w:bCs/>
            <w:iCs/>
            <w:noProof/>
            <w:lang w:val="en-US"/>
          </w:rPr>
          <w:t>CT and COMPANY INFORMATION</w:t>
        </w:r>
        <w:r w:rsidRPr="0068638C">
          <w:rPr>
            <w:rFonts w:ascii="Arial" w:hAnsi="Arial" w:cs="Arial"/>
            <w:noProof/>
            <w:webHidden/>
            <w:szCs w:val="22"/>
            <w:lang w:val="en-US"/>
          </w:rPr>
          <w:tab/>
        </w:r>
        <w:r w:rsidRPr="0068638C">
          <w:rPr>
            <w:rFonts w:ascii="Arial" w:hAnsi="Arial" w:cs="Arial"/>
            <w:noProof/>
            <w:webHidden/>
            <w:szCs w:val="22"/>
            <w:lang w:val="en-US"/>
          </w:rPr>
          <w:fldChar w:fldCharType="begin"/>
        </w:r>
        <w:r w:rsidRPr="0068638C">
          <w:rPr>
            <w:rFonts w:ascii="Arial" w:hAnsi="Arial" w:cs="Arial"/>
            <w:noProof/>
            <w:webHidden/>
            <w:szCs w:val="22"/>
            <w:lang w:val="en-US"/>
          </w:rPr>
          <w:instrText xml:space="preserve"> PAGEREF _Toc197901419 \h </w:instrText>
        </w:r>
        <w:r w:rsidRPr="0068638C">
          <w:rPr>
            <w:rFonts w:ascii="Arial" w:hAnsi="Arial" w:cs="Arial"/>
            <w:noProof/>
            <w:webHidden/>
            <w:szCs w:val="22"/>
            <w:lang w:val="en-US"/>
          </w:rPr>
        </w:r>
        <w:r w:rsidRPr="0068638C">
          <w:rPr>
            <w:rFonts w:ascii="Arial" w:hAnsi="Arial" w:cs="Arial"/>
            <w:noProof/>
            <w:webHidden/>
            <w:szCs w:val="22"/>
            <w:lang w:val="en-US"/>
          </w:rPr>
          <w:fldChar w:fldCharType="separate"/>
        </w:r>
        <w:r w:rsidR="001A44FE">
          <w:rPr>
            <w:rFonts w:ascii="Arial" w:hAnsi="Arial" w:cs="Arial"/>
            <w:noProof/>
            <w:webHidden/>
            <w:szCs w:val="22"/>
            <w:lang w:val="en-US"/>
          </w:rPr>
          <w:t>3</w:t>
        </w:r>
        <w:r w:rsidRPr="0068638C">
          <w:rPr>
            <w:rFonts w:ascii="Arial" w:hAnsi="Arial" w:cs="Arial"/>
            <w:noProof/>
            <w:webHidden/>
            <w:szCs w:val="22"/>
            <w:lang w:val="en-US"/>
          </w:rPr>
          <w:fldChar w:fldCharType="end"/>
        </w:r>
      </w:hyperlink>
    </w:p>
    <w:p w14:paraId="1A23F7AA" w14:textId="77777777" w:rsidR="003661A7" w:rsidRPr="00875DB5" w:rsidRDefault="003661A7" w:rsidP="008453C5">
      <w:pPr>
        <w:pStyle w:val="T2"/>
        <w:rPr>
          <w:b/>
          <w:lang w:eastAsia="tr-TR"/>
        </w:rPr>
      </w:pPr>
      <w:hyperlink w:anchor="_Toc197901420" w:history="1">
        <w:r w:rsidRPr="008453C5">
          <w:rPr>
            <w:rStyle w:val="Kpr"/>
            <w:rFonts w:ascii="Arial" w:hAnsi="Arial"/>
            <w:u w:val="none"/>
          </w:rPr>
          <w:t>A.1-</w:t>
        </w:r>
        <w:r w:rsidR="00B7190C" w:rsidRPr="008453C5">
          <w:rPr>
            <w:rStyle w:val="Kpr"/>
            <w:rFonts w:ascii="Arial" w:hAnsi="Arial"/>
            <w:u w:val="none"/>
          </w:rPr>
          <w:t>PRELIMINARY INFORMATION of the PROJECT</w:t>
        </w:r>
        <w:r w:rsidRPr="008453C5">
          <w:rPr>
            <w:webHidden/>
          </w:rPr>
          <w:tab/>
        </w:r>
      </w:hyperlink>
      <w:r w:rsidR="008453C5" w:rsidRPr="00875DB5">
        <w:rPr>
          <w:rStyle w:val="Kpr"/>
          <w:rFonts w:ascii="Arial" w:hAnsi="Arial"/>
          <w:color w:val="000000"/>
          <w:u w:val="none"/>
        </w:rPr>
        <w:t>3</w:t>
      </w:r>
    </w:p>
    <w:p w14:paraId="70E0F498" w14:textId="77777777" w:rsidR="003661A7" w:rsidRPr="008453C5" w:rsidRDefault="003661A7" w:rsidP="008453C5">
      <w:pPr>
        <w:pStyle w:val="T2"/>
        <w:rPr>
          <w:color w:val="auto"/>
          <w:lang w:eastAsia="tr-TR"/>
        </w:rPr>
      </w:pPr>
      <w:hyperlink w:anchor="_Toc197901421" w:history="1">
        <w:r w:rsidRPr="00875DB5">
          <w:rPr>
            <w:rStyle w:val="Kpr"/>
            <w:rFonts w:ascii="Arial" w:hAnsi="Arial"/>
            <w:color w:val="000000"/>
            <w:u w:val="none"/>
          </w:rPr>
          <w:t>A.2-</w:t>
        </w:r>
        <w:r w:rsidR="00B7190C" w:rsidRPr="00875DB5">
          <w:rPr>
            <w:rStyle w:val="Kpr"/>
            <w:rFonts w:ascii="Arial" w:hAnsi="Arial"/>
            <w:color w:val="000000"/>
            <w:u w:val="none"/>
          </w:rPr>
          <w:t>COMPANY INFORMATION</w:t>
        </w:r>
        <w:r w:rsidRPr="008453C5">
          <w:rPr>
            <w:webHidden/>
          </w:rPr>
          <w:tab/>
        </w:r>
      </w:hyperlink>
      <w:r w:rsidR="008453C5" w:rsidRPr="00875DB5">
        <w:rPr>
          <w:rStyle w:val="Kpr"/>
          <w:rFonts w:ascii="Arial" w:hAnsi="Arial"/>
          <w:color w:val="000000"/>
          <w:u w:val="none"/>
        </w:rPr>
        <w:t>4</w:t>
      </w:r>
    </w:p>
    <w:p w14:paraId="01146222" w14:textId="4AAF474D" w:rsidR="003661A7" w:rsidRPr="0068638C" w:rsidRDefault="00B7190C">
      <w:pPr>
        <w:pStyle w:val="T1"/>
        <w:rPr>
          <w:rFonts w:ascii="Arial" w:hAnsi="Arial" w:cs="Arial"/>
          <w:b w:val="0"/>
          <w:noProof/>
          <w:szCs w:val="22"/>
          <w:lang w:val="en-US" w:eastAsia="tr-TR"/>
        </w:rPr>
      </w:pPr>
      <w:hyperlink w:anchor="_Toc197901422" w:history="1">
        <w:r w:rsidRPr="0068638C">
          <w:rPr>
            <w:rStyle w:val="Kpr"/>
            <w:rFonts w:ascii="Arial" w:hAnsi="Arial" w:cs="Arial"/>
            <w:bCs/>
            <w:iCs/>
            <w:noProof/>
            <w:lang w:val="en-US"/>
          </w:rPr>
          <w:t>SECTION</w:t>
        </w:r>
        <w:r w:rsidR="003661A7" w:rsidRPr="0068638C">
          <w:rPr>
            <w:rStyle w:val="Kpr"/>
            <w:rFonts w:ascii="Arial" w:hAnsi="Arial" w:cs="Arial"/>
            <w:bCs/>
            <w:iCs/>
            <w:noProof/>
            <w:lang w:val="en-US"/>
          </w:rPr>
          <w:t xml:space="preserve"> B – </w:t>
        </w:r>
        <w:r w:rsidRPr="0068638C">
          <w:rPr>
            <w:rFonts w:ascii="Arial" w:hAnsi="Arial" w:cs="Arial"/>
            <w:szCs w:val="22"/>
            <w:shd w:val="clear" w:color="auto" w:fill="F5F5F5"/>
            <w:lang w:val="en-US"/>
          </w:rPr>
          <w:t xml:space="preserve">INDUSTRIAL R&amp; D CONTENT, TECHNOLOGY LEVEL AND INNOVATIVE </w:t>
        </w:r>
        <w:r w:rsidR="00F5115C" w:rsidRPr="0068638C">
          <w:rPr>
            <w:rFonts w:ascii="Arial" w:hAnsi="Arial" w:cs="Arial"/>
            <w:szCs w:val="22"/>
            <w:shd w:val="clear" w:color="auto" w:fill="F5F5F5"/>
            <w:lang w:val="en-US"/>
          </w:rPr>
          <w:t xml:space="preserve">   </w:t>
        </w:r>
        <w:r w:rsidRPr="0068638C">
          <w:rPr>
            <w:rFonts w:ascii="Arial" w:hAnsi="Arial" w:cs="Arial"/>
            <w:szCs w:val="22"/>
            <w:shd w:val="clear" w:color="auto" w:fill="F5F5F5"/>
            <w:lang w:val="en-US"/>
          </w:rPr>
          <w:t>ASPECTS OF THE PROJECT</w:t>
        </w:r>
        <w:r w:rsidR="003661A7" w:rsidRPr="0068638C">
          <w:rPr>
            <w:rFonts w:ascii="Arial" w:hAnsi="Arial" w:cs="Arial"/>
            <w:noProof/>
            <w:webHidden/>
            <w:szCs w:val="22"/>
            <w:lang w:val="en-US"/>
          </w:rPr>
          <w:tab/>
        </w:r>
        <w:r w:rsidR="003661A7" w:rsidRPr="0068638C">
          <w:rPr>
            <w:rFonts w:ascii="Arial" w:hAnsi="Arial" w:cs="Arial"/>
            <w:noProof/>
            <w:webHidden/>
            <w:szCs w:val="22"/>
            <w:lang w:val="en-US"/>
          </w:rPr>
          <w:fldChar w:fldCharType="begin"/>
        </w:r>
        <w:r w:rsidR="003661A7" w:rsidRPr="0068638C">
          <w:rPr>
            <w:rFonts w:ascii="Arial" w:hAnsi="Arial" w:cs="Arial"/>
            <w:noProof/>
            <w:webHidden/>
            <w:szCs w:val="22"/>
            <w:lang w:val="en-US"/>
          </w:rPr>
          <w:instrText xml:space="preserve"> PAGEREF _Toc197901422 \h </w:instrText>
        </w:r>
        <w:r w:rsidR="003661A7" w:rsidRPr="0068638C">
          <w:rPr>
            <w:rFonts w:ascii="Arial" w:hAnsi="Arial" w:cs="Arial"/>
            <w:noProof/>
            <w:webHidden/>
            <w:szCs w:val="22"/>
            <w:lang w:val="en-US"/>
          </w:rPr>
        </w:r>
        <w:r w:rsidR="003661A7" w:rsidRPr="0068638C">
          <w:rPr>
            <w:rFonts w:ascii="Arial" w:hAnsi="Arial" w:cs="Arial"/>
            <w:noProof/>
            <w:webHidden/>
            <w:szCs w:val="22"/>
            <w:lang w:val="en-US"/>
          </w:rPr>
          <w:fldChar w:fldCharType="separate"/>
        </w:r>
        <w:r w:rsidR="001A44FE">
          <w:rPr>
            <w:rFonts w:ascii="Arial" w:hAnsi="Arial" w:cs="Arial"/>
            <w:noProof/>
            <w:webHidden/>
            <w:szCs w:val="22"/>
            <w:lang w:val="en-US"/>
          </w:rPr>
          <w:t>5</w:t>
        </w:r>
        <w:r w:rsidR="003661A7" w:rsidRPr="0068638C">
          <w:rPr>
            <w:rFonts w:ascii="Arial" w:hAnsi="Arial" w:cs="Arial"/>
            <w:noProof/>
            <w:webHidden/>
            <w:szCs w:val="22"/>
            <w:lang w:val="en-US"/>
          </w:rPr>
          <w:fldChar w:fldCharType="end"/>
        </w:r>
      </w:hyperlink>
    </w:p>
    <w:p w14:paraId="06057005" w14:textId="18F40E82" w:rsidR="003661A7" w:rsidRPr="0068638C" w:rsidRDefault="003661A7" w:rsidP="008453C5">
      <w:pPr>
        <w:pStyle w:val="T2"/>
        <w:rPr>
          <w:color w:val="auto"/>
          <w:lang w:eastAsia="tr-TR"/>
        </w:rPr>
      </w:pPr>
      <w:hyperlink w:anchor="_Toc197901423" w:history="1">
        <w:r w:rsidRPr="0068638C">
          <w:rPr>
            <w:rStyle w:val="Kpr"/>
            <w:rFonts w:ascii="Arial" w:hAnsi="Arial"/>
          </w:rPr>
          <w:t>B.1-</w:t>
        </w:r>
        <w:r w:rsidR="00B7190C" w:rsidRPr="0068638C">
          <w:rPr>
            <w:rStyle w:val="Kpr"/>
            <w:rFonts w:ascii="Arial" w:hAnsi="Arial"/>
          </w:rPr>
          <w:t>BRIEF DESCRIPTION of the PROJECT</w:t>
        </w:r>
        <w:r w:rsidRPr="0068638C">
          <w:rPr>
            <w:webHidden/>
          </w:rPr>
          <w:tab/>
        </w:r>
        <w:r w:rsidRPr="0068638C">
          <w:rPr>
            <w:webHidden/>
          </w:rPr>
          <w:fldChar w:fldCharType="begin"/>
        </w:r>
        <w:r w:rsidRPr="0068638C">
          <w:rPr>
            <w:webHidden/>
          </w:rPr>
          <w:instrText xml:space="preserve"> PAGEREF _Toc197901423 \h </w:instrText>
        </w:r>
        <w:r w:rsidRPr="0068638C">
          <w:rPr>
            <w:webHidden/>
          </w:rPr>
        </w:r>
        <w:r w:rsidRPr="0068638C">
          <w:rPr>
            <w:webHidden/>
          </w:rPr>
          <w:fldChar w:fldCharType="separate"/>
        </w:r>
        <w:r w:rsidR="001A44FE">
          <w:rPr>
            <w:webHidden/>
          </w:rPr>
          <w:t>5</w:t>
        </w:r>
        <w:r w:rsidRPr="0068638C">
          <w:rPr>
            <w:webHidden/>
          </w:rPr>
          <w:fldChar w:fldCharType="end"/>
        </w:r>
      </w:hyperlink>
    </w:p>
    <w:p w14:paraId="19A7361A" w14:textId="77649F3F" w:rsidR="003661A7" w:rsidRPr="0068638C" w:rsidRDefault="003661A7" w:rsidP="008453C5">
      <w:pPr>
        <w:pStyle w:val="T2"/>
        <w:rPr>
          <w:color w:val="auto"/>
          <w:lang w:eastAsia="tr-TR"/>
        </w:rPr>
      </w:pPr>
      <w:hyperlink w:anchor="_Toc197901424" w:history="1">
        <w:r w:rsidRPr="0068638C">
          <w:rPr>
            <w:rStyle w:val="Kpr"/>
            <w:rFonts w:ascii="Arial" w:hAnsi="Arial"/>
          </w:rPr>
          <w:t>B.2-</w:t>
        </w:r>
        <w:r w:rsidR="00B7190C" w:rsidRPr="0068638C">
          <w:rPr>
            <w:rStyle w:val="Kpr"/>
            <w:rFonts w:ascii="Arial" w:hAnsi="Arial"/>
          </w:rPr>
          <w:t>PURPOSE, METHODS and R&amp;D PHASES</w:t>
        </w:r>
        <w:r w:rsidRPr="0068638C">
          <w:rPr>
            <w:webHidden/>
          </w:rPr>
          <w:tab/>
        </w:r>
        <w:r w:rsidRPr="0068638C">
          <w:rPr>
            <w:webHidden/>
          </w:rPr>
          <w:fldChar w:fldCharType="begin"/>
        </w:r>
        <w:r w:rsidRPr="0068638C">
          <w:rPr>
            <w:webHidden/>
          </w:rPr>
          <w:instrText xml:space="preserve"> PAGEREF _Toc197901424 \h </w:instrText>
        </w:r>
        <w:r w:rsidRPr="0068638C">
          <w:rPr>
            <w:webHidden/>
          </w:rPr>
        </w:r>
        <w:r w:rsidRPr="0068638C">
          <w:rPr>
            <w:webHidden/>
          </w:rPr>
          <w:fldChar w:fldCharType="separate"/>
        </w:r>
        <w:r w:rsidR="001A44FE">
          <w:rPr>
            <w:webHidden/>
          </w:rPr>
          <w:t>7</w:t>
        </w:r>
        <w:r w:rsidRPr="0068638C">
          <w:rPr>
            <w:webHidden/>
          </w:rPr>
          <w:fldChar w:fldCharType="end"/>
        </w:r>
      </w:hyperlink>
    </w:p>
    <w:p w14:paraId="3ED350F4" w14:textId="6CDD4512" w:rsidR="003661A7" w:rsidRPr="0068638C" w:rsidRDefault="003661A7" w:rsidP="008453C5">
      <w:pPr>
        <w:pStyle w:val="T2"/>
        <w:rPr>
          <w:color w:val="auto"/>
          <w:lang w:eastAsia="tr-TR"/>
        </w:rPr>
      </w:pPr>
      <w:hyperlink w:anchor="_Toc197901425" w:history="1">
        <w:r w:rsidRPr="0068638C">
          <w:rPr>
            <w:rStyle w:val="Kpr"/>
            <w:rFonts w:ascii="Arial" w:hAnsi="Arial"/>
          </w:rPr>
          <w:t>B.3-</w:t>
        </w:r>
        <w:r w:rsidR="00B7190C" w:rsidRPr="0068638C">
          <w:rPr>
            <w:rStyle w:val="Kpr"/>
            <w:rFonts w:ascii="Arial" w:hAnsi="Arial"/>
          </w:rPr>
          <w:t>IN</w:t>
        </w:r>
        <w:r w:rsidR="001914CC" w:rsidRPr="0068638C">
          <w:rPr>
            <w:rStyle w:val="Kpr"/>
            <w:rFonts w:ascii="Arial" w:hAnsi="Arial"/>
          </w:rPr>
          <w:t>N</w:t>
        </w:r>
        <w:r w:rsidR="00B7190C" w:rsidRPr="0068638C">
          <w:rPr>
            <w:rStyle w:val="Kpr"/>
            <w:rFonts w:ascii="Arial" w:hAnsi="Arial"/>
          </w:rPr>
          <w:t>OVATIVE and ORIGINAL ASPECTS of the PROJECT</w:t>
        </w:r>
        <w:r w:rsidRPr="0068638C">
          <w:rPr>
            <w:webHidden/>
          </w:rPr>
          <w:tab/>
        </w:r>
        <w:r w:rsidRPr="0068638C">
          <w:rPr>
            <w:webHidden/>
          </w:rPr>
          <w:fldChar w:fldCharType="begin"/>
        </w:r>
        <w:r w:rsidRPr="0068638C">
          <w:rPr>
            <w:webHidden/>
          </w:rPr>
          <w:instrText xml:space="preserve"> PAGEREF _Toc197901425 \h </w:instrText>
        </w:r>
        <w:r w:rsidRPr="0068638C">
          <w:rPr>
            <w:webHidden/>
          </w:rPr>
        </w:r>
        <w:r w:rsidRPr="0068638C">
          <w:rPr>
            <w:webHidden/>
          </w:rPr>
          <w:fldChar w:fldCharType="separate"/>
        </w:r>
        <w:r w:rsidR="001A44FE">
          <w:rPr>
            <w:webHidden/>
          </w:rPr>
          <w:t>13</w:t>
        </w:r>
        <w:r w:rsidRPr="0068638C">
          <w:rPr>
            <w:webHidden/>
          </w:rPr>
          <w:fldChar w:fldCharType="end"/>
        </w:r>
      </w:hyperlink>
    </w:p>
    <w:p w14:paraId="4BD5827A" w14:textId="108B74AC" w:rsidR="003661A7" w:rsidRPr="0068638C" w:rsidRDefault="00F5115C">
      <w:pPr>
        <w:pStyle w:val="T1"/>
        <w:rPr>
          <w:rFonts w:ascii="Arial" w:hAnsi="Arial" w:cs="Arial"/>
          <w:b w:val="0"/>
          <w:noProof/>
          <w:szCs w:val="22"/>
          <w:lang w:val="en-US" w:eastAsia="tr-TR"/>
        </w:rPr>
      </w:pPr>
      <w:hyperlink w:anchor="_Toc197901426" w:history="1">
        <w:r w:rsidRPr="0068638C">
          <w:rPr>
            <w:rStyle w:val="Kpr"/>
            <w:rFonts w:ascii="Arial" w:hAnsi="Arial" w:cs="Arial"/>
            <w:bCs/>
            <w:iCs/>
            <w:noProof/>
            <w:lang w:val="en-US"/>
          </w:rPr>
          <w:t>SECTION</w:t>
        </w:r>
        <w:r w:rsidR="003661A7" w:rsidRPr="0068638C">
          <w:rPr>
            <w:rStyle w:val="Kpr"/>
            <w:rFonts w:ascii="Arial" w:hAnsi="Arial" w:cs="Arial"/>
            <w:bCs/>
            <w:iCs/>
            <w:noProof/>
            <w:lang w:val="en-US"/>
          </w:rPr>
          <w:t xml:space="preserve"> C – PROJE</w:t>
        </w:r>
        <w:r w:rsidR="00B7190C" w:rsidRPr="0068638C">
          <w:rPr>
            <w:rStyle w:val="Kpr"/>
            <w:rFonts w:ascii="Arial" w:hAnsi="Arial" w:cs="Arial"/>
            <w:bCs/>
            <w:iCs/>
            <w:noProof/>
            <w:lang w:val="en-US"/>
          </w:rPr>
          <w:t>CT</w:t>
        </w:r>
        <w:r w:rsidR="003661A7" w:rsidRPr="0068638C">
          <w:rPr>
            <w:rStyle w:val="Kpr"/>
            <w:rFonts w:ascii="Arial" w:hAnsi="Arial" w:cs="Arial"/>
            <w:bCs/>
            <w:iCs/>
            <w:noProof/>
            <w:lang w:val="en-US"/>
          </w:rPr>
          <w:t xml:space="preserve"> PLAN</w:t>
        </w:r>
        <w:r w:rsidR="00B7190C" w:rsidRPr="0068638C">
          <w:rPr>
            <w:rStyle w:val="Kpr"/>
            <w:rFonts w:ascii="Arial" w:hAnsi="Arial" w:cs="Arial"/>
            <w:bCs/>
            <w:iCs/>
            <w:noProof/>
            <w:lang w:val="en-US"/>
          </w:rPr>
          <w:t xml:space="preserve"> and </w:t>
        </w:r>
        <w:r w:rsidR="00A8762E" w:rsidRPr="0068638C">
          <w:rPr>
            <w:rStyle w:val="Kpr"/>
            <w:rFonts w:ascii="Arial" w:hAnsi="Arial" w:cs="Arial"/>
            <w:bCs/>
            <w:iCs/>
            <w:noProof/>
            <w:lang w:val="en-US"/>
          </w:rPr>
          <w:t>COMPANY INFRASTRUCTURE</w:t>
        </w:r>
        <w:r w:rsidR="003661A7" w:rsidRPr="0068638C">
          <w:rPr>
            <w:rFonts w:ascii="Arial" w:hAnsi="Arial" w:cs="Arial"/>
            <w:noProof/>
            <w:webHidden/>
            <w:szCs w:val="22"/>
            <w:lang w:val="en-US"/>
          </w:rPr>
          <w:tab/>
        </w:r>
        <w:r w:rsidR="003661A7" w:rsidRPr="0068638C">
          <w:rPr>
            <w:rFonts w:ascii="Arial" w:hAnsi="Arial" w:cs="Arial"/>
            <w:noProof/>
            <w:webHidden/>
            <w:szCs w:val="22"/>
            <w:lang w:val="en-US"/>
          </w:rPr>
          <w:fldChar w:fldCharType="begin"/>
        </w:r>
        <w:r w:rsidR="003661A7" w:rsidRPr="0068638C">
          <w:rPr>
            <w:rFonts w:ascii="Arial" w:hAnsi="Arial" w:cs="Arial"/>
            <w:noProof/>
            <w:webHidden/>
            <w:szCs w:val="22"/>
            <w:lang w:val="en-US"/>
          </w:rPr>
          <w:instrText xml:space="preserve"> PAGEREF _Toc197901426 \h </w:instrText>
        </w:r>
        <w:r w:rsidR="003661A7" w:rsidRPr="0068638C">
          <w:rPr>
            <w:rFonts w:ascii="Arial" w:hAnsi="Arial" w:cs="Arial"/>
            <w:noProof/>
            <w:webHidden/>
            <w:szCs w:val="22"/>
            <w:lang w:val="en-US"/>
          </w:rPr>
        </w:r>
        <w:r w:rsidR="003661A7" w:rsidRPr="0068638C">
          <w:rPr>
            <w:rFonts w:ascii="Arial" w:hAnsi="Arial" w:cs="Arial"/>
            <w:noProof/>
            <w:webHidden/>
            <w:szCs w:val="22"/>
            <w:lang w:val="en-US"/>
          </w:rPr>
          <w:fldChar w:fldCharType="separate"/>
        </w:r>
        <w:r w:rsidR="001A44FE">
          <w:rPr>
            <w:rFonts w:ascii="Arial" w:hAnsi="Arial" w:cs="Arial"/>
            <w:noProof/>
            <w:webHidden/>
            <w:szCs w:val="22"/>
            <w:lang w:val="en-US"/>
          </w:rPr>
          <w:t>15</w:t>
        </w:r>
        <w:r w:rsidR="003661A7" w:rsidRPr="0068638C">
          <w:rPr>
            <w:rFonts w:ascii="Arial" w:hAnsi="Arial" w:cs="Arial"/>
            <w:noProof/>
            <w:webHidden/>
            <w:szCs w:val="22"/>
            <w:lang w:val="en-US"/>
          </w:rPr>
          <w:fldChar w:fldCharType="end"/>
        </w:r>
      </w:hyperlink>
    </w:p>
    <w:p w14:paraId="58FB6C91" w14:textId="2F8B1247" w:rsidR="003661A7" w:rsidRPr="0068638C" w:rsidRDefault="003661A7" w:rsidP="008453C5">
      <w:pPr>
        <w:pStyle w:val="T2"/>
        <w:rPr>
          <w:color w:val="auto"/>
          <w:lang w:eastAsia="tr-TR"/>
        </w:rPr>
      </w:pPr>
      <w:hyperlink w:anchor="_Toc197901427" w:history="1">
        <w:r w:rsidRPr="0068638C">
          <w:rPr>
            <w:rStyle w:val="Kpr"/>
            <w:rFonts w:ascii="Arial" w:hAnsi="Arial"/>
          </w:rPr>
          <w:t>C.1.1-</w:t>
        </w:r>
        <w:r w:rsidR="00A8762E" w:rsidRPr="0068638C">
          <w:rPr>
            <w:rStyle w:val="Kpr"/>
            <w:rFonts w:ascii="Arial" w:hAnsi="Arial"/>
          </w:rPr>
          <w:t>WORK-TIME BAR CHART</w:t>
        </w:r>
        <w:r w:rsidRPr="0068638C">
          <w:rPr>
            <w:webHidden/>
          </w:rPr>
          <w:tab/>
        </w:r>
        <w:r w:rsidRPr="0068638C">
          <w:rPr>
            <w:webHidden/>
          </w:rPr>
          <w:fldChar w:fldCharType="begin"/>
        </w:r>
        <w:r w:rsidRPr="0068638C">
          <w:rPr>
            <w:webHidden/>
          </w:rPr>
          <w:instrText xml:space="preserve"> PAGEREF _Toc197901427 \h </w:instrText>
        </w:r>
        <w:r w:rsidRPr="0068638C">
          <w:rPr>
            <w:webHidden/>
          </w:rPr>
        </w:r>
        <w:r w:rsidRPr="0068638C">
          <w:rPr>
            <w:webHidden/>
          </w:rPr>
          <w:fldChar w:fldCharType="separate"/>
        </w:r>
        <w:r w:rsidR="001A44FE">
          <w:rPr>
            <w:webHidden/>
          </w:rPr>
          <w:t>15</w:t>
        </w:r>
        <w:r w:rsidRPr="0068638C">
          <w:rPr>
            <w:webHidden/>
          </w:rPr>
          <w:fldChar w:fldCharType="end"/>
        </w:r>
      </w:hyperlink>
    </w:p>
    <w:p w14:paraId="4080E63F" w14:textId="5B88FC9C" w:rsidR="003661A7" w:rsidRPr="0068638C" w:rsidRDefault="00A8762E" w:rsidP="00A8762E">
      <w:pPr>
        <w:pStyle w:val="T3"/>
        <w:tabs>
          <w:tab w:val="right" w:leader="dot" w:pos="9899"/>
        </w:tabs>
        <w:ind w:left="0"/>
        <w:rPr>
          <w:rFonts w:ascii="Arial" w:hAnsi="Arial" w:cs="Arial"/>
          <w:noProof/>
          <w:szCs w:val="22"/>
          <w:lang w:val="en-US" w:eastAsia="tr-TR"/>
        </w:rPr>
      </w:pPr>
      <w:r w:rsidRPr="0068638C">
        <w:rPr>
          <w:rStyle w:val="Kpr"/>
          <w:rFonts w:ascii="Arial" w:hAnsi="Arial" w:cs="Arial"/>
          <w:noProof/>
          <w:u w:val="none"/>
          <w:lang w:val="en-US"/>
        </w:rPr>
        <w:t xml:space="preserve">          </w:t>
      </w:r>
      <w:hyperlink w:anchor="_Toc197901428" w:history="1">
        <w:r w:rsidRPr="0068638C">
          <w:rPr>
            <w:rStyle w:val="Kpr"/>
            <w:rFonts w:ascii="Arial" w:hAnsi="Arial" w:cs="Arial"/>
            <w:noProof/>
            <w:lang w:val="en-US"/>
          </w:rPr>
          <w:t>WORK PACKAGE DESCRIPTION FORM</w:t>
        </w:r>
        <w:r w:rsidR="003661A7" w:rsidRPr="0068638C">
          <w:rPr>
            <w:rFonts w:ascii="Arial" w:hAnsi="Arial" w:cs="Arial"/>
            <w:noProof/>
            <w:webHidden/>
            <w:szCs w:val="22"/>
            <w:lang w:val="en-US"/>
          </w:rPr>
          <w:tab/>
        </w:r>
        <w:r w:rsidR="003661A7" w:rsidRPr="0068638C">
          <w:rPr>
            <w:rFonts w:ascii="Arial" w:hAnsi="Arial" w:cs="Arial"/>
            <w:noProof/>
            <w:webHidden/>
            <w:szCs w:val="22"/>
            <w:lang w:val="en-US"/>
          </w:rPr>
          <w:fldChar w:fldCharType="begin"/>
        </w:r>
        <w:r w:rsidR="003661A7" w:rsidRPr="0068638C">
          <w:rPr>
            <w:rFonts w:ascii="Arial" w:hAnsi="Arial" w:cs="Arial"/>
            <w:noProof/>
            <w:webHidden/>
            <w:szCs w:val="22"/>
            <w:lang w:val="en-US"/>
          </w:rPr>
          <w:instrText xml:space="preserve"> PAGEREF _Toc197901428 \h </w:instrText>
        </w:r>
        <w:r w:rsidR="003661A7" w:rsidRPr="0068638C">
          <w:rPr>
            <w:rFonts w:ascii="Arial" w:hAnsi="Arial" w:cs="Arial"/>
            <w:noProof/>
            <w:webHidden/>
            <w:szCs w:val="22"/>
            <w:lang w:val="en-US"/>
          </w:rPr>
        </w:r>
        <w:r w:rsidR="003661A7" w:rsidRPr="0068638C">
          <w:rPr>
            <w:rFonts w:ascii="Arial" w:hAnsi="Arial" w:cs="Arial"/>
            <w:noProof/>
            <w:webHidden/>
            <w:szCs w:val="22"/>
            <w:lang w:val="en-US"/>
          </w:rPr>
          <w:fldChar w:fldCharType="separate"/>
        </w:r>
        <w:r w:rsidR="001A44FE">
          <w:rPr>
            <w:rFonts w:ascii="Arial" w:hAnsi="Arial" w:cs="Arial"/>
            <w:noProof/>
            <w:webHidden/>
            <w:szCs w:val="22"/>
            <w:lang w:val="en-US"/>
          </w:rPr>
          <w:t>19</w:t>
        </w:r>
        <w:r w:rsidR="003661A7" w:rsidRPr="0068638C">
          <w:rPr>
            <w:rFonts w:ascii="Arial" w:hAnsi="Arial" w:cs="Arial"/>
            <w:noProof/>
            <w:webHidden/>
            <w:szCs w:val="22"/>
            <w:lang w:val="en-US"/>
          </w:rPr>
          <w:fldChar w:fldCharType="end"/>
        </w:r>
      </w:hyperlink>
    </w:p>
    <w:p w14:paraId="2C0DC41F" w14:textId="77777777" w:rsidR="003661A7" w:rsidRPr="00691743" w:rsidRDefault="00A8762E">
      <w:pPr>
        <w:pStyle w:val="T3"/>
        <w:tabs>
          <w:tab w:val="right" w:leader="dot" w:pos="9899"/>
        </w:tabs>
        <w:rPr>
          <w:rFonts w:ascii="Arial" w:hAnsi="Arial" w:cs="Arial"/>
          <w:noProof/>
          <w:szCs w:val="22"/>
          <w:lang w:val="en-US" w:eastAsia="tr-TR"/>
        </w:rPr>
      </w:pPr>
      <w:hyperlink w:anchor="_Toc197901429" w:history="1">
        <w:r w:rsidRPr="0068638C">
          <w:rPr>
            <w:rStyle w:val="Kpr"/>
            <w:rFonts w:ascii="Arial" w:hAnsi="Arial" w:cs="Arial"/>
            <w:noProof/>
            <w:lang w:val="en-US"/>
          </w:rPr>
          <w:t xml:space="preserve">WORK PACKAGE DESCRIPTION FORM </w:t>
        </w:r>
        <w:r w:rsidR="003661A7" w:rsidRPr="0068638C">
          <w:rPr>
            <w:rFonts w:ascii="Arial" w:hAnsi="Arial" w:cs="Arial"/>
            <w:noProof/>
            <w:webHidden/>
            <w:szCs w:val="22"/>
            <w:lang w:val="en-US"/>
          </w:rPr>
          <w:tab/>
        </w:r>
        <w:r w:rsidR="00691743">
          <w:rPr>
            <w:rFonts w:ascii="Arial" w:hAnsi="Arial" w:cs="Arial"/>
            <w:noProof/>
            <w:webHidden/>
            <w:szCs w:val="22"/>
            <w:lang w:val="en-US"/>
          </w:rPr>
          <w:t>……</w:t>
        </w:r>
      </w:hyperlink>
      <w:r w:rsidR="00691743" w:rsidRPr="00691743">
        <w:rPr>
          <w:rStyle w:val="Kpr"/>
          <w:rFonts w:ascii="Arial" w:hAnsi="Arial" w:cs="Arial"/>
          <w:noProof/>
          <w:u w:val="none"/>
          <w:lang w:val="en-US"/>
        </w:rPr>
        <w:t xml:space="preserve"> </w:t>
      </w:r>
      <w:r w:rsidR="00691743" w:rsidRPr="00691743">
        <w:rPr>
          <w:rStyle w:val="Kpr"/>
          <w:rFonts w:ascii="Arial" w:hAnsi="Arial" w:cs="Arial"/>
          <w:noProof/>
          <w:color w:val="auto"/>
          <w:u w:val="none"/>
          <w:lang w:val="en-US"/>
        </w:rPr>
        <w:t>10</w:t>
      </w:r>
    </w:p>
    <w:p w14:paraId="2729ACCF" w14:textId="61422A6D" w:rsidR="003661A7" w:rsidRPr="0068638C" w:rsidRDefault="003661A7" w:rsidP="008453C5">
      <w:pPr>
        <w:pStyle w:val="T2"/>
        <w:rPr>
          <w:color w:val="auto"/>
          <w:lang w:eastAsia="tr-TR"/>
        </w:rPr>
      </w:pPr>
      <w:hyperlink w:anchor="_Toc197901430" w:history="1">
        <w:r w:rsidRPr="0068638C">
          <w:rPr>
            <w:rStyle w:val="Kpr"/>
            <w:rFonts w:ascii="Arial" w:hAnsi="Arial"/>
          </w:rPr>
          <w:t>C.2-</w:t>
        </w:r>
        <w:r w:rsidR="00A8762E" w:rsidRPr="0068638C">
          <w:rPr>
            <w:rStyle w:val="Kpr"/>
            <w:rFonts w:ascii="Arial" w:hAnsi="Arial"/>
          </w:rPr>
          <w:t>PROJECT MANAGEMENT and ORGANIZATION</w:t>
        </w:r>
        <w:r w:rsidRPr="0068638C">
          <w:rPr>
            <w:webHidden/>
          </w:rPr>
          <w:tab/>
        </w:r>
        <w:r w:rsidRPr="0068638C">
          <w:rPr>
            <w:webHidden/>
          </w:rPr>
          <w:fldChar w:fldCharType="begin"/>
        </w:r>
        <w:r w:rsidRPr="0068638C">
          <w:rPr>
            <w:webHidden/>
          </w:rPr>
          <w:instrText xml:space="preserve"> PAGEREF _Toc197901430 \h </w:instrText>
        </w:r>
        <w:r w:rsidRPr="0068638C">
          <w:rPr>
            <w:webHidden/>
          </w:rPr>
        </w:r>
        <w:r w:rsidRPr="0068638C">
          <w:rPr>
            <w:webHidden/>
          </w:rPr>
          <w:fldChar w:fldCharType="separate"/>
        </w:r>
        <w:r w:rsidR="001A44FE">
          <w:rPr>
            <w:webHidden/>
          </w:rPr>
          <w:t>47</w:t>
        </w:r>
        <w:r w:rsidRPr="0068638C">
          <w:rPr>
            <w:webHidden/>
          </w:rPr>
          <w:fldChar w:fldCharType="end"/>
        </w:r>
      </w:hyperlink>
    </w:p>
    <w:p w14:paraId="04D748FC" w14:textId="58304A21" w:rsidR="003661A7" w:rsidRPr="0068638C" w:rsidRDefault="003661A7" w:rsidP="008453C5">
      <w:pPr>
        <w:pStyle w:val="T2"/>
        <w:rPr>
          <w:color w:val="auto"/>
          <w:lang w:eastAsia="tr-TR"/>
        </w:rPr>
      </w:pPr>
      <w:hyperlink w:anchor="_Toc197901431" w:history="1">
        <w:r w:rsidRPr="0068638C">
          <w:rPr>
            <w:rStyle w:val="Kpr"/>
            <w:rFonts w:ascii="Arial" w:hAnsi="Arial"/>
          </w:rPr>
          <w:t>C.3-</w:t>
        </w:r>
        <w:r w:rsidR="00A8762E" w:rsidRPr="0068638C">
          <w:rPr>
            <w:rStyle w:val="Kpr"/>
            <w:rFonts w:ascii="Arial" w:hAnsi="Arial"/>
          </w:rPr>
          <w:t xml:space="preserve">R&amp;D </w:t>
        </w:r>
        <w:r w:rsidR="00090A44" w:rsidRPr="0068638C">
          <w:rPr>
            <w:rStyle w:val="Kpr"/>
            <w:rFonts w:ascii="Arial" w:hAnsi="Arial"/>
          </w:rPr>
          <w:t>CAPABILITIES</w:t>
        </w:r>
        <w:r w:rsidR="00A8762E" w:rsidRPr="0068638C">
          <w:rPr>
            <w:rStyle w:val="Kpr"/>
            <w:rFonts w:ascii="Arial" w:hAnsi="Arial"/>
          </w:rPr>
          <w:t xml:space="preserve"> of the COMPANY </w:t>
        </w:r>
        <w:r w:rsidRPr="0068638C">
          <w:rPr>
            <w:webHidden/>
          </w:rPr>
          <w:tab/>
        </w:r>
        <w:r w:rsidRPr="0068638C">
          <w:rPr>
            <w:webHidden/>
          </w:rPr>
          <w:fldChar w:fldCharType="begin"/>
        </w:r>
        <w:r w:rsidRPr="0068638C">
          <w:rPr>
            <w:webHidden/>
          </w:rPr>
          <w:instrText xml:space="preserve"> PAGEREF _Toc197901431 \h </w:instrText>
        </w:r>
        <w:r w:rsidRPr="0068638C">
          <w:rPr>
            <w:webHidden/>
          </w:rPr>
        </w:r>
        <w:r w:rsidRPr="0068638C">
          <w:rPr>
            <w:webHidden/>
          </w:rPr>
          <w:fldChar w:fldCharType="separate"/>
        </w:r>
        <w:r w:rsidR="001A44FE">
          <w:rPr>
            <w:webHidden/>
          </w:rPr>
          <w:t>48</w:t>
        </w:r>
        <w:r w:rsidRPr="0068638C">
          <w:rPr>
            <w:webHidden/>
          </w:rPr>
          <w:fldChar w:fldCharType="end"/>
        </w:r>
      </w:hyperlink>
    </w:p>
    <w:p w14:paraId="52179F79" w14:textId="3367C09D" w:rsidR="003661A7" w:rsidRPr="0068638C" w:rsidRDefault="00F5115C">
      <w:pPr>
        <w:pStyle w:val="T1"/>
        <w:rPr>
          <w:rFonts w:ascii="Arial" w:hAnsi="Arial" w:cs="Arial"/>
          <w:b w:val="0"/>
          <w:noProof/>
          <w:szCs w:val="22"/>
          <w:lang w:val="en-US" w:eastAsia="tr-TR"/>
        </w:rPr>
      </w:pPr>
      <w:hyperlink w:anchor="_Toc197901432" w:history="1">
        <w:r w:rsidRPr="0068638C">
          <w:rPr>
            <w:rStyle w:val="Kpr"/>
            <w:rFonts w:ascii="Arial" w:hAnsi="Arial" w:cs="Arial"/>
            <w:bCs/>
            <w:iCs/>
            <w:noProof/>
            <w:lang w:val="en-US"/>
          </w:rPr>
          <w:t>SECTION</w:t>
        </w:r>
        <w:r w:rsidR="003661A7" w:rsidRPr="0068638C">
          <w:rPr>
            <w:rStyle w:val="Kpr"/>
            <w:rFonts w:ascii="Arial" w:hAnsi="Arial" w:cs="Arial"/>
            <w:bCs/>
            <w:iCs/>
            <w:noProof/>
            <w:lang w:val="en-US"/>
          </w:rPr>
          <w:t xml:space="preserve"> D </w:t>
        </w:r>
        <w:r w:rsidRPr="0068638C">
          <w:rPr>
            <w:rStyle w:val="Kpr"/>
            <w:rFonts w:ascii="Arial" w:hAnsi="Arial" w:cs="Arial"/>
            <w:bCs/>
            <w:iCs/>
            <w:noProof/>
            <w:lang w:val="en-US"/>
          </w:rPr>
          <w:t>–</w:t>
        </w:r>
        <w:r w:rsidR="003661A7" w:rsidRPr="0068638C">
          <w:rPr>
            <w:rStyle w:val="Kpr"/>
            <w:rFonts w:ascii="Arial" w:hAnsi="Arial" w:cs="Arial"/>
            <w:bCs/>
            <w:iCs/>
            <w:noProof/>
            <w:lang w:val="en-US"/>
          </w:rPr>
          <w:t xml:space="preserve"> </w:t>
        </w:r>
        <w:r w:rsidR="00630AAE" w:rsidRPr="0068638C">
          <w:rPr>
            <w:rStyle w:val="Kpr"/>
            <w:rFonts w:ascii="Arial" w:hAnsi="Arial" w:cs="Arial"/>
            <w:bCs/>
            <w:iCs/>
            <w:noProof/>
            <w:lang w:val="en-US"/>
          </w:rPr>
          <w:t>ECONO</w:t>
        </w:r>
        <w:r w:rsidRPr="0068638C">
          <w:rPr>
            <w:rStyle w:val="Kpr"/>
            <w:rFonts w:ascii="Arial" w:hAnsi="Arial" w:cs="Arial"/>
            <w:bCs/>
            <w:iCs/>
            <w:noProof/>
            <w:lang w:val="en-US"/>
          </w:rPr>
          <w:t>MIC BENEFIT POTENTIAL of the PROJECT</w:t>
        </w:r>
        <w:r w:rsidR="003661A7" w:rsidRPr="0068638C">
          <w:rPr>
            <w:rFonts w:ascii="Arial" w:hAnsi="Arial" w:cs="Arial"/>
            <w:noProof/>
            <w:webHidden/>
            <w:szCs w:val="22"/>
            <w:lang w:val="en-US"/>
          </w:rPr>
          <w:tab/>
        </w:r>
        <w:r w:rsidR="003661A7" w:rsidRPr="0068638C">
          <w:rPr>
            <w:rFonts w:ascii="Arial" w:hAnsi="Arial" w:cs="Arial"/>
            <w:noProof/>
            <w:webHidden/>
            <w:szCs w:val="22"/>
            <w:lang w:val="en-US"/>
          </w:rPr>
          <w:fldChar w:fldCharType="begin"/>
        </w:r>
        <w:r w:rsidR="003661A7" w:rsidRPr="0068638C">
          <w:rPr>
            <w:rFonts w:ascii="Arial" w:hAnsi="Arial" w:cs="Arial"/>
            <w:noProof/>
            <w:webHidden/>
            <w:szCs w:val="22"/>
            <w:lang w:val="en-US"/>
          </w:rPr>
          <w:instrText xml:space="preserve"> PAGEREF _Toc197901432 \h </w:instrText>
        </w:r>
        <w:r w:rsidR="003661A7" w:rsidRPr="0068638C">
          <w:rPr>
            <w:rFonts w:ascii="Arial" w:hAnsi="Arial" w:cs="Arial"/>
            <w:noProof/>
            <w:webHidden/>
            <w:szCs w:val="22"/>
            <w:lang w:val="en-US"/>
          </w:rPr>
        </w:r>
        <w:r w:rsidR="003661A7" w:rsidRPr="0068638C">
          <w:rPr>
            <w:rFonts w:ascii="Arial" w:hAnsi="Arial" w:cs="Arial"/>
            <w:noProof/>
            <w:webHidden/>
            <w:szCs w:val="22"/>
            <w:lang w:val="en-US"/>
          </w:rPr>
          <w:fldChar w:fldCharType="separate"/>
        </w:r>
        <w:r w:rsidR="001A44FE">
          <w:rPr>
            <w:rFonts w:ascii="Arial" w:hAnsi="Arial" w:cs="Arial"/>
            <w:noProof/>
            <w:webHidden/>
            <w:szCs w:val="22"/>
            <w:lang w:val="en-US"/>
          </w:rPr>
          <w:t>58</w:t>
        </w:r>
        <w:r w:rsidR="003661A7" w:rsidRPr="0068638C">
          <w:rPr>
            <w:rFonts w:ascii="Arial" w:hAnsi="Arial" w:cs="Arial"/>
            <w:noProof/>
            <w:webHidden/>
            <w:szCs w:val="22"/>
            <w:lang w:val="en-US"/>
          </w:rPr>
          <w:fldChar w:fldCharType="end"/>
        </w:r>
      </w:hyperlink>
    </w:p>
    <w:p w14:paraId="6F4DBA13" w14:textId="12344A8D" w:rsidR="003661A7" w:rsidRPr="0068638C" w:rsidRDefault="003661A7" w:rsidP="008453C5">
      <w:pPr>
        <w:pStyle w:val="T2"/>
        <w:rPr>
          <w:color w:val="auto"/>
          <w:lang w:eastAsia="tr-TR"/>
        </w:rPr>
      </w:pPr>
      <w:hyperlink w:anchor="_Toc197901433" w:history="1">
        <w:r w:rsidRPr="0068638C">
          <w:rPr>
            <w:rStyle w:val="Kpr"/>
            <w:rFonts w:ascii="Arial" w:hAnsi="Arial"/>
          </w:rPr>
          <w:t>D.1-</w:t>
        </w:r>
        <w:r w:rsidR="00F5115C" w:rsidRPr="0068638C">
          <w:rPr>
            <w:rStyle w:val="Kpr"/>
            <w:rFonts w:ascii="Arial" w:hAnsi="Arial"/>
          </w:rPr>
          <w:t>ECONOMIC FORECASTS</w:t>
        </w:r>
        <w:r w:rsidRPr="0068638C">
          <w:rPr>
            <w:webHidden/>
          </w:rPr>
          <w:tab/>
        </w:r>
        <w:r w:rsidRPr="0068638C">
          <w:rPr>
            <w:webHidden/>
          </w:rPr>
          <w:fldChar w:fldCharType="begin"/>
        </w:r>
        <w:r w:rsidRPr="0068638C">
          <w:rPr>
            <w:webHidden/>
          </w:rPr>
          <w:instrText xml:space="preserve"> PAGEREF _Toc197901433 \h </w:instrText>
        </w:r>
        <w:r w:rsidRPr="0068638C">
          <w:rPr>
            <w:webHidden/>
          </w:rPr>
        </w:r>
        <w:r w:rsidRPr="0068638C">
          <w:rPr>
            <w:webHidden/>
          </w:rPr>
          <w:fldChar w:fldCharType="separate"/>
        </w:r>
        <w:r w:rsidR="001A44FE">
          <w:rPr>
            <w:webHidden/>
          </w:rPr>
          <w:t>58</w:t>
        </w:r>
        <w:r w:rsidRPr="0068638C">
          <w:rPr>
            <w:webHidden/>
          </w:rPr>
          <w:fldChar w:fldCharType="end"/>
        </w:r>
      </w:hyperlink>
    </w:p>
    <w:p w14:paraId="13E851EF" w14:textId="18DBB438" w:rsidR="003661A7" w:rsidRPr="0068638C" w:rsidRDefault="0097592D">
      <w:pPr>
        <w:pStyle w:val="T1"/>
        <w:rPr>
          <w:rFonts w:ascii="Arial" w:hAnsi="Arial" w:cs="Arial"/>
          <w:b w:val="0"/>
          <w:noProof/>
          <w:szCs w:val="22"/>
          <w:lang w:val="en-US" w:eastAsia="tr-TR"/>
        </w:rPr>
      </w:pPr>
      <w:hyperlink w:anchor="_Toc197901434" w:history="1">
        <w:r w:rsidRPr="0068638C">
          <w:rPr>
            <w:rStyle w:val="Kpr"/>
            <w:rFonts w:ascii="Arial" w:hAnsi="Arial" w:cs="Arial"/>
            <w:bCs/>
            <w:iCs/>
            <w:noProof/>
            <w:lang w:val="en-US"/>
          </w:rPr>
          <w:t>SECTION</w:t>
        </w:r>
        <w:r w:rsidR="003661A7" w:rsidRPr="0068638C">
          <w:rPr>
            <w:rStyle w:val="Kpr"/>
            <w:rFonts w:ascii="Arial" w:hAnsi="Arial" w:cs="Arial"/>
            <w:bCs/>
            <w:iCs/>
            <w:noProof/>
            <w:lang w:val="en-US"/>
          </w:rPr>
          <w:t xml:space="preserve"> E – PROJE</w:t>
        </w:r>
        <w:r w:rsidR="00F5115C" w:rsidRPr="0068638C">
          <w:rPr>
            <w:rStyle w:val="Kpr"/>
            <w:rFonts w:ascii="Arial" w:hAnsi="Arial" w:cs="Arial"/>
            <w:bCs/>
            <w:iCs/>
            <w:noProof/>
            <w:lang w:val="en-US"/>
          </w:rPr>
          <w:t xml:space="preserve">CT BUDGET </w:t>
        </w:r>
        <w:r w:rsidR="003661A7" w:rsidRPr="0068638C">
          <w:rPr>
            <w:rFonts w:ascii="Arial" w:hAnsi="Arial" w:cs="Arial"/>
            <w:noProof/>
            <w:webHidden/>
            <w:szCs w:val="22"/>
            <w:lang w:val="en-US"/>
          </w:rPr>
          <w:tab/>
        </w:r>
        <w:r w:rsidR="003661A7" w:rsidRPr="0068638C">
          <w:rPr>
            <w:rFonts w:ascii="Arial" w:hAnsi="Arial" w:cs="Arial"/>
            <w:noProof/>
            <w:webHidden/>
            <w:szCs w:val="22"/>
            <w:lang w:val="en-US"/>
          </w:rPr>
          <w:fldChar w:fldCharType="begin"/>
        </w:r>
        <w:r w:rsidR="003661A7" w:rsidRPr="0068638C">
          <w:rPr>
            <w:rFonts w:ascii="Arial" w:hAnsi="Arial" w:cs="Arial"/>
            <w:noProof/>
            <w:webHidden/>
            <w:szCs w:val="22"/>
            <w:lang w:val="en-US"/>
          </w:rPr>
          <w:instrText xml:space="preserve"> PAGEREF _Toc197901434 \h </w:instrText>
        </w:r>
        <w:r w:rsidR="003661A7" w:rsidRPr="0068638C">
          <w:rPr>
            <w:rFonts w:ascii="Arial" w:hAnsi="Arial" w:cs="Arial"/>
            <w:noProof/>
            <w:webHidden/>
            <w:szCs w:val="22"/>
            <w:lang w:val="en-US"/>
          </w:rPr>
        </w:r>
        <w:r w:rsidR="003661A7" w:rsidRPr="0068638C">
          <w:rPr>
            <w:rFonts w:ascii="Arial" w:hAnsi="Arial" w:cs="Arial"/>
            <w:noProof/>
            <w:webHidden/>
            <w:szCs w:val="22"/>
            <w:lang w:val="en-US"/>
          </w:rPr>
          <w:fldChar w:fldCharType="separate"/>
        </w:r>
        <w:r w:rsidR="001A44FE">
          <w:rPr>
            <w:rFonts w:ascii="Arial" w:hAnsi="Arial" w:cs="Arial"/>
            <w:noProof/>
            <w:webHidden/>
            <w:szCs w:val="22"/>
            <w:lang w:val="en-US"/>
          </w:rPr>
          <w:t>59</w:t>
        </w:r>
        <w:r w:rsidR="003661A7" w:rsidRPr="0068638C">
          <w:rPr>
            <w:rFonts w:ascii="Arial" w:hAnsi="Arial" w:cs="Arial"/>
            <w:noProof/>
            <w:webHidden/>
            <w:szCs w:val="22"/>
            <w:lang w:val="en-US"/>
          </w:rPr>
          <w:fldChar w:fldCharType="end"/>
        </w:r>
      </w:hyperlink>
    </w:p>
    <w:p w14:paraId="529BE802" w14:textId="176A7B8D" w:rsidR="003661A7" w:rsidRPr="0068638C" w:rsidRDefault="00F5115C" w:rsidP="008453C5">
      <w:pPr>
        <w:pStyle w:val="T2"/>
        <w:rPr>
          <w:color w:val="auto"/>
          <w:lang w:eastAsia="tr-TR"/>
        </w:rPr>
      </w:pPr>
      <w:hyperlink w:anchor="_Toc197901435" w:history="1">
        <w:r w:rsidRPr="0068638C">
          <w:rPr>
            <w:rStyle w:val="Kpr"/>
            <w:rFonts w:ascii="Arial" w:hAnsi="Arial"/>
          </w:rPr>
          <w:t xml:space="preserve">  PROJECT COST ESTIMATION FORMS </w:t>
        </w:r>
        <w:r w:rsidR="003661A7" w:rsidRPr="0068638C">
          <w:rPr>
            <w:webHidden/>
          </w:rPr>
          <w:tab/>
        </w:r>
        <w:r w:rsidR="003661A7" w:rsidRPr="0068638C">
          <w:rPr>
            <w:webHidden/>
          </w:rPr>
          <w:fldChar w:fldCharType="begin"/>
        </w:r>
        <w:r w:rsidR="003661A7" w:rsidRPr="0068638C">
          <w:rPr>
            <w:webHidden/>
          </w:rPr>
          <w:instrText xml:space="preserve"> PAGEREF _Toc197901435 \h </w:instrText>
        </w:r>
        <w:r w:rsidR="003661A7" w:rsidRPr="0068638C">
          <w:rPr>
            <w:webHidden/>
          </w:rPr>
        </w:r>
        <w:r w:rsidR="003661A7" w:rsidRPr="0068638C">
          <w:rPr>
            <w:webHidden/>
          </w:rPr>
          <w:fldChar w:fldCharType="separate"/>
        </w:r>
        <w:r w:rsidR="001A44FE">
          <w:rPr>
            <w:webHidden/>
          </w:rPr>
          <w:t>59</w:t>
        </w:r>
        <w:r w:rsidR="003661A7" w:rsidRPr="0068638C">
          <w:rPr>
            <w:webHidden/>
          </w:rPr>
          <w:fldChar w:fldCharType="end"/>
        </w:r>
      </w:hyperlink>
    </w:p>
    <w:p w14:paraId="422078AE" w14:textId="411C72A6" w:rsidR="003661A7" w:rsidRPr="0068638C" w:rsidRDefault="003661A7">
      <w:pPr>
        <w:pStyle w:val="T3"/>
        <w:tabs>
          <w:tab w:val="right" w:leader="dot" w:pos="9899"/>
        </w:tabs>
        <w:rPr>
          <w:rFonts w:ascii="Arial" w:hAnsi="Arial" w:cs="Arial"/>
          <w:noProof/>
          <w:szCs w:val="22"/>
          <w:lang w:val="en-US" w:eastAsia="tr-TR"/>
        </w:rPr>
      </w:pPr>
      <w:hyperlink w:anchor="_Toc197901436" w:history="1">
        <w:r w:rsidRPr="0068638C">
          <w:rPr>
            <w:rStyle w:val="Kpr"/>
            <w:rFonts w:ascii="Arial" w:hAnsi="Arial" w:cs="Arial"/>
            <w:bCs/>
            <w:iCs/>
            <w:noProof/>
            <w:lang w:val="en-US"/>
          </w:rPr>
          <w:t>E.1 - PERSON</w:t>
        </w:r>
        <w:r w:rsidR="00F5115C" w:rsidRPr="0068638C">
          <w:rPr>
            <w:rStyle w:val="Kpr"/>
            <w:rFonts w:ascii="Arial" w:hAnsi="Arial" w:cs="Arial"/>
            <w:bCs/>
            <w:iCs/>
            <w:noProof/>
            <w:lang w:val="en-US"/>
          </w:rPr>
          <w:t>N</w:t>
        </w:r>
        <w:r w:rsidRPr="0068638C">
          <w:rPr>
            <w:rStyle w:val="Kpr"/>
            <w:rFonts w:ascii="Arial" w:hAnsi="Arial" w:cs="Arial"/>
            <w:bCs/>
            <w:iCs/>
            <w:noProof/>
            <w:lang w:val="en-US"/>
          </w:rPr>
          <w:t xml:space="preserve">EL </w:t>
        </w:r>
        <w:r w:rsidR="00F5115C" w:rsidRPr="0068638C">
          <w:rPr>
            <w:rStyle w:val="Kpr"/>
            <w:rFonts w:ascii="Arial" w:hAnsi="Arial" w:cs="Arial"/>
            <w:bCs/>
            <w:iCs/>
            <w:noProof/>
            <w:lang w:val="en-US"/>
          </w:rPr>
          <w:t xml:space="preserve">EXPENSES </w:t>
        </w:r>
        <w:r w:rsidRPr="0068638C">
          <w:rPr>
            <w:rStyle w:val="Kpr"/>
            <w:rFonts w:ascii="Arial" w:hAnsi="Arial" w:cs="Arial"/>
            <w:bCs/>
            <w:iCs/>
            <w:noProof/>
            <w:lang w:val="en-US"/>
          </w:rPr>
          <w:t>FORM</w:t>
        </w:r>
        <w:r w:rsidR="00687348" w:rsidRPr="0068638C">
          <w:rPr>
            <w:rStyle w:val="Kpr"/>
            <w:rFonts w:ascii="Arial" w:hAnsi="Arial" w:cs="Arial"/>
            <w:bCs/>
            <w:iCs/>
            <w:noProof/>
            <w:lang w:val="en-US"/>
          </w:rPr>
          <w:t xml:space="preserve"> </w:t>
        </w:r>
        <w:r w:rsidRPr="0068638C">
          <w:rPr>
            <w:rFonts w:ascii="Arial" w:hAnsi="Arial" w:cs="Arial"/>
            <w:noProof/>
            <w:webHidden/>
            <w:szCs w:val="22"/>
            <w:lang w:val="en-US"/>
          </w:rPr>
          <w:tab/>
        </w:r>
        <w:r w:rsidRPr="0068638C">
          <w:rPr>
            <w:rFonts w:ascii="Arial" w:hAnsi="Arial" w:cs="Arial"/>
            <w:noProof/>
            <w:webHidden/>
            <w:szCs w:val="22"/>
            <w:lang w:val="en-US"/>
          </w:rPr>
          <w:fldChar w:fldCharType="begin"/>
        </w:r>
        <w:r w:rsidRPr="0068638C">
          <w:rPr>
            <w:rFonts w:ascii="Arial" w:hAnsi="Arial" w:cs="Arial"/>
            <w:noProof/>
            <w:webHidden/>
            <w:szCs w:val="22"/>
            <w:lang w:val="en-US"/>
          </w:rPr>
          <w:instrText xml:space="preserve"> PAGEREF _Toc197901436 \h </w:instrText>
        </w:r>
        <w:r w:rsidRPr="0068638C">
          <w:rPr>
            <w:rFonts w:ascii="Arial" w:hAnsi="Arial" w:cs="Arial"/>
            <w:noProof/>
            <w:webHidden/>
            <w:szCs w:val="22"/>
            <w:lang w:val="en-US"/>
          </w:rPr>
        </w:r>
        <w:r w:rsidRPr="0068638C">
          <w:rPr>
            <w:rFonts w:ascii="Arial" w:hAnsi="Arial" w:cs="Arial"/>
            <w:noProof/>
            <w:webHidden/>
            <w:szCs w:val="22"/>
            <w:lang w:val="en-US"/>
          </w:rPr>
          <w:fldChar w:fldCharType="separate"/>
        </w:r>
        <w:r w:rsidR="001A44FE">
          <w:rPr>
            <w:rFonts w:ascii="Arial" w:hAnsi="Arial" w:cs="Arial"/>
            <w:noProof/>
            <w:webHidden/>
            <w:szCs w:val="22"/>
            <w:lang w:val="en-US"/>
          </w:rPr>
          <w:t>59</w:t>
        </w:r>
        <w:r w:rsidRPr="0068638C">
          <w:rPr>
            <w:rFonts w:ascii="Arial" w:hAnsi="Arial" w:cs="Arial"/>
            <w:noProof/>
            <w:webHidden/>
            <w:szCs w:val="22"/>
            <w:lang w:val="en-US"/>
          </w:rPr>
          <w:fldChar w:fldCharType="end"/>
        </w:r>
      </w:hyperlink>
    </w:p>
    <w:p w14:paraId="72C290E3" w14:textId="3BD4944A" w:rsidR="003661A7" w:rsidRPr="0068638C" w:rsidRDefault="003661A7">
      <w:pPr>
        <w:pStyle w:val="T3"/>
        <w:tabs>
          <w:tab w:val="right" w:leader="dot" w:pos="9899"/>
        </w:tabs>
        <w:rPr>
          <w:rFonts w:ascii="Arial" w:hAnsi="Arial" w:cs="Arial"/>
          <w:noProof/>
          <w:szCs w:val="22"/>
          <w:lang w:val="en-US" w:eastAsia="tr-TR"/>
        </w:rPr>
      </w:pPr>
      <w:hyperlink w:anchor="_Toc197901437" w:history="1">
        <w:r w:rsidRPr="0068638C">
          <w:rPr>
            <w:rStyle w:val="Kpr"/>
            <w:rFonts w:ascii="Arial" w:hAnsi="Arial" w:cs="Arial"/>
            <w:bCs/>
            <w:iCs/>
            <w:noProof/>
            <w:lang w:val="en-US"/>
          </w:rPr>
          <w:t xml:space="preserve">E.1 - </w:t>
        </w:r>
        <w:r w:rsidR="00687348" w:rsidRPr="0068638C">
          <w:rPr>
            <w:rStyle w:val="Kpr"/>
            <w:rFonts w:ascii="Arial" w:hAnsi="Arial" w:cs="Arial"/>
            <w:bCs/>
            <w:iCs/>
            <w:noProof/>
            <w:lang w:val="en-US"/>
          </w:rPr>
          <w:t>PERSONNEL EXPENSES FORM</w:t>
        </w:r>
        <w:r w:rsidRPr="0068638C">
          <w:rPr>
            <w:rFonts w:ascii="Arial" w:hAnsi="Arial" w:cs="Arial"/>
            <w:noProof/>
            <w:webHidden/>
            <w:szCs w:val="22"/>
            <w:lang w:val="en-US"/>
          </w:rPr>
          <w:tab/>
        </w:r>
        <w:r w:rsidRPr="0068638C">
          <w:rPr>
            <w:rFonts w:ascii="Arial" w:hAnsi="Arial" w:cs="Arial"/>
            <w:noProof/>
            <w:webHidden/>
            <w:szCs w:val="22"/>
            <w:lang w:val="en-US"/>
          </w:rPr>
          <w:fldChar w:fldCharType="begin"/>
        </w:r>
        <w:r w:rsidRPr="0068638C">
          <w:rPr>
            <w:rFonts w:ascii="Arial" w:hAnsi="Arial" w:cs="Arial"/>
            <w:noProof/>
            <w:webHidden/>
            <w:szCs w:val="22"/>
            <w:lang w:val="en-US"/>
          </w:rPr>
          <w:instrText xml:space="preserve"> PAGEREF _Toc197901437 \h </w:instrText>
        </w:r>
        <w:r w:rsidRPr="0068638C">
          <w:rPr>
            <w:rFonts w:ascii="Arial" w:hAnsi="Arial" w:cs="Arial"/>
            <w:noProof/>
            <w:webHidden/>
            <w:szCs w:val="22"/>
            <w:lang w:val="en-US"/>
          </w:rPr>
        </w:r>
        <w:r w:rsidRPr="0068638C">
          <w:rPr>
            <w:rFonts w:ascii="Arial" w:hAnsi="Arial" w:cs="Arial"/>
            <w:noProof/>
            <w:webHidden/>
            <w:szCs w:val="22"/>
            <w:lang w:val="en-US"/>
          </w:rPr>
          <w:fldChar w:fldCharType="separate"/>
        </w:r>
        <w:r w:rsidR="001A44FE">
          <w:rPr>
            <w:rFonts w:ascii="Arial" w:hAnsi="Arial" w:cs="Arial"/>
            <w:noProof/>
            <w:webHidden/>
            <w:szCs w:val="22"/>
            <w:lang w:val="en-US"/>
          </w:rPr>
          <w:t>60</w:t>
        </w:r>
        <w:r w:rsidRPr="0068638C">
          <w:rPr>
            <w:rFonts w:ascii="Arial" w:hAnsi="Arial" w:cs="Arial"/>
            <w:noProof/>
            <w:webHidden/>
            <w:szCs w:val="22"/>
            <w:lang w:val="en-US"/>
          </w:rPr>
          <w:fldChar w:fldCharType="end"/>
        </w:r>
      </w:hyperlink>
    </w:p>
    <w:p w14:paraId="2D3D40F6" w14:textId="58DD60E9" w:rsidR="003661A7" w:rsidRPr="0068638C" w:rsidRDefault="003661A7">
      <w:pPr>
        <w:pStyle w:val="T3"/>
        <w:tabs>
          <w:tab w:val="right" w:leader="dot" w:pos="9899"/>
        </w:tabs>
        <w:rPr>
          <w:rFonts w:ascii="Arial" w:hAnsi="Arial" w:cs="Arial"/>
          <w:noProof/>
          <w:szCs w:val="22"/>
          <w:lang w:val="en-US" w:eastAsia="tr-TR"/>
        </w:rPr>
      </w:pPr>
      <w:hyperlink w:anchor="_Toc197901438" w:history="1">
        <w:r w:rsidRPr="0068638C">
          <w:rPr>
            <w:rStyle w:val="Kpr"/>
            <w:rFonts w:ascii="Arial" w:hAnsi="Arial" w:cs="Arial"/>
            <w:bCs/>
            <w:iCs/>
            <w:noProof/>
            <w:lang w:val="en-US"/>
          </w:rPr>
          <w:t xml:space="preserve">E.2 </w:t>
        </w:r>
        <w:r w:rsidR="00687348" w:rsidRPr="0068638C">
          <w:rPr>
            <w:rStyle w:val="Kpr"/>
            <w:rFonts w:ascii="Arial" w:hAnsi="Arial" w:cs="Arial"/>
            <w:bCs/>
            <w:iCs/>
            <w:noProof/>
            <w:lang w:val="en-US"/>
          </w:rPr>
          <w:t>–</w:t>
        </w:r>
        <w:r w:rsidRPr="0068638C">
          <w:rPr>
            <w:rStyle w:val="Kpr"/>
            <w:rFonts w:ascii="Arial" w:hAnsi="Arial" w:cs="Arial"/>
            <w:bCs/>
            <w:iCs/>
            <w:noProof/>
            <w:lang w:val="en-US"/>
          </w:rPr>
          <w:t xml:space="preserve"> </w:t>
        </w:r>
        <w:r w:rsidR="00687348" w:rsidRPr="0068638C">
          <w:rPr>
            <w:rStyle w:val="Kpr"/>
            <w:rFonts w:ascii="Arial" w:hAnsi="Arial" w:cs="Arial"/>
            <w:bCs/>
            <w:iCs/>
            <w:noProof/>
            <w:lang w:val="en-US"/>
          </w:rPr>
          <w:t xml:space="preserve">TRAVEL EXPENSES FORM </w:t>
        </w:r>
        <w:r w:rsidRPr="0068638C">
          <w:rPr>
            <w:rFonts w:ascii="Arial" w:hAnsi="Arial" w:cs="Arial"/>
            <w:noProof/>
            <w:webHidden/>
            <w:szCs w:val="22"/>
            <w:lang w:val="en-US"/>
          </w:rPr>
          <w:tab/>
        </w:r>
        <w:r w:rsidRPr="0068638C">
          <w:rPr>
            <w:rFonts w:ascii="Arial" w:hAnsi="Arial" w:cs="Arial"/>
            <w:noProof/>
            <w:webHidden/>
            <w:szCs w:val="22"/>
            <w:lang w:val="en-US"/>
          </w:rPr>
          <w:fldChar w:fldCharType="begin"/>
        </w:r>
        <w:r w:rsidRPr="0068638C">
          <w:rPr>
            <w:rFonts w:ascii="Arial" w:hAnsi="Arial" w:cs="Arial"/>
            <w:noProof/>
            <w:webHidden/>
            <w:szCs w:val="22"/>
            <w:lang w:val="en-US"/>
          </w:rPr>
          <w:instrText xml:space="preserve"> PAGEREF _Toc197901438 \h </w:instrText>
        </w:r>
        <w:r w:rsidRPr="0068638C">
          <w:rPr>
            <w:rFonts w:ascii="Arial" w:hAnsi="Arial" w:cs="Arial"/>
            <w:noProof/>
            <w:webHidden/>
            <w:szCs w:val="22"/>
            <w:lang w:val="en-US"/>
          </w:rPr>
        </w:r>
        <w:r w:rsidRPr="0068638C">
          <w:rPr>
            <w:rFonts w:ascii="Arial" w:hAnsi="Arial" w:cs="Arial"/>
            <w:noProof/>
            <w:webHidden/>
            <w:szCs w:val="22"/>
            <w:lang w:val="en-US"/>
          </w:rPr>
          <w:fldChar w:fldCharType="separate"/>
        </w:r>
        <w:r w:rsidR="001A44FE">
          <w:rPr>
            <w:rFonts w:ascii="Arial" w:hAnsi="Arial" w:cs="Arial"/>
            <w:noProof/>
            <w:webHidden/>
            <w:szCs w:val="22"/>
            <w:lang w:val="en-US"/>
          </w:rPr>
          <w:t>71</w:t>
        </w:r>
        <w:r w:rsidRPr="0068638C">
          <w:rPr>
            <w:rFonts w:ascii="Arial" w:hAnsi="Arial" w:cs="Arial"/>
            <w:noProof/>
            <w:webHidden/>
            <w:szCs w:val="22"/>
            <w:lang w:val="en-US"/>
          </w:rPr>
          <w:fldChar w:fldCharType="end"/>
        </w:r>
      </w:hyperlink>
    </w:p>
    <w:p w14:paraId="21F1F7CF" w14:textId="6A7B211C" w:rsidR="003661A7" w:rsidRPr="0068638C" w:rsidRDefault="003661A7">
      <w:pPr>
        <w:pStyle w:val="T3"/>
        <w:tabs>
          <w:tab w:val="right" w:leader="dot" w:pos="9899"/>
        </w:tabs>
        <w:rPr>
          <w:rFonts w:ascii="Arial" w:hAnsi="Arial" w:cs="Arial"/>
          <w:noProof/>
          <w:szCs w:val="22"/>
          <w:lang w:val="en-US" w:eastAsia="tr-TR"/>
        </w:rPr>
      </w:pPr>
      <w:hyperlink w:anchor="_Toc197901439" w:history="1">
        <w:r w:rsidRPr="0068638C">
          <w:rPr>
            <w:rStyle w:val="Kpr"/>
            <w:rFonts w:ascii="Arial" w:hAnsi="Arial" w:cs="Arial"/>
            <w:bCs/>
            <w:iCs/>
            <w:noProof/>
            <w:lang w:val="en-US"/>
          </w:rPr>
          <w:t xml:space="preserve">E.3 </w:t>
        </w:r>
        <w:r w:rsidR="00687348" w:rsidRPr="0068638C">
          <w:rPr>
            <w:rStyle w:val="Kpr"/>
            <w:rFonts w:ascii="Arial" w:hAnsi="Arial" w:cs="Arial"/>
            <w:bCs/>
            <w:iCs/>
            <w:noProof/>
            <w:lang w:val="en-US"/>
          </w:rPr>
          <w:t>–</w:t>
        </w:r>
        <w:r w:rsidRPr="0068638C">
          <w:rPr>
            <w:rStyle w:val="Kpr"/>
            <w:rFonts w:ascii="Arial" w:hAnsi="Arial" w:cs="Arial"/>
            <w:bCs/>
            <w:iCs/>
            <w:noProof/>
            <w:lang w:val="en-US"/>
          </w:rPr>
          <w:t xml:space="preserve"> </w:t>
        </w:r>
        <w:r w:rsidR="00687348" w:rsidRPr="0068638C">
          <w:rPr>
            <w:rStyle w:val="Kpr"/>
            <w:rFonts w:ascii="Arial" w:hAnsi="Arial" w:cs="Arial"/>
            <w:bCs/>
            <w:iCs/>
            <w:noProof/>
            <w:lang w:val="en-US"/>
          </w:rPr>
          <w:t>TOOL/EQUIPMENT/SOFTWARE/PUBLICATION EXPENSES FORM</w:t>
        </w:r>
        <w:r w:rsidRPr="0068638C">
          <w:rPr>
            <w:rFonts w:ascii="Arial" w:hAnsi="Arial" w:cs="Arial"/>
            <w:noProof/>
            <w:webHidden/>
            <w:szCs w:val="22"/>
            <w:lang w:val="en-US"/>
          </w:rPr>
          <w:tab/>
        </w:r>
        <w:r w:rsidRPr="0068638C">
          <w:rPr>
            <w:rFonts w:ascii="Arial" w:hAnsi="Arial" w:cs="Arial"/>
            <w:noProof/>
            <w:webHidden/>
            <w:szCs w:val="22"/>
            <w:lang w:val="en-US"/>
          </w:rPr>
          <w:fldChar w:fldCharType="begin"/>
        </w:r>
        <w:r w:rsidRPr="0068638C">
          <w:rPr>
            <w:rFonts w:ascii="Arial" w:hAnsi="Arial" w:cs="Arial"/>
            <w:noProof/>
            <w:webHidden/>
            <w:szCs w:val="22"/>
            <w:lang w:val="en-US"/>
          </w:rPr>
          <w:instrText xml:space="preserve"> PAGEREF _Toc197901439 \h </w:instrText>
        </w:r>
        <w:r w:rsidRPr="0068638C">
          <w:rPr>
            <w:rFonts w:ascii="Arial" w:hAnsi="Arial" w:cs="Arial"/>
            <w:noProof/>
            <w:webHidden/>
            <w:szCs w:val="22"/>
            <w:lang w:val="en-US"/>
          </w:rPr>
        </w:r>
        <w:r w:rsidRPr="0068638C">
          <w:rPr>
            <w:rFonts w:ascii="Arial" w:hAnsi="Arial" w:cs="Arial"/>
            <w:noProof/>
            <w:webHidden/>
            <w:szCs w:val="22"/>
            <w:lang w:val="en-US"/>
          </w:rPr>
          <w:fldChar w:fldCharType="separate"/>
        </w:r>
        <w:r w:rsidR="001A44FE">
          <w:rPr>
            <w:rFonts w:ascii="Arial" w:hAnsi="Arial" w:cs="Arial"/>
            <w:noProof/>
            <w:webHidden/>
            <w:szCs w:val="22"/>
            <w:lang w:val="en-US"/>
          </w:rPr>
          <w:t>72</w:t>
        </w:r>
        <w:r w:rsidRPr="0068638C">
          <w:rPr>
            <w:rFonts w:ascii="Arial" w:hAnsi="Arial" w:cs="Arial"/>
            <w:noProof/>
            <w:webHidden/>
            <w:szCs w:val="22"/>
            <w:lang w:val="en-US"/>
          </w:rPr>
          <w:fldChar w:fldCharType="end"/>
        </w:r>
      </w:hyperlink>
    </w:p>
    <w:p w14:paraId="5ABC7CE4" w14:textId="1D325A2C" w:rsidR="003661A7" w:rsidRPr="0068638C" w:rsidRDefault="003661A7">
      <w:pPr>
        <w:pStyle w:val="T3"/>
        <w:tabs>
          <w:tab w:val="right" w:leader="dot" w:pos="9899"/>
        </w:tabs>
        <w:rPr>
          <w:noProof/>
          <w:sz w:val="24"/>
          <w:szCs w:val="24"/>
          <w:lang w:val="en-US" w:eastAsia="tr-TR"/>
        </w:rPr>
      </w:pPr>
      <w:hyperlink w:anchor="_Toc197901440" w:history="1">
        <w:r w:rsidRPr="0068638C">
          <w:rPr>
            <w:rStyle w:val="Kpr"/>
            <w:rFonts w:ascii="Arial" w:hAnsi="Arial" w:cs="Arial"/>
            <w:bCs/>
            <w:iCs/>
            <w:noProof/>
            <w:lang w:val="en-US"/>
          </w:rPr>
          <w:t xml:space="preserve">E.4 </w:t>
        </w:r>
        <w:r w:rsidR="00687348" w:rsidRPr="0068638C">
          <w:rPr>
            <w:rStyle w:val="Kpr"/>
            <w:rFonts w:ascii="Arial" w:hAnsi="Arial" w:cs="Arial"/>
            <w:bCs/>
            <w:iCs/>
            <w:noProof/>
            <w:lang w:val="en-US"/>
          </w:rPr>
          <w:t>–</w:t>
        </w:r>
        <w:r w:rsidRPr="0068638C">
          <w:rPr>
            <w:rStyle w:val="Kpr"/>
            <w:rFonts w:ascii="Arial" w:hAnsi="Arial" w:cs="Arial"/>
            <w:bCs/>
            <w:iCs/>
            <w:noProof/>
            <w:lang w:val="en-US"/>
          </w:rPr>
          <w:t xml:space="preserve"> </w:t>
        </w:r>
        <w:r w:rsidR="00687348" w:rsidRPr="0068638C">
          <w:rPr>
            <w:rStyle w:val="Kpr"/>
            <w:rFonts w:ascii="Arial" w:hAnsi="Arial" w:cs="Arial"/>
            <w:bCs/>
            <w:iCs/>
            <w:noProof/>
            <w:lang w:val="en-US"/>
          </w:rPr>
          <w:t xml:space="preserve">WORK </w:t>
        </w:r>
        <w:r w:rsidR="008453C5">
          <w:rPr>
            <w:rStyle w:val="Kpr"/>
            <w:rFonts w:ascii="Arial" w:hAnsi="Arial" w:cs="Arial"/>
            <w:bCs/>
            <w:iCs/>
            <w:noProof/>
            <w:lang w:val="en-US"/>
          </w:rPr>
          <w:t>DONE</w:t>
        </w:r>
        <w:r w:rsidR="00687348" w:rsidRPr="0068638C">
          <w:rPr>
            <w:rStyle w:val="Kpr"/>
            <w:rFonts w:ascii="Arial" w:hAnsi="Arial" w:cs="Arial"/>
            <w:bCs/>
            <w:iCs/>
            <w:noProof/>
            <w:lang w:val="en-US"/>
          </w:rPr>
          <w:t xml:space="preserve"> by DOMESTIC R&amp;D </w:t>
        </w:r>
        <w:r w:rsidR="00687348" w:rsidRPr="0068638C">
          <w:rPr>
            <w:rFonts w:ascii="Arial" w:hAnsi="Arial" w:cs="Arial"/>
            <w:szCs w:val="22"/>
            <w:shd w:val="clear" w:color="auto" w:fill="F5F5F5"/>
            <w:lang w:val="en-US"/>
          </w:rPr>
          <w:t>INSTITUTIONS</w:t>
        </w:r>
        <w:r w:rsidR="00687348" w:rsidRPr="0068638C">
          <w:rPr>
            <w:rStyle w:val="Kpr"/>
            <w:rFonts w:ascii="Arial" w:hAnsi="Arial" w:cs="Arial"/>
            <w:bCs/>
            <w:iCs/>
            <w:noProof/>
            <w:lang w:val="en-US"/>
          </w:rPr>
          <w:t xml:space="preserve"> EXPENSES FORM</w:t>
        </w:r>
        <w:r w:rsidRPr="0068638C">
          <w:rPr>
            <w:rFonts w:ascii="Arial" w:hAnsi="Arial" w:cs="Arial"/>
            <w:noProof/>
            <w:webHidden/>
            <w:szCs w:val="22"/>
            <w:lang w:val="en-US"/>
          </w:rPr>
          <w:tab/>
        </w:r>
        <w:r w:rsidRPr="0068638C">
          <w:rPr>
            <w:rFonts w:ascii="Arial" w:hAnsi="Arial" w:cs="Arial"/>
            <w:noProof/>
            <w:webHidden/>
            <w:szCs w:val="22"/>
            <w:lang w:val="en-US"/>
          </w:rPr>
          <w:fldChar w:fldCharType="begin"/>
        </w:r>
        <w:r w:rsidRPr="0068638C">
          <w:rPr>
            <w:rFonts w:ascii="Arial" w:hAnsi="Arial" w:cs="Arial"/>
            <w:noProof/>
            <w:webHidden/>
            <w:szCs w:val="22"/>
            <w:lang w:val="en-US"/>
          </w:rPr>
          <w:instrText xml:space="preserve"> PAGEREF _Toc197901440 \h </w:instrText>
        </w:r>
        <w:r w:rsidRPr="0068638C">
          <w:rPr>
            <w:rFonts w:ascii="Arial" w:hAnsi="Arial" w:cs="Arial"/>
            <w:noProof/>
            <w:webHidden/>
            <w:szCs w:val="22"/>
            <w:lang w:val="en-US"/>
          </w:rPr>
        </w:r>
        <w:r w:rsidRPr="0068638C">
          <w:rPr>
            <w:rFonts w:ascii="Arial" w:hAnsi="Arial" w:cs="Arial"/>
            <w:noProof/>
            <w:webHidden/>
            <w:szCs w:val="22"/>
            <w:lang w:val="en-US"/>
          </w:rPr>
          <w:fldChar w:fldCharType="separate"/>
        </w:r>
        <w:r w:rsidR="001A44FE">
          <w:rPr>
            <w:rFonts w:ascii="Arial" w:hAnsi="Arial" w:cs="Arial"/>
            <w:noProof/>
            <w:webHidden/>
            <w:szCs w:val="22"/>
            <w:lang w:val="en-US"/>
          </w:rPr>
          <w:t>73</w:t>
        </w:r>
        <w:r w:rsidRPr="0068638C">
          <w:rPr>
            <w:rFonts w:ascii="Arial" w:hAnsi="Arial" w:cs="Arial"/>
            <w:noProof/>
            <w:webHidden/>
            <w:szCs w:val="22"/>
            <w:lang w:val="en-US"/>
          </w:rPr>
          <w:fldChar w:fldCharType="end"/>
        </w:r>
      </w:hyperlink>
    </w:p>
    <w:p w14:paraId="0C10159E" w14:textId="0FDE0B48" w:rsidR="003661A7" w:rsidRPr="0068638C" w:rsidRDefault="003661A7">
      <w:pPr>
        <w:pStyle w:val="T3"/>
        <w:tabs>
          <w:tab w:val="right" w:leader="dot" w:pos="9899"/>
        </w:tabs>
        <w:rPr>
          <w:noProof/>
          <w:sz w:val="24"/>
          <w:szCs w:val="24"/>
          <w:lang w:val="en-US" w:eastAsia="tr-TR"/>
        </w:rPr>
      </w:pPr>
      <w:hyperlink w:anchor="_Toc197901441" w:history="1">
        <w:r w:rsidRPr="0068638C">
          <w:rPr>
            <w:rStyle w:val="Kpr"/>
            <w:rFonts w:ascii="Arial" w:hAnsi="Arial" w:cs="Arial"/>
            <w:bCs/>
            <w:iCs/>
            <w:noProof/>
            <w:lang w:val="en-US"/>
          </w:rPr>
          <w:t xml:space="preserve">E.5 </w:t>
        </w:r>
        <w:r w:rsidR="00687348" w:rsidRPr="0068638C">
          <w:rPr>
            <w:rStyle w:val="Kpr"/>
            <w:rFonts w:ascii="Arial" w:hAnsi="Arial" w:cs="Arial"/>
            <w:bCs/>
            <w:iCs/>
            <w:noProof/>
            <w:lang w:val="en-US"/>
          </w:rPr>
          <w:t>–</w:t>
        </w:r>
        <w:r w:rsidRPr="0068638C">
          <w:rPr>
            <w:rStyle w:val="Kpr"/>
            <w:rFonts w:ascii="Arial" w:hAnsi="Arial" w:cs="Arial"/>
            <w:bCs/>
            <w:iCs/>
            <w:noProof/>
            <w:lang w:val="en-US"/>
          </w:rPr>
          <w:t xml:space="preserve"> </w:t>
        </w:r>
        <w:r w:rsidR="00687348" w:rsidRPr="0068638C">
          <w:rPr>
            <w:rStyle w:val="Kpr"/>
            <w:rFonts w:ascii="Arial" w:hAnsi="Arial" w:cs="Arial"/>
            <w:bCs/>
            <w:iCs/>
            <w:noProof/>
            <w:lang w:val="en-US"/>
          </w:rPr>
          <w:t>CONSULTANCY an</w:t>
        </w:r>
        <w:r w:rsidR="00916BF3" w:rsidRPr="0068638C">
          <w:rPr>
            <w:rStyle w:val="Kpr"/>
            <w:rFonts w:ascii="Arial" w:hAnsi="Arial" w:cs="Arial"/>
            <w:bCs/>
            <w:iCs/>
            <w:noProof/>
            <w:lang w:val="en-US"/>
          </w:rPr>
          <w:t>d</w:t>
        </w:r>
        <w:r w:rsidR="00687348" w:rsidRPr="0068638C">
          <w:rPr>
            <w:rStyle w:val="Kpr"/>
            <w:rFonts w:ascii="Arial" w:hAnsi="Arial" w:cs="Arial"/>
            <w:bCs/>
            <w:iCs/>
            <w:noProof/>
            <w:lang w:val="en-US"/>
          </w:rPr>
          <w:t xml:space="preserve"> other SERVICE</w:t>
        </w:r>
        <w:r w:rsidR="00975574">
          <w:rPr>
            <w:rStyle w:val="Kpr"/>
            <w:rFonts w:ascii="Arial" w:hAnsi="Arial" w:cs="Arial"/>
            <w:bCs/>
            <w:iCs/>
            <w:noProof/>
            <w:lang w:val="en-US"/>
          </w:rPr>
          <w:t>S</w:t>
        </w:r>
        <w:r w:rsidR="00687348" w:rsidRPr="0068638C">
          <w:rPr>
            <w:rStyle w:val="Kpr"/>
            <w:rFonts w:ascii="Arial" w:hAnsi="Arial" w:cs="Arial"/>
            <w:bCs/>
            <w:iCs/>
            <w:noProof/>
            <w:lang w:val="en-US"/>
          </w:rPr>
          <w:t xml:space="preserve"> PROCUREMENT EXPENSES F</w:t>
        </w:r>
        <w:r w:rsidRPr="0068638C">
          <w:rPr>
            <w:rStyle w:val="Kpr"/>
            <w:rFonts w:ascii="Arial" w:hAnsi="Arial" w:cs="Arial"/>
            <w:bCs/>
            <w:iCs/>
            <w:noProof/>
            <w:lang w:val="en-US"/>
          </w:rPr>
          <w:t>ORM</w:t>
        </w:r>
        <w:r w:rsidRPr="0068638C">
          <w:rPr>
            <w:noProof/>
            <w:webHidden/>
            <w:lang w:val="en-US"/>
          </w:rPr>
          <w:tab/>
        </w:r>
        <w:r w:rsidRPr="0068638C">
          <w:rPr>
            <w:rFonts w:ascii="Arial" w:hAnsi="Arial" w:cs="Arial"/>
            <w:noProof/>
            <w:webHidden/>
            <w:lang w:val="en-US"/>
          </w:rPr>
          <w:fldChar w:fldCharType="begin"/>
        </w:r>
        <w:r w:rsidRPr="0068638C">
          <w:rPr>
            <w:rFonts w:ascii="Arial" w:hAnsi="Arial" w:cs="Arial"/>
            <w:noProof/>
            <w:webHidden/>
            <w:lang w:val="en-US"/>
          </w:rPr>
          <w:instrText xml:space="preserve"> PAGEREF _Toc197901441 \h </w:instrText>
        </w:r>
        <w:r w:rsidRPr="0068638C">
          <w:rPr>
            <w:rFonts w:ascii="Arial" w:hAnsi="Arial" w:cs="Arial"/>
            <w:noProof/>
            <w:webHidden/>
            <w:lang w:val="en-US"/>
          </w:rPr>
        </w:r>
        <w:r w:rsidRPr="0068638C">
          <w:rPr>
            <w:rFonts w:ascii="Arial" w:hAnsi="Arial" w:cs="Arial"/>
            <w:noProof/>
            <w:webHidden/>
            <w:lang w:val="en-US"/>
          </w:rPr>
          <w:fldChar w:fldCharType="separate"/>
        </w:r>
        <w:r w:rsidR="001A44FE">
          <w:rPr>
            <w:rFonts w:ascii="Arial" w:hAnsi="Arial" w:cs="Arial"/>
            <w:noProof/>
            <w:webHidden/>
            <w:lang w:val="en-US"/>
          </w:rPr>
          <w:t>74</w:t>
        </w:r>
        <w:r w:rsidRPr="0068638C">
          <w:rPr>
            <w:rFonts w:ascii="Arial" w:hAnsi="Arial" w:cs="Arial"/>
            <w:noProof/>
            <w:webHidden/>
            <w:lang w:val="en-US"/>
          </w:rPr>
          <w:fldChar w:fldCharType="end"/>
        </w:r>
      </w:hyperlink>
    </w:p>
    <w:p w14:paraId="6019F941" w14:textId="06D6AE5B" w:rsidR="003661A7" w:rsidRPr="0068638C" w:rsidRDefault="003661A7">
      <w:pPr>
        <w:pStyle w:val="T3"/>
        <w:tabs>
          <w:tab w:val="right" w:leader="dot" w:pos="9899"/>
        </w:tabs>
        <w:rPr>
          <w:noProof/>
          <w:sz w:val="24"/>
          <w:szCs w:val="24"/>
          <w:lang w:val="en-US" w:eastAsia="tr-TR"/>
        </w:rPr>
      </w:pPr>
      <w:hyperlink w:anchor="_Toc197901442" w:history="1">
        <w:r w:rsidRPr="0068638C">
          <w:rPr>
            <w:rStyle w:val="Kpr"/>
            <w:rFonts w:ascii="Arial" w:hAnsi="Arial" w:cs="Arial"/>
            <w:bCs/>
            <w:iCs/>
            <w:noProof/>
            <w:lang w:val="en-US"/>
          </w:rPr>
          <w:t xml:space="preserve">E.6 </w:t>
        </w:r>
        <w:r w:rsidR="0097592D" w:rsidRPr="0068638C">
          <w:rPr>
            <w:rStyle w:val="Kpr"/>
            <w:rFonts w:ascii="Arial" w:hAnsi="Arial" w:cs="Arial"/>
            <w:bCs/>
            <w:iCs/>
            <w:noProof/>
            <w:lang w:val="en-US"/>
          </w:rPr>
          <w:t>–</w:t>
        </w:r>
        <w:r w:rsidRPr="0068638C">
          <w:rPr>
            <w:rStyle w:val="Kpr"/>
            <w:rFonts w:ascii="Arial" w:hAnsi="Arial" w:cs="Arial"/>
            <w:bCs/>
            <w:iCs/>
            <w:noProof/>
            <w:lang w:val="en-US"/>
          </w:rPr>
          <w:t xml:space="preserve"> </w:t>
        </w:r>
        <w:r w:rsidR="0097592D" w:rsidRPr="0068638C">
          <w:rPr>
            <w:rStyle w:val="Kpr"/>
            <w:rFonts w:ascii="Arial" w:hAnsi="Arial" w:cs="Arial"/>
            <w:bCs/>
            <w:iCs/>
            <w:noProof/>
            <w:lang w:val="en-US"/>
          </w:rPr>
          <w:t xml:space="preserve">MATERIALS EXPENSES FORM </w:t>
        </w:r>
        <w:r w:rsidRPr="0068638C">
          <w:rPr>
            <w:noProof/>
            <w:webHidden/>
            <w:lang w:val="en-US"/>
          </w:rPr>
          <w:tab/>
        </w:r>
        <w:r w:rsidRPr="0068638C">
          <w:rPr>
            <w:noProof/>
            <w:webHidden/>
            <w:lang w:val="en-US"/>
          </w:rPr>
          <w:fldChar w:fldCharType="begin"/>
        </w:r>
        <w:r w:rsidRPr="0068638C">
          <w:rPr>
            <w:noProof/>
            <w:webHidden/>
            <w:lang w:val="en-US"/>
          </w:rPr>
          <w:instrText xml:space="preserve"> PAGEREF _Toc197901442 \h </w:instrText>
        </w:r>
        <w:r w:rsidRPr="0068638C">
          <w:rPr>
            <w:noProof/>
            <w:webHidden/>
            <w:lang w:val="en-US"/>
          </w:rPr>
        </w:r>
        <w:r w:rsidRPr="0068638C">
          <w:rPr>
            <w:noProof/>
            <w:webHidden/>
            <w:lang w:val="en-US"/>
          </w:rPr>
          <w:fldChar w:fldCharType="separate"/>
        </w:r>
        <w:r w:rsidR="001A44FE">
          <w:rPr>
            <w:noProof/>
            <w:webHidden/>
            <w:lang w:val="en-US"/>
          </w:rPr>
          <w:t>74</w:t>
        </w:r>
        <w:r w:rsidRPr="0068638C">
          <w:rPr>
            <w:noProof/>
            <w:webHidden/>
            <w:lang w:val="en-US"/>
          </w:rPr>
          <w:fldChar w:fldCharType="end"/>
        </w:r>
      </w:hyperlink>
    </w:p>
    <w:p w14:paraId="5F7C2EEB" w14:textId="0C5B6B5C" w:rsidR="003661A7" w:rsidRPr="0068638C" w:rsidRDefault="003661A7" w:rsidP="008453C5">
      <w:pPr>
        <w:pStyle w:val="T2"/>
        <w:rPr>
          <w:rFonts w:cs="Times New Roman"/>
          <w:color w:val="auto"/>
          <w:sz w:val="24"/>
          <w:szCs w:val="24"/>
          <w:lang w:eastAsia="tr-TR"/>
        </w:rPr>
      </w:pPr>
      <w:hyperlink w:anchor="_Toc197901443" w:history="1">
        <w:r w:rsidRPr="0068638C">
          <w:rPr>
            <w:rStyle w:val="Kpr"/>
            <w:rFonts w:ascii="Arial" w:hAnsi="Arial"/>
          </w:rPr>
          <w:t xml:space="preserve">E.7 </w:t>
        </w:r>
        <w:r w:rsidR="0097592D" w:rsidRPr="0068638C">
          <w:rPr>
            <w:rStyle w:val="Kpr"/>
            <w:rFonts w:ascii="Arial" w:hAnsi="Arial"/>
          </w:rPr>
          <w:t>–</w:t>
        </w:r>
        <w:r w:rsidRPr="0068638C">
          <w:rPr>
            <w:rStyle w:val="Kpr"/>
            <w:rFonts w:ascii="Arial" w:hAnsi="Arial"/>
          </w:rPr>
          <w:t xml:space="preserve"> </w:t>
        </w:r>
        <w:r w:rsidR="0097592D" w:rsidRPr="0068638C">
          <w:rPr>
            <w:rStyle w:val="Kpr"/>
            <w:rFonts w:ascii="Arial" w:hAnsi="Arial"/>
          </w:rPr>
          <w:t>PERIODIC</w:t>
        </w:r>
        <w:r w:rsidR="001A515D" w:rsidRPr="0068638C">
          <w:rPr>
            <w:rStyle w:val="Kpr"/>
            <w:rFonts w:ascii="Arial" w:hAnsi="Arial"/>
          </w:rPr>
          <w:t>AL</w:t>
        </w:r>
        <w:r w:rsidR="0097592D" w:rsidRPr="0068638C">
          <w:rPr>
            <w:rStyle w:val="Kpr"/>
            <w:rFonts w:ascii="Arial" w:hAnsi="Arial"/>
          </w:rPr>
          <w:t xml:space="preserve"> and TOTAL EXPENSES FORM</w:t>
        </w:r>
        <w:r w:rsidR="00916BF3" w:rsidRPr="0068638C">
          <w:rPr>
            <w:rStyle w:val="Kpr"/>
            <w:rFonts w:ascii="Arial" w:hAnsi="Arial"/>
          </w:rPr>
          <w:t xml:space="preserve"> (</w:t>
        </w:r>
        <w:r w:rsidRPr="0068638C">
          <w:rPr>
            <w:rStyle w:val="Kpr"/>
            <w:rFonts w:ascii="Arial" w:hAnsi="Arial"/>
          </w:rPr>
          <w:t>TL)</w:t>
        </w:r>
        <w:r w:rsidRPr="0068638C">
          <w:rPr>
            <w:webHidden/>
          </w:rPr>
          <w:tab/>
        </w:r>
        <w:r w:rsidRPr="0068638C">
          <w:rPr>
            <w:webHidden/>
          </w:rPr>
          <w:fldChar w:fldCharType="begin"/>
        </w:r>
        <w:r w:rsidRPr="0068638C">
          <w:rPr>
            <w:webHidden/>
          </w:rPr>
          <w:instrText xml:space="preserve"> PAGEREF _Toc197901443 \h </w:instrText>
        </w:r>
        <w:r w:rsidRPr="0068638C">
          <w:rPr>
            <w:webHidden/>
          </w:rPr>
        </w:r>
        <w:r w:rsidRPr="0068638C">
          <w:rPr>
            <w:webHidden/>
          </w:rPr>
          <w:fldChar w:fldCharType="separate"/>
        </w:r>
        <w:r w:rsidR="001A44FE">
          <w:rPr>
            <w:webHidden/>
          </w:rPr>
          <w:t>77</w:t>
        </w:r>
        <w:r w:rsidRPr="0068638C">
          <w:rPr>
            <w:webHidden/>
          </w:rPr>
          <w:fldChar w:fldCharType="end"/>
        </w:r>
      </w:hyperlink>
    </w:p>
    <w:p w14:paraId="3A20D453" w14:textId="66BD7217" w:rsidR="003661A7" w:rsidRPr="0068638C" w:rsidRDefault="003661A7" w:rsidP="008453C5">
      <w:pPr>
        <w:pStyle w:val="T2"/>
        <w:rPr>
          <w:rFonts w:cs="Times New Roman"/>
          <w:color w:val="auto"/>
          <w:sz w:val="24"/>
          <w:szCs w:val="24"/>
          <w:lang w:eastAsia="tr-TR"/>
        </w:rPr>
      </w:pPr>
      <w:hyperlink w:anchor="_Toc197901444" w:history="1">
        <w:r w:rsidRPr="0068638C">
          <w:rPr>
            <w:rStyle w:val="Kpr"/>
            <w:rFonts w:ascii="Arial" w:hAnsi="Arial"/>
          </w:rPr>
          <w:t xml:space="preserve">E.8 - </w:t>
        </w:r>
        <w:r w:rsidR="0097592D" w:rsidRPr="0068638C">
          <w:rPr>
            <w:rStyle w:val="Kpr"/>
            <w:rFonts w:ascii="Arial" w:hAnsi="Arial"/>
          </w:rPr>
          <w:t>PERIODIC</w:t>
        </w:r>
        <w:r w:rsidR="001A515D" w:rsidRPr="0068638C">
          <w:rPr>
            <w:rStyle w:val="Kpr"/>
            <w:rFonts w:ascii="Arial" w:hAnsi="Arial"/>
          </w:rPr>
          <w:t>AL</w:t>
        </w:r>
        <w:r w:rsidR="0097592D" w:rsidRPr="0068638C">
          <w:rPr>
            <w:rStyle w:val="Kpr"/>
            <w:rFonts w:ascii="Arial" w:hAnsi="Arial"/>
          </w:rPr>
          <w:t xml:space="preserve"> and TOTAL EXPENSES FORM </w:t>
        </w:r>
        <w:r w:rsidRPr="0068638C">
          <w:rPr>
            <w:rStyle w:val="Kpr"/>
            <w:rFonts w:ascii="Arial" w:hAnsi="Arial"/>
          </w:rPr>
          <w:t>(USD)</w:t>
        </w:r>
        <w:r w:rsidRPr="0068638C">
          <w:rPr>
            <w:webHidden/>
          </w:rPr>
          <w:tab/>
        </w:r>
        <w:r w:rsidRPr="0068638C">
          <w:rPr>
            <w:webHidden/>
          </w:rPr>
          <w:fldChar w:fldCharType="begin"/>
        </w:r>
        <w:r w:rsidRPr="0068638C">
          <w:rPr>
            <w:webHidden/>
          </w:rPr>
          <w:instrText xml:space="preserve"> PAGEREF _Toc197901444 \h </w:instrText>
        </w:r>
        <w:r w:rsidRPr="0068638C">
          <w:rPr>
            <w:webHidden/>
          </w:rPr>
        </w:r>
        <w:r w:rsidRPr="0068638C">
          <w:rPr>
            <w:webHidden/>
          </w:rPr>
          <w:fldChar w:fldCharType="separate"/>
        </w:r>
        <w:r w:rsidR="001A44FE">
          <w:rPr>
            <w:webHidden/>
          </w:rPr>
          <w:t>78</w:t>
        </w:r>
        <w:r w:rsidRPr="0068638C">
          <w:rPr>
            <w:webHidden/>
          </w:rPr>
          <w:fldChar w:fldCharType="end"/>
        </w:r>
      </w:hyperlink>
    </w:p>
    <w:p w14:paraId="187E3DA9" w14:textId="1C4FA8E7" w:rsidR="000226D0" w:rsidRPr="0068638C" w:rsidRDefault="003661A7" w:rsidP="00F70D8E">
      <w:pPr>
        <w:widowControl w:val="0"/>
        <w:tabs>
          <w:tab w:val="left" w:pos="204"/>
        </w:tabs>
        <w:spacing w:line="289" w:lineRule="exact"/>
        <w:jc w:val="both"/>
        <w:rPr>
          <w:rFonts w:cs="Arial"/>
          <w:noProof/>
          <w:webHidden/>
          <w:color w:val="000000"/>
          <w:sz w:val="22"/>
          <w:szCs w:val="22"/>
          <w:lang w:val="en-US"/>
        </w:rPr>
      </w:pPr>
      <w:r w:rsidRPr="0068638C">
        <w:rPr>
          <w:rFonts w:cs="Arial"/>
          <w:noProof/>
          <w:webHidden/>
          <w:color w:val="000000"/>
          <w:sz w:val="22"/>
          <w:szCs w:val="22"/>
          <w:lang w:val="en-US"/>
        </w:rPr>
        <w:fldChar w:fldCharType="end"/>
      </w:r>
    </w:p>
    <w:p w14:paraId="3E103724" w14:textId="77777777" w:rsidR="003661A7" w:rsidRPr="0068638C" w:rsidRDefault="003661A7" w:rsidP="00F70D8E">
      <w:pPr>
        <w:widowControl w:val="0"/>
        <w:tabs>
          <w:tab w:val="left" w:pos="204"/>
        </w:tabs>
        <w:spacing w:line="289" w:lineRule="exact"/>
        <w:jc w:val="both"/>
        <w:rPr>
          <w:rFonts w:cs="Arial"/>
          <w:noProof/>
          <w:webHidden/>
          <w:color w:val="000000"/>
          <w:sz w:val="22"/>
          <w:szCs w:val="22"/>
          <w:lang w:val="en-US"/>
        </w:rPr>
      </w:pPr>
    </w:p>
    <w:p w14:paraId="0F202324" w14:textId="77777777" w:rsidR="003661A7" w:rsidRPr="0068638C" w:rsidRDefault="003661A7" w:rsidP="00F70D8E">
      <w:pPr>
        <w:widowControl w:val="0"/>
        <w:tabs>
          <w:tab w:val="left" w:pos="204"/>
        </w:tabs>
        <w:spacing w:line="289" w:lineRule="exact"/>
        <w:jc w:val="both"/>
        <w:rPr>
          <w:rFonts w:cs="Arial"/>
          <w:noProof/>
          <w:webHidden/>
          <w:color w:val="000000"/>
          <w:sz w:val="22"/>
          <w:szCs w:val="22"/>
          <w:lang w:val="en-US"/>
        </w:rPr>
      </w:pPr>
    </w:p>
    <w:p w14:paraId="5EF0E55B" w14:textId="77777777" w:rsidR="003661A7" w:rsidRPr="0068638C" w:rsidRDefault="003661A7" w:rsidP="00F70D8E">
      <w:pPr>
        <w:widowControl w:val="0"/>
        <w:tabs>
          <w:tab w:val="left" w:pos="204"/>
        </w:tabs>
        <w:spacing w:line="289" w:lineRule="exact"/>
        <w:jc w:val="both"/>
        <w:rPr>
          <w:rFonts w:cs="Arial"/>
          <w:noProof/>
          <w:webHidden/>
          <w:color w:val="000000"/>
          <w:sz w:val="22"/>
          <w:szCs w:val="22"/>
          <w:lang w:val="en-US"/>
        </w:rPr>
      </w:pPr>
    </w:p>
    <w:p w14:paraId="5A9BC69F" w14:textId="77777777" w:rsidR="00916BF3" w:rsidRDefault="00916BF3" w:rsidP="00F70D8E">
      <w:pPr>
        <w:widowControl w:val="0"/>
        <w:tabs>
          <w:tab w:val="left" w:pos="204"/>
        </w:tabs>
        <w:spacing w:line="289" w:lineRule="exact"/>
        <w:jc w:val="both"/>
        <w:rPr>
          <w:rFonts w:cs="Arial"/>
          <w:noProof/>
          <w:webHidden/>
          <w:color w:val="000000"/>
          <w:sz w:val="22"/>
          <w:szCs w:val="22"/>
          <w:lang w:val="en-US"/>
        </w:rPr>
      </w:pPr>
    </w:p>
    <w:p w14:paraId="251FB78D" w14:textId="77777777" w:rsidR="008A5252" w:rsidRDefault="008A5252" w:rsidP="00F70D8E">
      <w:pPr>
        <w:widowControl w:val="0"/>
        <w:tabs>
          <w:tab w:val="left" w:pos="204"/>
        </w:tabs>
        <w:spacing w:line="289" w:lineRule="exact"/>
        <w:jc w:val="both"/>
        <w:rPr>
          <w:rFonts w:cs="Arial"/>
          <w:noProof/>
          <w:webHidden/>
          <w:color w:val="000000"/>
          <w:sz w:val="22"/>
          <w:szCs w:val="22"/>
          <w:lang w:val="en-US"/>
        </w:rPr>
      </w:pPr>
    </w:p>
    <w:p w14:paraId="4CD16461" w14:textId="77777777" w:rsidR="008A5252" w:rsidRPr="0068638C" w:rsidRDefault="008A5252" w:rsidP="00F70D8E">
      <w:pPr>
        <w:widowControl w:val="0"/>
        <w:tabs>
          <w:tab w:val="left" w:pos="204"/>
        </w:tabs>
        <w:spacing w:line="289" w:lineRule="exact"/>
        <w:jc w:val="both"/>
        <w:rPr>
          <w:rFonts w:cs="Arial"/>
          <w:noProof/>
          <w:webHidden/>
          <w:color w:val="000000"/>
          <w:sz w:val="22"/>
          <w:szCs w:val="22"/>
          <w:lang w:val="en-US"/>
        </w:rPr>
      </w:pPr>
    </w:p>
    <w:p w14:paraId="1804B402" w14:textId="77777777" w:rsidR="00916BF3" w:rsidRPr="0068638C" w:rsidRDefault="00916BF3" w:rsidP="00F70D8E">
      <w:pPr>
        <w:widowControl w:val="0"/>
        <w:tabs>
          <w:tab w:val="left" w:pos="204"/>
        </w:tabs>
        <w:spacing w:line="289" w:lineRule="exact"/>
        <w:jc w:val="both"/>
        <w:rPr>
          <w:rFonts w:cs="Arial"/>
          <w:noProof/>
          <w:webHidden/>
          <w:color w:val="000000"/>
          <w:sz w:val="22"/>
          <w:szCs w:val="22"/>
          <w:lang w:val="en-US"/>
        </w:rPr>
      </w:pPr>
    </w:p>
    <w:p w14:paraId="077A713E" w14:textId="77777777" w:rsidR="00916BF3" w:rsidRPr="0068638C" w:rsidRDefault="00916BF3" w:rsidP="00F70D8E">
      <w:pPr>
        <w:widowControl w:val="0"/>
        <w:tabs>
          <w:tab w:val="left" w:pos="204"/>
        </w:tabs>
        <w:spacing w:line="289" w:lineRule="exact"/>
        <w:jc w:val="both"/>
        <w:rPr>
          <w:rFonts w:cs="Arial"/>
          <w:noProof/>
          <w:webHidden/>
          <w:color w:val="000000"/>
          <w:sz w:val="22"/>
          <w:szCs w:val="22"/>
          <w:lang w:val="en-US"/>
        </w:rPr>
      </w:pPr>
    </w:p>
    <w:p w14:paraId="7F571A0E" w14:textId="77777777" w:rsidR="003661A7" w:rsidRPr="0068638C" w:rsidRDefault="003661A7" w:rsidP="00F70D8E">
      <w:pPr>
        <w:widowControl w:val="0"/>
        <w:tabs>
          <w:tab w:val="left" w:pos="204"/>
        </w:tabs>
        <w:spacing w:line="289" w:lineRule="exact"/>
        <w:jc w:val="both"/>
        <w:rPr>
          <w:rFonts w:cs="Arial"/>
          <w:noProof/>
          <w:webHidden/>
          <w:color w:val="000000"/>
          <w:sz w:val="22"/>
          <w:szCs w:val="22"/>
          <w:lang w:val="en-US"/>
        </w:rPr>
      </w:pPr>
    </w:p>
    <w:p w14:paraId="4B8F96AD" w14:textId="77777777" w:rsidR="003661A7" w:rsidRPr="0068638C" w:rsidRDefault="003661A7" w:rsidP="00F70D8E">
      <w:pPr>
        <w:widowControl w:val="0"/>
        <w:tabs>
          <w:tab w:val="left" w:pos="204"/>
        </w:tabs>
        <w:spacing w:line="289" w:lineRule="exact"/>
        <w:jc w:val="both"/>
        <w:rPr>
          <w:rFonts w:ascii="Arial" w:hAnsi="Arial" w:cs="Arial"/>
          <w:b/>
          <w:lang w:val="en-US"/>
        </w:rPr>
      </w:pPr>
    </w:p>
    <w:p w14:paraId="5E9453F8" w14:textId="77777777" w:rsidR="00F70D8E" w:rsidRPr="0068638C" w:rsidRDefault="00F70D8E" w:rsidP="00F70D8E">
      <w:pPr>
        <w:widowControl w:val="0"/>
        <w:tabs>
          <w:tab w:val="left" w:pos="204"/>
        </w:tabs>
        <w:spacing w:line="289" w:lineRule="exact"/>
        <w:jc w:val="both"/>
        <w:rPr>
          <w:rFonts w:ascii="Arial" w:hAnsi="Arial" w:cs="Arial"/>
          <w:b/>
          <w:lang w:val="en-US"/>
        </w:rPr>
      </w:pPr>
    </w:p>
    <w:p w14:paraId="7B664B39" w14:textId="77777777" w:rsidR="00171AED" w:rsidRPr="0068638C" w:rsidRDefault="001B5E9F" w:rsidP="002C3A68">
      <w:pPr>
        <w:pStyle w:val="Balk1"/>
        <w:pBdr>
          <w:top w:val="double" w:sz="4" w:space="1" w:color="auto"/>
          <w:left w:val="double" w:sz="4" w:space="4" w:color="auto"/>
          <w:bottom w:val="double" w:sz="4" w:space="1" w:color="auto"/>
          <w:right w:val="double" w:sz="4" w:space="0" w:color="auto"/>
        </w:pBdr>
        <w:rPr>
          <w:rFonts w:ascii="Arial" w:hAnsi="Arial" w:cs="Arial"/>
          <w:bCs/>
          <w:i w:val="0"/>
          <w:iCs/>
          <w:sz w:val="24"/>
          <w:szCs w:val="24"/>
          <w:lang w:val="en-US"/>
        </w:rPr>
      </w:pPr>
      <w:bookmarkStart w:id="0" w:name="_Toc118537621"/>
      <w:bookmarkStart w:id="1" w:name="_Toc149037840"/>
      <w:bookmarkStart w:id="2" w:name="_Toc197901419"/>
      <w:r w:rsidRPr="0068638C">
        <w:rPr>
          <w:rFonts w:ascii="Arial" w:hAnsi="Arial" w:cs="Arial"/>
          <w:bCs/>
          <w:i w:val="0"/>
          <w:iCs/>
          <w:sz w:val="24"/>
          <w:szCs w:val="24"/>
          <w:lang w:val="en-US"/>
        </w:rPr>
        <w:lastRenderedPageBreak/>
        <w:t>SECTION</w:t>
      </w:r>
      <w:r w:rsidR="00171AED" w:rsidRPr="0068638C">
        <w:rPr>
          <w:rFonts w:ascii="Arial" w:hAnsi="Arial" w:cs="Arial"/>
          <w:bCs/>
          <w:i w:val="0"/>
          <w:iCs/>
          <w:sz w:val="24"/>
          <w:szCs w:val="24"/>
          <w:lang w:val="en-US"/>
        </w:rPr>
        <w:t xml:space="preserve"> A</w:t>
      </w:r>
      <w:r w:rsidR="00287023" w:rsidRPr="0068638C">
        <w:rPr>
          <w:rFonts w:ascii="Arial" w:hAnsi="Arial" w:cs="Arial"/>
          <w:bCs/>
          <w:i w:val="0"/>
          <w:iCs/>
          <w:sz w:val="24"/>
          <w:szCs w:val="24"/>
          <w:lang w:val="en-US"/>
        </w:rPr>
        <w:t xml:space="preserve"> – </w:t>
      </w:r>
      <w:r w:rsidR="00171AED" w:rsidRPr="0068638C">
        <w:rPr>
          <w:rFonts w:ascii="Arial" w:hAnsi="Arial" w:cs="Arial"/>
          <w:bCs/>
          <w:i w:val="0"/>
          <w:iCs/>
          <w:sz w:val="24"/>
          <w:szCs w:val="24"/>
          <w:lang w:val="en-US"/>
        </w:rPr>
        <w:t>PROJE</w:t>
      </w:r>
      <w:r w:rsidRPr="0068638C">
        <w:rPr>
          <w:rFonts w:ascii="Arial" w:hAnsi="Arial" w:cs="Arial"/>
          <w:bCs/>
          <w:i w:val="0"/>
          <w:iCs/>
          <w:sz w:val="24"/>
          <w:szCs w:val="24"/>
          <w:lang w:val="en-US"/>
        </w:rPr>
        <w:t>CT</w:t>
      </w:r>
      <w:r w:rsidR="00171AED" w:rsidRPr="0068638C">
        <w:rPr>
          <w:rFonts w:ascii="Arial" w:hAnsi="Arial" w:cs="Arial"/>
          <w:bCs/>
          <w:i w:val="0"/>
          <w:iCs/>
          <w:sz w:val="24"/>
          <w:szCs w:val="24"/>
          <w:lang w:val="en-US"/>
        </w:rPr>
        <w:t xml:space="preserve"> </w:t>
      </w:r>
      <w:r w:rsidRPr="0068638C">
        <w:rPr>
          <w:rFonts w:ascii="Arial" w:hAnsi="Arial" w:cs="Arial"/>
          <w:bCs/>
          <w:i w:val="0"/>
          <w:iCs/>
          <w:sz w:val="24"/>
          <w:szCs w:val="24"/>
          <w:lang w:val="en-US"/>
        </w:rPr>
        <w:t>and</w:t>
      </w:r>
      <w:r w:rsidR="00171AED" w:rsidRPr="0068638C">
        <w:rPr>
          <w:rFonts w:ascii="Arial" w:hAnsi="Arial" w:cs="Arial"/>
          <w:bCs/>
          <w:i w:val="0"/>
          <w:iCs/>
          <w:sz w:val="24"/>
          <w:szCs w:val="24"/>
          <w:lang w:val="en-US"/>
        </w:rPr>
        <w:t xml:space="preserve"> </w:t>
      </w:r>
      <w:bookmarkEnd w:id="0"/>
      <w:bookmarkEnd w:id="1"/>
      <w:bookmarkEnd w:id="2"/>
      <w:r w:rsidRPr="0068638C">
        <w:rPr>
          <w:rFonts w:ascii="Arial" w:hAnsi="Arial" w:cs="Arial"/>
          <w:bCs/>
          <w:i w:val="0"/>
          <w:iCs/>
          <w:sz w:val="24"/>
          <w:szCs w:val="24"/>
          <w:lang w:val="en-US"/>
        </w:rPr>
        <w:t>COMPANY INFORMATION</w:t>
      </w:r>
    </w:p>
    <w:p w14:paraId="1E60CCC2" w14:textId="77777777" w:rsidR="00287023" w:rsidRPr="0068638C" w:rsidRDefault="00287023" w:rsidP="002C3A68">
      <w:pPr>
        <w:pStyle w:val="Balk2"/>
        <w:numPr>
          <w:ilvl w:val="0"/>
          <w:numId w:val="0"/>
        </w:numPr>
        <w:rPr>
          <w:rFonts w:ascii="Arial" w:hAnsi="Arial" w:cs="Arial"/>
          <w:i w:val="0"/>
          <w:sz w:val="22"/>
          <w:szCs w:val="22"/>
          <w:lang w:val="en-US"/>
        </w:rPr>
      </w:pPr>
    </w:p>
    <w:p w14:paraId="029BFC7B" w14:textId="77777777" w:rsidR="002C3A68" w:rsidRPr="0068638C" w:rsidRDefault="002C3A68" w:rsidP="002C3A68">
      <w:pPr>
        <w:rPr>
          <w:lang w:val="en-US"/>
        </w:rPr>
      </w:pPr>
    </w:p>
    <w:p w14:paraId="3531B188" w14:textId="77777777" w:rsidR="0049103D" w:rsidRPr="0068638C" w:rsidRDefault="0049103D" w:rsidP="005E1DBA">
      <w:pPr>
        <w:rPr>
          <w:rFonts w:ascii="Arial" w:hAnsi="Arial" w:cs="Arial"/>
          <w:b/>
          <w:sz w:val="22"/>
          <w:szCs w:val="22"/>
          <w:lang w:val="en-US"/>
        </w:rPr>
      </w:pPr>
    </w:p>
    <w:p w14:paraId="4E7486C0" w14:textId="77777777" w:rsidR="00423DBB" w:rsidRPr="0068638C" w:rsidRDefault="00423DBB" w:rsidP="005E1DBA">
      <w:pPr>
        <w:rPr>
          <w:rFonts w:ascii="Arial" w:hAnsi="Arial" w:cs="Arial"/>
          <w:b/>
          <w:sz w:val="22"/>
          <w:szCs w:val="22"/>
          <w:lang w:val="en-US"/>
        </w:rPr>
      </w:pPr>
    </w:p>
    <w:p w14:paraId="67624425" w14:textId="77777777" w:rsidR="00423DBB" w:rsidRPr="0068638C" w:rsidRDefault="001B5E9F" w:rsidP="00423DBB">
      <w:pPr>
        <w:spacing w:line="360" w:lineRule="auto"/>
        <w:rPr>
          <w:rFonts w:ascii="Arial" w:hAnsi="Arial" w:cs="Arial"/>
          <w:b/>
          <w:sz w:val="22"/>
          <w:szCs w:val="22"/>
          <w:lang w:val="en-US"/>
        </w:rPr>
      </w:pPr>
      <w:r w:rsidRPr="0068638C">
        <w:rPr>
          <w:rFonts w:ascii="Arial" w:hAnsi="Arial" w:cs="Arial"/>
          <w:b/>
          <w:sz w:val="22"/>
          <w:szCs w:val="22"/>
          <w:lang w:val="en-US"/>
        </w:rPr>
        <w:t>Objectives of the Project (Summary)</w:t>
      </w:r>
      <w:r w:rsidR="008453C5">
        <w:rPr>
          <w:rFonts w:ascii="Arial" w:hAnsi="Arial" w:cs="Arial"/>
          <w:b/>
          <w:sz w:val="22"/>
          <w:szCs w:val="22"/>
          <w:lang w:val="en-US"/>
        </w:rPr>
        <w:t>:</w:t>
      </w:r>
    </w:p>
    <w:p w14:paraId="3FDD3BD3" w14:textId="77777777" w:rsidR="00423DBB" w:rsidRPr="0068638C" w:rsidRDefault="00423DBB" w:rsidP="00423DBB">
      <w:pPr>
        <w:spacing w:line="360" w:lineRule="auto"/>
        <w:jc w:val="both"/>
        <w:rPr>
          <w:rFonts w:ascii="Arial" w:hAnsi="Arial" w:cs="Arial"/>
          <w:color w:val="0000FF"/>
          <w:sz w:val="22"/>
          <w:szCs w:val="22"/>
          <w:lang w:val="en-US"/>
        </w:rPr>
      </w:pPr>
      <w:r w:rsidRPr="0068638C">
        <w:rPr>
          <w:rFonts w:ascii="Arial" w:hAnsi="Arial" w:cs="Arial"/>
          <w:color w:val="0000FF"/>
          <w:sz w:val="22"/>
          <w:szCs w:val="22"/>
          <w:lang w:val="en-US"/>
        </w:rPr>
        <w:tab/>
      </w:r>
    </w:p>
    <w:p w14:paraId="254CD536" w14:textId="77777777" w:rsidR="00423DBB" w:rsidRPr="0068638C" w:rsidRDefault="00423DBB" w:rsidP="00423DBB">
      <w:pPr>
        <w:spacing w:line="360" w:lineRule="auto"/>
        <w:jc w:val="both"/>
        <w:rPr>
          <w:rFonts w:ascii="Arial" w:hAnsi="Arial" w:cs="Arial"/>
          <w:color w:val="0000FF"/>
          <w:sz w:val="22"/>
          <w:szCs w:val="22"/>
          <w:lang w:val="en-US"/>
        </w:rPr>
      </w:pPr>
    </w:p>
    <w:p w14:paraId="0F9C3E01" w14:textId="77777777" w:rsidR="00423DBB" w:rsidRPr="0068638C" w:rsidRDefault="00423DBB" w:rsidP="00423DBB">
      <w:pPr>
        <w:spacing w:line="360" w:lineRule="auto"/>
        <w:jc w:val="both"/>
        <w:rPr>
          <w:rFonts w:ascii="Arial" w:hAnsi="Arial" w:cs="Arial"/>
          <w:color w:val="0000FF"/>
          <w:sz w:val="22"/>
          <w:szCs w:val="22"/>
          <w:lang w:val="en-US"/>
        </w:rPr>
      </w:pPr>
    </w:p>
    <w:p w14:paraId="7803677B" w14:textId="77777777" w:rsidR="00423DBB" w:rsidRPr="0068638C" w:rsidRDefault="00423DBB" w:rsidP="00423DBB">
      <w:pPr>
        <w:spacing w:line="360" w:lineRule="auto"/>
        <w:jc w:val="both"/>
        <w:rPr>
          <w:rFonts w:ascii="Arial" w:hAnsi="Arial" w:cs="Arial"/>
          <w:color w:val="0000FF"/>
          <w:sz w:val="22"/>
          <w:szCs w:val="22"/>
          <w:lang w:val="en-US"/>
        </w:rPr>
      </w:pPr>
    </w:p>
    <w:p w14:paraId="35A5BF96" w14:textId="77777777" w:rsidR="00423DBB" w:rsidRPr="0068638C" w:rsidRDefault="00423DBB" w:rsidP="00423DBB">
      <w:pPr>
        <w:spacing w:line="360" w:lineRule="auto"/>
        <w:jc w:val="both"/>
        <w:rPr>
          <w:rFonts w:ascii="Arial" w:hAnsi="Arial" w:cs="Arial"/>
          <w:color w:val="0000FF"/>
          <w:sz w:val="22"/>
          <w:szCs w:val="22"/>
          <w:lang w:val="en-US"/>
        </w:rPr>
      </w:pPr>
      <w:r w:rsidRPr="0068638C">
        <w:rPr>
          <w:rFonts w:ascii="Arial" w:hAnsi="Arial" w:cs="Arial"/>
          <w:color w:val="0000FF"/>
          <w:sz w:val="22"/>
          <w:szCs w:val="22"/>
          <w:lang w:val="en-US"/>
        </w:rPr>
        <w:t xml:space="preserve"> </w:t>
      </w:r>
    </w:p>
    <w:p w14:paraId="32B3B888" w14:textId="77777777" w:rsidR="00423DBB" w:rsidRPr="0068638C" w:rsidRDefault="00423DBB" w:rsidP="00423DBB">
      <w:pPr>
        <w:spacing w:line="360" w:lineRule="auto"/>
        <w:jc w:val="both"/>
        <w:rPr>
          <w:rFonts w:ascii="Arial" w:hAnsi="Arial" w:cs="Arial"/>
          <w:sz w:val="22"/>
          <w:szCs w:val="22"/>
          <w:lang w:val="en-US"/>
        </w:rPr>
      </w:pPr>
    </w:p>
    <w:p w14:paraId="33BB077C" w14:textId="77777777" w:rsidR="00423DBB" w:rsidRPr="0068638C" w:rsidRDefault="00423DBB" w:rsidP="00423DBB">
      <w:pPr>
        <w:spacing w:line="360" w:lineRule="auto"/>
        <w:jc w:val="both"/>
        <w:rPr>
          <w:rFonts w:ascii="Arial" w:hAnsi="Arial" w:cs="Arial"/>
          <w:sz w:val="22"/>
          <w:szCs w:val="22"/>
          <w:lang w:val="en-US"/>
        </w:rPr>
      </w:pPr>
    </w:p>
    <w:p w14:paraId="291ADDDD" w14:textId="77777777" w:rsidR="00423DBB" w:rsidRPr="0068638C" w:rsidRDefault="001B5E9F" w:rsidP="00423DBB">
      <w:pPr>
        <w:spacing w:line="360" w:lineRule="auto"/>
        <w:jc w:val="both"/>
        <w:rPr>
          <w:rFonts w:ascii="Arial" w:hAnsi="Arial" w:cs="Arial"/>
          <w:b/>
          <w:bCs/>
          <w:sz w:val="22"/>
          <w:szCs w:val="22"/>
          <w:lang w:val="en-US"/>
        </w:rPr>
      </w:pPr>
      <w:r w:rsidRPr="0068638C">
        <w:rPr>
          <w:rFonts w:ascii="Arial" w:hAnsi="Arial" w:cs="Arial"/>
          <w:b/>
          <w:bCs/>
          <w:sz w:val="22"/>
          <w:szCs w:val="22"/>
          <w:lang w:val="en-US"/>
        </w:rPr>
        <w:t>Innovative Aspects of the Project</w:t>
      </w:r>
      <w:r w:rsidR="00423DBB" w:rsidRPr="0068638C">
        <w:rPr>
          <w:rFonts w:ascii="Arial" w:hAnsi="Arial" w:cs="Arial"/>
          <w:b/>
          <w:bCs/>
          <w:sz w:val="22"/>
          <w:szCs w:val="22"/>
          <w:lang w:val="en-US"/>
        </w:rPr>
        <w:t xml:space="preserve"> (</w:t>
      </w:r>
      <w:r w:rsidRPr="0068638C">
        <w:rPr>
          <w:rFonts w:ascii="Arial" w:hAnsi="Arial" w:cs="Arial"/>
          <w:b/>
          <w:bCs/>
          <w:sz w:val="22"/>
          <w:szCs w:val="22"/>
          <w:lang w:val="en-US"/>
        </w:rPr>
        <w:t>Summary</w:t>
      </w:r>
      <w:r w:rsidR="00423DBB" w:rsidRPr="0068638C">
        <w:rPr>
          <w:rFonts w:ascii="Arial" w:hAnsi="Arial" w:cs="Arial"/>
          <w:b/>
          <w:bCs/>
          <w:sz w:val="22"/>
          <w:szCs w:val="22"/>
          <w:lang w:val="en-US"/>
        </w:rPr>
        <w:t>):</w:t>
      </w:r>
    </w:p>
    <w:p w14:paraId="06BE3B82" w14:textId="77777777" w:rsidR="00423DBB" w:rsidRPr="0068638C" w:rsidRDefault="00423DBB" w:rsidP="00423DBB">
      <w:pPr>
        <w:suppressAutoHyphens w:val="0"/>
        <w:spacing w:line="360" w:lineRule="auto"/>
        <w:jc w:val="both"/>
        <w:rPr>
          <w:rFonts w:ascii="Arial" w:hAnsi="Arial" w:cs="Arial"/>
          <w:color w:val="000000"/>
          <w:sz w:val="22"/>
          <w:szCs w:val="22"/>
          <w:lang w:val="en-US"/>
        </w:rPr>
      </w:pPr>
    </w:p>
    <w:p w14:paraId="4AFDA3FF" w14:textId="77777777" w:rsidR="00423DBB" w:rsidRPr="0068638C" w:rsidRDefault="00423DBB" w:rsidP="00423DBB">
      <w:pPr>
        <w:suppressAutoHyphens w:val="0"/>
        <w:spacing w:line="360" w:lineRule="auto"/>
        <w:jc w:val="both"/>
        <w:rPr>
          <w:rFonts w:ascii="Arial" w:hAnsi="Arial" w:cs="Arial"/>
          <w:color w:val="000000"/>
          <w:sz w:val="22"/>
          <w:szCs w:val="22"/>
          <w:lang w:val="en-US"/>
        </w:rPr>
      </w:pPr>
    </w:p>
    <w:p w14:paraId="7F894932" w14:textId="77777777" w:rsidR="00423DBB" w:rsidRPr="0068638C" w:rsidRDefault="00423DBB" w:rsidP="00423DBB">
      <w:pPr>
        <w:suppressAutoHyphens w:val="0"/>
        <w:spacing w:line="360" w:lineRule="auto"/>
        <w:jc w:val="both"/>
        <w:rPr>
          <w:rFonts w:ascii="Arial" w:hAnsi="Arial" w:cs="Arial"/>
          <w:color w:val="000000"/>
          <w:sz w:val="22"/>
          <w:szCs w:val="22"/>
          <w:lang w:val="en-US"/>
        </w:rPr>
      </w:pPr>
    </w:p>
    <w:p w14:paraId="50CA0204" w14:textId="77777777" w:rsidR="00423DBB" w:rsidRPr="0068638C" w:rsidRDefault="00423DBB" w:rsidP="00423DBB">
      <w:pPr>
        <w:suppressAutoHyphens w:val="0"/>
        <w:spacing w:line="360" w:lineRule="auto"/>
        <w:jc w:val="both"/>
        <w:rPr>
          <w:rFonts w:ascii="Arial" w:hAnsi="Arial" w:cs="Arial"/>
          <w:color w:val="000000"/>
          <w:sz w:val="22"/>
          <w:szCs w:val="22"/>
          <w:lang w:val="en-US"/>
        </w:rPr>
      </w:pPr>
    </w:p>
    <w:p w14:paraId="70BC4138" w14:textId="77777777" w:rsidR="00423DBB" w:rsidRPr="0068638C" w:rsidRDefault="00423DBB" w:rsidP="00423DBB">
      <w:pPr>
        <w:suppressAutoHyphens w:val="0"/>
        <w:spacing w:line="360" w:lineRule="auto"/>
        <w:jc w:val="both"/>
        <w:rPr>
          <w:rFonts w:ascii="Arial" w:hAnsi="Arial" w:cs="Arial"/>
          <w:color w:val="000000"/>
          <w:sz w:val="22"/>
          <w:szCs w:val="22"/>
          <w:lang w:val="en-US"/>
        </w:rPr>
      </w:pPr>
    </w:p>
    <w:p w14:paraId="011F0585" w14:textId="77777777" w:rsidR="00423DBB" w:rsidRPr="0068638C" w:rsidRDefault="00423DBB" w:rsidP="00423DBB">
      <w:pPr>
        <w:suppressAutoHyphens w:val="0"/>
        <w:spacing w:line="360" w:lineRule="auto"/>
        <w:jc w:val="both"/>
        <w:rPr>
          <w:rFonts w:ascii="Arial" w:hAnsi="Arial" w:cs="Arial"/>
          <w:color w:val="000000"/>
          <w:sz w:val="22"/>
          <w:szCs w:val="22"/>
          <w:lang w:val="en-US"/>
        </w:rPr>
      </w:pPr>
    </w:p>
    <w:p w14:paraId="1E2382AE" w14:textId="77777777" w:rsidR="00423DBB" w:rsidRPr="0068638C" w:rsidRDefault="00423DBB" w:rsidP="00423DBB">
      <w:pPr>
        <w:suppressAutoHyphens w:val="0"/>
        <w:spacing w:line="360" w:lineRule="auto"/>
        <w:jc w:val="both"/>
        <w:rPr>
          <w:rFonts w:ascii="Arial" w:hAnsi="Arial" w:cs="Arial"/>
          <w:color w:val="000000"/>
          <w:sz w:val="22"/>
          <w:szCs w:val="22"/>
          <w:lang w:val="en-US"/>
        </w:rPr>
      </w:pPr>
    </w:p>
    <w:p w14:paraId="53590C00" w14:textId="77777777" w:rsidR="00423DBB" w:rsidRPr="0068638C" w:rsidRDefault="00423DBB" w:rsidP="00423DBB">
      <w:pPr>
        <w:spacing w:line="360" w:lineRule="auto"/>
        <w:jc w:val="both"/>
        <w:rPr>
          <w:rFonts w:ascii="Arial" w:hAnsi="Arial" w:cs="Arial"/>
          <w:bCs/>
          <w:sz w:val="22"/>
          <w:szCs w:val="22"/>
          <w:lang w:val="en-US"/>
        </w:rPr>
      </w:pPr>
    </w:p>
    <w:p w14:paraId="1A2E4996" w14:textId="77777777" w:rsidR="00423DBB" w:rsidRPr="0068638C" w:rsidRDefault="001B5E9F" w:rsidP="00423DBB">
      <w:pPr>
        <w:spacing w:line="360" w:lineRule="auto"/>
        <w:jc w:val="both"/>
        <w:rPr>
          <w:rFonts w:ascii="Arial" w:hAnsi="Arial" w:cs="Arial"/>
          <w:b/>
          <w:bCs/>
          <w:sz w:val="22"/>
          <w:szCs w:val="22"/>
          <w:lang w:val="en-US"/>
        </w:rPr>
      </w:pPr>
      <w:r w:rsidRPr="0068638C">
        <w:rPr>
          <w:rFonts w:ascii="Arial" w:hAnsi="Arial" w:cs="Arial"/>
          <w:b/>
          <w:bCs/>
          <w:sz w:val="22"/>
          <w:szCs w:val="22"/>
          <w:lang w:val="en-US"/>
        </w:rPr>
        <w:t xml:space="preserve">Methods to be Applied </w:t>
      </w:r>
      <w:r w:rsidR="00423DBB" w:rsidRPr="0068638C">
        <w:rPr>
          <w:rFonts w:ascii="Arial" w:hAnsi="Arial" w:cs="Arial"/>
          <w:b/>
          <w:bCs/>
          <w:sz w:val="22"/>
          <w:szCs w:val="22"/>
          <w:lang w:val="en-US"/>
        </w:rPr>
        <w:t>(</w:t>
      </w:r>
      <w:r w:rsidRPr="0068638C">
        <w:rPr>
          <w:rFonts w:ascii="Arial" w:hAnsi="Arial" w:cs="Arial"/>
          <w:b/>
          <w:bCs/>
          <w:sz w:val="22"/>
          <w:szCs w:val="22"/>
          <w:lang w:val="en-US"/>
        </w:rPr>
        <w:t>Summary</w:t>
      </w:r>
      <w:r w:rsidR="00423DBB" w:rsidRPr="0068638C">
        <w:rPr>
          <w:rFonts w:ascii="Arial" w:hAnsi="Arial" w:cs="Arial"/>
          <w:b/>
          <w:bCs/>
          <w:sz w:val="22"/>
          <w:szCs w:val="22"/>
          <w:lang w:val="en-US"/>
        </w:rPr>
        <w:t>):</w:t>
      </w:r>
    </w:p>
    <w:p w14:paraId="7CC9B8BC" w14:textId="77777777" w:rsidR="00423DBB" w:rsidRPr="0068638C" w:rsidRDefault="00423DBB" w:rsidP="00423DBB">
      <w:pPr>
        <w:spacing w:line="360" w:lineRule="auto"/>
        <w:jc w:val="both"/>
        <w:rPr>
          <w:rFonts w:ascii="Arial" w:hAnsi="Arial" w:cs="Arial"/>
          <w:bCs/>
          <w:sz w:val="22"/>
          <w:szCs w:val="22"/>
          <w:lang w:val="en-US"/>
        </w:rPr>
      </w:pPr>
      <w:r w:rsidRPr="0068638C">
        <w:rPr>
          <w:rFonts w:ascii="Arial" w:hAnsi="Arial" w:cs="Arial"/>
          <w:bCs/>
          <w:sz w:val="22"/>
          <w:szCs w:val="22"/>
          <w:lang w:val="en-US"/>
        </w:rPr>
        <w:tab/>
      </w:r>
    </w:p>
    <w:p w14:paraId="61C0FBCE" w14:textId="77777777" w:rsidR="00423DBB" w:rsidRPr="0068638C" w:rsidRDefault="00423DBB" w:rsidP="00423DBB">
      <w:pPr>
        <w:spacing w:line="360" w:lineRule="auto"/>
        <w:jc w:val="both"/>
        <w:rPr>
          <w:rFonts w:ascii="Arial" w:hAnsi="Arial" w:cs="Arial"/>
          <w:bCs/>
          <w:sz w:val="22"/>
          <w:szCs w:val="22"/>
          <w:lang w:val="en-US"/>
        </w:rPr>
      </w:pPr>
    </w:p>
    <w:p w14:paraId="43890340" w14:textId="77777777" w:rsidR="00423DBB" w:rsidRPr="0068638C" w:rsidRDefault="00423DBB" w:rsidP="00423DBB">
      <w:pPr>
        <w:spacing w:line="360" w:lineRule="auto"/>
        <w:jc w:val="both"/>
        <w:rPr>
          <w:rFonts w:ascii="Arial" w:hAnsi="Arial" w:cs="Arial"/>
          <w:bCs/>
          <w:sz w:val="22"/>
          <w:szCs w:val="22"/>
          <w:lang w:val="en-US"/>
        </w:rPr>
      </w:pPr>
    </w:p>
    <w:p w14:paraId="7A4E79ED" w14:textId="77777777" w:rsidR="00423DBB" w:rsidRPr="0068638C" w:rsidRDefault="00423DBB" w:rsidP="00423DBB">
      <w:pPr>
        <w:spacing w:line="360" w:lineRule="auto"/>
        <w:jc w:val="both"/>
        <w:rPr>
          <w:rFonts w:ascii="Arial" w:hAnsi="Arial" w:cs="Arial"/>
          <w:bCs/>
          <w:sz w:val="22"/>
          <w:szCs w:val="22"/>
          <w:lang w:val="en-US"/>
        </w:rPr>
      </w:pPr>
    </w:p>
    <w:p w14:paraId="2FA86479" w14:textId="77777777" w:rsidR="00423DBB" w:rsidRPr="0068638C" w:rsidRDefault="00423DBB" w:rsidP="00423DBB">
      <w:pPr>
        <w:spacing w:line="360" w:lineRule="auto"/>
        <w:jc w:val="both"/>
        <w:rPr>
          <w:rFonts w:ascii="Arial" w:hAnsi="Arial" w:cs="Arial"/>
          <w:bCs/>
          <w:sz w:val="22"/>
          <w:szCs w:val="22"/>
          <w:lang w:val="en-US"/>
        </w:rPr>
      </w:pPr>
    </w:p>
    <w:p w14:paraId="6A2334AB" w14:textId="77777777" w:rsidR="00423DBB" w:rsidRPr="0068638C" w:rsidRDefault="00423DBB" w:rsidP="00423DBB">
      <w:pPr>
        <w:spacing w:line="360" w:lineRule="auto"/>
        <w:jc w:val="both"/>
        <w:rPr>
          <w:rFonts w:ascii="Arial" w:hAnsi="Arial" w:cs="Arial"/>
          <w:bCs/>
          <w:sz w:val="22"/>
          <w:szCs w:val="22"/>
          <w:lang w:val="en-US"/>
        </w:rPr>
      </w:pPr>
    </w:p>
    <w:p w14:paraId="63A88598" w14:textId="77777777" w:rsidR="00423DBB" w:rsidRPr="0068638C" w:rsidRDefault="00423DBB" w:rsidP="00423DBB">
      <w:pPr>
        <w:spacing w:line="360" w:lineRule="auto"/>
        <w:jc w:val="both"/>
        <w:rPr>
          <w:rFonts w:ascii="Arial" w:hAnsi="Arial" w:cs="Arial"/>
          <w:bCs/>
          <w:sz w:val="22"/>
          <w:szCs w:val="22"/>
          <w:lang w:val="en-US"/>
        </w:rPr>
      </w:pPr>
    </w:p>
    <w:p w14:paraId="531A13A0" w14:textId="77777777" w:rsidR="00423DBB" w:rsidRPr="0068638C" w:rsidRDefault="001B5E9F" w:rsidP="00423DBB">
      <w:pPr>
        <w:spacing w:line="360" w:lineRule="auto"/>
        <w:jc w:val="both"/>
        <w:rPr>
          <w:rFonts w:ascii="Arial" w:hAnsi="Arial" w:cs="Arial"/>
          <w:b/>
          <w:sz w:val="22"/>
          <w:szCs w:val="22"/>
          <w:lang w:val="en-US"/>
        </w:rPr>
      </w:pPr>
      <w:proofErr w:type="gramStart"/>
      <w:r w:rsidRPr="0068638C">
        <w:rPr>
          <w:rFonts w:ascii="Arial" w:hAnsi="Arial" w:cs="Arial"/>
          <w:b/>
          <w:bCs/>
          <w:sz w:val="22"/>
          <w:szCs w:val="22"/>
          <w:lang w:val="en-US"/>
        </w:rPr>
        <w:t>Economical</w:t>
      </w:r>
      <w:proofErr w:type="gramEnd"/>
      <w:r w:rsidRPr="0068638C">
        <w:rPr>
          <w:rFonts w:ascii="Arial" w:hAnsi="Arial" w:cs="Arial"/>
          <w:b/>
          <w:bCs/>
          <w:sz w:val="22"/>
          <w:szCs w:val="22"/>
          <w:lang w:val="en-US"/>
        </w:rPr>
        <w:t xml:space="preserve"> and National Outcomes of the Project</w:t>
      </w:r>
      <w:r w:rsidR="00423DBB" w:rsidRPr="0068638C">
        <w:rPr>
          <w:rFonts w:ascii="Arial" w:hAnsi="Arial" w:cs="Arial"/>
          <w:b/>
          <w:bCs/>
          <w:sz w:val="22"/>
          <w:szCs w:val="22"/>
          <w:lang w:val="en-US"/>
        </w:rPr>
        <w:t xml:space="preserve"> (</w:t>
      </w:r>
      <w:r w:rsidRPr="0068638C">
        <w:rPr>
          <w:rFonts w:ascii="Arial" w:hAnsi="Arial" w:cs="Arial"/>
          <w:b/>
          <w:bCs/>
          <w:sz w:val="22"/>
          <w:szCs w:val="22"/>
          <w:lang w:val="en-US"/>
        </w:rPr>
        <w:t>Summary</w:t>
      </w:r>
      <w:r w:rsidR="00423DBB" w:rsidRPr="0068638C">
        <w:rPr>
          <w:rFonts w:ascii="Arial" w:hAnsi="Arial" w:cs="Arial"/>
          <w:b/>
          <w:bCs/>
          <w:sz w:val="22"/>
          <w:szCs w:val="22"/>
          <w:lang w:val="en-US"/>
        </w:rPr>
        <w:t>):</w:t>
      </w:r>
      <w:r w:rsidR="00423DBB" w:rsidRPr="0068638C">
        <w:rPr>
          <w:rFonts w:ascii="Arial" w:hAnsi="Arial" w:cs="Arial"/>
          <w:b/>
          <w:sz w:val="22"/>
          <w:szCs w:val="22"/>
          <w:lang w:val="en-US"/>
        </w:rPr>
        <w:t xml:space="preserve"> </w:t>
      </w:r>
    </w:p>
    <w:p w14:paraId="2A6FC12F" w14:textId="77777777" w:rsidR="0068638C" w:rsidRDefault="0068638C" w:rsidP="00423DBB">
      <w:pPr>
        <w:rPr>
          <w:rFonts w:ascii="Arial" w:hAnsi="Arial" w:cs="Arial"/>
          <w:sz w:val="22"/>
          <w:szCs w:val="22"/>
          <w:lang w:val="en-US"/>
        </w:rPr>
      </w:pPr>
    </w:p>
    <w:p w14:paraId="1C52FCAC" w14:textId="77777777" w:rsidR="0068638C" w:rsidRDefault="0068638C" w:rsidP="00423DBB">
      <w:pPr>
        <w:rPr>
          <w:rFonts w:ascii="Arial" w:hAnsi="Arial" w:cs="Arial"/>
          <w:sz w:val="22"/>
          <w:szCs w:val="22"/>
          <w:lang w:val="en-US"/>
        </w:rPr>
      </w:pPr>
    </w:p>
    <w:p w14:paraId="36B408BC" w14:textId="77777777" w:rsidR="0068638C" w:rsidRDefault="0068638C" w:rsidP="00423DBB">
      <w:pPr>
        <w:rPr>
          <w:rFonts w:ascii="Arial" w:hAnsi="Arial" w:cs="Arial"/>
          <w:sz w:val="22"/>
          <w:szCs w:val="22"/>
          <w:lang w:val="en-US"/>
        </w:rPr>
      </w:pPr>
    </w:p>
    <w:p w14:paraId="33BFDB41" w14:textId="77777777" w:rsidR="0068638C" w:rsidRDefault="0068638C" w:rsidP="00423DBB">
      <w:pPr>
        <w:rPr>
          <w:rFonts w:ascii="Arial" w:hAnsi="Arial" w:cs="Arial"/>
          <w:sz w:val="22"/>
          <w:szCs w:val="22"/>
          <w:lang w:val="en-US"/>
        </w:rPr>
      </w:pPr>
    </w:p>
    <w:p w14:paraId="624B26FA" w14:textId="77777777" w:rsidR="0068638C" w:rsidRDefault="0068638C" w:rsidP="00423DBB">
      <w:pPr>
        <w:rPr>
          <w:rFonts w:ascii="Arial" w:hAnsi="Arial" w:cs="Arial"/>
          <w:sz w:val="22"/>
          <w:szCs w:val="22"/>
          <w:lang w:val="en-US"/>
        </w:rPr>
      </w:pPr>
    </w:p>
    <w:p w14:paraId="782320E7" w14:textId="77777777" w:rsidR="00423DBB" w:rsidRPr="0068638C" w:rsidRDefault="00423DBB" w:rsidP="00423DBB">
      <w:pPr>
        <w:rPr>
          <w:rFonts w:ascii="Arial" w:hAnsi="Arial" w:cs="Arial"/>
          <w:b/>
          <w:sz w:val="22"/>
          <w:szCs w:val="22"/>
          <w:lang w:val="en-US"/>
        </w:rPr>
      </w:pPr>
      <w:r w:rsidRPr="0068638C">
        <w:rPr>
          <w:rFonts w:ascii="Arial" w:hAnsi="Arial" w:cs="Arial"/>
          <w:sz w:val="22"/>
          <w:szCs w:val="22"/>
          <w:lang w:val="en-US"/>
        </w:rPr>
        <w:br w:type="page"/>
      </w:r>
    </w:p>
    <w:p w14:paraId="76B2472F" w14:textId="77777777" w:rsidR="00910D26" w:rsidRPr="0068638C" w:rsidRDefault="005E1DBA" w:rsidP="005E1DBA">
      <w:pPr>
        <w:rPr>
          <w:rFonts w:ascii="Arial" w:hAnsi="Arial" w:cs="Arial"/>
          <w:b/>
          <w:sz w:val="22"/>
          <w:szCs w:val="22"/>
          <w:lang w:val="en-US"/>
        </w:rPr>
      </w:pPr>
      <w:r w:rsidRPr="0068638C">
        <w:rPr>
          <w:rFonts w:ascii="Arial" w:hAnsi="Arial" w:cs="Arial"/>
          <w:b/>
          <w:sz w:val="22"/>
          <w:szCs w:val="22"/>
          <w:lang w:val="en-US"/>
        </w:rPr>
        <w:lastRenderedPageBreak/>
        <w:t>A.2.2</w:t>
      </w:r>
      <w:r w:rsidR="00287023" w:rsidRPr="0068638C">
        <w:rPr>
          <w:rFonts w:ascii="Arial" w:hAnsi="Arial" w:cs="Arial"/>
          <w:b/>
          <w:sz w:val="22"/>
          <w:szCs w:val="22"/>
          <w:lang w:val="en-US"/>
        </w:rPr>
        <w:t xml:space="preserve"> </w:t>
      </w:r>
    </w:p>
    <w:tbl>
      <w:tblPr>
        <w:tblW w:w="9720" w:type="dxa"/>
        <w:tblInd w:w="108" w:type="dxa"/>
        <w:tblLayout w:type="fixed"/>
        <w:tblLook w:val="0000" w:firstRow="0" w:lastRow="0" w:firstColumn="0" w:lastColumn="0" w:noHBand="0" w:noVBand="0"/>
      </w:tblPr>
      <w:tblGrid>
        <w:gridCol w:w="2127"/>
        <w:gridCol w:w="1275"/>
        <w:gridCol w:w="1276"/>
        <w:gridCol w:w="1276"/>
        <w:gridCol w:w="1417"/>
        <w:gridCol w:w="1269"/>
        <w:gridCol w:w="1080"/>
      </w:tblGrid>
      <w:tr w:rsidR="00171AED" w:rsidRPr="0068638C" w14:paraId="330D430F" w14:textId="77777777">
        <w:trPr>
          <w:trHeight w:val="454"/>
        </w:trPr>
        <w:tc>
          <w:tcPr>
            <w:tcW w:w="9720" w:type="dxa"/>
            <w:gridSpan w:val="7"/>
            <w:tcBorders>
              <w:top w:val="single" w:sz="8" w:space="0" w:color="000000"/>
              <w:left w:val="single" w:sz="8" w:space="0" w:color="000000"/>
              <w:bottom w:val="single" w:sz="8" w:space="0" w:color="000000"/>
              <w:right w:val="single" w:sz="8" w:space="0" w:color="000000"/>
            </w:tcBorders>
            <w:vAlign w:val="center"/>
          </w:tcPr>
          <w:p w14:paraId="3061CD49" w14:textId="77777777" w:rsidR="00171AED" w:rsidRPr="0068638C" w:rsidRDefault="008F4171" w:rsidP="00923F3E">
            <w:pPr>
              <w:snapToGrid w:val="0"/>
              <w:rPr>
                <w:rFonts w:ascii="Arial" w:hAnsi="Arial" w:cs="Arial"/>
                <w:b/>
                <w:sz w:val="22"/>
                <w:szCs w:val="22"/>
                <w:lang w:val="en-US"/>
              </w:rPr>
            </w:pPr>
            <w:r w:rsidRPr="0068638C">
              <w:rPr>
                <w:rFonts w:ascii="Arial" w:hAnsi="Arial" w:cs="Arial"/>
                <w:b/>
                <w:sz w:val="22"/>
                <w:szCs w:val="22"/>
                <w:lang w:val="en-US"/>
              </w:rPr>
              <w:t>Personnel Information of the Company</w:t>
            </w:r>
          </w:p>
        </w:tc>
      </w:tr>
      <w:tr w:rsidR="00171AED" w:rsidRPr="0068638C" w14:paraId="6B0C7A4B" w14:textId="77777777" w:rsidTr="008453C5">
        <w:trPr>
          <w:trHeight w:val="454"/>
        </w:trPr>
        <w:tc>
          <w:tcPr>
            <w:tcW w:w="2127" w:type="dxa"/>
            <w:tcBorders>
              <w:left w:val="single" w:sz="8" w:space="0" w:color="000000"/>
              <w:bottom w:val="single" w:sz="4" w:space="0" w:color="000000"/>
            </w:tcBorders>
            <w:vAlign w:val="center"/>
          </w:tcPr>
          <w:p w14:paraId="1ED2729D" w14:textId="77777777" w:rsidR="00171AED" w:rsidRPr="0068638C" w:rsidRDefault="008F4171" w:rsidP="00C9692D">
            <w:pPr>
              <w:snapToGrid w:val="0"/>
              <w:rPr>
                <w:rFonts w:ascii="Arial" w:hAnsi="Arial" w:cs="Arial"/>
                <w:b/>
                <w:sz w:val="22"/>
                <w:szCs w:val="22"/>
                <w:lang w:val="en-US"/>
              </w:rPr>
            </w:pPr>
            <w:r w:rsidRPr="0068638C">
              <w:rPr>
                <w:rFonts w:ascii="Arial" w:hAnsi="Arial" w:cs="Arial"/>
                <w:b/>
                <w:sz w:val="22"/>
                <w:szCs w:val="22"/>
                <w:lang w:val="en-US"/>
              </w:rPr>
              <w:t>Section</w:t>
            </w:r>
          </w:p>
        </w:tc>
        <w:tc>
          <w:tcPr>
            <w:tcW w:w="1275" w:type="dxa"/>
            <w:tcBorders>
              <w:left w:val="single" w:sz="4" w:space="0" w:color="000000"/>
              <w:bottom w:val="single" w:sz="4" w:space="0" w:color="000000"/>
            </w:tcBorders>
            <w:vAlign w:val="center"/>
          </w:tcPr>
          <w:p w14:paraId="0A83B48D" w14:textId="77777777" w:rsidR="00171AED" w:rsidRPr="0068638C" w:rsidRDefault="008F4171" w:rsidP="00C9692D">
            <w:pPr>
              <w:snapToGrid w:val="0"/>
              <w:jc w:val="center"/>
              <w:rPr>
                <w:rFonts w:ascii="Arial" w:hAnsi="Arial" w:cs="Arial"/>
                <w:b/>
                <w:sz w:val="22"/>
                <w:szCs w:val="22"/>
                <w:lang w:val="en-US"/>
              </w:rPr>
            </w:pPr>
            <w:r w:rsidRPr="0068638C">
              <w:rPr>
                <w:rFonts w:ascii="Arial" w:hAnsi="Arial" w:cs="Arial"/>
                <w:b/>
                <w:sz w:val="22"/>
                <w:szCs w:val="22"/>
                <w:lang w:val="en-US"/>
              </w:rPr>
              <w:t>PhD</w:t>
            </w:r>
            <w:r w:rsidR="00171AED" w:rsidRPr="0068638C">
              <w:rPr>
                <w:rFonts w:ascii="Arial" w:hAnsi="Arial" w:cs="Arial"/>
                <w:b/>
                <w:sz w:val="22"/>
                <w:szCs w:val="22"/>
                <w:lang w:val="en-US"/>
              </w:rPr>
              <w:t xml:space="preserve"> </w:t>
            </w:r>
          </w:p>
        </w:tc>
        <w:tc>
          <w:tcPr>
            <w:tcW w:w="1276" w:type="dxa"/>
            <w:tcBorders>
              <w:left w:val="single" w:sz="4" w:space="0" w:color="000000"/>
              <w:bottom w:val="single" w:sz="4" w:space="0" w:color="000000"/>
            </w:tcBorders>
            <w:vAlign w:val="center"/>
          </w:tcPr>
          <w:p w14:paraId="79B22B95" w14:textId="77777777" w:rsidR="00171AED" w:rsidRPr="0068638C" w:rsidRDefault="008F4171" w:rsidP="00C9692D">
            <w:pPr>
              <w:snapToGrid w:val="0"/>
              <w:jc w:val="center"/>
              <w:rPr>
                <w:rFonts w:ascii="Arial" w:hAnsi="Arial" w:cs="Arial"/>
                <w:b/>
                <w:sz w:val="22"/>
                <w:szCs w:val="22"/>
                <w:lang w:val="en-US"/>
              </w:rPr>
            </w:pPr>
            <w:r w:rsidRPr="0068638C">
              <w:rPr>
                <w:rFonts w:ascii="Arial" w:hAnsi="Arial" w:cs="Arial"/>
                <w:b/>
                <w:sz w:val="22"/>
                <w:szCs w:val="22"/>
                <w:lang w:val="en-US"/>
              </w:rPr>
              <w:t>MSc</w:t>
            </w:r>
          </w:p>
        </w:tc>
        <w:tc>
          <w:tcPr>
            <w:tcW w:w="1276" w:type="dxa"/>
            <w:tcBorders>
              <w:left w:val="single" w:sz="4" w:space="0" w:color="000000"/>
              <w:bottom w:val="single" w:sz="4" w:space="0" w:color="000000"/>
            </w:tcBorders>
            <w:vAlign w:val="center"/>
          </w:tcPr>
          <w:p w14:paraId="433EF355" w14:textId="77777777" w:rsidR="00171AED" w:rsidRPr="0068638C" w:rsidRDefault="008F4171" w:rsidP="00C9692D">
            <w:pPr>
              <w:snapToGrid w:val="0"/>
              <w:jc w:val="center"/>
              <w:rPr>
                <w:rFonts w:ascii="Arial" w:hAnsi="Arial" w:cs="Arial"/>
                <w:b/>
                <w:sz w:val="22"/>
                <w:szCs w:val="22"/>
                <w:lang w:val="en-US"/>
              </w:rPr>
            </w:pPr>
            <w:r w:rsidRPr="0068638C">
              <w:rPr>
                <w:rFonts w:ascii="Arial" w:hAnsi="Arial" w:cs="Arial"/>
                <w:b/>
                <w:sz w:val="22"/>
                <w:szCs w:val="22"/>
                <w:lang w:val="en-US"/>
              </w:rPr>
              <w:t>BSc</w:t>
            </w:r>
          </w:p>
        </w:tc>
        <w:tc>
          <w:tcPr>
            <w:tcW w:w="1417" w:type="dxa"/>
            <w:tcBorders>
              <w:left w:val="single" w:sz="4" w:space="0" w:color="000000"/>
              <w:bottom w:val="single" w:sz="4" w:space="0" w:color="000000"/>
            </w:tcBorders>
            <w:vAlign w:val="center"/>
          </w:tcPr>
          <w:p w14:paraId="6109D5A0" w14:textId="77777777" w:rsidR="00171AED" w:rsidRPr="0068638C" w:rsidRDefault="008F4171" w:rsidP="00C9692D">
            <w:pPr>
              <w:snapToGrid w:val="0"/>
              <w:jc w:val="center"/>
              <w:rPr>
                <w:rFonts w:ascii="Arial" w:hAnsi="Arial" w:cs="Arial"/>
                <w:b/>
                <w:sz w:val="22"/>
                <w:szCs w:val="22"/>
                <w:lang w:val="en-US"/>
              </w:rPr>
            </w:pPr>
            <w:r w:rsidRPr="0068638C">
              <w:rPr>
                <w:rFonts w:ascii="Arial" w:hAnsi="Arial" w:cs="Arial"/>
                <w:b/>
                <w:sz w:val="22"/>
                <w:szCs w:val="22"/>
                <w:lang w:val="en-US"/>
              </w:rPr>
              <w:t>Vocational School</w:t>
            </w:r>
          </w:p>
        </w:tc>
        <w:tc>
          <w:tcPr>
            <w:tcW w:w="1269" w:type="dxa"/>
            <w:tcBorders>
              <w:left w:val="single" w:sz="4" w:space="0" w:color="000000"/>
              <w:bottom w:val="single" w:sz="4" w:space="0" w:color="000000"/>
            </w:tcBorders>
            <w:vAlign w:val="center"/>
          </w:tcPr>
          <w:p w14:paraId="51553B7B" w14:textId="77777777" w:rsidR="00171AED" w:rsidRPr="0068638C" w:rsidRDefault="008F4171" w:rsidP="00C9692D">
            <w:pPr>
              <w:snapToGrid w:val="0"/>
              <w:jc w:val="center"/>
              <w:rPr>
                <w:rFonts w:ascii="Arial" w:hAnsi="Arial" w:cs="Arial"/>
                <w:b/>
                <w:sz w:val="22"/>
                <w:szCs w:val="22"/>
                <w:lang w:val="en-US"/>
              </w:rPr>
            </w:pPr>
            <w:r w:rsidRPr="0068638C">
              <w:rPr>
                <w:rFonts w:ascii="Arial" w:hAnsi="Arial" w:cs="Arial"/>
                <w:b/>
                <w:sz w:val="22"/>
                <w:szCs w:val="22"/>
                <w:lang w:val="en-US"/>
              </w:rPr>
              <w:t>Other</w:t>
            </w:r>
          </w:p>
        </w:tc>
        <w:tc>
          <w:tcPr>
            <w:tcW w:w="1080" w:type="dxa"/>
            <w:tcBorders>
              <w:left w:val="single" w:sz="4" w:space="0" w:color="000000"/>
              <w:bottom w:val="single" w:sz="4" w:space="0" w:color="000000"/>
              <w:right w:val="single" w:sz="8" w:space="0" w:color="000000"/>
            </w:tcBorders>
            <w:vAlign w:val="center"/>
          </w:tcPr>
          <w:p w14:paraId="4DD7CE27" w14:textId="77777777" w:rsidR="00171AED" w:rsidRPr="0068638C" w:rsidRDefault="00171AED" w:rsidP="008F4171">
            <w:pPr>
              <w:snapToGrid w:val="0"/>
              <w:jc w:val="center"/>
              <w:rPr>
                <w:rFonts w:ascii="Arial" w:hAnsi="Arial" w:cs="Arial"/>
                <w:b/>
                <w:sz w:val="22"/>
                <w:szCs w:val="22"/>
                <w:lang w:val="en-US"/>
              </w:rPr>
            </w:pPr>
            <w:r w:rsidRPr="0068638C">
              <w:rPr>
                <w:rFonts w:ascii="Arial" w:hAnsi="Arial" w:cs="Arial"/>
                <w:b/>
                <w:sz w:val="22"/>
                <w:szCs w:val="22"/>
                <w:lang w:val="en-US"/>
              </w:rPr>
              <w:t>To</w:t>
            </w:r>
            <w:r w:rsidR="008F4171" w:rsidRPr="0068638C">
              <w:rPr>
                <w:rFonts w:ascii="Arial" w:hAnsi="Arial" w:cs="Arial"/>
                <w:b/>
                <w:sz w:val="22"/>
                <w:szCs w:val="22"/>
                <w:lang w:val="en-US"/>
              </w:rPr>
              <w:t>tal</w:t>
            </w:r>
          </w:p>
        </w:tc>
      </w:tr>
      <w:tr w:rsidR="00171AED" w:rsidRPr="0068638C" w14:paraId="6B0C78D5" w14:textId="77777777" w:rsidTr="008453C5">
        <w:trPr>
          <w:trHeight w:val="454"/>
        </w:trPr>
        <w:tc>
          <w:tcPr>
            <w:tcW w:w="2127" w:type="dxa"/>
            <w:tcBorders>
              <w:left w:val="single" w:sz="8" w:space="0" w:color="000000"/>
              <w:bottom w:val="single" w:sz="4" w:space="0" w:color="000000"/>
            </w:tcBorders>
            <w:vAlign w:val="center"/>
          </w:tcPr>
          <w:p w14:paraId="58BC7E10" w14:textId="77777777" w:rsidR="00171AED" w:rsidRPr="0068638C" w:rsidRDefault="008F4171" w:rsidP="00C9692D">
            <w:pPr>
              <w:snapToGrid w:val="0"/>
              <w:rPr>
                <w:rFonts w:ascii="Arial" w:hAnsi="Arial" w:cs="Arial"/>
                <w:b/>
                <w:sz w:val="22"/>
                <w:szCs w:val="22"/>
                <w:lang w:val="en-US"/>
              </w:rPr>
            </w:pPr>
            <w:r w:rsidRPr="0068638C">
              <w:rPr>
                <w:rFonts w:ascii="Arial" w:hAnsi="Arial" w:cs="Arial"/>
                <w:b/>
                <w:sz w:val="22"/>
                <w:szCs w:val="22"/>
                <w:lang w:val="en-US"/>
              </w:rPr>
              <w:t>Production</w:t>
            </w:r>
          </w:p>
        </w:tc>
        <w:tc>
          <w:tcPr>
            <w:tcW w:w="1275" w:type="dxa"/>
            <w:tcBorders>
              <w:left w:val="single" w:sz="4" w:space="0" w:color="000000"/>
              <w:bottom w:val="single" w:sz="4" w:space="0" w:color="000000"/>
            </w:tcBorders>
            <w:vAlign w:val="center"/>
          </w:tcPr>
          <w:p w14:paraId="523D1E87" w14:textId="77777777" w:rsidR="00171AED" w:rsidRPr="0068638C" w:rsidRDefault="00171AED" w:rsidP="00C9692D">
            <w:pPr>
              <w:snapToGrid w:val="0"/>
              <w:rPr>
                <w:rFonts w:ascii="Arial" w:hAnsi="Arial" w:cs="Arial"/>
                <w:sz w:val="22"/>
                <w:szCs w:val="22"/>
                <w:lang w:val="en-US"/>
              </w:rPr>
            </w:pPr>
          </w:p>
        </w:tc>
        <w:tc>
          <w:tcPr>
            <w:tcW w:w="1276" w:type="dxa"/>
            <w:tcBorders>
              <w:left w:val="single" w:sz="4" w:space="0" w:color="000000"/>
              <w:bottom w:val="single" w:sz="4" w:space="0" w:color="000000"/>
            </w:tcBorders>
            <w:vAlign w:val="center"/>
          </w:tcPr>
          <w:p w14:paraId="0DC8FE68" w14:textId="77777777" w:rsidR="00171AED" w:rsidRPr="0068638C" w:rsidRDefault="00171AED" w:rsidP="00C9692D">
            <w:pPr>
              <w:snapToGrid w:val="0"/>
              <w:rPr>
                <w:rFonts w:ascii="Arial" w:hAnsi="Arial" w:cs="Arial"/>
                <w:sz w:val="22"/>
                <w:szCs w:val="22"/>
                <w:lang w:val="en-US"/>
              </w:rPr>
            </w:pPr>
          </w:p>
        </w:tc>
        <w:tc>
          <w:tcPr>
            <w:tcW w:w="1276" w:type="dxa"/>
            <w:tcBorders>
              <w:left w:val="single" w:sz="4" w:space="0" w:color="000000"/>
              <w:bottom w:val="single" w:sz="4" w:space="0" w:color="000000"/>
            </w:tcBorders>
            <w:vAlign w:val="center"/>
          </w:tcPr>
          <w:p w14:paraId="72D49BB1" w14:textId="77777777" w:rsidR="00171AED" w:rsidRPr="0068638C" w:rsidRDefault="00171AED" w:rsidP="00284B9D">
            <w:pPr>
              <w:snapToGrid w:val="0"/>
              <w:jc w:val="center"/>
              <w:rPr>
                <w:rFonts w:ascii="Arial" w:hAnsi="Arial" w:cs="Arial"/>
                <w:sz w:val="22"/>
                <w:szCs w:val="22"/>
                <w:lang w:val="en-US"/>
              </w:rPr>
            </w:pPr>
          </w:p>
        </w:tc>
        <w:tc>
          <w:tcPr>
            <w:tcW w:w="1417" w:type="dxa"/>
            <w:tcBorders>
              <w:left w:val="single" w:sz="4" w:space="0" w:color="000000"/>
              <w:bottom w:val="single" w:sz="4" w:space="0" w:color="000000"/>
            </w:tcBorders>
            <w:vAlign w:val="center"/>
          </w:tcPr>
          <w:p w14:paraId="6165D32E" w14:textId="77777777" w:rsidR="00171AED" w:rsidRPr="0068638C" w:rsidRDefault="00171AED" w:rsidP="00284B9D">
            <w:pPr>
              <w:snapToGrid w:val="0"/>
              <w:jc w:val="center"/>
              <w:rPr>
                <w:rFonts w:ascii="Arial" w:hAnsi="Arial" w:cs="Arial"/>
                <w:sz w:val="22"/>
                <w:szCs w:val="22"/>
                <w:lang w:val="en-US"/>
              </w:rPr>
            </w:pPr>
          </w:p>
        </w:tc>
        <w:tc>
          <w:tcPr>
            <w:tcW w:w="1269" w:type="dxa"/>
            <w:tcBorders>
              <w:left w:val="single" w:sz="4" w:space="0" w:color="000000"/>
              <w:bottom w:val="single" w:sz="4" w:space="0" w:color="000000"/>
            </w:tcBorders>
            <w:vAlign w:val="center"/>
          </w:tcPr>
          <w:p w14:paraId="1A636B8C" w14:textId="77777777" w:rsidR="00171AED" w:rsidRPr="0068638C" w:rsidRDefault="00171AED" w:rsidP="00284B9D">
            <w:pPr>
              <w:snapToGrid w:val="0"/>
              <w:jc w:val="center"/>
              <w:rPr>
                <w:rFonts w:ascii="Arial" w:hAnsi="Arial" w:cs="Arial"/>
                <w:sz w:val="22"/>
                <w:szCs w:val="22"/>
                <w:lang w:val="en-US"/>
              </w:rPr>
            </w:pPr>
          </w:p>
        </w:tc>
        <w:tc>
          <w:tcPr>
            <w:tcW w:w="1080" w:type="dxa"/>
            <w:tcBorders>
              <w:left w:val="single" w:sz="4" w:space="0" w:color="000000"/>
              <w:bottom w:val="single" w:sz="4" w:space="0" w:color="000000"/>
              <w:right w:val="single" w:sz="8" w:space="0" w:color="000000"/>
            </w:tcBorders>
            <w:vAlign w:val="center"/>
          </w:tcPr>
          <w:p w14:paraId="7321998C" w14:textId="77777777" w:rsidR="00171AED" w:rsidRPr="0068638C" w:rsidRDefault="00171AED" w:rsidP="00284B9D">
            <w:pPr>
              <w:snapToGrid w:val="0"/>
              <w:jc w:val="center"/>
              <w:rPr>
                <w:rFonts w:ascii="Arial" w:hAnsi="Arial" w:cs="Arial"/>
                <w:sz w:val="22"/>
                <w:szCs w:val="22"/>
                <w:lang w:val="en-US"/>
              </w:rPr>
            </w:pPr>
          </w:p>
        </w:tc>
      </w:tr>
      <w:tr w:rsidR="00171AED" w:rsidRPr="0068638C" w14:paraId="25B5063D" w14:textId="77777777" w:rsidTr="008453C5">
        <w:trPr>
          <w:trHeight w:val="454"/>
        </w:trPr>
        <w:tc>
          <w:tcPr>
            <w:tcW w:w="2127" w:type="dxa"/>
            <w:tcBorders>
              <w:left w:val="single" w:sz="8" w:space="0" w:color="000000"/>
              <w:bottom w:val="single" w:sz="4" w:space="0" w:color="000000"/>
            </w:tcBorders>
            <w:vAlign w:val="center"/>
          </w:tcPr>
          <w:p w14:paraId="58846FA6" w14:textId="77777777" w:rsidR="00171AED" w:rsidRPr="0068638C" w:rsidRDefault="008F4171" w:rsidP="00C9692D">
            <w:pPr>
              <w:snapToGrid w:val="0"/>
              <w:rPr>
                <w:rFonts w:ascii="Arial" w:hAnsi="Arial" w:cs="Arial"/>
                <w:b/>
                <w:sz w:val="22"/>
                <w:szCs w:val="22"/>
                <w:lang w:val="en-US"/>
              </w:rPr>
            </w:pPr>
            <w:r w:rsidRPr="0068638C">
              <w:rPr>
                <w:rFonts w:ascii="Arial" w:hAnsi="Arial" w:cs="Arial"/>
                <w:b/>
                <w:sz w:val="22"/>
                <w:szCs w:val="22"/>
                <w:lang w:val="en-US"/>
              </w:rPr>
              <w:t>R&amp;D</w:t>
            </w:r>
          </w:p>
        </w:tc>
        <w:tc>
          <w:tcPr>
            <w:tcW w:w="1275" w:type="dxa"/>
            <w:tcBorders>
              <w:left w:val="single" w:sz="4" w:space="0" w:color="000000"/>
              <w:bottom w:val="single" w:sz="4" w:space="0" w:color="000000"/>
            </w:tcBorders>
            <w:vAlign w:val="center"/>
          </w:tcPr>
          <w:p w14:paraId="6BBC1F46" w14:textId="77777777" w:rsidR="00171AED" w:rsidRPr="0068638C" w:rsidRDefault="00171AED" w:rsidP="00C9692D">
            <w:pPr>
              <w:snapToGrid w:val="0"/>
              <w:rPr>
                <w:rFonts w:ascii="Arial" w:hAnsi="Arial" w:cs="Arial"/>
                <w:sz w:val="22"/>
                <w:szCs w:val="22"/>
                <w:lang w:val="en-US"/>
              </w:rPr>
            </w:pPr>
          </w:p>
        </w:tc>
        <w:tc>
          <w:tcPr>
            <w:tcW w:w="1276" w:type="dxa"/>
            <w:tcBorders>
              <w:left w:val="single" w:sz="4" w:space="0" w:color="000000"/>
              <w:bottom w:val="single" w:sz="4" w:space="0" w:color="000000"/>
            </w:tcBorders>
            <w:vAlign w:val="center"/>
          </w:tcPr>
          <w:p w14:paraId="2B08B6D1" w14:textId="77777777" w:rsidR="00171AED" w:rsidRPr="0068638C" w:rsidRDefault="00171AED" w:rsidP="00C9692D">
            <w:pPr>
              <w:snapToGrid w:val="0"/>
              <w:rPr>
                <w:rFonts w:ascii="Arial" w:hAnsi="Arial" w:cs="Arial"/>
                <w:sz w:val="22"/>
                <w:szCs w:val="22"/>
                <w:lang w:val="en-US"/>
              </w:rPr>
            </w:pPr>
          </w:p>
        </w:tc>
        <w:tc>
          <w:tcPr>
            <w:tcW w:w="1276" w:type="dxa"/>
            <w:tcBorders>
              <w:left w:val="single" w:sz="4" w:space="0" w:color="000000"/>
              <w:bottom w:val="single" w:sz="4" w:space="0" w:color="000000"/>
            </w:tcBorders>
            <w:vAlign w:val="center"/>
          </w:tcPr>
          <w:p w14:paraId="085A4978" w14:textId="77777777" w:rsidR="00171AED" w:rsidRPr="0068638C" w:rsidRDefault="00171AED" w:rsidP="00284B9D">
            <w:pPr>
              <w:snapToGrid w:val="0"/>
              <w:jc w:val="center"/>
              <w:rPr>
                <w:rFonts w:ascii="Arial" w:hAnsi="Arial" w:cs="Arial"/>
                <w:sz w:val="22"/>
                <w:szCs w:val="22"/>
                <w:lang w:val="en-US"/>
              </w:rPr>
            </w:pPr>
          </w:p>
        </w:tc>
        <w:tc>
          <w:tcPr>
            <w:tcW w:w="1417" w:type="dxa"/>
            <w:tcBorders>
              <w:left w:val="single" w:sz="4" w:space="0" w:color="000000"/>
              <w:bottom w:val="single" w:sz="4" w:space="0" w:color="000000"/>
            </w:tcBorders>
            <w:vAlign w:val="center"/>
          </w:tcPr>
          <w:p w14:paraId="0AC13665" w14:textId="77777777" w:rsidR="00171AED" w:rsidRPr="0068638C" w:rsidRDefault="00171AED" w:rsidP="00284B9D">
            <w:pPr>
              <w:snapToGrid w:val="0"/>
              <w:jc w:val="center"/>
              <w:rPr>
                <w:rFonts w:ascii="Arial" w:hAnsi="Arial" w:cs="Arial"/>
                <w:sz w:val="22"/>
                <w:szCs w:val="22"/>
                <w:lang w:val="en-US"/>
              </w:rPr>
            </w:pPr>
          </w:p>
        </w:tc>
        <w:tc>
          <w:tcPr>
            <w:tcW w:w="1269" w:type="dxa"/>
            <w:tcBorders>
              <w:left w:val="single" w:sz="4" w:space="0" w:color="000000"/>
              <w:bottom w:val="single" w:sz="4" w:space="0" w:color="000000"/>
            </w:tcBorders>
            <w:vAlign w:val="center"/>
          </w:tcPr>
          <w:p w14:paraId="31508434" w14:textId="77777777" w:rsidR="00171AED" w:rsidRPr="0068638C" w:rsidRDefault="00171AED" w:rsidP="00284B9D">
            <w:pPr>
              <w:snapToGrid w:val="0"/>
              <w:jc w:val="center"/>
              <w:rPr>
                <w:rFonts w:ascii="Arial" w:hAnsi="Arial" w:cs="Arial"/>
                <w:sz w:val="22"/>
                <w:szCs w:val="22"/>
                <w:lang w:val="en-US"/>
              </w:rPr>
            </w:pPr>
          </w:p>
        </w:tc>
        <w:tc>
          <w:tcPr>
            <w:tcW w:w="1080" w:type="dxa"/>
            <w:tcBorders>
              <w:left w:val="single" w:sz="4" w:space="0" w:color="000000"/>
              <w:bottom w:val="single" w:sz="4" w:space="0" w:color="000000"/>
              <w:right w:val="single" w:sz="8" w:space="0" w:color="000000"/>
            </w:tcBorders>
            <w:vAlign w:val="center"/>
          </w:tcPr>
          <w:p w14:paraId="78EC8B9D" w14:textId="77777777" w:rsidR="00171AED" w:rsidRPr="0068638C" w:rsidRDefault="00171AED" w:rsidP="00284B9D">
            <w:pPr>
              <w:snapToGrid w:val="0"/>
              <w:jc w:val="center"/>
              <w:rPr>
                <w:rFonts w:ascii="Arial" w:hAnsi="Arial" w:cs="Arial"/>
                <w:sz w:val="22"/>
                <w:szCs w:val="22"/>
                <w:lang w:val="en-US"/>
              </w:rPr>
            </w:pPr>
          </w:p>
        </w:tc>
      </w:tr>
      <w:tr w:rsidR="00171AED" w:rsidRPr="0068638C" w14:paraId="4558FD5B" w14:textId="77777777" w:rsidTr="008453C5">
        <w:trPr>
          <w:trHeight w:val="454"/>
        </w:trPr>
        <w:tc>
          <w:tcPr>
            <w:tcW w:w="2127" w:type="dxa"/>
            <w:tcBorders>
              <w:left w:val="single" w:sz="8" w:space="0" w:color="000000"/>
              <w:bottom w:val="single" w:sz="8" w:space="0" w:color="000000"/>
            </w:tcBorders>
            <w:vAlign w:val="center"/>
          </w:tcPr>
          <w:p w14:paraId="2CBD23E9" w14:textId="77777777" w:rsidR="00171AED" w:rsidRPr="0068638C" w:rsidRDefault="008F4171" w:rsidP="00C9692D">
            <w:pPr>
              <w:pStyle w:val="DipnotMetni"/>
              <w:snapToGrid w:val="0"/>
              <w:rPr>
                <w:rFonts w:ascii="Arial" w:hAnsi="Arial" w:cs="Arial"/>
                <w:b/>
                <w:sz w:val="22"/>
                <w:szCs w:val="22"/>
                <w:lang w:val="en-US"/>
              </w:rPr>
            </w:pPr>
            <w:r w:rsidRPr="0068638C">
              <w:rPr>
                <w:rFonts w:ascii="Arial" w:hAnsi="Arial" w:cs="Arial"/>
                <w:b/>
                <w:sz w:val="22"/>
                <w:szCs w:val="22"/>
                <w:lang w:val="en-US"/>
              </w:rPr>
              <w:t>Other</w:t>
            </w:r>
          </w:p>
        </w:tc>
        <w:tc>
          <w:tcPr>
            <w:tcW w:w="1275" w:type="dxa"/>
            <w:tcBorders>
              <w:left w:val="single" w:sz="4" w:space="0" w:color="000000"/>
              <w:bottom w:val="single" w:sz="8" w:space="0" w:color="000000"/>
            </w:tcBorders>
            <w:vAlign w:val="center"/>
          </w:tcPr>
          <w:p w14:paraId="6F175BA3" w14:textId="77777777" w:rsidR="00171AED" w:rsidRPr="0068638C" w:rsidRDefault="00171AED" w:rsidP="00C9692D">
            <w:pPr>
              <w:snapToGrid w:val="0"/>
              <w:rPr>
                <w:rFonts w:ascii="Arial" w:hAnsi="Arial" w:cs="Arial"/>
                <w:sz w:val="22"/>
                <w:szCs w:val="22"/>
                <w:lang w:val="en-US"/>
              </w:rPr>
            </w:pPr>
          </w:p>
        </w:tc>
        <w:tc>
          <w:tcPr>
            <w:tcW w:w="1276" w:type="dxa"/>
            <w:tcBorders>
              <w:left w:val="single" w:sz="4" w:space="0" w:color="000000"/>
              <w:bottom w:val="single" w:sz="8" w:space="0" w:color="000000"/>
            </w:tcBorders>
            <w:vAlign w:val="center"/>
          </w:tcPr>
          <w:p w14:paraId="6E236CAE" w14:textId="77777777" w:rsidR="00171AED" w:rsidRPr="0068638C" w:rsidRDefault="00171AED" w:rsidP="00C9692D">
            <w:pPr>
              <w:snapToGrid w:val="0"/>
              <w:rPr>
                <w:rFonts w:ascii="Arial" w:hAnsi="Arial" w:cs="Arial"/>
                <w:sz w:val="22"/>
                <w:szCs w:val="22"/>
                <w:lang w:val="en-US"/>
              </w:rPr>
            </w:pPr>
          </w:p>
        </w:tc>
        <w:tc>
          <w:tcPr>
            <w:tcW w:w="1276" w:type="dxa"/>
            <w:tcBorders>
              <w:left w:val="single" w:sz="4" w:space="0" w:color="000000"/>
              <w:bottom w:val="single" w:sz="8" w:space="0" w:color="000000"/>
            </w:tcBorders>
            <w:vAlign w:val="center"/>
          </w:tcPr>
          <w:p w14:paraId="600D41C6" w14:textId="77777777" w:rsidR="00171AED" w:rsidRPr="0068638C" w:rsidRDefault="00171AED" w:rsidP="00284B9D">
            <w:pPr>
              <w:snapToGrid w:val="0"/>
              <w:jc w:val="center"/>
              <w:rPr>
                <w:rFonts w:ascii="Arial" w:hAnsi="Arial" w:cs="Arial"/>
                <w:sz w:val="22"/>
                <w:szCs w:val="22"/>
                <w:lang w:val="en-US"/>
              </w:rPr>
            </w:pPr>
          </w:p>
        </w:tc>
        <w:tc>
          <w:tcPr>
            <w:tcW w:w="1417" w:type="dxa"/>
            <w:tcBorders>
              <w:left w:val="single" w:sz="4" w:space="0" w:color="000000"/>
            </w:tcBorders>
            <w:vAlign w:val="center"/>
          </w:tcPr>
          <w:p w14:paraId="77A13ECA" w14:textId="77777777" w:rsidR="00171AED" w:rsidRPr="0068638C" w:rsidRDefault="00171AED" w:rsidP="00284B9D">
            <w:pPr>
              <w:snapToGrid w:val="0"/>
              <w:jc w:val="center"/>
              <w:rPr>
                <w:rFonts w:ascii="Arial" w:hAnsi="Arial" w:cs="Arial"/>
                <w:sz w:val="22"/>
                <w:szCs w:val="22"/>
                <w:lang w:val="en-US"/>
              </w:rPr>
            </w:pPr>
          </w:p>
        </w:tc>
        <w:tc>
          <w:tcPr>
            <w:tcW w:w="1269" w:type="dxa"/>
            <w:tcBorders>
              <w:left w:val="single" w:sz="4" w:space="0" w:color="000000"/>
            </w:tcBorders>
            <w:vAlign w:val="center"/>
          </w:tcPr>
          <w:p w14:paraId="7FF2C0DE" w14:textId="77777777" w:rsidR="00171AED" w:rsidRPr="0068638C" w:rsidRDefault="00171AED" w:rsidP="00284B9D">
            <w:pPr>
              <w:snapToGrid w:val="0"/>
              <w:jc w:val="center"/>
              <w:rPr>
                <w:rFonts w:ascii="Arial" w:hAnsi="Arial" w:cs="Arial"/>
                <w:sz w:val="22"/>
                <w:szCs w:val="22"/>
                <w:lang w:val="en-US"/>
              </w:rPr>
            </w:pPr>
          </w:p>
        </w:tc>
        <w:tc>
          <w:tcPr>
            <w:tcW w:w="1080" w:type="dxa"/>
            <w:tcBorders>
              <w:left w:val="single" w:sz="4" w:space="0" w:color="000000"/>
              <w:bottom w:val="single" w:sz="8" w:space="0" w:color="000000"/>
              <w:right w:val="single" w:sz="8" w:space="0" w:color="000000"/>
            </w:tcBorders>
            <w:vAlign w:val="center"/>
          </w:tcPr>
          <w:p w14:paraId="1EDDFDA9" w14:textId="77777777" w:rsidR="00171AED" w:rsidRPr="0068638C" w:rsidRDefault="00171AED" w:rsidP="00284B9D">
            <w:pPr>
              <w:snapToGrid w:val="0"/>
              <w:jc w:val="center"/>
              <w:rPr>
                <w:rFonts w:ascii="Arial" w:hAnsi="Arial" w:cs="Arial"/>
                <w:sz w:val="22"/>
                <w:szCs w:val="22"/>
                <w:lang w:val="en-US"/>
              </w:rPr>
            </w:pPr>
          </w:p>
        </w:tc>
      </w:tr>
      <w:tr w:rsidR="00171AED" w:rsidRPr="0068638C" w14:paraId="02EA622F" w14:textId="77777777" w:rsidTr="008453C5">
        <w:trPr>
          <w:trHeight w:val="454"/>
        </w:trPr>
        <w:tc>
          <w:tcPr>
            <w:tcW w:w="5954" w:type="dxa"/>
            <w:gridSpan w:val="4"/>
            <w:tcBorders>
              <w:top w:val="single" w:sz="4" w:space="0" w:color="000000"/>
            </w:tcBorders>
            <w:vAlign w:val="center"/>
          </w:tcPr>
          <w:p w14:paraId="01FC7869" w14:textId="77777777" w:rsidR="00171AED" w:rsidRPr="0068638C" w:rsidRDefault="00171AED" w:rsidP="00C9692D">
            <w:pPr>
              <w:snapToGrid w:val="0"/>
              <w:rPr>
                <w:rFonts w:ascii="Arial" w:hAnsi="Arial" w:cs="Arial"/>
                <w:sz w:val="22"/>
                <w:szCs w:val="22"/>
                <w:lang w:val="en-US"/>
              </w:rPr>
            </w:pPr>
          </w:p>
        </w:tc>
        <w:tc>
          <w:tcPr>
            <w:tcW w:w="2686" w:type="dxa"/>
            <w:gridSpan w:val="2"/>
            <w:tcBorders>
              <w:top w:val="single" w:sz="4" w:space="0" w:color="000000"/>
              <w:left w:val="single" w:sz="4" w:space="0" w:color="000000"/>
              <w:bottom w:val="single" w:sz="8" w:space="0" w:color="000000"/>
            </w:tcBorders>
            <w:vAlign w:val="center"/>
          </w:tcPr>
          <w:p w14:paraId="4DA3FA48" w14:textId="77777777" w:rsidR="00171AED" w:rsidRPr="0068638C" w:rsidRDefault="00171AED" w:rsidP="008F4171">
            <w:pPr>
              <w:snapToGrid w:val="0"/>
              <w:jc w:val="center"/>
              <w:rPr>
                <w:rFonts w:ascii="Arial" w:hAnsi="Arial" w:cs="Arial"/>
                <w:b/>
                <w:sz w:val="22"/>
                <w:szCs w:val="22"/>
                <w:lang w:val="en-US"/>
              </w:rPr>
            </w:pPr>
            <w:r w:rsidRPr="0068638C">
              <w:rPr>
                <w:rFonts w:ascii="Arial" w:hAnsi="Arial" w:cs="Arial"/>
                <w:sz w:val="22"/>
                <w:szCs w:val="22"/>
                <w:lang w:val="en-US"/>
              </w:rPr>
              <w:t xml:space="preserve"> </w:t>
            </w:r>
            <w:r w:rsidR="008453C5">
              <w:rPr>
                <w:rFonts w:ascii="Arial" w:hAnsi="Arial" w:cs="Arial"/>
                <w:sz w:val="22"/>
                <w:szCs w:val="22"/>
                <w:lang w:val="en-US"/>
              </w:rPr>
              <w:t xml:space="preserve">                           </w:t>
            </w:r>
            <w:r w:rsidR="008F4171" w:rsidRPr="0068638C">
              <w:rPr>
                <w:rFonts w:ascii="Arial" w:hAnsi="Arial" w:cs="Arial"/>
                <w:b/>
                <w:sz w:val="22"/>
                <w:szCs w:val="22"/>
                <w:lang w:val="en-US"/>
              </w:rPr>
              <w:t>TOTAL</w:t>
            </w:r>
          </w:p>
        </w:tc>
        <w:tc>
          <w:tcPr>
            <w:tcW w:w="1080" w:type="dxa"/>
            <w:tcBorders>
              <w:left w:val="single" w:sz="4" w:space="0" w:color="000000"/>
              <w:bottom w:val="single" w:sz="8" w:space="0" w:color="000000"/>
              <w:right w:val="single" w:sz="8" w:space="0" w:color="000000"/>
            </w:tcBorders>
            <w:vAlign w:val="center"/>
          </w:tcPr>
          <w:p w14:paraId="26C58775" w14:textId="77777777" w:rsidR="00171AED" w:rsidRPr="0068638C" w:rsidRDefault="00171AED" w:rsidP="00C9692D">
            <w:pPr>
              <w:snapToGrid w:val="0"/>
              <w:rPr>
                <w:rFonts w:ascii="Arial" w:hAnsi="Arial" w:cs="Arial"/>
                <w:sz w:val="22"/>
                <w:szCs w:val="22"/>
                <w:lang w:val="en-US"/>
              </w:rPr>
            </w:pPr>
          </w:p>
        </w:tc>
      </w:tr>
    </w:tbl>
    <w:p w14:paraId="74C54DE8" w14:textId="77777777" w:rsidR="00D35738" w:rsidRPr="0068638C" w:rsidRDefault="00D35738" w:rsidP="00012B48">
      <w:pPr>
        <w:jc w:val="both"/>
        <w:rPr>
          <w:rFonts w:ascii="Arial" w:hAnsi="Arial" w:cs="Arial"/>
          <w:sz w:val="22"/>
          <w:szCs w:val="22"/>
          <w:lang w:val="en-US"/>
        </w:rPr>
      </w:pPr>
    </w:p>
    <w:p w14:paraId="504ABD43" w14:textId="77777777" w:rsidR="00686380" w:rsidRPr="0068638C" w:rsidRDefault="005E1DBA" w:rsidP="00012B48">
      <w:pPr>
        <w:jc w:val="both"/>
        <w:rPr>
          <w:rFonts w:ascii="Arial" w:hAnsi="Arial" w:cs="Arial"/>
          <w:b/>
          <w:sz w:val="22"/>
          <w:szCs w:val="22"/>
          <w:lang w:val="en-US"/>
        </w:rPr>
      </w:pPr>
      <w:r w:rsidRPr="0068638C">
        <w:rPr>
          <w:rFonts w:ascii="Arial" w:hAnsi="Arial" w:cs="Arial"/>
          <w:b/>
          <w:sz w:val="22"/>
          <w:szCs w:val="22"/>
          <w:lang w:val="en-US"/>
        </w:rPr>
        <w:t>A.2.3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20"/>
      </w:tblGrid>
      <w:tr w:rsidR="00A30DD8" w:rsidRPr="0068638C" w14:paraId="128DF9BB" w14:textId="77777777">
        <w:trPr>
          <w:trHeight w:val="1134"/>
        </w:trPr>
        <w:tc>
          <w:tcPr>
            <w:tcW w:w="9720" w:type="dxa"/>
          </w:tcPr>
          <w:p w14:paraId="5E4B872F" w14:textId="77777777" w:rsidR="00A30DD8" w:rsidRPr="0068638C" w:rsidRDefault="00C90EF0" w:rsidP="00C90EF0">
            <w:pPr>
              <w:spacing w:before="120"/>
              <w:jc w:val="both"/>
              <w:rPr>
                <w:rFonts w:ascii="Arial" w:hAnsi="Arial" w:cs="Arial"/>
                <w:b/>
                <w:color w:val="000000"/>
                <w:sz w:val="22"/>
                <w:szCs w:val="22"/>
                <w:lang w:val="en-US"/>
              </w:rPr>
            </w:pPr>
            <w:r w:rsidRPr="0068638C">
              <w:rPr>
                <w:rFonts w:ascii="Arial" w:hAnsi="Arial" w:cs="Arial"/>
                <w:b/>
                <w:color w:val="000000"/>
                <w:sz w:val="22"/>
                <w:szCs w:val="22"/>
                <w:lang w:val="en-US"/>
              </w:rPr>
              <w:t xml:space="preserve">Granted </w:t>
            </w:r>
            <w:r w:rsidR="008F4171" w:rsidRPr="0068638C">
              <w:rPr>
                <w:rFonts w:ascii="Arial" w:hAnsi="Arial" w:cs="Arial"/>
                <w:b/>
                <w:color w:val="000000"/>
                <w:sz w:val="22"/>
                <w:szCs w:val="22"/>
                <w:lang w:val="en-US"/>
              </w:rPr>
              <w:t xml:space="preserve">Projects of the </w:t>
            </w:r>
            <w:proofErr w:type="gramStart"/>
            <w:r w:rsidR="008F4171" w:rsidRPr="0068638C">
              <w:rPr>
                <w:rFonts w:ascii="Arial" w:hAnsi="Arial" w:cs="Arial"/>
                <w:b/>
                <w:color w:val="000000"/>
                <w:sz w:val="22"/>
                <w:szCs w:val="22"/>
                <w:lang w:val="en-US"/>
              </w:rPr>
              <w:t>Company</w:t>
            </w:r>
            <w:r w:rsidR="00B86D5C" w:rsidRPr="0068638C">
              <w:rPr>
                <w:rFonts w:ascii="Arial" w:hAnsi="Arial" w:cs="Arial"/>
                <w:b/>
                <w:color w:val="000000"/>
                <w:sz w:val="22"/>
                <w:szCs w:val="22"/>
                <w:lang w:val="en-US"/>
              </w:rPr>
              <w:t xml:space="preserve"> :</w:t>
            </w:r>
            <w:proofErr w:type="gramEnd"/>
          </w:p>
        </w:tc>
      </w:tr>
      <w:tr w:rsidR="005F0BF6" w:rsidRPr="0068638C" w14:paraId="7C4CC5BB" w14:textId="77777777">
        <w:trPr>
          <w:trHeight w:val="1134"/>
        </w:trPr>
        <w:tc>
          <w:tcPr>
            <w:tcW w:w="9720" w:type="dxa"/>
          </w:tcPr>
          <w:p w14:paraId="6BB244BC" w14:textId="77777777" w:rsidR="005F0BF6" w:rsidRPr="0068638C" w:rsidRDefault="008F4171" w:rsidP="00FF50EB">
            <w:pPr>
              <w:spacing w:before="120"/>
              <w:jc w:val="both"/>
              <w:rPr>
                <w:rFonts w:ascii="Arial" w:hAnsi="Arial" w:cs="Arial"/>
                <w:b/>
                <w:color w:val="000000"/>
                <w:sz w:val="22"/>
                <w:szCs w:val="22"/>
                <w:lang w:val="en-US"/>
              </w:rPr>
            </w:pPr>
            <w:r w:rsidRPr="0068638C">
              <w:rPr>
                <w:rFonts w:ascii="Arial" w:hAnsi="Arial" w:cs="Arial"/>
                <w:b/>
                <w:color w:val="000000"/>
                <w:sz w:val="22"/>
                <w:szCs w:val="22"/>
                <w:lang w:val="en-US"/>
              </w:rPr>
              <w:t xml:space="preserve">Other Projects of the </w:t>
            </w:r>
            <w:proofErr w:type="gramStart"/>
            <w:r w:rsidRPr="0068638C">
              <w:rPr>
                <w:rFonts w:ascii="Arial" w:hAnsi="Arial" w:cs="Arial"/>
                <w:b/>
                <w:color w:val="000000"/>
                <w:sz w:val="22"/>
                <w:szCs w:val="22"/>
                <w:lang w:val="en-US"/>
              </w:rPr>
              <w:t>Company</w:t>
            </w:r>
            <w:r w:rsidR="005F0BF6" w:rsidRPr="0068638C">
              <w:rPr>
                <w:rFonts w:ascii="Arial" w:hAnsi="Arial" w:cs="Arial"/>
                <w:b/>
                <w:color w:val="000000"/>
                <w:sz w:val="22"/>
                <w:szCs w:val="22"/>
                <w:lang w:val="en-US"/>
              </w:rPr>
              <w:t xml:space="preserve"> :</w:t>
            </w:r>
            <w:proofErr w:type="gramEnd"/>
          </w:p>
          <w:p w14:paraId="3103DD47" w14:textId="77777777" w:rsidR="006564FF" w:rsidRPr="0068638C" w:rsidRDefault="006564FF" w:rsidP="00FF50EB">
            <w:pPr>
              <w:spacing w:before="120"/>
              <w:jc w:val="both"/>
              <w:rPr>
                <w:rFonts w:ascii="Arial" w:hAnsi="Arial" w:cs="Arial"/>
                <w:b/>
                <w:color w:val="000000"/>
                <w:sz w:val="22"/>
                <w:szCs w:val="22"/>
                <w:lang w:val="en-US"/>
              </w:rPr>
            </w:pPr>
          </w:p>
        </w:tc>
      </w:tr>
      <w:tr w:rsidR="005F0BF6" w:rsidRPr="0068638C" w14:paraId="66D3AA12" w14:textId="77777777">
        <w:trPr>
          <w:trHeight w:val="1134"/>
        </w:trPr>
        <w:tc>
          <w:tcPr>
            <w:tcW w:w="9720" w:type="dxa"/>
          </w:tcPr>
          <w:p w14:paraId="284A8814" w14:textId="77777777" w:rsidR="005F0BF6" w:rsidRPr="0068638C" w:rsidRDefault="008F4171" w:rsidP="00FF50EB">
            <w:pPr>
              <w:spacing w:before="120"/>
              <w:jc w:val="both"/>
              <w:rPr>
                <w:rFonts w:ascii="Arial" w:hAnsi="Arial" w:cs="Arial"/>
                <w:b/>
                <w:sz w:val="22"/>
                <w:szCs w:val="22"/>
                <w:lang w:val="en-US"/>
              </w:rPr>
            </w:pPr>
            <w:r w:rsidRPr="0068638C">
              <w:rPr>
                <w:rFonts w:ascii="Arial" w:hAnsi="Arial" w:cs="Arial"/>
                <w:b/>
                <w:sz w:val="22"/>
                <w:szCs w:val="22"/>
                <w:lang w:val="en-US"/>
              </w:rPr>
              <w:t xml:space="preserve">Examples of the Original Products of the </w:t>
            </w:r>
            <w:proofErr w:type="gramStart"/>
            <w:r w:rsidRPr="0068638C">
              <w:rPr>
                <w:rFonts w:ascii="Arial" w:hAnsi="Arial" w:cs="Arial"/>
                <w:b/>
                <w:sz w:val="22"/>
                <w:szCs w:val="22"/>
                <w:lang w:val="en-US"/>
              </w:rPr>
              <w:t xml:space="preserve">Company </w:t>
            </w:r>
            <w:r w:rsidR="005F0BF6" w:rsidRPr="0068638C">
              <w:rPr>
                <w:rFonts w:ascii="Arial" w:hAnsi="Arial" w:cs="Arial"/>
                <w:b/>
                <w:sz w:val="22"/>
                <w:szCs w:val="22"/>
                <w:lang w:val="en-US"/>
              </w:rPr>
              <w:t>:</w:t>
            </w:r>
            <w:proofErr w:type="gramEnd"/>
            <w:r w:rsidR="005F0BF6" w:rsidRPr="0068638C">
              <w:rPr>
                <w:rFonts w:ascii="Arial" w:hAnsi="Arial" w:cs="Arial"/>
                <w:b/>
                <w:sz w:val="22"/>
                <w:szCs w:val="22"/>
                <w:lang w:val="en-US"/>
              </w:rPr>
              <w:t xml:space="preserve"> </w:t>
            </w:r>
          </w:p>
          <w:p w14:paraId="4E532588" w14:textId="77777777" w:rsidR="00C0790F" w:rsidRPr="0068638C" w:rsidRDefault="00C0790F" w:rsidP="007F19B5">
            <w:pPr>
              <w:spacing w:before="120" w:line="360" w:lineRule="auto"/>
              <w:jc w:val="both"/>
              <w:rPr>
                <w:rFonts w:ascii="Arial" w:hAnsi="Arial" w:cs="Arial"/>
                <w:sz w:val="22"/>
                <w:szCs w:val="22"/>
                <w:lang w:val="en-US"/>
              </w:rPr>
            </w:pPr>
            <w:r w:rsidRPr="0068638C">
              <w:rPr>
                <w:rFonts w:ascii="Arial" w:hAnsi="Arial" w:cs="Arial"/>
                <w:sz w:val="22"/>
                <w:szCs w:val="22"/>
                <w:lang w:val="en-US"/>
              </w:rPr>
              <w:t xml:space="preserve">     </w:t>
            </w:r>
          </w:p>
        </w:tc>
      </w:tr>
    </w:tbl>
    <w:p w14:paraId="6130624F" w14:textId="77777777" w:rsidR="00F477B8" w:rsidRPr="0068638C" w:rsidRDefault="00F477B8" w:rsidP="00F477B8">
      <w:pPr>
        <w:jc w:val="both"/>
        <w:rPr>
          <w:rFonts w:ascii="Arial" w:hAnsi="Arial" w:cs="Arial"/>
          <w:b/>
          <w:sz w:val="22"/>
          <w:szCs w:val="22"/>
          <w:lang w:val="en-US"/>
        </w:rPr>
      </w:pPr>
    </w:p>
    <w:p w14:paraId="18384E83" w14:textId="77777777" w:rsidR="00F477B8" w:rsidRPr="0068638C" w:rsidRDefault="00F477B8" w:rsidP="00012B48">
      <w:pPr>
        <w:jc w:val="both"/>
        <w:rPr>
          <w:rFonts w:ascii="Arial" w:hAnsi="Arial" w:cs="Arial"/>
          <w:sz w:val="22"/>
          <w:szCs w:val="22"/>
          <w:lang w:val="en-US"/>
        </w:rPr>
        <w:sectPr w:rsidR="00F477B8" w:rsidRPr="0068638C" w:rsidSect="00C015FE">
          <w:headerReference w:type="default" r:id="rId17"/>
          <w:footnotePr>
            <w:pos w:val="beneathText"/>
          </w:footnotePr>
          <w:pgSz w:w="11905" w:h="16837"/>
          <w:pgMar w:top="1412" w:right="862" w:bottom="1009" w:left="1134" w:header="709" w:footer="709" w:gutter="0"/>
          <w:pgNumType w:chapStyle="1" w:chapSep="period"/>
          <w:cols w:space="708"/>
          <w:docGrid w:linePitch="360"/>
        </w:sectPr>
      </w:pPr>
    </w:p>
    <w:p w14:paraId="4328BAF3" w14:textId="77777777" w:rsidR="008A5252" w:rsidRDefault="008F4171" w:rsidP="0071701A">
      <w:pPr>
        <w:pStyle w:val="Balk1"/>
        <w:pBdr>
          <w:top w:val="double" w:sz="4" w:space="1" w:color="auto"/>
          <w:left w:val="double" w:sz="4" w:space="4" w:color="auto"/>
          <w:bottom w:val="double" w:sz="4" w:space="1" w:color="auto"/>
          <w:right w:val="double" w:sz="4" w:space="0" w:color="auto"/>
        </w:pBdr>
        <w:rPr>
          <w:rFonts w:ascii="Arial" w:hAnsi="Arial" w:cs="Arial"/>
          <w:bCs/>
          <w:i w:val="0"/>
          <w:iCs/>
          <w:sz w:val="24"/>
          <w:szCs w:val="24"/>
          <w:lang w:val="en-US"/>
        </w:rPr>
      </w:pPr>
      <w:bookmarkStart w:id="3" w:name="_Toc149037843"/>
      <w:bookmarkStart w:id="4" w:name="_Toc197901422"/>
      <w:r w:rsidRPr="0068638C">
        <w:rPr>
          <w:rFonts w:ascii="Arial" w:hAnsi="Arial" w:cs="Arial"/>
          <w:bCs/>
          <w:i w:val="0"/>
          <w:iCs/>
          <w:sz w:val="24"/>
          <w:szCs w:val="24"/>
          <w:lang w:val="en-US"/>
        </w:rPr>
        <w:lastRenderedPageBreak/>
        <w:t>SECTION</w:t>
      </w:r>
      <w:r w:rsidR="00FD5052" w:rsidRPr="0068638C">
        <w:rPr>
          <w:rFonts w:ascii="Arial" w:hAnsi="Arial" w:cs="Arial"/>
          <w:bCs/>
          <w:i w:val="0"/>
          <w:iCs/>
          <w:sz w:val="24"/>
          <w:szCs w:val="24"/>
          <w:lang w:val="en-US"/>
        </w:rPr>
        <w:t xml:space="preserve"> B – </w:t>
      </w:r>
      <w:r w:rsidRPr="0068638C">
        <w:rPr>
          <w:rFonts w:ascii="Arial" w:hAnsi="Arial" w:cs="Arial"/>
          <w:bCs/>
          <w:i w:val="0"/>
          <w:iCs/>
          <w:sz w:val="24"/>
          <w:szCs w:val="24"/>
          <w:lang w:val="en-US"/>
        </w:rPr>
        <w:t xml:space="preserve">INDUSTRIAL R&amp;D CONTENT, TECHNOLOGY LEVEL and </w:t>
      </w:r>
    </w:p>
    <w:p w14:paraId="0C98E16F" w14:textId="77777777" w:rsidR="00FD5052" w:rsidRPr="0068638C" w:rsidRDefault="008F4171" w:rsidP="0071701A">
      <w:pPr>
        <w:pStyle w:val="Balk1"/>
        <w:pBdr>
          <w:top w:val="double" w:sz="4" w:space="1" w:color="auto"/>
          <w:left w:val="double" w:sz="4" w:space="4" w:color="auto"/>
          <w:bottom w:val="double" w:sz="4" w:space="1" w:color="auto"/>
          <w:right w:val="double" w:sz="4" w:space="0" w:color="auto"/>
        </w:pBdr>
        <w:rPr>
          <w:rFonts w:ascii="Arial" w:hAnsi="Arial" w:cs="Arial"/>
          <w:bCs/>
          <w:i w:val="0"/>
          <w:iCs/>
          <w:sz w:val="24"/>
          <w:szCs w:val="24"/>
          <w:lang w:val="en-US"/>
        </w:rPr>
      </w:pPr>
      <w:r w:rsidRPr="0068638C">
        <w:rPr>
          <w:rFonts w:ascii="Arial" w:hAnsi="Arial" w:cs="Arial"/>
          <w:bCs/>
          <w:i w:val="0"/>
          <w:iCs/>
          <w:sz w:val="24"/>
          <w:szCs w:val="24"/>
          <w:lang w:val="en-US"/>
        </w:rPr>
        <w:t>INNOVATIVE ASPECTS of the PROJECT</w:t>
      </w:r>
      <w:bookmarkEnd w:id="3"/>
      <w:bookmarkEnd w:id="4"/>
    </w:p>
    <w:p w14:paraId="600D1B0A" w14:textId="77777777" w:rsidR="00686380" w:rsidRPr="0068638C" w:rsidRDefault="00FD5052" w:rsidP="00012B48">
      <w:pPr>
        <w:pStyle w:val="Balk2"/>
        <w:rPr>
          <w:rFonts w:ascii="Arial" w:hAnsi="Arial" w:cs="Arial"/>
          <w:sz w:val="22"/>
          <w:szCs w:val="22"/>
          <w:lang w:val="en-US"/>
        </w:rPr>
      </w:pPr>
      <w:r w:rsidRPr="0068638C">
        <w:rPr>
          <w:rFonts w:ascii="Arial" w:hAnsi="Arial" w:cs="Arial"/>
          <w:sz w:val="22"/>
          <w:szCs w:val="22"/>
          <w:lang w:val="en-US"/>
        </w:rPr>
        <w:t xml:space="preserve">              </w:t>
      </w:r>
    </w:p>
    <w:p w14:paraId="71D345EA" w14:textId="77777777" w:rsidR="00FD5052" w:rsidRPr="0068638C" w:rsidRDefault="00FD5052" w:rsidP="00F950ED">
      <w:pPr>
        <w:pStyle w:val="Balk2"/>
        <w:numPr>
          <w:ilvl w:val="0"/>
          <w:numId w:val="0"/>
        </w:numPr>
        <w:rPr>
          <w:rFonts w:ascii="Arial" w:hAnsi="Arial" w:cs="Arial"/>
          <w:sz w:val="22"/>
          <w:szCs w:val="22"/>
          <w:lang w:val="en-US"/>
        </w:rPr>
      </w:pPr>
      <w:r w:rsidRPr="0068638C">
        <w:rPr>
          <w:rFonts w:ascii="Arial" w:hAnsi="Arial" w:cs="Arial"/>
          <w:sz w:val="22"/>
          <w:szCs w:val="22"/>
          <w:lang w:val="en-US"/>
        </w:rPr>
        <w:t xml:space="preserve">                                                                    </w:t>
      </w:r>
    </w:p>
    <w:p w14:paraId="512E28CE" w14:textId="77777777" w:rsidR="00171AED" w:rsidRPr="0068638C" w:rsidRDefault="00807942" w:rsidP="000D0D7E">
      <w:pPr>
        <w:pStyle w:val="Balk2"/>
        <w:rPr>
          <w:rFonts w:ascii="Arial" w:hAnsi="Arial" w:cs="Arial"/>
          <w:i w:val="0"/>
          <w:sz w:val="22"/>
          <w:szCs w:val="22"/>
          <w:lang w:val="en-US"/>
        </w:rPr>
      </w:pPr>
      <w:bookmarkStart w:id="5" w:name="_Toc118537625"/>
      <w:bookmarkStart w:id="6" w:name="_Toc149037844"/>
      <w:bookmarkStart w:id="7" w:name="_Toc197901423"/>
      <w:r w:rsidRPr="0068638C">
        <w:rPr>
          <w:rFonts w:ascii="Arial" w:hAnsi="Arial" w:cs="Arial"/>
          <w:i w:val="0"/>
          <w:sz w:val="22"/>
          <w:szCs w:val="22"/>
          <w:lang w:val="en-US"/>
        </w:rPr>
        <w:t>B.1-</w:t>
      </w:r>
      <w:bookmarkEnd w:id="5"/>
      <w:bookmarkEnd w:id="6"/>
      <w:bookmarkEnd w:id="7"/>
      <w:r w:rsidR="008A5252">
        <w:rPr>
          <w:rFonts w:ascii="Arial" w:hAnsi="Arial" w:cs="Arial"/>
          <w:i w:val="0"/>
          <w:sz w:val="22"/>
          <w:szCs w:val="22"/>
          <w:lang w:val="en-US"/>
        </w:rPr>
        <w:t xml:space="preserve"> </w:t>
      </w:r>
      <w:r w:rsidR="00351D99" w:rsidRPr="0068638C">
        <w:rPr>
          <w:rFonts w:ascii="Arial" w:hAnsi="Arial" w:cs="Arial"/>
          <w:i w:val="0"/>
          <w:sz w:val="22"/>
          <w:szCs w:val="22"/>
          <w:lang w:val="en-US"/>
        </w:rPr>
        <w:t>BRIEF DESCRIPTION of the PROJECT</w:t>
      </w:r>
    </w:p>
    <w:p w14:paraId="72E037FB" w14:textId="77777777" w:rsidR="00171AED" w:rsidRPr="0068638C" w:rsidRDefault="00171AED" w:rsidP="00171AED">
      <w:pPr>
        <w:jc w:val="both"/>
        <w:rPr>
          <w:rFonts w:ascii="Arial" w:hAnsi="Arial" w:cs="Arial"/>
          <w:sz w:val="22"/>
          <w:szCs w:val="22"/>
          <w:lang w:val="en-US"/>
        </w:rPr>
      </w:pPr>
    </w:p>
    <w:p w14:paraId="1ED08D86" w14:textId="77777777" w:rsidR="00171AED" w:rsidRPr="0068638C" w:rsidRDefault="005E1DBA" w:rsidP="00171AED">
      <w:pPr>
        <w:jc w:val="both"/>
        <w:rPr>
          <w:rFonts w:ascii="Arial" w:hAnsi="Arial" w:cs="Arial"/>
          <w:b/>
          <w:sz w:val="22"/>
          <w:szCs w:val="22"/>
          <w:lang w:val="en-US"/>
        </w:rPr>
      </w:pPr>
      <w:r w:rsidRPr="0068638C">
        <w:rPr>
          <w:rFonts w:ascii="Arial" w:hAnsi="Arial" w:cs="Arial"/>
          <w:b/>
          <w:sz w:val="22"/>
          <w:szCs w:val="22"/>
          <w:lang w:val="en-US"/>
        </w:rPr>
        <w:t>B.1.1</w:t>
      </w:r>
      <w:r w:rsidR="00A37B34">
        <w:rPr>
          <w:rFonts w:ascii="Arial" w:hAnsi="Arial" w:cs="Arial"/>
          <w:b/>
          <w:sz w:val="22"/>
          <w:szCs w:val="22"/>
          <w:lang w:val="en-US"/>
        </w:rPr>
        <w:t xml:space="preserve"> </w:t>
      </w:r>
      <w:r w:rsidR="00A37B34" w:rsidRPr="00445210">
        <w:rPr>
          <w:rFonts w:ascii="Arial" w:hAnsi="Arial" w:cs="Arial"/>
          <w:b/>
          <w:sz w:val="24"/>
          <w:szCs w:val="24"/>
          <w:lang w:val="en-US"/>
        </w:rPr>
        <w:t>(Y</w:t>
      </w:r>
      <w:r w:rsidR="006872DB" w:rsidRPr="00445210">
        <w:rPr>
          <w:rFonts w:ascii="Arial" w:hAnsi="Arial" w:cs="Arial"/>
          <w:b/>
          <w:sz w:val="24"/>
          <w:szCs w:val="24"/>
          <w:lang w:val="en-US"/>
        </w:rPr>
        <w:t>ağız</w:t>
      </w:r>
      <w:r w:rsidR="00B864F5" w:rsidRPr="00445210">
        <w:rPr>
          <w:rFonts w:ascii="Arial" w:hAnsi="Arial" w:cs="Arial"/>
          <w:b/>
          <w:sz w:val="24"/>
          <w:szCs w:val="24"/>
          <w:lang w:val="en-US"/>
        </w:rPr>
        <w:t>,</w:t>
      </w:r>
      <w:r w:rsidR="00131FA8" w:rsidRPr="00445210">
        <w:rPr>
          <w:rFonts w:ascii="Arial" w:hAnsi="Arial" w:cs="Arial"/>
          <w:b/>
          <w:sz w:val="24"/>
          <w:szCs w:val="24"/>
          <w:lang w:val="en-US"/>
        </w:rPr>
        <w:t xml:space="preserve"> İ</w:t>
      </w:r>
      <w:r w:rsidR="00B864F5" w:rsidRPr="00445210">
        <w:rPr>
          <w:rFonts w:ascii="Arial" w:hAnsi="Arial" w:cs="Arial"/>
          <w:b/>
          <w:sz w:val="24"/>
          <w:szCs w:val="24"/>
          <w:lang w:val="en-US"/>
        </w:rPr>
        <w:t>pek</w:t>
      </w:r>
      <w:r w:rsidR="00A37B34" w:rsidRPr="00445210">
        <w:rPr>
          <w:rFonts w:ascii="Arial" w:hAnsi="Arial" w:cs="Arial"/>
          <w:b/>
          <w:sz w:val="24"/>
          <w:szCs w:val="24"/>
          <w:lang w:val="en-US"/>
        </w:rPr>
        <w:t>)</w:t>
      </w:r>
    </w:p>
    <w:p w14:paraId="41D2128A" w14:textId="77777777" w:rsidR="00A677F6" w:rsidRPr="0068638C" w:rsidRDefault="00A677F6" w:rsidP="00171AED">
      <w:pPr>
        <w:jc w:val="both"/>
        <w:rPr>
          <w:rFonts w:ascii="Arial" w:hAnsi="Arial" w:cs="Arial"/>
          <w:b/>
          <w:sz w:val="22"/>
          <w:szCs w:val="22"/>
          <w:lang w:val="en-US"/>
        </w:rPr>
      </w:pPr>
    </w:p>
    <w:tbl>
      <w:tblPr>
        <w:tblW w:w="9900" w:type="dxa"/>
        <w:tblInd w:w="70" w:type="dxa"/>
        <w:tblLayout w:type="fixed"/>
        <w:tblCellMar>
          <w:left w:w="70" w:type="dxa"/>
          <w:right w:w="70" w:type="dxa"/>
        </w:tblCellMar>
        <w:tblLook w:val="0000" w:firstRow="0" w:lastRow="0" w:firstColumn="0" w:lastColumn="0" w:noHBand="0" w:noVBand="0"/>
      </w:tblPr>
      <w:tblGrid>
        <w:gridCol w:w="9900"/>
      </w:tblGrid>
      <w:tr w:rsidR="00171AED" w:rsidRPr="0068638C" w14:paraId="560185F6" w14:textId="77777777" w:rsidTr="005E62AB">
        <w:tc>
          <w:tcPr>
            <w:tcW w:w="9900" w:type="dxa"/>
            <w:tcBorders>
              <w:top w:val="single" w:sz="4" w:space="0" w:color="000000"/>
              <w:left w:val="single" w:sz="4" w:space="0" w:color="000000"/>
              <w:bottom w:val="single" w:sz="4" w:space="0" w:color="auto"/>
              <w:right w:val="single" w:sz="4" w:space="0" w:color="000000"/>
            </w:tcBorders>
          </w:tcPr>
          <w:p w14:paraId="331E0F33" w14:textId="77777777" w:rsidR="00C5335D" w:rsidRPr="0068638C" w:rsidRDefault="00C5335D" w:rsidP="00EB1B71">
            <w:pPr>
              <w:rPr>
                <w:rFonts w:ascii="Arial" w:hAnsi="Arial" w:cs="Arial"/>
                <w:b/>
                <w:sz w:val="22"/>
                <w:szCs w:val="22"/>
                <w:lang w:val="en-US"/>
              </w:rPr>
            </w:pPr>
          </w:p>
          <w:p w14:paraId="2339F3EA" w14:textId="77777777" w:rsidR="00171AED" w:rsidRPr="0068638C" w:rsidRDefault="6B0F72B0" w:rsidP="00EB1B71">
            <w:pPr>
              <w:rPr>
                <w:rFonts w:ascii="Arial" w:hAnsi="Arial" w:cs="Arial"/>
                <w:b/>
                <w:sz w:val="22"/>
                <w:szCs w:val="22"/>
                <w:lang w:val="en-US"/>
              </w:rPr>
            </w:pPr>
            <w:r w:rsidRPr="2D5FDB3F">
              <w:rPr>
                <w:rFonts w:ascii="Arial" w:hAnsi="Arial" w:cs="Arial"/>
                <w:b/>
                <w:bCs/>
                <w:sz w:val="22"/>
                <w:szCs w:val="22"/>
                <w:lang w:val="en-US"/>
              </w:rPr>
              <w:t>Proje</w:t>
            </w:r>
            <w:r w:rsidR="6603EF45" w:rsidRPr="2D5FDB3F">
              <w:rPr>
                <w:rFonts w:ascii="Arial" w:hAnsi="Arial" w:cs="Arial"/>
                <w:b/>
                <w:bCs/>
                <w:sz w:val="22"/>
                <w:szCs w:val="22"/>
                <w:lang w:val="en-US"/>
              </w:rPr>
              <w:t xml:space="preserve">ct </w:t>
            </w:r>
            <w:proofErr w:type="gramStart"/>
            <w:r w:rsidR="6603EF45" w:rsidRPr="2D5FDB3F">
              <w:rPr>
                <w:rFonts w:ascii="Arial" w:hAnsi="Arial" w:cs="Arial"/>
                <w:b/>
                <w:bCs/>
                <w:sz w:val="22"/>
                <w:szCs w:val="22"/>
                <w:lang w:val="en-US"/>
              </w:rPr>
              <w:t>Title</w:t>
            </w:r>
            <w:r w:rsidR="00F996E0" w:rsidRPr="2D5FDB3F">
              <w:rPr>
                <w:rFonts w:ascii="Arial" w:hAnsi="Arial" w:cs="Arial"/>
                <w:b/>
                <w:bCs/>
                <w:sz w:val="22"/>
                <w:szCs w:val="22"/>
                <w:lang w:val="en-US"/>
              </w:rPr>
              <w:t xml:space="preserve"> :</w:t>
            </w:r>
            <w:proofErr w:type="gramEnd"/>
            <w:r w:rsidR="0A7E109B" w:rsidRPr="2D5FDB3F">
              <w:rPr>
                <w:rFonts w:ascii="Arial" w:hAnsi="Arial" w:cs="Arial"/>
                <w:b/>
                <w:bCs/>
                <w:sz w:val="22"/>
                <w:szCs w:val="22"/>
                <w:lang w:val="en-US"/>
              </w:rPr>
              <w:t xml:space="preserve"> </w:t>
            </w:r>
            <w:r w:rsidR="0A6CE2C4" w:rsidRPr="2D5FDB3F">
              <w:rPr>
                <w:rFonts w:ascii="Arial" w:hAnsi="Arial" w:cs="Arial"/>
                <w:b/>
                <w:bCs/>
                <w:sz w:val="22"/>
                <w:szCs w:val="22"/>
                <w:lang w:val="en-US"/>
              </w:rPr>
              <w:t xml:space="preserve"> </w:t>
            </w:r>
            <w:r w:rsidR="00F72596" w:rsidRPr="00F72596">
              <w:rPr>
                <w:rFonts w:ascii="Arial" w:hAnsi="Arial" w:cs="Arial"/>
                <w:b/>
                <w:bCs/>
                <w:sz w:val="22"/>
                <w:szCs w:val="22"/>
                <w:lang w:val="en-US"/>
              </w:rPr>
              <w:t>Mobil</w:t>
            </w:r>
            <w:r w:rsidR="000C3824">
              <w:rPr>
                <w:rFonts w:ascii="Arial" w:hAnsi="Arial" w:cs="Arial"/>
                <w:b/>
                <w:bCs/>
                <w:sz w:val="22"/>
                <w:szCs w:val="22"/>
                <w:lang w:val="en-US"/>
              </w:rPr>
              <w:t>e</w:t>
            </w:r>
            <w:r w:rsidR="00F72596" w:rsidRPr="00F72596">
              <w:rPr>
                <w:rFonts w:ascii="Arial" w:hAnsi="Arial" w:cs="Arial"/>
                <w:b/>
                <w:bCs/>
                <w:sz w:val="22"/>
                <w:szCs w:val="22"/>
                <w:lang w:val="en-US"/>
              </w:rPr>
              <w:t xml:space="preserve"> Charging Stations for</w:t>
            </w:r>
            <w:r w:rsidR="2DD5E181" w:rsidRPr="2D5FDB3F">
              <w:rPr>
                <w:rFonts w:ascii="Arial" w:hAnsi="Arial" w:cs="Arial"/>
                <w:b/>
                <w:bCs/>
                <w:sz w:val="22"/>
                <w:szCs w:val="22"/>
                <w:lang w:val="en-US"/>
              </w:rPr>
              <w:t xml:space="preserve"> Electric Vehicle</w:t>
            </w:r>
          </w:p>
          <w:p w14:paraId="014F306D" w14:textId="77777777" w:rsidR="00171AED" w:rsidRPr="0068638C" w:rsidRDefault="00171AED" w:rsidP="00171AED">
            <w:pPr>
              <w:jc w:val="both"/>
              <w:rPr>
                <w:rFonts w:ascii="Arial" w:hAnsi="Arial" w:cs="Arial"/>
                <w:i/>
                <w:sz w:val="22"/>
                <w:szCs w:val="22"/>
                <w:lang w:val="en-US"/>
              </w:rPr>
            </w:pPr>
          </w:p>
        </w:tc>
      </w:tr>
      <w:tr w:rsidR="00171AED" w:rsidRPr="0068638C" w14:paraId="655C4409" w14:textId="77777777" w:rsidTr="005E62AB">
        <w:trPr>
          <w:trHeight w:val="1248"/>
        </w:trPr>
        <w:tc>
          <w:tcPr>
            <w:tcW w:w="9900" w:type="dxa"/>
            <w:tcBorders>
              <w:top w:val="single" w:sz="4" w:space="0" w:color="auto"/>
              <w:left w:val="single" w:sz="4" w:space="0" w:color="000000"/>
              <w:bottom w:val="single" w:sz="4" w:space="0" w:color="000000"/>
              <w:right w:val="single" w:sz="4" w:space="0" w:color="000000"/>
            </w:tcBorders>
          </w:tcPr>
          <w:p w14:paraId="137D0956" w14:textId="77777777" w:rsidR="00C5335D" w:rsidRPr="0068638C" w:rsidRDefault="00C5335D" w:rsidP="00171AED">
            <w:pPr>
              <w:snapToGrid w:val="0"/>
              <w:jc w:val="both"/>
              <w:rPr>
                <w:rFonts w:ascii="Arial" w:hAnsi="Arial" w:cs="Arial"/>
                <w:b/>
                <w:sz w:val="22"/>
                <w:szCs w:val="22"/>
                <w:lang w:val="en-US"/>
              </w:rPr>
            </w:pPr>
          </w:p>
          <w:p w14:paraId="3EDBD473" w14:textId="77777777" w:rsidR="002E397D" w:rsidRDefault="6B0F72B0" w:rsidP="002E397D">
            <w:pPr>
              <w:snapToGrid w:val="0"/>
              <w:spacing w:line="360" w:lineRule="auto"/>
              <w:jc w:val="both"/>
              <w:rPr>
                <w:rFonts w:ascii="Arial" w:hAnsi="Arial" w:cs="Arial"/>
                <w:b/>
                <w:bCs/>
                <w:sz w:val="22"/>
                <w:szCs w:val="22"/>
                <w:lang w:val="en-US"/>
              </w:rPr>
            </w:pPr>
            <w:r w:rsidRPr="2D5FDB3F">
              <w:rPr>
                <w:rFonts w:ascii="Arial" w:hAnsi="Arial" w:cs="Arial"/>
                <w:b/>
                <w:bCs/>
                <w:sz w:val="22"/>
                <w:szCs w:val="22"/>
                <w:lang w:val="en-US"/>
              </w:rPr>
              <w:t>Proje</w:t>
            </w:r>
            <w:r w:rsidR="6603EF45" w:rsidRPr="2D5FDB3F">
              <w:rPr>
                <w:rFonts w:ascii="Arial" w:hAnsi="Arial" w:cs="Arial"/>
                <w:b/>
                <w:bCs/>
                <w:sz w:val="22"/>
                <w:szCs w:val="22"/>
                <w:lang w:val="en-US"/>
              </w:rPr>
              <w:t xml:space="preserve">ct </w:t>
            </w:r>
            <w:proofErr w:type="gramStart"/>
            <w:r w:rsidR="6603EF45" w:rsidRPr="2D5FDB3F">
              <w:rPr>
                <w:rFonts w:ascii="Arial" w:hAnsi="Arial" w:cs="Arial"/>
                <w:b/>
                <w:bCs/>
                <w:sz w:val="22"/>
                <w:szCs w:val="22"/>
                <w:lang w:val="en-US"/>
              </w:rPr>
              <w:t>Description</w:t>
            </w:r>
            <w:r w:rsidR="00F996E0" w:rsidRPr="2D5FDB3F">
              <w:rPr>
                <w:rFonts w:ascii="Arial" w:hAnsi="Arial" w:cs="Arial"/>
                <w:b/>
                <w:bCs/>
                <w:sz w:val="22"/>
                <w:szCs w:val="22"/>
                <w:lang w:val="en-US"/>
              </w:rPr>
              <w:t xml:space="preserve"> :</w:t>
            </w:r>
            <w:proofErr w:type="gramEnd"/>
            <w:r w:rsidR="6A609BF4" w:rsidRPr="2D5FDB3F">
              <w:rPr>
                <w:rFonts w:ascii="Arial" w:hAnsi="Arial" w:cs="Arial"/>
                <w:b/>
                <w:bCs/>
                <w:sz w:val="22"/>
                <w:szCs w:val="22"/>
                <w:lang w:val="en-US"/>
              </w:rPr>
              <w:t xml:space="preserve"> </w:t>
            </w:r>
          </w:p>
          <w:p w14:paraId="12722010" w14:textId="77777777" w:rsidR="000A3A93" w:rsidRDefault="000A3A93" w:rsidP="000A3A93">
            <w:pPr>
              <w:snapToGrid w:val="0"/>
              <w:spacing w:line="360" w:lineRule="auto"/>
              <w:jc w:val="both"/>
              <w:rPr>
                <w:rFonts w:ascii="Arial" w:hAnsi="Arial" w:cs="Arial"/>
                <w:sz w:val="22"/>
                <w:szCs w:val="22"/>
                <w:lang w:val="en-US"/>
              </w:rPr>
            </w:pPr>
            <w:r w:rsidRPr="000A3A93">
              <w:rPr>
                <w:rFonts w:ascii="Arial" w:hAnsi="Arial" w:cs="Arial"/>
                <w:sz w:val="22"/>
                <w:szCs w:val="22"/>
                <w:lang w:val="en-US"/>
              </w:rPr>
              <w:t>Electric vehicles are becoming the cornerstone of sustainable transport worldwide. The International Energy Agency (IEA) predicts that by 2030, the global number of electric vehicles will reach 140 million according to the current policy scenario and 245 million according to the scenario in line with the Paris Agreement targets. This dramatic growth brings with it a serious need for charging infrastructure. ‘Range anxiety’, which is one of the main obstacles to the widespread use of electric vehicles, stems from the inability of users to access charging facilities in a timely and comfortable manner.</w:t>
            </w:r>
          </w:p>
          <w:p w14:paraId="3F44C8F3" w14:textId="77777777" w:rsidR="000A3A93" w:rsidRPr="000A3A93" w:rsidRDefault="000A3A93" w:rsidP="000A3A93">
            <w:pPr>
              <w:snapToGrid w:val="0"/>
              <w:spacing w:line="360" w:lineRule="auto"/>
              <w:jc w:val="both"/>
              <w:rPr>
                <w:rFonts w:ascii="Arial" w:hAnsi="Arial" w:cs="Arial"/>
                <w:sz w:val="22"/>
                <w:szCs w:val="22"/>
                <w:lang w:val="en-US"/>
              </w:rPr>
            </w:pPr>
          </w:p>
          <w:p w14:paraId="4CDDE286" w14:textId="77777777" w:rsidR="000A3A93" w:rsidRDefault="00B864F5" w:rsidP="000A3A93">
            <w:pPr>
              <w:snapToGrid w:val="0"/>
              <w:spacing w:line="360" w:lineRule="auto"/>
              <w:jc w:val="both"/>
              <w:rPr>
                <w:rFonts w:ascii="Arial" w:hAnsi="Arial" w:cs="Arial"/>
                <w:sz w:val="22"/>
                <w:szCs w:val="22"/>
                <w:lang w:val="en-US"/>
              </w:rPr>
            </w:pPr>
            <w:r w:rsidRPr="000A3A93">
              <w:rPr>
                <w:rFonts w:ascii="Arial" w:hAnsi="Arial" w:cs="Arial"/>
                <w:sz w:val="22"/>
                <w:szCs w:val="22"/>
                <w:lang w:val="en-US"/>
              </w:rPr>
              <w:t>Most</w:t>
            </w:r>
            <w:r w:rsidR="000A3A93" w:rsidRPr="000A3A93">
              <w:rPr>
                <w:rFonts w:ascii="Arial" w:hAnsi="Arial" w:cs="Arial"/>
                <w:sz w:val="22"/>
                <w:szCs w:val="22"/>
                <w:lang w:val="en-US"/>
              </w:rPr>
              <w:t xml:space="preserve"> EV users charge their vehicles at private charging stations located in their homes or workplaces, i.e. Private Charging Stations. According to the International Energy Agency's 2023 report, there are approximately 17.5 million home chargers worldwide.  These stations are expected to account for 90% of the total charging infrastructure by 2030. However, this method is not suitable for all users as most of the residents in big cities do not have private parking spaces. Especially for users living in apartments or using street parking, home charging is out of reach. This shortcoming increases the need for public charging infrastructure. However, public stations are also limited in number and become a deterrent for many users due to time loss, difficulty of access and inadequate infrastructure. In addition, existing fixed charging stations are inadequate not only for daily urban use but also for long journeys between cities and touristic areas with seasonal peaks. The increase in demand in holiday regions, especially in the summer months, leads to long queues and deterioration of the user experience. Moreover, charging time remains one of the biggest challenges for EVs, as fast charging infrastructure is not available in all regions. In addition, the inadequacy of the electricity grid in certain regions also hinders the expansion of fixed stations. </w:t>
            </w:r>
          </w:p>
          <w:p w14:paraId="77481D1F" w14:textId="77777777" w:rsidR="000A3A93" w:rsidRPr="000A3A93" w:rsidRDefault="000A3A93" w:rsidP="000A3A93">
            <w:pPr>
              <w:snapToGrid w:val="0"/>
              <w:spacing w:line="360" w:lineRule="auto"/>
              <w:jc w:val="both"/>
              <w:rPr>
                <w:rFonts w:ascii="Arial" w:hAnsi="Arial" w:cs="Arial"/>
                <w:sz w:val="22"/>
                <w:szCs w:val="22"/>
                <w:lang w:val="en-US"/>
              </w:rPr>
            </w:pPr>
          </w:p>
          <w:p w14:paraId="2492246D" w14:textId="77777777" w:rsidR="000A3A93" w:rsidRPr="000A3A93" w:rsidRDefault="000A3A93" w:rsidP="000A3A93">
            <w:pPr>
              <w:snapToGrid w:val="0"/>
              <w:spacing w:line="360" w:lineRule="auto"/>
              <w:jc w:val="both"/>
              <w:rPr>
                <w:rFonts w:ascii="Arial" w:hAnsi="Arial" w:cs="Arial"/>
                <w:sz w:val="22"/>
                <w:szCs w:val="22"/>
                <w:lang w:val="en-US"/>
              </w:rPr>
            </w:pPr>
            <w:r w:rsidRPr="000A3A93">
              <w:rPr>
                <w:rFonts w:ascii="Arial" w:hAnsi="Arial" w:cs="Arial"/>
                <w:sz w:val="22"/>
                <w:szCs w:val="22"/>
                <w:lang w:val="en-US"/>
              </w:rPr>
              <w:t xml:space="preserve">All these structural and operational challenges reveal that fixed charging infrastructure alone is not sufficient for EV deployment. With these problems in mind, we consider the idea of mobile charging stations as a flexible, accessible and innovative solution. In this way, mobile charging stations, which are a complementary system to the limitations of the existing infrastructure, </w:t>
            </w:r>
            <w:proofErr w:type="gramStart"/>
            <w:r w:rsidRPr="000A3A93">
              <w:rPr>
                <w:rFonts w:ascii="Arial" w:hAnsi="Arial" w:cs="Arial"/>
                <w:sz w:val="22"/>
                <w:szCs w:val="22"/>
                <w:lang w:val="en-US"/>
              </w:rPr>
              <w:t>have the ability to</w:t>
            </w:r>
            <w:proofErr w:type="gramEnd"/>
            <w:r w:rsidRPr="000A3A93">
              <w:rPr>
                <w:rFonts w:ascii="Arial" w:hAnsi="Arial" w:cs="Arial"/>
                <w:sz w:val="22"/>
                <w:szCs w:val="22"/>
                <w:lang w:val="en-US"/>
              </w:rPr>
              <w:t xml:space="preserve"> provide on-site charging services by reaching the location of users in areas where charging demand is concentrated. By configuring these systems with solar panels and battery systems, we aimed to make </w:t>
            </w:r>
            <w:r w:rsidRPr="000A3A93">
              <w:rPr>
                <w:rFonts w:ascii="Arial" w:hAnsi="Arial" w:cs="Arial"/>
                <w:sz w:val="22"/>
                <w:szCs w:val="22"/>
                <w:lang w:val="en-US"/>
              </w:rPr>
              <w:lastRenderedPageBreak/>
              <w:t>them able to operate independently from the grid and thus ensure energy supply security. In addition, mobile charging station systems can play a vital role not only during peak demand periods, but also in emergency scenarios. For example, in the event of damage to the city infrastructure after a major earthquake, mobile charging stations can take on functions such as providing energy in gathering areas, supporting health institutions and keeping the communication infrastructure afloat.</w:t>
            </w:r>
          </w:p>
          <w:p w14:paraId="158C2E4F" w14:textId="77777777" w:rsidR="000A3A93" w:rsidRDefault="000A3A93" w:rsidP="000A3A93">
            <w:pPr>
              <w:snapToGrid w:val="0"/>
              <w:spacing w:line="360" w:lineRule="auto"/>
              <w:jc w:val="both"/>
              <w:rPr>
                <w:rFonts w:ascii="Arial" w:hAnsi="Arial" w:cs="Arial"/>
                <w:sz w:val="22"/>
                <w:szCs w:val="22"/>
                <w:lang w:val="en-US"/>
              </w:rPr>
            </w:pPr>
            <w:r w:rsidRPr="000A3A93">
              <w:rPr>
                <w:rFonts w:ascii="Arial" w:hAnsi="Arial" w:cs="Arial"/>
                <w:sz w:val="22"/>
                <w:szCs w:val="22"/>
                <w:lang w:val="en-US"/>
              </w:rPr>
              <w:t>In</w:t>
            </w:r>
            <w:r>
              <w:rPr>
                <w:rFonts w:ascii="Arial" w:hAnsi="Arial" w:cs="Arial"/>
                <w:sz w:val="22"/>
                <w:szCs w:val="22"/>
                <w:lang w:val="en-US"/>
              </w:rPr>
              <w:t xml:space="preserve"> </w:t>
            </w:r>
            <w:r w:rsidRPr="000A3A93">
              <w:rPr>
                <w:rFonts w:ascii="Arial" w:hAnsi="Arial" w:cs="Arial"/>
                <w:sz w:val="22"/>
                <w:szCs w:val="22"/>
                <w:lang w:val="en-US"/>
              </w:rPr>
              <w:t>Turkey, although the share of electric vehicles in the market is increasing rapidly, the development in charging infrastructure is not progressing at the same pace. The installation of fixed stations takes time due to high cost, land supply and permit processes, which increases the importance of flexible solutions in the short term. The high number of users who do not have a private parking space in metropolises such as Istanbul reveals how valuable an alternative mobile charging stations are for Turkey.</w:t>
            </w:r>
          </w:p>
          <w:p w14:paraId="3DD955D4" w14:textId="77777777" w:rsidR="00B161D2" w:rsidRDefault="00B161D2" w:rsidP="000A3A93">
            <w:pPr>
              <w:snapToGrid w:val="0"/>
              <w:spacing w:line="360" w:lineRule="auto"/>
              <w:jc w:val="both"/>
              <w:rPr>
                <w:rFonts w:ascii="Arial" w:hAnsi="Arial" w:cs="Arial"/>
                <w:sz w:val="22"/>
                <w:szCs w:val="22"/>
                <w:lang w:val="en-US"/>
              </w:rPr>
            </w:pPr>
          </w:p>
          <w:p w14:paraId="55BE8AA5" w14:textId="77777777" w:rsidR="00D246D6" w:rsidRDefault="008B6A30" w:rsidP="000A3A93">
            <w:pPr>
              <w:snapToGrid w:val="0"/>
              <w:spacing w:line="360" w:lineRule="auto"/>
              <w:jc w:val="both"/>
              <w:rPr>
                <w:rFonts w:ascii="Arial" w:hAnsi="Arial" w:cs="Arial"/>
                <w:sz w:val="22"/>
                <w:szCs w:val="22"/>
                <w:lang w:val="en-US"/>
              </w:rPr>
            </w:pPr>
            <w:r w:rsidRPr="008B6A30">
              <w:rPr>
                <w:rFonts w:ascii="Arial" w:hAnsi="Arial" w:cs="Arial"/>
                <w:sz w:val="22"/>
                <w:szCs w:val="22"/>
                <w:lang w:val="en-US"/>
              </w:rPr>
              <w:t>The system to be considered in our project will be designed to have battery modules fed by solar energy. Solar energy is preferred because it is an environmentally friendly source. The energy collected by solar panels during daylight hours will be stored in integrated battery modules and will be used to provide charging support to vehicles, depending on the capacity.</w:t>
            </w:r>
          </w:p>
          <w:p w14:paraId="09D9B39C" w14:textId="77777777" w:rsidR="00B161D2" w:rsidRDefault="00B161D2" w:rsidP="000A3A93">
            <w:pPr>
              <w:snapToGrid w:val="0"/>
              <w:spacing w:line="360" w:lineRule="auto"/>
              <w:jc w:val="both"/>
              <w:rPr>
                <w:rFonts w:ascii="Arial" w:hAnsi="Arial" w:cs="Arial"/>
                <w:sz w:val="22"/>
                <w:szCs w:val="22"/>
                <w:lang w:val="en-US"/>
              </w:rPr>
            </w:pPr>
          </w:p>
          <w:p w14:paraId="7FCC2F13" w14:textId="77777777" w:rsidR="002273AF" w:rsidRDefault="000A3A93" w:rsidP="000A3A93">
            <w:pPr>
              <w:snapToGrid w:val="0"/>
              <w:spacing w:line="360" w:lineRule="auto"/>
              <w:jc w:val="both"/>
              <w:rPr>
                <w:rFonts w:ascii="Arial" w:hAnsi="Arial" w:cs="Arial"/>
                <w:sz w:val="22"/>
                <w:szCs w:val="22"/>
                <w:lang w:val="en-US"/>
              </w:rPr>
            </w:pPr>
            <w:r w:rsidRPr="000A3A93">
              <w:rPr>
                <w:rFonts w:ascii="Arial" w:hAnsi="Arial" w:cs="Arial"/>
                <w:sz w:val="22"/>
                <w:szCs w:val="22"/>
                <w:lang w:val="en-US"/>
              </w:rPr>
              <w:t>In conclusion, the solar-powered mobile charging station to be developed within the scope of this project aims to provide a flexible and sustainable solution where the existing infrastructure is lacking. This system, which can be applied both in urban and rural areas, will create an environmentally friendly and user-friendly experience by enabling EV users to access energy where they need it.</w:t>
            </w:r>
          </w:p>
          <w:p w14:paraId="5736F013" w14:textId="77777777" w:rsidR="00C52E55" w:rsidRDefault="00C52E55" w:rsidP="000A3A93">
            <w:pPr>
              <w:snapToGrid w:val="0"/>
              <w:spacing w:line="360" w:lineRule="auto"/>
              <w:jc w:val="both"/>
              <w:rPr>
                <w:rFonts w:ascii="Arial" w:hAnsi="Arial" w:cs="Arial"/>
                <w:sz w:val="22"/>
                <w:szCs w:val="22"/>
                <w:lang w:val="en-US"/>
              </w:rPr>
            </w:pPr>
          </w:p>
          <w:p w14:paraId="71A4F2A0" w14:textId="77777777" w:rsidR="00C52E55" w:rsidRDefault="00C52E55" w:rsidP="000A3A93">
            <w:pPr>
              <w:snapToGrid w:val="0"/>
              <w:spacing w:line="360" w:lineRule="auto"/>
              <w:jc w:val="both"/>
              <w:rPr>
                <w:rFonts w:ascii="Arial" w:hAnsi="Arial" w:cs="Arial"/>
                <w:sz w:val="22"/>
                <w:szCs w:val="22"/>
                <w:lang w:val="en-US"/>
              </w:rPr>
            </w:pPr>
            <w:r w:rsidRPr="00C52E55">
              <w:rPr>
                <w:rFonts w:ascii="Arial" w:hAnsi="Arial" w:cs="Arial"/>
                <w:sz w:val="22"/>
                <w:szCs w:val="22"/>
                <w:lang w:val="en-US"/>
              </w:rPr>
              <w:t>Reference:</w:t>
            </w:r>
          </w:p>
          <w:p w14:paraId="5FFCC947" w14:textId="77777777" w:rsidR="002273AF" w:rsidRDefault="002273AF" w:rsidP="002273AF">
            <w:pPr>
              <w:tabs>
                <w:tab w:val="left" w:pos="1560"/>
              </w:tabs>
              <w:jc w:val="both"/>
              <w:rPr>
                <w:rFonts w:ascii="Arial" w:hAnsi="Arial" w:cs="Arial"/>
                <w:snapToGrid w:val="0"/>
                <w:sz w:val="22"/>
                <w:szCs w:val="22"/>
                <w:lang w:val="en-US"/>
              </w:rPr>
            </w:pPr>
            <w:r>
              <w:rPr>
                <w:rFonts w:ascii="Arial" w:hAnsi="Arial" w:cs="Arial"/>
                <w:snapToGrid w:val="0"/>
                <w:sz w:val="22"/>
                <w:szCs w:val="22"/>
                <w:lang w:val="en-US"/>
              </w:rPr>
              <w:t xml:space="preserve">[1] </w:t>
            </w:r>
            <w:r w:rsidRPr="00B554BB">
              <w:rPr>
                <w:rFonts w:ascii="Arial" w:hAnsi="Arial" w:cs="Arial"/>
                <w:snapToGrid w:val="0"/>
                <w:sz w:val="22"/>
                <w:szCs w:val="22"/>
              </w:rPr>
              <w:t xml:space="preserve">International Energy Agency. (2023). </w:t>
            </w:r>
            <w:r w:rsidRPr="00B554BB">
              <w:rPr>
                <w:rFonts w:ascii="Arial" w:hAnsi="Arial" w:cs="Arial"/>
                <w:i/>
                <w:iCs/>
                <w:snapToGrid w:val="0"/>
                <w:sz w:val="22"/>
                <w:szCs w:val="22"/>
              </w:rPr>
              <w:t>Global EV outlook 2023: Catching up with climate ambitions</w:t>
            </w:r>
            <w:r w:rsidRPr="00B554BB">
              <w:rPr>
                <w:rFonts w:ascii="Arial" w:hAnsi="Arial" w:cs="Arial"/>
                <w:snapToGrid w:val="0"/>
                <w:sz w:val="22"/>
                <w:szCs w:val="22"/>
              </w:rPr>
              <w:t xml:space="preserve">. International Energy Agency. </w:t>
            </w:r>
            <w:hyperlink r:id="rId18" w:tgtFrame="_new" w:history="1">
              <w:r w:rsidRPr="00B554BB">
                <w:rPr>
                  <w:rStyle w:val="Kpr"/>
                  <w:rFonts w:ascii="Arial" w:hAnsi="Arial" w:cs="Arial"/>
                  <w:snapToGrid w:val="0"/>
                </w:rPr>
                <w:t>https://www.iea.org/reports/global-ev-outlook-2023</w:t>
              </w:r>
            </w:hyperlink>
          </w:p>
          <w:p w14:paraId="7FC28B05" w14:textId="77777777" w:rsidR="00171AED" w:rsidRPr="0068638C" w:rsidRDefault="00171AED" w:rsidP="00DD3E71">
            <w:pPr>
              <w:snapToGrid w:val="0"/>
              <w:spacing w:line="360" w:lineRule="auto"/>
              <w:jc w:val="both"/>
              <w:rPr>
                <w:rFonts w:ascii="Arial" w:hAnsi="Arial" w:cs="Arial"/>
                <w:sz w:val="22"/>
                <w:szCs w:val="22"/>
                <w:lang w:val="en-US"/>
              </w:rPr>
            </w:pPr>
          </w:p>
        </w:tc>
      </w:tr>
    </w:tbl>
    <w:p w14:paraId="1FAB0BFA" w14:textId="77777777" w:rsidR="005E1DBA" w:rsidRPr="0068638C" w:rsidRDefault="005E1DBA" w:rsidP="00171AED">
      <w:pPr>
        <w:jc w:val="both"/>
        <w:rPr>
          <w:rFonts w:ascii="Arial" w:hAnsi="Arial" w:cs="Arial"/>
          <w:b/>
          <w:i/>
          <w:sz w:val="22"/>
          <w:szCs w:val="22"/>
          <w:lang w:val="en-US"/>
        </w:rPr>
      </w:pPr>
    </w:p>
    <w:p w14:paraId="7FF72F36" w14:textId="77777777" w:rsidR="005E1DBA" w:rsidRPr="0068638C" w:rsidRDefault="005E1DBA" w:rsidP="00171AED">
      <w:pPr>
        <w:jc w:val="both"/>
        <w:rPr>
          <w:rFonts w:ascii="Arial" w:hAnsi="Arial" w:cs="Arial"/>
          <w:b/>
          <w:i/>
          <w:sz w:val="22"/>
          <w:szCs w:val="22"/>
          <w:lang w:val="en-US"/>
        </w:rPr>
      </w:pPr>
    </w:p>
    <w:p w14:paraId="48DB3010" w14:textId="77777777" w:rsidR="00171AED" w:rsidRPr="0068638C" w:rsidRDefault="005E1DBA" w:rsidP="00171AED">
      <w:pPr>
        <w:jc w:val="both"/>
        <w:rPr>
          <w:rFonts w:ascii="Arial" w:hAnsi="Arial" w:cs="Arial"/>
          <w:b/>
          <w:sz w:val="22"/>
          <w:szCs w:val="22"/>
          <w:lang w:val="en-US"/>
        </w:rPr>
      </w:pPr>
      <w:r w:rsidRPr="0068638C">
        <w:rPr>
          <w:rFonts w:ascii="Arial" w:hAnsi="Arial" w:cs="Arial"/>
          <w:b/>
          <w:sz w:val="22"/>
          <w:szCs w:val="22"/>
          <w:lang w:val="en-US"/>
        </w:rPr>
        <w:t>B.1.2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00CE6456" w:rsidRPr="0068638C" w14:paraId="63376436" w14:textId="77777777" w:rsidTr="16005553">
        <w:trPr>
          <w:trHeight w:val="1191"/>
        </w:trPr>
        <w:tc>
          <w:tcPr>
            <w:tcW w:w="9941" w:type="dxa"/>
          </w:tcPr>
          <w:p w14:paraId="1BCFC2FC" w14:textId="77777777" w:rsidR="00C5335D" w:rsidRPr="0068638C" w:rsidRDefault="00C5335D" w:rsidP="00FF50EB">
            <w:pPr>
              <w:jc w:val="both"/>
              <w:rPr>
                <w:rFonts w:ascii="Arial" w:hAnsi="Arial" w:cs="Arial"/>
                <w:b/>
                <w:sz w:val="22"/>
                <w:szCs w:val="22"/>
                <w:lang w:val="en-US"/>
              </w:rPr>
            </w:pPr>
          </w:p>
          <w:p w14:paraId="0C7809FA" w14:textId="77777777" w:rsidR="00810FE7" w:rsidRPr="00660E31" w:rsidRDefault="6603EF45" w:rsidP="2D5FDB3F">
            <w:pPr>
              <w:jc w:val="both"/>
              <w:rPr>
                <w:rFonts w:ascii="Arial" w:eastAsia="Arial" w:hAnsi="Arial" w:cs="Arial"/>
                <w:sz w:val="22"/>
                <w:szCs w:val="22"/>
                <w:lang w:val="en-US"/>
              </w:rPr>
            </w:pPr>
            <w:proofErr w:type="gramStart"/>
            <w:r w:rsidRPr="2D5FDB3F">
              <w:rPr>
                <w:rFonts w:ascii="Arial" w:hAnsi="Arial" w:cs="Arial"/>
                <w:b/>
                <w:bCs/>
                <w:sz w:val="22"/>
                <w:szCs w:val="22"/>
                <w:lang w:val="en-US"/>
              </w:rPr>
              <w:t>Keywords</w:t>
            </w:r>
            <w:r w:rsidR="00F996E0" w:rsidRPr="2D5FDB3F">
              <w:rPr>
                <w:rFonts w:ascii="Arial" w:hAnsi="Arial" w:cs="Arial"/>
                <w:b/>
                <w:bCs/>
                <w:sz w:val="22"/>
                <w:szCs w:val="22"/>
                <w:lang w:val="en-US"/>
              </w:rPr>
              <w:t xml:space="preserve"> :</w:t>
            </w:r>
            <w:proofErr w:type="gramEnd"/>
            <w:r w:rsidR="757EE5EA" w:rsidRPr="2D5FDB3F">
              <w:rPr>
                <w:rFonts w:ascii="Arial" w:hAnsi="Arial" w:cs="Arial"/>
                <w:b/>
                <w:bCs/>
                <w:sz w:val="22"/>
                <w:szCs w:val="22"/>
                <w:lang w:val="en-US"/>
              </w:rPr>
              <w:t xml:space="preserve"> </w:t>
            </w:r>
            <w:r w:rsidR="00660E31" w:rsidRPr="00660E31">
              <w:rPr>
                <w:rFonts w:ascii="Arial" w:hAnsi="Arial" w:cs="Arial"/>
                <w:sz w:val="22"/>
                <w:szCs w:val="22"/>
                <w:lang w:val="en-US"/>
              </w:rPr>
              <w:t>Electric Vehicles,</w:t>
            </w:r>
            <w:r w:rsidR="00660E31">
              <w:rPr>
                <w:rFonts w:ascii="Arial" w:hAnsi="Arial" w:cs="Arial"/>
                <w:sz w:val="22"/>
                <w:szCs w:val="22"/>
                <w:lang w:val="en-US"/>
              </w:rPr>
              <w:t xml:space="preserve"> </w:t>
            </w:r>
            <w:r w:rsidR="00660E31" w:rsidRPr="00660E31">
              <w:rPr>
                <w:rFonts w:ascii="Arial" w:hAnsi="Arial" w:cs="Arial"/>
                <w:sz w:val="22"/>
                <w:szCs w:val="22"/>
                <w:lang w:val="en-US"/>
              </w:rPr>
              <w:t xml:space="preserve">Mobile Charging Stations, EV Charging Infrastructure, Off-grid Charging, Solar </w:t>
            </w:r>
            <w:r w:rsidR="003D0EF9">
              <w:rPr>
                <w:rFonts w:ascii="Arial" w:hAnsi="Arial" w:cs="Arial"/>
                <w:sz w:val="22"/>
                <w:szCs w:val="22"/>
                <w:lang w:val="en-US"/>
              </w:rPr>
              <w:t>Power</w:t>
            </w:r>
            <w:r w:rsidR="00660E31" w:rsidRPr="00660E31">
              <w:rPr>
                <w:rFonts w:ascii="Arial" w:hAnsi="Arial" w:cs="Arial"/>
                <w:sz w:val="22"/>
                <w:szCs w:val="22"/>
                <w:lang w:val="en-US"/>
              </w:rPr>
              <w:t>, Renewable Energy, Sustainable Transportation</w:t>
            </w:r>
          </w:p>
          <w:p w14:paraId="742379C8" w14:textId="77777777" w:rsidR="00810FE7" w:rsidRPr="0068638C" w:rsidRDefault="00810FE7" w:rsidP="2D5FDB3F">
            <w:pPr>
              <w:jc w:val="both"/>
              <w:rPr>
                <w:rFonts w:ascii="Arial" w:eastAsia="Arial" w:hAnsi="Arial" w:cs="Arial"/>
                <w:sz w:val="22"/>
                <w:szCs w:val="22"/>
                <w:lang w:val="en-US"/>
              </w:rPr>
            </w:pPr>
          </w:p>
          <w:p w14:paraId="1003F62E" w14:textId="77777777" w:rsidR="00810FE7" w:rsidRPr="0068638C" w:rsidRDefault="00810FE7" w:rsidP="00FF50EB">
            <w:pPr>
              <w:jc w:val="both"/>
              <w:rPr>
                <w:rFonts w:ascii="Arial" w:hAnsi="Arial" w:cs="Arial"/>
                <w:b/>
                <w:sz w:val="22"/>
                <w:szCs w:val="22"/>
                <w:lang w:val="en-US"/>
              </w:rPr>
            </w:pPr>
          </w:p>
          <w:p w14:paraId="0307F464" w14:textId="77777777" w:rsidR="00CE6456" w:rsidRPr="0068638C" w:rsidRDefault="00CE6456" w:rsidP="00FF50EB">
            <w:pPr>
              <w:jc w:val="both"/>
              <w:rPr>
                <w:rFonts w:ascii="Arial" w:hAnsi="Arial" w:cs="Arial"/>
                <w:sz w:val="22"/>
                <w:szCs w:val="22"/>
                <w:lang w:val="en-US"/>
              </w:rPr>
            </w:pPr>
          </w:p>
        </w:tc>
      </w:tr>
    </w:tbl>
    <w:p w14:paraId="5F0C5B30" w14:textId="77777777" w:rsidR="00F43ABE" w:rsidRPr="0068638C" w:rsidRDefault="00F43ABE" w:rsidP="00F43ABE">
      <w:pPr>
        <w:rPr>
          <w:rFonts w:ascii="Arial" w:hAnsi="Arial" w:cs="Arial"/>
          <w:sz w:val="22"/>
          <w:szCs w:val="22"/>
          <w:lang w:val="en-US"/>
        </w:rPr>
      </w:pPr>
      <w:bookmarkStart w:id="8" w:name="_Toc118537626"/>
    </w:p>
    <w:p w14:paraId="78131CAC" w14:textId="77777777" w:rsidR="0032505D" w:rsidRDefault="0032505D" w:rsidP="00F43ABE">
      <w:pPr>
        <w:rPr>
          <w:rFonts w:ascii="Arial" w:hAnsi="Arial" w:cs="Arial"/>
          <w:sz w:val="22"/>
          <w:szCs w:val="22"/>
          <w:lang w:val="en-US"/>
        </w:rPr>
      </w:pPr>
    </w:p>
    <w:p w14:paraId="103FE354" w14:textId="77777777" w:rsidR="0032505D" w:rsidRDefault="0032505D" w:rsidP="00F43ABE">
      <w:pPr>
        <w:rPr>
          <w:rFonts w:ascii="Arial" w:hAnsi="Arial" w:cs="Arial"/>
          <w:sz w:val="22"/>
          <w:szCs w:val="22"/>
          <w:lang w:val="en-US"/>
        </w:rPr>
      </w:pPr>
    </w:p>
    <w:p w14:paraId="7E00D644" w14:textId="77777777" w:rsidR="0032505D" w:rsidRDefault="0032505D" w:rsidP="00F43ABE">
      <w:pPr>
        <w:rPr>
          <w:rFonts w:ascii="Arial" w:hAnsi="Arial" w:cs="Arial"/>
          <w:sz w:val="22"/>
          <w:szCs w:val="22"/>
          <w:lang w:val="en-US"/>
        </w:rPr>
      </w:pPr>
    </w:p>
    <w:p w14:paraId="0128FD39" w14:textId="77777777" w:rsidR="0032505D" w:rsidRDefault="0032505D" w:rsidP="00F43ABE">
      <w:pPr>
        <w:rPr>
          <w:rFonts w:ascii="Arial" w:hAnsi="Arial" w:cs="Arial"/>
          <w:sz w:val="22"/>
          <w:szCs w:val="22"/>
          <w:lang w:val="en-US"/>
        </w:rPr>
      </w:pPr>
    </w:p>
    <w:p w14:paraId="1C871367" w14:textId="77777777" w:rsidR="0032505D" w:rsidRDefault="0032505D" w:rsidP="00F43ABE">
      <w:pPr>
        <w:rPr>
          <w:rFonts w:ascii="Arial" w:hAnsi="Arial" w:cs="Arial"/>
          <w:sz w:val="22"/>
          <w:szCs w:val="22"/>
          <w:lang w:val="en-US"/>
        </w:rPr>
      </w:pPr>
    </w:p>
    <w:p w14:paraId="050029E5" w14:textId="77777777" w:rsidR="0032505D" w:rsidRDefault="0032505D" w:rsidP="00F43ABE">
      <w:pPr>
        <w:rPr>
          <w:rFonts w:ascii="Arial" w:hAnsi="Arial" w:cs="Arial"/>
          <w:sz w:val="22"/>
          <w:szCs w:val="22"/>
          <w:lang w:val="en-US"/>
        </w:rPr>
      </w:pPr>
    </w:p>
    <w:p w14:paraId="7253DC24" w14:textId="77777777" w:rsidR="0032505D" w:rsidRPr="0068638C" w:rsidRDefault="0032505D" w:rsidP="00F43ABE">
      <w:pPr>
        <w:rPr>
          <w:rFonts w:ascii="Arial" w:hAnsi="Arial" w:cs="Arial"/>
          <w:sz w:val="22"/>
          <w:szCs w:val="22"/>
          <w:lang w:val="en-US"/>
        </w:rPr>
      </w:pPr>
    </w:p>
    <w:p w14:paraId="16313E24" w14:textId="77777777" w:rsidR="00B25769" w:rsidRPr="0068638C" w:rsidRDefault="00B25769" w:rsidP="00F43ABE">
      <w:pPr>
        <w:rPr>
          <w:rFonts w:ascii="Arial" w:hAnsi="Arial" w:cs="Arial"/>
          <w:sz w:val="22"/>
          <w:szCs w:val="22"/>
          <w:lang w:val="en-US"/>
        </w:rPr>
      </w:pPr>
    </w:p>
    <w:p w14:paraId="7A2999E8" w14:textId="77777777" w:rsidR="00B25769" w:rsidRPr="0068638C" w:rsidRDefault="00B25769" w:rsidP="00F43ABE">
      <w:pPr>
        <w:rPr>
          <w:rFonts w:ascii="Arial" w:hAnsi="Arial" w:cs="Arial"/>
          <w:sz w:val="22"/>
          <w:szCs w:val="22"/>
          <w:lang w:val="en-US"/>
        </w:rPr>
      </w:pPr>
    </w:p>
    <w:p w14:paraId="29024747" w14:textId="77777777" w:rsidR="00B25769" w:rsidRPr="0068638C" w:rsidRDefault="00B25769" w:rsidP="00F43ABE">
      <w:pPr>
        <w:rPr>
          <w:rFonts w:ascii="Arial" w:hAnsi="Arial" w:cs="Arial"/>
          <w:sz w:val="22"/>
          <w:szCs w:val="22"/>
          <w:lang w:val="en-US"/>
        </w:rPr>
      </w:pPr>
    </w:p>
    <w:p w14:paraId="57753B25" w14:textId="77777777" w:rsidR="00B25769" w:rsidRPr="0068638C" w:rsidRDefault="00B25769" w:rsidP="00F43ABE">
      <w:pPr>
        <w:rPr>
          <w:rFonts w:ascii="Arial" w:hAnsi="Arial" w:cs="Arial"/>
          <w:sz w:val="22"/>
          <w:szCs w:val="22"/>
          <w:lang w:val="en-US"/>
        </w:rPr>
      </w:pPr>
    </w:p>
    <w:p w14:paraId="476AD7CD" w14:textId="77777777" w:rsidR="00171AED" w:rsidRPr="0068638C" w:rsidRDefault="00F43ABE" w:rsidP="000D0D7E">
      <w:pPr>
        <w:pStyle w:val="Balk2"/>
        <w:rPr>
          <w:rFonts w:ascii="Arial" w:hAnsi="Arial" w:cs="Arial"/>
          <w:i w:val="0"/>
          <w:sz w:val="22"/>
          <w:szCs w:val="22"/>
          <w:lang w:val="en-US"/>
        </w:rPr>
      </w:pPr>
      <w:bookmarkStart w:id="9" w:name="_Toc149037845"/>
      <w:bookmarkStart w:id="10" w:name="_Toc197901424"/>
      <w:r w:rsidRPr="0068638C">
        <w:rPr>
          <w:rFonts w:ascii="Arial" w:hAnsi="Arial" w:cs="Arial"/>
          <w:i w:val="0"/>
          <w:sz w:val="22"/>
          <w:szCs w:val="22"/>
          <w:lang w:val="en-US"/>
        </w:rPr>
        <w:t>B.2-</w:t>
      </w:r>
      <w:r w:rsidR="00EA5B1E">
        <w:rPr>
          <w:rFonts w:ascii="Arial" w:hAnsi="Arial" w:cs="Arial"/>
          <w:i w:val="0"/>
          <w:sz w:val="22"/>
          <w:szCs w:val="22"/>
          <w:lang w:val="en-US"/>
        </w:rPr>
        <w:t xml:space="preserve"> </w:t>
      </w:r>
      <w:r w:rsidR="00351D99" w:rsidRPr="0068638C">
        <w:rPr>
          <w:rFonts w:ascii="Arial" w:hAnsi="Arial" w:cs="Arial"/>
          <w:i w:val="0"/>
          <w:sz w:val="22"/>
          <w:szCs w:val="22"/>
          <w:lang w:val="en-US"/>
        </w:rPr>
        <w:t>OBJECTIVES, METHODS and R&amp;D PHASES</w:t>
      </w:r>
      <w:bookmarkEnd w:id="8"/>
      <w:bookmarkEnd w:id="9"/>
      <w:bookmarkEnd w:id="10"/>
      <w:r w:rsidR="00351D99" w:rsidRPr="0068638C">
        <w:rPr>
          <w:rFonts w:ascii="Arial" w:hAnsi="Arial" w:cs="Arial"/>
          <w:i w:val="0"/>
          <w:sz w:val="22"/>
          <w:szCs w:val="22"/>
          <w:lang w:val="en-US"/>
        </w:rPr>
        <w:t xml:space="preserve"> of the PROJECT</w:t>
      </w:r>
      <w:r w:rsidR="00171AED" w:rsidRPr="0068638C">
        <w:rPr>
          <w:rFonts w:ascii="Arial" w:hAnsi="Arial" w:cs="Arial"/>
          <w:i w:val="0"/>
          <w:sz w:val="22"/>
          <w:szCs w:val="22"/>
          <w:lang w:val="en-US"/>
        </w:rPr>
        <w:t xml:space="preserve"> </w:t>
      </w:r>
    </w:p>
    <w:p w14:paraId="68E5B9BF" w14:textId="77777777" w:rsidR="00171AED" w:rsidRPr="0068638C" w:rsidRDefault="00171AED" w:rsidP="00171AED">
      <w:pPr>
        <w:jc w:val="both"/>
        <w:rPr>
          <w:rFonts w:ascii="Arial" w:hAnsi="Arial" w:cs="Arial"/>
          <w:sz w:val="22"/>
          <w:szCs w:val="22"/>
          <w:lang w:val="en-US"/>
        </w:rPr>
      </w:pPr>
    </w:p>
    <w:p w14:paraId="5013D244" w14:textId="77777777" w:rsidR="00686380" w:rsidRPr="0068638C" w:rsidRDefault="00242872" w:rsidP="00171AED">
      <w:pPr>
        <w:jc w:val="both"/>
        <w:rPr>
          <w:rFonts w:ascii="Arial" w:hAnsi="Arial" w:cs="Arial"/>
          <w:b/>
          <w:sz w:val="22"/>
          <w:szCs w:val="22"/>
          <w:lang w:val="en-US"/>
        </w:rPr>
      </w:pPr>
      <w:r w:rsidRPr="0068638C">
        <w:rPr>
          <w:rFonts w:ascii="Arial" w:hAnsi="Arial" w:cs="Arial"/>
          <w:b/>
          <w:sz w:val="22"/>
          <w:szCs w:val="22"/>
          <w:lang w:val="en-US"/>
        </w:rPr>
        <w:t>B.2.1</w:t>
      </w:r>
      <w:r w:rsidR="00A37B34">
        <w:rPr>
          <w:rFonts w:ascii="Arial" w:hAnsi="Arial" w:cs="Arial"/>
          <w:b/>
          <w:sz w:val="22"/>
          <w:szCs w:val="22"/>
          <w:lang w:val="en-US"/>
        </w:rPr>
        <w:t xml:space="preserve"> (</w:t>
      </w:r>
      <w:proofErr w:type="gramStart"/>
      <w:r w:rsidR="00A37B34">
        <w:rPr>
          <w:rFonts w:ascii="Arial" w:hAnsi="Arial" w:cs="Arial"/>
          <w:b/>
          <w:sz w:val="22"/>
          <w:szCs w:val="22"/>
          <w:lang w:val="en-US"/>
        </w:rPr>
        <w:t>ORHAN,ARAS</w:t>
      </w:r>
      <w:proofErr w:type="gramEnd"/>
      <w:r w:rsidR="00A37B34">
        <w:rPr>
          <w:rFonts w:ascii="Arial" w:hAnsi="Arial" w:cs="Arial"/>
          <w:b/>
          <w:sz w:val="22"/>
          <w:szCs w:val="22"/>
          <w:lang w:val="en-US"/>
        </w:rPr>
        <w:t>,BARAN)</w:t>
      </w:r>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791"/>
      </w:tblGrid>
      <w:tr w:rsidR="003F792C" w:rsidRPr="0068638C" w14:paraId="44648381" w14:textId="77777777" w:rsidTr="2AA87409">
        <w:trPr>
          <w:trHeight w:val="300"/>
        </w:trPr>
        <w:tc>
          <w:tcPr>
            <w:tcW w:w="10017" w:type="dxa"/>
          </w:tcPr>
          <w:p w14:paraId="23765A8A" w14:textId="77777777" w:rsidR="003F792C" w:rsidRPr="0068638C" w:rsidRDefault="7BF2D9C7" w:rsidP="005D30CE">
            <w:pPr>
              <w:numPr>
                <w:ilvl w:val="0"/>
                <w:numId w:val="3"/>
              </w:numPr>
              <w:spacing w:before="120"/>
              <w:jc w:val="both"/>
              <w:rPr>
                <w:rFonts w:ascii="Arial" w:hAnsi="Arial" w:cs="Arial"/>
                <w:b/>
                <w:bCs/>
                <w:sz w:val="22"/>
                <w:szCs w:val="22"/>
                <w:lang w:val="en-US"/>
              </w:rPr>
            </w:pPr>
            <w:r w:rsidRPr="238D5B99">
              <w:rPr>
                <w:rFonts w:ascii="Arial" w:hAnsi="Arial" w:cs="Arial"/>
                <w:b/>
                <w:bCs/>
                <w:sz w:val="22"/>
                <w:szCs w:val="22"/>
                <w:lang w:val="en-US"/>
              </w:rPr>
              <w:t xml:space="preserve">Explain the reasons to start the Project. </w:t>
            </w:r>
            <w:r w:rsidR="168D9AE4" w:rsidRPr="238D5B99">
              <w:rPr>
                <w:rFonts w:ascii="Arial" w:hAnsi="Arial" w:cs="Arial"/>
                <w:b/>
                <w:bCs/>
                <w:sz w:val="22"/>
                <w:szCs w:val="22"/>
                <w:lang w:val="en-US"/>
              </w:rPr>
              <w:t>(ORHAN)</w:t>
            </w:r>
          </w:p>
          <w:p w14:paraId="0E7C1FD3" w14:textId="77777777" w:rsidR="037209BB" w:rsidRDefault="037209BB" w:rsidP="0A7DD8CD">
            <w:pPr>
              <w:spacing w:after="240"/>
              <w:jc w:val="both"/>
              <w:rPr>
                <w:rFonts w:ascii="Arial" w:eastAsia="Arial" w:hAnsi="Arial" w:cs="Arial"/>
                <w:sz w:val="22"/>
                <w:szCs w:val="22"/>
                <w:lang w:val="en-US"/>
              </w:rPr>
            </w:pPr>
            <w:r w:rsidRPr="0A7DD8CD">
              <w:rPr>
                <w:rFonts w:ascii="Arial" w:eastAsia="Arial" w:hAnsi="Arial" w:cs="Arial"/>
                <w:sz w:val="22"/>
                <w:szCs w:val="22"/>
                <w:lang w:val="en-US"/>
              </w:rPr>
              <w:t>This project, a solar-powered mobile electric vehicle (EV) charging station, was started because of a combination of infrastructure deficiencies, environmental urgency, and a radical change in the transportation industry. It is becoming more and more clear that the current charging infrastructures are inadequate, unequally dispersed, and frequently rigid as electric mobility develops pace on a worldwide scale. In nations like Turkey, where urban congestion, geographic diversity, and seasonal population surges make adoption more difficult, this leads to structural hurdles.</w:t>
            </w:r>
            <w:r>
              <w:br/>
            </w:r>
            <w:r>
              <w:br/>
            </w:r>
            <w:r w:rsidR="210701F7" w:rsidRPr="0A7DD8CD">
              <w:rPr>
                <w:rFonts w:ascii="Arial" w:eastAsia="Arial" w:hAnsi="Arial" w:cs="Arial"/>
                <w:sz w:val="22"/>
                <w:szCs w:val="22"/>
                <w:lang w:val="en-US"/>
              </w:rPr>
              <w:t>The EV market is expanding rapidly on a global scale. The International Energy Agency (IEA) projects that, under present policies, there would be 140 million electric vehicles globally by 2030, with the potential to reach 245 million in climate-aligned scenarios. By 2024, there were more over 87,000 EVs in Turkey, and this figure is predicted to rise significantly over the next several years. However, the construction of charging infrastructure has not kept pace with this growth. In metropolitan Turkey, where a significant portion of the population lacks private parking, this paradigm fails, even if private home chargers make up around 90% of all charging worldwide.</w:t>
            </w:r>
            <w:r>
              <w:br/>
            </w:r>
            <w:r>
              <w:br/>
            </w:r>
            <w:r w:rsidR="669D8B86" w:rsidRPr="0A7DD8CD">
              <w:rPr>
                <w:rFonts w:ascii="Arial" w:eastAsia="Arial" w:hAnsi="Arial" w:cs="Arial"/>
                <w:sz w:val="22"/>
                <w:szCs w:val="22"/>
                <w:lang w:val="en-US"/>
              </w:rPr>
              <w:t xml:space="preserve">Furthermore, because they require site purchase, permits, and grid connectivity, fixed public charging stations are costly and take a long time to install. Additionally, they are susceptible to </w:t>
            </w:r>
            <w:proofErr w:type="gramStart"/>
            <w:r w:rsidR="669D8B86" w:rsidRPr="0A7DD8CD">
              <w:rPr>
                <w:rFonts w:ascii="Arial" w:eastAsia="Arial" w:hAnsi="Arial" w:cs="Arial"/>
                <w:sz w:val="22"/>
                <w:szCs w:val="22"/>
                <w:lang w:val="en-US"/>
              </w:rPr>
              <w:t>blockages</w:t>
            </w:r>
            <w:proofErr w:type="gramEnd"/>
            <w:r w:rsidR="669D8B86" w:rsidRPr="0A7DD8CD">
              <w:rPr>
                <w:rFonts w:ascii="Arial" w:eastAsia="Arial" w:hAnsi="Arial" w:cs="Arial"/>
                <w:sz w:val="22"/>
                <w:szCs w:val="22"/>
                <w:lang w:val="en-US"/>
              </w:rPr>
              <w:t xml:space="preserve"> due to their static nature, particularly during vacations or in high-demand locations like touristy seaside regions. Without a significant time and financial commitment, it is not feasible to connect Turkey's highways with fixed chargers at a dense enough density.</w:t>
            </w:r>
            <w:r>
              <w:br/>
            </w:r>
            <w:r>
              <w:br/>
            </w:r>
            <w:r w:rsidR="31F3BBAE" w:rsidRPr="0A7DD8CD">
              <w:rPr>
                <w:rFonts w:ascii="Arial" w:eastAsia="Arial" w:hAnsi="Arial" w:cs="Arial"/>
                <w:sz w:val="22"/>
                <w:szCs w:val="22"/>
                <w:lang w:val="en-US"/>
              </w:rPr>
              <w:t xml:space="preserve">The requirement for responsiveness and mobility is a major motivator for this project. Our solution may service underserved or overcrowded regions by utilizing mobile charging vans. Assuming an average charging session of 32 kWh, for instance, a </w:t>
            </w:r>
            <w:proofErr w:type="gramStart"/>
            <w:r w:rsidR="31F3BBAE" w:rsidRPr="0A7DD8CD">
              <w:rPr>
                <w:rFonts w:ascii="Arial" w:eastAsia="Arial" w:hAnsi="Arial" w:cs="Arial"/>
                <w:sz w:val="22"/>
                <w:szCs w:val="22"/>
                <w:lang w:val="en-US"/>
              </w:rPr>
              <w:t>161 kWh</w:t>
            </w:r>
            <w:proofErr w:type="gramEnd"/>
            <w:r w:rsidR="31F3BBAE" w:rsidRPr="0A7DD8CD">
              <w:rPr>
                <w:rFonts w:ascii="Arial" w:eastAsia="Arial" w:hAnsi="Arial" w:cs="Arial"/>
                <w:sz w:val="22"/>
                <w:szCs w:val="22"/>
                <w:lang w:val="en-US"/>
              </w:rPr>
              <w:t xml:space="preserve"> van can charge roughly 5 EVs each day. This figure is derived from user behavior, which shows that most EV drivers choose medium-range charges over full </w:t>
            </w:r>
            <w:proofErr w:type="gramStart"/>
            <w:r w:rsidR="31F3BBAE" w:rsidRPr="0A7DD8CD">
              <w:rPr>
                <w:rFonts w:ascii="Arial" w:eastAsia="Arial" w:hAnsi="Arial" w:cs="Arial"/>
                <w:sz w:val="22"/>
                <w:szCs w:val="22"/>
                <w:lang w:val="en-US"/>
              </w:rPr>
              <w:t>recharges</w:t>
            </w:r>
            <w:proofErr w:type="gramEnd"/>
            <w:r w:rsidR="31F3BBAE" w:rsidRPr="0A7DD8CD">
              <w:rPr>
                <w:rFonts w:ascii="Arial" w:eastAsia="Arial" w:hAnsi="Arial" w:cs="Arial"/>
                <w:sz w:val="22"/>
                <w:szCs w:val="22"/>
                <w:lang w:val="en-US"/>
              </w:rPr>
              <w:t xml:space="preserve"> because of concerns about battery health.</w:t>
            </w:r>
          </w:p>
          <w:p w14:paraId="4ADDA443" w14:textId="77777777" w:rsidR="0A7DD8CD" w:rsidRDefault="0A7DD8CD" w:rsidP="0A7DD8CD">
            <w:pPr>
              <w:spacing w:after="240"/>
              <w:jc w:val="both"/>
            </w:pPr>
            <w:r>
              <w:br/>
            </w:r>
            <w:r w:rsidR="271A29A0" w:rsidRPr="0A7DD8CD">
              <w:rPr>
                <w:rFonts w:ascii="Arial" w:eastAsia="Arial" w:hAnsi="Arial" w:cs="Arial"/>
                <w:sz w:val="22"/>
                <w:szCs w:val="22"/>
                <w:lang w:val="en-US"/>
              </w:rPr>
              <w:t>About 37 full EV charges can be delivered daily by the proposed fleet of 8 vans, which is a hybrid of 5 units with 141 kWh and 3 units with 161 kWh. This equates to about 1,110 EVs every month. Even though it presently only covers 0.8% of Turkey's daily charging demand (4,350 EVs per day under normal circumstances), it offers targeted and scalable relief in areas where fixed infrastructure is either insufficient or impossible.</w:t>
            </w:r>
          </w:p>
          <w:p w14:paraId="33F38A8A" w14:textId="77777777" w:rsidR="0A7DD8CD" w:rsidRDefault="0A7DD8CD" w:rsidP="0A7DD8CD">
            <w:pPr>
              <w:spacing w:after="240"/>
              <w:jc w:val="both"/>
              <w:rPr>
                <w:rFonts w:ascii="Arial" w:eastAsia="Arial" w:hAnsi="Arial" w:cs="Arial"/>
                <w:sz w:val="22"/>
                <w:szCs w:val="22"/>
                <w:lang w:val="en-US"/>
              </w:rPr>
            </w:pPr>
          </w:p>
          <w:p w14:paraId="21168EB3" w14:textId="77777777" w:rsidR="0A7DD8CD" w:rsidRDefault="0A7DD8CD" w:rsidP="0A7DD8CD">
            <w:pPr>
              <w:spacing w:after="240"/>
              <w:jc w:val="both"/>
              <w:rPr>
                <w:rFonts w:ascii="Arial" w:eastAsia="Arial" w:hAnsi="Arial" w:cs="Arial"/>
                <w:sz w:val="22"/>
                <w:szCs w:val="22"/>
                <w:lang w:val="en-US"/>
              </w:rPr>
            </w:pPr>
          </w:p>
          <w:p w14:paraId="796D3633" w14:textId="77777777" w:rsidR="271A29A0" w:rsidRDefault="271A29A0" w:rsidP="0A7DD8CD">
            <w:pPr>
              <w:spacing w:after="240"/>
              <w:jc w:val="both"/>
            </w:pPr>
            <w:r w:rsidRPr="0A7DD8CD">
              <w:rPr>
                <w:rFonts w:ascii="Arial" w:eastAsia="Arial" w:hAnsi="Arial" w:cs="Arial"/>
                <w:sz w:val="22"/>
                <w:szCs w:val="22"/>
                <w:lang w:val="en-US"/>
              </w:rPr>
              <w:t xml:space="preserve">The impact on the environment is another crucial argument. When exposed to Turkey's average daily solar irradiation of 4.7 kWh/m²/day, our mobile chargers will incorporate foldable solar panels with a total area of 30 m² per van, running at 20% efficiency. </w:t>
            </w:r>
            <w:r w:rsidR="1FF26EA1" w:rsidRPr="0A7DD8CD">
              <w:rPr>
                <w:rFonts w:ascii="Arial" w:eastAsia="Arial" w:hAnsi="Arial" w:cs="Arial"/>
                <w:sz w:val="22"/>
                <w:szCs w:val="22"/>
                <w:lang w:val="en-US"/>
              </w:rPr>
              <w:t>Therefore</w:t>
            </w:r>
            <w:r w:rsidRPr="0A7DD8CD">
              <w:rPr>
                <w:rFonts w:ascii="Arial" w:eastAsia="Arial" w:hAnsi="Arial" w:cs="Arial"/>
                <w:sz w:val="22"/>
                <w:szCs w:val="22"/>
                <w:lang w:val="en-US"/>
              </w:rPr>
              <w:t>, the potential energy yield is:</w:t>
            </w:r>
          </w:p>
          <w:p w14:paraId="6DC5462D" w14:textId="77777777" w:rsidR="3B5CFDE5" w:rsidRDefault="3B5CFDE5" w:rsidP="0A7DD8CD">
            <w:pPr>
              <w:spacing w:before="240" w:after="240"/>
              <w:jc w:val="both"/>
            </w:pPr>
            <w:r w:rsidRPr="0A7DD8CD">
              <w:rPr>
                <w:rFonts w:ascii="Arial" w:eastAsia="Arial" w:hAnsi="Arial" w:cs="Arial"/>
                <w:sz w:val="22"/>
                <w:szCs w:val="22"/>
                <w:lang w:val="en-US"/>
              </w:rPr>
              <w:t xml:space="preserve">4.7 × 30 × 0.20 = </w:t>
            </w:r>
            <w:r w:rsidRPr="0A7DD8CD">
              <w:rPr>
                <w:rFonts w:ascii="Arial" w:eastAsia="Arial" w:hAnsi="Arial" w:cs="Arial"/>
                <w:b/>
                <w:bCs/>
                <w:sz w:val="22"/>
                <w:szCs w:val="22"/>
                <w:lang w:val="en-US"/>
              </w:rPr>
              <w:t>28.2 kWh/day/van</w:t>
            </w:r>
            <w:r>
              <w:br/>
            </w:r>
            <w:r w:rsidRPr="0A7DD8CD">
              <w:rPr>
                <w:rFonts w:ascii="Arial" w:eastAsia="Arial" w:hAnsi="Arial" w:cs="Arial"/>
                <w:sz w:val="22"/>
                <w:szCs w:val="22"/>
                <w:lang w:val="en-US"/>
              </w:rPr>
              <w:t xml:space="preserve"> Adjusted for real-world losses (e.g., shading, weather, movement):</w:t>
            </w:r>
            <w:r>
              <w:br/>
            </w:r>
            <w:r w:rsidRPr="0A7DD8CD">
              <w:rPr>
                <w:rFonts w:ascii="Arial" w:eastAsia="Arial" w:hAnsi="Arial" w:cs="Arial"/>
                <w:sz w:val="22"/>
                <w:szCs w:val="22"/>
                <w:lang w:val="en-US"/>
              </w:rPr>
              <w:t xml:space="preserve"> 28.2 × 0.75 = </w:t>
            </w:r>
            <w:r w:rsidRPr="0A7DD8CD">
              <w:rPr>
                <w:rFonts w:ascii="Arial" w:eastAsia="Arial" w:hAnsi="Arial" w:cs="Arial"/>
                <w:b/>
                <w:bCs/>
                <w:sz w:val="22"/>
                <w:szCs w:val="22"/>
                <w:lang w:val="en-US"/>
              </w:rPr>
              <w:t>21.15 kWh/day/van</w:t>
            </w:r>
            <w:r>
              <w:br/>
            </w:r>
            <w:r w:rsidRPr="0A7DD8CD">
              <w:rPr>
                <w:rFonts w:ascii="Arial" w:eastAsia="Arial" w:hAnsi="Arial" w:cs="Arial"/>
                <w:sz w:val="22"/>
                <w:szCs w:val="22"/>
                <w:lang w:val="en-US"/>
              </w:rPr>
              <w:t xml:space="preserve"> Fleet total: 21.15 × 8 = </w:t>
            </w:r>
            <w:r w:rsidRPr="0A7DD8CD">
              <w:rPr>
                <w:rFonts w:ascii="Arial" w:eastAsia="Arial" w:hAnsi="Arial" w:cs="Arial"/>
                <w:b/>
                <w:bCs/>
                <w:sz w:val="22"/>
                <w:szCs w:val="22"/>
                <w:lang w:val="en-US"/>
              </w:rPr>
              <w:t>169.2 kWh/day</w:t>
            </w:r>
          </w:p>
          <w:p w14:paraId="44220BBB" w14:textId="77777777" w:rsidR="485A7FB8" w:rsidRDefault="485A7FB8" w:rsidP="0A7DD8CD">
            <w:pPr>
              <w:spacing w:after="240"/>
              <w:jc w:val="both"/>
            </w:pPr>
            <w:r w:rsidRPr="0A7DD8CD">
              <w:rPr>
                <w:rFonts w:ascii="Arial" w:eastAsia="Arial" w:hAnsi="Arial" w:cs="Arial"/>
                <w:sz w:val="22"/>
                <w:szCs w:val="22"/>
                <w:lang w:val="en-US"/>
              </w:rPr>
              <w:lastRenderedPageBreak/>
              <w:t>This solar contribution is in line with Turkey's national sustainability targets and marks a significant decrease in dependency on the grid, even though it is insufficient to fully recharge the vehicles. This balances the following based on the grid emission ratio of 0.426 kg CO₂/kWh:</w:t>
            </w:r>
          </w:p>
          <w:p w14:paraId="6928E79D" w14:textId="77777777" w:rsidR="3B5CFDE5" w:rsidRDefault="3B5CFDE5" w:rsidP="0A7DD8CD">
            <w:pPr>
              <w:spacing w:before="240" w:after="240"/>
              <w:jc w:val="both"/>
            </w:pPr>
            <w:r w:rsidRPr="0A7DD8CD">
              <w:rPr>
                <w:rFonts w:ascii="Arial" w:eastAsia="Arial" w:hAnsi="Arial" w:cs="Arial"/>
                <w:sz w:val="22"/>
                <w:szCs w:val="22"/>
                <w:lang w:val="en-US"/>
              </w:rPr>
              <w:t xml:space="preserve">169.2 kWh/day × 0.426 kg/kWh × 365 days = </w:t>
            </w:r>
            <w:r w:rsidRPr="0A7DD8CD">
              <w:rPr>
                <w:rFonts w:ascii="Arial" w:eastAsia="Arial" w:hAnsi="Arial" w:cs="Arial"/>
                <w:b/>
                <w:bCs/>
                <w:sz w:val="22"/>
                <w:szCs w:val="22"/>
                <w:lang w:val="en-US"/>
              </w:rPr>
              <w:t>26,309 kg CO₂/year</w:t>
            </w:r>
            <w:r w:rsidRPr="0A7DD8CD">
              <w:rPr>
                <w:rFonts w:ascii="Arial" w:eastAsia="Arial" w:hAnsi="Arial" w:cs="Arial"/>
                <w:sz w:val="22"/>
                <w:szCs w:val="22"/>
                <w:lang w:val="en-US"/>
              </w:rPr>
              <w:t xml:space="preserve">, or about </w:t>
            </w:r>
            <w:r w:rsidRPr="0A7DD8CD">
              <w:rPr>
                <w:rFonts w:ascii="Arial" w:eastAsia="Arial" w:hAnsi="Arial" w:cs="Arial"/>
                <w:b/>
                <w:bCs/>
                <w:sz w:val="22"/>
                <w:szCs w:val="22"/>
                <w:lang w:val="en-US"/>
              </w:rPr>
              <w:t>26 metric tons annually</w:t>
            </w:r>
            <w:r w:rsidRPr="0A7DD8CD">
              <w:rPr>
                <w:rFonts w:ascii="Arial" w:eastAsia="Arial" w:hAnsi="Arial" w:cs="Arial"/>
                <w:sz w:val="22"/>
                <w:szCs w:val="22"/>
                <w:lang w:val="en-US"/>
              </w:rPr>
              <w:t>.</w:t>
            </w:r>
          </w:p>
          <w:p w14:paraId="614A5457" w14:textId="77777777" w:rsidR="4540626A" w:rsidRDefault="4540626A" w:rsidP="0A7DD8CD">
            <w:pPr>
              <w:spacing w:before="120" w:line="360" w:lineRule="auto"/>
              <w:jc w:val="both"/>
              <w:rPr>
                <w:rFonts w:ascii="Arial" w:eastAsia="Arial" w:hAnsi="Arial" w:cs="Arial"/>
                <w:sz w:val="22"/>
                <w:szCs w:val="22"/>
                <w:lang w:val="en-US"/>
              </w:rPr>
            </w:pPr>
            <w:r w:rsidRPr="0A7DD8CD">
              <w:rPr>
                <w:rFonts w:ascii="Arial" w:eastAsia="Arial" w:hAnsi="Arial" w:cs="Arial"/>
                <w:sz w:val="22"/>
                <w:szCs w:val="22"/>
                <w:lang w:val="en-US"/>
              </w:rPr>
              <w:t xml:space="preserve">These carbon reductions not only help meet climate goals but also enhance public health and air quality, particularly in cities. </w:t>
            </w:r>
          </w:p>
          <w:p w14:paraId="7B92736E" w14:textId="77777777" w:rsidR="4540626A" w:rsidRDefault="4540626A" w:rsidP="0A7DD8CD">
            <w:pPr>
              <w:spacing w:before="120" w:line="360" w:lineRule="auto"/>
              <w:jc w:val="both"/>
            </w:pPr>
            <w:r w:rsidRPr="0A7DD8CD">
              <w:rPr>
                <w:rFonts w:ascii="Arial" w:eastAsia="Arial" w:hAnsi="Arial" w:cs="Arial"/>
                <w:sz w:val="22"/>
                <w:szCs w:val="22"/>
                <w:lang w:val="en-US"/>
              </w:rPr>
              <w:t xml:space="preserve"> </w:t>
            </w:r>
          </w:p>
          <w:p w14:paraId="3C633D65" w14:textId="77777777" w:rsidR="4540626A" w:rsidRDefault="4540626A" w:rsidP="0A7DD8CD">
            <w:pPr>
              <w:spacing w:before="120" w:line="360" w:lineRule="auto"/>
              <w:jc w:val="both"/>
            </w:pPr>
            <w:r w:rsidRPr="0A7DD8CD">
              <w:rPr>
                <w:rFonts w:ascii="Arial" w:eastAsia="Arial" w:hAnsi="Arial" w:cs="Arial"/>
                <w:sz w:val="22"/>
                <w:szCs w:val="22"/>
                <w:lang w:val="en-US"/>
              </w:rPr>
              <w:t>The idea has strategic importance for disaster response in addition to standard mobility needs. As off-grid energy centers, mobile chargers can be used in remote medical facilities, temporary shelters, and post-earthquake recovery areas. In these situations, fixed stations fail because of the brittleness of the infrastructure. Energy security and societal resilience are improved by the mobile system's decoupling from the grid.</w:t>
            </w:r>
          </w:p>
          <w:p w14:paraId="46371E0A" w14:textId="77777777" w:rsidR="0A7DD8CD" w:rsidRDefault="0A7DD8CD" w:rsidP="0A7DD8CD">
            <w:pPr>
              <w:spacing w:before="120" w:line="360" w:lineRule="auto"/>
              <w:jc w:val="both"/>
              <w:rPr>
                <w:rFonts w:ascii="Arial" w:eastAsia="Arial" w:hAnsi="Arial" w:cs="Arial"/>
                <w:sz w:val="22"/>
                <w:szCs w:val="22"/>
                <w:lang w:val="en-US"/>
              </w:rPr>
            </w:pPr>
          </w:p>
          <w:p w14:paraId="4B883103" w14:textId="77777777" w:rsidR="003F792C" w:rsidRPr="0068638C" w:rsidRDefault="7BF2D9C7" w:rsidP="005D30CE">
            <w:pPr>
              <w:numPr>
                <w:ilvl w:val="0"/>
                <w:numId w:val="3"/>
              </w:numPr>
              <w:spacing w:before="120"/>
              <w:jc w:val="both"/>
              <w:rPr>
                <w:rFonts w:ascii="Arial" w:hAnsi="Arial" w:cs="Arial"/>
                <w:b/>
                <w:bCs/>
                <w:sz w:val="22"/>
                <w:szCs w:val="22"/>
                <w:lang w:val="en-US"/>
              </w:rPr>
            </w:pPr>
            <w:r w:rsidRPr="238D5B99">
              <w:rPr>
                <w:rFonts w:ascii="Arial" w:hAnsi="Arial" w:cs="Arial"/>
                <w:b/>
                <w:bCs/>
                <w:sz w:val="22"/>
                <w:szCs w:val="22"/>
                <w:lang w:val="en-US"/>
              </w:rPr>
              <w:t>Explain the objectives of the Project.</w:t>
            </w:r>
            <w:r w:rsidR="56C0645B" w:rsidRPr="238D5B99">
              <w:rPr>
                <w:rFonts w:ascii="Arial" w:hAnsi="Arial" w:cs="Arial"/>
                <w:b/>
                <w:bCs/>
                <w:sz w:val="22"/>
                <w:szCs w:val="22"/>
                <w:lang w:val="en-US"/>
              </w:rPr>
              <w:t xml:space="preserve"> (ORHAN)</w:t>
            </w:r>
          </w:p>
          <w:p w14:paraId="42CD0F97" w14:textId="77777777" w:rsidR="6476F077" w:rsidRDefault="6476F077" w:rsidP="7EBCEC46">
            <w:pPr>
              <w:spacing w:before="120" w:line="360" w:lineRule="auto"/>
              <w:jc w:val="both"/>
              <w:rPr>
                <w:rFonts w:ascii="Arial" w:eastAsia="Arial" w:hAnsi="Arial" w:cs="Arial"/>
                <w:sz w:val="22"/>
                <w:szCs w:val="22"/>
                <w:lang w:val="en-US"/>
              </w:rPr>
            </w:pPr>
            <w:r w:rsidRPr="664FF0C9">
              <w:rPr>
                <w:rFonts w:ascii="Arial" w:eastAsia="Arial" w:hAnsi="Arial" w:cs="Arial"/>
                <w:sz w:val="22"/>
                <w:szCs w:val="22"/>
                <w:lang w:val="en-US"/>
              </w:rPr>
              <w:t xml:space="preserve">The overarching goal of this project is to design and deploy a </w:t>
            </w:r>
            <w:r w:rsidRPr="664FF0C9">
              <w:rPr>
                <w:rFonts w:ascii="Arial" w:eastAsia="Arial" w:hAnsi="Arial" w:cs="Arial"/>
                <w:b/>
                <w:sz w:val="22"/>
                <w:szCs w:val="22"/>
                <w:lang w:val="en-US"/>
              </w:rPr>
              <w:t>solar-powered mobile electric vehicle (EV) charging solution</w:t>
            </w:r>
            <w:r w:rsidRPr="664FF0C9">
              <w:rPr>
                <w:rFonts w:ascii="Arial" w:eastAsia="Arial" w:hAnsi="Arial" w:cs="Arial"/>
                <w:sz w:val="22"/>
                <w:szCs w:val="22"/>
                <w:lang w:val="en-US"/>
              </w:rPr>
              <w:t xml:space="preserve"> that responds to Turkey’s unique mobility, energy, and infrastructure challenges. Below are the key objectives in detail:</w:t>
            </w:r>
          </w:p>
          <w:p w14:paraId="4FDBE2FB" w14:textId="77777777" w:rsidR="5C9E3D46" w:rsidRDefault="6476F077" w:rsidP="2886867D">
            <w:pPr>
              <w:pStyle w:val="ListeParagraf"/>
              <w:numPr>
                <w:ilvl w:val="0"/>
                <w:numId w:val="7"/>
              </w:numPr>
              <w:spacing w:before="240" w:after="240"/>
              <w:rPr>
                <w:rFonts w:ascii="Arial" w:eastAsia="Arial" w:hAnsi="Arial" w:cs="Arial"/>
                <w:sz w:val="22"/>
                <w:szCs w:val="22"/>
                <w:lang w:val="en-US"/>
              </w:rPr>
            </w:pPr>
            <w:r w:rsidRPr="5C9E3D46">
              <w:rPr>
                <w:rFonts w:ascii="Arial" w:eastAsia="Arial" w:hAnsi="Arial" w:cs="Arial"/>
                <w:b/>
                <w:sz w:val="22"/>
                <w:szCs w:val="22"/>
                <w:lang w:val="en-US"/>
              </w:rPr>
              <w:t>Enhance Charging Accessibility Across Underserved Regions:</w:t>
            </w:r>
            <w:r>
              <w:br/>
            </w:r>
            <w:r w:rsidRPr="5C9E3D46">
              <w:rPr>
                <w:rFonts w:ascii="Arial" w:eastAsia="Arial" w:hAnsi="Arial" w:cs="Arial"/>
                <w:sz w:val="22"/>
                <w:szCs w:val="22"/>
                <w:lang w:val="en-US"/>
              </w:rPr>
              <w:t xml:space="preserve"> One of the most pressing issues facing EV adoption in Turkey is the lack of accessible charging options—especially in densely populated urban neighborhoods where many residents do not have access to private parking, and in rural or touristic areas where fixed infrastructure is sparse. This project aims to bridge these gaps by introducing mobile charging vans that can be dispatched to areas with high or unmet demand, ensuring that EV drivers are not limited by location when planning their journeys.</w:t>
            </w:r>
          </w:p>
          <w:p w14:paraId="419F89D4" w14:textId="77777777" w:rsidR="6476F077" w:rsidRDefault="6476F077" w:rsidP="7DC05D67">
            <w:pPr>
              <w:pStyle w:val="ListeParagraf"/>
              <w:numPr>
                <w:ilvl w:val="0"/>
                <w:numId w:val="7"/>
              </w:numPr>
              <w:spacing w:before="240" w:after="240"/>
              <w:rPr>
                <w:rFonts w:ascii="Arial" w:eastAsia="Arial" w:hAnsi="Arial" w:cs="Arial"/>
                <w:sz w:val="22"/>
                <w:szCs w:val="22"/>
                <w:lang w:val="en-US"/>
              </w:rPr>
            </w:pPr>
            <w:r w:rsidRPr="5C9E3D46">
              <w:rPr>
                <w:rFonts w:ascii="Arial" w:eastAsia="Arial" w:hAnsi="Arial" w:cs="Arial"/>
                <w:b/>
                <w:sz w:val="22"/>
                <w:szCs w:val="22"/>
                <w:lang w:val="en-US"/>
              </w:rPr>
              <w:t>Promote Renewable Energy Integration into EV Charging:</w:t>
            </w:r>
            <w:r>
              <w:br/>
            </w:r>
            <w:r w:rsidRPr="5C9E3D46">
              <w:rPr>
                <w:rFonts w:ascii="Arial" w:eastAsia="Arial" w:hAnsi="Arial" w:cs="Arial"/>
                <w:sz w:val="22"/>
                <w:szCs w:val="22"/>
                <w:lang w:val="en-US"/>
              </w:rPr>
              <w:t xml:space="preserve"> Each mobile charging unit is equipped with foldable solar panels covering 30 m², harnessing Turkey’s abundant solar potential. While not the primary energy source, these panels provide a meaningful contribution of over 21 kWh/day per van. This integration of solar energy not only reduces dependency on the grid but also supports the transition toward cleaner energy sources. It demonstrates a hybrid model that leverages both renewable and stored energy, setting a benchmark for sustainable transportation infrastructure.</w:t>
            </w:r>
          </w:p>
          <w:p w14:paraId="20777145" w14:textId="77777777" w:rsidR="5C9E3D46" w:rsidRDefault="5C9E3D46" w:rsidP="5C9E3D46">
            <w:pPr>
              <w:pStyle w:val="ListeParagraf"/>
              <w:spacing w:before="240" w:after="240"/>
              <w:ind w:left="1080"/>
              <w:rPr>
                <w:rFonts w:ascii="Arial" w:eastAsia="Arial" w:hAnsi="Arial" w:cs="Arial"/>
                <w:sz w:val="22"/>
                <w:szCs w:val="22"/>
                <w:lang w:val="en-US"/>
              </w:rPr>
            </w:pPr>
          </w:p>
          <w:p w14:paraId="21412315" w14:textId="77777777" w:rsidR="6476F077" w:rsidRDefault="6476F077" w:rsidP="7DC05D67">
            <w:pPr>
              <w:pStyle w:val="ListeParagraf"/>
              <w:numPr>
                <w:ilvl w:val="0"/>
                <w:numId w:val="7"/>
              </w:numPr>
              <w:spacing w:before="240" w:after="240"/>
              <w:rPr>
                <w:rFonts w:ascii="Arial" w:eastAsia="Arial" w:hAnsi="Arial" w:cs="Arial"/>
                <w:sz w:val="22"/>
                <w:szCs w:val="22"/>
                <w:lang w:val="en-US"/>
              </w:rPr>
            </w:pPr>
            <w:r w:rsidRPr="5C9E3D46">
              <w:rPr>
                <w:rFonts w:ascii="Arial" w:eastAsia="Arial" w:hAnsi="Arial" w:cs="Arial"/>
                <w:b/>
                <w:sz w:val="22"/>
                <w:szCs w:val="22"/>
                <w:lang w:val="en-US"/>
              </w:rPr>
              <w:t>Reduce Environmental and Carbon Footprint:</w:t>
            </w:r>
            <w:r>
              <w:br/>
            </w:r>
            <w:r w:rsidRPr="5C9E3D46">
              <w:rPr>
                <w:rFonts w:ascii="Arial" w:eastAsia="Arial" w:hAnsi="Arial" w:cs="Arial"/>
                <w:sz w:val="22"/>
                <w:szCs w:val="22"/>
                <w:lang w:val="en-US"/>
              </w:rPr>
              <w:t xml:space="preserve"> A key environmental objective of the project is to reduce the carbon intensity of vehicle charging. The solar panels are expected to save approximately 26 metric tons of CO₂ annually across the 8-van fleet. While modest in isolation, this reduction is significant in the broader context of sustainable transportation. In addition to greenhouse gas mitigation, reduced reliance on fossil-fueled grid power improves urban air quality, which has direct public health benefits.</w:t>
            </w:r>
          </w:p>
          <w:p w14:paraId="5AEBAD40" w14:textId="77777777" w:rsidR="61A0A718" w:rsidRDefault="61A0A718" w:rsidP="61A0A718">
            <w:pPr>
              <w:pStyle w:val="ListeParagraf"/>
              <w:spacing w:before="240" w:after="240"/>
              <w:ind w:left="1080"/>
              <w:rPr>
                <w:rFonts w:ascii="Arial" w:eastAsia="Arial" w:hAnsi="Arial" w:cs="Arial"/>
                <w:sz w:val="22"/>
                <w:szCs w:val="22"/>
                <w:lang w:val="en-US"/>
              </w:rPr>
            </w:pPr>
          </w:p>
          <w:p w14:paraId="1E625B2D" w14:textId="77777777" w:rsidR="7DC05D67" w:rsidRDefault="6476F077" w:rsidP="61A0A718">
            <w:pPr>
              <w:pStyle w:val="ListeParagraf"/>
              <w:numPr>
                <w:ilvl w:val="0"/>
                <w:numId w:val="7"/>
              </w:numPr>
              <w:spacing w:before="240" w:after="240"/>
              <w:rPr>
                <w:rFonts w:ascii="Arial" w:eastAsia="Arial" w:hAnsi="Arial" w:cs="Arial"/>
                <w:sz w:val="22"/>
                <w:szCs w:val="22"/>
                <w:lang w:val="en-US"/>
              </w:rPr>
            </w:pPr>
            <w:r w:rsidRPr="5C9E3D46">
              <w:rPr>
                <w:rFonts w:ascii="Arial" w:eastAsia="Arial" w:hAnsi="Arial" w:cs="Arial"/>
                <w:b/>
                <w:sz w:val="22"/>
                <w:szCs w:val="22"/>
                <w:lang w:val="en-US"/>
              </w:rPr>
              <w:t>Provide Emergency and Disaster Response Capabilities:</w:t>
            </w:r>
            <w:r>
              <w:br/>
            </w:r>
            <w:r w:rsidRPr="5C9E3D46">
              <w:rPr>
                <w:rFonts w:ascii="Arial" w:eastAsia="Arial" w:hAnsi="Arial" w:cs="Arial"/>
                <w:sz w:val="22"/>
                <w:szCs w:val="22"/>
                <w:lang w:val="en-US"/>
              </w:rPr>
              <w:t xml:space="preserve"> Turkey is prone to natural disasters, especially earthquakes, which can disable </w:t>
            </w:r>
            <w:r w:rsidRPr="5C9E3D46">
              <w:rPr>
                <w:rFonts w:ascii="Arial" w:eastAsia="Arial" w:hAnsi="Arial" w:cs="Arial"/>
                <w:sz w:val="22"/>
                <w:szCs w:val="22"/>
                <w:lang w:val="en-US"/>
              </w:rPr>
              <w:lastRenderedPageBreak/>
              <w:t xml:space="preserve">traditional infrastructure, including fixed EV charging points. Mobile charging vans offer critical support during such times by </w:t>
            </w:r>
            <w:proofErr w:type="gramStart"/>
            <w:r w:rsidRPr="5C9E3D46">
              <w:rPr>
                <w:rFonts w:ascii="Arial" w:eastAsia="Arial" w:hAnsi="Arial" w:cs="Arial"/>
                <w:sz w:val="22"/>
                <w:szCs w:val="22"/>
                <w:lang w:val="en-US"/>
              </w:rPr>
              <w:t>serving as</w:t>
            </w:r>
            <w:proofErr w:type="gramEnd"/>
            <w:r w:rsidRPr="5C9E3D46">
              <w:rPr>
                <w:rFonts w:ascii="Arial" w:eastAsia="Arial" w:hAnsi="Arial" w:cs="Arial"/>
                <w:sz w:val="22"/>
                <w:szCs w:val="22"/>
                <w:lang w:val="en-US"/>
              </w:rPr>
              <w:t xml:space="preserve"> mobile power banks for electric vehicles, temporary medical centers, shelters, or emergency communication units. Their off-grid capability makes them uniquely valuable in post-disaster scenarios where restoring power is a major challenge.</w:t>
            </w:r>
          </w:p>
          <w:p w14:paraId="3E50888B" w14:textId="77777777" w:rsidR="1AE62EB4" w:rsidRDefault="1AE62EB4" w:rsidP="1AE62EB4">
            <w:pPr>
              <w:pStyle w:val="ListeParagraf"/>
              <w:spacing w:before="120"/>
              <w:ind w:left="1080"/>
              <w:jc w:val="both"/>
              <w:rPr>
                <w:rFonts w:ascii="Arial" w:hAnsi="Arial" w:cs="Arial"/>
                <w:b/>
                <w:bCs/>
                <w:sz w:val="22"/>
                <w:szCs w:val="22"/>
                <w:lang w:val="en-US"/>
              </w:rPr>
            </w:pPr>
          </w:p>
          <w:p w14:paraId="32930301" w14:textId="77777777" w:rsidR="003F792C" w:rsidRPr="0068638C" w:rsidRDefault="7BF2D9C7" w:rsidP="005D30CE">
            <w:pPr>
              <w:numPr>
                <w:ilvl w:val="0"/>
                <w:numId w:val="3"/>
              </w:numPr>
              <w:spacing w:before="120" w:line="360" w:lineRule="auto"/>
              <w:jc w:val="both"/>
              <w:rPr>
                <w:rFonts w:ascii="Arial" w:hAnsi="Arial" w:cs="Arial"/>
                <w:b/>
                <w:bCs/>
                <w:sz w:val="22"/>
                <w:szCs w:val="22"/>
                <w:lang w:val="en-US"/>
              </w:rPr>
            </w:pPr>
            <w:r w:rsidRPr="238D5B99">
              <w:rPr>
                <w:rFonts w:ascii="Arial" w:hAnsi="Arial" w:cs="Arial"/>
                <w:b/>
                <w:bCs/>
                <w:sz w:val="22"/>
                <w:szCs w:val="22"/>
                <w:shd w:val="clear" w:color="auto" w:fill="F5F5F5"/>
                <w:lang w:val="en-US"/>
              </w:rPr>
              <w:t>Define the project outcomes and indicate the success criteria you are targeting</w:t>
            </w:r>
            <w:r w:rsidR="1CA26B77" w:rsidRPr="238D5B99">
              <w:rPr>
                <w:rFonts w:ascii="Arial" w:hAnsi="Arial" w:cs="Arial"/>
                <w:b/>
                <w:bCs/>
                <w:sz w:val="22"/>
                <w:szCs w:val="22"/>
                <w:lang w:val="en-US"/>
              </w:rPr>
              <w:t>.</w:t>
            </w:r>
            <w:r w:rsidR="35D77EE3" w:rsidRPr="238D5B99">
              <w:rPr>
                <w:rFonts w:ascii="Arial" w:hAnsi="Arial" w:cs="Arial"/>
                <w:b/>
                <w:bCs/>
                <w:sz w:val="22"/>
                <w:szCs w:val="22"/>
                <w:lang w:val="en-US"/>
              </w:rPr>
              <w:t xml:space="preserve"> (</w:t>
            </w:r>
            <w:r w:rsidR="2ADE3DD3" w:rsidRPr="238D5B99">
              <w:rPr>
                <w:rFonts w:ascii="Arial" w:hAnsi="Arial" w:cs="Arial"/>
                <w:b/>
                <w:bCs/>
                <w:sz w:val="22"/>
                <w:szCs w:val="22"/>
                <w:lang w:val="en-US"/>
              </w:rPr>
              <w:t xml:space="preserve">Ali </w:t>
            </w:r>
            <w:r w:rsidR="35D77EE3" w:rsidRPr="238D5B99">
              <w:rPr>
                <w:rFonts w:ascii="Arial" w:hAnsi="Arial" w:cs="Arial"/>
                <w:b/>
                <w:bCs/>
                <w:sz w:val="22"/>
                <w:szCs w:val="22"/>
                <w:lang w:val="en-US"/>
              </w:rPr>
              <w:t>Aras)</w:t>
            </w:r>
          </w:p>
          <w:p w14:paraId="4CE71448" w14:textId="77777777" w:rsidR="00872293" w:rsidRDefault="57264C92" w:rsidP="57264C92">
            <w:pPr>
              <w:spacing w:before="120" w:after="240" w:line="360" w:lineRule="auto"/>
              <w:jc w:val="both"/>
              <w:rPr>
                <w:rFonts w:ascii="Arial" w:eastAsia="Arial" w:hAnsi="Arial" w:cs="Arial"/>
                <w:sz w:val="22"/>
                <w:szCs w:val="22"/>
              </w:rPr>
            </w:pPr>
            <w:r w:rsidRPr="57264C92">
              <w:rPr>
                <w:rFonts w:ascii="Arial" w:eastAsia="Arial" w:hAnsi="Arial" w:cs="Arial"/>
                <w:sz w:val="22"/>
                <w:szCs w:val="22"/>
              </w:rPr>
              <w:t xml:space="preserve">The projects outcome is the increasing the accessibility, user satisfaction, and range of the electric vehicle (EV) charging systems in Turkey. For that we need to reach the places where no charging station is established. Turkey has 3,600 kilometres long national highways, so it is not possible to have fixed charging stations in everywhere. Mobile units offer a flexible way to provide temporary service along at least four key intercity routes and in busy seasonal areas. Because they are mobile, these vans can respond to real-time demand, holiday traffic, or problems with existing systems. Success will be measured by placing vans on at least two intercity routes and two in the rural places per year and </w:t>
            </w:r>
            <w:r w:rsidR="4AAC03A5" w:rsidRPr="231CDC0B">
              <w:rPr>
                <w:rFonts w:ascii="Arial" w:eastAsia="Arial" w:hAnsi="Arial" w:cs="Arial"/>
                <w:sz w:val="22"/>
                <w:szCs w:val="22"/>
              </w:rPr>
              <w:t>go to ease</w:t>
            </w:r>
            <w:r w:rsidRPr="57264C92">
              <w:rPr>
                <w:rFonts w:ascii="Arial" w:eastAsia="Arial" w:hAnsi="Arial" w:cs="Arial"/>
                <w:sz w:val="22"/>
                <w:szCs w:val="22"/>
              </w:rPr>
              <w:t xml:space="preserve"> jams during at least three peak periods. We will use four vans total for the cost balancing, </w:t>
            </w:r>
            <w:r w:rsidR="2A0BEFDA" w:rsidRPr="231CDC0B">
              <w:rPr>
                <w:rFonts w:ascii="Arial" w:eastAsia="Arial" w:hAnsi="Arial" w:cs="Arial"/>
                <w:sz w:val="22"/>
                <w:szCs w:val="22"/>
              </w:rPr>
              <w:t>t</w:t>
            </w:r>
            <w:r w:rsidR="5124D04F" w:rsidRPr="231CDC0B">
              <w:rPr>
                <w:rFonts w:ascii="Arial" w:eastAsia="Arial" w:hAnsi="Arial" w:cs="Arial"/>
                <w:sz w:val="22"/>
                <w:szCs w:val="22"/>
              </w:rPr>
              <w:t>hree</w:t>
            </w:r>
            <w:r w:rsidRPr="57264C92">
              <w:rPr>
                <w:rFonts w:ascii="Arial" w:eastAsia="Arial" w:hAnsi="Arial" w:cs="Arial"/>
                <w:sz w:val="22"/>
                <w:szCs w:val="22"/>
              </w:rPr>
              <w:t xml:space="preserve"> will give services in urban areas with the battery capacity at </w:t>
            </w:r>
            <w:r w:rsidR="231F41BE" w:rsidRPr="231CDC0B">
              <w:rPr>
                <w:rFonts w:ascii="Arial" w:eastAsia="Arial" w:hAnsi="Arial" w:cs="Arial"/>
                <w:sz w:val="22"/>
                <w:szCs w:val="22"/>
              </w:rPr>
              <w:t>141</w:t>
            </w:r>
            <w:r w:rsidR="2A0BEFDA" w:rsidRPr="231CDC0B">
              <w:rPr>
                <w:rFonts w:ascii="Arial" w:eastAsia="Arial" w:hAnsi="Arial" w:cs="Arial"/>
                <w:sz w:val="22"/>
                <w:szCs w:val="22"/>
              </w:rPr>
              <w:t>kWh</w:t>
            </w:r>
            <w:r w:rsidRPr="57264C92">
              <w:rPr>
                <w:rFonts w:ascii="Arial" w:eastAsia="Arial" w:hAnsi="Arial" w:cs="Arial"/>
                <w:sz w:val="22"/>
                <w:szCs w:val="22"/>
              </w:rPr>
              <w:t xml:space="preserve"> and the other two serve with </w:t>
            </w:r>
            <w:r w:rsidR="2A0BEFDA" w:rsidRPr="231CDC0B">
              <w:rPr>
                <w:rFonts w:ascii="Arial" w:eastAsia="Arial" w:hAnsi="Arial" w:cs="Arial"/>
                <w:sz w:val="22"/>
                <w:szCs w:val="22"/>
              </w:rPr>
              <w:t>1</w:t>
            </w:r>
            <w:r w:rsidR="23B0AEF5" w:rsidRPr="231CDC0B">
              <w:rPr>
                <w:rFonts w:ascii="Arial" w:eastAsia="Arial" w:hAnsi="Arial" w:cs="Arial"/>
                <w:sz w:val="22"/>
                <w:szCs w:val="22"/>
              </w:rPr>
              <w:t>61</w:t>
            </w:r>
            <w:r w:rsidR="2A0BEFDA" w:rsidRPr="231CDC0B">
              <w:rPr>
                <w:rFonts w:ascii="Arial" w:eastAsia="Arial" w:hAnsi="Arial" w:cs="Arial"/>
                <w:sz w:val="22"/>
                <w:szCs w:val="22"/>
              </w:rPr>
              <w:t>kWh</w:t>
            </w:r>
            <w:r w:rsidRPr="57264C92">
              <w:rPr>
                <w:rFonts w:ascii="Arial" w:eastAsia="Arial" w:hAnsi="Arial" w:cs="Arial"/>
                <w:sz w:val="22"/>
                <w:szCs w:val="22"/>
              </w:rPr>
              <w:t xml:space="preserve"> vans for rural areas.</w:t>
            </w:r>
            <w:r w:rsidR="2B1F07FB">
              <w:br/>
            </w:r>
          </w:p>
          <w:p w14:paraId="5801DC9B" w14:textId="77777777" w:rsidR="00872293" w:rsidRDefault="57264C92" w:rsidP="57264C92">
            <w:pPr>
              <w:spacing w:before="120" w:after="240" w:line="360" w:lineRule="auto"/>
              <w:jc w:val="both"/>
              <w:rPr>
                <w:rFonts w:ascii="Arial" w:eastAsia="Arial" w:hAnsi="Arial" w:cs="Arial"/>
                <w:sz w:val="22"/>
                <w:szCs w:val="22"/>
              </w:rPr>
            </w:pPr>
            <w:r w:rsidRPr="57264C92">
              <w:rPr>
                <w:rFonts w:ascii="Arial" w:eastAsia="Arial" w:hAnsi="Arial" w:cs="Arial"/>
                <w:sz w:val="22"/>
                <w:szCs w:val="22"/>
              </w:rPr>
              <w:t>Generation of Sustainable Energy and Reducing CO2 Emissions</w:t>
            </w:r>
          </w:p>
          <w:p w14:paraId="5A7906F7" w14:textId="77777777" w:rsidR="00872293" w:rsidRDefault="2AA87409" w:rsidP="57264C92">
            <w:pPr>
              <w:spacing w:before="120" w:after="240" w:line="360" w:lineRule="auto"/>
              <w:jc w:val="both"/>
              <w:rPr>
                <w:rFonts w:ascii="Arial" w:eastAsia="Arial" w:hAnsi="Arial" w:cs="Arial"/>
                <w:sz w:val="22"/>
                <w:szCs w:val="22"/>
              </w:rPr>
            </w:pPr>
            <w:r w:rsidRPr="2AA87409">
              <w:rPr>
                <w:rFonts w:ascii="Arial" w:eastAsia="Arial" w:hAnsi="Arial" w:cs="Arial"/>
                <w:sz w:val="22"/>
                <w:szCs w:val="22"/>
              </w:rPr>
              <w:t>Predicted electricity related reduction in CO2 calculated for using solar panels. Each mobile van will have Foldable solar panels with 30 m</w:t>
            </w:r>
            <w:r w:rsidRPr="2AA87409">
              <w:rPr>
                <w:rFonts w:ascii="Arial" w:eastAsia="Arial" w:hAnsi="Arial" w:cs="Arial"/>
                <w:sz w:val="22"/>
                <w:szCs w:val="22"/>
                <w:vertAlign w:val="superscript"/>
              </w:rPr>
              <w:t>2</w:t>
            </w:r>
            <w:r w:rsidRPr="2AA87409">
              <w:rPr>
                <w:rFonts w:ascii="Arial" w:eastAsia="Arial" w:hAnsi="Arial" w:cs="Arial"/>
                <w:sz w:val="22"/>
                <w:szCs w:val="22"/>
              </w:rPr>
              <w:t>area to generate energy. Vans solar panels have %20 efficiency and Turkey have average 4.7kWh/m</w:t>
            </w:r>
            <w:r w:rsidRPr="2AA87409">
              <w:rPr>
                <w:rFonts w:ascii="Arial" w:eastAsia="Arial" w:hAnsi="Arial" w:cs="Arial"/>
                <w:sz w:val="22"/>
                <w:szCs w:val="22"/>
                <w:vertAlign w:val="superscript"/>
              </w:rPr>
              <w:t>2</w:t>
            </w:r>
            <w:r w:rsidRPr="2AA87409">
              <w:rPr>
                <w:rFonts w:ascii="Arial" w:eastAsia="Arial" w:hAnsi="Arial" w:cs="Arial"/>
                <w:sz w:val="22"/>
                <w:szCs w:val="22"/>
              </w:rPr>
              <w:t>/day solar irradiance. We calculate daily energy production as;</w:t>
            </w:r>
            <w:r w:rsidR="57264C92">
              <w:br/>
            </w:r>
            <w:r w:rsidRPr="2AA87409">
              <w:rPr>
                <w:rFonts w:ascii="Arial" w:eastAsia="Arial" w:hAnsi="Arial" w:cs="Arial"/>
                <w:sz w:val="22"/>
                <w:szCs w:val="22"/>
              </w:rPr>
              <w:t xml:space="preserve">4.7 x 30 x 0.20= 28.2kWh/day       for </w:t>
            </w:r>
            <w:r w:rsidR="41A76F82" w:rsidRPr="231CDC0B">
              <w:rPr>
                <w:rFonts w:ascii="Arial" w:eastAsia="Arial" w:hAnsi="Arial" w:cs="Arial"/>
                <w:sz w:val="22"/>
                <w:szCs w:val="22"/>
              </w:rPr>
              <w:t>8</w:t>
            </w:r>
            <w:r w:rsidRPr="2AA87409">
              <w:rPr>
                <w:rFonts w:ascii="Arial" w:eastAsia="Arial" w:hAnsi="Arial" w:cs="Arial"/>
                <w:sz w:val="22"/>
                <w:szCs w:val="22"/>
              </w:rPr>
              <w:t xml:space="preserve"> vans: 28.2 x </w:t>
            </w:r>
            <w:r w:rsidR="61FA23A9" w:rsidRPr="231CDC0B">
              <w:rPr>
                <w:rFonts w:ascii="Arial" w:eastAsia="Arial" w:hAnsi="Arial" w:cs="Arial"/>
                <w:sz w:val="22"/>
                <w:szCs w:val="22"/>
              </w:rPr>
              <w:t>8</w:t>
            </w:r>
            <w:r w:rsidR="0B1ED7BE" w:rsidRPr="231CDC0B">
              <w:rPr>
                <w:rFonts w:ascii="Arial" w:eastAsia="Arial" w:hAnsi="Arial" w:cs="Arial"/>
                <w:sz w:val="22"/>
                <w:szCs w:val="22"/>
              </w:rPr>
              <w:t xml:space="preserve"> = </w:t>
            </w:r>
            <w:r w:rsidR="2E6E448B" w:rsidRPr="231CDC0B">
              <w:rPr>
                <w:rFonts w:ascii="Arial" w:eastAsia="Arial" w:hAnsi="Arial" w:cs="Arial"/>
                <w:sz w:val="22"/>
                <w:szCs w:val="22"/>
              </w:rPr>
              <w:t>225.6</w:t>
            </w:r>
            <w:r w:rsidRPr="2AA87409">
              <w:rPr>
                <w:rFonts w:ascii="Arial" w:eastAsia="Arial" w:hAnsi="Arial" w:cs="Arial"/>
                <w:sz w:val="22"/>
                <w:szCs w:val="22"/>
              </w:rPr>
              <w:t xml:space="preserve"> kWh/day</w:t>
            </w:r>
            <w:r w:rsidR="57264C92">
              <w:br/>
            </w:r>
            <w:r w:rsidRPr="2AA87409">
              <w:rPr>
                <w:rFonts w:ascii="Arial" w:eastAsia="Arial" w:hAnsi="Arial" w:cs="Arial"/>
                <w:sz w:val="22"/>
                <w:szCs w:val="22"/>
              </w:rPr>
              <w:t xml:space="preserve">but we need to consider our solar panel cannot be receive sunlight every moment like weather conditions, while driving or remains at shaded areas. So, we assume we collect %75 percent of it and it gives 28.2 x 0.75= 21.15kWh/day      fleet total is 21.15 x </w:t>
            </w:r>
            <w:r w:rsidR="571EC404" w:rsidRPr="231CDC0B">
              <w:rPr>
                <w:rFonts w:ascii="Arial" w:eastAsia="Arial" w:hAnsi="Arial" w:cs="Arial"/>
                <w:sz w:val="22"/>
                <w:szCs w:val="22"/>
              </w:rPr>
              <w:t xml:space="preserve">8 </w:t>
            </w:r>
            <w:r w:rsidR="0B1ED7BE" w:rsidRPr="231CDC0B">
              <w:rPr>
                <w:rFonts w:ascii="Arial" w:eastAsia="Arial" w:hAnsi="Arial" w:cs="Arial"/>
                <w:sz w:val="22"/>
                <w:szCs w:val="22"/>
              </w:rPr>
              <w:t xml:space="preserve">= </w:t>
            </w:r>
            <w:r w:rsidR="5C8889EB" w:rsidRPr="231CDC0B">
              <w:rPr>
                <w:rFonts w:ascii="Arial" w:eastAsia="Arial" w:hAnsi="Arial" w:cs="Arial"/>
                <w:sz w:val="22"/>
                <w:szCs w:val="22"/>
              </w:rPr>
              <w:t>1</w:t>
            </w:r>
            <w:r w:rsidR="4F4B3FD6" w:rsidRPr="231CDC0B">
              <w:rPr>
                <w:rFonts w:ascii="Arial" w:eastAsia="Arial" w:hAnsi="Arial" w:cs="Arial"/>
                <w:sz w:val="22"/>
                <w:szCs w:val="22"/>
              </w:rPr>
              <w:t>69</w:t>
            </w:r>
            <w:r w:rsidR="0B1ED7BE" w:rsidRPr="231CDC0B">
              <w:rPr>
                <w:rFonts w:ascii="Arial" w:eastAsia="Arial" w:hAnsi="Arial" w:cs="Arial"/>
                <w:sz w:val="22"/>
                <w:szCs w:val="22"/>
              </w:rPr>
              <w:t>.</w:t>
            </w:r>
            <w:r w:rsidR="4DFAB41A" w:rsidRPr="231CDC0B">
              <w:rPr>
                <w:rFonts w:ascii="Arial" w:eastAsia="Arial" w:hAnsi="Arial" w:cs="Arial"/>
                <w:sz w:val="22"/>
                <w:szCs w:val="22"/>
              </w:rPr>
              <w:t>2</w:t>
            </w:r>
            <w:r w:rsidR="0B1ED7BE" w:rsidRPr="231CDC0B">
              <w:rPr>
                <w:rFonts w:ascii="Arial" w:eastAsia="Arial" w:hAnsi="Arial" w:cs="Arial"/>
                <w:sz w:val="22"/>
                <w:szCs w:val="22"/>
              </w:rPr>
              <w:t>kWh</w:t>
            </w:r>
            <w:r w:rsidRPr="2AA87409">
              <w:rPr>
                <w:rFonts w:ascii="Arial" w:eastAsia="Arial" w:hAnsi="Arial" w:cs="Arial"/>
                <w:sz w:val="22"/>
                <w:szCs w:val="22"/>
              </w:rPr>
              <w:t xml:space="preserve">/day  </w:t>
            </w:r>
          </w:p>
          <w:p w14:paraId="700D17B5" w14:textId="77777777" w:rsidR="00872293" w:rsidRDefault="57264C92" w:rsidP="57264C92">
            <w:pPr>
              <w:spacing w:before="120" w:after="240" w:line="360" w:lineRule="auto"/>
              <w:jc w:val="both"/>
              <w:rPr>
                <w:rFonts w:ascii="Arial" w:eastAsia="Arial" w:hAnsi="Arial" w:cs="Arial"/>
                <w:sz w:val="22"/>
                <w:szCs w:val="22"/>
              </w:rPr>
            </w:pPr>
            <w:r w:rsidRPr="57264C92">
              <w:rPr>
                <w:rFonts w:ascii="Arial" w:eastAsia="Arial" w:hAnsi="Arial" w:cs="Arial"/>
                <w:sz w:val="22"/>
                <w:szCs w:val="22"/>
              </w:rPr>
              <w:t xml:space="preserve">Grid emission factor is 0.426 kg/ CO2/kWh, annually gross emissions avoided </w:t>
            </w:r>
            <w:proofErr w:type="gramStart"/>
            <w:r w:rsidRPr="57264C92">
              <w:rPr>
                <w:rFonts w:ascii="Arial" w:eastAsia="Arial" w:hAnsi="Arial" w:cs="Arial"/>
                <w:sz w:val="22"/>
                <w:szCs w:val="22"/>
              </w:rPr>
              <w:t>are;</w:t>
            </w:r>
            <w:proofErr w:type="gramEnd"/>
            <w:r w:rsidR="6D7F9156" w:rsidRPr="231CDC0B">
              <w:rPr>
                <w:rFonts w:ascii="Arial" w:eastAsia="Arial" w:hAnsi="Arial" w:cs="Arial"/>
                <w:sz w:val="22"/>
                <w:szCs w:val="22"/>
              </w:rPr>
              <w:t xml:space="preserve"> 1</w:t>
            </w:r>
            <w:r w:rsidR="50F7BAD5" w:rsidRPr="231CDC0B">
              <w:rPr>
                <w:rFonts w:ascii="Arial" w:eastAsia="Arial" w:hAnsi="Arial" w:cs="Arial"/>
                <w:sz w:val="22"/>
                <w:szCs w:val="22"/>
              </w:rPr>
              <w:t>69</w:t>
            </w:r>
            <w:r w:rsidR="2A0BEFDA" w:rsidRPr="231CDC0B">
              <w:rPr>
                <w:rFonts w:ascii="Arial" w:eastAsia="Arial" w:hAnsi="Arial" w:cs="Arial"/>
                <w:sz w:val="22"/>
                <w:szCs w:val="22"/>
              </w:rPr>
              <w:t>.</w:t>
            </w:r>
            <w:r w:rsidR="10DA0A0E" w:rsidRPr="231CDC0B">
              <w:rPr>
                <w:rFonts w:ascii="Arial" w:eastAsia="Arial" w:hAnsi="Arial" w:cs="Arial"/>
                <w:sz w:val="22"/>
                <w:szCs w:val="22"/>
              </w:rPr>
              <w:t>2</w:t>
            </w:r>
            <w:r w:rsidR="2A0BEFDA" w:rsidRPr="231CDC0B">
              <w:rPr>
                <w:rFonts w:ascii="Arial" w:eastAsia="Arial" w:hAnsi="Arial" w:cs="Arial"/>
                <w:sz w:val="22"/>
                <w:szCs w:val="22"/>
              </w:rPr>
              <w:t xml:space="preserve"> </w:t>
            </w:r>
            <w:r w:rsidRPr="57264C92">
              <w:rPr>
                <w:rFonts w:ascii="Arial" w:eastAsia="Arial" w:hAnsi="Arial" w:cs="Arial"/>
                <w:sz w:val="22"/>
                <w:szCs w:val="22"/>
              </w:rPr>
              <w:t>x 0.426 x 365 =</w:t>
            </w:r>
            <w:r w:rsidR="2AE2AA02" w:rsidRPr="231CDC0B">
              <w:rPr>
                <w:rFonts w:ascii="Arial" w:eastAsia="Arial" w:hAnsi="Arial" w:cs="Arial"/>
                <w:sz w:val="22"/>
                <w:szCs w:val="22"/>
              </w:rPr>
              <w:t>2</w:t>
            </w:r>
            <w:r w:rsidR="72E3D214" w:rsidRPr="231CDC0B">
              <w:rPr>
                <w:rFonts w:ascii="Arial" w:eastAsia="Arial" w:hAnsi="Arial" w:cs="Arial"/>
                <w:sz w:val="22"/>
                <w:szCs w:val="22"/>
              </w:rPr>
              <w:t>6</w:t>
            </w:r>
            <w:r w:rsidR="2A0BEFDA" w:rsidRPr="231CDC0B">
              <w:rPr>
                <w:rFonts w:ascii="Arial" w:eastAsia="Arial" w:hAnsi="Arial" w:cs="Arial"/>
                <w:sz w:val="22"/>
                <w:szCs w:val="22"/>
              </w:rPr>
              <w:t>,</w:t>
            </w:r>
            <w:r w:rsidR="2BBF2312" w:rsidRPr="231CDC0B">
              <w:rPr>
                <w:rFonts w:ascii="Arial" w:eastAsia="Arial" w:hAnsi="Arial" w:cs="Arial"/>
                <w:sz w:val="22"/>
                <w:szCs w:val="22"/>
              </w:rPr>
              <w:t>309</w:t>
            </w:r>
            <w:r w:rsidRPr="57264C92">
              <w:rPr>
                <w:rFonts w:ascii="Arial" w:eastAsia="Arial" w:hAnsi="Arial" w:cs="Arial"/>
                <w:sz w:val="22"/>
                <w:szCs w:val="22"/>
              </w:rPr>
              <w:t xml:space="preserve"> kg CO2 close to </w:t>
            </w:r>
            <w:r w:rsidR="3A1FD4DD" w:rsidRPr="231CDC0B">
              <w:rPr>
                <w:rFonts w:ascii="Arial" w:eastAsia="Arial" w:hAnsi="Arial" w:cs="Arial"/>
                <w:sz w:val="22"/>
                <w:szCs w:val="22"/>
              </w:rPr>
              <w:t>26</w:t>
            </w:r>
            <w:r w:rsidR="2A0BEFDA" w:rsidRPr="231CDC0B">
              <w:rPr>
                <w:rFonts w:ascii="Arial" w:eastAsia="Arial" w:hAnsi="Arial" w:cs="Arial"/>
                <w:sz w:val="22"/>
                <w:szCs w:val="22"/>
              </w:rPr>
              <w:t xml:space="preserve"> </w:t>
            </w:r>
            <w:r w:rsidRPr="57264C92">
              <w:rPr>
                <w:rFonts w:ascii="Arial" w:eastAsia="Arial" w:hAnsi="Arial" w:cs="Arial"/>
                <w:sz w:val="22"/>
                <w:szCs w:val="22"/>
              </w:rPr>
              <w:t>tons CO2 for year</w:t>
            </w:r>
          </w:p>
          <w:p w14:paraId="41535CC3" w14:textId="77777777" w:rsidR="00872293" w:rsidRDefault="2B1F07FB" w:rsidP="57264C92">
            <w:pPr>
              <w:spacing w:before="120" w:after="240" w:line="360" w:lineRule="auto"/>
              <w:jc w:val="both"/>
              <w:rPr>
                <w:rFonts w:ascii="Arial" w:eastAsia="Arial" w:hAnsi="Arial" w:cs="Arial"/>
                <w:sz w:val="22"/>
                <w:szCs w:val="22"/>
                <w:highlight w:val="yellow"/>
              </w:rPr>
            </w:pPr>
            <w:r>
              <w:br/>
            </w:r>
            <w:r w:rsidR="57264C92" w:rsidRPr="231CDC0B">
              <w:rPr>
                <w:rFonts w:ascii="Arial" w:eastAsia="Arial" w:hAnsi="Arial" w:cs="Arial"/>
                <w:sz w:val="22"/>
                <w:szCs w:val="22"/>
              </w:rPr>
              <w:t xml:space="preserve">Battery Storage Capacity and </w:t>
            </w:r>
            <w:r w:rsidR="0E4DBB97" w:rsidRPr="231CDC0B">
              <w:rPr>
                <w:rFonts w:ascii="Arial" w:eastAsia="Arial" w:hAnsi="Arial" w:cs="Arial"/>
                <w:sz w:val="22"/>
                <w:szCs w:val="22"/>
              </w:rPr>
              <w:t xml:space="preserve">Service Time </w:t>
            </w:r>
          </w:p>
          <w:p w14:paraId="2F19464D" w14:textId="2E2BC423" w:rsidR="00872293" w:rsidRDefault="68BC5EAA" w:rsidP="6A85C8B1">
            <w:pPr>
              <w:spacing w:before="240" w:after="240" w:line="360" w:lineRule="auto"/>
              <w:rPr>
                <w:rFonts w:eastAsia="Arial"/>
              </w:rPr>
            </w:pPr>
            <w:r w:rsidRPr="0A7DD8CD">
              <w:rPr>
                <w:rFonts w:ascii="Arial" w:eastAsia="Arial" w:hAnsi="Arial" w:cs="Arial"/>
                <w:sz w:val="22"/>
                <w:szCs w:val="22"/>
              </w:rPr>
              <w:t>For our project we need batteries to storage energy for chargi</w:t>
            </w:r>
            <w:r w:rsidR="78F634AC" w:rsidRPr="0A7DD8CD">
              <w:rPr>
                <w:rFonts w:ascii="Arial" w:eastAsia="Arial" w:hAnsi="Arial" w:cs="Arial"/>
                <w:sz w:val="22"/>
                <w:szCs w:val="22"/>
              </w:rPr>
              <w:t xml:space="preserve">ng EVs. We aim to </w:t>
            </w:r>
            <w:r w:rsidR="48A538E7" w:rsidRPr="0A7DD8CD">
              <w:rPr>
                <w:rFonts w:ascii="Arial" w:eastAsia="Arial" w:hAnsi="Arial" w:cs="Arial"/>
                <w:sz w:val="22"/>
                <w:szCs w:val="22"/>
              </w:rPr>
              <w:t>have enough batteries to charge our requested EV</w:t>
            </w:r>
            <w:r w:rsidR="39232EC4" w:rsidRPr="0A7DD8CD">
              <w:rPr>
                <w:rFonts w:ascii="Arial" w:eastAsia="Arial" w:hAnsi="Arial" w:cs="Arial"/>
                <w:sz w:val="22"/>
                <w:szCs w:val="22"/>
              </w:rPr>
              <w:t>.</w:t>
            </w:r>
            <w:r w:rsidR="48A538E7" w:rsidRPr="0A7DD8CD">
              <w:rPr>
                <w:rFonts w:ascii="Arial" w:eastAsia="Arial" w:hAnsi="Arial" w:cs="Arial"/>
                <w:sz w:val="22"/>
                <w:szCs w:val="22"/>
              </w:rPr>
              <w:t xml:space="preserve"> </w:t>
            </w:r>
            <w:r w:rsidR="372D9C36" w:rsidRPr="0A7DD8CD">
              <w:rPr>
                <w:rFonts w:ascii="Arial" w:eastAsia="Arial" w:hAnsi="Arial" w:cs="Arial"/>
                <w:sz w:val="22"/>
                <w:szCs w:val="22"/>
              </w:rPr>
              <w:t xml:space="preserve">Another aspect of this project is to shorten waiting times at EV charging points in the city. We will achieve this by give two mobile charging van services in crucial areas in Turkey. According to data from TEHAD and the Turkish Energy Market Regulatory </w:t>
            </w:r>
            <w:r w:rsidR="372D9C36" w:rsidRPr="0A7DD8CD">
              <w:rPr>
                <w:rFonts w:ascii="Arial" w:eastAsia="Arial" w:hAnsi="Arial" w:cs="Arial"/>
                <w:sz w:val="22"/>
                <w:szCs w:val="22"/>
              </w:rPr>
              <w:lastRenderedPageBreak/>
              <w:t>Authority (EPDK), there were about 87,000 electric vehicles in the country by 2024. We assume that if 5% of the EV vehicles need charging on a regular day would be 87,000 x 0.05 = 4,350 vehicles/day. During crowded times like holidays or summer travels, the number of EVs in road may reach 100,000 by the following times, and with prediction about 6% of them could need quick charging in these times. Calculation 100,000 x 0.06= 6,000</w:t>
            </w:r>
          </w:p>
          <w:p w14:paraId="6DE13A02" w14:textId="15FBE6EA" w:rsidR="0A7DD8CD" w:rsidRDefault="2AA87409" w:rsidP="0A7DD8CD">
            <w:pPr>
              <w:spacing w:before="240" w:after="240" w:line="360" w:lineRule="auto"/>
              <w:jc w:val="both"/>
              <w:rPr>
                <w:rFonts w:ascii="Arial" w:eastAsia="Arial" w:hAnsi="Arial" w:cs="Arial"/>
                <w:sz w:val="22"/>
                <w:szCs w:val="22"/>
              </w:rPr>
            </w:pPr>
            <w:r w:rsidRPr="2AA87409">
              <w:rPr>
                <w:rFonts w:ascii="Arial" w:eastAsia="Arial" w:hAnsi="Arial" w:cs="Arial"/>
                <w:sz w:val="22"/>
                <w:szCs w:val="22"/>
              </w:rPr>
              <w:t xml:space="preserve">For the demand distribution not, every customer fills their EV fully. </w:t>
            </w:r>
            <w:r w:rsidR="1C30BD61" w:rsidRPr="0A7DD8CD">
              <w:rPr>
                <w:rFonts w:ascii="Arial" w:eastAsia="Arial" w:hAnsi="Arial" w:cs="Arial"/>
                <w:sz w:val="22"/>
                <w:szCs w:val="22"/>
              </w:rPr>
              <w:t xml:space="preserve">They mostly do </w:t>
            </w:r>
            <w:r w:rsidR="70B8351F" w:rsidRPr="0A7DD8CD">
              <w:rPr>
                <w:rFonts w:ascii="Arial" w:eastAsia="Arial" w:hAnsi="Arial" w:cs="Arial"/>
                <w:sz w:val="22"/>
                <w:szCs w:val="22"/>
              </w:rPr>
              <w:t>medium</w:t>
            </w:r>
            <w:r w:rsidR="619E977A" w:rsidRPr="0A7DD8CD">
              <w:rPr>
                <w:rFonts w:ascii="Arial" w:eastAsia="Arial" w:hAnsi="Arial" w:cs="Arial"/>
                <w:sz w:val="22"/>
                <w:szCs w:val="22"/>
              </w:rPr>
              <w:t xml:space="preserve"> charge</w:t>
            </w:r>
            <w:r w:rsidR="1C30BD61" w:rsidRPr="0A7DD8CD">
              <w:rPr>
                <w:rFonts w:ascii="Arial" w:eastAsia="Arial" w:hAnsi="Arial" w:cs="Arial"/>
                <w:sz w:val="22"/>
                <w:szCs w:val="22"/>
              </w:rPr>
              <w:t xml:space="preserve"> </w:t>
            </w:r>
            <w:proofErr w:type="spellStart"/>
            <w:r w:rsidR="1C30BD61" w:rsidRPr="0A7DD8CD">
              <w:rPr>
                <w:rFonts w:ascii="Arial" w:eastAsia="Arial" w:hAnsi="Arial" w:cs="Arial"/>
                <w:sz w:val="22"/>
                <w:szCs w:val="22"/>
              </w:rPr>
              <w:t>Fullment</w:t>
            </w:r>
            <w:proofErr w:type="spellEnd"/>
            <w:r w:rsidR="1C30BD61" w:rsidRPr="0A7DD8CD">
              <w:rPr>
                <w:rFonts w:ascii="Arial" w:eastAsia="Arial" w:hAnsi="Arial" w:cs="Arial"/>
                <w:sz w:val="22"/>
                <w:szCs w:val="22"/>
              </w:rPr>
              <w:t xml:space="preserve"> with </w:t>
            </w:r>
            <w:r w:rsidR="47E01A88" w:rsidRPr="0A7DD8CD">
              <w:rPr>
                <w:rFonts w:ascii="Arial" w:eastAsia="Arial" w:hAnsi="Arial" w:cs="Arial"/>
                <w:sz w:val="22"/>
                <w:szCs w:val="22"/>
              </w:rPr>
              <w:t>40</w:t>
            </w:r>
            <w:r w:rsidR="1C30BD61" w:rsidRPr="0A7DD8CD">
              <w:rPr>
                <w:rFonts w:ascii="Arial" w:eastAsia="Arial" w:hAnsi="Arial" w:cs="Arial"/>
                <w:sz w:val="22"/>
                <w:szCs w:val="22"/>
              </w:rPr>
              <w:t xml:space="preserve">kWh </w:t>
            </w:r>
            <w:r w:rsidR="424B30FC" w:rsidRPr="0A7DD8CD">
              <w:rPr>
                <w:rFonts w:ascii="Arial" w:eastAsia="Arial" w:hAnsi="Arial" w:cs="Arial"/>
                <w:sz w:val="22"/>
                <w:szCs w:val="22"/>
              </w:rPr>
              <w:t>average because of the BMS slowing down the charging speed, for battery he</w:t>
            </w:r>
            <w:r w:rsidR="36732E71" w:rsidRPr="0A7DD8CD">
              <w:rPr>
                <w:rFonts w:ascii="Arial" w:eastAsia="Arial" w:hAnsi="Arial" w:cs="Arial"/>
                <w:sz w:val="22"/>
                <w:szCs w:val="22"/>
              </w:rPr>
              <w:t>alth.</w:t>
            </w:r>
            <w:r w:rsidR="1C30BD61" w:rsidRPr="0A7DD8CD">
              <w:rPr>
                <w:rFonts w:ascii="Arial" w:eastAsia="Arial" w:hAnsi="Arial" w:cs="Arial"/>
                <w:sz w:val="22"/>
                <w:szCs w:val="22"/>
              </w:rPr>
              <w:t xml:space="preserve"> </w:t>
            </w:r>
          </w:p>
          <w:tbl>
            <w:tblPr>
              <w:tblStyle w:val="TabloKlavuzu"/>
              <w:tblW w:w="0" w:type="auto"/>
              <w:tblLayout w:type="fixed"/>
              <w:tblLook w:val="06A0" w:firstRow="1" w:lastRow="0" w:firstColumn="1" w:lastColumn="0" w:noHBand="1" w:noVBand="1"/>
            </w:tblPr>
            <w:tblGrid>
              <w:gridCol w:w="2392"/>
              <w:gridCol w:w="2391"/>
              <w:gridCol w:w="2391"/>
              <w:gridCol w:w="2391"/>
            </w:tblGrid>
            <w:tr w:rsidR="4B1B255C" w14:paraId="30B9ACCF" w14:textId="77777777" w:rsidTr="2AA87409">
              <w:trPr>
                <w:trHeight w:val="300"/>
              </w:trPr>
              <w:tc>
                <w:tcPr>
                  <w:tcW w:w="2392" w:type="dxa"/>
                </w:tcPr>
                <w:p w14:paraId="747B6286"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 xml:space="preserve">Charging Type </w:t>
                  </w:r>
                </w:p>
              </w:tc>
              <w:tc>
                <w:tcPr>
                  <w:tcW w:w="2392" w:type="dxa"/>
                </w:tcPr>
                <w:p w14:paraId="3C7F9C00"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 xml:space="preserve">Energy/EV </w:t>
                  </w:r>
                </w:p>
              </w:tc>
              <w:tc>
                <w:tcPr>
                  <w:tcW w:w="2392" w:type="dxa"/>
                </w:tcPr>
                <w:p w14:paraId="06908671"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 xml:space="preserve">% of Users </w:t>
                  </w:r>
                </w:p>
              </w:tc>
              <w:tc>
                <w:tcPr>
                  <w:tcW w:w="2392" w:type="dxa"/>
                </w:tcPr>
                <w:p w14:paraId="718259BD"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Avg. Energy Demand</w:t>
                  </w:r>
                </w:p>
              </w:tc>
            </w:tr>
            <w:tr w:rsidR="4B1B255C" w14:paraId="36B6BFCC" w14:textId="77777777" w:rsidTr="2AA87409">
              <w:trPr>
                <w:trHeight w:val="300"/>
              </w:trPr>
              <w:tc>
                <w:tcPr>
                  <w:tcW w:w="2392" w:type="dxa"/>
                </w:tcPr>
                <w:p w14:paraId="5E27527F"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Daily top-up</w:t>
                  </w:r>
                </w:p>
              </w:tc>
              <w:tc>
                <w:tcPr>
                  <w:tcW w:w="2392" w:type="dxa"/>
                </w:tcPr>
                <w:p w14:paraId="2594AF0D"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10 kWh</w:t>
                  </w:r>
                </w:p>
              </w:tc>
              <w:tc>
                <w:tcPr>
                  <w:tcW w:w="2392" w:type="dxa"/>
                </w:tcPr>
                <w:p w14:paraId="540C4230" w14:textId="77777777" w:rsidR="4B1B255C" w:rsidRDefault="44609E3B" w:rsidP="4B1B255C">
                  <w:pPr>
                    <w:rPr>
                      <w:rFonts w:ascii="Arial" w:eastAsia="Arial" w:hAnsi="Arial" w:cs="Arial"/>
                      <w:sz w:val="22"/>
                      <w:szCs w:val="22"/>
                    </w:rPr>
                  </w:pPr>
                  <w:r w:rsidRPr="4A4E63A2">
                    <w:rPr>
                      <w:rFonts w:ascii="Arial" w:eastAsia="Arial" w:hAnsi="Arial" w:cs="Arial"/>
                      <w:sz w:val="22"/>
                      <w:szCs w:val="22"/>
                    </w:rPr>
                    <w:t>3</w:t>
                  </w:r>
                  <w:r w:rsidR="4041D178" w:rsidRPr="4A4E63A2">
                    <w:rPr>
                      <w:rFonts w:ascii="Arial" w:eastAsia="Arial" w:hAnsi="Arial" w:cs="Arial"/>
                      <w:sz w:val="22"/>
                      <w:szCs w:val="22"/>
                    </w:rPr>
                    <w:t>0</w:t>
                  </w:r>
                  <w:r w:rsidR="4B1B255C" w:rsidRPr="4B1B255C">
                    <w:rPr>
                      <w:rFonts w:ascii="Arial" w:eastAsia="Arial" w:hAnsi="Arial" w:cs="Arial"/>
                      <w:sz w:val="22"/>
                      <w:szCs w:val="22"/>
                    </w:rPr>
                    <w:t>%</w:t>
                  </w:r>
                </w:p>
              </w:tc>
              <w:tc>
                <w:tcPr>
                  <w:tcW w:w="2392" w:type="dxa"/>
                </w:tcPr>
                <w:p w14:paraId="75541BAD"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10 x 0.</w:t>
                  </w:r>
                  <w:r w:rsidR="7118917C" w:rsidRPr="4A4E63A2">
                    <w:rPr>
                      <w:rFonts w:ascii="Arial" w:eastAsia="Arial" w:hAnsi="Arial" w:cs="Arial"/>
                      <w:sz w:val="22"/>
                      <w:szCs w:val="22"/>
                    </w:rPr>
                    <w:t>3</w:t>
                  </w:r>
                  <w:r w:rsidR="03861CE9" w:rsidRPr="4A4E63A2">
                    <w:rPr>
                      <w:rFonts w:ascii="Arial" w:eastAsia="Arial" w:hAnsi="Arial" w:cs="Arial"/>
                      <w:sz w:val="22"/>
                      <w:szCs w:val="22"/>
                    </w:rPr>
                    <w:t xml:space="preserve">= </w:t>
                  </w:r>
                  <w:r w:rsidR="7FC08C08" w:rsidRPr="4A4E63A2">
                    <w:rPr>
                      <w:rFonts w:ascii="Arial" w:eastAsia="Arial" w:hAnsi="Arial" w:cs="Arial"/>
                      <w:sz w:val="22"/>
                      <w:szCs w:val="22"/>
                    </w:rPr>
                    <w:t>3</w:t>
                  </w:r>
                  <w:r w:rsidRPr="4B1B255C">
                    <w:rPr>
                      <w:rFonts w:ascii="Arial" w:eastAsia="Arial" w:hAnsi="Arial" w:cs="Arial"/>
                      <w:sz w:val="22"/>
                      <w:szCs w:val="22"/>
                    </w:rPr>
                    <w:t xml:space="preserve"> </w:t>
                  </w:r>
                </w:p>
              </w:tc>
            </w:tr>
            <w:tr w:rsidR="4B1B255C" w14:paraId="7F1181BA" w14:textId="77777777" w:rsidTr="2AA87409">
              <w:trPr>
                <w:trHeight w:val="300"/>
              </w:trPr>
              <w:tc>
                <w:tcPr>
                  <w:tcW w:w="2392" w:type="dxa"/>
                </w:tcPr>
                <w:p w14:paraId="1BE8CA01"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Medium charge (20-80%)</w:t>
                  </w:r>
                </w:p>
              </w:tc>
              <w:tc>
                <w:tcPr>
                  <w:tcW w:w="2392" w:type="dxa"/>
                </w:tcPr>
                <w:p w14:paraId="4C9A5A7C" w14:textId="77777777" w:rsidR="4B1B255C" w:rsidRDefault="4990B692" w:rsidP="4B1B255C">
                  <w:pPr>
                    <w:rPr>
                      <w:rFonts w:ascii="Arial" w:eastAsia="Arial" w:hAnsi="Arial" w:cs="Arial"/>
                      <w:sz w:val="22"/>
                      <w:szCs w:val="22"/>
                    </w:rPr>
                  </w:pPr>
                  <w:r w:rsidRPr="4A4E63A2">
                    <w:rPr>
                      <w:rFonts w:ascii="Arial" w:eastAsia="Arial" w:hAnsi="Arial" w:cs="Arial"/>
                      <w:sz w:val="22"/>
                      <w:szCs w:val="22"/>
                    </w:rPr>
                    <w:t>40</w:t>
                  </w:r>
                  <w:r w:rsidR="2AA87409" w:rsidRPr="2AA87409">
                    <w:rPr>
                      <w:rFonts w:ascii="Arial" w:eastAsia="Arial" w:hAnsi="Arial" w:cs="Arial"/>
                      <w:sz w:val="22"/>
                      <w:szCs w:val="22"/>
                    </w:rPr>
                    <w:t xml:space="preserve"> kWh</w:t>
                  </w:r>
                </w:p>
              </w:tc>
              <w:tc>
                <w:tcPr>
                  <w:tcW w:w="2392" w:type="dxa"/>
                </w:tcPr>
                <w:p w14:paraId="588E23E2" w14:textId="77777777" w:rsidR="4B1B255C" w:rsidRDefault="1C5CFD40" w:rsidP="4B1B255C">
                  <w:pPr>
                    <w:rPr>
                      <w:rFonts w:ascii="Arial" w:eastAsia="Arial" w:hAnsi="Arial" w:cs="Arial"/>
                      <w:sz w:val="22"/>
                      <w:szCs w:val="22"/>
                    </w:rPr>
                  </w:pPr>
                  <w:r w:rsidRPr="4A4E63A2">
                    <w:rPr>
                      <w:rFonts w:ascii="Arial" w:eastAsia="Arial" w:hAnsi="Arial" w:cs="Arial"/>
                      <w:sz w:val="22"/>
                      <w:szCs w:val="22"/>
                    </w:rPr>
                    <w:t>6</w:t>
                  </w:r>
                  <w:r w:rsidR="45999022" w:rsidRPr="4A4E63A2">
                    <w:rPr>
                      <w:rFonts w:ascii="Arial" w:eastAsia="Arial" w:hAnsi="Arial" w:cs="Arial"/>
                      <w:sz w:val="22"/>
                      <w:szCs w:val="22"/>
                    </w:rPr>
                    <w:t>5</w:t>
                  </w:r>
                  <w:r w:rsidR="4B1B255C" w:rsidRPr="4B1B255C">
                    <w:rPr>
                      <w:rFonts w:ascii="Arial" w:eastAsia="Arial" w:hAnsi="Arial" w:cs="Arial"/>
                      <w:sz w:val="22"/>
                      <w:szCs w:val="22"/>
                    </w:rPr>
                    <w:t>%</w:t>
                  </w:r>
                </w:p>
              </w:tc>
              <w:tc>
                <w:tcPr>
                  <w:tcW w:w="2392" w:type="dxa"/>
                </w:tcPr>
                <w:p w14:paraId="600370F6" w14:textId="77777777" w:rsidR="4B1B255C" w:rsidRDefault="47AE4F59" w:rsidP="4B1B255C">
                  <w:pPr>
                    <w:rPr>
                      <w:rFonts w:ascii="Arial" w:eastAsia="Arial" w:hAnsi="Arial" w:cs="Arial"/>
                      <w:sz w:val="22"/>
                      <w:szCs w:val="22"/>
                    </w:rPr>
                  </w:pPr>
                  <w:r w:rsidRPr="4A4E63A2">
                    <w:rPr>
                      <w:rFonts w:ascii="Arial" w:eastAsia="Arial" w:hAnsi="Arial" w:cs="Arial"/>
                      <w:sz w:val="22"/>
                      <w:szCs w:val="22"/>
                    </w:rPr>
                    <w:t>40</w:t>
                  </w:r>
                  <w:r w:rsidR="4B1B255C" w:rsidRPr="4B1B255C">
                    <w:rPr>
                      <w:rFonts w:ascii="Arial" w:eastAsia="Arial" w:hAnsi="Arial" w:cs="Arial"/>
                      <w:sz w:val="22"/>
                      <w:szCs w:val="22"/>
                    </w:rPr>
                    <w:t xml:space="preserve"> x 0.</w:t>
                  </w:r>
                  <w:r w:rsidR="78FB6A65" w:rsidRPr="4A4E63A2">
                    <w:rPr>
                      <w:rFonts w:ascii="Arial" w:eastAsia="Arial" w:hAnsi="Arial" w:cs="Arial"/>
                      <w:sz w:val="22"/>
                      <w:szCs w:val="22"/>
                    </w:rPr>
                    <w:t>6</w:t>
                  </w:r>
                  <w:r w:rsidR="4F4F45B2" w:rsidRPr="4A4E63A2">
                    <w:rPr>
                      <w:rFonts w:ascii="Arial" w:eastAsia="Arial" w:hAnsi="Arial" w:cs="Arial"/>
                      <w:sz w:val="22"/>
                      <w:szCs w:val="22"/>
                    </w:rPr>
                    <w:t>5</w:t>
                  </w:r>
                  <w:r w:rsidR="1C528CC9" w:rsidRPr="4A4E63A2">
                    <w:rPr>
                      <w:rFonts w:ascii="Arial" w:eastAsia="Arial" w:hAnsi="Arial" w:cs="Arial"/>
                      <w:sz w:val="22"/>
                      <w:szCs w:val="22"/>
                    </w:rPr>
                    <w:t>=</w:t>
                  </w:r>
                  <w:r w:rsidR="03861CE9" w:rsidRPr="4A4E63A2">
                    <w:rPr>
                      <w:rFonts w:ascii="Arial" w:eastAsia="Arial" w:hAnsi="Arial" w:cs="Arial"/>
                      <w:sz w:val="22"/>
                      <w:szCs w:val="22"/>
                    </w:rPr>
                    <w:t xml:space="preserve"> </w:t>
                  </w:r>
                  <w:r w:rsidR="6931346F" w:rsidRPr="4A4E63A2">
                    <w:rPr>
                      <w:rFonts w:ascii="Arial" w:eastAsia="Arial" w:hAnsi="Arial" w:cs="Arial"/>
                      <w:sz w:val="22"/>
                      <w:szCs w:val="22"/>
                    </w:rPr>
                    <w:t>2</w:t>
                  </w:r>
                  <w:r w:rsidR="0EA1B6C2" w:rsidRPr="4A4E63A2">
                    <w:rPr>
                      <w:rFonts w:ascii="Arial" w:eastAsia="Arial" w:hAnsi="Arial" w:cs="Arial"/>
                      <w:sz w:val="22"/>
                      <w:szCs w:val="22"/>
                    </w:rPr>
                    <w:t>6</w:t>
                  </w:r>
                </w:p>
              </w:tc>
            </w:tr>
            <w:tr w:rsidR="4B1B255C" w14:paraId="00B7B1B2" w14:textId="77777777" w:rsidTr="2AA87409">
              <w:trPr>
                <w:trHeight w:val="300"/>
              </w:trPr>
              <w:tc>
                <w:tcPr>
                  <w:tcW w:w="2392" w:type="dxa"/>
                </w:tcPr>
                <w:p w14:paraId="5DAAC025"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Full charge</w:t>
                  </w:r>
                </w:p>
              </w:tc>
              <w:tc>
                <w:tcPr>
                  <w:tcW w:w="2392" w:type="dxa"/>
                </w:tcPr>
                <w:p w14:paraId="7A9A23C7"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50 kWh</w:t>
                  </w:r>
                </w:p>
              </w:tc>
              <w:tc>
                <w:tcPr>
                  <w:tcW w:w="2392" w:type="dxa"/>
                </w:tcPr>
                <w:p w14:paraId="065B8F6B" w14:textId="77777777" w:rsidR="4B1B255C" w:rsidRDefault="2BD9E472" w:rsidP="4B1B255C">
                  <w:pPr>
                    <w:rPr>
                      <w:rFonts w:ascii="Arial" w:eastAsia="Arial" w:hAnsi="Arial" w:cs="Arial"/>
                      <w:sz w:val="22"/>
                      <w:szCs w:val="22"/>
                    </w:rPr>
                  </w:pPr>
                  <w:r w:rsidRPr="4A4E63A2">
                    <w:rPr>
                      <w:rFonts w:ascii="Arial" w:eastAsia="Arial" w:hAnsi="Arial" w:cs="Arial"/>
                      <w:sz w:val="22"/>
                      <w:szCs w:val="22"/>
                    </w:rPr>
                    <w:t>5</w:t>
                  </w:r>
                  <w:r w:rsidR="4B1B255C" w:rsidRPr="4B1B255C">
                    <w:rPr>
                      <w:rFonts w:ascii="Arial" w:eastAsia="Arial" w:hAnsi="Arial" w:cs="Arial"/>
                      <w:sz w:val="22"/>
                      <w:szCs w:val="22"/>
                    </w:rPr>
                    <w:t>%</w:t>
                  </w:r>
                </w:p>
              </w:tc>
              <w:tc>
                <w:tcPr>
                  <w:tcW w:w="2392" w:type="dxa"/>
                </w:tcPr>
                <w:p w14:paraId="0199B4BF" w14:textId="77777777" w:rsidR="4B1B255C" w:rsidRDefault="4B1B255C" w:rsidP="4B1B255C">
                  <w:pPr>
                    <w:rPr>
                      <w:rFonts w:ascii="Arial" w:eastAsia="Arial" w:hAnsi="Arial" w:cs="Arial"/>
                      <w:sz w:val="22"/>
                      <w:szCs w:val="22"/>
                    </w:rPr>
                  </w:pPr>
                  <w:r w:rsidRPr="4B1B255C">
                    <w:rPr>
                      <w:rFonts w:ascii="Arial" w:eastAsia="Arial" w:hAnsi="Arial" w:cs="Arial"/>
                      <w:sz w:val="22"/>
                      <w:szCs w:val="22"/>
                    </w:rPr>
                    <w:t>50 x 0.</w:t>
                  </w:r>
                  <w:r w:rsidR="4E8CE43B" w:rsidRPr="4A4E63A2">
                    <w:rPr>
                      <w:rFonts w:ascii="Arial" w:eastAsia="Arial" w:hAnsi="Arial" w:cs="Arial"/>
                      <w:sz w:val="22"/>
                      <w:szCs w:val="22"/>
                    </w:rPr>
                    <w:t>05</w:t>
                  </w:r>
                  <w:r w:rsidR="03861CE9" w:rsidRPr="4A4E63A2">
                    <w:rPr>
                      <w:rFonts w:ascii="Arial" w:eastAsia="Arial" w:hAnsi="Arial" w:cs="Arial"/>
                      <w:sz w:val="22"/>
                      <w:szCs w:val="22"/>
                    </w:rPr>
                    <w:t>=</w:t>
                  </w:r>
                  <w:r w:rsidR="1E1C64EA" w:rsidRPr="4A4E63A2">
                    <w:rPr>
                      <w:rFonts w:ascii="Arial" w:eastAsia="Arial" w:hAnsi="Arial" w:cs="Arial"/>
                      <w:sz w:val="22"/>
                      <w:szCs w:val="22"/>
                    </w:rPr>
                    <w:t>2.</w:t>
                  </w:r>
                  <w:r w:rsidRPr="4B1B255C">
                    <w:rPr>
                      <w:rFonts w:ascii="Arial" w:eastAsia="Arial" w:hAnsi="Arial" w:cs="Arial"/>
                      <w:sz w:val="22"/>
                      <w:szCs w:val="22"/>
                    </w:rPr>
                    <w:t xml:space="preserve">5  </w:t>
                  </w:r>
                </w:p>
              </w:tc>
            </w:tr>
          </w:tbl>
          <w:p w14:paraId="0EFCCA71" w14:textId="1C71250D" w:rsidR="6FC2C17B" w:rsidRDefault="1C30BD61" w:rsidP="0A7DD8CD">
            <w:pPr>
              <w:spacing w:before="240" w:after="240" w:line="360" w:lineRule="auto"/>
              <w:rPr>
                <w:rFonts w:ascii="Arial" w:eastAsia="Arial" w:hAnsi="Arial" w:cs="Arial"/>
                <w:sz w:val="22"/>
                <w:szCs w:val="22"/>
              </w:rPr>
            </w:pPr>
            <w:r w:rsidRPr="0A7DD8CD">
              <w:rPr>
                <w:rFonts w:ascii="Arial" w:eastAsia="Arial" w:hAnsi="Arial" w:cs="Arial"/>
                <w:sz w:val="22"/>
                <w:szCs w:val="22"/>
              </w:rPr>
              <w:t xml:space="preserve">Weighted average is </w:t>
            </w:r>
            <w:r w:rsidR="3D49D195" w:rsidRPr="0A7DD8CD">
              <w:rPr>
                <w:rFonts w:ascii="Arial" w:eastAsia="Arial" w:hAnsi="Arial" w:cs="Arial"/>
                <w:sz w:val="22"/>
                <w:szCs w:val="22"/>
              </w:rPr>
              <w:t>3</w:t>
            </w:r>
            <w:r w:rsidRPr="0A7DD8CD">
              <w:rPr>
                <w:rFonts w:ascii="Arial" w:eastAsia="Arial" w:hAnsi="Arial" w:cs="Arial"/>
                <w:sz w:val="22"/>
                <w:szCs w:val="22"/>
              </w:rPr>
              <w:t>+</w:t>
            </w:r>
            <w:r w:rsidR="6F91ECEB" w:rsidRPr="0A7DD8CD">
              <w:rPr>
                <w:rFonts w:ascii="Arial" w:eastAsia="Arial" w:hAnsi="Arial" w:cs="Arial"/>
                <w:sz w:val="22"/>
                <w:szCs w:val="22"/>
              </w:rPr>
              <w:t>2</w:t>
            </w:r>
            <w:r w:rsidR="212CC820" w:rsidRPr="0A7DD8CD">
              <w:rPr>
                <w:rFonts w:ascii="Arial" w:eastAsia="Arial" w:hAnsi="Arial" w:cs="Arial"/>
                <w:sz w:val="22"/>
                <w:szCs w:val="22"/>
              </w:rPr>
              <w:t>6</w:t>
            </w:r>
            <w:r w:rsidRPr="0A7DD8CD">
              <w:rPr>
                <w:rFonts w:ascii="Arial" w:eastAsia="Arial" w:hAnsi="Arial" w:cs="Arial"/>
                <w:sz w:val="22"/>
                <w:szCs w:val="22"/>
              </w:rPr>
              <w:t>+</w:t>
            </w:r>
            <w:r w:rsidR="28D4F280" w:rsidRPr="0A7DD8CD">
              <w:rPr>
                <w:rFonts w:ascii="Arial" w:eastAsia="Arial" w:hAnsi="Arial" w:cs="Arial"/>
                <w:sz w:val="22"/>
                <w:szCs w:val="22"/>
              </w:rPr>
              <w:t>2.</w:t>
            </w:r>
            <w:r w:rsidR="6509A27C" w:rsidRPr="0A7DD8CD">
              <w:rPr>
                <w:rFonts w:ascii="Arial" w:eastAsia="Arial" w:hAnsi="Arial" w:cs="Arial"/>
                <w:sz w:val="22"/>
                <w:szCs w:val="22"/>
              </w:rPr>
              <w:t>5</w:t>
            </w:r>
            <w:r w:rsidRPr="0A7DD8CD">
              <w:rPr>
                <w:rFonts w:ascii="Arial" w:eastAsia="Arial" w:hAnsi="Arial" w:cs="Arial"/>
                <w:sz w:val="22"/>
                <w:szCs w:val="22"/>
              </w:rPr>
              <w:t>=</w:t>
            </w:r>
            <w:r w:rsidR="29A87D93" w:rsidRPr="0A7DD8CD">
              <w:rPr>
                <w:rFonts w:ascii="Arial" w:eastAsia="Arial" w:hAnsi="Arial" w:cs="Arial"/>
                <w:sz w:val="22"/>
                <w:szCs w:val="22"/>
              </w:rPr>
              <w:t>3</w:t>
            </w:r>
            <w:r w:rsidR="546E149C" w:rsidRPr="0A7DD8CD">
              <w:rPr>
                <w:rFonts w:ascii="Arial" w:eastAsia="Arial" w:hAnsi="Arial" w:cs="Arial"/>
                <w:sz w:val="22"/>
                <w:szCs w:val="22"/>
              </w:rPr>
              <w:t>1.5</w:t>
            </w:r>
            <w:r w:rsidR="16C9333A" w:rsidRPr="0A7DD8CD">
              <w:rPr>
                <w:rFonts w:ascii="Arial" w:eastAsia="Arial" w:hAnsi="Arial" w:cs="Arial"/>
                <w:sz w:val="22"/>
                <w:szCs w:val="22"/>
              </w:rPr>
              <w:t xml:space="preserve"> approximately 32</w:t>
            </w:r>
            <w:r w:rsidR="546E149C" w:rsidRPr="0A7DD8CD">
              <w:rPr>
                <w:rFonts w:ascii="Arial" w:eastAsia="Arial" w:hAnsi="Arial" w:cs="Arial"/>
                <w:sz w:val="22"/>
                <w:szCs w:val="22"/>
              </w:rPr>
              <w:t xml:space="preserve"> </w:t>
            </w:r>
            <w:r w:rsidRPr="0A7DD8CD">
              <w:rPr>
                <w:rFonts w:ascii="Arial" w:eastAsia="Arial" w:hAnsi="Arial" w:cs="Arial"/>
                <w:sz w:val="22"/>
                <w:szCs w:val="22"/>
              </w:rPr>
              <w:t xml:space="preserve">kWh.  </w:t>
            </w:r>
            <w:r w:rsidR="6FC2C17B">
              <w:br/>
            </w:r>
          </w:p>
          <w:tbl>
            <w:tblPr>
              <w:tblStyle w:val="TabloKlavuzu"/>
              <w:tblW w:w="0" w:type="auto"/>
              <w:tblLayout w:type="fixed"/>
              <w:tblLook w:val="06A0" w:firstRow="1" w:lastRow="0" w:firstColumn="1" w:lastColumn="0" w:noHBand="1" w:noVBand="1"/>
            </w:tblPr>
            <w:tblGrid>
              <w:gridCol w:w="1367"/>
              <w:gridCol w:w="1530"/>
              <w:gridCol w:w="1204"/>
              <w:gridCol w:w="1366"/>
              <w:gridCol w:w="1366"/>
              <w:gridCol w:w="1366"/>
              <w:gridCol w:w="1366"/>
            </w:tblGrid>
            <w:tr w:rsidR="4A4E63A2" w14:paraId="7FB6BF18" w14:textId="77777777" w:rsidTr="4A4E63A2">
              <w:trPr>
                <w:trHeight w:val="300"/>
              </w:trPr>
              <w:tc>
                <w:tcPr>
                  <w:tcW w:w="1367" w:type="dxa"/>
                </w:tcPr>
                <w:p w14:paraId="12EEFD13" w14:textId="77777777" w:rsidR="5C50DCFA" w:rsidRDefault="5C50DCFA" w:rsidP="4A4E63A2">
                  <w:pPr>
                    <w:rPr>
                      <w:rFonts w:ascii="Arial" w:eastAsia="Arial" w:hAnsi="Arial" w:cs="Arial"/>
                    </w:rPr>
                  </w:pPr>
                  <w:r w:rsidRPr="4A4E63A2">
                    <w:rPr>
                      <w:rFonts w:ascii="Arial" w:eastAsia="Arial" w:hAnsi="Arial" w:cs="Arial"/>
                    </w:rPr>
                    <w:t>Battery</w:t>
                  </w:r>
                </w:p>
              </w:tc>
              <w:tc>
                <w:tcPr>
                  <w:tcW w:w="1530" w:type="dxa"/>
                </w:tcPr>
                <w:p w14:paraId="756F7D94" w14:textId="77777777" w:rsidR="5C50DCFA" w:rsidRDefault="5C50DCFA" w:rsidP="4A4E63A2">
                  <w:pPr>
                    <w:spacing w:line="259" w:lineRule="auto"/>
                    <w:rPr>
                      <w:rFonts w:ascii="Arial" w:eastAsia="Arial" w:hAnsi="Arial" w:cs="Arial"/>
                    </w:rPr>
                  </w:pPr>
                  <w:r w:rsidRPr="4A4E63A2">
                    <w:rPr>
                      <w:rFonts w:ascii="Arial" w:eastAsia="Arial" w:hAnsi="Arial" w:cs="Arial"/>
                    </w:rPr>
                    <w:t>Unit Capacity(kWh)</w:t>
                  </w:r>
                </w:p>
              </w:tc>
              <w:tc>
                <w:tcPr>
                  <w:tcW w:w="1204" w:type="dxa"/>
                </w:tcPr>
                <w:p w14:paraId="51319DC0" w14:textId="77777777" w:rsidR="5C50DCFA" w:rsidRDefault="5C50DCFA" w:rsidP="4A4E63A2">
                  <w:pPr>
                    <w:rPr>
                      <w:rFonts w:ascii="Arial" w:eastAsia="Arial" w:hAnsi="Arial" w:cs="Arial"/>
                    </w:rPr>
                  </w:pPr>
                  <w:r w:rsidRPr="4A4E63A2">
                    <w:rPr>
                      <w:rFonts w:ascii="Arial" w:eastAsia="Arial" w:hAnsi="Arial" w:cs="Arial"/>
                    </w:rPr>
                    <w:t>Unit Price Tl</w:t>
                  </w:r>
                </w:p>
              </w:tc>
              <w:tc>
                <w:tcPr>
                  <w:tcW w:w="1367" w:type="dxa"/>
                </w:tcPr>
                <w:p w14:paraId="777D9E19" w14:textId="77777777" w:rsidR="5C50DCFA" w:rsidRDefault="5C50DCFA" w:rsidP="4A4E63A2">
                  <w:pPr>
                    <w:rPr>
                      <w:rFonts w:ascii="Arial" w:eastAsia="Arial" w:hAnsi="Arial" w:cs="Arial"/>
                    </w:rPr>
                  </w:pPr>
                  <w:r w:rsidRPr="4A4E63A2">
                    <w:rPr>
                      <w:rFonts w:ascii="Arial" w:eastAsia="Arial" w:hAnsi="Arial" w:cs="Arial"/>
                    </w:rPr>
                    <w:t>Unit for 60kWh</w:t>
                  </w:r>
                </w:p>
              </w:tc>
              <w:tc>
                <w:tcPr>
                  <w:tcW w:w="1367" w:type="dxa"/>
                </w:tcPr>
                <w:p w14:paraId="29270CA2" w14:textId="77777777" w:rsidR="5C50DCFA" w:rsidRDefault="5C50DCFA" w:rsidP="4A4E63A2">
                  <w:pPr>
                    <w:rPr>
                      <w:rFonts w:ascii="Arial" w:eastAsia="Arial" w:hAnsi="Arial" w:cs="Arial"/>
                    </w:rPr>
                  </w:pPr>
                  <w:r w:rsidRPr="4A4E63A2">
                    <w:rPr>
                      <w:rFonts w:ascii="Arial" w:eastAsia="Arial" w:hAnsi="Arial" w:cs="Arial"/>
                    </w:rPr>
                    <w:t>Total Price for 60kWh</w:t>
                  </w:r>
                  <w:r w:rsidR="3794BCF1" w:rsidRPr="4A4E63A2">
                    <w:rPr>
                      <w:rFonts w:ascii="Arial" w:eastAsia="Arial" w:hAnsi="Arial" w:cs="Arial"/>
                    </w:rPr>
                    <w:t xml:space="preserve"> Tl</w:t>
                  </w:r>
                </w:p>
              </w:tc>
              <w:tc>
                <w:tcPr>
                  <w:tcW w:w="1367" w:type="dxa"/>
                </w:tcPr>
                <w:p w14:paraId="5A1C7DE3" w14:textId="77777777" w:rsidR="5C50DCFA" w:rsidRDefault="5C50DCFA" w:rsidP="4A4E63A2">
                  <w:pPr>
                    <w:rPr>
                      <w:rFonts w:ascii="Arial" w:eastAsia="Arial" w:hAnsi="Arial" w:cs="Arial"/>
                    </w:rPr>
                  </w:pPr>
                  <w:r w:rsidRPr="4A4E63A2">
                    <w:rPr>
                      <w:rFonts w:ascii="Arial" w:eastAsia="Arial" w:hAnsi="Arial" w:cs="Arial"/>
                    </w:rPr>
                    <w:t xml:space="preserve">Unit for 100kWh </w:t>
                  </w:r>
                </w:p>
              </w:tc>
              <w:tc>
                <w:tcPr>
                  <w:tcW w:w="1367" w:type="dxa"/>
                </w:tcPr>
                <w:p w14:paraId="121661E8" w14:textId="77777777" w:rsidR="5C50DCFA" w:rsidRDefault="5C50DCFA" w:rsidP="4A4E63A2">
                  <w:r>
                    <w:t>Total Price for 100kWh</w:t>
                  </w:r>
                  <w:r w:rsidR="723B082A">
                    <w:t xml:space="preserve"> Tl</w:t>
                  </w:r>
                </w:p>
              </w:tc>
            </w:tr>
            <w:tr w:rsidR="4A4E63A2" w14:paraId="634852CF" w14:textId="77777777" w:rsidTr="4A4E63A2">
              <w:trPr>
                <w:trHeight w:val="300"/>
              </w:trPr>
              <w:tc>
                <w:tcPr>
                  <w:tcW w:w="1367" w:type="dxa"/>
                </w:tcPr>
                <w:p w14:paraId="20CDF64E" w14:textId="77777777" w:rsidR="5C50DCFA" w:rsidRDefault="5C50DCFA" w:rsidP="4A4E63A2">
                  <w:pPr>
                    <w:rPr>
                      <w:rFonts w:ascii="Arial" w:eastAsia="Arial" w:hAnsi="Arial" w:cs="Arial"/>
                    </w:rPr>
                  </w:pPr>
                  <w:proofErr w:type="spellStart"/>
                  <w:r w:rsidRPr="4A4E63A2">
                    <w:rPr>
                      <w:rFonts w:ascii="Arial" w:eastAsia="Arial" w:hAnsi="Arial" w:cs="Arial"/>
                    </w:rPr>
                    <w:t>Evacell</w:t>
                  </w:r>
                  <w:proofErr w:type="spellEnd"/>
                  <w:r w:rsidRPr="4A4E63A2">
                    <w:rPr>
                      <w:rFonts w:ascii="Arial" w:eastAsia="Arial" w:hAnsi="Arial" w:cs="Arial"/>
                    </w:rPr>
                    <w:t xml:space="preserve"> 12.8V 100Ah</w:t>
                  </w:r>
                </w:p>
              </w:tc>
              <w:tc>
                <w:tcPr>
                  <w:tcW w:w="1530" w:type="dxa"/>
                </w:tcPr>
                <w:p w14:paraId="186EC81C" w14:textId="77777777" w:rsidR="5C50DCFA" w:rsidRDefault="5C50DCFA" w:rsidP="4A4E63A2">
                  <w:pPr>
                    <w:spacing w:before="240" w:after="240"/>
                    <w:rPr>
                      <w:rFonts w:ascii="Arial" w:eastAsia="Arial" w:hAnsi="Arial" w:cs="Arial"/>
                    </w:rPr>
                  </w:pPr>
                  <w:r w:rsidRPr="4A4E63A2">
                    <w:rPr>
                      <w:rFonts w:ascii="Arial" w:eastAsia="Arial" w:hAnsi="Arial" w:cs="Arial"/>
                    </w:rPr>
                    <w:t>1.28</w:t>
                  </w:r>
                </w:p>
              </w:tc>
              <w:tc>
                <w:tcPr>
                  <w:tcW w:w="1204" w:type="dxa"/>
                </w:tcPr>
                <w:p w14:paraId="6CFF8F5E" w14:textId="77777777" w:rsidR="5C50DCFA" w:rsidRDefault="5C50DCFA" w:rsidP="4A4E63A2">
                  <w:pPr>
                    <w:rPr>
                      <w:rFonts w:ascii="Arial" w:eastAsia="Arial" w:hAnsi="Arial" w:cs="Arial"/>
                    </w:rPr>
                  </w:pPr>
                  <w:r w:rsidRPr="4A4E63A2">
                    <w:rPr>
                      <w:rFonts w:ascii="Arial" w:eastAsia="Arial" w:hAnsi="Arial" w:cs="Arial"/>
                    </w:rPr>
                    <w:t>16</w:t>
                  </w:r>
                  <w:r w:rsidR="1A3048C7" w:rsidRPr="4A4E63A2">
                    <w:rPr>
                      <w:rFonts w:ascii="Arial" w:eastAsia="Arial" w:hAnsi="Arial" w:cs="Arial"/>
                    </w:rPr>
                    <w:t>,</w:t>
                  </w:r>
                  <w:r w:rsidRPr="4A4E63A2">
                    <w:rPr>
                      <w:rFonts w:ascii="Arial" w:eastAsia="Arial" w:hAnsi="Arial" w:cs="Arial"/>
                    </w:rPr>
                    <w:t>000</w:t>
                  </w:r>
                </w:p>
              </w:tc>
              <w:tc>
                <w:tcPr>
                  <w:tcW w:w="1367" w:type="dxa"/>
                </w:tcPr>
                <w:p w14:paraId="232C0801" w14:textId="77777777" w:rsidR="5C50DCFA" w:rsidRDefault="5C50DCFA" w:rsidP="4A4E63A2">
                  <w:pPr>
                    <w:rPr>
                      <w:rFonts w:ascii="Arial" w:eastAsia="Arial" w:hAnsi="Arial" w:cs="Arial"/>
                    </w:rPr>
                  </w:pPr>
                  <w:r w:rsidRPr="4A4E63A2">
                    <w:rPr>
                      <w:rFonts w:ascii="Arial" w:eastAsia="Arial" w:hAnsi="Arial" w:cs="Arial"/>
                    </w:rPr>
                    <w:t>47</w:t>
                  </w:r>
                </w:p>
              </w:tc>
              <w:tc>
                <w:tcPr>
                  <w:tcW w:w="1367" w:type="dxa"/>
                </w:tcPr>
                <w:p w14:paraId="6B3BD5C5" w14:textId="77777777" w:rsidR="5C50DCFA" w:rsidRDefault="5C50DCFA" w:rsidP="4A4E63A2">
                  <w:pPr>
                    <w:rPr>
                      <w:rFonts w:ascii="Arial" w:eastAsia="Arial" w:hAnsi="Arial" w:cs="Arial"/>
                    </w:rPr>
                  </w:pPr>
                  <w:r w:rsidRPr="4A4E63A2">
                    <w:rPr>
                      <w:rFonts w:ascii="Arial" w:eastAsia="Arial" w:hAnsi="Arial" w:cs="Arial"/>
                    </w:rPr>
                    <w:t>752</w:t>
                  </w:r>
                  <w:r w:rsidR="5CD68D49" w:rsidRPr="4A4E63A2">
                    <w:rPr>
                      <w:rFonts w:ascii="Arial" w:eastAsia="Arial" w:hAnsi="Arial" w:cs="Arial"/>
                    </w:rPr>
                    <w:t>,</w:t>
                  </w:r>
                  <w:r w:rsidRPr="4A4E63A2">
                    <w:rPr>
                      <w:rFonts w:ascii="Arial" w:eastAsia="Arial" w:hAnsi="Arial" w:cs="Arial"/>
                    </w:rPr>
                    <w:t>000</w:t>
                  </w:r>
                </w:p>
              </w:tc>
              <w:tc>
                <w:tcPr>
                  <w:tcW w:w="1367" w:type="dxa"/>
                </w:tcPr>
                <w:p w14:paraId="7184C460" w14:textId="77777777" w:rsidR="5C50DCFA" w:rsidRDefault="5C50DCFA" w:rsidP="4A4E63A2">
                  <w:pPr>
                    <w:rPr>
                      <w:rFonts w:ascii="Arial" w:eastAsia="Arial" w:hAnsi="Arial" w:cs="Arial"/>
                    </w:rPr>
                  </w:pPr>
                  <w:r w:rsidRPr="4A4E63A2">
                    <w:rPr>
                      <w:rFonts w:ascii="Arial" w:eastAsia="Arial" w:hAnsi="Arial" w:cs="Arial"/>
                    </w:rPr>
                    <w:t>79</w:t>
                  </w:r>
                </w:p>
              </w:tc>
              <w:tc>
                <w:tcPr>
                  <w:tcW w:w="1367" w:type="dxa"/>
                </w:tcPr>
                <w:p w14:paraId="0D6E809A" w14:textId="77777777" w:rsidR="5C50DCFA" w:rsidRDefault="5C50DCFA" w:rsidP="4A4E63A2">
                  <w:r>
                    <w:t>1</w:t>
                  </w:r>
                  <w:r w:rsidR="3C80533E">
                    <w:t>,</w:t>
                  </w:r>
                  <w:r>
                    <w:t>264</w:t>
                  </w:r>
                  <w:r w:rsidR="35DE4FF4">
                    <w:t>,</w:t>
                  </w:r>
                  <w:r>
                    <w:t>000</w:t>
                  </w:r>
                </w:p>
              </w:tc>
            </w:tr>
            <w:tr w:rsidR="4A4E63A2" w14:paraId="17041466" w14:textId="77777777" w:rsidTr="4A4E63A2">
              <w:trPr>
                <w:trHeight w:val="300"/>
              </w:trPr>
              <w:tc>
                <w:tcPr>
                  <w:tcW w:w="1367" w:type="dxa"/>
                </w:tcPr>
                <w:p w14:paraId="689DB83F" w14:textId="77777777" w:rsidR="5C50DCFA" w:rsidRDefault="5C50DCFA" w:rsidP="4A4E63A2">
                  <w:pPr>
                    <w:rPr>
                      <w:rFonts w:ascii="Arial" w:eastAsia="Arial" w:hAnsi="Arial" w:cs="Arial"/>
                    </w:rPr>
                  </w:pPr>
                  <w:proofErr w:type="spellStart"/>
                  <w:r w:rsidRPr="4A4E63A2">
                    <w:rPr>
                      <w:rFonts w:ascii="Arial" w:eastAsia="Arial" w:hAnsi="Arial" w:cs="Arial"/>
                    </w:rPr>
                    <w:t>TommaTech</w:t>
                  </w:r>
                  <w:proofErr w:type="spellEnd"/>
                  <w:r w:rsidRPr="4A4E63A2">
                    <w:rPr>
                      <w:rFonts w:ascii="Arial" w:eastAsia="Arial" w:hAnsi="Arial" w:cs="Arial"/>
                    </w:rPr>
                    <w:t xml:space="preserve"> 25.6V 100Ah</w:t>
                  </w:r>
                </w:p>
              </w:tc>
              <w:tc>
                <w:tcPr>
                  <w:tcW w:w="1530" w:type="dxa"/>
                </w:tcPr>
                <w:p w14:paraId="05B23C0E" w14:textId="77777777" w:rsidR="5C50DCFA" w:rsidRDefault="5C50DCFA" w:rsidP="4A4E63A2">
                  <w:pPr>
                    <w:spacing w:before="240" w:after="240"/>
                    <w:rPr>
                      <w:rFonts w:ascii="Arial" w:eastAsia="Arial" w:hAnsi="Arial" w:cs="Arial"/>
                    </w:rPr>
                  </w:pPr>
                  <w:r w:rsidRPr="4A4E63A2">
                    <w:rPr>
                      <w:rFonts w:ascii="Arial" w:eastAsia="Arial" w:hAnsi="Arial" w:cs="Arial"/>
                    </w:rPr>
                    <w:t>2.56</w:t>
                  </w:r>
                </w:p>
              </w:tc>
              <w:tc>
                <w:tcPr>
                  <w:tcW w:w="1204" w:type="dxa"/>
                </w:tcPr>
                <w:p w14:paraId="21B69F88" w14:textId="77777777" w:rsidR="5C50DCFA" w:rsidRDefault="5C50DCFA" w:rsidP="4A4E63A2">
                  <w:pPr>
                    <w:rPr>
                      <w:rFonts w:ascii="Arial" w:eastAsia="Arial" w:hAnsi="Arial" w:cs="Arial"/>
                    </w:rPr>
                  </w:pPr>
                  <w:r w:rsidRPr="4A4E63A2">
                    <w:rPr>
                      <w:rFonts w:ascii="Arial" w:eastAsia="Arial" w:hAnsi="Arial" w:cs="Arial"/>
                    </w:rPr>
                    <w:t>36</w:t>
                  </w:r>
                  <w:r w:rsidR="1A3048C7" w:rsidRPr="4A4E63A2">
                    <w:rPr>
                      <w:rFonts w:ascii="Arial" w:eastAsia="Arial" w:hAnsi="Arial" w:cs="Arial"/>
                    </w:rPr>
                    <w:t>,</w:t>
                  </w:r>
                  <w:r w:rsidRPr="4A4E63A2">
                    <w:rPr>
                      <w:rFonts w:ascii="Arial" w:eastAsia="Arial" w:hAnsi="Arial" w:cs="Arial"/>
                    </w:rPr>
                    <w:t>300</w:t>
                  </w:r>
                </w:p>
              </w:tc>
              <w:tc>
                <w:tcPr>
                  <w:tcW w:w="1367" w:type="dxa"/>
                </w:tcPr>
                <w:p w14:paraId="7612F1F4" w14:textId="77777777" w:rsidR="5C50DCFA" w:rsidRDefault="5C50DCFA" w:rsidP="4A4E63A2">
                  <w:pPr>
                    <w:rPr>
                      <w:rFonts w:ascii="Arial" w:eastAsia="Arial" w:hAnsi="Arial" w:cs="Arial"/>
                    </w:rPr>
                  </w:pPr>
                  <w:r w:rsidRPr="4A4E63A2">
                    <w:rPr>
                      <w:rFonts w:ascii="Arial" w:eastAsia="Arial" w:hAnsi="Arial" w:cs="Arial"/>
                    </w:rPr>
                    <w:t>24</w:t>
                  </w:r>
                </w:p>
              </w:tc>
              <w:tc>
                <w:tcPr>
                  <w:tcW w:w="1367" w:type="dxa"/>
                </w:tcPr>
                <w:p w14:paraId="4FD91DC4" w14:textId="77777777" w:rsidR="5C50DCFA" w:rsidRDefault="5C50DCFA" w:rsidP="4A4E63A2">
                  <w:pPr>
                    <w:rPr>
                      <w:rFonts w:ascii="Arial" w:eastAsia="Arial" w:hAnsi="Arial" w:cs="Arial"/>
                    </w:rPr>
                  </w:pPr>
                  <w:r w:rsidRPr="4A4E63A2">
                    <w:rPr>
                      <w:rFonts w:ascii="Arial" w:eastAsia="Arial" w:hAnsi="Arial" w:cs="Arial"/>
                    </w:rPr>
                    <w:t>871</w:t>
                  </w:r>
                  <w:r w:rsidR="44D1B330" w:rsidRPr="4A4E63A2">
                    <w:rPr>
                      <w:rFonts w:ascii="Arial" w:eastAsia="Arial" w:hAnsi="Arial" w:cs="Arial"/>
                    </w:rPr>
                    <w:t>,</w:t>
                  </w:r>
                  <w:r w:rsidRPr="4A4E63A2">
                    <w:rPr>
                      <w:rFonts w:ascii="Arial" w:eastAsia="Arial" w:hAnsi="Arial" w:cs="Arial"/>
                    </w:rPr>
                    <w:t>200</w:t>
                  </w:r>
                </w:p>
              </w:tc>
              <w:tc>
                <w:tcPr>
                  <w:tcW w:w="1367" w:type="dxa"/>
                </w:tcPr>
                <w:p w14:paraId="5757D96B" w14:textId="77777777" w:rsidR="5C50DCFA" w:rsidRDefault="5C50DCFA" w:rsidP="4A4E63A2">
                  <w:pPr>
                    <w:rPr>
                      <w:rFonts w:ascii="Arial" w:eastAsia="Arial" w:hAnsi="Arial" w:cs="Arial"/>
                    </w:rPr>
                  </w:pPr>
                  <w:r w:rsidRPr="4A4E63A2">
                    <w:rPr>
                      <w:rFonts w:ascii="Arial" w:eastAsia="Arial" w:hAnsi="Arial" w:cs="Arial"/>
                    </w:rPr>
                    <w:t>40</w:t>
                  </w:r>
                </w:p>
              </w:tc>
              <w:tc>
                <w:tcPr>
                  <w:tcW w:w="1367" w:type="dxa"/>
                </w:tcPr>
                <w:p w14:paraId="603CC951" w14:textId="77777777" w:rsidR="5C50DCFA" w:rsidRDefault="5C50DCFA" w:rsidP="4A4E63A2">
                  <w:r>
                    <w:t>1</w:t>
                  </w:r>
                  <w:r w:rsidR="6CDE55B5">
                    <w:t>,</w:t>
                  </w:r>
                  <w:r>
                    <w:t>452</w:t>
                  </w:r>
                  <w:r w:rsidR="2240AFEC">
                    <w:t>,</w:t>
                  </w:r>
                  <w:r>
                    <w:t>000</w:t>
                  </w:r>
                </w:p>
              </w:tc>
            </w:tr>
            <w:tr w:rsidR="4A4E63A2" w14:paraId="56EECC43" w14:textId="77777777" w:rsidTr="4A4E63A2">
              <w:trPr>
                <w:trHeight w:val="300"/>
              </w:trPr>
              <w:tc>
                <w:tcPr>
                  <w:tcW w:w="1367" w:type="dxa"/>
                </w:tcPr>
                <w:p w14:paraId="128F5D15" w14:textId="77777777" w:rsidR="5C50DCFA" w:rsidRDefault="5C50DCFA" w:rsidP="4A4E63A2">
                  <w:pPr>
                    <w:rPr>
                      <w:rFonts w:ascii="Arial" w:eastAsia="Arial" w:hAnsi="Arial" w:cs="Arial"/>
                    </w:rPr>
                  </w:pPr>
                  <w:proofErr w:type="spellStart"/>
                  <w:r w:rsidRPr="4A4E63A2">
                    <w:rPr>
                      <w:rFonts w:ascii="Arial" w:eastAsia="Arial" w:hAnsi="Arial" w:cs="Arial"/>
                    </w:rPr>
                    <w:t>Megacell</w:t>
                  </w:r>
                  <w:proofErr w:type="spellEnd"/>
                  <w:r w:rsidRPr="4A4E63A2">
                    <w:rPr>
                      <w:rFonts w:ascii="Arial" w:eastAsia="Arial" w:hAnsi="Arial" w:cs="Arial"/>
                    </w:rPr>
                    <w:t xml:space="preserve"> 51.2V 100Ah</w:t>
                  </w:r>
                </w:p>
              </w:tc>
              <w:tc>
                <w:tcPr>
                  <w:tcW w:w="1530" w:type="dxa"/>
                </w:tcPr>
                <w:p w14:paraId="20F2A1CF" w14:textId="77777777" w:rsidR="5C50DCFA" w:rsidRDefault="5C50DCFA" w:rsidP="4A4E63A2">
                  <w:pPr>
                    <w:spacing w:before="240" w:after="240"/>
                    <w:rPr>
                      <w:rFonts w:ascii="Arial" w:eastAsia="Arial" w:hAnsi="Arial" w:cs="Arial"/>
                    </w:rPr>
                  </w:pPr>
                  <w:r w:rsidRPr="4A4E63A2">
                    <w:rPr>
                      <w:rFonts w:ascii="Arial" w:eastAsia="Arial" w:hAnsi="Arial" w:cs="Arial"/>
                    </w:rPr>
                    <w:t>5.12</w:t>
                  </w:r>
                </w:p>
              </w:tc>
              <w:tc>
                <w:tcPr>
                  <w:tcW w:w="1204" w:type="dxa"/>
                </w:tcPr>
                <w:p w14:paraId="17363800" w14:textId="77777777" w:rsidR="5C50DCFA" w:rsidRDefault="5C50DCFA" w:rsidP="4A4E63A2">
                  <w:pPr>
                    <w:rPr>
                      <w:rFonts w:ascii="Arial" w:eastAsia="Arial" w:hAnsi="Arial" w:cs="Arial"/>
                    </w:rPr>
                  </w:pPr>
                  <w:r w:rsidRPr="4A4E63A2">
                    <w:rPr>
                      <w:rFonts w:ascii="Arial" w:eastAsia="Arial" w:hAnsi="Arial" w:cs="Arial"/>
                    </w:rPr>
                    <w:t>56</w:t>
                  </w:r>
                  <w:r w:rsidR="6F1D55E6" w:rsidRPr="4A4E63A2">
                    <w:rPr>
                      <w:rFonts w:ascii="Arial" w:eastAsia="Arial" w:hAnsi="Arial" w:cs="Arial"/>
                    </w:rPr>
                    <w:t>,</w:t>
                  </w:r>
                  <w:r w:rsidRPr="4A4E63A2">
                    <w:rPr>
                      <w:rFonts w:ascii="Arial" w:eastAsia="Arial" w:hAnsi="Arial" w:cs="Arial"/>
                    </w:rPr>
                    <w:t>448</w:t>
                  </w:r>
                </w:p>
              </w:tc>
              <w:tc>
                <w:tcPr>
                  <w:tcW w:w="1367" w:type="dxa"/>
                </w:tcPr>
                <w:p w14:paraId="160F1B83" w14:textId="77777777" w:rsidR="5C50DCFA" w:rsidRDefault="5C50DCFA" w:rsidP="4A4E63A2">
                  <w:pPr>
                    <w:rPr>
                      <w:rFonts w:ascii="Arial" w:eastAsia="Arial" w:hAnsi="Arial" w:cs="Arial"/>
                    </w:rPr>
                  </w:pPr>
                  <w:r w:rsidRPr="4A4E63A2">
                    <w:rPr>
                      <w:rFonts w:ascii="Arial" w:eastAsia="Arial" w:hAnsi="Arial" w:cs="Arial"/>
                    </w:rPr>
                    <w:t>12</w:t>
                  </w:r>
                </w:p>
              </w:tc>
              <w:tc>
                <w:tcPr>
                  <w:tcW w:w="1367" w:type="dxa"/>
                </w:tcPr>
                <w:p w14:paraId="5C9F3D51" w14:textId="77777777" w:rsidR="5C50DCFA" w:rsidRDefault="5C50DCFA" w:rsidP="4A4E63A2">
                  <w:pPr>
                    <w:rPr>
                      <w:rFonts w:ascii="Arial" w:eastAsia="Arial" w:hAnsi="Arial" w:cs="Arial"/>
                    </w:rPr>
                  </w:pPr>
                  <w:r w:rsidRPr="4A4E63A2">
                    <w:rPr>
                      <w:rFonts w:ascii="Arial" w:eastAsia="Arial" w:hAnsi="Arial" w:cs="Arial"/>
                    </w:rPr>
                    <w:t>677</w:t>
                  </w:r>
                  <w:r w:rsidR="55759734" w:rsidRPr="4A4E63A2">
                    <w:rPr>
                      <w:rFonts w:ascii="Arial" w:eastAsia="Arial" w:hAnsi="Arial" w:cs="Arial"/>
                    </w:rPr>
                    <w:t>,</w:t>
                  </w:r>
                  <w:r w:rsidRPr="4A4E63A2">
                    <w:rPr>
                      <w:rFonts w:ascii="Arial" w:eastAsia="Arial" w:hAnsi="Arial" w:cs="Arial"/>
                    </w:rPr>
                    <w:t>376</w:t>
                  </w:r>
                </w:p>
              </w:tc>
              <w:tc>
                <w:tcPr>
                  <w:tcW w:w="1367" w:type="dxa"/>
                </w:tcPr>
                <w:p w14:paraId="64002643" w14:textId="77777777" w:rsidR="5C50DCFA" w:rsidRDefault="5C50DCFA" w:rsidP="4A4E63A2">
                  <w:pPr>
                    <w:rPr>
                      <w:rFonts w:ascii="Arial" w:eastAsia="Arial" w:hAnsi="Arial" w:cs="Arial"/>
                    </w:rPr>
                  </w:pPr>
                  <w:r w:rsidRPr="4A4E63A2">
                    <w:rPr>
                      <w:rFonts w:ascii="Arial" w:eastAsia="Arial" w:hAnsi="Arial" w:cs="Arial"/>
                    </w:rPr>
                    <w:t>20</w:t>
                  </w:r>
                </w:p>
              </w:tc>
              <w:tc>
                <w:tcPr>
                  <w:tcW w:w="1367" w:type="dxa"/>
                </w:tcPr>
                <w:p w14:paraId="74C8D05F" w14:textId="77777777" w:rsidR="5C50DCFA" w:rsidRDefault="5C50DCFA" w:rsidP="4A4E63A2">
                  <w:r>
                    <w:t>1</w:t>
                  </w:r>
                  <w:r w:rsidR="7C740034">
                    <w:t>,</w:t>
                  </w:r>
                  <w:r>
                    <w:t>128</w:t>
                  </w:r>
                  <w:r w:rsidR="3598A743">
                    <w:t>,</w:t>
                  </w:r>
                  <w:r>
                    <w:t>960</w:t>
                  </w:r>
                </w:p>
              </w:tc>
            </w:tr>
            <w:tr w:rsidR="4A4E63A2" w14:paraId="247535A7" w14:textId="77777777" w:rsidTr="4A4E63A2">
              <w:trPr>
                <w:trHeight w:val="300"/>
              </w:trPr>
              <w:tc>
                <w:tcPr>
                  <w:tcW w:w="1367" w:type="dxa"/>
                </w:tcPr>
                <w:p w14:paraId="221F1B01" w14:textId="77777777" w:rsidR="5C50DCFA" w:rsidRDefault="5C50DCFA" w:rsidP="4A4E63A2">
                  <w:pPr>
                    <w:rPr>
                      <w:rFonts w:ascii="Arial" w:eastAsia="Arial" w:hAnsi="Arial" w:cs="Arial"/>
                    </w:rPr>
                  </w:pPr>
                  <w:r w:rsidRPr="4A4E63A2">
                    <w:rPr>
                      <w:rFonts w:ascii="Arial" w:eastAsia="Arial" w:hAnsi="Arial" w:cs="Arial"/>
                    </w:rPr>
                    <w:t>CTS 614V 100Ah (China, integrated)</w:t>
                  </w:r>
                </w:p>
              </w:tc>
              <w:tc>
                <w:tcPr>
                  <w:tcW w:w="1530" w:type="dxa"/>
                </w:tcPr>
                <w:p w14:paraId="1E5BC816" w14:textId="77777777" w:rsidR="5C50DCFA" w:rsidRDefault="5C50DCFA" w:rsidP="4A4E63A2">
                  <w:pPr>
                    <w:spacing w:before="240" w:after="240"/>
                    <w:rPr>
                      <w:rFonts w:ascii="Arial" w:eastAsia="Arial" w:hAnsi="Arial" w:cs="Arial"/>
                    </w:rPr>
                  </w:pPr>
                  <w:r w:rsidRPr="4A4E63A2">
                    <w:rPr>
                      <w:rFonts w:ascii="Arial" w:eastAsia="Arial" w:hAnsi="Arial" w:cs="Arial"/>
                    </w:rPr>
                    <w:t>61.4</w:t>
                  </w:r>
                </w:p>
              </w:tc>
              <w:tc>
                <w:tcPr>
                  <w:tcW w:w="1204" w:type="dxa"/>
                </w:tcPr>
                <w:p w14:paraId="4217BBD9" w14:textId="77777777" w:rsidR="5C50DCFA" w:rsidRDefault="5C50DCFA" w:rsidP="4A4E63A2">
                  <w:pPr>
                    <w:rPr>
                      <w:rFonts w:ascii="Arial" w:eastAsia="Arial" w:hAnsi="Arial" w:cs="Arial"/>
                    </w:rPr>
                  </w:pPr>
                  <w:r w:rsidRPr="4A4E63A2">
                    <w:rPr>
                      <w:rFonts w:ascii="Arial" w:eastAsia="Arial" w:hAnsi="Arial" w:cs="Arial"/>
                    </w:rPr>
                    <w:t>278</w:t>
                  </w:r>
                  <w:r w:rsidR="2EC0BFB6" w:rsidRPr="4A4E63A2">
                    <w:rPr>
                      <w:rFonts w:ascii="Arial" w:eastAsia="Arial" w:hAnsi="Arial" w:cs="Arial"/>
                    </w:rPr>
                    <w:t>,</w:t>
                  </w:r>
                  <w:r w:rsidRPr="4A4E63A2">
                    <w:rPr>
                      <w:rFonts w:ascii="Arial" w:eastAsia="Arial" w:hAnsi="Arial" w:cs="Arial"/>
                    </w:rPr>
                    <w:t>000</w:t>
                  </w:r>
                </w:p>
              </w:tc>
              <w:tc>
                <w:tcPr>
                  <w:tcW w:w="1367" w:type="dxa"/>
                </w:tcPr>
                <w:p w14:paraId="238E5517" w14:textId="77777777" w:rsidR="5C50DCFA" w:rsidRDefault="5C50DCFA" w:rsidP="4A4E63A2">
                  <w:pPr>
                    <w:rPr>
                      <w:rFonts w:ascii="Arial" w:eastAsia="Arial" w:hAnsi="Arial" w:cs="Arial"/>
                    </w:rPr>
                  </w:pPr>
                  <w:r w:rsidRPr="4A4E63A2">
                    <w:rPr>
                      <w:rFonts w:ascii="Arial" w:eastAsia="Arial" w:hAnsi="Arial" w:cs="Arial"/>
                    </w:rPr>
                    <w:t>1</w:t>
                  </w:r>
                </w:p>
              </w:tc>
              <w:tc>
                <w:tcPr>
                  <w:tcW w:w="1367" w:type="dxa"/>
                </w:tcPr>
                <w:p w14:paraId="2663245B" w14:textId="77777777" w:rsidR="5C50DCFA" w:rsidRDefault="5C50DCFA" w:rsidP="4A4E63A2">
                  <w:pPr>
                    <w:rPr>
                      <w:rFonts w:ascii="Arial" w:eastAsia="Arial" w:hAnsi="Arial" w:cs="Arial"/>
                    </w:rPr>
                  </w:pPr>
                  <w:r w:rsidRPr="4A4E63A2">
                    <w:rPr>
                      <w:rFonts w:ascii="Arial" w:eastAsia="Arial" w:hAnsi="Arial" w:cs="Arial"/>
                    </w:rPr>
                    <w:t>278</w:t>
                  </w:r>
                  <w:r w:rsidR="1D2DC217" w:rsidRPr="4A4E63A2">
                    <w:rPr>
                      <w:rFonts w:ascii="Arial" w:eastAsia="Arial" w:hAnsi="Arial" w:cs="Arial"/>
                    </w:rPr>
                    <w:t>,</w:t>
                  </w:r>
                  <w:r w:rsidRPr="4A4E63A2">
                    <w:rPr>
                      <w:rFonts w:ascii="Arial" w:eastAsia="Arial" w:hAnsi="Arial" w:cs="Arial"/>
                    </w:rPr>
                    <w:t>000</w:t>
                  </w:r>
                </w:p>
              </w:tc>
              <w:tc>
                <w:tcPr>
                  <w:tcW w:w="1367" w:type="dxa"/>
                </w:tcPr>
                <w:p w14:paraId="44767819" w14:textId="77777777" w:rsidR="5C50DCFA" w:rsidRDefault="5C50DCFA" w:rsidP="4A4E63A2">
                  <w:pPr>
                    <w:rPr>
                      <w:rFonts w:ascii="Arial" w:eastAsia="Arial" w:hAnsi="Arial" w:cs="Arial"/>
                    </w:rPr>
                  </w:pPr>
                  <w:r w:rsidRPr="4A4E63A2">
                    <w:rPr>
                      <w:rFonts w:ascii="Arial" w:eastAsia="Arial" w:hAnsi="Arial" w:cs="Arial"/>
                    </w:rPr>
                    <w:t>2</w:t>
                  </w:r>
                </w:p>
              </w:tc>
              <w:tc>
                <w:tcPr>
                  <w:tcW w:w="1367" w:type="dxa"/>
                </w:tcPr>
                <w:p w14:paraId="0FEA2409" w14:textId="77777777" w:rsidR="5C50DCFA" w:rsidRDefault="5C50DCFA" w:rsidP="4A4E63A2">
                  <w:r>
                    <w:t>556</w:t>
                  </w:r>
                  <w:r w:rsidR="1C89BE73">
                    <w:t>,</w:t>
                  </w:r>
                  <w:r>
                    <w:t>000</w:t>
                  </w:r>
                </w:p>
              </w:tc>
            </w:tr>
            <w:tr w:rsidR="4A4E63A2" w14:paraId="19C19294" w14:textId="77777777" w:rsidTr="4A4E63A2">
              <w:trPr>
                <w:trHeight w:val="300"/>
              </w:trPr>
              <w:tc>
                <w:tcPr>
                  <w:tcW w:w="1367" w:type="dxa"/>
                </w:tcPr>
                <w:p w14:paraId="3F980CFA" w14:textId="77777777" w:rsidR="5C50DCFA" w:rsidRDefault="5C50DCFA" w:rsidP="4A4E63A2">
                  <w:pPr>
                    <w:rPr>
                      <w:rFonts w:ascii="Arial" w:eastAsia="Arial" w:hAnsi="Arial" w:cs="Arial"/>
                    </w:rPr>
                  </w:pPr>
                  <w:r w:rsidRPr="4A4E63A2">
                    <w:rPr>
                      <w:rFonts w:ascii="Arial" w:eastAsia="Arial" w:hAnsi="Arial" w:cs="Arial"/>
                    </w:rPr>
                    <w:t>EVE 3.2V 280Ah (DIY)</w:t>
                  </w:r>
                </w:p>
              </w:tc>
              <w:tc>
                <w:tcPr>
                  <w:tcW w:w="1530" w:type="dxa"/>
                </w:tcPr>
                <w:p w14:paraId="4736AD55" w14:textId="77777777" w:rsidR="5C50DCFA" w:rsidRDefault="5C50DCFA" w:rsidP="4A4E63A2">
                  <w:pPr>
                    <w:spacing w:before="240" w:after="240"/>
                    <w:rPr>
                      <w:rFonts w:ascii="Arial" w:eastAsia="Arial" w:hAnsi="Arial" w:cs="Arial"/>
                    </w:rPr>
                  </w:pPr>
                  <w:r w:rsidRPr="4A4E63A2">
                    <w:rPr>
                      <w:rFonts w:ascii="Arial" w:eastAsia="Arial" w:hAnsi="Arial" w:cs="Arial"/>
                    </w:rPr>
                    <w:t>0.896</w:t>
                  </w:r>
                </w:p>
                <w:p w14:paraId="17A47FE8" w14:textId="77777777" w:rsidR="4A4E63A2" w:rsidRDefault="4A4E63A2" w:rsidP="4A4E63A2">
                  <w:pPr>
                    <w:rPr>
                      <w:rFonts w:ascii="Arial" w:eastAsia="Arial" w:hAnsi="Arial" w:cs="Arial"/>
                    </w:rPr>
                  </w:pPr>
                </w:p>
              </w:tc>
              <w:tc>
                <w:tcPr>
                  <w:tcW w:w="1204" w:type="dxa"/>
                </w:tcPr>
                <w:p w14:paraId="1CCB9B95" w14:textId="77777777" w:rsidR="5C50DCFA" w:rsidRDefault="5C50DCFA" w:rsidP="4A4E63A2">
                  <w:pPr>
                    <w:rPr>
                      <w:rFonts w:ascii="Arial" w:eastAsia="Arial" w:hAnsi="Arial" w:cs="Arial"/>
                    </w:rPr>
                  </w:pPr>
                  <w:r w:rsidRPr="4A4E63A2">
                    <w:rPr>
                      <w:rFonts w:ascii="Arial" w:eastAsia="Arial" w:hAnsi="Arial" w:cs="Arial"/>
                    </w:rPr>
                    <w:t>3</w:t>
                  </w:r>
                  <w:r w:rsidR="0D81914E" w:rsidRPr="4A4E63A2">
                    <w:rPr>
                      <w:rFonts w:ascii="Arial" w:eastAsia="Arial" w:hAnsi="Arial" w:cs="Arial"/>
                    </w:rPr>
                    <w:t>,</w:t>
                  </w:r>
                  <w:r w:rsidRPr="4A4E63A2">
                    <w:rPr>
                      <w:rFonts w:ascii="Arial" w:eastAsia="Arial" w:hAnsi="Arial" w:cs="Arial"/>
                    </w:rPr>
                    <w:t>000</w:t>
                  </w:r>
                </w:p>
              </w:tc>
              <w:tc>
                <w:tcPr>
                  <w:tcW w:w="1367" w:type="dxa"/>
                </w:tcPr>
                <w:p w14:paraId="4A1C74BA" w14:textId="77777777" w:rsidR="5C50DCFA" w:rsidRDefault="5C50DCFA" w:rsidP="4A4E63A2">
                  <w:pPr>
                    <w:rPr>
                      <w:rFonts w:ascii="Arial" w:eastAsia="Arial" w:hAnsi="Arial" w:cs="Arial"/>
                    </w:rPr>
                  </w:pPr>
                  <w:r w:rsidRPr="4A4E63A2">
                    <w:rPr>
                      <w:rFonts w:ascii="Arial" w:eastAsia="Arial" w:hAnsi="Arial" w:cs="Arial"/>
                    </w:rPr>
                    <w:t>68</w:t>
                  </w:r>
                </w:p>
              </w:tc>
              <w:tc>
                <w:tcPr>
                  <w:tcW w:w="1367" w:type="dxa"/>
                </w:tcPr>
                <w:p w14:paraId="40B6D5FE" w14:textId="77777777" w:rsidR="5C50DCFA" w:rsidRDefault="5C50DCFA" w:rsidP="4A4E63A2">
                  <w:pPr>
                    <w:rPr>
                      <w:rFonts w:ascii="Arial" w:eastAsia="Arial" w:hAnsi="Arial" w:cs="Arial"/>
                    </w:rPr>
                  </w:pPr>
                  <w:r w:rsidRPr="4A4E63A2">
                    <w:rPr>
                      <w:rFonts w:ascii="Arial" w:eastAsia="Arial" w:hAnsi="Arial" w:cs="Arial"/>
                    </w:rPr>
                    <w:t>204</w:t>
                  </w:r>
                  <w:r w:rsidR="367AFC5B" w:rsidRPr="4A4E63A2">
                    <w:rPr>
                      <w:rFonts w:ascii="Arial" w:eastAsia="Arial" w:hAnsi="Arial" w:cs="Arial"/>
                    </w:rPr>
                    <w:t>,</w:t>
                  </w:r>
                  <w:r w:rsidRPr="4A4E63A2">
                    <w:rPr>
                      <w:rFonts w:ascii="Arial" w:eastAsia="Arial" w:hAnsi="Arial" w:cs="Arial"/>
                    </w:rPr>
                    <w:t>000</w:t>
                  </w:r>
                </w:p>
              </w:tc>
              <w:tc>
                <w:tcPr>
                  <w:tcW w:w="1367" w:type="dxa"/>
                </w:tcPr>
                <w:p w14:paraId="413C439F" w14:textId="77777777" w:rsidR="5C50DCFA" w:rsidRDefault="5C50DCFA" w:rsidP="4A4E63A2">
                  <w:pPr>
                    <w:rPr>
                      <w:rFonts w:ascii="Arial" w:eastAsia="Arial" w:hAnsi="Arial" w:cs="Arial"/>
                    </w:rPr>
                  </w:pPr>
                  <w:r w:rsidRPr="4A4E63A2">
                    <w:rPr>
                      <w:rFonts w:ascii="Arial" w:eastAsia="Arial" w:hAnsi="Arial" w:cs="Arial"/>
                    </w:rPr>
                    <w:t>112</w:t>
                  </w:r>
                </w:p>
              </w:tc>
              <w:tc>
                <w:tcPr>
                  <w:tcW w:w="1367" w:type="dxa"/>
                </w:tcPr>
                <w:p w14:paraId="3FFAF624" w14:textId="77777777" w:rsidR="5C50DCFA" w:rsidRDefault="5C50DCFA" w:rsidP="4A4E63A2">
                  <w:r>
                    <w:t>336</w:t>
                  </w:r>
                  <w:r w:rsidR="4C74A771">
                    <w:t>,</w:t>
                  </w:r>
                  <w:r>
                    <w:t>000</w:t>
                  </w:r>
                </w:p>
              </w:tc>
            </w:tr>
            <w:tr w:rsidR="4A4E63A2" w14:paraId="5DD3DC44" w14:textId="77777777" w:rsidTr="4A4E63A2">
              <w:trPr>
                <w:trHeight w:val="300"/>
              </w:trPr>
              <w:tc>
                <w:tcPr>
                  <w:tcW w:w="1367" w:type="dxa"/>
                </w:tcPr>
                <w:p w14:paraId="322106E4" w14:textId="77777777" w:rsidR="57853AD7" w:rsidRDefault="57853AD7">
                  <w:r w:rsidRPr="4A4E63A2">
                    <w:rPr>
                      <w:rFonts w:ascii="Arial" w:eastAsia="Arial" w:hAnsi="Arial" w:cs="Arial"/>
                    </w:rPr>
                    <w:t>CTS-M141120</w:t>
                  </w:r>
                </w:p>
              </w:tc>
              <w:tc>
                <w:tcPr>
                  <w:tcW w:w="1530" w:type="dxa"/>
                </w:tcPr>
                <w:p w14:paraId="38122B7A" w14:textId="77777777" w:rsidR="57853AD7" w:rsidRDefault="57853AD7" w:rsidP="4A4E63A2">
                  <w:pPr>
                    <w:rPr>
                      <w:rFonts w:ascii="Arial" w:eastAsia="Arial" w:hAnsi="Arial" w:cs="Arial"/>
                    </w:rPr>
                  </w:pPr>
                  <w:r w:rsidRPr="4A4E63A2">
                    <w:rPr>
                      <w:rFonts w:ascii="Arial" w:eastAsia="Arial" w:hAnsi="Arial" w:cs="Arial"/>
                    </w:rPr>
                    <w:t xml:space="preserve">141 </w:t>
                  </w:r>
                </w:p>
              </w:tc>
              <w:tc>
                <w:tcPr>
                  <w:tcW w:w="1204" w:type="dxa"/>
                </w:tcPr>
                <w:p w14:paraId="2C1AA836" w14:textId="77777777" w:rsidR="4EB140F8" w:rsidRDefault="4EB140F8" w:rsidP="4A4E63A2">
                  <w:pPr>
                    <w:rPr>
                      <w:rFonts w:ascii="Arial" w:eastAsia="Arial" w:hAnsi="Arial" w:cs="Arial"/>
                    </w:rPr>
                  </w:pPr>
                  <w:r w:rsidRPr="4A4E63A2">
                    <w:rPr>
                      <w:rFonts w:ascii="Arial" w:eastAsia="Arial" w:hAnsi="Arial" w:cs="Arial"/>
                    </w:rPr>
                    <w:t>600.000-900.000</w:t>
                  </w:r>
                </w:p>
              </w:tc>
              <w:tc>
                <w:tcPr>
                  <w:tcW w:w="1367" w:type="dxa"/>
                </w:tcPr>
                <w:p w14:paraId="15B3DEA3" w14:textId="77777777" w:rsidR="4EB140F8" w:rsidRDefault="4EB140F8" w:rsidP="4A4E63A2">
                  <w:pPr>
                    <w:rPr>
                      <w:rFonts w:ascii="Arial" w:eastAsia="Arial" w:hAnsi="Arial" w:cs="Arial"/>
                    </w:rPr>
                  </w:pPr>
                  <w:r w:rsidRPr="4A4E63A2">
                    <w:rPr>
                      <w:rFonts w:ascii="Arial" w:eastAsia="Arial" w:hAnsi="Arial" w:cs="Arial"/>
                    </w:rPr>
                    <w:t>1</w:t>
                  </w:r>
                </w:p>
              </w:tc>
              <w:tc>
                <w:tcPr>
                  <w:tcW w:w="1367" w:type="dxa"/>
                </w:tcPr>
                <w:p w14:paraId="3070BD7A" w14:textId="77777777" w:rsidR="4EB140F8" w:rsidRDefault="4EB140F8" w:rsidP="4A4E63A2">
                  <w:pPr>
                    <w:rPr>
                      <w:rFonts w:ascii="Arial" w:eastAsia="Arial" w:hAnsi="Arial" w:cs="Arial"/>
                    </w:rPr>
                  </w:pPr>
                  <w:r w:rsidRPr="4A4E63A2">
                    <w:rPr>
                      <w:rFonts w:ascii="Arial" w:eastAsia="Arial" w:hAnsi="Arial" w:cs="Arial"/>
                    </w:rPr>
                    <w:t>600.000-900.000</w:t>
                  </w:r>
                </w:p>
              </w:tc>
              <w:tc>
                <w:tcPr>
                  <w:tcW w:w="1367" w:type="dxa"/>
                </w:tcPr>
                <w:p w14:paraId="7021B5E1" w14:textId="77777777" w:rsidR="4EB140F8" w:rsidRDefault="4EB140F8" w:rsidP="4A4E63A2">
                  <w:pPr>
                    <w:rPr>
                      <w:rFonts w:ascii="Arial" w:eastAsia="Arial" w:hAnsi="Arial" w:cs="Arial"/>
                    </w:rPr>
                  </w:pPr>
                  <w:r w:rsidRPr="4A4E63A2">
                    <w:rPr>
                      <w:rFonts w:ascii="Arial" w:eastAsia="Arial" w:hAnsi="Arial" w:cs="Arial"/>
                    </w:rPr>
                    <w:t>1</w:t>
                  </w:r>
                </w:p>
              </w:tc>
              <w:tc>
                <w:tcPr>
                  <w:tcW w:w="1367" w:type="dxa"/>
                </w:tcPr>
                <w:p w14:paraId="584B5A4B" w14:textId="77777777" w:rsidR="4EB140F8" w:rsidRDefault="4EB140F8" w:rsidP="4A4E63A2">
                  <w:pPr>
                    <w:rPr>
                      <w:rFonts w:ascii="Arial" w:eastAsia="Arial" w:hAnsi="Arial" w:cs="Arial"/>
                    </w:rPr>
                  </w:pPr>
                  <w:r w:rsidRPr="4A4E63A2">
                    <w:rPr>
                      <w:rFonts w:ascii="Arial" w:eastAsia="Arial" w:hAnsi="Arial" w:cs="Arial"/>
                    </w:rPr>
                    <w:t>600.000-900.000</w:t>
                  </w:r>
                </w:p>
              </w:tc>
            </w:tr>
            <w:tr w:rsidR="4A4E63A2" w14:paraId="11757774" w14:textId="77777777" w:rsidTr="4A4E63A2">
              <w:trPr>
                <w:trHeight w:val="300"/>
              </w:trPr>
              <w:tc>
                <w:tcPr>
                  <w:tcW w:w="1367" w:type="dxa"/>
                </w:tcPr>
                <w:p w14:paraId="23B6018F" w14:textId="77777777" w:rsidR="4A4E63A2" w:rsidRDefault="4A4E63A2">
                  <w:r w:rsidRPr="4A4E63A2">
                    <w:rPr>
                      <w:rFonts w:ascii="Arial" w:eastAsia="Arial" w:hAnsi="Arial" w:cs="Arial"/>
                    </w:rPr>
                    <w:t>CTS-M1</w:t>
                  </w:r>
                  <w:r w:rsidR="3C7BD143" w:rsidRPr="4A4E63A2">
                    <w:rPr>
                      <w:rFonts w:ascii="Arial" w:eastAsia="Arial" w:hAnsi="Arial" w:cs="Arial"/>
                    </w:rPr>
                    <w:t>6</w:t>
                  </w:r>
                  <w:r w:rsidRPr="4A4E63A2">
                    <w:rPr>
                      <w:rFonts w:ascii="Arial" w:eastAsia="Arial" w:hAnsi="Arial" w:cs="Arial"/>
                    </w:rPr>
                    <w:t>1120</w:t>
                  </w:r>
                </w:p>
              </w:tc>
              <w:tc>
                <w:tcPr>
                  <w:tcW w:w="1530" w:type="dxa"/>
                </w:tcPr>
                <w:p w14:paraId="18669129" w14:textId="77777777" w:rsidR="4A4E63A2" w:rsidRDefault="4A4E63A2" w:rsidP="4A4E63A2">
                  <w:pPr>
                    <w:rPr>
                      <w:rFonts w:ascii="Arial" w:eastAsia="Arial" w:hAnsi="Arial" w:cs="Arial"/>
                    </w:rPr>
                  </w:pPr>
                  <w:r w:rsidRPr="4A4E63A2">
                    <w:rPr>
                      <w:rFonts w:ascii="Arial" w:eastAsia="Arial" w:hAnsi="Arial" w:cs="Arial"/>
                    </w:rPr>
                    <w:t>1</w:t>
                  </w:r>
                  <w:r w:rsidR="3D743677" w:rsidRPr="4A4E63A2">
                    <w:rPr>
                      <w:rFonts w:ascii="Arial" w:eastAsia="Arial" w:hAnsi="Arial" w:cs="Arial"/>
                    </w:rPr>
                    <w:t>6</w:t>
                  </w:r>
                  <w:r w:rsidRPr="4A4E63A2">
                    <w:rPr>
                      <w:rFonts w:ascii="Arial" w:eastAsia="Arial" w:hAnsi="Arial" w:cs="Arial"/>
                    </w:rPr>
                    <w:t xml:space="preserve">1 </w:t>
                  </w:r>
                </w:p>
              </w:tc>
              <w:tc>
                <w:tcPr>
                  <w:tcW w:w="1204" w:type="dxa"/>
                </w:tcPr>
                <w:p w14:paraId="31DB8CF0" w14:textId="77777777" w:rsidR="444CA944" w:rsidRDefault="444CA944" w:rsidP="4A4E63A2">
                  <w:pPr>
                    <w:rPr>
                      <w:rFonts w:ascii="Arial" w:eastAsia="Arial" w:hAnsi="Arial" w:cs="Arial"/>
                    </w:rPr>
                  </w:pPr>
                  <w:r w:rsidRPr="4A4E63A2">
                    <w:rPr>
                      <w:rFonts w:ascii="Arial" w:eastAsia="Arial" w:hAnsi="Arial" w:cs="Arial"/>
                    </w:rPr>
                    <w:t>75</w:t>
                  </w:r>
                  <w:r w:rsidR="4A4E63A2" w:rsidRPr="4A4E63A2">
                    <w:rPr>
                      <w:rFonts w:ascii="Arial" w:eastAsia="Arial" w:hAnsi="Arial" w:cs="Arial"/>
                    </w:rPr>
                    <w:t>0.000-900.000</w:t>
                  </w:r>
                </w:p>
              </w:tc>
              <w:tc>
                <w:tcPr>
                  <w:tcW w:w="1367" w:type="dxa"/>
                </w:tcPr>
                <w:p w14:paraId="4EBAB21F" w14:textId="77777777" w:rsidR="4A4E63A2" w:rsidRDefault="4A4E63A2" w:rsidP="4A4E63A2">
                  <w:pPr>
                    <w:rPr>
                      <w:rFonts w:ascii="Arial" w:eastAsia="Arial" w:hAnsi="Arial" w:cs="Arial"/>
                    </w:rPr>
                  </w:pPr>
                  <w:r w:rsidRPr="4A4E63A2">
                    <w:rPr>
                      <w:rFonts w:ascii="Arial" w:eastAsia="Arial" w:hAnsi="Arial" w:cs="Arial"/>
                    </w:rPr>
                    <w:t>1</w:t>
                  </w:r>
                </w:p>
              </w:tc>
              <w:tc>
                <w:tcPr>
                  <w:tcW w:w="1367" w:type="dxa"/>
                </w:tcPr>
                <w:p w14:paraId="6B502E6B" w14:textId="77777777" w:rsidR="380DC561" w:rsidRDefault="380DC561" w:rsidP="4A4E63A2">
                  <w:pPr>
                    <w:rPr>
                      <w:rFonts w:ascii="Arial" w:eastAsia="Arial" w:hAnsi="Arial" w:cs="Arial"/>
                    </w:rPr>
                  </w:pPr>
                  <w:r w:rsidRPr="4A4E63A2">
                    <w:rPr>
                      <w:rFonts w:ascii="Arial" w:eastAsia="Arial" w:hAnsi="Arial" w:cs="Arial"/>
                    </w:rPr>
                    <w:t>75</w:t>
                  </w:r>
                  <w:r w:rsidR="4A4E63A2" w:rsidRPr="4A4E63A2">
                    <w:rPr>
                      <w:rFonts w:ascii="Arial" w:eastAsia="Arial" w:hAnsi="Arial" w:cs="Arial"/>
                    </w:rPr>
                    <w:t>0.000-900.000</w:t>
                  </w:r>
                </w:p>
              </w:tc>
              <w:tc>
                <w:tcPr>
                  <w:tcW w:w="1367" w:type="dxa"/>
                </w:tcPr>
                <w:p w14:paraId="7E11B2EE" w14:textId="77777777" w:rsidR="4A4E63A2" w:rsidRDefault="4A4E63A2" w:rsidP="4A4E63A2">
                  <w:pPr>
                    <w:rPr>
                      <w:rFonts w:ascii="Arial" w:eastAsia="Arial" w:hAnsi="Arial" w:cs="Arial"/>
                    </w:rPr>
                  </w:pPr>
                  <w:r w:rsidRPr="4A4E63A2">
                    <w:rPr>
                      <w:rFonts w:ascii="Arial" w:eastAsia="Arial" w:hAnsi="Arial" w:cs="Arial"/>
                    </w:rPr>
                    <w:t>1</w:t>
                  </w:r>
                </w:p>
              </w:tc>
              <w:tc>
                <w:tcPr>
                  <w:tcW w:w="1367" w:type="dxa"/>
                </w:tcPr>
                <w:p w14:paraId="080A629B" w14:textId="77777777" w:rsidR="52D2317A" w:rsidRDefault="52D2317A" w:rsidP="4A4E63A2">
                  <w:pPr>
                    <w:rPr>
                      <w:rFonts w:ascii="Arial" w:eastAsia="Arial" w:hAnsi="Arial" w:cs="Arial"/>
                    </w:rPr>
                  </w:pPr>
                  <w:r w:rsidRPr="4A4E63A2">
                    <w:rPr>
                      <w:rFonts w:ascii="Arial" w:eastAsia="Arial" w:hAnsi="Arial" w:cs="Arial"/>
                    </w:rPr>
                    <w:t>75</w:t>
                  </w:r>
                  <w:r w:rsidR="4A4E63A2" w:rsidRPr="4A4E63A2">
                    <w:rPr>
                      <w:rFonts w:ascii="Arial" w:eastAsia="Arial" w:hAnsi="Arial" w:cs="Arial"/>
                    </w:rPr>
                    <w:t>0.000-900.000</w:t>
                  </w:r>
                </w:p>
              </w:tc>
            </w:tr>
          </w:tbl>
          <w:p w14:paraId="53A271BF" w14:textId="3FF19092" w:rsidR="16F0451C" w:rsidRDefault="087DB290" w:rsidP="6A85C8B1">
            <w:pPr>
              <w:spacing w:before="240" w:after="240" w:line="360" w:lineRule="auto"/>
              <w:rPr>
                <w:rFonts w:ascii="Arial" w:eastAsia="Arial" w:hAnsi="Arial" w:cs="Arial"/>
                <w:sz w:val="22"/>
                <w:szCs w:val="22"/>
              </w:rPr>
            </w:pPr>
            <w:r w:rsidRPr="231CDC0B">
              <w:rPr>
                <w:rFonts w:ascii="Arial" w:eastAsia="Arial" w:hAnsi="Arial" w:cs="Arial"/>
                <w:sz w:val="22"/>
                <w:szCs w:val="22"/>
              </w:rPr>
              <w:t xml:space="preserve">These </w:t>
            </w:r>
            <w:r w:rsidR="09DBCD8A" w:rsidRPr="231CDC0B">
              <w:rPr>
                <w:rFonts w:ascii="Arial" w:eastAsia="Arial" w:hAnsi="Arial" w:cs="Arial"/>
                <w:sz w:val="22"/>
                <w:szCs w:val="22"/>
              </w:rPr>
              <w:t>was</w:t>
            </w:r>
            <w:r w:rsidRPr="231CDC0B">
              <w:rPr>
                <w:rFonts w:ascii="Arial" w:eastAsia="Arial" w:hAnsi="Arial" w:cs="Arial"/>
                <w:sz w:val="22"/>
                <w:szCs w:val="22"/>
              </w:rPr>
              <w:t xml:space="preserve"> the </w:t>
            </w:r>
            <w:r w:rsidR="02326F59" w:rsidRPr="231CDC0B">
              <w:rPr>
                <w:rFonts w:ascii="Arial" w:eastAsia="Arial" w:hAnsi="Arial" w:cs="Arial"/>
                <w:sz w:val="22"/>
                <w:szCs w:val="22"/>
              </w:rPr>
              <w:t>candidate batteries for our project and their</w:t>
            </w:r>
            <w:r w:rsidR="5E1EECB3" w:rsidRPr="231CDC0B">
              <w:rPr>
                <w:rFonts w:ascii="Arial" w:eastAsia="Arial" w:hAnsi="Arial" w:cs="Arial"/>
                <w:sz w:val="22"/>
                <w:szCs w:val="22"/>
              </w:rPr>
              <w:t xml:space="preserve"> comparison table</w:t>
            </w:r>
            <w:r w:rsidR="43C9787D" w:rsidRPr="231CDC0B">
              <w:rPr>
                <w:rFonts w:ascii="Arial" w:eastAsia="Arial" w:hAnsi="Arial" w:cs="Arial"/>
                <w:sz w:val="22"/>
                <w:szCs w:val="22"/>
              </w:rPr>
              <w:t>.</w:t>
            </w:r>
            <w:r w:rsidR="086ADB00" w:rsidRPr="231CDC0B">
              <w:rPr>
                <w:rFonts w:ascii="Arial" w:eastAsia="Arial" w:hAnsi="Arial" w:cs="Arial"/>
                <w:sz w:val="22"/>
                <w:szCs w:val="22"/>
              </w:rPr>
              <w:t xml:space="preserve"> The most logical one</w:t>
            </w:r>
            <w:r w:rsidR="5356424C" w:rsidRPr="231CDC0B">
              <w:rPr>
                <w:rFonts w:ascii="Arial" w:eastAsia="Arial" w:hAnsi="Arial" w:cs="Arial"/>
                <w:sz w:val="22"/>
                <w:szCs w:val="22"/>
              </w:rPr>
              <w:t>s are</w:t>
            </w:r>
            <w:r w:rsidR="086ADB00" w:rsidRPr="231CDC0B">
              <w:rPr>
                <w:rFonts w:ascii="Arial" w:eastAsia="Arial" w:hAnsi="Arial" w:cs="Arial"/>
                <w:sz w:val="22"/>
                <w:szCs w:val="22"/>
              </w:rPr>
              <w:t xml:space="preserve"> the CTS-M141120 </w:t>
            </w:r>
            <w:r w:rsidR="34B4A46A" w:rsidRPr="231CDC0B">
              <w:rPr>
                <w:rFonts w:ascii="Arial" w:eastAsia="Arial" w:hAnsi="Arial" w:cs="Arial"/>
                <w:sz w:val="22"/>
                <w:szCs w:val="22"/>
              </w:rPr>
              <w:t xml:space="preserve">and </w:t>
            </w:r>
            <w:r w:rsidR="7B149991" w:rsidRPr="231CDC0B">
              <w:rPr>
                <w:rFonts w:ascii="Arial" w:eastAsia="Arial" w:hAnsi="Arial" w:cs="Arial"/>
                <w:sz w:val="22"/>
                <w:szCs w:val="22"/>
              </w:rPr>
              <w:t>CTS-M161120</w:t>
            </w:r>
            <w:r w:rsidR="34B4A46A" w:rsidRPr="231CDC0B">
              <w:rPr>
                <w:rFonts w:ascii="Arial" w:eastAsia="Arial" w:hAnsi="Arial" w:cs="Arial"/>
                <w:sz w:val="22"/>
                <w:szCs w:val="22"/>
              </w:rPr>
              <w:t xml:space="preserve"> </w:t>
            </w:r>
            <w:r w:rsidR="086ADB00" w:rsidRPr="231CDC0B">
              <w:rPr>
                <w:rFonts w:ascii="Arial" w:eastAsia="Arial" w:hAnsi="Arial" w:cs="Arial"/>
                <w:sz w:val="22"/>
                <w:szCs w:val="22"/>
              </w:rPr>
              <w:t xml:space="preserve">because </w:t>
            </w:r>
            <w:r w:rsidR="0BFB5B27" w:rsidRPr="231CDC0B">
              <w:rPr>
                <w:rFonts w:ascii="Arial" w:eastAsia="Arial" w:hAnsi="Arial" w:cs="Arial"/>
                <w:sz w:val="22"/>
                <w:szCs w:val="22"/>
              </w:rPr>
              <w:t>they</w:t>
            </w:r>
            <w:r w:rsidR="086ADB00" w:rsidRPr="231CDC0B">
              <w:rPr>
                <w:rFonts w:ascii="Arial" w:eastAsia="Arial" w:hAnsi="Arial" w:cs="Arial"/>
                <w:sz w:val="22"/>
                <w:szCs w:val="22"/>
              </w:rPr>
              <w:t xml:space="preserve"> a</w:t>
            </w:r>
            <w:r w:rsidR="4B8A6087" w:rsidRPr="231CDC0B">
              <w:rPr>
                <w:rFonts w:ascii="Arial" w:eastAsia="Arial" w:hAnsi="Arial" w:cs="Arial"/>
                <w:sz w:val="22"/>
                <w:szCs w:val="22"/>
              </w:rPr>
              <w:t>re</w:t>
            </w:r>
            <w:r w:rsidR="086ADB00" w:rsidRPr="231CDC0B">
              <w:rPr>
                <w:rFonts w:ascii="Arial" w:eastAsia="Arial" w:hAnsi="Arial" w:cs="Arial"/>
                <w:sz w:val="22"/>
                <w:szCs w:val="22"/>
              </w:rPr>
              <w:t xml:space="preserve"> mobile EV charger with the capacity of 141kWh</w:t>
            </w:r>
            <w:r w:rsidR="24279673" w:rsidRPr="231CDC0B">
              <w:rPr>
                <w:rFonts w:ascii="Arial" w:eastAsia="Arial" w:hAnsi="Arial" w:cs="Arial"/>
                <w:sz w:val="22"/>
                <w:szCs w:val="22"/>
              </w:rPr>
              <w:t xml:space="preserve"> and 161kWh</w:t>
            </w:r>
            <w:r w:rsidR="086ADB00" w:rsidRPr="231CDC0B">
              <w:rPr>
                <w:rFonts w:ascii="Arial" w:eastAsia="Arial" w:hAnsi="Arial" w:cs="Arial"/>
                <w:sz w:val="22"/>
                <w:szCs w:val="22"/>
              </w:rPr>
              <w:t xml:space="preserve"> </w:t>
            </w:r>
            <w:r w:rsidR="40233392" w:rsidRPr="231CDC0B">
              <w:rPr>
                <w:rFonts w:ascii="Arial" w:eastAsia="Arial" w:hAnsi="Arial" w:cs="Arial"/>
                <w:sz w:val="22"/>
                <w:szCs w:val="22"/>
              </w:rPr>
              <w:t>battery</w:t>
            </w:r>
            <w:r w:rsidR="086ADB00" w:rsidRPr="231CDC0B">
              <w:rPr>
                <w:rFonts w:ascii="Arial" w:eastAsia="Arial" w:hAnsi="Arial" w:cs="Arial"/>
                <w:sz w:val="22"/>
                <w:szCs w:val="22"/>
              </w:rPr>
              <w:t>.</w:t>
            </w:r>
            <w:r w:rsidR="7469EBBB" w:rsidRPr="231CDC0B">
              <w:rPr>
                <w:rFonts w:ascii="Arial" w:eastAsia="Arial" w:hAnsi="Arial" w:cs="Arial"/>
                <w:sz w:val="22"/>
                <w:szCs w:val="22"/>
              </w:rPr>
              <w:t xml:space="preserve"> Also comes with fast charger with 1</w:t>
            </w:r>
            <w:r w:rsidR="35DE79BB" w:rsidRPr="231CDC0B">
              <w:rPr>
                <w:rFonts w:ascii="Arial" w:eastAsia="Arial" w:hAnsi="Arial" w:cs="Arial"/>
                <w:sz w:val="22"/>
                <w:szCs w:val="22"/>
              </w:rPr>
              <w:t>2</w:t>
            </w:r>
            <w:r w:rsidR="7469EBBB" w:rsidRPr="231CDC0B">
              <w:rPr>
                <w:rFonts w:ascii="Arial" w:eastAsia="Arial" w:hAnsi="Arial" w:cs="Arial"/>
                <w:sz w:val="22"/>
                <w:szCs w:val="22"/>
              </w:rPr>
              <w:t>0kw DC Charger</w:t>
            </w:r>
            <w:r w:rsidR="1997A4BE" w:rsidRPr="231CDC0B">
              <w:rPr>
                <w:rFonts w:ascii="Arial" w:eastAsia="Arial" w:hAnsi="Arial" w:cs="Arial"/>
                <w:sz w:val="22"/>
                <w:szCs w:val="22"/>
              </w:rPr>
              <w:t>.</w:t>
            </w:r>
            <w:r w:rsidR="4804AC3B" w:rsidRPr="231CDC0B">
              <w:rPr>
                <w:rFonts w:ascii="Arial" w:eastAsia="Arial" w:hAnsi="Arial" w:cs="Arial"/>
                <w:sz w:val="22"/>
                <w:szCs w:val="22"/>
              </w:rPr>
              <w:t xml:space="preserve"> But we can use hybrid model for the</w:t>
            </w:r>
            <w:r w:rsidR="0DAD395F" w:rsidRPr="231CDC0B">
              <w:rPr>
                <w:rFonts w:ascii="Arial" w:eastAsia="Arial" w:hAnsi="Arial" w:cs="Arial"/>
                <w:sz w:val="22"/>
                <w:szCs w:val="22"/>
              </w:rPr>
              <w:t xml:space="preserve"> </w:t>
            </w:r>
            <w:r w:rsidR="3C52611E" w:rsidRPr="231CDC0B">
              <w:rPr>
                <w:rFonts w:ascii="Arial" w:eastAsia="Arial" w:hAnsi="Arial" w:cs="Arial"/>
                <w:sz w:val="22"/>
                <w:szCs w:val="22"/>
              </w:rPr>
              <w:t>3</w:t>
            </w:r>
            <w:r w:rsidR="2786D8D6" w:rsidRPr="231CDC0B">
              <w:rPr>
                <w:rFonts w:ascii="Arial" w:eastAsia="Arial" w:hAnsi="Arial" w:cs="Arial"/>
                <w:sz w:val="22"/>
                <w:szCs w:val="22"/>
              </w:rPr>
              <w:t xml:space="preserve"> of</w:t>
            </w:r>
            <w:r w:rsidR="0DAD395F" w:rsidRPr="231CDC0B">
              <w:rPr>
                <w:rFonts w:ascii="Arial" w:eastAsia="Arial" w:hAnsi="Arial" w:cs="Arial"/>
                <w:sz w:val="22"/>
                <w:szCs w:val="22"/>
              </w:rPr>
              <w:t xml:space="preserve"> 161kWhs and </w:t>
            </w:r>
            <w:r w:rsidR="711696E8" w:rsidRPr="231CDC0B">
              <w:rPr>
                <w:rFonts w:ascii="Arial" w:eastAsia="Arial" w:hAnsi="Arial" w:cs="Arial"/>
                <w:sz w:val="22"/>
                <w:szCs w:val="22"/>
              </w:rPr>
              <w:t>5</w:t>
            </w:r>
            <w:r w:rsidR="0DAD395F" w:rsidRPr="231CDC0B">
              <w:rPr>
                <w:rFonts w:ascii="Arial" w:eastAsia="Arial" w:hAnsi="Arial" w:cs="Arial"/>
                <w:sz w:val="22"/>
                <w:szCs w:val="22"/>
              </w:rPr>
              <w:t xml:space="preserve"> </w:t>
            </w:r>
            <w:r w:rsidR="4FD9193D" w:rsidRPr="231CDC0B">
              <w:rPr>
                <w:rFonts w:ascii="Arial" w:eastAsia="Arial" w:hAnsi="Arial" w:cs="Arial"/>
                <w:sz w:val="22"/>
                <w:szCs w:val="22"/>
              </w:rPr>
              <w:t xml:space="preserve">of </w:t>
            </w:r>
            <w:r w:rsidR="0DAD395F" w:rsidRPr="231CDC0B">
              <w:rPr>
                <w:rFonts w:ascii="Arial" w:eastAsia="Arial" w:hAnsi="Arial" w:cs="Arial"/>
                <w:sz w:val="22"/>
                <w:szCs w:val="22"/>
              </w:rPr>
              <w:t>141</w:t>
            </w:r>
            <w:r w:rsidR="6389ADDE" w:rsidRPr="231CDC0B">
              <w:rPr>
                <w:rFonts w:ascii="Arial" w:eastAsia="Arial" w:hAnsi="Arial" w:cs="Arial"/>
                <w:sz w:val="22"/>
                <w:szCs w:val="22"/>
              </w:rPr>
              <w:t>kWhs</w:t>
            </w:r>
            <w:r w:rsidR="0DAD395F" w:rsidRPr="231CDC0B">
              <w:rPr>
                <w:rFonts w:ascii="Arial" w:eastAsia="Arial" w:hAnsi="Arial" w:cs="Arial"/>
                <w:sz w:val="22"/>
                <w:szCs w:val="22"/>
              </w:rPr>
              <w:t xml:space="preserve"> for more efficiency</w:t>
            </w:r>
            <w:r w:rsidR="382C9B21" w:rsidRPr="231CDC0B">
              <w:rPr>
                <w:rFonts w:ascii="Arial" w:eastAsia="Arial" w:hAnsi="Arial" w:cs="Arial"/>
                <w:sz w:val="22"/>
                <w:szCs w:val="22"/>
              </w:rPr>
              <w:t>.</w:t>
            </w:r>
            <w:r w:rsidR="4B90B9EC" w:rsidRPr="231CDC0B">
              <w:rPr>
                <w:rFonts w:ascii="Arial" w:eastAsia="Arial" w:hAnsi="Arial" w:cs="Arial"/>
                <w:sz w:val="22"/>
                <w:szCs w:val="22"/>
              </w:rPr>
              <w:t xml:space="preserve"> </w:t>
            </w:r>
            <w:r w:rsidR="69425129">
              <w:br/>
            </w:r>
            <w:r w:rsidR="4B90B9EC" w:rsidRPr="231CDC0B">
              <w:rPr>
                <w:rFonts w:ascii="Arial" w:eastAsia="Arial" w:hAnsi="Arial" w:cs="Arial"/>
                <w:sz w:val="22"/>
                <w:szCs w:val="22"/>
              </w:rPr>
              <w:t xml:space="preserve">Our capacity </w:t>
            </w:r>
            <w:proofErr w:type="gramStart"/>
            <w:r w:rsidR="4B90B9EC" w:rsidRPr="231CDC0B">
              <w:rPr>
                <w:rFonts w:ascii="Arial" w:eastAsia="Arial" w:hAnsi="Arial" w:cs="Arial"/>
                <w:sz w:val="22"/>
                <w:szCs w:val="22"/>
              </w:rPr>
              <w:t>is</w:t>
            </w:r>
            <w:r w:rsidR="3689AFBE" w:rsidRPr="231CDC0B">
              <w:rPr>
                <w:rFonts w:ascii="Arial" w:eastAsia="Arial" w:hAnsi="Arial" w:cs="Arial"/>
                <w:sz w:val="22"/>
                <w:szCs w:val="22"/>
              </w:rPr>
              <w:t>;</w:t>
            </w:r>
            <w:proofErr w:type="gramEnd"/>
            <w:r w:rsidR="4B90B9EC" w:rsidRPr="231CDC0B">
              <w:rPr>
                <w:rFonts w:ascii="Arial" w:eastAsia="Arial" w:hAnsi="Arial" w:cs="Arial"/>
                <w:sz w:val="22"/>
                <w:szCs w:val="22"/>
              </w:rPr>
              <w:t xml:space="preserve"> </w:t>
            </w:r>
            <w:r w:rsidR="69425129">
              <w:br/>
            </w:r>
            <w:r w:rsidR="2948C415" w:rsidRPr="231CDC0B">
              <w:rPr>
                <w:rFonts w:ascii="Arial" w:eastAsia="Arial" w:hAnsi="Arial" w:cs="Arial"/>
                <w:sz w:val="22"/>
                <w:szCs w:val="22"/>
              </w:rPr>
              <w:lastRenderedPageBreak/>
              <w:t xml:space="preserve">141 kWh vans nearly have: 141/32= 4.41 EVs </w:t>
            </w:r>
            <w:r w:rsidR="69425129">
              <w:br/>
            </w:r>
            <w:r w:rsidR="2948C415" w:rsidRPr="231CDC0B">
              <w:rPr>
                <w:rFonts w:ascii="Arial" w:eastAsia="Arial" w:hAnsi="Arial" w:cs="Arial"/>
                <w:sz w:val="22"/>
                <w:szCs w:val="22"/>
              </w:rPr>
              <w:t>161 kWh vans have close to: 161/32= 5.03 EVs</w:t>
            </w:r>
            <w:r w:rsidR="69425129">
              <w:br/>
            </w:r>
            <w:r w:rsidR="2948C415" w:rsidRPr="231CDC0B">
              <w:rPr>
                <w:rFonts w:ascii="Arial" w:eastAsia="Arial" w:hAnsi="Arial" w:cs="Arial"/>
                <w:sz w:val="22"/>
                <w:szCs w:val="22"/>
              </w:rPr>
              <w:t>Average EVs served Fleet total is 4.41 x 5 + 5.03 x 3 = 37.14 EVs daily.</w:t>
            </w:r>
            <w:r w:rsidR="0326E00F" w:rsidRPr="231CDC0B">
              <w:rPr>
                <w:rFonts w:ascii="Arial" w:eastAsia="Arial" w:hAnsi="Arial" w:cs="Arial"/>
                <w:sz w:val="22"/>
                <w:szCs w:val="22"/>
              </w:rPr>
              <w:t xml:space="preserve"> </w:t>
            </w:r>
            <w:r w:rsidR="4DE41424" w:rsidRPr="231CDC0B">
              <w:rPr>
                <w:rFonts w:ascii="Arial" w:eastAsia="Arial" w:hAnsi="Arial" w:cs="Arial"/>
                <w:sz w:val="22"/>
                <w:szCs w:val="22"/>
              </w:rPr>
              <w:t>Nearly 37 EV can be charged</w:t>
            </w:r>
            <w:r w:rsidR="4FF016C7" w:rsidRPr="231CDC0B">
              <w:rPr>
                <w:rFonts w:ascii="Arial" w:eastAsia="Arial" w:hAnsi="Arial" w:cs="Arial"/>
                <w:sz w:val="22"/>
                <w:szCs w:val="22"/>
              </w:rPr>
              <w:t xml:space="preserve"> daily</w:t>
            </w:r>
            <w:r w:rsidR="4DE41424" w:rsidRPr="231CDC0B">
              <w:rPr>
                <w:rFonts w:ascii="Arial" w:eastAsia="Arial" w:hAnsi="Arial" w:cs="Arial"/>
                <w:sz w:val="22"/>
                <w:szCs w:val="22"/>
              </w:rPr>
              <w:t>.</w:t>
            </w:r>
            <w:r w:rsidR="69425129">
              <w:br/>
            </w:r>
            <w:r w:rsidR="3C3765C1" w:rsidRPr="231CDC0B">
              <w:rPr>
                <w:rFonts w:ascii="Arial" w:eastAsia="Arial" w:hAnsi="Arial" w:cs="Arial"/>
                <w:sz w:val="22"/>
                <w:szCs w:val="22"/>
              </w:rPr>
              <w:t xml:space="preserve">37 x 30 </w:t>
            </w:r>
            <w:r w:rsidR="4388A780" w:rsidRPr="231CDC0B">
              <w:rPr>
                <w:rFonts w:ascii="Arial" w:eastAsia="Arial" w:hAnsi="Arial" w:cs="Arial"/>
                <w:sz w:val="22"/>
                <w:szCs w:val="22"/>
              </w:rPr>
              <w:t>= 1,110 cars monthly.</w:t>
            </w:r>
            <w:r w:rsidR="69425129">
              <w:br/>
            </w:r>
            <w:r w:rsidR="6685C36F" w:rsidRPr="231CDC0B">
              <w:rPr>
                <w:rFonts w:ascii="Arial" w:eastAsia="Arial" w:hAnsi="Arial" w:cs="Arial"/>
                <w:sz w:val="22"/>
                <w:szCs w:val="22"/>
              </w:rPr>
              <w:t>We wanted to achieve each van</w:t>
            </w:r>
            <w:r w:rsidR="708BDB55" w:rsidRPr="231CDC0B">
              <w:rPr>
                <w:rFonts w:ascii="Arial" w:eastAsia="Arial" w:hAnsi="Arial" w:cs="Arial"/>
                <w:sz w:val="22"/>
                <w:szCs w:val="22"/>
              </w:rPr>
              <w:t xml:space="preserve"> to</w:t>
            </w:r>
            <w:r w:rsidR="6685C36F" w:rsidRPr="231CDC0B">
              <w:rPr>
                <w:rFonts w:ascii="Arial" w:eastAsia="Arial" w:hAnsi="Arial" w:cs="Arial"/>
                <w:sz w:val="22"/>
                <w:szCs w:val="22"/>
              </w:rPr>
              <w:t xml:space="preserve"> have at least 4 </w:t>
            </w:r>
            <w:r w:rsidR="73C87AE9" w:rsidRPr="231CDC0B">
              <w:rPr>
                <w:rFonts w:ascii="Arial" w:eastAsia="Arial" w:hAnsi="Arial" w:cs="Arial"/>
                <w:sz w:val="22"/>
                <w:szCs w:val="22"/>
              </w:rPr>
              <w:t xml:space="preserve">EV </w:t>
            </w:r>
            <w:r w:rsidR="1653EB7F" w:rsidRPr="231CDC0B">
              <w:rPr>
                <w:rFonts w:ascii="Arial" w:eastAsia="Arial" w:hAnsi="Arial" w:cs="Arial"/>
                <w:sz w:val="22"/>
                <w:szCs w:val="22"/>
              </w:rPr>
              <w:t>capacity.</w:t>
            </w:r>
            <w:r w:rsidR="6685C36F" w:rsidRPr="231CDC0B">
              <w:rPr>
                <w:rFonts w:ascii="Arial" w:eastAsia="Arial" w:hAnsi="Arial" w:cs="Arial"/>
                <w:sz w:val="22"/>
                <w:szCs w:val="22"/>
              </w:rPr>
              <w:t xml:space="preserve"> </w:t>
            </w:r>
            <w:r w:rsidR="69425129">
              <w:br/>
            </w:r>
            <w:r w:rsidR="2A0BEFDA" w:rsidRPr="231CDC0B">
              <w:rPr>
                <w:rFonts w:ascii="Arial" w:eastAsia="Arial" w:hAnsi="Arial" w:cs="Arial"/>
                <w:sz w:val="22"/>
                <w:szCs w:val="22"/>
              </w:rPr>
              <w:t>Our project covers</w:t>
            </w:r>
            <w:r w:rsidR="3ACB4C06" w:rsidRPr="231CDC0B">
              <w:rPr>
                <w:rFonts w:ascii="Arial" w:eastAsia="Arial" w:hAnsi="Arial" w:cs="Arial"/>
                <w:sz w:val="22"/>
                <w:szCs w:val="22"/>
              </w:rPr>
              <w:t xml:space="preserve"> </w:t>
            </w:r>
            <w:r w:rsidR="2A0BEFDA" w:rsidRPr="231CDC0B">
              <w:rPr>
                <w:rFonts w:ascii="Arial" w:eastAsia="Arial" w:hAnsi="Arial" w:cs="Arial"/>
                <w:sz w:val="22"/>
                <w:szCs w:val="22"/>
              </w:rPr>
              <w:t xml:space="preserve">the demand of Turkey as follows; </w:t>
            </w:r>
            <w:r w:rsidR="69425129">
              <w:br/>
            </w:r>
            <w:r w:rsidR="719B0AB9" w:rsidRPr="231CDC0B">
              <w:rPr>
                <w:rFonts w:ascii="Arial" w:eastAsia="Arial" w:hAnsi="Arial" w:cs="Arial"/>
                <w:sz w:val="22"/>
                <w:szCs w:val="22"/>
              </w:rPr>
              <w:t>37</w:t>
            </w:r>
            <w:r w:rsidR="2A0BEFDA" w:rsidRPr="231CDC0B">
              <w:rPr>
                <w:rFonts w:ascii="Arial" w:eastAsia="Arial" w:hAnsi="Arial" w:cs="Arial"/>
                <w:sz w:val="22"/>
                <w:szCs w:val="22"/>
              </w:rPr>
              <w:t>/4,350 x 100 = %</w:t>
            </w:r>
            <w:r w:rsidR="21830129" w:rsidRPr="231CDC0B">
              <w:rPr>
                <w:rFonts w:ascii="Arial" w:eastAsia="Arial" w:hAnsi="Arial" w:cs="Arial"/>
                <w:sz w:val="22"/>
                <w:szCs w:val="22"/>
              </w:rPr>
              <w:t>0</w:t>
            </w:r>
            <w:r w:rsidR="2A0BEFDA" w:rsidRPr="231CDC0B">
              <w:rPr>
                <w:rFonts w:ascii="Arial" w:eastAsia="Arial" w:hAnsi="Arial" w:cs="Arial"/>
                <w:sz w:val="22"/>
                <w:szCs w:val="22"/>
              </w:rPr>
              <w:t>.</w:t>
            </w:r>
            <w:r w:rsidR="73380C8B" w:rsidRPr="231CDC0B">
              <w:rPr>
                <w:rFonts w:ascii="Arial" w:eastAsia="Arial" w:hAnsi="Arial" w:cs="Arial"/>
                <w:sz w:val="22"/>
                <w:szCs w:val="22"/>
              </w:rPr>
              <w:t>8</w:t>
            </w:r>
            <w:r w:rsidR="2A0BEFDA" w:rsidRPr="231CDC0B">
              <w:rPr>
                <w:rFonts w:ascii="Arial" w:eastAsia="Arial" w:hAnsi="Arial" w:cs="Arial"/>
                <w:sz w:val="22"/>
                <w:szCs w:val="22"/>
              </w:rPr>
              <w:t xml:space="preserve"> (Regular </w:t>
            </w:r>
            <w:proofErr w:type="gramStart"/>
            <w:r w:rsidR="2A0BEFDA" w:rsidRPr="231CDC0B">
              <w:rPr>
                <w:rFonts w:ascii="Arial" w:eastAsia="Arial" w:hAnsi="Arial" w:cs="Arial"/>
                <w:sz w:val="22"/>
                <w:szCs w:val="22"/>
              </w:rPr>
              <w:t xml:space="preserve">Demand)   </w:t>
            </w:r>
            <w:proofErr w:type="gramEnd"/>
            <w:r w:rsidR="2A0BEFDA" w:rsidRPr="231CDC0B">
              <w:rPr>
                <w:rFonts w:ascii="Arial" w:eastAsia="Arial" w:hAnsi="Arial" w:cs="Arial"/>
                <w:sz w:val="22"/>
                <w:szCs w:val="22"/>
              </w:rPr>
              <w:t xml:space="preserve">          </w:t>
            </w:r>
            <w:r w:rsidR="61A52507" w:rsidRPr="231CDC0B">
              <w:rPr>
                <w:rFonts w:ascii="Arial" w:eastAsia="Arial" w:hAnsi="Arial" w:cs="Arial"/>
                <w:sz w:val="22"/>
                <w:szCs w:val="22"/>
              </w:rPr>
              <w:t>37</w:t>
            </w:r>
            <w:r w:rsidR="2A0BEFDA" w:rsidRPr="231CDC0B">
              <w:rPr>
                <w:rFonts w:ascii="Arial" w:eastAsia="Arial" w:hAnsi="Arial" w:cs="Arial"/>
                <w:sz w:val="22"/>
                <w:szCs w:val="22"/>
              </w:rPr>
              <w:t>/6,000 x 100= %</w:t>
            </w:r>
            <w:r w:rsidR="0690038F" w:rsidRPr="231CDC0B">
              <w:rPr>
                <w:rFonts w:ascii="Arial" w:eastAsia="Arial" w:hAnsi="Arial" w:cs="Arial"/>
                <w:sz w:val="22"/>
                <w:szCs w:val="22"/>
              </w:rPr>
              <w:t>0.6</w:t>
            </w:r>
            <w:r w:rsidR="2A0BEFDA" w:rsidRPr="231CDC0B">
              <w:rPr>
                <w:rFonts w:ascii="Arial" w:eastAsia="Arial" w:hAnsi="Arial" w:cs="Arial"/>
                <w:sz w:val="22"/>
                <w:szCs w:val="22"/>
              </w:rPr>
              <w:t xml:space="preserve"> (Peak Demand)</w:t>
            </w:r>
          </w:p>
          <w:tbl>
            <w:tblPr>
              <w:tblStyle w:val="TabloKlavuzu"/>
              <w:tblW w:w="0" w:type="auto"/>
              <w:tblLayout w:type="fixed"/>
              <w:tblLook w:val="06A0" w:firstRow="1" w:lastRow="0" w:firstColumn="1" w:lastColumn="0" w:noHBand="1" w:noVBand="1"/>
            </w:tblPr>
            <w:tblGrid>
              <w:gridCol w:w="2392"/>
              <w:gridCol w:w="2392"/>
              <w:gridCol w:w="1980"/>
            </w:tblGrid>
            <w:tr w:rsidR="231CDC0B" w14:paraId="604C11E8" w14:textId="77777777" w:rsidTr="231CDC0B">
              <w:trPr>
                <w:trHeight w:val="300"/>
              </w:trPr>
              <w:tc>
                <w:tcPr>
                  <w:tcW w:w="2392" w:type="dxa"/>
                </w:tcPr>
                <w:p w14:paraId="036B4C7D" w14:textId="77777777" w:rsidR="231CDC0B" w:rsidRDefault="231CDC0B" w:rsidP="231CDC0B">
                  <w:pPr>
                    <w:rPr>
                      <w:rFonts w:ascii="Arial" w:eastAsia="Arial" w:hAnsi="Arial" w:cs="Arial"/>
                      <w:sz w:val="22"/>
                      <w:szCs w:val="22"/>
                    </w:rPr>
                  </w:pPr>
                  <w:r w:rsidRPr="231CDC0B">
                    <w:rPr>
                      <w:rFonts w:ascii="Arial" w:eastAsia="Arial" w:hAnsi="Arial" w:cs="Arial"/>
                      <w:sz w:val="22"/>
                      <w:szCs w:val="22"/>
                    </w:rPr>
                    <w:t xml:space="preserve">Method </w:t>
                  </w:r>
                </w:p>
              </w:tc>
              <w:tc>
                <w:tcPr>
                  <w:tcW w:w="2392" w:type="dxa"/>
                </w:tcPr>
                <w:p w14:paraId="4661F934" w14:textId="77777777" w:rsidR="231CDC0B" w:rsidRDefault="231CDC0B" w:rsidP="231CDC0B">
                  <w:pPr>
                    <w:rPr>
                      <w:rFonts w:ascii="Arial" w:eastAsia="Arial" w:hAnsi="Arial" w:cs="Arial"/>
                      <w:sz w:val="22"/>
                      <w:szCs w:val="22"/>
                    </w:rPr>
                  </w:pPr>
                  <w:r w:rsidRPr="231CDC0B">
                    <w:rPr>
                      <w:rFonts w:ascii="Arial" w:eastAsia="Arial" w:hAnsi="Arial" w:cs="Arial"/>
                      <w:sz w:val="22"/>
                      <w:szCs w:val="22"/>
                    </w:rPr>
                    <w:t>141 kWh Van</w:t>
                  </w:r>
                </w:p>
              </w:tc>
              <w:tc>
                <w:tcPr>
                  <w:tcW w:w="1980" w:type="dxa"/>
                </w:tcPr>
                <w:p w14:paraId="37A216A9" w14:textId="77777777" w:rsidR="231CDC0B" w:rsidRDefault="231CDC0B" w:rsidP="231CDC0B">
                  <w:pPr>
                    <w:rPr>
                      <w:rFonts w:ascii="Arial" w:eastAsia="Arial" w:hAnsi="Arial" w:cs="Arial"/>
                      <w:sz w:val="22"/>
                      <w:szCs w:val="22"/>
                    </w:rPr>
                  </w:pPr>
                  <w:r w:rsidRPr="231CDC0B">
                    <w:rPr>
                      <w:rFonts w:ascii="Arial" w:eastAsia="Arial" w:hAnsi="Arial" w:cs="Arial"/>
                      <w:sz w:val="22"/>
                      <w:szCs w:val="22"/>
                    </w:rPr>
                    <w:t>161 kWh Van</w:t>
                  </w:r>
                </w:p>
              </w:tc>
            </w:tr>
            <w:tr w:rsidR="231CDC0B" w14:paraId="490C63F7" w14:textId="77777777" w:rsidTr="231CDC0B">
              <w:trPr>
                <w:trHeight w:val="300"/>
              </w:trPr>
              <w:tc>
                <w:tcPr>
                  <w:tcW w:w="2392" w:type="dxa"/>
                </w:tcPr>
                <w:p w14:paraId="6157DA2E" w14:textId="77777777" w:rsidR="231CDC0B" w:rsidRDefault="231CDC0B" w:rsidP="231CDC0B">
                  <w:pPr>
                    <w:rPr>
                      <w:rFonts w:ascii="Arial" w:eastAsia="Arial" w:hAnsi="Arial" w:cs="Arial"/>
                      <w:sz w:val="22"/>
                      <w:szCs w:val="22"/>
                    </w:rPr>
                  </w:pPr>
                  <w:r w:rsidRPr="231CDC0B">
                    <w:rPr>
                      <w:rFonts w:ascii="Arial" w:eastAsia="Arial" w:hAnsi="Arial" w:cs="Arial"/>
                      <w:sz w:val="22"/>
                      <w:szCs w:val="22"/>
                    </w:rPr>
                    <w:t xml:space="preserve">Solar Only </w:t>
                  </w:r>
                </w:p>
              </w:tc>
              <w:tc>
                <w:tcPr>
                  <w:tcW w:w="2392" w:type="dxa"/>
                </w:tcPr>
                <w:p w14:paraId="0259FBF1" w14:textId="77777777" w:rsidR="2B8B02D5" w:rsidRDefault="2B8B02D5" w:rsidP="231CDC0B">
                  <w:pPr>
                    <w:rPr>
                      <w:rFonts w:ascii="Arial" w:eastAsia="Arial" w:hAnsi="Arial" w:cs="Arial"/>
                      <w:sz w:val="22"/>
                      <w:szCs w:val="22"/>
                    </w:rPr>
                  </w:pPr>
                  <w:r w:rsidRPr="231CDC0B">
                    <w:rPr>
                      <w:rFonts w:ascii="Arial" w:eastAsia="Arial" w:hAnsi="Arial" w:cs="Arial"/>
                      <w:sz w:val="22"/>
                      <w:szCs w:val="22"/>
                    </w:rPr>
                    <w:t xml:space="preserve">6.7 days </w:t>
                  </w:r>
                </w:p>
              </w:tc>
              <w:tc>
                <w:tcPr>
                  <w:tcW w:w="1980" w:type="dxa"/>
                </w:tcPr>
                <w:p w14:paraId="51230F3C" w14:textId="77777777" w:rsidR="2B8B02D5" w:rsidRDefault="2B8B02D5" w:rsidP="231CDC0B">
                  <w:pPr>
                    <w:rPr>
                      <w:rFonts w:ascii="Arial" w:eastAsia="Arial" w:hAnsi="Arial" w:cs="Arial"/>
                      <w:sz w:val="22"/>
                      <w:szCs w:val="22"/>
                    </w:rPr>
                  </w:pPr>
                  <w:r w:rsidRPr="231CDC0B">
                    <w:rPr>
                      <w:rFonts w:ascii="Arial" w:eastAsia="Arial" w:hAnsi="Arial" w:cs="Arial"/>
                      <w:sz w:val="22"/>
                      <w:szCs w:val="22"/>
                    </w:rPr>
                    <w:t>7</w:t>
                  </w:r>
                  <w:r w:rsidR="231CDC0B" w:rsidRPr="231CDC0B">
                    <w:rPr>
                      <w:rFonts w:ascii="Arial" w:eastAsia="Arial" w:hAnsi="Arial" w:cs="Arial"/>
                      <w:sz w:val="22"/>
                      <w:szCs w:val="22"/>
                    </w:rPr>
                    <w:t>.6 days</w:t>
                  </w:r>
                </w:p>
              </w:tc>
            </w:tr>
            <w:tr w:rsidR="231CDC0B" w14:paraId="582B1B7B" w14:textId="77777777" w:rsidTr="231CDC0B">
              <w:trPr>
                <w:trHeight w:val="300"/>
              </w:trPr>
              <w:tc>
                <w:tcPr>
                  <w:tcW w:w="2392" w:type="dxa"/>
                </w:tcPr>
                <w:p w14:paraId="7B63CC2D" w14:textId="77777777" w:rsidR="231CDC0B" w:rsidRDefault="231CDC0B" w:rsidP="231CDC0B">
                  <w:pPr>
                    <w:rPr>
                      <w:rFonts w:ascii="Arial" w:eastAsia="Arial" w:hAnsi="Arial" w:cs="Arial"/>
                      <w:sz w:val="22"/>
                      <w:szCs w:val="22"/>
                    </w:rPr>
                  </w:pPr>
                  <w:r w:rsidRPr="231CDC0B">
                    <w:rPr>
                      <w:rFonts w:ascii="Arial" w:eastAsia="Arial" w:hAnsi="Arial" w:cs="Arial"/>
                      <w:sz w:val="22"/>
                      <w:szCs w:val="22"/>
                    </w:rPr>
                    <w:t xml:space="preserve">Grid 11 kWh  </w:t>
                  </w:r>
                </w:p>
              </w:tc>
              <w:tc>
                <w:tcPr>
                  <w:tcW w:w="2392" w:type="dxa"/>
                </w:tcPr>
                <w:p w14:paraId="3E9CC532" w14:textId="77777777" w:rsidR="76F3A6C6" w:rsidRDefault="76F3A6C6" w:rsidP="231CDC0B">
                  <w:pPr>
                    <w:rPr>
                      <w:rFonts w:ascii="Arial" w:eastAsia="Arial" w:hAnsi="Arial" w:cs="Arial"/>
                      <w:sz w:val="22"/>
                      <w:szCs w:val="22"/>
                    </w:rPr>
                  </w:pPr>
                  <w:r w:rsidRPr="231CDC0B">
                    <w:rPr>
                      <w:rFonts w:ascii="Arial" w:eastAsia="Arial" w:hAnsi="Arial" w:cs="Arial"/>
                      <w:sz w:val="22"/>
                      <w:szCs w:val="22"/>
                    </w:rPr>
                    <w:t>12</w:t>
                  </w:r>
                  <w:r w:rsidR="231CDC0B" w:rsidRPr="231CDC0B">
                    <w:rPr>
                      <w:rFonts w:ascii="Arial" w:eastAsia="Arial" w:hAnsi="Arial" w:cs="Arial"/>
                      <w:sz w:val="22"/>
                      <w:szCs w:val="22"/>
                    </w:rPr>
                    <w:t>.</w:t>
                  </w:r>
                  <w:r w:rsidR="7735F3B1" w:rsidRPr="231CDC0B">
                    <w:rPr>
                      <w:rFonts w:ascii="Arial" w:eastAsia="Arial" w:hAnsi="Arial" w:cs="Arial"/>
                      <w:sz w:val="22"/>
                      <w:szCs w:val="22"/>
                    </w:rPr>
                    <w:t>8</w:t>
                  </w:r>
                  <w:r w:rsidR="231CDC0B" w:rsidRPr="231CDC0B">
                    <w:rPr>
                      <w:rFonts w:ascii="Arial" w:eastAsia="Arial" w:hAnsi="Arial" w:cs="Arial"/>
                      <w:sz w:val="22"/>
                      <w:szCs w:val="22"/>
                    </w:rPr>
                    <w:t xml:space="preserve"> hours</w:t>
                  </w:r>
                </w:p>
              </w:tc>
              <w:tc>
                <w:tcPr>
                  <w:tcW w:w="1980" w:type="dxa"/>
                </w:tcPr>
                <w:p w14:paraId="1F45E9E8" w14:textId="77777777" w:rsidR="298EEE19" w:rsidRDefault="298EEE19" w:rsidP="231CDC0B">
                  <w:pPr>
                    <w:rPr>
                      <w:rFonts w:ascii="Arial" w:eastAsia="Arial" w:hAnsi="Arial" w:cs="Arial"/>
                      <w:sz w:val="22"/>
                      <w:szCs w:val="22"/>
                    </w:rPr>
                  </w:pPr>
                  <w:r w:rsidRPr="231CDC0B">
                    <w:rPr>
                      <w:rFonts w:ascii="Arial" w:eastAsia="Arial" w:hAnsi="Arial" w:cs="Arial"/>
                      <w:sz w:val="22"/>
                      <w:szCs w:val="22"/>
                    </w:rPr>
                    <w:t>14.6 days</w:t>
                  </w:r>
                  <w:r w:rsidR="231CDC0B" w:rsidRPr="231CDC0B">
                    <w:rPr>
                      <w:rFonts w:ascii="Arial" w:eastAsia="Arial" w:hAnsi="Arial" w:cs="Arial"/>
                      <w:sz w:val="22"/>
                      <w:szCs w:val="22"/>
                    </w:rPr>
                    <w:t xml:space="preserve"> </w:t>
                  </w:r>
                </w:p>
              </w:tc>
            </w:tr>
            <w:tr w:rsidR="231CDC0B" w14:paraId="2CAA89CF" w14:textId="77777777" w:rsidTr="231CDC0B">
              <w:trPr>
                <w:trHeight w:val="300"/>
              </w:trPr>
              <w:tc>
                <w:tcPr>
                  <w:tcW w:w="2392" w:type="dxa"/>
                </w:tcPr>
                <w:p w14:paraId="08CA325A" w14:textId="77777777" w:rsidR="231CDC0B" w:rsidRDefault="231CDC0B" w:rsidP="231CDC0B">
                  <w:pPr>
                    <w:rPr>
                      <w:rFonts w:ascii="Arial" w:eastAsia="Arial" w:hAnsi="Arial" w:cs="Arial"/>
                      <w:sz w:val="22"/>
                      <w:szCs w:val="22"/>
                    </w:rPr>
                  </w:pPr>
                  <w:r w:rsidRPr="231CDC0B">
                    <w:rPr>
                      <w:rFonts w:ascii="Arial" w:eastAsia="Arial" w:hAnsi="Arial" w:cs="Arial"/>
                      <w:sz w:val="22"/>
                      <w:szCs w:val="22"/>
                    </w:rPr>
                    <w:t>Grid 22 kWh</w:t>
                  </w:r>
                </w:p>
              </w:tc>
              <w:tc>
                <w:tcPr>
                  <w:tcW w:w="2392" w:type="dxa"/>
                </w:tcPr>
                <w:p w14:paraId="4FFA530D" w14:textId="77777777" w:rsidR="479DF19B" w:rsidRDefault="479DF19B" w:rsidP="231CDC0B">
                  <w:pPr>
                    <w:rPr>
                      <w:rFonts w:ascii="Arial" w:eastAsia="Arial" w:hAnsi="Arial" w:cs="Arial"/>
                      <w:sz w:val="22"/>
                      <w:szCs w:val="22"/>
                    </w:rPr>
                  </w:pPr>
                  <w:r w:rsidRPr="231CDC0B">
                    <w:rPr>
                      <w:rFonts w:ascii="Arial" w:eastAsia="Arial" w:hAnsi="Arial" w:cs="Arial"/>
                      <w:sz w:val="22"/>
                      <w:szCs w:val="22"/>
                    </w:rPr>
                    <w:t>6</w:t>
                  </w:r>
                  <w:r w:rsidR="231CDC0B" w:rsidRPr="231CDC0B">
                    <w:rPr>
                      <w:rFonts w:ascii="Arial" w:eastAsia="Arial" w:hAnsi="Arial" w:cs="Arial"/>
                      <w:sz w:val="22"/>
                      <w:szCs w:val="22"/>
                    </w:rPr>
                    <w:t>.</w:t>
                  </w:r>
                  <w:r w:rsidR="13855353" w:rsidRPr="231CDC0B">
                    <w:rPr>
                      <w:rFonts w:ascii="Arial" w:eastAsia="Arial" w:hAnsi="Arial" w:cs="Arial"/>
                      <w:sz w:val="22"/>
                      <w:szCs w:val="22"/>
                    </w:rPr>
                    <w:t>4</w:t>
                  </w:r>
                  <w:r w:rsidR="231CDC0B" w:rsidRPr="231CDC0B">
                    <w:rPr>
                      <w:rFonts w:ascii="Arial" w:eastAsia="Arial" w:hAnsi="Arial" w:cs="Arial"/>
                      <w:sz w:val="22"/>
                      <w:szCs w:val="22"/>
                    </w:rPr>
                    <w:t xml:space="preserve"> hours </w:t>
                  </w:r>
                </w:p>
              </w:tc>
              <w:tc>
                <w:tcPr>
                  <w:tcW w:w="1980" w:type="dxa"/>
                </w:tcPr>
                <w:p w14:paraId="515107F1" w14:textId="77777777" w:rsidR="66A6BBAE" w:rsidRDefault="66A6BBAE" w:rsidP="231CDC0B">
                  <w:pPr>
                    <w:rPr>
                      <w:rFonts w:ascii="Arial" w:eastAsia="Arial" w:hAnsi="Arial" w:cs="Arial"/>
                      <w:sz w:val="22"/>
                      <w:szCs w:val="22"/>
                    </w:rPr>
                  </w:pPr>
                  <w:r w:rsidRPr="231CDC0B">
                    <w:rPr>
                      <w:rFonts w:ascii="Arial" w:eastAsia="Arial" w:hAnsi="Arial" w:cs="Arial"/>
                      <w:sz w:val="22"/>
                      <w:szCs w:val="22"/>
                    </w:rPr>
                    <w:t>7.3 hours</w:t>
                  </w:r>
                </w:p>
              </w:tc>
            </w:tr>
            <w:tr w:rsidR="231CDC0B" w14:paraId="20B247DF" w14:textId="77777777" w:rsidTr="231CDC0B">
              <w:trPr>
                <w:trHeight w:val="300"/>
              </w:trPr>
              <w:tc>
                <w:tcPr>
                  <w:tcW w:w="2392" w:type="dxa"/>
                </w:tcPr>
                <w:p w14:paraId="25759B33" w14:textId="77777777" w:rsidR="2361CE27" w:rsidRDefault="2361CE27" w:rsidP="231CDC0B">
                  <w:pPr>
                    <w:rPr>
                      <w:rFonts w:ascii="Arial" w:eastAsia="Arial" w:hAnsi="Arial" w:cs="Arial"/>
                      <w:sz w:val="22"/>
                      <w:szCs w:val="22"/>
                    </w:rPr>
                  </w:pPr>
                  <w:r w:rsidRPr="231CDC0B">
                    <w:rPr>
                      <w:rFonts w:ascii="Arial" w:eastAsia="Arial" w:hAnsi="Arial" w:cs="Arial"/>
                      <w:sz w:val="22"/>
                      <w:szCs w:val="22"/>
                    </w:rPr>
                    <w:t>DC 43 kWh</w:t>
                  </w:r>
                </w:p>
              </w:tc>
              <w:tc>
                <w:tcPr>
                  <w:tcW w:w="2392" w:type="dxa"/>
                </w:tcPr>
                <w:p w14:paraId="2BCFB491" w14:textId="77777777" w:rsidR="2DBDC01D" w:rsidRDefault="2DBDC01D" w:rsidP="231CDC0B">
                  <w:pPr>
                    <w:rPr>
                      <w:rFonts w:ascii="Arial" w:eastAsia="Arial" w:hAnsi="Arial" w:cs="Arial"/>
                      <w:sz w:val="22"/>
                      <w:szCs w:val="22"/>
                    </w:rPr>
                  </w:pPr>
                  <w:r w:rsidRPr="231CDC0B">
                    <w:rPr>
                      <w:rFonts w:ascii="Arial" w:eastAsia="Arial" w:hAnsi="Arial" w:cs="Arial"/>
                      <w:sz w:val="22"/>
                      <w:szCs w:val="22"/>
                    </w:rPr>
                    <w:t>3.3 hours</w:t>
                  </w:r>
                </w:p>
              </w:tc>
              <w:tc>
                <w:tcPr>
                  <w:tcW w:w="1980" w:type="dxa"/>
                </w:tcPr>
                <w:p w14:paraId="5A4EEBA0" w14:textId="77777777" w:rsidR="2DBDC01D" w:rsidRDefault="2DBDC01D" w:rsidP="231CDC0B">
                  <w:pPr>
                    <w:rPr>
                      <w:rFonts w:ascii="Arial" w:eastAsia="Arial" w:hAnsi="Arial" w:cs="Arial"/>
                      <w:sz w:val="22"/>
                      <w:szCs w:val="22"/>
                    </w:rPr>
                  </w:pPr>
                  <w:r w:rsidRPr="231CDC0B">
                    <w:rPr>
                      <w:rFonts w:ascii="Arial" w:eastAsia="Arial" w:hAnsi="Arial" w:cs="Arial"/>
                      <w:sz w:val="22"/>
                      <w:szCs w:val="22"/>
                    </w:rPr>
                    <w:t>3.7 hours</w:t>
                  </w:r>
                </w:p>
              </w:tc>
            </w:tr>
          </w:tbl>
          <w:p w14:paraId="1965534E" w14:textId="46115C71" w:rsidR="231CDC0B" w:rsidRDefault="69425129" w:rsidP="6A85C8B1">
            <w:pPr>
              <w:spacing w:before="240" w:after="240" w:line="360" w:lineRule="auto"/>
              <w:jc w:val="both"/>
              <w:rPr>
                <w:rFonts w:ascii="Arial" w:eastAsia="Arial" w:hAnsi="Arial" w:cs="Arial"/>
                <w:sz w:val="22"/>
                <w:szCs w:val="22"/>
              </w:rPr>
            </w:pPr>
            <w:r>
              <w:br/>
            </w:r>
            <w:r w:rsidR="1C63EB35" w:rsidRPr="231CDC0B">
              <w:rPr>
                <w:rFonts w:ascii="Arial" w:eastAsia="Arial" w:hAnsi="Arial" w:cs="Arial"/>
                <w:sz w:val="22"/>
                <w:szCs w:val="22"/>
              </w:rPr>
              <w:t xml:space="preserve">Solar Energy Provides 21.15-28.2 kWh </w:t>
            </w:r>
            <w:r w:rsidR="3BD56778" w:rsidRPr="231CDC0B">
              <w:rPr>
                <w:rFonts w:ascii="Arial" w:eastAsia="Arial" w:hAnsi="Arial" w:cs="Arial"/>
                <w:sz w:val="22"/>
                <w:szCs w:val="22"/>
              </w:rPr>
              <w:t>daily;</w:t>
            </w:r>
            <w:r w:rsidR="1C63EB35" w:rsidRPr="231CDC0B">
              <w:rPr>
                <w:rFonts w:ascii="Arial" w:eastAsia="Arial" w:hAnsi="Arial" w:cs="Arial"/>
                <w:sz w:val="22"/>
                <w:szCs w:val="22"/>
              </w:rPr>
              <w:t xml:space="preserve"> </w:t>
            </w:r>
            <w:r w:rsidR="2D426285" w:rsidRPr="231CDC0B">
              <w:rPr>
                <w:rFonts w:ascii="Arial" w:eastAsia="Arial" w:hAnsi="Arial" w:cs="Arial"/>
                <w:sz w:val="22"/>
                <w:szCs w:val="22"/>
              </w:rPr>
              <w:t xml:space="preserve">in </w:t>
            </w:r>
            <w:r w:rsidR="69A7ACB5" w:rsidRPr="231CDC0B">
              <w:rPr>
                <w:rFonts w:ascii="Arial" w:eastAsia="Arial" w:hAnsi="Arial" w:cs="Arial"/>
                <w:sz w:val="22"/>
                <w:szCs w:val="22"/>
              </w:rPr>
              <w:t>m</w:t>
            </w:r>
            <w:r w:rsidR="1C63EB35" w:rsidRPr="231CDC0B">
              <w:rPr>
                <w:rFonts w:ascii="Arial" w:eastAsia="Arial" w:hAnsi="Arial" w:cs="Arial"/>
                <w:sz w:val="22"/>
                <w:szCs w:val="22"/>
              </w:rPr>
              <w:t xml:space="preserve">ost times we need to </w:t>
            </w:r>
            <w:r w:rsidR="2BFE80BC" w:rsidRPr="231CDC0B">
              <w:rPr>
                <w:rFonts w:ascii="Arial" w:eastAsia="Arial" w:hAnsi="Arial" w:cs="Arial"/>
                <w:sz w:val="22"/>
                <w:szCs w:val="22"/>
              </w:rPr>
              <w:t>charge</w:t>
            </w:r>
            <w:r w:rsidR="1C63EB35" w:rsidRPr="231CDC0B">
              <w:rPr>
                <w:rFonts w:ascii="Arial" w:eastAsia="Arial" w:hAnsi="Arial" w:cs="Arial"/>
                <w:sz w:val="22"/>
                <w:szCs w:val="22"/>
              </w:rPr>
              <w:t xml:space="preserve"> our batteries from grids.</w:t>
            </w:r>
          </w:p>
          <w:p w14:paraId="5F399AFF" w14:textId="77777777" w:rsidR="00872293" w:rsidRDefault="0C6E4F5F" w:rsidP="00905BE5">
            <w:pPr>
              <w:spacing w:before="120" w:line="360" w:lineRule="auto"/>
              <w:jc w:val="both"/>
              <w:rPr>
                <w:rFonts w:ascii="Arial" w:eastAsia="Arial" w:hAnsi="Arial" w:cs="Arial"/>
                <w:sz w:val="22"/>
                <w:szCs w:val="22"/>
              </w:rPr>
            </w:pPr>
            <w:r w:rsidRPr="231CDC0B">
              <w:rPr>
                <w:rFonts w:ascii="Arial" w:eastAsia="Arial" w:hAnsi="Arial" w:cs="Arial"/>
                <w:sz w:val="22"/>
                <w:szCs w:val="22"/>
              </w:rPr>
              <w:t>Driver</w:t>
            </w:r>
            <w:r w:rsidR="721F4B13" w:rsidRPr="231CDC0B">
              <w:rPr>
                <w:rFonts w:ascii="Arial" w:eastAsia="Arial" w:hAnsi="Arial" w:cs="Arial"/>
                <w:sz w:val="22"/>
                <w:szCs w:val="22"/>
              </w:rPr>
              <w:t xml:space="preserve"> </w:t>
            </w:r>
            <w:r w:rsidR="207A2530" w:rsidRPr="231CDC0B">
              <w:rPr>
                <w:rFonts w:ascii="Arial" w:eastAsia="Arial" w:hAnsi="Arial" w:cs="Arial"/>
                <w:sz w:val="22"/>
                <w:szCs w:val="22"/>
              </w:rPr>
              <w:t>Interaction and S</w:t>
            </w:r>
            <w:r w:rsidR="721F4B13" w:rsidRPr="231CDC0B">
              <w:rPr>
                <w:rFonts w:ascii="Arial" w:eastAsia="Arial" w:hAnsi="Arial" w:cs="Arial"/>
                <w:sz w:val="22"/>
                <w:szCs w:val="22"/>
              </w:rPr>
              <w:t>atisfaction.</w:t>
            </w:r>
          </w:p>
          <w:p w14:paraId="3FFC034D" w14:textId="77777777" w:rsidR="00872293" w:rsidRDefault="69425129" w:rsidP="00905BE5">
            <w:pPr>
              <w:spacing w:before="120" w:line="360" w:lineRule="auto"/>
              <w:jc w:val="both"/>
              <w:rPr>
                <w:rFonts w:ascii="Arial" w:eastAsia="Arial" w:hAnsi="Arial" w:cs="Arial"/>
                <w:sz w:val="22"/>
                <w:szCs w:val="22"/>
              </w:rPr>
            </w:pPr>
            <w:r w:rsidRPr="23A5592B">
              <w:rPr>
                <w:rFonts w:ascii="Arial" w:eastAsia="Arial" w:hAnsi="Arial" w:cs="Arial"/>
                <w:sz w:val="22"/>
                <w:szCs w:val="22"/>
              </w:rPr>
              <w:t xml:space="preserve">Another one of the objectives of the project is to </w:t>
            </w:r>
            <w:r w:rsidR="4B1B255C" w:rsidRPr="4B1B255C">
              <w:rPr>
                <w:rFonts w:ascii="Arial" w:eastAsia="Arial" w:hAnsi="Arial" w:cs="Arial"/>
                <w:sz w:val="22"/>
                <w:szCs w:val="22"/>
              </w:rPr>
              <w:t>give proper service to its customer and give them</w:t>
            </w:r>
            <w:r w:rsidRPr="23A5592B">
              <w:rPr>
                <w:rFonts w:ascii="Arial" w:eastAsia="Arial" w:hAnsi="Arial" w:cs="Arial"/>
                <w:sz w:val="22"/>
                <w:szCs w:val="22"/>
              </w:rPr>
              <w:t xml:space="preserve"> trust and satisfaction</w:t>
            </w:r>
            <w:r w:rsidR="4B1B255C" w:rsidRPr="4B1B255C">
              <w:rPr>
                <w:rFonts w:ascii="Arial" w:eastAsia="Arial" w:hAnsi="Arial" w:cs="Arial"/>
                <w:sz w:val="22"/>
                <w:szCs w:val="22"/>
              </w:rPr>
              <w:t>. For that our</w:t>
            </w:r>
            <w:r w:rsidRPr="23A5592B">
              <w:rPr>
                <w:rFonts w:ascii="Arial" w:eastAsia="Arial" w:hAnsi="Arial" w:cs="Arial"/>
                <w:sz w:val="22"/>
                <w:szCs w:val="22"/>
              </w:rPr>
              <w:t xml:space="preserve"> mobile app will provide customers with real-time updates on charger availability, current queues, and </w:t>
            </w:r>
            <w:r w:rsidR="0A54EA77" w:rsidRPr="23A5592B">
              <w:rPr>
                <w:rFonts w:ascii="Arial" w:eastAsia="Arial" w:hAnsi="Arial" w:cs="Arial"/>
                <w:sz w:val="22"/>
                <w:szCs w:val="22"/>
              </w:rPr>
              <w:t xml:space="preserve">they can see on the </w:t>
            </w:r>
            <w:r w:rsidR="6028FE98" w:rsidRPr="23A5592B">
              <w:rPr>
                <w:rFonts w:ascii="Arial" w:eastAsia="Arial" w:hAnsi="Arial" w:cs="Arial"/>
                <w:sz w:val="22"/>
                <w:szCs w:val="22"/>
              </w:rPr>
              <w:t xml:space="preserve">map </w:t>
            </w:r>
            <w:r w:rsidR="0A54EA77" w:rsidRPr="23A5592B">
              <w:rPr>
                <w:rFonts w:ascii="Arial" w:eastAsia="Arial" w:hAnsi="Arial" w:cs="Arial"/>
                <w:sz w:val="22"/>
                <w:szCs w:val="22"/>
              </w:rPr>
              <w:t xml:space="preserve">location of the mobile </w:t>
            </w:r>
            <w:r w:rsidR="5EF27C23" w:rsidRPr="23A5592B">
              <w:rPr>
                <w:rFonts w:ascii="Arial" w:eastAsia="Arial" w:hAnsi="Arial" w:cs="Arial"/>
                <w:sz w:val="22"/>
                <w:szCs w:val="22"/>
              </w:rPr>
              <w:t>charging stations</w:t>
            </w:r>
            <w:r w:rsidR="147AE4CA" w:rsidRPr="23A5592B">
              <w:rPr>
                <w:rFonts w:ascii="Arial" w:eastAsia="Arial" w:hAnsi="Arial" w:cs="Arial"/>
                <w:sz w:val="22"/>
                <w:szCs w:val="22"/>
              </w:rPr>
              <w:t>,</w:t>
            </w:r>
            <w:r w:rsidR="5EF27C23" w:rsidRPr="23A5592B">
              <w:rPr>
                <w:rFonts w:ascii="Arial" w:eastAsia="Arial" w:hAnsi="Arial" w:cs="Arial"/>
                <w:sz w:val="22"/>
                <w:szCs w:val="22"/>
              </w:rPr>
              <w:t xml:space="preserve"> and they can also want </w:t>
            </w:r>
            <w:r w:rsidR="147AE4CA" w:rsidRPr="23A5592B">
              <w:rPr>
                <w:rFonts w:ascii="Arial" w:eastAsia="Arial" w:hAnsi="Arial" w:cs="Arial"/>
                <w:sz w:val="22"/>
                <w:szCs w:val="22"/>
              </w:rPr>
              <w:t xml:space="preserve">services to </w:t>
            </w:r>
            <w:r w:rsidR="5C5130A2" w:rsidRPr="23A5592B">
              <w:rPr>
                <w:rFonts w:ascii="Arial" w:eastAsia="Arial" w:hAnsi="Arial" w:cs="Arial"/>
                <w:sz w:val="22"/>
                <w:szCs w:val="22"/>
              </w:rPr>
              <w:t>their location</w:t>
            </w:r>
            <w:r w:rsidR="147AE4CA" w:rsidRPr="23A5592B">
              <w:rPr>
                <w:rFonts w:ascii="Arial" w:eastAsia="Arial" w:hAnsi="Arial" w:cs="Arial"/>
                <w:sz w:val="22"/>
                <w:szCs w:val="22"/>
              </w:rPr>
              <w:t xml:space="preserve"> if there is no EV’s in the charger.</w:t>
            </w:r>
            <w:r w:rsidRPr="23A5592B">
              <w:rPr>
                <w:rFonts w:ascii="Arial" w:eastAsia="Arial" w:hAnsi="Arial" w:cs="Arial"/>
                <w:sz w:val="22"/>
                <w:szCs w:val="22"/>
              </w:rPr>
              <w:t xml:space="preserve"> With this</w:t>
            </w:r>
            <w:r w:rsidR="4C94E530" w:rsidRPr="23A5592B">
              <w:rPr>
                <w:rFonts w:ascii="Arial" w:eastAsia="Arial" w:hAnsi="Arial" w:cs="Arial"/>
                <w:sz w:val="22"/>
                <w:szCs w:val="22"/>
              </w:rPr>
              <w:t>,</w:t>
            </w:r>
            <w:r w:rsidRPr="23A5592B">
              <w:rPr>
                <w:rFonts w:ascii="Arial" w:eastAsia="Arial" w:hAnsi="Arial" w:cs="Arial"/>
                <w:sz w:val="22"/>
                <w:szCs w:val="22"/>
              </w:rPr>
              <w:t xml:space="preserve"> drivers can plan their travel more effectively and eliminate vagueness during travels.</w:t>
            </w:r>
          </w:p>
          <w:p w14:paraId="42177292" w14:textId="77777777" w:rsidR="00872293" w:rsidRDefault="57264C92" w:rsidP="082CAFAC">
            <w:pPr>
              <w:spacing w:before="120" w:after="240" w:line="360" w:lineRule="auto"/>
              <w:jc w:val="both"/>
              <w:rPr>
                <w:rFonts w:ascii="Arial" w:eastAsia="Arial" w:hAnsi="Arial" w:cs="Arial"/>
                <w:sz w:val="22"/>
                <w:szCs w:val="22"/>
              </w:rPr>
            </w:pPr>
            <w:r w:rsidRPr="57264C92">
              <w:rPr>
                <w:rFonts w:ascii="Arial" w:eastAsia="Arial" w:hAnsi="Arial" w:cs="Arial"/>
                <w:sz w:val="22"/>
                <w:szCs w:val="22"/>
              </w:rPr>
              <w:t xml:space="preserve">To assess success, the project intends to generate 5,000 app sign-ups in the first five months, and complete </w:t>
            </w:r>
            <w:r w:rsidR="56F54765" w:rsidRPr="231CDC0B">
              <w:rPr>
                <w:rFonts w:ascii="Arial" w:eastAsia="Arial" w:hAnsi="Arial" w:cs="Arial"/>
                <w:sz w:val="22"/>
                <w:szCs w:val="22"/>
              </w:rPr>
              <w:t>7,5</w:t>
            </w:r>
            <w:r w:rsidR="2A0BEFDA" w:rsidRPr="231CDC0B">
              <w:rPr>
                <w:rFonts w:ascii="Arial" w:eastAsia="Arial" w:hAnsi="Arial" w:cs="Arial"/>
                <w:sz w:val="22"/>
                <w:szCs w:val="22"/>
              </w:rPr>
              <w:t>00</w:t>
            </w:r>
            <w:r w:rsidRPr="57264C92">
              <w:rPr>
                <w:rFonts w:ascii="Arial" w:eastAsia="Arial" w:hAnsi="Arial" w:cs="Arial"/>
                <w:sz w:val="22"/>
                <w:szCs w:val="22"/>
              </w:rPr>
              <w:t xml:space="preserve"> charging sessions </w:t>
            </w:r>
            <w:r w:rsidR="3003D35F" w:rsidRPr="231CDC0B">
              <w:rPr>
                <w:rFonts w:ascii="Arial" w:eastAsia="Arial" w:hAnsi="Arial" w:cs="Arial"/>
                <w:sz w:val="22"/>
                <w:szCs w:val="22"/>
              </w:rPr>
              <w:t xml:space="preserve">and get 7000 good </w:t>
            </w:r>
            <w:r w:rsidR="6EBB2134" w:rsidRPr="231CDC0B">
              <w:rPr>
                <w:rFonts w:ascii="Arial" w:eastAsia="Arial" w:hAnsi="Arial" w:cs="Arial"/>
                <w:sz w:val="22"/>
                <w:szCs w:val="22"/>
              </w:rPr>
              <w:t>responses</w:t>
            </w:r>
            <w:r w:rsidR="3003D35F" w:rsidRPr="231CDC0B">
              <w:rPr>
                <w:rFonts w:ascii="Arial" w:eastAsia="Arial" w:hAnsi="Arial" w:cs="Arial"/>
                <w:sz w:val="22"/>
                <w:szCs w:val="22"/>
              </w:rPr>
              <w:t xml:space="preserve"> </w:t>
            </w:r>
            <w:r w:rsidRPr="57264C92">
              <w:rPr>
                <w:rFonts w:ascii="Arial" w:eastAsia="Arial" w:hAnsi="Arial" w:cs="Arial"/>
                <w:sz w:val="22"/>
                <w:szCs w:val="22"/>
              </w:rPr>
              <w:t>in the first eight months.</w:t>
            </w:r>
          </w:p>
          <w:p w14:paraId="18931D77" w14:textId="77777777" w:rsidR="3172AC52" w:rsidRDefault="3172AC52" w:rsidP="75838E33">
            <w:pPr>
              <w:spacing w:before="120" w:line="360" w:lineRule="auto"/>
              <w:jc w:val="both"/>
              <w:rPr>
                <w:rFonts w:eastAsia="Arial"/>
              </w:rPr>
            </w:pPr>
          </w:p>
          <w:p w14:paraId="5EDE0A36" w14:textId="77777777" w:rsidR="75838E33" w:rsidRDefault="75838E33" w:rsidP="75838E33">
            <w:pPr>
              <w:spacing w:before="120" w:line="360" w:lineRule="auto"/>
              <w:jc w:val="both"/>
              <w:rPr>
                <w:rFonts w:ascii="Arial" w:eastAsia="Arial" w:hAnsi="Arial" w:cs="Arial"/>
                <w:sz w:val="22"/>
                <w:szCs w:val="22"/>
              </w:rPr>
            </w:pPr>
          </w:p>
          <w:p w14:paraId="073AAB5D" w14:textId="77777777" w:rsidR="00351D99" w:rsidRPr="0068638C" w:rsidRDefault="00351D99" w:rsidP="005D30CE">
            <w:pPr>
              <w:numPr>
                <w:ilvl w:val="0"/>
                <w:numId w:val="3"/>
              </w:numPr>
              <w:spacing w:before="120" w:line="360" w:lineRule="auto"/>
              <w:jc w:val="both"/>
              <w:rPr>
                <w:rFonts w:ascii="Arial" w:hAnsi="Arial" w:cs="Arial"/>
                <w:b/>
                <w:bCs/>
                <w:sz w:val="22"/>
                <w:szCs w:val="22"/>
                <w:lang w:val="en-US"/>
              </w:rPr>
            </w:pPr>
            <w:r w:rsidRPr="57264C92">
              <w:rPr>
                <w:rFonts w:ascii="Arial" w:hAnsi="Arial" w:cs="Arial"/>
                <w:b/>
                <w:bCs/>
                <w:sz w:val="22"/>
                <w:szCs w:val="22"/>
                <w:shd w:val="clear" w:color="auto" w:fill="F5F5F5"/>
                <w:lang w:val="en-US"/>
              </w:rPr>
              <w:t>Describe the methods, techniques and tools to be used in the R&amp;D activities of the project within the scope of the planned workflow</w:t>
            </w:r>
            <w:r w:rsidR="005942B3" w:rsidRPr="57264C92">
              <w:rPr>
                <w:rFonts w:ascii="Arial" w:hAnsi="Arial" w:cs="Arial"/>
                <w:b/>
                <w:bCs/>
                <w:sz w:val="22"/>
                <w:szCs w:val="22"/>
                <w:shd w:val="clear" w:color="auto" w:fill="F5F5F5"/>
                <w:lang w:val="en-US"/>
              </w:rPr>
              <w:t xml:space="preserve"> (Baran)</w:t>
            </w:r>
          </w:p>
          <w:p w14:paraId="70CCB7EB" w14:textId="77777777" w:rsidR="2252A98C" w:rsidRDefault="2252A98C" w:rsidP="0A7DD8CD">
            <w:pPr>
              <w:spacing w:before="240" w:after="240"/>
              <w:jc w:val="both"/>
            </w:pPr>
            <w:r w:rsidRPr="0A7DD8CD">
              <w:rPr>
                <w:rFonts w:ascii="Arial" w:eastAsia="Arial" w:hAnsi="Arial" w:cs="Arial"/>
                <w:sz w:val="22"/>
                <w:szCs w:val="22"/>
                <w:lang w:val="en-US"/>
              </w:rPr>
              <w:t xml:space="preserve"> </w:t>
            </w:r>
            <w:r w:rsidR="7DB58823" w:rsidRPr="0A7DD8CD">
              <w:rPr>
                <w:rFonts w:ascii="Arial" w:eastAsia="Arial" w:hAnsi="Arial" w:cs="Arial"/>
                <w:sz w:val="22"/>
                <w:szCs w:val="22"/>
                <w:lang w:val="en-US"/>
              </w:rPr>
              <w:t xml:space="preserve">Our R&amp;D process includes both </w:t>
            </w:r>
            <w:r w:rsidR="7DB58823" w:rsidRPr="0A7DD8CD">
              <w:rPr>
                <w:rFonts w:ascii="Arial" w:eastAsia="Arial" w:hAnsi="Arial" w:cs="Arial"/>
                <w:b/>
                <w:bCs/>
                <w:sz w:val="22"/>
                <w:szCs w:val="22"/>
                <w:lang w:val="en-US"/>
              </w:rPr>
              <w:t>theoretical research</w:t>
            </w:r>
            <w:r w:rsidR="7DB58823" w:rsidRPr="0A7DD8CD">
              <w:rPr>
                <w:rFonts w:ascii="Arial" w:eastAsia="Arial" w:hAnsi="Arial" w:cs="Arial"/>
                <w:sz w:val="22"/>
                <w:szCs w:val="22"/>
                <w:lang w:val="en-US"/>
              </w:rPr>
              <w:t xml:space="preserve"> and </w:t>
            </w:r>
            <w:r w:rsidR="7DB58823" w:rsidRPr="0A7DD8CD">
              <w:rPr>
                <w:rFonts w:ascii="Arial" w:eastAsia="Arial" w:hAnsi="Arial" w:cs="Arial"/>
                <w:b/>
                <w:bCs/>
                <w:sz w:val="22"/>
                <w:szCs w:val="22"/>
                <w:lang w:val="en-US"/>
              </w:rPr>
              <w:t>practical implementation</w:t>
            </w:r>
            <w:r w:rsidR="7DB58823" w:rsidRPr="0A7DD8CD">
              <w:rPr>
                <w:rFonts w:ascii="Arial" w:eastAsia="Arial" w:hAnsi="Arial" w:cs="Arial"/>
                <w:sz w:val="22"/>
                <w:szCs w:val="22"/>
                <w:lang w:val="en-US"/>
              </w:rPr>
              <w:t>, supported by existing studies in the field of mobile EV charging systems.</w:t>
            </w:r>
          </w:p>
          <w:p w14:paraId="78B8A7DB" w14:textId="77777777" w:rsidR="7DB58823" w:rsidRDefault="7DB58823" w:rsidP="0A7DD8CD">
            <w:pPr>
              <w:spacing w:before="240" w:after="240"/>
              <w:jc w:val="both"/>
            </w:pPr>
            <w:r w:rsidRPr="0A7DD8CD">
              <w:rPr>
                <w:rFonts w:ascii="Arial" w:eastAsia="Arial" w:hAnsi="Arial" w:cs="Arial"/>
                <w:sz w:val="22"/>
                <w:szCs w:val="22"/>
                <w:lang w:val="en-US"/>
              </w:rPr>
              <w:t xml:space="preserve">First, we will conduct an in-depth </w:t>
            </w:r>
            <w:r w:rsidRPr="0A7DD8CD">
              <w:rPr>
                <w:rFonts w:ascii="Arial" w:eastAsia="Arial" w:hAnsi="Arial" w:cs="Arial"/>
                <w:b/>
                <w:bCs/>
                <w:sz w:val="22"/>
                <w:szCs w:val="22"/>
                <w:lang w:val="en-US"/>
              </w:rPr>
              <w:t>literature review</w:t>
            </w:r>
            <w:r w:rsidRPr="0A7DD8CD">
              <w:rPr>
                <w:rFonts w:ascii="Arial" w:eastAsia="Arial" w:hAnsi="Arial" w:cs="Arial"/>
                <w:sz w:val="22"/>
                <w:szCs w:val="22"/>
                <w:lang w:val="en-US"/>
              </w:rPr>
              <w:t xml:space="preserve"> on mobile charging technologies, battery integration, and off-grid energy systems, using studies such as Afshar et al. (2021) and Oruganti et al. (2019), which discuss the design and efficiency of solar-based mobile stations. These references will help us understand existing systems, identify gaps, and define our technical goals.</w:t>
            </w:r>
          </w:p>
          <w:p w14:paraId="5F0C7591" w14:textId="77777777" w:rsidR="7DB58823" w:rsidRDefault="7DB58823" w:rsidP="0A7DD8CD">
            <w:pPr>
              <w:spacing w:before="240" w:after="240"/>
              <w:jc w:val="both"/>
            </w:pPr>
            <w:r w:rsidRPr="0A7DD8CD">
              <w:rPr>
                <w:rFonts w:ascii="Arial" w:eastAsia="Arial" w:hAnsi="Arial" w:cs="Arial"/>
                <w:sz w:val="22"/>
                <w:szCs w:val="22"/>
                <w:lang w:val="en-US"/>
              </w:rPr>
              <w:lastRenderedPageBreak/>
              <w:t xml:space="preserve">We will apply the </w:t>
            </w:r>
            <w:r w:rsidRPr="0A7DD8CD">
              <w:rPr>
                <w:rFonts w:ascii="Arial" w:eastAsia="Arial" w:hAnsi="Arial" w:cs="Arial"/>
                <w:b/>
                <w:bCs/>
                <w:sz w:val="22"/>
                <w:szCs w:val="22"/>
                <w:lang w:val="en-US"/>
              </w:rPr>
              <w:t>Design Thinking Method</w:t>
            </w:r>
            <w:r w:rsidRPr="0A7DD8CD">
              <w:rPr>
                <w:rFonts w:ascii="Arial" w:eastAsia="Arial" w:hAnsi="Arial" w:cs="Arial"/>
                <w:sz w:val="22"/>
                <w:szCs w:val="22"/>
                <w:lang w:val="en-US"/>
              </w:rPr>
              <w:t xml:space="preserve"> to generate solutions based on user needs and environmental constraints. The technical design of our system will be created using </w:t>
            </w:r>
            <w:r w:rsidRPr="0A7DD8CD">
              <w:rPr>
                <w:rFonts w:ascii="Arial" w:eastAsia="Arial" w:hAnsi="Arial" w:cs="Arial"/>
                <w:b/>
                <w:bCs/>
                <w:sz w:val="22"/>
                <w:szCs w:val="22"/>
                <w:lang w:val="en-US"/>
              </w:rPr>
              <w:t>AutoCAD</w:t>
            </w:r>
            <w:r w:rsidRPr="0A7DD8CD">
              <w:rPr>
                <w:rFonts w:ascii="Arial" w:eastAsia="Arial" w:hAnsi="Arial" w:cs="Arial"/>
                <w:sz w:val="22"/>
                <w:szCs w:val="22"/>
                <w:lang w:val="en-US"/>
              </w:rPr>
              <w:t xml:space="preserve"> for structural layout and </w:t>
            </w:r>
            <w:r w:rsidRPr="0A7DD8CD">
              <w:rPr>
                <w:rFonts w:ascii="Arial" w:eastAsia="Arial" w:hAnsi="Arial" w:cs="Arial"/>
                <w:b/>
                <w:bCs/>
                <w:sz w:val="22"/>
                <w:szCs w:val="22"/>
                <w:lang w:val="en-US"/>
              </w:rPr>
              <w:t>Proteus</w:t>
            </w:r>
            <w:r w:rsidRPr="0A7DD8CD">
              <w:rPr>
                <w:rFonts w:ascii="Arial" w:eastAsia="Arial" w:hAnsi="Arial" w:cs="Arial"/>
                <w:sz w:val="22"/>
                <w:szCs w:val="22"/>
                <w:lang w:val="en-US"/>
              </w:rPr>
              <w:t xml:space="preserve"> for electronic circuit simulation. For performance validation, we will run </w:t>
            </w:r>
            <w:r w:rsidRPr="0A7DD8CD">
              <w:rPr>
                <w:rFonts w:ascii="Arial" w:eastAsia="Arial" w:hAnsi="Arial" w:cs="Arial"/>
                <w:b/>
                <w:bCs/>
                <w:sz w:val="22"/>
                <w:szCs w:val="22"/>
                <w:lang w:val="en-US"/>
              </w:rPr>
              <w:t>energy simulations using MATLAB</w:t>
            </w:r>
            <w:r w:rsidRPr="0A7DD8CD">
              <w:rPr>
                <w:rFonts w:ascii="Arial" w:eastAsia="Arial" w:hAnsi="Arial" w:cs="Arial"/>
                <w:sz w:val="22"/>
                <w:szCs w:val="22"/>
                <w:lang w:val="en-US"/>
              </w:rPr>
              <w:t xml:space="preserve"> and </w:t>
            </w:r>
            <w:r w:rsidRPr="0A7DD8CD">
              <w:rPr>
                <w:rFonts w:ascii="Arial" w:eastAsia="Arial" w:hAnsi="Arial" w:cs="Arial"/>
                <w:b/>
                <w:bCs/>
                <w:sz w:val="22"/>
                <w:szCs w:val="22"/>
                <w:lang w:val="en-US"/>
              </w:rPr>
              <w:t>PV performance modeling via PVsyst</w:t>
            </w:r>
            <w:r w:rsidRPr="0A7DD8CD">
              <w:rPr>
                <w:rFonts w:ascii="Arial" w:eastAsia="Arial" w:hAnsi="Arial" w:cs="Arial"/>
                <w:sz w:val="22"/>
                <w:szCs w:val="22"/>
                <w:lang w:val="en-US"/>
              </w:rPr>
              <w:t>, especially to evaluate solar input under different weather scenarios, as emphasized in Kashani et al. (2023).</w:t>
            </w:r>
          </w:p>
          <w:p w14:paraId="7C072300" w14:textId="77777777" w:rsidR="7DB58823" w:rsidRDefault="7DB58823" w:rsidP="0A7DD8CD">
            <w:pPr>
              <w:spacing w:before="240" w:after="240"/>
              <w:jc w:val="both"/>
            </w:pPr>
            <w:r w:rsidRPr="0A7DD8CD">
              <w:rPr>
                <w:rFonts w:ascii="Arial" w:eastAsia="Arial" w:hAnsi="Arial" w:cs="Arial"/>
                <w:sz w:val="22"/>
                <w:szCs w:val="22"/>
                <w:lang w:val="en-US"/>
              </w:rPr>
              <w:t>Our hardware development will be based on:</w:t>
            </w:r>
          </w:p>
          <w:p w14:paraId="38D6A359" w14:textId="77777777" w:rsidR="7DB58823" w:rsidRDefault="7DB58823" w:rsidP="000335BC">
            <w:pPr>
              <w:pStyle w:val="ListeParagraf"/>
              <w:numPr>
                <w:ilvl w:val="0"/>
                <w:numId w:val="11"/>
              </w:numPr>
              <w:spacing w:before="240" w:after="240"/>
              <w:jc w:val="both"/>
              <w:rPr>
                <w:rFonts w:ascii="Arial" w:eastAsia="Arial" w:hAnsi="Arial" w:cs="Arial"/>
                <w:sz w:val="22"/>
                <w:szCs w:val="22"/>
                <w:lang w:val="en-US"/>
              </w:rPr>
            </w:pPr>
            <w:r w:rsidRPr="0A7DD8CD">
              <w:rPr>
                <w:rFonts w:ascii="Arial" w:eastAsia="Arial" w:hAnsi="Arial" w:cs="Arial"/>
                <w:b/>
                <w:bCs/>
                <w:sz w:val="22"/>
                <w:szCs w:val="22"/>
                <w:lang w:val="en-US"/>
              </w:rPr>
              <w:t>High-efficiency lithium-ion batteries</w:t>
            </w:r>
            <w:r w:rsidRPr="0A7DD8CD">
              <w:rPr>
                <w:rFonts w:ascii="Arial" w:eastAsia="Arial" w:hAnsi="Arial" w:cs="Arial"/>
                <w:sz w:val="22"/>
                <w:szCs w:val="22"/>
                <w:lang w:val="en-US"/>
              </w:rPr>
              <w:t>, selected and dimensioned according to the average charging needs of EVs (32 kWh per vehicle).</w:t>
            </w:r>
          </w:p>
          <w:p w14:paraId="1D4559FC" w14:textId="77777777" w:rsidR="7DB58823" w:rsidRDefault="7DB58823" w:rsidP="000335BC">
            <w:pPr>
              <w:pStyle w:val="ListeParagraf"/>
              <w:numPr>
                <w:ilvl w:val="0"/>
                <w:numId w:val="11"/>
              </w:numPr>
              <w:spacing w:before="240" w:after="240"/>
              <w:jc w:val="both"/>
              <w:rPr>
                <w:rFonts w:ascii="Arial" w:eastAsia="Arial" w:hAnsi="Arial" w:cs="Arial"/>
                <w:sz w:val="22"/>
                <w:szCs w:val="22"/>
                <w:lang w:val="en-US"/>
              </w:rPr>
            </w:pPr>
            <w:r w:rsidRPr="0A7DD8CD">
              <w:rPr>
                <w:rFonts w:ascii="Arial" w:eastAsia="Arial" w:hAnsi="Arial" w:cs="Arial"/>
                <w:b/>
                <w:bCs/>
                <w:sz w:val="22"/>
                <w:szCs w:val="22"/>
                <w:lang w:val="en-US"/>
              </w:rPr>
              <w:t>Foldable solar panels</w:t>
            </w:r>
            <w:r w:rsidRPr="0A7DD8CD">
              <w:rPr>
                <w:rFonts w:ascii="Arial" w:eastAsia="Arial" w:hAnsi="Arial" w:cs="Arial"/>
                <w:sz w:val="22"/>
                <w:szCs w:val="22"/>
                <w:lang w:val="en-US"/>
              </w:rPr>
              <w:t xml:space="preserve"> (with 20% efficiency) to maximize energy generation on mobile units.</w:t>
            </w:r>
          </w:p>
          <w:p w14:paraId="0899EB6C" w14:textId="77777777" w:rsidR="7DB58823" w:rsidRDefault="7DB58823" w:rsidP="000335BC">
            <w:pPr>
              <w:pStyle w:val="ListeParagraf"/>
              <w:numPr>
                <w:ilvl w:val="0"/>
                <w:numId w:val="11"/>
              </w:numPr>
              <w:spacing w:before="240" w:after="240"/>
              <w:jc w:val="both"/>
              <w:rPr>
                <w:rFonts w:ascii="Arial" w:eastAsia="Arial" w:hAnsi="Arial" w:cs="Arial"/>
                <w:sz w:val="22"/>
                <w:szCs w:val="22"/>
                <w:lang w:val="en-US"/>
              </w:rPr>
            </w:pPr>
            <w:r w:rsidRPr="0A7DD8CD">
              <w:rPr>
                <w:rFonts w:ascii="Arial" w:eastAsia="Arial" w:hAnsi="Arial" w:cs="Arial"/>
                <w:b/>
                <w:bCs/>
                <w:sz w:val="22"/>
                <w:szCs w:val="22"/>
                <w:lang w:val="en-US"/>
              </w:rPr>
              <w:t>MPPT charge controllers</w:t>
            </w:r>
            <w:r w:rsidRPr="0A7DD8CD">
              <w:rPr>
                <w:rFonts w:ascii="Arial" w:eastAsia="Arial" w:hAnsi="Arial" w:cs="Arial"/>
                <w:sz w:val="22"/>
                <w:szCs w:val="22"/>
                <w:lang w:val="en-US"/>
              </w:rPr>
              <w:t xml:space="preserve"> for maximizing solar input efficiency.</w:t>
            </w:r>
          </w:p>
          <w:p w14:paraId="13E93DAB" w14:textId="77777777" w:rsidR="7DB58823" w:rsidRDefault="7DB58823" w:rsidP="000335BC">
            <w:pPr>
              <w:pStyle w:val="ListeParagraf"/>
              <w:numPr>
                <w:ilvl w:val="0"/>
                <w:numId w:val="11"/>
              </w:numPr>
              <w:spacing w:before="240" w:after="240"/>
              <w:jc w:val="both"/>
              <w:rPr>
                <w:rFonts w:ascii="Arial" w:eastAsia="Arial" w:hAnsi="Arial" w:cs="Arial"/>
                <w:sz w:val="22"/>
                <w:szCs w:val="22"/>
                <w:lang w:val="en-US"/>
              </w:rPr>
            </w:pPr>
            <w:r w:rsidRPr="0A7DD8CD">
              <w:rPr>
                <w:rFonts w:ascii="Arial" w:eastAsia="Arial" w:hAnsi="Arial" w:cs="Arial"/>
                <w:b/>
                <w:bCs/>
                <w:sz w:val="22"/>
                <w:szCs w:val="22"/>
                <w:lang w:val="en-US"/>
              </w:rPr>
              <w:t>ESP32 microcontrollers</w:t>
            </w:r>
            <w:r w:rsidRPr="0A7DD8CD">
              <w:rPr>
                <w:rFonts w:ascii="Arial" w:eastAsia="Arial" w:hAnsi="Arial" w:cs="Arial"/>
                <w:sz w:val="22"/>
                <w:szCs w:val="22"/>
                <w:lang w:val="en-US"/>
              </w:rPr>
              <w:t xml:space="preserve"> for IoT-based communication and monitoring systems.</w:t>
            </w:r>
          </w:p>
          <w:p w14:paraId="75EF7BC5" w14:textId="77777777" w:rsidR="7DB58823" w:rsidRDefault="7DB58823" w:rsidP="0A7DD8CD">
            <w:pPr>
              <w:spacing w:before="240" w:after="240"/>
              <w:jc w:val="both"/>
            </w:pPr>
            <w:r w:rsidRPr="0A7DD8CD">
              <w:rPr>
                <w:rFonts w:ascii="Arial" w:eastAsia="Arial" w:hAnsi="Arial" w:cs="Arial"/>
                <w:sz w:val="22"/>
                <w:szCs w:val="22"/>
                <w:lang w:val="en-US"/>
              </w:rPr>
              <w:t xml:space="preserve">For the software side, we will develop a </w:t>
            </w:r>
            <w:r w:rsidRPr="0A7DD8CD">
              <w:rPr>
                <w:rFonts w:ascii="Arial" w:eastAsia="Arial" w:hAnsi="Arial" w:cs="Arial"/>
                <w:b/>
                <w:bCs/>
                <w:sz w:val="22"/>
                <w:szCs w:val="22"/>
                <w:lang w:val="en-US"/>
              </w:rPr>
              <w:t>mobile application</w:t>
            </w:r>
            <w:r w:rsidRPr="0A7DD8CD">
              <w:rPr>
                <w:rFonts w:ascii="Arial" w:eastAsia="Arial" w:hAnsi="Arial" w:cs="Arial"/>
                <w:sz w:val="22"/>
                <w:szCs w:val="22"/>
                <w:lang w:val="en-US"/>
              </w:rPr>
              <w:t xml:space="preserve"> that allows users to track charging unit availability in real-time and request on-demand service, as described in recent smart mobility models. IoT sensors will collect and update data every 30 seconds, enhancing system reliability and driver satisfaction.</w:t>
            </w:r>
          </w:p>
          <w:p w14:paraId="7F6C2CAC" w14:textId="77777777" w:rsidR="7DB58823" w:rsidRDefault="7DB58823" w:rsidP="0A7DD8CD">
            <w:pPr>
              <w:spacing w:before="240" w:after="240"/>
              <w:jc w:val="both"/>
            </w:pPr>
            <w:r w:rsidRPr="0A7DD8CD">
              <w:rPr>
                <w:rFonts w:ascii="Arial" w:eastAsia="Arial" w:hAnsi="Arial" w:cs="Arial"/>
                <w:sz w:val="22"/>
                <w:szCs w:val="22"/>
                <w:lang w:val="en-US"/>
              </w:rPr>
              <w:t xml:space="preserve">The overall </w:t>
            </w:r>
            <w:r w:rsidRPr="0A7DD8CD">
              <w:rPr>
                <w:rFonts w:ascii="Arial" w:eastAsia="Arial" w:hAnsi="Arial" w:cs="Arial"/>
                <w:b/>
                <w:bCs/>
                <w:sz w:val="22"/>
                <w:szCs w:val="22"/>
                <w:lang w:val="en-US"/>
              </w:rPr>
              <w:t>R&amp;D workflow</w:t>
            </w:r>
            <w:r w:rsidRPr="0A7DD8CD">
              <w:rPr>
                <w:rFonts w:ascii="Arial" w:eastAsia="Arial" w:hAnsi="Arial" w:cs="Arial"/>
                <w:sz w:val="22"/>
                <w:szCs w:val="22"/>
                <w:lang w:val="en-US"/>
              </w:rPr>
              <w:t xml:space="preserve"> will be managed using </w:t>
            </w:r>
            <w:r w:rsidRPr="0A7DD8CD">
              <w:rPr>
                <w:rFonts w:ascii="Arial" w:eastAsia="Arial" w:hAnsi="Arial" w:cs="Arial"/>
                <w:b/>
                <w:bCs/>
                <w:sz w:val="22"/>
                <w:szCs w:val="22"/>
                <w:lang w:val="en-US"/>
              </w:rPr>
              <w:t>Trello</w:t>
            </w:r>
            <w:r w:rsidRPr="0A7DD8CD">
              <w:rPr>
                <w:rFonts w:ascii="Arial" w:eastAsia="Arial" w:hAnsi="Arial" w:cs="Arial"/>
                <w:sz w:val="22"/>
                <w:szCs w:val="22"/>
                <w:lang w:val="en-US"/>
              </w:rPr>
              <w:t xml:space="preserve"> or </w:t>
            </w:r>
            <w:r w:rsidRPr="0A7DD8CD">
              <w:rPr>
                <w:rFonts w:ascii="Arial" w:eastAsia="Arial" w:hAnsi="Arial" w:cs="Arial"/>
                <w:b/>
                <w:bCs/>
                <w:sz w:val="22"/>
                <w:szCs w:val="22"/>
                <w:lang w:val="en-US"/>
              </w:rPr>
              <w:t>Notion</w:t>
            </w:r>
            <w:r w:rsidRPr="0A7DD8CD">
              <w:rPr>
                <w:rFonts w:ascii="Arial" w:eastAsia="Arial" w:hAnsi="Arial" w:cs="Arial"/>
                <w:sz w:val="22"/>
                <w:szCs w:val="22"/>
                <w:lang w:val="en-US"/>
              </w:rPr>
              <w:t xml:space="preserve"> for task coordination, and documentation will be maintained throughout the project for traceability. The </w:t>
            </w:r>
            <w:r w:rsidRPr="0A7DD8CD">
              <w:rPr>
                <w:rFonts w:ascii="Arial" w:eastAsia="Arial" w:hAnsi="Arial" w:cs="Arial"/>
                <w:b/>
                <w:bCs/>
                <w:sz w:val="22"/>
                <w:szCs w:val="22"/>
                <w:lang w:val="en-US"/>
              </w:rPr>
              <w:t>thermal safety and operational resistance</w:t>
            </w:r>
            <w:r w:rsidRPr="0A7DD8CD">
              <w:rPr>
                <w:rFonts w:ascii="Arial" w:eastAsia="Arial" w:hAnsi="Arial" w:cs="Arial"/>
                <w:sz w:val="22"/>
                <w:szCs w:val="22"/>
                <w:lang w:val="en-US"/>
              </w:rPr>
              <w:t xml:space="preserve"> of the components will also be examined through basic thermal simulations and field testing.</w:t>
            </w:r>
          </w:p>
          <w:p w14:paraId="7708A04D" w14:textId="70E8C751" w:rsidR="008C45BF" w:rsidRPr="002E397D" w:rsidRDefault="7DB58823" w:rsidP="002E397D">
            <w:pPr>
              <w:suppressAutoHyphens w:val="0"/>
              <w:spacing w:before="240" w:after="240" w:line="360" w:lineRule="auto"/>
              <w:jc w:val="both"/>
              <w:rPr>
                <w:rFonts w:eastAsia="Arial"/>
              </w:rPr>
            </w:pPr>
            <w:r w:rsidRPr="0A7DD8CD">
              <w:rPr>
                <w:rFonts w:ascii="Arial" w:eastAsia="Arial" w:hAnsi="Arial" w:cs="Arial"/>
                <w:sz w:val="22"/>
                <w:szCs w:val="22"/>
                <w:lang w:val="en-US"/>
              </w:rPr>
              <w:t>By combining academic research with practical engineering tools, our project aims to deliver a sustainable and flexible charging solution that can support Turkey’s growing EV network while contributing to CO₂ reduction goals, as discussed in the Global EV Outlook 2023 by the IEA.</w:t>
            </w:r>
          </w:p>
          <w:p w14:paraId="49C164B8" w14:textId="77777777" w:rsidR="00630AAE" w:rsidRPr="0068638C" w:rsidRDefault="00630AAE" w:rsidP="6A85C8B1">
            <w:pPr>
              <w:numPr>
                <w:ilvl w:val="0"/>
                <w:numId w:val="3"/>
              </w:numPr>
              <w:spacing w:before="120" w:line="360" w:lineRule="auto"/>
              <w:jc w:val="both"/>
              <w:rPr>
                <w:rFonts w:ascii="Arial" w:hAnsi="Arial" w:cs="Arial"/>
                <w:b/>
                <w:color w:val="000000" w:themeColor="text1"/>
                <w:sz w:val="22"/>
                <w:szCs w:val="22"/>
                <w:lang w:val="en-US"/>
              </w:rPr>
            </w:pPr>
            <w:r w:rsidRPr="57264C92">
              <w:rPr>
                <w:rFonts w:ascii="Arial" w:hAnsi="Arial" w:cs="Arial"/>
                <w:b/>
                <w:bCs/>
                <w:sz w:val="22"/>
                <w:szCs w:val="22"/>
                <w:shd w:val="clear" w:color="auto" w:fill="F5F5F5"/>
                <w:lang w:val="en-US"/>
              </w:rPr>
              <w:t xml:space="preserve">Specify which of the following R&amp;D phase(s) is/are covered in the proposed project. </w:t>
            </w:r>
            <w:r w:rsidR="00C13A24" w:rsidRPr="57264C92">
              <w:rPr>
                <w:rFonts w:ascii="Arial" w:hAnsi="Arial" w:cs="Arial"/>
                <w:b/>
                <w:bCs/>
                <w:sz w:val="22"/>
                <w:szCs w:val="22"/>
                <w:shd w:val="clear" w:color="auto" w:fill="F5F5F5"/>
                <w:lang w:val="en-US"/>
              </w:rPr>
              <w:t>(İpek)</w:t>
            </w:r>
          </w:p>
          <w:p w14:paraId="1B41B2D3" w14:textId="77777777" w:rsidR="006D2C7A" w:rsidRPr="008A04A4" w:rsidRDefault="006D2C7A" w:rsidP="006D2C7A">
            <w:pPr>
              <w:spacing w:line="360" w:lineRule="auto"/>
              <w:jc w:val="both"/>
              <w:rPr>
                <w:rFonts w:ascii="Arial" w:hAnsi="Arial" w:cs="Arial"/>
                <w:sz w:val="22"/>
                <w:szCs w:val="22"/>
                <w:lang w:val="en-US"/>
              </w:rPr>
            </w:pPr>
            <w:r w:rsidRPr="008A04A4">
              <w:rPr>
                <w:rFonts w:ascii="Arial" w:hAnsi="Arial" w:cs="Arial"/>
                <w:sz w:val="22"/>
                <w:szCs w:val="22"/>
                <w:lang w:val="en-US"/>
              </w:rPr>
              <w:t>This project is carried out with the Technical and Economic Feasibility Studies phase. This phase includes the technical feasibility of integrating solar energy into mobile stations, the infrastructure requirements, the feasibility of the project and the economic analysis to evaluate the return on investment.</w:t>
            </w:r>
            <w:r>
              <w:rPr>
                <w:rFonts w:ascii="Arial" w:hAnsi="Arial" w:cs="Arial"/>
                <w:sz w:val="22"/>
                <w:szCs w:val="22"/>
                <w:lang w:val="en-US"/>
              </w:rPr>
              <w:t xml:space="preserve"> </w:t>
            </w:r>
            <w:r w:rsidRPr="008A04A4">
              <w:rPr>
                <w:rFonts w:ascii="Arial" w:hAnsi="Arial" w:cs="Arial"/>
                <w:sz w:val="22"/>
                <w:szCs w:val="22"/>
                <w:lang w:val="en-US"/>
              </w:rPr>
              <w:t>The project process also includes the Design Development and Verification Studies phase. This phase is the phase where the design is detailed, developed and its technical accuracy is tested. The project includes improvement of the design through simulations, analysis and tests to ensure functionality, safety and compliance with standards.</w:t>
            </w:r>
          </w:p>
          <w:p w14:paraId="4276032C" w14:textId="77777777" w:rsidR="003F792C" w:rsidRPr="0068638C" w:rsidRDefault="003F792C" w:rsidP="009873CC">
            <w:pPr>
              <w:spacing w:line="360" w:lineRule="auto"/>
              <w:jc w:val="both"/>
              <w:rPr>
                <w:rFonts w:ascii="Arial" w:hAnsi="Arial" w:cs="Arial"/>
                <w:sz w:val="22"/>
                <w:szCs w:val="22"/>
                <w:lang w:val="en-US"/>
              </w:rPr>
            </w:pPr>
          </w:p>
        </w:tc>
      </w:tr>
    </w:tbl>
    <w:p w14:paraId="01AD3C5D" w14:textId="7D0349EF" w:rsidR="00412D27" w:rsidRPr="0068638C" w:rsidRDefault="00412D27" w:rsidP="6A85C8B1">
      <w:pPr>
        <w:ind w:left="360"/>
        <w:jc w:val="both"/>
        <w:rPr>
          <w:rFonts w:ascii="Arial" w:hAnsi="Arial" w:cs="Arial"/>
          <w:color w:val="FF0000"/>
          <w:sz w:val="22"/>
          <w:szCs w:val="22"/>
          <w:lang w:val="en-US"/>
        </w:rPr>
      </w:pPr>
    </w:p>
    <w:p w14:paraId="6DF1703C" w14:textId="77777777" w:rsidR="00171AED" w:rsidRPr="0068638C" w:rsidRDefault="00D12765" w:rsidP="00630AAE">
      <w:pPr>
        <w:pStyle w:val="Balk2"/>
        <w:rPr>
          <w:rFonts w:ascii="Arial" w:hAnsi="Arial" w:cs="Arial"/>
          <w:i w:val="0"/>
          <w:sz w:val="22"/>
          <w:szCs w:val="22"/>
          <w:lang w:val="en-US"/>
        </w:rPr>
      </w:pPr>
      <w:bookmarkStart w:id="11" w:name="_Toc118537627"/>
      <w:bookmarkStart w:id="12" w:name="_Toc149037846"/>
      <w:bookmarkStart w:id="13" w:name="_Toc197901425"/>
      <w:r w:rsidRPr="0068638C">
        <w:rPr>
          <w:rFonts w:ascii="Arial" w:hAnsi="Arial" w:cs="Arial"/>
          <w:i w:val="0"/>
          <w:sz w:val="22"/>
          <w:szCs w:val="22"/>
          <w:lang w:val="en-US"/>
        </w:rPr>
        <w:t>B.3-</w:t>
      </w:r>
      <w:bookmarkEnd w:id="11"/>
      <w:bookmarkEnd w:id="12"/>
      <w:bookmarkEnd w:id="13"/>
      <w:r w:rsidR="00630AAE" w:rsidRPr="0068638C">
        <w:rPr>
          <w:lang w:val="en-US"/>
        </w:rPr>
        <w:t xml:space="preserve"> </w:t>
      </w:r>
      <w:r w:rsidR="00630AAE" w:rsidRPr="0068638C">
        <w:rPr>
          <w:rFonts w:ascii="Arial" w:hAnsi="Arial" w:cs="Arial"/>
          <w:i w:val="0"/>
          <w:sz w:val="22"/>
          <w:szCs w:val="22"/>
          <w:lang w:val="en-US"/>
        </w:rPr>
        <w:t>IN</w:t>
      </w:r>
      <w:r w:rsidR="00C90EF0" w:rsidRPr="0068638C">
        <w:rPr>
          <w:rFonts w:ascii="Arial" w:hAnsi="Arial" w:cs="Arial"/>
          <w:i w:val="0"/>
          <w:sz w:val="22"/>
          <w:szCs w:val="22"/>
          <w:lang w:val="en-US"/>
        </w:rPr>
        <w:t>N</w:t>
      </w:r>
      <w:r w:rsidR="00630AAE" w:rsidRPr="0068638C">
        <w:rPr>
          <w:rFonts w:ascii="Arial" w:hAnsi="Arial" w:cs="Arial"/>
          <w:i w:val="0"/>
          <w:sz w:val="22"/>
          <w:szCs w:val="22"/>
          <w:lang w:val="en-US"/>
        </w:rPr>
        <w:t>OVATIVE and ORIGINAL ASPECTS of the PROJECT</w:t>
      </w:r>
    </w:p>
    <w:p w14:paraId="626B8D55" w14:textId="77777777" w:rsidR="00171AED" w:rsidRPr="0068638C" w:rsidRDefault="00171AED" w:rsidP="00171AED">
      <w:pPr>
        <w:ind w:left="360"/>
        <w:jc w:val="both"/>
        <w:rPr>
          <w:rFonts w:ascii="Arial" w:hAnsi="Arial" w:cs="Arial"/>
          <w:sz w:val="22"/>
          <w:szCs w:val="22"/>
          <w:lang w:val="en-US"/>
        </w:rPr>
      </w:pPr>
    </w:p>
    <w:p w14:paraId="5319D70F" w14:textId="77777777" w:rsidR="00242872" w:rsidRPr="0068638C" w:rsidRDefault="00242872" w:rsidP="00242872">
      <w:pPr>
        <w:jc w:val="both"/>
        <w:rPr>
          <w:rFonts w:ascii="Arial" w:hAnsi="Arial" w:cs="Arial"/>
          <w:b/>
          <w:sz w:val="22"/>
          <w:szCs w:val="22"/>
          <w:lang w:val="en-US"/>
        </w:rPr>
      </w:pPr>
      <w:r w:rsidRPr="0068638C">
        <w:rPr>
          <w:rFonts w:ascii="Arial" w:hAnsi="Arial" w:cs="Arial"/>
          <w:b/>
          <w:sz w:val="22"/>
          <w:szCs w:val="22"/>
          <w:lang w:val="en-US"/>
        </w:rPr>
        <w:t>B.3.1</w:t>
      </w:r>
      <w:r w:rsidR="00A37B34">
        <w:rPr>
          <w:rFonts w:ascii="Arial" w:hAnsi="Arial" w:cs="Arial"/>
          <w:b/>
          <w:sz w:val="22"/>
          <w:szCs w:val="22"/>
          <w:lang w:val="en-US"/>
        </w:rPr>
        <w:t xml:space="preserve"> (</w:t>
      </w:r>
      <w:proofErr w:type="gramStart"/>
      <w:r w:rsidR="00A37B34">
        <w:rPr>
          <w:rFonts w:ascii="Arial" w:hAnsi="Arial" w:cs="Arial"/>
          <w:b/>
          <w:sz w:val="22"/>
          <w:szCs w:val="22"/>
          <w:lang w:val="en-US"/>
        </w:rPr>
        <w:t>YENER,İPEK</w:t>
      </w:r>
      <w:proofErr w:type="gramEnd"/>
      <w:r w:rsidR="00A37B34">
        <w:rPr>
          <w:rFonts w:ascii="Arial" w:hAnsi="Arial" w:cs="Arial"/>
          <w:b/>
          <w:sz w:val="22"/>
          <w:szCs w:val="22"/>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00150CE0" w:rsidRPr="0068638C" w14:paraId="4EEBF85E" w14:textId="77777777" w:rsidTr="2F9CB67F">
        <w:trPr>
          <w:trHeight w:val="3265"/>
        </w:trPr>
        <w:tc>
          <w:tcPr>
            <w:tcW w:w="10017" w:type="dxa"/>
          </w:tcPr>
          <w:p w14:paraId="215C4AD8" w14:textId="77777777" w:rsidR="00F64F87" w:rsidRPr="0026695E" w:rsidRDefault="00630AAE" w:rsidP="005D30CE">
            <w:pPr>
              <w:numPr>
                <w:ilvl w:val="0"/>
                <w:numId w:val="4"/>
              </w:numPr>
              <w:spacing w:before="120" w:line="360" w:lineRule="auto"/>
              <w:jc w:val="both"/>
              <w:rPr>
                <w:rFonts w:ascii="Arial" w:hAnsi="Arial" w:cs="Arial"/>
                <w:color w:val="000000"/>
                <w:sz w:val="22"/>
                <w:szCs w:val="22"/>
                <w:lang w:val="en-US"/>
              </w:rPr>
            </w:pPr>
            <w:r w:rsidRPr="0068638C">
              <w:rPr>
                <w:rFonts w:ascii="Arial" w:hAnsi="Arial" w:cs="Arial"/>
                <w:b/>
                <w:color w:val="000000"/>
                <w:sz w:val="22"/>
                <w:szCs w:val="22"/>
                <w:lang w:val="en-US"/>
              </w:rPr>
              <w:lastRenderedPageBreak/>
              <w:t xml:space="preserve">a. </w:t>
            </w:r>
            <w:r w:rsidR="008355A6" w:rsidRPr="0068638C">
              <w:rPr>
                <w:rFonts w:ascii="Arial" w:hAnsi="Arial" w:cs="Arial"/>
                <w:b/>
                <w:color w:val="000000"/>
                <w:sz w:val="22"/>
                <w:szCs w:val="22"/>
                <w:lang w:val="en-US"/>
              </w:rPr>
              <w:t xml:space="preserve">Product and/or Process Innovation Aimed in the Project: </w:t>
            </w:r>
            <w:r w:rsidR="005942B3">
              <w:rPr>
                <w:rFonts w:ascii="Arial" w:hAnsi="Arial" w:cs="Arial"/>
                <w:b/>
                <w:color w:val="000000"/>
                <w:sz w:val="22"/>
                <w:szCs w:val="22"/>
                <w:lang w:val="en-US"/>
              </w:rPr>
              <w:t>(İpek)</w:t>
            </w:r>
          </w:p>
          <w:p w14:paraId="6CB005A0" w14:textId="77777777" w:rsidR="009A17B3" w:rsidRDefault="009A17B3" w:rsidP="00D40F62">
            <w:pPr>
              <w:spacing w:before="120" w:line="360" w:lineRule="auto"/>
              <w:jc w:val="both"/>
              <w:rPr>
                <w:rFonts w:ascii="Arial" w:hAnsi="Arial" w:cs="Arial"/>
                <w:color w:val="000000"/>
                <w:sz w:val="22"/>
                <w:szCs w:val="22"/>
                <w:lang w:val="en-US"/>
              </w:rPr>
            </w:pPr>
            <w:r w:rsidRPr="009A17B3">
              <w:rPr>
                <w:rFonts w:ascii="Arial" w:hAnsi="Arial" w:cs="Arial"/>
                <w:color w:val="000000"/>
                <w:sz w:val="22"/>
                <w:szCs w:val="22"/>
                <w:lang w:val="en-US"/>
              </w:rPr>
              <w:t>This study aims to provide a new generation solution that offers mobility, accessibility and energy flexibility by removing the dependency of electric vehicle charging on fixed systems. The system will be designed to be used not only for individual users but also in different scenarios such as post-disaster energy needs, access problems in rural areas and touristic areas with temporary density. In addition, thanks to its battery-supported structure, it can operate without putting a momentary load on the grid and does not require fixed infrastructure investment, making the product a flexible solution. The product also aims to make renewable energy sources more accessible and contribute to the reduction of carbon emissions with its environmentally friendly structure.</w:t>
            </w:r>
          </w:p>
          <w:p w14:paraId="37D4BE11" w14:textId="77777777" w:rsidR="00150CE0" w:rsidRPr="0068638C" w:rsidRDefault="00150CE0" w:rsidP="00D40F62">
            <w:pPr>
              <w:spacing w:before="120" w:line="360" w:lineRule="auto"/>
              <w:jc w:val="both"/>
              <w:rPr>
                <w:rFonts w:ascii="Arial" w:hAnsi="Arial" w:cs="Arial"/>
                <w:b/>
                <w:color w:val="000000"/>
                <w:sz w:val="22"/>
                <w:szCs w:val="22"/>
                <w:lang w:val="en-US"/>
              </w:rPr>
            </w:pPr>
            <w:r w:rsidRPr="0068638C">
              <w:rPr>
                <w:rFonts w:ascii="Arial" w:hAnsi="Arial" w:cs="Arial"/>
                <w:b/>
                <w:color w:val="000000"/>
                <w:sz w:val="22"/>
                <w:szCs w:val="22"/>
                <w:lang w:val="en-US"/>
              </w:rPr>
              <w:t xml:space="preserve">      b. </w:t>
            </w:r>
            <w:r w:rsidR="008355A6" w:rsidRPr="0068638C">
              <w:rPr>
                <w:rFonts w:ascii="Arial" w:hAnsi="Arial" w:cs="Arial"/>
                <w:b/>
                <w:sz w:val="22"/>
                <w:szCs w:val="22"/>
                <w:shd w:val="clear" w:color="auto" w:fill="F5F5F5"/>
                <w:lang w:val="en-US"/>
              </w:rPr>
              <w:t>Innovations in the company's existing products or processes:</w:t>
            </w:r>
            <w:r w:rsidR="00A60836">
              <w:rPr>
                <w:rFonts w:ascii="Arial" w:hAnsi="Arial" w:cs="Arial"/>
                <w:b/>
                <w:sz w:val="22"/>
                <w:szCs w:val="22"/>
                <w:shd w:val="clear" w:color="auto" w:fill="F5F5F5"/>
                <w:lang w:val="en-US"/>
              </w:rPr>
              <w:t xml:space="preserve"> </w:t>
            </w:r>
            <w:r w:rsidR="005942B3">
              <w:rPr>
                <w:rFonts w:ascii="Arial" w:hAnsi="Arial" w:cs="Arial"/>
                <w:b/>
                <w:sz w:val="22"/>
                <w:szCs w:val="22"/>
                <w:shd w:val="clear" w:color="auto" w:fill="F5F5F5"/>
                <w:lang w:val="en-US"/>
              </w:rPr>
              <w:t>(İpek)</w:t>
            </w:r>
          </w:p>
          <w:p w14:paraId="778C5E3A" w14:textId="77777777" w:rsidR="00A902FA" w:rsidRDefault="008355A6" w:rsidP="0018630E">
            <w:pPr>
              <w:spacing w:before="120" w:line="360" w:lineRule="auto"/>
              <w:jc w:val="both"/>
              <w:rPr>
                <w:rFonts w:ascii="Arial" w:hAnsi="Arial" w:cs="Arial"/>
                <w:iCs/>
                <w:sz w:val="22"/>
                <w:szCs w:val="22"/>
                <w:shd w:val="clear" w:color="auto" w:fill="F5F5F5"/>
                <w:lang w:val="en-US"/>
              </w:rPr>
            </w:pPr>
            <w:r w:rsidRPr="0068638C">
              <w:rPr>
                <w:rFonts w:ascii="Arial" w:hAnsi="Arial" w:cs="Arial"/>
                <w:i/>
                <w:sz w:val="22"/>
                <w:szCs w:val="22"/>
                <w:shd w:val="clear" w:color="auto" w:fill="F5F5F5"/>
                <w:lang w:val="en-US"/>
              </w:rPr>
              <w:t>(Indicate the foreseen differences and advantages compared to those in the market and sector)</w:t>
            </w:r>
            <w:r w:rsidR="0018630E" w:rsidRPr="0018630E">
              <w:rPr>
                <w:rFonts w:ascii="Arial" w:hAnsi="Arial" w:cs="Arial"/>
                <w:iCs/>
                <w:sz w:val="22"/>
                <w:szCs w:val="22"/>
                <w:shd w:val="clear" w:color="auto" w:fill="F5F5F5"/>
                <w:lang w:val="en-US"/>
              </w:rPr>
              <w:t>:</w:t>
            </w:r>
          </w:p>
          <w:p w14:paraId="5F07BEEB" w14:textId="77777777" w:rsidR="000035AF" w:rsidRDefault="000035AF" w:rsidP="0018630E">
            <w:pPr>
              <w:spacing w:before="120" w:line="360" w:lineRule="auto"/>
              <w:jc w:val="both"/>
              <w:rPr>
                <w:rFonts w:ascii="Arial" w:hAnsi="Arial" w:cs="Arial"/>
                <w:iCs/>
                <w:sz w:val="22"/>
                <w:szCs w:val="22"/>
                <w:shd w:val="clear" w:color="auto" w:fill="F5F5F5"/>
                <w:lang w:val="en-US"/>
              </w:rPr>
            </w:pPr>
            <w:r w:rsidRPr="000035AF">
              <w:rPr>
                <w:rFonts w:ascii="Arial" w:hAnsi="Arial" w:cs="Arial"/>
                <w:iCs/>
                <w:sz w:val="22"/>
                <w:szCs w:val="22"/>
                <w:shd w:val="clear" w:color="auto" w:fill="F5F5F5"/>
                <w:lang w:val="en-US"/>
              </w:rPr>
              <w:t xml:space="preserve">There are designs and field applications for mobile charging stations in the world. When these designs were investigated, it was stated in the literature review conducted by (Afshar et al. 2021) that the portable station developed by Volkswagen charges four electric vehicles at the same time and operates independently of the grid. While Tesla develops high-capacity mobile energy units for use in large-scale events; NIO offers mobility-oriented solutions with its mobile charging vans, which it actively uses in China. In addition, it was emphasized in the same study that mobile charging systems are classified according to their energy source, charging strategy and application purpose, and that these systems can be used as temporary energy infrastructure. In addition, the mobile system supported by solar energy developed by (Oruganti et al. 2019) has a photovoltaic capacity of 20 </w:t>
            </w:r>
            <w:proofErr w:type="spellStart"/>
            <w:r w:rsidRPr="000035AF">
              <w:rPr>
                <w:rFonts w:ascii="Arial" w:hAnsi="Arial" w:cs="Arial"/>
                <w:iCs/>
                <w:sz w:val="22"/>
                <w:szCs w:val="22"/>
                <w:shd w:val="clear" w:color="auto" w:fill="F5F5F5"/>
                <w:lang w:val="en-US"/>
              </w:rPr>
              <w:t>kWp</w:t>
            </w:r>
            <w:proofErr w:type="spellEnd"/>
            <w:r w:rsidRPr="000035AF">
              <w:rPr>
                <w:rFonts w:ascii="Arial" w:hAnsi="Arial" w:cs="Arial"/>
                <w:iCs/>
                <w:sz w:val="22"/>
                <w:szCs w:val="22"/>
                <w:shd w:val="clear" w:color="auto" w:fill="F5F5F5"/>
                <w:lang w:val="en-US"/>
              </w:rPr>
              <w:t xml:space="preserve">. Thanks to its battery integration and three-phase output, it works as a charger for electric vehicles </w:t>
            </w:r>
            <w:proofErr w:type="gramStart"/>
            <w:r w:rsidRPr="000035AF">
              <w:rPr>
                <w:rFonts w:ascii="Arial" w:hAnsi="Arial" w:cs="Arial"/>
                <w:iCs/>
                <w:sz w:val="22"/>
                <w:szCs w:val="22"/>
                <w:shd w:val="clear" w:color="auto" w:fill="F5F5F5"/>
                <w:lang w:val="en-US"/>
              </w:rPr>
              <w:t>and also</w:t>
            </w:r>
            <w:proofErr w:type="gramEnd"/>
            <w:r w:rsidRPr="000035AF">
              <w:rPr>
                <w:rFonts w:ascii="Arial" w:hAnsi="Arial" w:cs="Arial"/>
                <w:iCs/>
                <w:sz w:val="22"/>
                <w:szCs w:val="22"/>
                <w:shd w:val="clear" w:color="auto" w:fill="F5F5F5"/>
                <w:lang w:val="en-US"/>
              </w:rPr>
              <w:t xml:space="preserve"> as an energy support infrastructure. In addition, (Kashani et al. 2023) drew attention to the applicability of photovoltaic-based wireless charging systems, especially in rural and disaster areas, but emphasized that these systems are still at the prototype level. When we look at real applications, the mobile charging station we plan to develop will be able to take its place in the market in terms of having a portable and modular structure integrated with solar energy, which can operate independently of the grid. It offers a strategic complement to existing systems thanks to its capacity to provide energy in times of disaster, its ability to reach rural areas and its flexible positioning against seasonal densities. Of course, the system has some limitations: Energy production depending on the duration of sunlight, the service period depending on the battery capacity and the initial investment cost. However, these limitations can be greatly reduced with battery capacity optimization and smart management systems that provide energy efficiency. Finally, the fact that there is no clear legislation specific to mobile energy systems in Türkiye yet makes this project a pioneering and guiding initiative in this field.</w:t>
            </w:r>
          </w:p>
          <w:p w14:paraId="47343448" w14:textId="77777777" w:rsidR="00BE0CB1" w:rsidRDefault="00BE0CB1" w:rsidP="0018630E">
            <w:pPr>
              <w:spacing w:before="120" w:line="360" w:lineRule="auto"/>
              <w:jc w:val="both"/>
              <w:rPr>
                <w:rFonts w:ascii="Arial" w:hAnsi="Arial" w:cs="Arial"/>
                <w:iCs/>
                <w:sz w:val="22"/>
                <w:szCs w:val="22"/>
                <w:shd w:val="clear" w:color="auto" w:fill="F5F5F5"/>
                <w:lang w:val="en-US"/>
              </w:rPr>
            </w:pPr>
            <w:r w:rsidRPr="00BE0CB1">
              <w:rPr>
                <w:rFonts w:ascii="Arial" w:hAnsi="Arial" w:cs="Arial"/>
                <w:iCs/>
                <w:sz w:val="22"/>
                <w:szCs w:val="22"/>
                <w:shd w:val="clear" w:color="auto" w:fill="F5F5F5"/>
                <w:lang w:val="en-US"/>
              </w:rPr>
              <w:t>References:</w:t>
            </w:r>
          </w:p>
          <w:p w14:paraId="38C6921D" w14:textId="77777777" w:rsidR="00BE0CB1" w:rsidRPr="00931A57" w:rsidRDefault="00BE0CB1" w:rsidP="00BE0CB1">
            <w:pPr>
              <w:tabs>
                <w:tab w:val="left" w:pos="1560"/>
              </w:tabs>
              <w:jc w:val="both"/>
              <w:rPr>
                <w:rFonts w:ascii="Arial" w:hAnsi="Arial" w:cs="Arial"/>
                <w:snapToGrid w:val="0"/>
                <w:sz w:val="22"/>
                <w:szCs w:val="22"/>
                <w:lang w:val="en-US"/>
              </w:rPr>
            </w:pPr>
            <w:r>
              <w:rPr>
                <w:rFonts w:ascii="Arial" w:hAnsi="Arial" w:cs="Arial"/>
                <w:snapToGrid w:val="0"/>
                <w:sz w:val="22"/>
                <w:szCs w:val="22"/>
                <w:lang w:val="en-US"/>
              </w:rPr>
              <w:lastRenderedPageBreak/>
              <w:t xml:space="preserve">[2] </w:t>
            </w:r>
            <w:r w:rsidRPr="00931A57">
              <w:rPr>
                <w:rFonts w:ascii="Arial" w:hAnsi="Arial" w:cs="Arial"/>
                <w:snapToGrid w:val="0"/>
                <w:sz w:val="22"/>
                <w:szCs w:val="22"/>
                <w:lang w:val="en-US"/>
              </w:rPr>
              <w:t xml:space="preserve">Afshar, S., Macedo, P., Mohamed, F., &amp; </w:t>
            </w:r>
            <w:proofErr w:type="spellStart"/>
            <w:r w:rsidRPr="00931A57">
              <w:rPr>
                <w:rFonts w:ascii="Arial" w:hAnsi="Arial" w:cs="Arial"/>
                <w:snapToGrid w:val="0"/>
                <w:sz w:val="22"/>
                <w:szCs w:val="22"/>
                <w:lang w:val="en-US"/>
              </w:rPr>
              <w:t>Disfani</w:t>
            </w:r>
            <w:proofErr w:type="spellEnd"/>
            <w:r w:rsidRPr="00931A57">
              <w:rPr>
                <w:rFonts w:ascii="Arial" w:hAnsi="Arial" w:cs="Arial"/>
                <w:snapToGrid w:val="0"/>
                <w:sz w:val="22"/>
                <w:szCs w:val="22"/>
                <w:lang w:val="en-US"/>
              </w:rPr>
              <w:t xml:space="preserve">, V. (2021). </w:t>
            </w:r>
            <w:r w:rsidRPr="00931A57">
              <w:rPr>
                <w:rFonts w:ascii="Arial" w:hAnsi="Arial" w:cs="Arial"/>
                <w:i/>
                <w:iCs/>
                <w:snapToGrid w:val="0"/>
                <w:sz w:val="22"/>
                <w:szCs w:val="22"/>
                <w:lang w:val="en-US"/>
              </w:rPr>
              <w:t>Mobile charging stations for electric vehicles—A review</w:t>
            </w:r>
            <w:r w:rsidRPr="00931A57">
              <w:rPr>
                <w:rFonts w:ascii="Arial" w:hAnsi="Arial" w:cs="Arial"/>
                <w:snapToGrid w:val="0"/>
                <w:sz w:val="22"/>
                <w:szCs w:val="22"/>
                <w:lang w:val="en-US"/>
              </w:rPr>
              <w:t xml:space="preserve">. Renewable and Sustainable Energy Reviews, 152, 111654. </w:t>
            </w:r>
            <w:hyperlink r:id="rId19" w:tgtFrame="_new" w:history="1">
              <w:r w:rsidRPr="00931A57">
                <w:rPr>
                  <w:rStyle w:val="Kpr"/>
                  <w:rFonts w:ascii="Arial" w:hAnsi="Arial" w:cs="Arial"/>
                  <w:snapToGrid w:val="0"/>
                  <w:lang w:val="en-US"/>
                </w:rPr>
                <w:t>https://doi.org/10.1016/j.rser.2021.111654</w:t>
              </w:r>
            </w:hyperlink>
          </w:p>
          <w:p w14:paraId="34E021DA" w14:textId="77777777" w:rsidR="00BE0CB1" w:rsidRPr="00931A57" w:rsidRDefault="00BE0CB1" w:rsidP="00BE0CB1">
            <w:pPr>
              <w:tabs>
                <w:tab w:val="left" w:pos="1560"/>
              </w:tabs>
              <w:jc w:val="both"/>
              <w:rPr>
                <w:rFonts w:ascii="Arial" w:hAnsi="Arial" w:cs="Arial"/>
                <w:snapToGrid w:val="0"/>
                <w:sz w:val="22"/>
                <w:szCs w:val="22"/>
                <w:lang w:val="en-US"/>
              </w:rPr>
            </w:pPr>
            <w:r>
              <w:rPr>
                <w:rFonts w:ascii="Arial" w:hAnsi="Arial" w:cs="Arial"/>
                <w:snapToGrid w:val="0"/>
                <w:sz w:val="22"/>
                <w:szCs w:val="22"/>
                <w:lang w:val="en-US"/>
              </w:rPr>
              <w:t xml:space="preserve">[3] </w:t>
            </w:r>
            <w:r w:rsidRPr="004B6B82">
              <w:rPr>
                <w:rFonts w:ascii="Arial" w:hAnsi="Arial" w:cs="Arial"/>
                <w:snapToGrid w:val="0"/>
                <w:sz w:val="22"/>
                <w:szCs w:val="22"/>
              </w:rPr>
              <w:t xml:space="preserve">Oruganti, K. S. P., </w:t>
            </w:r>
            <w:proofErr w:type="spellStart"/>
            <w:r w:rsidRPr="004B6B82">
              <w:rPr>
                <w:rFonts w:ascii="Arial" w:hAnsi="Arial" w:cs="Arial"/>
                <w:snapToGrid w:val="0"/>
                <w:sz w:val="22"/>
                <w:szCs w:val="22"/>
              </w:rPr>
              <w:t>Vaithilingam</w:t>
            </w:r>
            <w:proofErr w:type="spellEnd"/>
            <w:r w:rsidRPr="004B6B82">
              <w:rPr>
                <w:rFonts w:ascii="Arial" w:hAnsi="Arial" w:cs="Arial"/>
                <w:snapToGrid w:val="0"/>
                <w:sz w:val="22"/>
                <w:szCs w:val="22"/>
              </w:rPr>
              <w:t xml:space="preserve">, C. A., Rajendran, G., &amp; A., R. (2019). </w:t>
            </w:r>
            <w:r w:rsidRPr="004B6B82">
              <w:rPr>
                <w:rFonts w:ascii="Arial" w:hAnsi="Arial" w:cs="Arial"/>
                <w:i/>
                <w:iCs/>
                <w:snapToGrid w:val="0"/>
                <w:sz w:val="22"/>
                <w:szCs w:val="22"/>
              </w:rPr>
              <w:t>Design and sizing of mobile solar photovoltaic power plant to support rapid charging for electric vehicles</w:t>
            </w:r>
            <w:r w:rsidRPr="004B6B82">
              <w:rPr>
                <w:rFonts w:ascii="Arial" w:hAnsi="Arial" w:cs="Arial"/>
                <w:snapToGrid w:val="0"/>
                <w:sz w:val="22"/>
                <w:szCs w:val="22"/>
              </w:rPr>
              <w:t xml:space="preserve">. Energies, 12(18), 3579. </w:t>
            </w:r>
            <w:hyperlink r:id="rId20" w:tgtFrame="_new" w:history="1">
              <w:r w:rsidRPr="004B6B82">
                <w:rPr>
                  <w:rStyle w:val="Kpr"/>
                  <w:rFonts w:ascii="Arial" w:hAnsi="Arial" w:cs="Arial"/>
                  <w:snapToGrid w:val="0"/>
                </w:rPr>
                <w:t>https://doi.org/10.3390/en12183579</w:t>
              </w:r>
            </w:hyperlink>
          </w:p>
          <w:p w14:paraId="157F6E55" w14:textId="77777777" w:rsidR="00BE0CB1" w:rsidRPr="00647AC7" w:rsidRDefault="00BE0CB1" w:rsidP="00BE0CB1">
            <w:pPr>
              <w:tabs>
                <w:tab w:val="left" w:pos="1560"/>
              </w:tabs>
              <w:jc w:val="both"/>
              <w:rPr>
                <w:rFonts w:ascii="Arial" w:hAnsi="Arial" w:cs="Arial"/>
                <w:snapToGrid w:val="0"/>
                <w:sz w:val="22"/>
                <w:szCs w:val="22"/>
                <w:lang w:val="en-US"/>
              </w:rPr>
            </w:pPr>
            <w:r>
              <w:rPr>
                <w:rFonts w:ascii="Arial" w:hAnsi="Arial" w:cs="Arial"/>
                <w:snapToGrid w:val="0"/>
                <w:sz w:val="22"/>
                <w:szCs w:val="22"/>
                <w:lang w:val="en-US"/>
              </w:rPr>
              <w:t xml:space="preserve">[4] </w:t>
            </w:r>
            <w:r w:rsidRPr="007D35D6">
              <w:rPr>
                <w:rFonts w:ascii="Arial" w:hAnsi="Arial" w:cs="Arial"/>
                <w:snapToGrid w:val="0"/>
                <w:sz w:val="22"/>
                <w:szCs w:val="22"/>
              </w:rPr>
              <w:t xml:space="preserve">Kashani, S. A., Soleimani, A., Khosravi, A., &amp; </w:t>
            </w:r>
            <w:proofErr w:type="spellStart"/>
            <w:r w:rsidRPr="007D35D6">
              <w:rPr>
                <w:rFonts w:ascii="Arial" w:hAnsi="Arial" w:cs="Arial"/>
                <w:snapToGrid w:val="0"/>
                <w:sz w:val="22"/>
                <w:szCs w:val="22"/>
              </w:rPr>
              <w:t>Mirsalim</w:t>
            </w:r>
            <w:proofErr w:type="spellEnd"/>
            <w:r w:rsidRPr="007D35D6">
              <w:rPr>
                <w:rFonts w:ascii="Arial" w:hAnsi="Arial" w:cs="Arial"/>
                <w:snapToGrid w:val="0"/>
                <w:sz w:val="22"/>
                <w:szCs w:val="22"/>
              </w:rPr>
              <w:t xml:space="preserve">, M. (2023). </w:t>
            </w:r>
            <w:r w:rsidRPr="007D35D6">
              <w:rPr>
                <w:rFonts w:ascii="Arial" w:hAnsi="Arial" w:cs="Arial"/>
                <w:i/>
                <w:iCs/>
                <w:snapToGrid w:val="0"/>
                <w:sz w:val="22"/>
                <w:szCs w:val="22"/>
              </w:rPr>
              <w:t>State-of-the-art research on wireless charging of electric vehicles using solar energy</w:t>
            </w:r>
            <w:r w:rsidRPr="007D35D6">
              <w:rPr>
                <w:rFonts w:ascii="Arial" w:hAnsi="Arial" w:cs="Arial"/>
                <w:snapToGrid w:val="0"/>
                <w:sz w:val="22"/>
                <w:szCs w:val="22"/>
              </w:rPr>
              <w:t xml:space="preserve">. Energies, 16(1), 282. </w:t>
            </w:r>
            <w:hyperlink r:id="rId21" w:tgtFrame="_new" w:history="1">
              <w:r w:rsidRPr="007D35D6">
                <w:rPr>
                  <w:rStyle w:val="Kpr"/>
                  <w:rFonts w:ascii="Arial" w:hAnsi="Arial" w:cs="Arial"/>
                  <w:snapToGrid w:val="0"/>
                </w:rPr>
                <w:t>https://doi.org/10.3390/en16010282</w:t>
              </w:r>
            </w:hyperlink>
          </w:p>
          <w:p w14:paraId="54B866F4" w14:textId="77777777" w:rsidR="00BE0CB1" w:rsidRDefault="00BE0CB1" w:rsidP="0018630E">
            <w:pPr>
              <w:spacing w:before="120" w:line="360" w:lineRule="auto"/>
              <w:jc w:val="both"/>
              <w:rPr>
                <w:rFonts w:ascii="Arial" w:hAnsi="Arial" w:cs="Arial"/>
                <w:iCs/>
                <w:sz w:val="22"/>
                <w:szCs w:val="22"/>
                <w:shd w:val="clear" w:color="auto" w:fill="F5F5F5"/>
                <w:lang w:val="en-US"/>
              </w:rPr>
            </w:pPr>
          </w:p>
          <w:p w14:paraId="415281B2" w14:textId="77777777" w:rsidR="00D40F62" w:rsidRPr="0068638C" w:rsidRDefault="008355A6" w:rsidP="005D30CE">
            <w:pPr>
              <w:numPr>
                <w:ilvl w:val="0"/>
                <w:numId w:val="4"/>
              </w:numPr>
              <w:spacing w:before="120" w:line="360" w:lineRule="auto"/>
              <w:jc w:val="both"/>
              <w:rPr>
                <w:rFonts w:ascii="Arial" w:hAnsi="Arial" w:cs="Arial"/>
                <w:b/>
                <w:color w:val="000000"/>
                <w:sz w:val="22"/>
                <w:szCs w:val="22"/>
                <w:lang w:val="en-US"/>
              </w:rPr>
            </w:pPr>
            <w:r w:rsidRPr="2F9CB67F">
              <w:rPr>
                <w:rFonts w:ascii="Arial" w:hAnsi="Arial" w:cs="Arial"/>
                <w:b/>
                <w:bCs/>
                <w:sz w:val="22"/>
                <w:szCs w:val="22"/>
                <w:shd w:val="clear" w:color="auto" w:fill="F5F5F5"/>
                <w:lang w:val="en-US"/>
              </w:rPr>
              <w:t>Explain the original contributions of the company in the innovation activities of the project mentioned above.</w:t>
            </w:r>
            <w:r w:rsidR="005942B3">
              <w:rPr>
                <w:rFonts w:ascii="Arial" w:hAnsi="Arial" w:cs="Arial"/>
                <w:b/>
                <w:bCs/>
                <w:sz w:val="22"/>
                <w:szCs w:val="22"/>
                <w:shd w:val="clear" w:color="auto" w:fill="F5F5F5"/>
                <w:lang w:val="en-US"/>
              </w:rPr>
              <w:t xml:space="preserve"> (Yener)</w:t>
            </w:r>
          </w:p>
          <w:p w14:paraId="15466874" w14:textId="77777777" w:rsidR="00985BB8" w:rsidRPr="00985BB8" w:rsidRDefault="00985BB8" w:rsidP="00985BB8">
            <w:pPr>
              <w:spacing w:before="120"/>
              <w:jc w:val="both"/>
              <w:rPr>
                <w:rFonts w:ascii="Arial" w:hAnsi="Arial" w:cs="Arial"/>
                <w:color w:val="000000"/>
                <w:sz w:val="22"/>
                <w:szCs w:val="22"/>
                <w:lang w:val="en-GB"/>
              </w:rPr>
            </w:pPr>
            <w:r w:rsidRPr="00985BB8">
              <w:rPr>
                <w:rFonts w:ascii="Arial" w:hAnsi="Arial" w:cs="Arial"/>
                <w:color w:val="000000"/>
                <w:sz w:val="22"/>
                <w:szCs w:val="22"/>
                <w:lang w:val="en-GB"/>
              </w:rPr>
              <w:t xml:space="preserve">Our company's contributions to the mobile electric vehicle charging station are unique, strategic, and multi-dimensional. First, </w:t>
            </w:r>
            <w:r w:rsidR="00FD2B36">
              <w:rPr>
                <w:rFonts w:ascii="Arial" w:hAnsi="Arial" w:cs="Arial"/>
                <w:color w:val="000000"/>
                <w:sz w:val="22"/>
                <w:szCs w:val="22"/>
                <w:lang w:val="en-GB"/>
              </w:rPr>
              <w:t xml:space="preserve">our </w:t>
            </w:r>
            <w:r w:rsidRPr="00985BB8">
              <w:rPr>
                <w:rFonts w:ascii="Arial" w:hAnsi="Arial" w:cs="Arial"/>
                <w:color w:val="000000"/>
                <w:sz w:val="22"/>
                <w:szCs w:val="22"/>
                <w:lang w:val="en-GB"/>
              </w:rPr>
              <w:t>strong investor network will ensure the financial sustainability of the project. The "Smart Energy Management" software we are currently developing can also be directly integrated into this project.</w:t>
            </w:r>
            <w:r w:rsidR="000B575A">
              <w:rPr>
                <w:rFonts w:ascii="Arial" w:hAnsi="Arial" w:cs="Arial"/>
                <w:color w:val="000000"/>
                <w:sz w:val="22"/>
                <w:szCs w:val="22"/>
                <w:lang w:val="en-GB"/>
              </w:rPr>
              <w:t xml:space="preserve"> </w:t>
            </w:r>
            <w:r w:rsidRPr="00985BB8">
              <w:rPr>
                <w:rFonts w:ascii="Arial" w:hAnsi="Arial" w:cs="Arial"/>
                <w:color w:val="000000"/>
                <w:sz w:val="22"/>
                <w:szCs w:val="22"/>
                <w:lang w:val="en-GB"/>
              </w:rPr>
              <w:t xml:space="preserve">Our R&amp;D team has five years of experience in electric mobility and renewable energy. Thanks to our active collaborations with leading technical universities in Turkey, we </w:t>
            </w:r>
            <w:proofErr w:type="gramStart"/>
            <w:r w:rsidRPr="00985BB8">
              <w:rPr>
                <w:rFonts w:ascii="Arial" w:hAnsi="Arial" w:cs="Arial"/>
                <w:color w:val="000000"/>
                <w:sz w:val="22"/>
                <w:szCs w:val="22"/>
                <w:lang w:val="en-GB"/>
              </w:rPr>
              <w:t>are capable of offering</w:t>
            </w:r>
            <w:proofErr w:type="gramEnd"/>
            <w:r w:rsidRPr="00985BB8">
              <w:rPr>
                <w:rFonts w:ascii="Arial" w:hAnsi="Arial" w:cs="Arial"/>
                <w:color w:val="000000"/>
                <w:sz w:val="22"/>
                <w:szCs w:val="22"/>
                <w:lang w:val="en-GB"/>
              </w:rPr>
              <w:t xml:space="preserve"> advanced technology solutions.</w:t>
            </w:r>
          </w:p>
          <w:p w14:paraId="4921D500" w14:textId="77777777" w:rsidR="00985BB8" w:rsidRPr="00985BB8" w:rsidRDefault="00985BB8" w:rsidP="00985BB8">
            <w:pPr>
              <w:spacing w:before="120"/>
              <w:jc w:val="both"/>
              <w:rPr>
                <w:rFonts w:ascii="Arial" w:hAnsi="Arial" w:cs="Arial"/>
                <w:color w:val="000000"/>
                <w:sz w:val="22"/>
                <w:szCs w:val="22"/>
                <w:lang w:val="en-GB"/>
              </w:rPr>
            </w:pPr>
            <w:r w:rsidRPr="00985BB8">
              <w:rPr>
                <w:rFonts w:ascii="Arial" w:hAnsi="Arial" w:cs="Arial"/>
                <w:color w:val="000000"/>
                <w:sz w:val="22"/>
                <w:szCs w:val="22"/>
                <w:lang w:val="en-GB"/>
              </w:rPr>
              <w:t xml:space="preserve">We also have partnerships in smart city projects with three major municipalities. In addition, our strategic cooperation with one of Turkey's largest electric </w:t>
            </w:r>
            <w:proofErr w:type="gramStart"/>
            <w:r w:rsidRPr="00985BB8">
              <w:rPr>
                <w:rFonts w:ascii="Arial" w:hAnsi="Arial" w:cs="Arial"/>
                <w:color w:val="000000"/>
                <w:sz w:val="22"/>
                <w:szCs w:val="22"/>
                <w:lang w:val="en-GB"/>
              </w:rPr>
              <w:t>vehicle</w:t>
            </w:r>
            <w:proofErr w:type="gramEnd"/>
            <w:r w:rsidRPr="00985BB8">
              <w:rPr>
                <w:rFonts w:ascii="Arial" w:hAnsi="Arial" w:cs="Arial"/>
                <w:color w:val="000000"/>
                <w:sz w:val="22"/>
                <w:szCs w:val="22"/>
                <w:lang w:val="en-GB"/>
              </w:rPr>
              <w:t xml:space="preserve"> charging network operators will allow us to deploy mobile stations quickly and improve user experience.</w:t>
            </w:r>
            <w:r w:rsidR="00EC46B2">
              <w:rPr>
                <w:rFonts w:ascii="Arial" w:hAnsi="Arial" w:cs="Arial"/>
                <w:color w:val="000000"/>
                <w:sz w:val="22"/>
                <w:szCs w:val="22"/>
                <w:lang w:val="en-GB"/>
              </w:rPr>
              <w:t xml:space="preserve"> </w:t>
            </w:r>
            <w:r w:rsidRPr="00985BB8">
              <w:rPr>
                <w:rFonts w:ascii="Arial" w:hAnsi="Arial" w:cs="Arial"/>
                <w:color w:val="000000"/>
                <w:sz w:val="22"/>
                <w:szCs w:val="22"/>
                <w:lang w:val="en-GB"/>
              </w:rPr>
              <w:t>Our current production facility can reduce prototype development time by 30% through its assembly line. We also have service points in seven provinces across Turkey, which can manage maintenance and operational support efficiently.</w:t>
            </w:r>
            <w:r w:rsidR="00EC46B2">
              <w:rPr>
                <w:rFonts w:ascii="Arial" w:hAnsi="Arial" w:cs="Arial"/>
                <w:color w:val="000000"/>
                <w:sz w:val="22"/>
                <w:szCs w:val="22"/>
                <w:lang w:val="en-GB"/>
              </w:rPr>
              <w:t xml:space="preserve"> </w:t>
            </w:r>
            <w:r w:rsidRPr="00985BB8">
              <w:rPr>
                <w:rFonts w:ascii="Arial" w:hAnsi="Arial" w:cs="Arial"/>
                <w:color w:val="000000"/>
                <w:sz w:val="22"/>
                <w:szCs w:val="22"/>
                <w:lang w:val="en-GB"/>
              </w:rPr>
              <w:t>We can supply 60% of our electronic components from local suppliers. This lowers supply chain risks and supports the project's goal of localization.</w:t>
            </w:r>
          </w:p>
          <w:p w14:paraId="31F536F2" w14:textId="77777777" w:rsidR="00985BB8" w:rsidRPr="00985BB8" w:rsidRDefault="00985BB8" w:rsidP="00985BB8">
            <w:pPr>
              <w:spacing w:before="120"/>
              <w:jc w:val="both"/>
              <w:rPr>
                <w:rFonts w:ascii="Arial" w:hAnsi="Arial" w:cs="Arial"/>
                <w:color w:val="000000"/>
                <w:sz w:val="22"/>
                <w:szCs w:val="22"/>
                <w:lang w:val="en-GB"/>
              </w:rPr>
            </w:pPr>
            <w:r w:rsidRPr="00985BB8">
              <w:rPr>
                <w:rFonts w:ascii="Arial" w:hAnsi="Arial" w:cs="Arial"/>
                <w:color w:val="000000"/>
                <w:sz w:val="22"/>
                <w:szCs w:val="22"/>
                <w:lang w:val="en-GB"/>
              </w:rPr>
              <w:t>In terms of marketing, we have a digital platform that directly reaches over 50,000 electric vehicle users. We also have a wide data pool about users’ driving and charging habits. This will help us introduce the solution quickly and place it in the right locations.</w:t>
            </w:r>
            <w:r w:rsidR="00EC46B2">
              <w:rPr>
                <w:rFonts w:ascii="Arial" w:hAnsi="Arial" w:cs="Arial"/>
                <w:color w:val="000000"/>
                <w:sz w:val="22"/>
                <w:szCs w:val="22"/>
                <w:lang w:val="en-GB"/>
              </w:rPr>
              <w:t xml:space="preserve"> </w:t>
            </w:r>
            <w:r w:rsidRPr="00985BB8">
              <w:rPr>
                <w:rFonts w:ascii="Arial" w:hAnsi="Arial" w:cs="Arial"/>
                <w:color w:val="000000"/>
                <w:sz w:val="22"/>
                <w:szCs w:val="22"/>
                <w:lang w:val="en-GB"/>
              </w:rPr>
              <w:t>We see this project as a strategic part of our company’s 2030 carbon-neutral goal. By ensuring that our systems are compatible with second-life battery technologies, we also contribute to the circular economy.</w:t>
            </w:r>
          </w:p>
          <w:p w14:paraId="2749A281" w14:textId="77777777" w:rsidR="00150CE0" w:rsidRPr="00CD5398" w:rsidRDefault="00985BB8" w:rsidP="00CD5398">
            <w:pPr>
              <w:spacing w:before="120"/>
              <w:jc w:val="both"/>
              <w:rPr>
                <w:rFonts w:ascii="Arial" w:hAnsi="Arial" w:cs="Arial"/>
                <w:color w:val="000000"/>
                <w:sz w:val="22"/>
                <w:szCs w:val="22"/>
                <w:lang w:val="en-GB"/>
              </w:rPr>
            </w:pPr>
            <w:r w:rsidRPr="00985BB8">
              <w:rPr>
                <w:rFonts w:ascii="Arial" w:hAnsi="Arial" w:cs="Arial"/>
                <w:color w:val="000000"/>
                <w:sz w:val="22"/>
                <w:szCs w:val="22"/>
                <w:lang w:val="en-GB"/>
              </w:rPr>
              <w:t>Most importantly, through our existing collaboration with AFAD, we will be able to deploy mobile charging stations quickly during disaster scenarios. In this way, we aim to provide a solution that also brings social benefit.</w:t>
            </w:r>
          </w:p>
        </w:tc>
      </w:tr>
    </w:tbl>
    <w:p w14:paraId="4DA40F41" w14:textId="77777777" w:rsidR="008A5252" w:rsidRPr="0068638C" w:rsidRDefault="008A5252" w:rsidP="00FA034C">
      <w:pPr>
        <w:jc w:val="both"/>
        <w:rPr>
          <w:rFonts w:ascii="Arial" w:hAnsi="Arial" w:cs="Arial"/>
          <w:sz w:val="22"/>
          <w:szCs w:val="22"/>
          <w:lang w:val="en-US"/>
        </w:rPr>
      </w:pPr>
    </w:p>
    <w:p w14:paraId="29EA1A0A" w14:textId="77777777" w:rsidR="00C04DDE" w:rsidRPr="0068638C" w:rsidRDefault="00C04DDE" w:rsidP="00FA034C">
      <w:pPr>
        <w:jc w:val="both"/>
        <w:rPr>
          <w:rFonts w:ascii="Arial" w:hAnsi="Arial" w:cs="Arial"/>
          <w:sz w:val="22"/>
          <w:szCs w:val="22"/>
          <w:lang w:val="en-US"/>
        </w:rPr>
      </w:pPr>
    </w:p>
    <w:p w14:paraId="14F5BAEA" w14:textId="77777777" w:rsidR="00C04DDE" w:rsidRPr="0068638C" w:rsidRDefault="00C04DDE" w:rsidP="00FA034C">
      <w:pPr>
        <w:jc w:val="both"/>
        <w:rPr>
          <w:rFonts w:ascii="Arial" w:hAnsi="Arial" w:cs="Arial"/>
          <w:sz w:val="22"/>
          <w:szCs w:val="22"/>
          <w:lang w:val="en-US"/>
        </w:rPr>
      </w:pPr>
    </w:p>
    <w:p w14:paraId="32106F36" w14:textId="77777777" w:rsidR="00970C03" w:rsidRPr="0068638C" w:rsidRDefault="00970C03" w:rsidP="00FA034C">
      <w:pPr>
        <w:jc w:val="both"/>
        <w:rPr>
          <w:rFonts w:ascii="Arial" w:hAnsi="Arial" w:cs="Arial"/>
          <w:sz w:val="22"/>
          <w:szCs w:val="22"/>
          <w:lang w:val="en-US"/>
        </w:rPr>
      </w:pPr>
    </w:p>
    <w:p w14:paraId="3B873A0B" w14:textId="77777777" w:rsidR="000D0D7E" w:rsidRPr="0068638C" w:rsidRDefault="008355A6" w:rsidP="00D85254">
      <w:pPr>
        <w:pStyle w:val="Balk1"/>
        <w:pBdr>
          <w:top w:val="double" w:sz="4" w:space="1" w:color="auto"/>
          <w:left w:val="double" w:sz="4" w:space="4" w:color="auto"/>
          <w:bottom w:val="double" w:sz="4" w:space="1" w:color="auto"/>
          <w:right w:val="double" w:sz="4" w:space="4" w:color="auto"/>
        </w:pBdr>
        <w:rPr>
          <w:rFonts w:ascii="Arial" w:hAnsi="Arial" w:cs="Arial"/>
          <w:bCs/>
          <w:i w:val="0"/>
          <w:iCs/>
          <w:sz w:val="24"/>
          <w:szCs w:val="24"/>
          <w:lang w:val="en-US"/>
        </w:rPr>
      </w:pPr>
      <w:bookmarkStart w:id="14" w:name="_Toc118537628"/>
      <w:bookmarkStart w:id="15" w:name="_Toc149037847"/>
      <w:bookmarkStart w:id="16" w:name="_Toc197901426"/>
      <w:r w:rsidRPr="0068638C">
        <w:rPr>
          <w:rFonts w:ascii="Arial" w:hAnsi="Arial" w:cs="Arial"/>
          <w:bCs/>
          <w:i w:val="0"/>
          <w:iCs/>
          <w:sz w:val="24"/>
          <w:szCs w:val="24"/>
          <w:lang w:val="en-US"/>
        </w:rPr>
        <w:t>SECTION</w:t>
      </w:r>
      <w:r w:rsidR="000D0D7E" w:rsidRPr="0068638C">
        <w:rPr>
          <w:rFonts w:ascii="Arial" w:hAnsi="Arial" w:cs="Arial"/>
          <w:bCs/>
          <w:i w:val="0"/>
          <w:iCs/>
          <w:sz w:val="24"/>
          <w:szCs w:val="24"/>
          <w:lang w:val="en-US"/>
        </w:rPr>
        <w:t xml:space="preserve"> C – PROJE</w:t>
      </w:r>
      <w:r w:rsidRPr="0068638C">
        <w:rPr>
          <w:rFonts w:ascii="Arial" w:hAnsi="Arial" w:cs="Arial"/>
          <w:bCs/>
          <w:i w:val="0"/>
          <w:iCs/>
          <w:sz w:val="24"/>
          <w:szCs w:val="24"/>
          <w:lang w:val="en-US"/>
        </w:rPr>
        <w:t xml:space="preserve">CT PLAN and COMPANY </w:t>
      </w:r>
      <w:r w:rsidR="00EB6E40" w:rsidRPr="0068638C">
        <w:rPr>
          <w:rFonts w:ascii="Arial" w:hAnsi="Arial" w:cs="Arial"/>
          <w:bCs/>
          <w:i w:val="0"/>
          <w:iCs/>
          <w:sz w:val="24"/>
          <w:szCs w:val="24"/>
          <w:lang w:val="en-US"/>
        </w:rPr>
        <w:t>INFRASTRUCTURE</w:t>
      </w:r>
      <w:bookmarkEnd w:id="14"/>
      <w:bookmarkEnd w:id="15"/>
      <w:bookmarkEnd w:id="16"/>
    </w:p>
    <w:p w14:paraId="4DCA8027" w14:textId="77777777" w:rsidR="00477D71" w:rsidRPr="0068638C" w:rsidRDefault="00477D71" w:rsidP="00FA034C">
      <w:pPr>
        <w:jc w:val="both"/>
        <w:rPr>
          <w:rFonts w:ascii="Arial" w:hAnsi="Arial" w:cs="Arial"/>
          <w:sz w:val="22"/>
          <w:szCs w:val="22"/>
          <w:lang w:val="en-US"/>
        </w:rPr>
      </w:pPr>
    </w:p>
    <w:p w14:paraId="6CA32EEF" w14:textId="77777777" w:rsidR="007C0B00" w:rsidRPr="0068638C" w:rsidRDefault="007C0B00" w:rsidP="00FA034C">
      <w:pPr>
        <w:jc w:val="both"/>
        <w:rPr>
          <w:rFonts w:ascii="Arial" w:hAnsi="Arial" w:cs="Arial"/>
          <w:b/>
          <w:sz w:val="22"/>
          <w:szCs w:val="22"/>
          <w:lang w:val="en-US"/>
        </w:rPr>
      </w:pPr>
      <w:r w:rsidRPr="0068638C">
        <w:rPr>
          <w:rFonts w:ascii="Arial" w:hAnsi="Arial" w:cs="Arial"/>
          <w:b/>
          <w:sz w:val="22"/>
          <w:szCs w:val="22"/>
          <w:lang w:val="en-US"/>
        </w:rPr>
        <w:t>C.1-</w:t>
      </w:r>
      <w:r w:rsidR="00EA5B1E">
        <w:rPr>
          <w:rFonts w:ascii="Arial" w:hAnsi="Arial" w:cs="Arial"/>
          <w:b/>
          <w:sz w:val="22"/>
          <w:szCs w:val="22"/>
          <w:lang w:val="en-US"/>
        </w:rPr>
        <w:t xml:space="preserve"> </w:t>
      </w:r>
      <w:r w:rsidR="00E0061E" w:rsidRPr="0068638C">
        <w:rPr>
          <w:rFonts w:ascii="Arial" w:hAnsi="Arial" w:cs="Arial"/>
          <w:b/>
          <w:sz w:val="22"/>
          <w:szCs w:val="22"/>
          <w:lang w:val="en-US"/>
        </w:rPr>
        <w:t>WORK PLAN</w:t>
      </w:r>
    </w:p>
    <w:p w14:paraId="4B4C6DB3" w14:textId="77777777" w:rsidR="003001AA" w:rsidRPr="0068638C" w:rsidRDefault="003001AA" w:rsidP="00AE6247">
      <w:pPr>
        <w:pStyle w:val="Balk2"/>
        <w:rPr>
          <w:rFonts w:ascii="Arial" w:hAnsi="Arial" w:cs="Arial"/>
          <w:i w:val="0"/>
          <w:sz w:val="22"/>
          <w:szCs w:val="22"/>
          <w:lang w:val="en-US"/>
        </w:rPr>
      </w:pPr>
      <w:bookmarkStart w:id="17" w:name="_Toc149037848"/>
      <w:bookmarkStart w:id="18" w:name="_Toc197901427"/>
      <w:bookmarkStart w:id="19" w:name="_Toc118537630"/>
      <w:r w:rsidRPr="0068638C">
        <w:rPr>
          <w:rFonts w:ascii="Arial" w:hAnsi="Arial" w:cs="Arial"/>
          <w:i w:val="0"/>
          <w:sz w:val="22"/>
          <w:szCs w:val="22"/>
          <w:lang w:val="en-US"/>
        </w:rPr>
        <w:t>C.1</w:t>
      </w:r>
      <w:r w:rsidR="00D61C8D" w:rsidRPr="0068638C">
        <w:rPr>
          <w:rFonts w:ascii="Arial" w:hAnsi="Arial" w:cs="Arial"/>
          <w:i w:val="0"/>
          <w:sz w:val="22"/>
          <w:szCs w:val="22"/>
          <w:lang w:val="en-US"/>
        </w:rPr>
        <w:t>.1</w:t>
      </w:r>
      <w:r w:rsidRPr="0068638C">
        <w:rPr>
          <w:rFonts w:ascii="Arial" w:hAnsi="Arial" w:cs="Arial"/>
          <w:i w:val="0"/>
          <w:sz w:val="22"/>
          <w:szCs w:val="22"/>
          <w:lang w:val="en-US"/>
        </w:rPr>
        <w:t>-</w:t>
      </w:r>
      <w:r w:rsidR="00EA5B1E">
        <w:rPr>
          <w:rFonts w:ascii="Arial" w:hAnsi="Arial" w:cs="Arial"/>
          <w:i w:val="0"/>
          <w:sz w:val="22"/>
          <w:szCs w:val="22"/>
          <w:lang w:val="en-US"/>
        </w:rPr>
        <w:t xml:space="preserve"> </w:t>
      </w:r>
      <w:r w:rsidR="00E0061E" w:rsidRPr="0068638C">
        <w:rPr>
          <w:rFonts w:ascii="Arial" w:hAnsi="Arial" w:cs="Arial"/>
          <w:i w:val="0"/>
          <w:sz w:val="22"/>
          <w:szCs w:val="22"/>
          <w:lang w:val="en-US"/>
        </w:rPr>
        <w:t>WORK-TIME BAR CHART</w:t>
      </w:r>
      <w:bookmarkEnd w:id="17"/>
      <w:bookmarkEnd w:id="18"/>
    </w:p>
    <w:p w14:paraId="4E195500" w14:textId="77777777" w:rsidR="00C04DDE" w:rsidRPr="0068638C" w:rsidRDefault="00C04DDE" w:rsidP="001025A9">
      <w:pPr>
        <w:rPr>
          <w:lang w:val="en-US"/>
        </w:rPr>
        <w:sectPr w:rsidR="00C04DDE" w:rsidRPr="0068638C" w:rsidSect="00C015FE">
          <w:footnotePr>
            <w:pos w:val="beneathText"/>
          </w:footnotePr>
          <w:pgSz w:w="11905" w:h="16837"/>
          <w:pgMar w:top="1412" w:right="862" w:bottom="1009" w:left="1134" w:header="709" w:footer="709" w:gutter="0"/>
          <w:cols w:space="708"/>
          <w:titlePg/>
          <w:docGrid w:linePitch="360"/>
        </w:sectPr>
      </w:pPr>
    </w:p>
    <w:tbl>
      <w:tblPr>
        <w:tblpPr w:leftFromText="141" w:rightFromText="141" w:vertAnchor="page" w:horzAnchor="margin" w:tblpXSpec="center" w:tblpY="149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6"/>
        <w:gridCol w:w="1206"/>
        <w:gridCol w:w="1206"/>
        <w:gridCol w:w="1162"/>
        <w:gridCol w:w="376"/>
        <w:gridCol w:w="518"/>
        <w:gridCol w:w="375"/>
        <w:gridCol w:w="375"/>
        <w:gridCol w:w="375"/>
        <w:gridCol w:w="461"/>
        <w:gridCol w:w="461"/>
        <w:gridCol w:w="525"/>
        <w:gridCol w:w="387"/>
        <w:gridCol w:w="375"/>
        <w:gridCol w:w="375"/>
        <w:gridCol w:w="638"/>
        <w:gridCol w:w="7"/>
        <w:gridCol w:w="436"/>
        <w:gridCol w:w="50"/>
        <w:gridCol w:w="764"/>
        <w:gridCol w:w="551"/>
        <w:gridCol w:w="22"/>
        <w:gridCol w:w="610"/>
        <w:gridCol w:w="54"/>
        <w:gridCol w:w="748"/>
        <w:gridCol w:w="31"/>
        <w:gridCol w:w="512"/>
      </w:tblGrid>
      <w:tr w:rsidR="00E9076A" w:rsidRPr="0068638C" w14:paraId="43BC9B7A" w14:textId="48B033E5" w:rsidTr="00C2694C">
        <w:trPr>
          <w:trHeight w:val="670"/>
        </w:trPr>
        <w:tc>
          <w:tcPr>
            <w:tcW w:w="5000" w:type="pct"/>
            <w:gridSpan w:val="27"/>
          </w:tcPr>
          <w:p w14:paraId="6D3C7960" w14:textId="77777777" w:rsidR="00E9076A" w:rsidRPr="00E22D05" w:rsidRDefault="00E9076A" w:rsidP="00C2694C">
            <w:pPr>
              <w:rPr>
                <w:rFonts w:ascii="Arial" w:hAnsi="Arial" w:cs="Arial"/>
                <w:b/>
                <w:sz w:val="22"/>
                <w:szCs w:val="22"/>
                <w:lang w:val="en-US"/>
              </w:rPr>
            </w:pPr>
          </w:p>
          <w:p w14:paraId="44094F29" w14:textId="77777777" w:rsidR="00E9076A" w:rsidRPr="00E22D05" w:rsidRDefault="00E9076A" w:rsidP="00C2694C">
            <w:pPr>
              <w:rPr>
                <w:rFonts w:ascii="Arial" w:hAnsi="Arial" w:cs="Arial"/>
                <w:b/>
                <w:sz w:val="22"/>
                <w:szCs w:val="22"/>
                <w:lang w:val="en-US"/>
              </w:rPr>
            </w:pPr>
            <w:r w:rsidRPr="00E22D05">
              <w:rPr>
                <w:rFonts w:ascii="Arial" w:hAnsi="Arial" w:cs="Arial"/>
                <w:b/>
                <w:bCs/>
                <w:sz w:val="22"/>
                <w:szCs w:val="22"/>
                <w:lang w:val="en-US"/>
              </w:rPr>
              <w:t xml:space="preserve">Project </w:t>
            </w:r>
            <w:proofErr w:type="gramStart"/>
            <w:r w:rsidRPr="00E22D05">
              <w:rPr>
                <w:rFonts w:ascii="Arial" w:hAnsi="Arial" w:cs="Arial"/>
                <w:b/>
                <w:bCs/>
                <w:sz w:val="22"/>
                <w:szCs w:val="22"/>
                <w:lang w:val="en-US"/>
              </w:rPr>
              <w:t>Title :</w:t>
            </w:r>
            <w:proofErr w:type="gramEnd"/>
            <w:r w:rsidRPr="00E22D05">
              <w:rPr>
                <w:rFonts w:ascii="Arial" w:hAnsi="Arial" w:cs="Arial"/>
                <w:b/>
                <w:bCs/>
                <w:sz w:val="22"/>
                <w:szCs w:val="22"/>
                <w:lang w:val="en-US"/>
              </w:rPr>
              <w:t xml:space="preserve">  Mobil</w:t>
            </w:r>
            <w:r>
              <w:rPr>
                <w:rFonts w:ascii="Arial" w:hAnsi="Arial" w:cs="Arial"/>
                <w:b/>
                <w:bCs/>
                <w:sz w:val="22"/>
                <w:szCs w:val="22"/>
                <w:lang w:val="en-US"/>
              </w:rPr>
              <w:t>e</w:t>
            </w:r>
            <w:r w:rsidRPr="00E22D05">
              <w:rPr>
                <w:rFonts w:ascii="Arial" w:hAnsi="Arial" w:cs="Arial"/>
                <w:b/>
                <w:bCs/>
                <w:sz w:val="22"/>
                <w:szCs w:val="22"/>
                <w:lang w:val="en-US"/>
              </w:rPr>
              <w:t xml:space="preserve"> Charging Stations for Electric </w:t>
            </w:r>
            <w:proofErr w:type="gramStart"/>
            <w:r w:rsidRPr="00E22D05">
              <w:rPr>
                <w:rFonts w:ascii="Arial" w:hAnsi="Arial" w:cs="Arial"/>
                <w:b/>
                <w:bCs/>
                <w:sz w:val="22"/>
                <w:szCs w:val="22"/>
                <w:lang w:val="en-US"/>
              </w:rPr>
              <w:t xml:space="preserve">Vehicle </w:t>
            </w:r>
            <w:r>
              <w:rPr>
                <w:rFonts w:ascii="Arial" w:hAnsi="Arial" w:cs="Arial"/>
                <w:b/>
                <w:bCs/>
                <w:sz w:val="22"/>
                <w:szCs w:val="22"/>
                <w:lang w:val="en-US"/>
              </w:rPr>
              <w:t xml:space="preserve"> (</w:t>
            </w:r>
            <w:proofErr w:type="spellStart"/>
            <w:r>
              <w:rPr>
                <w:rFonts w:ascii="Arial" w:hAnsi="Arial" w:cs="Arial"/>
                <w:b/>
                <w:bCs/>
                <w:sz w:val="22"/>
                <w:szCs w:val="22"/>
                <w:lang w:val="en-US"/>
              </w:rPr>
              <w:t>Yener,İpek</w:t>
            </w:r>
            <w:proofErr w:type="spellEnd"/>
            <w:proofErr w:type="gramEnd"/>
            <w:r>
              <w:rPr>
                <w:rFonts w:ascii="Arial" w:hAnsi="Arial" w:cs="Arial"/>
                <w:b/>
                <w:bCs/>
                <w:sz w:val="22"/>
                <w:szCs w:val="22"/>
                <w:lang w:val="en-US"/>
              </w:rPr>
              <w:t>)</w:t>
            </w:r>
          </w:p>
          <w:p w14:paraId="2AC3B2DB" w14:textId="77777777" w:rsidR="00E9076A" w:rsidRPr="00E22D05" w:rsidRDefault="00E9076A" w:rsidP="00C2694C">
            <w:pPr>
              <w:rPr>
                <w:rFonts w:ascii="Arial" w:hAnsi="Arial" w:cs="Arial"/>
                <w:b/>
                <w:sz w:val="22"/>
                <w:szCs w:val="22"/>
                <w:lang w:val="en-US"/>
              </w:rPr>
            </w:pPr>
          </w:p>
        </w:tc>
      </w:tr>
      <w:tr w:rsidR="00C2694C" w:rsidRPr="0068638C" w14:paraId="5666200E" w14:textId="4FF567FC" w:rsidTr="00C2694C">
        <w:trPr>
          <w:trHeight w:val="789"/>
        </w:trPr>
        <w:tc>
          <w:tcPr>
            <w:tcW w:w="627" w:type="pct"/>
            <w:vMerge w:val="restart"/>
          </w:tcPr>
          <w:p w14:paraId="35A576A1" w14:textId="77777777" w:rsidR="00E9076A" w:rsidRDefault="00E9076A" w:rsidP="00C2694C">
            <w:pPr>
              <w:widowControl w:val="0"/>
              <w:tabs>
                <w:tab w:val="left" w:pos="374"/>
              </w:tabs>
              <w:spacing w:line="283" w:lineRule="exact"/>
              <w:jc w:val="both"/>
              <w:rPr>
                <w:rFonts w:ascii="Arial" w:hAnsi="Arial" w:cs="Arial"/>
                <w:b/>
                <w:bCs/>
                <w:iCs/>
                <w:snapToGrid w:val="0"/>
                <w:sz w:val="22"/>
                <w:szCs w:val="22"/>
                <w:lang w:val="en-US"/>
              </w:rPr>
            </w:pPr>
          </w:p>
          <w:p w14:paraId="27C4DA21" w14:textId="77777777" w:rsidR="00E9076A" w:rsidRDefault="00E9076A" w:rsidP="00C2694C">
            <w:pPr>
              <w:widowControl w:val="0"/>
              <w:tabs>
                <w:tab w:val="left" w:pos="374"/>
              </w:tabs>
              <w:spacing w:line="283" w:lineRule="exact"/>
              <w:jc w:val="both"/>
              <w:rPr>
                <w:rFonts w:ascii="Arial" w:hAnsi="Arial" w:cs="Arial"/>
                <w:b/>
                <w:bCs/>
                <w:iCs/>
                <w:snapToGrid w:val="0"/>
                <w:sz w:val="22"/>
                <w:szCs w:val="22"/>
                <w:lang w:val="en-US"/>
              </w:rPr>
            </w:pPr>
            <w:r w:rsidRPr="00EA5B1E">
              <w:rPr>
                <w:rFonts w:ascii="Arial" w:hAnsi="Arial" w:cs="Arial"/>
                <w:b/>
                <w:bCs/>
                <w:iCs/>
                <w:snapToGrid w:val="0"/>
                <w:sz w:val="22"/>
                <w:szCs w:val="22"/>
                <w:lang w:val="en-US"/>
              </w:rPr>
              <w:t>Project Phases (Responsible Personnel)</w:t>
            </w:r>
          </w:p>
          <w:p w14:paraId="45F0DD15" w14:textId="77777777" w:rsidR="00E9076A" w:rsidRPr="00EA5B1E" w:rsidRDefault="00E9076A" w:rsidP="00C2694C">
            <w:pPr>
              <w:widowControl w:val="0"/>
              <w:tabs>
                <w:tab w:val="left" w:pos="374"/>
              </w:tabs>
              <w:spacing w:line="283" w:lineRule="exact"/>
              <w:jc w:val="both"/>
              <w:rPr>
                <w:rFonts w:ascii="Arial" w:hAnsi="Arial" w:cs="Arial"/>
                <w:b/>
                <w:bCs/>
                <w:iCs/>
                <w:snapToGrid w:val="0"/>
                <w:sz w:val="22"/>
                <w:szCs w:val="22"/>
                <w:lang w:val="en-US"/>
              </w:rPr>
            </w:pPr>
          </w:p>
        </w:tc>
        <w:tc>
          <w:tcPr>
            <w:tcW w:w="419" w:type="pct"/>
            <w:vMerge w:val="restart"/>
          </w:tcPr>
          <w:p w14:paraId="445E5834" w14:textId="77777777" w:rsidR="00E9076A" w:rsidRPr="00E22D05" w:rsidRDefault="00E9076A" w:rsidP="00C2694C">
            <w:pPr>
              <w:widowControl w:val="0"/>
              <w:tabs>
                <w:tab w:val="left" w:pos="374"/>
              </w:tabs>
              <w:spacing w:line="283" w:lineRule="exact"/>
              <w:jc w:val="center"/>
              <w:rPr>
                <w:b/>
                <w:snapToGrid w:val="0"/>
                <w:sz w:val="22"/>
                <w:szCs w:val="22"/>
                <w:lang w:val="en-US"/>
              </w:rPr>
            </w:pPr>
          </w:p>
          <w:p w14:paraId="726A9A1B" w14:textId="77777777" w:rsidR="00E9076A" w:rsidRPr="00EA5B1E" w:rsidRDefault="00E9076A" w:rsidP="00C2694C">
            <w:pPr>
              <w:widowControl w:val="0"/>
              <w:tabs>
                <w:tab w:val="left" w:pos="374"/>
              </w:tabs>
              <w:spacing w:line="283" w:lineRule="exact"/>
              <w:jc w:val="center"/>
              <w:rPr>
                <w:rFonts w:ascii="Arial" w:hAnsi="Arial" w:cs="Arial"/>
                <w:b/>
                <w:bCs/>
                <w:iCs/>
                <w:snapToGrid w:val="0"/>
                <w:sz w:val="22"/>
                <w:szCs w:val="22"/>
                <w:lang w:val="en-US"/>
              </w:rPr>
            </w:pPr>
            <w:r>
              <w:rPr>
                <w:rFonts w:ascii="Arial" w:hAnsi="Arial" w:cs="Arial"/>
                <w:b/>
                <w:bCs/>
                <w:iCs/>
                <w:snapToGrid w:val="0"/>
                <w:sz w:val="22"/>
                <w:szCs w:val="22"/>
                <w:lang w:val="en-US"/>
              </w:rPr>
              <w:t>Kick-off</w:t>
            </w:r>
            <w:r w:rsidRPr="00EA5B1E">
              <w:rPr>
                <w:rFonts w:ascii="Arial" w:hAnsi="Arial" w:cs="Arial"/>
                <w:b/>
                <w:bCs/>
                <w:iCs/>
                <w:snapToGrid w:val="0"/>
                <w:sz w:val="22"/>
                <w:szCs w:val="22"/>
                <w:lang w:val="en-US"/>
              </w:rPr>
              <w:t xml:space="preserve"> Date</w:t>
            </w:r>
          </w:p>
        </w:tc>
        <w:tc>
          <w:tcPr>
            <w:tcW w:w="419" w:type="pct"/>
            <w:vMerge w:val="restart"/>
          </w:tcPr>
          <w:p w14:paraId="7EA6E821" w14:textId="77777777" w:rsidR="00E9076A" w:rsidRPr="00EA5B1E" w:rsidRDefault="00E9076A" w:rsidP="00C2694C">
            <w:pPr>
              <w:widowControl w:val="0"/>
              <w:tabs>
                <w:tab w:val="left" w:pos="374"/>
              </w:tabs>
              <w:spacing w:line="283" w:lineRule="exact"/>
              <w:jc w:val="center"/>
              <w:rPr>
                <w:rFonts w:ascii="Arial" w:hAnsi="Arial" w:cs="Arial"/>
                <w:b/>
                <w:bCs/>
                <w:iCs/>
                <w:snapToGrid w:val="0"/>
                <w:sz w:val="22"/>
                <w:szCs w:val="22"/>
                <w:lang w:val="en-US"/>
              </w:rPr>
            </w:pPr>
          </w:p>
          <w:p w14:paraId="64243099" w14:textId="77777777" w:rsidR="00E9076A" w:rsidRPr="00E22D05" w:rsidRDefault="00E9076A" w:rsidP="00C2694C">
            <w:pPr>
              <w:widowControl w:val="0"/>
              <w:tabs>
                <w:tab w:val="left" w:pos="374"/>
              </w:tabs>
              <w:spacing w:line="283" w:lineRule="exact"/>
              <w:jc w:val="center"/>
              <w:rPr>
                <w:b/>
                <w:snapToGrid w:val="0"/>
                <w:sz w:val="22"/>
                <w:szCs w:val="22"/>
                <w:lang w:val="en-US"/>
              </w:rPr>
            </w:pPr>
            <w:r>
              <w:rPr>
                <w:rFonts w:ascii="Arial" w:hAnsi="Arial" w:cs="Arial"/>
                <w:b/>
                <w:bCs/>
                <w:iCs/>
                <w:snapToGrid w:val="0"/>
                <w:sz w:val="22"/>
                <w:szCs w:val="22"/>
                <w:lang w:val="en-US"/>
              </w:rPr>
              <w:t>Due</w:t>
            </w:r>
            <w:r w:rsidRPr="00EA5B1E">
              <w:rPr>
                <w:rFonts w:ascii="Arial" w:hAnsi="Arial" w:cs="Arial"/>
                <w:b/>
                <w:bCs/>
                <w:iCs/>
                <w:snapToGrid w:val="0"/>
                <w:sz w:val="22"/>
                <w:szCs w:val="22"/>
                <w:lang w:val="en-US"/>
              </w:rPr>
              <w:t xml:space="preserve"> Date</w:t>
            </w:r>
          </w:p>
        </w:tc>
        <w:tc>
          <w:tcPr>
            <w:tcW w:w="405" w:type="pct"/>
            <w:vMerge w:val="restart"/>
          </w:tcPr>
          <w:p w14:paraId="5B694C1A" w14:textId="77777777" w:rsidR="00E9076A" w:rsidRPr="00E22D05" w:rsidRDefault="00E9076A" w:rsidP="00C2694C">
            <w:pPr>
              <w:widowControl w:val="0"/>
              <w:tabs>
                <w:tab w:val="left" w:pos="374"/>
              </w:tabs>
              <w:spacing w:line="283" w:lineRule="exact"/>
              <w:jc w:val="center"/>
              <w:rPr>
                <w:rFonts w:ascii="Arial" w:hAnsi="Arial" w:cs="Arial"/>
                <w:b/>
                <w:bCs/>
                <w:iCs/>
                <w:snapToGrid w:val="0"/>
                <w:sz w:val="22"/>
                <w:szCs w:val="22"/>
                <w:lang w:val="en-US"/>
              </w:rPr>
            </w:pPr>
          </w:p>
          <w:p w14:paraId="71995836" w14:textId="77777777" w:rsidR="00E9076A" w:rsidRPr="00EA5B1E" w:rsidRDefault="00E9076A" w:rsidP="00C2694C">
            <w:pPr>
              <w:widowControl w:val="0"/>
              <w:tabs>
                <w:tab w:val="left" w:pos="374"/>
              </w:tabs>
              <w:spacing w:line="283" w:lineRule="exact"/>
              <w:jc w:val="center"/>
              <w:rPr>
                <w:rFonts w:ascii="Arial" w:hAnsi="Arial" w:cs="Arial"/>
                <w:b/>
                <w:bCs/>
                <w:iCs/>
                <w:snapToGrid w:val="0"/>
                <w:sz w:val="22"/>
                <w:szCs w:val="22"/>
                <w:lang w:val="en-US"/>
              </w:rPr>
            </w:pPr>
            <w:r w:rsidRPr="00EA5B1E">
              <w:rPr>
                <w:rFonts w:ascii="Arial" w:hAnsi="Arial" w:cs="Arial"/>
                <w:b/>
                <w:bCs/>
                <w:iCs/>
                <w:snapToGrid w:val="0"/>
                <w:sz w:val="22"/>
                <w:szCs w:val="22"/>
                <w:lang w:val="en-US"/>
              </w:rPr>
              <w:t>Duration</w:t>
            </w:r>
            <w:r>
              <w:rPr>
                <w:rFonts w:ascii="Arial" w:hAnsi="Arial" w:cs="Arial"/>
                <w:b/>
                <w:bCs/>
                <w:iCs/>
                <w:snapToGrid w:val="0"/>
                <w:sz w:val="22"/>
                <w:szCs w:val="22"/>
                <w:lang w:val="en-US"/>
              </w:rPr>
              <w:t xml:space="preserve"> (Months)</w:t>
            </w:r>
          </w:p>
        </w:tc>
        <w:tc>
          <w:tcPr>
            <w:tcW w:w="312" w:type="pct"/>
            <w:gridSpan w:val="2"/>
            <w:tcBorders>
              <w:bottom w:val="single" w:sz="4" w:space="0" w:color="auto"/>
            </w:tcBorders>
            <w:vAlign w:val="center"/>
          </w:tcPr>
          <w:p w14:paraId="22D9F67F" w14:textId="77777777" w:rsidR="00E9076A" w:rsidRPr="00EA5B1E" w:rsidRDefault="00E9076A" w:rsidP="00C2694C">
            <w:pPr>
              <w:jc w:val="center"/>
              <w:rPr>
                <w:rFonts w:ascii="Arial" w:hAnsi="Arial" w:cs="Arial"/>
                <w:b/>
                <w:bCs/>
                <w:iCs/>
                <w:snapToGrid w:val="0"/>
                <w:sz w:val="22"/>
                <w:szCs w:val="22"/>
                <w:lang w:val="en-US"/>
              </w:rPr>
            </w:pPr>
            <w:r w:rsidRPr="00E22D05">
              <w:rPr>
                <w:rFonts w:ascii="Arial" w:hAnsi="Arial" w:cs="Arial"/>
                <w:b/>
                <w:bCs/>
                <w:iCs/>
                <w:snapToGrid w:val="0"/>
                <w:sz w:val="22"/>
                <w:szCs w:val="22"/>
                <w:lang w:val="en-US"/>
              </w:rPr>
              <w:t>2025</w:t>
            </w:r>
            <w:r w:rsidRPr="00EA5B1E">
              <w:rPr>
                <w:rFonts w:ascii="Arial" w:hAnsi="Arial" w:cs="Arial"/>
                <w:b/>
                <w:bCs/>
                <w:iCs/>
                <w:snapToGrid w:val="0"/>
                <w:sz w:val="22"/>
                <w:szCs w:val="22"/>
                <w:lang w:val="en-US"/>
              </w:rPr>
              <w:t>/1</w:t>
            </w:r>
          </w:p>
        </w:tc>
        <w:tc>
          <w:tcPr>
            <w:tcW w:w="893" w:type="pct"/>
            <w:gridSpan w:val="6"/>
            <w:tcBorders>
              <w:bottom w:val="single" w:sz="4" w:space="0" w:color="auto"/>
            </w:tcBorders>
            <w:vAlign w:val="center"/>
          </w:tcPr>
          <w:p w14:paraId="1ED228C0" w14:textId="77777777" w:rsidR="00E9076A" w:rsidRPr="00EA5B1E" w:rsidRDefault="00E9076A" w:rsidP="00C2694C">
            <w:pPr>
              <w:jc w:val="center"/>
              <w:rPr>
                <w:rFonts w:ascii="Arial" w:hAnsi="Arial" w:cs="Arial"/>
                <w:b/>
                <w:bCs/>
                <w:iCs/>
                <w:snapToGrid w:val="0"/>
                <w:sz w:val="22"/>
                <w:szCs w:val="22"/>
                <w:lang w:val="en-US"/>
              </w:rPr>
            </w:pPr>
            <w:r w:rsidRPr="00E22D05">
              <w:rPr>
                <w:rFonts w:ascii="Arial" w:hAnsi="Arial" w:cs="Arial"/>
                <w:b/>
                <w:bCs/>
                <w:iCs/>
                <w:snapToGrid w:val="0"/>
                <w:sz w:val="22"/>
                <w:szCs w:val="22"/>
                <w:lang w:val="en-US"/>
              </w:rPr>
              <w:t>2025/2</w:t>
            </w:r>
          </w:p>
        </w:tc>
        <w:tc>
          <w:tcPr>
            <w:tcW w:w="1045" w:type="pct"/>
            <w:gridSpan w:val="8"/>
            <w:tcBorders>
              <w:bottom w:val="single" w:sz="4" w:space="0" w:color="auto"/>
            </w:tcBorders>
            <w:vAlign w:val="center"/>
          </w:tcPr>
          <w:p w14:paraId="7F721394" w14:textId="77777777" w:rsidR="00E9076A" w:rsidRPr="00EA5B1E" w:rsidRDefault="00E9076A" w:rsidP="00C2694C">
            <w:pPr>
              <w:jc w:val="center"/>
              <w:rPr>
                <w:rFonts w:ascii="Arial" w:hAnsi="Arial" w:cs="Arial"/>
                <w:b/>
                <w:bCs/>
                <w:iCs/>
                <w:snapToGrid w:val="0"/>
                <w:sz w:val="22"/>
                <w:szCs w:val="22"/>
                <w:lang w:val="en-US"/>
              </w:rPr>
            </w:pPr>
            <w:r w:rsidRPr="00E22D05">
              <w:rPr>
                <w:rFonts w:ascii="Arial" w:hAnsi="Arial" w:cs="Arial"/>
                <w:b/>
                <w:bCs/>
                <w:iCs/>
                <w:snapToGrid w:val="0"/>
                <w:sz w:val="22"/>
                <w:szCs w:val="22"/>
                <w:lang w:val="en-US"/>
              </w:rPr>
              <w:t>2026</w:t>
            </w:r>
            <w:r w:rsidRPr="00EA5B1E">
              <w:rPr>
                <w:rFonts w:ascii="Arial" w:hAnsi="Arial" w:cs="Arial"/>
                <w:b/>
                <w:bCs/>
                <w:iCs/>
                <w:snapToGrid w:val="0"/>
                <w:sz w:val="22"/>
                <w:szCs w:val="22"/>
                <w:lang w:val="en-US"/>
              </w:rPr>
              <w:t>/1</w:t>
            </w:r>
          </w:p>
        </w:tc>
        <w:tc>
          <w:tcPr>
            <w:tcW w:w="880" w:type="pct"/>
            <w:gridSpan w:val="7"/>
            <w:tcBorders>
              <w:bottom w:val="single" w:sz="4" w:space="0" w:color="auto"/>
            </w:tcBorders>
            <w:vAlign w:val="center"/>
          </w:tcPr>
          <w:p w14:paraId="14A3204A" w14:textId="58BEF59E" w:rsidR="00E9076A" w:rsidRPr="08E0026E" w:rsidRDefault="00E9076A" w:rsidP="00C2694C">
            <w:pPr>
              <w:jc w:val="center"/>
              <w:rPr>
                <w:rFonts w:ascii="Arial" w:hAnsi="Arial" w:cs="Arial"/>
                <w:b/>
                <w:bCs/>
                <w:sz w:val="22"/>
                <w:szCs w:val="22"/>
                <w:lang w:val="en-US"/>
              </w:rPr>
            </w:pPr>
            <w:r w:rsidRPr="08E0026E">
              <w:rPr>
                <w:rFonts w:ascii="Arial" w:hAnsi="Arial" w:cs="Arial"/>
                <w:b/>
                <w:bCs/>
                <w:sz w:val="22"/>
                <w:szCs w:val="22"/>
                <w:lang w:val="en-US"/>
              </w:rPr>
              <w:t>2026/2</w:t>
            </w:r>
          </w:p>
        </w:tc>
      </w:tr>
      <w:tr w:rsidR="00C2694C" w:rsidRPr="0068638C" w14:paraId="1EFD9C2D" w14:textId="07244BB6" w:rsidTr="00C2694C">
        <w:trPr>
          <w:trHeight w:val="537"/>
        </w:trPr>
        <w:tc>
          <w:tcPr>
            <w:tcW w:w="627" w:type="pct"/>
            <w:vMerge/>
          </w:tcPr>
          <w:p w14:paraId="26E8ACB4" w14:textId="77777777" w:rsidR="00E9076A" w:rsidRPr="00E22D05" w:rsidRDefault="00E9076A" w:rsidP="00C2694C">
            <w:pPr>
              <w:widowControl w:val="0"/>
              <w:tabs>
                <w:tab w:val="left" w:pos="374"/>
              </w:tabs>
              <w:spacing w:line="283" w:lineRule="exact"/>
              <w:jc w:val="both"/>
              <w:rPr>
                <w:b/>
                <w:snapToGrid w:val="0"/>
                <w:sz w:val="22"/>
                <w:szCs w:val="22"/>
                <w:lang w:val="en-US"/>
              </w:rPr>
            </w:pPr>
          </w:p>
        </w:tc>
        <w:tc>
          <w:tcPr>
            <w:tcW w:w="419" w:type="pct"/>
            <w:vMerge/>
          </w:tcPr>
          <w:p w14:paraId="47363348" w14:textId="77777777" w:rsidR="00E9076A" w:rsidRPr="00E22D05" w:rsidRDefault="00E9076A" w:rsidP="00C2694C">
            <w:pPr>
              <w:widowControl w:val="0"/>
              <w:tabs>
                <w:tab w:val="left" w:pos="374"/>
              </w:tabs>
              <w:spacing w:line="283" w:lineRule="exact"/>
              <w:jc w:val="both"/>
              <w:rPr>
                <w:b/>
                <w:snapToGrid w:val="0"/>
                <w:sz w:val="22"/>
                <w:szCs w:val="22"/>
                <w:lang w:val="en-US"/>
              </w:rPr>
            </w:pPr>
          </w:p>
        </w:tc>
        <w:tc>
          <w:tcPr>
            <w:tcW w:w="419" w:type="pct"/>
            <w:vMerge/>
          </w:tcPr>
          <w:p w14:paraId="055A2C59" w14:textId="77777777" w:rsidR="00E9076A" w:rsidRPr="00E22D05" w:rsidRDefault="00E9076A" w:rsidP="00C2694C">
            <w:pPr>
              <w:widowControl w:val="0"/>
              <w:tabs>
                <w:tab w:val="left" w:pos="374"/>
              </w:tabs>
              <w:spacing w:line="283" w:lineRule="exact"/>
              <w:jc w:val="both"/>
              <w:rPr>
                <w:b/>
                <w:snapToGrid w:val="0"/>
                <w:sz w:val="22"/>
                <w:szCs w:val="22"/>
                <w:lang w:val="en-US"/>
              </w:rPr>
            </w:pPr>
          </w:p>
        </w:tc>
        <w:tc>
          <w:tcPr>
            <w:tcW w:w="405" w:type="pct"/>
            <w:vMerge/>
          </w:tcPr>
          <w:p w14:paraId="6F6407FA" w14:textId="77777777" w:rsidR="00E9076A" w:rsidRPr="00E22D05" w:rsidRDefault="00E9076A" w:rsidP="00C2694C">
            <w:pPr>
              <w:widowControl w:val="0"/>
              <w:tabs>
                <w:tab w:val="left" w:pos="374"/>
              </w:tabs>
              <w:spacing w:line="283" w:lineRule="exact"/>
              <w:jc w:val="both"/>
              <w:rPr>
                <w:b/>
                <w:snapToGrid w:val="0"/>
                <w:sz w:val="22"/>
                <w:szCs w:val="22"/>
                <w:lang w:val="en-US"/>
              </w:rPr>
            </w:pPr>
          </w:p>
        </w:tc>
        <w:tc>
          <w:tcPr>
            <w:tcW w:w="131" w:type="pct"/>
            <w:tcBorders>
              <w:bottom w:val="single" w:sz="4" w:space="0" w:color="auto"/>
            </w:tcBorders>
            <w:vAlign w:val="center"/>
          </w:tcPr>
          <w:p w14:paraId="6B93041E" w14:textId="77777777" w:rsidR="00E9076A" w:rsidRPr="00EA5B1E" w:rsidRDefault="00E9076A" w:rsidP="00C2694C">
            <w:pPr>
              <w:widowControl w:val="0"/>
              <w:tabs>
                <w:tab w:val="left" w:pos="374"/>
              </w:tabs>
              <w:jc w:val="center"/>
              <w:rPr>
                <w:rFonts w:ascii="Arial" w:hAnsi="Arial" w:cs="Arial"/>
                <w:bCs/>
                <w:iCs/>
                <w:snapToGrid w:val="0"/>
                <w:sz w:val="22"/>
                <w:szCs w:val="22"/>
                <w:lang w:val="en-US"/>
              </w:rPr>
            </w:pPr>
            <w:r w:rsidRPr="00E22D05">
              <w:rPr>
                <w:rFonts w:ascii="Arial" w:hAnsi="Arial" w:cs="Arial"/>
                <w:bCs/>
                <w:iCs/>
                <w:snapToGrid w:val="0"/>
                <w:sz w:val="22"/>
                <w:szCs w:val="22"/>
                <w:lang w:val="en-US"/>
              </w:rPr>
              <w:t>5</w:t>
            </w:r>
          </w:p>
        </w:tc>
        <w:tc>
          <w:tcPr>
            <w:tcW w:w="181" w:type="pct"/>
            <w:tcBorders>
              <w:bottom w:val="single" w:sz="4" w:space="0" w:color="auto"/>
            </w:tcBorders>
            <w:vAlign w:val="center"/>
          </w:tcPr>
          <w:p w14:paraId="0211EE4F" w14:textId="77777777" w:rsidR="00E9076A" w:rsidRPr="00EA5B1E" w:rsidRDefault="00E9076A" w:rsidP="00C2694C">
            <w:pPr>
              <w:widowControl w:val="0"/>
              <w:tabs>
                <w:tab w:val="left" w:pos="374"/>
              </w:tabs>
              <w:jc w:val="center"/>
              <w:rPr>
                <w:rFonts w:ascii="Arial" w:hAnsi="Arial" w:cs="Arial"/>
                <w:bCs/>
                <w:iCs/>
                <w:snapToGrid w:val="0"/>
                <w:sz w:val="22"/>
                <w:szCs w:val="22"/>
                <w:lang w:val="en-US"/>
              </w:rPr>
            </w:pPr>
            <w:r w:rsidRPr="00E22D05">
              <w:rPr>
                <w:rFonts w:ascii="Arial" w:hAnsi="Arial" w:cs="Arial"/>
                <w:bCs/>
                <w:iCs/>
                <w:snapToGrid w:val="0"/>
                <w:sz w:val="22"/>
                <w:szCs w:val="22"/>
                <w:lang w:val="en-US"/>
              </w:rPr>
              <w:t>6</w:t>
            </w:r>
          </w:p>
        </w:tc>
        <w:tc>
          <w:tcPr>
            <w:tcW w:w="130" w:type="pct"/>
            <w:tcBorders>
              <w:bottom w:val="single" w:sz="4" w:space="0" w:color="auto"/>
            </w:tcBorders>
            <w:vAlign w:val="center"/>
          </w:tcPr>
          <w:p w14:paraId="04F00679" w14:textId="77777777" w:rsidR="00E9076A" w:rsidRPr="00EA5B1E" w:rsidRDefault="00E9076A" w:rsidP="00C2694C">
            <w:pPr>
              <w:widowControl w:val="0"/>
              <w:tabs>
                <w:tab w:val="left" w:pos="374"/>
              </w:tabs>
              <w:jc w:val="center"/>
              <w:rPr>
                <w:rFonts w:ascii="Arial" w:hAnsi="Arial" w:cs="Arial"/>
                <w:bCs/>
                <w:iCs/>
                <w:snapToGrid w:val="0"/>
                <w:sz w:val="22"/>
                <w:szCs w:val="22"/>
                <w:lang w:val="en-US"/>
              </w:rPr>
            </w:pPr>
            <w:r w:rsidRPr="00E22D05">
              <w:rPr>
                <w:rFonts w:ascii="Arial" w:hAnsi="Arial" w:cs="Arial"/>
                <w:bCs/>
                <w:iCs/>
                <w:snapToGrid w:val="0"/>
                <w:sz w:val="22"/>
                <w:szCs w:val="22"/>
                <w:lang w:val="en-US"/>
              </w:rPr>
              <w:t>7</w:t>
            </w:r>
          </w:p>
        </w:tc>
        <w:tc>
          <w:tcPr>
            <w:tcW w:w="130" w:type="pct"/>
            <w:tcBorders>
              <w:bottom w:val="single" w:sz="4" w:space="0" w:color="auto"/>
            </w:tcBorders>
            <w:vAlign w:val="center"/>
          </w:tcPr>
          <w:p w14:paraId="0735052A" w14:textId="77777777" w:rsidR="00E9076A" w:rsidRPr="00EA5B1E" w:rsidRDefault="00E9076A" w:rsidP="00C2694C">
            <w:pPr>
              <w:widowControl w:val="0"/>
              <w:tabs>
                <w:tab w:val="left" w:pos="374"/>
              </w:tabs>
              <w:jc w:val="center"/>
              <w:rPr>
                <w:rFonts w:ascii="Arial" w:hAnsi="Arial" w:cs="Arial"/>
                <w:bCs/>
                <w:iCs/>
                <w:snapToGrid w:val="0"/>
                <w:sz w:val="22"/>
                <w:szCs w:val="22"/>
                <w:lang w:val="en-US"/>
              </w:rPr>
            </w:pPr>
            <w:r w:rsidRPr="00E22D05">
              <w:rPr>
                <w:rFonts w:ascii="Arial" w:hAnsi="Arial" w:cs="Arial"/>
                <w:bCs/>
                <w:iCs/>
                <w:snapToGrid w:val="0"/>
                <w:sz w:val="22"/>
                <w:szCs w:val="22"/>
                <w:lang w:val="en-US"/>
              </w:rPr>
              <w:t>8</w:t>
            </w:r>
          </w:p>
        </w:tc>
        <w:tc>
          <w:tcPr>
            <w:tcW w:w="130" w:type="pct"/>
            <w:tcBorders>
              <w:bottom w:val="single" w:sz="4" w:space="0" w:color="auto"/>
            </w:tcBorders>
            <w:vAlign w:val="center"/>
          </w:tcPr>
          <w:p w14:paraId="1813BF05" w14:textId="77777777" w:rsidR="00E9076A" w:rsidRPr="00EA5B1E" w:rsidRDefault="00E9076A" w:rsidP="00C2694C">
            <w:pPr>
              <w:widowControl w:val="0"/>
              <w:tabs>
                <w:tab w:val="left" w:pos="374"/>
              </w:tabs>
              <w:jc w:val="center"/>
              <w:rPr>
                <w:rFonts w:ascii="Arial" w:hAnsi="Arial" w:cs="Arial"/>
                <w:bCs/>
                <w:iCs/>
                <w:snapToGrid w:val="0"/>
                <w:sz w:val="22"/>
                <w:szCs w:val="22"/>
                <w:lang w:val="en-US"/>
              </w:rPr>
            </w:pPr>
            <w:r w:rsidRPr="00E22D05">
              <w:rPr>
                <w:rFonts w:ascii="Arial" w:hAnsi="Arial" w:cs="Arial"/>
                <w:bCs/>
                <w:iCs/>
                <w:snapToGrid w:val="0"/>
                <w:sz w:val="22"/>
                <w:szCs w:val="22"/>
                <w:lang w:val="en-US"/>
              </w:rPr>
              <w:t>9</w:t>
            </w:r>
          </w:p>
        </w:tc>
        <w:tc>
          <w:tcPr>
            <w:tcW w:w="160" w:type="pct"/>
            <w:tcBorders>
              <w:bottom w:val="single" w:sz="4" w:space="0" w:color="auto"/>
            </w:tcBorders>
            <w:vAlign w:val="center"/>
          </w:tcPr>
          <w:p w14:paraId="4893D1D3" w14:textId="77777777" w:rsidR="00E9076A" w:rsidRPr="00EA5B1E" w:rsidRDefault="00E9076A" w:rsidP="00C2694C">
            <w:pPr>
              <w:widowControl w:val="0"/>
              <w:tabs>
                <w:tab w:val="left" w:pos="374"/>
              </w:tabs>
              <w:rPr>
                <w:rFonts w:ascii="Arial" w:hAnsi="Arial" w:cs="Arial"/>
                <w:bCs/>
                <w:iCs/>
                <w:snapToGrid w:val="0"/>
                <w:sz w:val="22"/>
                <w:szCs w:val="22"/>
                <w:lang w:val="en-US"/>
              </w:rPr>
            </w:pPr>
            <w:r w:rsidRPr="00E22D05">
              <w:rPr>
                <w:rFonts w:ascii="Arial" w:hAnsi="Arial" w:cs="Arial"/>
                <w:bCs/>
                <w:iCs/>
                <w:snapToGrid w:val="0"/>
                <w:sz w:val="22"/>
                <w:szCs w:val="22"/>
                <w:lang w:val="en-US"/>
              </w:rPr>
              <w:t>10</w:t>
            </w:r>
          </w:p>
        </w:tc>
        <w:tc>
          <w:tcPr>
            <w:tcW w:w="160" w:type="pct"/>
            <w:tcBorders>
              <w:bottom w:val="single" w:sz="4" w:space="0" w:color="auto"/>
            </w:tcBorders>
            <w:vAlign w:val="center"/>
          </w:tcPr>
          <w:p w14:paraId="69E568A3" w14:textId="77777777" w:rsidR="00E9076A" w:rsidRPr="00EA5B1E" w:rsidRDefault="00E9076A" w:rsidP="00C2694C">
            <w:pPr>
              <w:widowControl w:val="0"/>
              <w:tabs>
                <w:tab w:val="left" w:pos="374"/>
              </w:tabs>
              <w:jc w:val="center"/>
              <w:rPr>
                <w:rFonts w:ascii="Arial" w:hAnsi="Arial" w:cs="Arial"/>
                <w:bCs/>
                <w:iCs/>
                <w:snapToGrid w:val="0"/>
                <w:sz w:val="22"/>
                <w:szCs w:val="22"/>
                <w:lang w:val="en-US"/>
              </w:rPr>
            </w:pPr>
            <w:r w:rsidRPr="00E22D05">
              <w:rPr>
                <w:rFonts w:ascii="Arial" w:hAnsi="Arial" w:cs="Arial"/>
                <w:bCs/>
                <w:iCs/>
                <w:snapToGrid w:val="0"/>
                <w:sz w:val="22"/>
                <w:szCs w:val="22"/>
                <w:lang w:val="en-US"/>
              </w:rPr>
              <w:t>11</w:t>
            </w:r>
          </w:p>
        </w:tc>
        <w:tc>
          <w:tcPr>
            <w:tcW w:w="183" w:type="pct"/>
            <w:tcBorders>
              <w:bottom w:val="single" w:sz="4" w:space="0" w:color="auto"/>
            </w:tcBorders>
            <w:vAlign w:val="center"/>
          </w:tcPr>
          <w:p w14:paraId="20EC1F04" w14:textId="77777777" w:rsidR="00E9076A" w:rsidRPr="00EA5B1E" w:rsidRDefault="00E9076A" w:rsidP="00C2694C">
            <w:pPr>
              <w:widowControl w:val="0"/>
              <w:tabs>
                <w:tab w:val="left" w:pos="374"/>
              </w:tabs>
              <w:rPr>
                <w:rFonts w:ascii="Arial" w:hAnsi="Arial" w:cs="Arial"/>
                <w:bCs/>
                <w:iCs/>
                <w:snapToGrid w:val="0"/>
                <w:sz w:val="22"/>
                <w:szCs w:val="22"/>
                <w:lang w:val="en-US"/>
              </w:rPr>
            </w:pPr>
            <w:r w:rsidRPr="00E22D05">
              <w:rPr>
                <w:rFonts w:ascii="Arial" w:hAnsi="Arial" w:cs="Arial"/>
                <w:bCs/>
                <w:iCs/>
                <w:snapToGrid w:val="0"/>
                <w:sz w:val="22"/>
                <w:szCs w:val="22"/>
                <w:lang w:val="en-US"/>
              </w:rPr>
              <w:t>12</w:t>
            </w:r>
          </w:p>
        </w:tc>
        <w:tc>
          <w:tcPr>
            <w:tcW w:w="135" w:type="pct"/>
            <w:tcBorders>
              <w:bottom w:val="single" w:sz="4" w:space="0" w:color="auto"/>
            </w:tcBorders>
            <w:vAlign w:val="center"/>
          </w:tcPr>
          <w:p w14:paraId="1D6EA237" w14:textId="77777777" w:rsidR="00E9076A" w:rsidRPr="00EA5B1E" w:rsidRDefault="00E9076A" w:rsidP="00C2694C">
            <w:pPr>
              <w:widowControl w:val="0"/>
              <w:tabs>
                <w:tab w:val="left" w:pos="374"/>
              </w:tabs>
              <w:rPr>
                <w:rFonts w:ascii="Arial" w:hAnsi="Arial" w:cs="Arial"/>
                <w:bCs/>
                <w:iCs/>
                <w:snapToGrid w:val="0"/>
                <w:sz w:val="22"/>
                <w:szCs w:val="22"/>
                <w:lang w:val="en-US"/>
              </w:rPr>
            </w:pPr>
            <w:r w:rsidRPr="00E22D05">
              <w:rPr>
                <w:rFonts w:ascii="Arial" w:hAnsi="Arial" w:cs="Arial"/>
                <w:bCs/>
                <w:iCs/>
                <w:snapToGrid w:val="0"/>
                <w:sz w:val="22"/>
                <w:szCs w:val="22"/>
                <w:lang w:val="en-US"/>
              </w:rPr>
              <w:t>1</w:t>
            </w:r>
          </w:p>
        </w:tc>
        <w:tc>
          <w:tcPr>
            <w:tcW w:w="130" w:type="pct"/>
            <w:tcBorders>
              <w:bottom w:val="single" w:sz="4" w:space="0" w:color="auto"/>
            </w:tcBorders>
            <w:vAlign w:val="center"/>
          </w:tcPr>
          <w:p w14:paraId="3851CF94" w14:textId="77777777" w:rsidR="00E9076A" w:rsidRPr="00EA5B1E" w:rsidRDefault="00E9076A" w:rsidP="00C2694C">
            <w:pPr>
              <w:widowControl w:val="0"/>
              <w:tabs>
                <w:tab w:val="left" w:pos="374"/>
              </w:tabs>
              <w:rPr>
                <w:rFonts w:ascii="Arial" w:hAnsi="Arial" w:cs="Arial"/>
                <w:bCs/>
                <w:iCs/>
                <w:snapToGrid w:val="0"/>
                <w:sz w:val="22"/>
                <w:szCs w:val="22"/>
                <w:lang w:val="en-US"/>
              </w:rPr>
            </w:pPr>
            <w:r w:rsidRPr="00E22D05">
              <w:rPr>
                <w:rFonts w:ascii="Arial" w:hAnsi="Arial" w:cs="Arial"/>
                <w:bCs/>
                <w:iCs/>
                <w:snapToGrid w:val="0"/>
                <w:sz w:val="22"/>
                <w:szCs w:val="22"/>
                <w:lang w:val="en-US"/>
              </w:rPr>
              <w:t>2</w:t>
            </w:r>
          </w:p>
        </w:tc>
        <w:tc>
          <w:tcPr>
            <w:tcW w:w="119" w:type="pct"/>
            <w:tcBorders>
              <w:bottom w:val="single" w:sz="4" w:space="0" w:color="auto"/>
            </w:tcBorders>
            <w:vAlign w:val="center"/>
          </w:tcPr>
          <w:p w14:paraId="35953210" w14:textId="77777777" w:rsidR="00E9076A" w:rsidRPr="00EA5B1E" w:rsidRDefault="00E9076A" w:rsidP="00C2694C">
            <w:pPr>
              <w:rPr>
                <w:rFonts w:ascii="Arial" w:hAnsi="Arial" w:cs="Arial"/>
                <w:bCs/>
                <w:iCs/>
                <w:snapToGrid w:val="0"/>
                <w:sz w:val="22"/>
                <w:szCs w:val="22"/>
                <w:lang w:val="en-US"/>
              </w:rPr>
            </w:pPr>
            <w:r w:rsidRPr="00E22D05">
              <w:rPr>
                <w:rFonts w:ascii="Arial" w:hAnsi="Arial" w:cs="Arial"/>
                <w:bCs/>
                <w:iCs/>
                <w:snapToGrid w:val="0"/>
                <w:sz w:val="22"/>
                <w:szCs w:val="22"/>
                <w:lang w:val="en-US"/>
              </w:rPr>
              <w:t>3</w:t>
            </w:r>
          </w:p>
        </w:tc>
        <w:tc>
          <w:tcPr>
            <w:tcW w:w="222" w:type="pct"/>
            <w:tcBorders>
              <w:bottom w:val="single" w:sz="4" w:space="0" w:color="auto"/>
            </w:tcBorders>
            <w:vAlign w:val="center"/>
          </w:tcPr>
          <w:p w14:paraId="7D0C817B" w14:textId="28E2A835" w:rsidR="00E9076A" w:rsidRDefault="00E9076A" w:rsidP="00C2694C">
            <w:pPr>
              <w:rPr>
                <w:rFonts w:ascii="Arial" w:hAnsi="Arial" w:cs="Arial"/>
                <w:sz w:val="22"/>
                <w:szCs w:val="22"/>
                <w:lang w:val="en-US"/>
              </w:rPr>
            </w:pPr>
            <w:r>
              <w:rPr>
                <w:rFonts w:ascii="Arial" w:hAnsi="Arial" w:cs="Arial"/>
                <w:sz w:val="22"/>
                <w:szCs w:val="22"/>
                <w:lang w:val="en-US"/>
              </w:rPr>
              <w:t>4</w:t>
            </w:r>
          </w:p>
        </w:tc>
        <w:tc>
          <w:tcPr>
            <w:tcW w:w="173" w:type="pct"/>
            <w:gridSpan w:val="3"/>
            <w:tcBorders>
              <w:bottom w:val="single" w:sz="4" w:space="0" w:color="auto"/>
            </w:tcBorders>
            <w:vAlign w:val="center"/>
          </w:tcPr>
          <w:p w14:paraId="37AE6CB9" w14:textId="4BD2DE86" w:rsidR="00E9076A" w:rsidRPr="00EA5B1E" w:rsidRDefault="00E9076A" w:rsidP="00C2694C">
            <w:pPr>
              <w:widowControl w:val="0"/>
              <w:tabs>
                <w:tab w:val="left" w:pos="374"/>
              </w:tabs>
              <w:rPr>
                <w:rFonts w:ascii="Arial" w:hAnsi="Arial" w:cs="Arial"/>
                <w:bCs/>
                <w:iCs/>
                <w:snapToGrid w:val="0"/>
                <w:sz w:val="22"/>
                <w:szCs w:val="22"/>
                <w:lang w:val="en-US"/>
              </w:rPr>
            </w:pPr>
            <w:r>
              <w:rPr>
                <w:rFonts w:ascii="Arial" w:hAnsi="Arial" w:cs="Arial"/>
                <w:bCs/>
                <w:iCs/>
                <w:snapToGrid w:val="0"/>
                <w:sz w:val="22"/>
                <w:szCs w:val="22"/>
                <w:lang w:val="en-US"/>
              </w:rPr>
              <w:t>5</w:t>
            </w:r>
          </w:p>
        </w:tc>
        <w:tc>
          <w:tcPr>
            <w:tcW w:w="266" w:type="pct"/>
            <w:tcBorders>
              <w:bottom w:val="single" w:sz="4" w:space="0" w:color="auto"/>
            </w:tcBorders>
            <w:vAlign w:val="center"/>
          </w:tcPr>
          <w:p w14:paraId="398DD80A" w14:textId="34A1C44E" w:rsidR="00E9076A" w:rsidRPr="00EA5B1E" w:rsidRDefault="00E9076A" w:rsidP="00C2694C">
            <w:pPr>
              <w:widowControl w:val="0"/>
              <w:tabs>
                <w:tab w:val="left" w:pos="374"/>
              </w:tabs>
              <w:rPr>
                <w:rFonts w:ascii="Arial" w:hAnsi="Arial" w:cs="Arial"/>
                <w:bCs/>
                <w:iCs/>
                <w:snapToGrid w:val="0"/>
                <w:sz w:val="22"/>
                <w:szCs w:val="22"/>
                <w:lang w:val="en-US"/>
              </w:rPr>
            </w:pPr>
            <w:r>
              <w:rPr>
                <w:rFonts w:ascii="Arial" w:hAnsi="Arial" w:cs="Arial"/>
                <w:bCs/>
                <w:iCs/>
                <w:snapToGrid w:val="0"/>
                <w:sz w:val="22"/>
                <w:szCs w:val="22"/>
                <w:lang w:val="en-US"/>
              </w:rPr>
              <w:t>6</w:t>
            </w:r>
          </w:p>
        </w:tc>
        <w:tc>
          <w:tcPr>
            <w:tcW w:w="200" w:type="pct"/>
            <w:gridSpan w:val="2"/>
            <w:tcBorders>
              <w:bottom w:val="single" w:sz="4" w:space="0" w:color="auto"/>
            </w:tcBorders>
            <w:vAlign w:val="center"/>
          </w:tcPr>
          <w:p w14:paraId="11A5C184" w14:textId="124DABC0" w:rsidR="00E9076A" w:rsidRPr="00EA5B1E" w:rsidRDefault="00E9076A" w:rsidP="00C2694C">
            <w:pPr>
              <w:widowControl w:val="0"/>
              <w:tabs>
                <w:tab w:val="left" w:pos="374"/>
              </w:tabs>
              <w:rPr>
                <w:rFonts w:ascii="Arial" w:hAnsi="Arial" w:cs="Arial"/>
                <w:bCs/>
                <w:iCs/>
                <w:snapToGrid w:val="0"/>
                <w:sz w:val="22"/>
                <w:szCs w:val="22"/>
                <w:lang w:val="en-US"/>
              </w:rPr>
            </w:pPr>
            <w:r>
              <w:rPr>
                <w:rFonts w:ascii="Arial" w:hAnsi="Arial" w:cs="Arial"/>
                <w:bCs/>
                <w:iCs/>
                <w:snapToGrid w:val="0"/>
                <w:sz w:val="22"/>
                <w:szCs w:val="22"/>
                <w:lang w:val="en-US"/>
              </w:rPr>
              <w:t>7</w:t>
            </w:r>
          </w:p>
        </w:tc>
        <w:tc>
          <w:tcPr>
            <w:tcW w:w="231" w:type="pct"/>
            <w:gridSpan w:val="2"/>
            <w:tcBorders>
              <w:bottom w:val="single" w:sz="4" w:space="0" w:color="auto"/>
            </w:tcBorders>
            <w:vAlign w:val="center"/>
          </w:tcPr>
          <w:p w14:paraId="1AC138F8" w14:textId="6C8A7869" w:rsidR="00E9076A" w:rsidRPr="08E0026E" w:rsidRDefault="00E9076A" w:rsidP="00C2694C">
            <w:pPr>
              <w:jc w:val="center"/>
              <w:rPr>
                <w:rFonts w:ascii="Arial" w:hAnsi="Arial" w:cs="Arial"/>
                <w:sz w:val="22"/>
                <w:szCs w:val="22"/>
                <w:lang w:val="en-US"/>
              </w:rPr>
            </w:pPr>
            <w:r>
              <w:rPr>
                <w:rFonts w:ascii="Arial" w:hAnsi="Arial" w:cs="Arial"/>
                <w:sz w:val="22"/>
                <w:szCs w:val="22"/>
                <w:lang w:val="en-US"/>
              </w:rPr>
              <w:t>8</w:t>
            </w:r>
          </w:p>
        </w:tc>
        <w:tc>
          <w:tcPr>
            <w:tcW w:w="260" w:type="pct"/>
            <w:tcBorders>
              <w:bottom w:val="single" w:sz="4" w:space="0" w:color="auto"/>
            </w:tcBorders>
          </w:tcPr>
          <w:p w14:paraId="5A1A5B3B" w14:textId="600C39B5" w:rsidR="00E9076A" w:rsidRPr="08E0026E" w:rsidRDefault="00E9076A" w:rsidP="00C2694C">
            <w:pPr>
              <w:rPr>
                <w:rFonts w:ascii="Arial" w:hAnsi="Arial" w:cs="Arial"/>
                <w:sz w:val="22"/>
                <w:szCs w:val="22"/>
                <w:lang w:val="en-US"/>
              </w:rPr>
            </w:pPr>
            <w:r>
              <w:rPr>
                <w:rFonts w:ascii="Arial" w:hAnsi="Arial" w:cs="Arial"/>
                <w:sz w:val="22"/>
                <w:szCs w:val="22"/>
                <w:lang w:val="en-US"/>
              </w:rPr>
              <w:t>9</w:t>
            </w:r>
          </w:p>
        </w:tc>
        <w:tc>
          <w:tcPr>
            <w:tcW w:w="189" w:type="pct"/>
            <w:gridSpan w:val="2"/>
            <w:tcBorders>
              <w:bottom w:val="single" w:sz="4" w:space="0" w:color="auto"/>
            </w:tcBorders>
          </w:tcPr>
          <w:p w14:paraId="16793A3F" w14:textId="6595CC70" w:rsidR="00E9076A" w:rsidRPr="08E0026E" w:rsidRDefault="00E9076A" w:rsidP="00C2694C">
            <w:pPr>
              <w:rPr>
                <w:rFonts w:ascii="Arial" w:hAnsi="Arial" w:cs="Arial"/>
                <w:sz w:val="22"/>
                <w:szCs w:val="22"/>
                <w:lang w:val="en-US"/>
              </w:rPr>
            </w:pPr>
            <w:r>
              <w:rPr>
                <w:rFonts w:ascii="Arial" w:hAnsi="Arial" w:cs="Arial"/>
                <w:sz w:val="22"/>
                <w:szCs w:val="22"/>
                <w:lang w:val="en-US"/>
              </w:rPr>
              <w:t>10</w:t>
            </w:r>
          </w:p>
        </w:tc>
      </w:tr>
      <w:tr w:rsidR="00C2694C" w:rsidRPr="0068638C" w14:paraId="67437A7E" w14:textId="63F0DDD9" w:rsidTr="00C2694C">
        <w:trPr>
          <w:trHeight w:val="366"/>
        </w:trPr>
        <w:tc>
          <w:tcPr>
            <w:tcW w:w="627" w:type="pct"/>
          </w:tcPr>
          <w:p w14:paraId="025D3F2C" w14:textId="77777777" w:rsidR="00E9076A" w:rsidRPr="00B94550" w:rsidRDefault="00E9076A" w:rsidP="00C2694C">
            <w:pPr>
              <w:widowControl w:val="0"/>
              <w:tabs>
                <w:tab w:val="left" w:pos="374"/>
              </w:tabs>
              <w:spacing w:line="360" w:lineRule="auto"/>
              <w:jc w:val="both"/>
              <w:rPr>
                <w:rFonts w:ascii="Arial" w:hAnsi="Arial" w:cs="Arial"/>
                <w:snapToGrid w:val="0"/>
                <w:sz w:val="22"/>
                <w:szCs w:val="22"/>
                <w:lang w:val="en-US"/>
              </w:rPr>
            </w:pPr>
            <w:r w:rsidRPr="00B94550">
              <w:rPr>
                <w:rFonts w:ascii="Arial" w:hAnsi="Arial" w:cs="Arial"/>
                <w:iCs/>
                <w:snapToGrid w:val="0"/>
                <w:sz w:val="22"/>
                <w:szCs w:val="22"/>
                <w:lang w:val="en-US"/>
              </w:rPr>
              <w:t xml:space="preserve">WP-1 Market Research and </w:t>
            </w:r>
            <w:r w:rsidRPr="3674FD98">
              <w:rPr>
                <w:rFonts w:ascii="Arial" w:hAnsi="Arial" w:cs="Arial"/>
                <w:sz w:val="22"/>
                <w:szCs w:val="22"/>
              </w:rPr>
              <w:t>Competition</w:t>
            </w:r>
            <w:r w:rsidRPr="3674FD98">
              <w:rPr>
                <w:rFonts w:ascii="Arial" w:hAnsi="Arial" w:cs="Arial"/>
                <w:snapToGrid w:val="0"/>
                <w:sz w:val="22"/>
                <w:szCs w:val="22"/>
                <w:lang w:val="en-US"/>
              </w:rPr>
              <w:t xml:space="preserve"> </w:t>
            </w:r>
            <w:r w:rsidRPr="00B94550">
              <w:rPr>
                <w:rFonts w:ascii="Arial" w:hAnsi="Arial" w:cs="Arial"/>
                <w:iCs/>
                <w:snapToGrid w:val="0"/>
                <w:sz w:val="22"/>
                <w:szCs w:val="22"/>
                <w:lang w:val="en-US"/>
              </w:rPr>
              <w:t>Analysis (Aras)</w:t>
            </w:r>
          </w:p>
        </w:tc>
        <w:tc>
          <w:tcPr>
            <w:tcW w:w="419" w:type="pct"/>
            <w:tcBorders>
              <w:bottom w:val="single" w:sz="4" w:space="0" w:color="auto"/>
            </w:tcBorders>
            <w:shd w:val="clear" w:color="auto" w:fill="auto"/>
          </w:tcPr>
          <w:p w14:paraId="4E4D1FC6" w14:textId="77777777" w:rsidR="00E9076A" w:rsidRPr="00E22D05" w:rsidRDefault="00E9076A"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01.05.2025</w:t>
            </w:r>
          </w:p>
        </w:tc>
        <w:tc>
          <w:tcPr>
            <w:tcW w:w="419" w:type="pct"/>
            <w:tcBorders>
              <w:bottom w:val="single" w:sz="4" w:space="0" w:color="auto"/>
            </w:tcBorders>
            <w:shd w:val="clear" w:color="auto" w:fill="auto"/>
          </w:tcPr>
          <w:p w14:paraId="7FC8CFE3" w14:textId="360C39AF" w:rsidR="00E9076A" w:rsidRPr="00E22D05" w:rsidRDefault="19231660" w:rsidP="00C2694C">
            <w:pPr>
              <w:widowControl w:val="0"/>
              <w:tabs>
                <w:tab w:val="left" w:pos="374"/>
              </w:tabs>
              <w:spacing w:line="360" w:lineRule="auto"/>
              <w:jc w:val="center"/>
              <w:rPr>
                <w:b/>
                <w:bCs/>
                <w:snapToGrid w:val="0"/>
                <w:sz w:val="22"/>
                <w:szCs w:val="22"/>
                <w:lang w:val="en-US"/>
              </w:rPr>
            </w:pPr>
            <w:r w:rsidRPr="3D9867D1">
              <w:rPr>
                <w:b/>
                <w:bCs/>
                <w:snapToGrid w:val="0"/>
                <w:sz w:val="22"/>
                <w:szCs w:val="22"/>
                <w:lang w:val="en-US"/>
              </w:rPr>
              <w:t>15.0</w:t>
            </w:r>
            <w:r w:rsidR="37382E6F" w:rsidRPr="3D9867D1">
              <w:rPr>
                <w:b/>
                <w:bCs/>
                <w:snapToGrid w:val="0"/>
                <w:sz w:val="22"/>
                <w:szCs w:val="22"/>
                <w:lang w:val="en-US"/>
              </w:rPr>
              <w:t>7</w:t>
            </w:r>
            <w:r w:rsidRPr="3D9867D1">
              <w:rPr>
                <w:b/>
                <w:bCs/>
                <w:snapToGrid w:val="0"/>
                <w:sz w:val="22"/>
                <w:szCs w:val="22"/>
                <w:lang w:val="en-US"/>
              </w:rPr>
              <w:t>.202</w:t>
            </w:r>
            <w:r w:rsidR="5757DA8E" w:rsidRPr="3D9867D1">
              <w:rPr>
                <w:b/>
                <w:bCs/>
                <w:snapToGrid w:val="0"/>
                <w:sz w:val="22"/>
                <w:szCs w:val="22"/>
                <w:lang w:val="en-US"/>
              </w:rPr>
              <w:t>6</w:t>
            </w:r>
          </w:p>
        </w:tc>
        <w:tc>
          <w:tcPr>
            <w:tcW w:w="405" w:type="pct"/>
            <w:tcBorders>
              <w:bottom w:val="single" w:sz="4" w:space="0" w:color="auto"/>
            </w:tcBorders>
            <w:shd w:val="clear" w:color="auto" w:fill="auto"/>
          </w:tcPr>
          <w:p w14:paraId="55DC29F4" w14:textId="77777777" w:rsidR="00E9076A" w:rsidRPr="00E22D05" w:rsidRDefault="00E9076A" w:rsidP="00C2694C">
            <w:pPr>
              <w:widowControl w:val="0"/>
              <w:tabs>
                <w:tab w:val="left" w:pos="374"/>
              </w:tabs>
              <w:spacing w:line="360" w:lineRule="auto"/>
              <w:jc w:val="center"/>
              <w:rPr>
                <w:b/>
                <w:snapToGrid w:val="0"/>
                <w:sz w:val="22"/>
                <w:szCs w:val="22"/>
                <w:lang w:val="en-US"/>
              </w:rPr>
            </w:pPr>
            <w:r w:rsidRPr="3674FD98">
              <w:rPr>
                <w:b/>
                <w:bCs/>
                <w:snapToGrid w:val="0"/>
                <w:sz w:val="22"/>
                <w:szCs w:val="22"/>
                <w:lang w:val="en-US"/>
              </w:rPr>
              <w:t>7</w:t>
            </w:r>
          </w:p>
        </w:tc>
        <w:tc>
          <w:tcPr>
            <w:tcW w:w="131" w:type="pct"/>
            <w:tcBorders>
              <w:bottom w:val="single" w:sz="4" w:space="0" w:color="auto"/>
            </w:tcBorders>
            <w:shd w:val="clear" w:color="auto" w:fill="auto"/>
          </w:tcPr>
          <w:p w14:paraId="7A426475" w14:textId="77777777" w:rsidR="00E9076A" w:rsidRPr="00E22D05" w:rsidRDefault="00E9076A"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X</w:t>
            </w:r>
          </w:p>
        </w:tc>
        <w:tc>
          <w:tcPr>
            <w:tcW w:w="181" w:type="pct"/>
            <w:tcBorders>
              <w:bottom w:val="single" w:sz="4" w:space="0" w:color="auto"/>
            </w:tcBorders>
            <w:shd w:val="clear" w:color="auto" w:fill="auto"/>
          </w:tcPr>
          <w:p w14:paraId="6014CF24" w14:textId="77777777" w:rsidR="00E9076A" w:rsidRPr="00E22D05" w:rsidRDefault="00E9076A"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X</w:t>
            </w:r>
          </w:p>
        </w:tc>
        <w:tc>
          <w:tcPr>
            <w:tcW w:w="130" w:type="pct"/>
            <w:tcBorders>
              <w:bottom w:val="single" w:sz="4" w:space="0" w:color="auto"/>
            </w:tcBorders>
            <w:shd w:val="clear" w:color="auto" w:fill="auto"/>
          </w:tcPr>
          <w:p w14:paraId="195B94FC" w14:textId="77777777" w:rsidR="00E9076A" w:rsidRPr="00E22D05" w:rsidRDefault="00E9076A" w:rsidP="00C2694C">
            <w:pPr>
              <w:widowControl w:val="0"/>
              <w:tabs>
                <w:tab w:val="left" w:pos="374"/>
              </w:tabs>
              <w:spacing w:line="360" w:lineRule="auto"/>
              <w:jc w:val="center"/>
              <w:rPr>
                <w:b/>
                <w:bCs/>
                <w:sz w:val="22"/>
                <w:szCs w:val="22"/>
                <w:lang w:val="en-US"/>
              </w:rPr>
            </w:pPr>
            <w:r w:rsidRPr="6CC1789A">
              <w:rPr>
                <w:b/>
                <w:bCs/>
                <w:sz w:val="22"/>
                <w:szCs w:val="22"/>
                <w:lang w:val="en-US"/>
              </w:rPr>
              <w:t>X</w:t>
            </w:r>
          </w:p>
          <w:p w14:paraId="696F5984"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30" w:type="pct"/>
            <w:tcBorders>
              <w:bottom w:val="single" w:sz="4" w:space="0" w:color="auto"/>
            </w:tcBorders>
            <w:shd w:val="clear" w:color="auto" w:fill="auto"/>
          </w:tcPr>
          <w:p w14:paraId="3CBA3117" w14:textId="77777777" w:rsidR="00E9076A" w:rsidRPr="00E22D05" w:rsidRDefault="00E9076A" w:rsidP="00C2694C">
            <w:pPr>
              <w:widowControl w:val="0"/>
              <w:tabs>
                <w:tab w:val="left" w:pos="374"/>
              </w:tabs>
              <w:spacing w:line="360" w:lineRule="auto"/>
              <w:jc w:val="center"/>
              <w:rPr>
                <w:b/>
                <w:bCs/>
                <w:sz w:val="22"/>
                <w:szCs w:val="22"/>
                <w:lang w:val="en-US"/>
              </w:rPr>
            </w:pPr>
            <w:r w:rsidRPr="08E0026E">
              <w:rPr>
                <w:b/>
                <w:bCs/>
                <w:sz w:val="22"/>
                <w:szCs w:val="22"/>
                <w:lang w:val="en-US"/>
              </w:rPr>
              <w:t>X</w:t>
            </w:r>
          </w:p>
          <w:p w14:paraId="6FCA1237" w14:textId="735E9153" w:rsidR="00E9076A" w:rsidRPr="00E22D05" w:rsidRDefault="00E9076A" w:rsidP="00C2694C">
            <w:pPr>
              <w:widowControl w:val="0"/>
              <w:tabs>
                <w:tab w:val="left" w:pos="374"/>
              </w:tabs>
              <w:spacing w:line="360" w:lineRule="auto"/>
              <w:jc w:val="center"/>
              <w:rPr>
                <w:b/>
                <w:snapToGrid w:val="0"/>
                <w:sz w:val="22"/>
                <w:szCs w:val="22"/>
                <w:lang w:val="en-US"/>
              </w:rPr>
            </w:pPr>
          </w:p>
        </w:tc>
        <w:tc>
          <w:tcPr>
            <w:tcW w:w="130" w:type="pct"/>
            <w:tcBorders>
              <w:bottom w:val="single" w:sz="4" w:space="0" w:color="auto"/>
            </w:tcBorders>
            <w:shd w:val="clear" w:color="auto" w:fill="auto"/>
          </w:tcPr>
          <w:p w14:paraId="3629AC16"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60" w:type="pct"/>
            <w:tcBorders>
              <w:bottom w:val="single" w:sz="4" w:space="0" w:color="auto"/>
            </w:tcBorders>
            <w:shd w:val="clear" w:color="auto" w:fill="auto"/>
          </w:tcPr>
          <w:p w14:paraId="77BB953D"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60" w:type="pct"/>
            <w:tcBorders>
              <w:bottom w:val="single" w:sz="4" w:space="0" w:color="auto"/>
            </w:tcBorders>
            <w:shd w:val="clear" w:color="auto" w:fill="auto"/>
          </w:tcPr>
          <w:p w14:paraId="72594FC6"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83" w:type="pct"/>
            <w:tcBorders>
              <w:bottom w:val="single" w:sz="4" w:space="0" w:color="auto"/>
            </w:tcBorders>
            <w:shd w:val="clear" w:color="auto" w:fill="auto"/>
          </w:tcPr>
          <w:p w14:paraId="5785150C" w14:textId="77777777" w:rsidR="00E9076A" w:rsidRPr="00E22D05" w:rsidRDefault="00E9076A" w:rsidP="00C2694C">
            <w:pPr>
              <w:widowControl w:val="0"/>
              <w:tabs>
                <w:tab w:val="left" w:pos="374"/>
              </w:tabs>
              <w:spacing w:line="360" w:lineRule="auto"/>
              <w:jc w:val="center"/>
              <w:rPr>
                <w:b/>
                <w:bCs/>
                <w:sz w:val="22"/>
                <w:szCs w:val="22"/>
                <w:lang w:val="en-US"/>
              </w:rPr>
            </w:pPr>
            <w:r w:rsidRPr="08E0026E">
              <w:rPr>
                <w:b/>
                <w:bCs/>
                <w:sz w:val="22"/>
                <w:szCs w:val="22"/>
                <w:lang w:val="en-US"/>
              </w:rPr>
              <w:t>X</w:t>
            </w:r>
          </w:p>
          <w:p w14:paraId="675660A1" w14:textId="6D83F8FF" w:rsidR="00E9076A" w:rsidRPr="00E22D05" w:rsidRDefault="00E9076A" w:rsidP="00C2694C">
            <w:pPr>
              <w:widowControl w:val="0"/>
              <w:tabs>
                <w:tab w:val="left" w:pos="374"/>
              </w:tabs>
              <w:spacing w:line="360" w:lineRule="auto"/>
              <w:jc w:val="center"/>
              <w:rPr>
                <w:b/>
                <w:snapToGrid w:val="0"/>
                <w:sz w:val="22"/>
                <w:szCs w:val="22"/>
                <w:lang w:val="en-US"/>
              </w:rPr>
            </w:pPr>
          </w:p>
        </w:tc>
        <w:tc>
          <w:tcPr>
            <w:tcW w:w="135" w:type="pct"/>
            <w:shd w:val="clear" w:color="auto" w:fill="auto"/>
          </w:tcPr>
          <w:p w14:paraId="77C5EA82"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30" w:type="pct"/>
            <w:shd w:val="clear" w:color="auto" w:fill="auto"/>
          </w:tcPr>
          <w:p w14:paraId="38335EFE" w14:textId="77777777" w:rsidR="00E9076A" w:rsidRPr="00E22D05" w:rsidRDefault="00E9076A" w:rsidP="00C2694C">
            <w:pPr>
              <w:widowControl w:val="0"/>
              <w:tabs>
                <w:tab w:val="left" w:pos="374"/>
              </w:tabs>
              <w:spacing w:line="360" w:lineRule="auto"/>
              <w:jc w:val="center"/>
              <w:rPr>
                <w:b/>
                <w:bCs/>
                <w:sz w:val="22"/>
                <w:szCs w:val="22"/>
                <w:lang w:val="en-US"/>
              </w:rPr>
            </w:pPr>
            <w:r w:rsidRPr="08E0026E">
              <w:rPr>
                <w:b/>
                <w:bCs/>
                <w:sz w:val="22"/>
                <w:szCs w:val="22"/>
                <w:lang w:val="en-US"/>
              </w:rPr>
              <w:t>X</w:t>
            </w:r>
          </w:p>
          <w:p w14:paraId="7EC27E40" w14:textId="33300366" w:rsidR="00E9076A" w:rsidRPr="00E22D05" w:rsidRDefault="00E9076A" w:rsidP="00C2694C">
            <w:pPr>
              <w:widowControl w:val="0"/>
              <w:tabs>
                <w:tab w:val="left" w:pos="374"/>
              </w:tabs>
              <w:spacing w:line="360" w:lineRule="auto"/>
              <w:jc w:val="center"/>
              <w:rPr>
                <w:b/>
                <w:snapToGrid w:val="0"/>
                <w:sz w:val="22"/>
                <w:szCs w:val="22"/>
                <w:lang w:val="en-US"/>
              </w:rPr>
            </w:pPr>
          </w:p>
        </w:tc>
        <w:tc>
          <w:tcPr>
            <w:tcW w:w="119" w:type="pct"/>
            <w:shd w:val="clear" w:color="auto" w:fill="auto"/>
          </w:tcPr>
          <w:p w14:paraId="0672555D"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222" w:type="pct"/>
            <w:shd w:val="clear" w:color="auto" w:fill="auto"/>
          </w:tcPr>
          <w:p w14:paraId="5E3C6B8A" w14:textId="79655B1B" w:rsidR="00E9076A" w:rsidRDefault="00E9076A" w:rsidP="00C2694C">
            <w:pPr>
              <w:jc w:val="center"/>
              <w:rPr>
                <w:b/>
                <w:bCs/>
                <w:sz w:val="22"/>
                <w:szCs w:val="22"/>
                <w:lang w:val="en-US"/>
              </w:rPr>
            </w:pPr>
          </w:p>
        </w:tc>
        <w:tc>
          <w:tcPr>
            <w:tcW w:w="173" w:type="pct"/>
            <w:gridSpan w:val="3"/>
            <w:shd w:val="clear" w:color="auto" w:fill="auto"/>
          </w:tcPr>
          <w:p w14:paraId="3CA02173" w14:textId="77777777" w:rsidR="00E9076A" w:rsidRPr="00E22D05" w:rsidRDefault="00E9076A" w:rsidP="00C2694C">
            <w:pPr>
              <w:widowControl w:val="0"/>
              <w:tabs>
                <w:tab w:val="left" w:pos="374"/>
              </w:tabs>
              <w:spacing w:line="360" w:lineRule="auto"/>
              <w:jc w:val="center"/>
              <w:rPr>
                <w:b/>
                <w:bCs/>
                <w:sz w:val="22"/>
                <w:szCs w:val="22"/>
                <w:lang w:val="en-US"/>
              </w:rPr>
            </w:pPr>
            <w:r w:rsidRPr="08E0026E">
              <w:rPr>
                <w:b/>
                <w:bCs/>
                <w:sz w:val="22"/>
                <w:szCs w:val="22"/>
                <w:lang w:val="en-US"/>
              </w:rPr>
              <w:t>X</w:t>
            </w:r>
          </w:p>
          <w:p w14:paraId="6B418ADA" w14:textId="28814992" w:rsidR="00E9076A" w:rsidRPr="00E22D05" w:rsidRDefault="00E9076A" w:rsidP="00C2694C">
            <w:pPr>
              <w:widowControl w:val="0"/>
              <w:tabs>
                <w:tab w:val="left" w:pos="374"/>
              </w:tabs>
              <w:spacing w:line="360" w:lineRule="auto"/>
              <w:jc w:val="center"/>
              <w:rPr>
                <w:b/>
                <w:snapToGrid w:val="0"/>
                <w:sz w:val="22"/>
                <w:szCs w:val="22"/>
                <w:lang w:val="en-US"/>
              </w:rPr>
            </w:pPr>
          </w:p>
        </w:tc>
        <w:tc>
          <w:tcPr>
            <w:tcW w:w="266" w:type="pct"/>
            <w:shd w:val="clear" w:color="auto" w:fill="auto"/>
          </w:tcPr>
          <w:p w14:paraId="4C78C4A1"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200" w:type="pct"/>
            <w:gridSpan w:val="2"/>
            <w:shd w:val="clear" w:color="auto" w:fill="auto"/>
          </w:tcPr>
          <w:p w14:paraId="629DB89D" w14:textId="77777777" w:rsidR="00E9076A" w:rsidRPr="00E22D05" w:rsidRDefault="00E9076A" w:rsidP="00C2694C">
            <w:pPr>
              <w:widowControl w:val="0"/>
              <w:tabs>
                <w:tab w:val="left" w:pos="374"/>
              </w:tabs>
              <w:spacing w:line="360" w:lineRule="auto"/>
              <w:jc w:val="center"/>
              <w:rPr>
                <w:b/>
                <w:bCs/>
                <w:sz w:val="22"/>
                <w:szCs w:val="22"/>
                <w:lang w:val="en-US"/>
              </w:rPr>
            </w:pPr>
            <w:r w:rsidRPr="08E0026E">
              <w:rPr>
                <w:b/>
                <w:bCs/>
                <w:sz w:val="22"/>
                <w:szCs w:val="22"/>
                <w:lang w:val="en-US"/>
              </w:rPr>
              <w:t>X</w:t>
            </w:r>
          </w:p>
          <w:p w14:paraId="501C4302" w14:textId="69CEB0B2" w:rsidR="00E9076A" w:rsidRPr="00E22D05" w:rsidRDefault="00E9076A" w:rsidP="00C2694C">
            <w:pPr>
              <w:widowControl w:val="0"/>
              <w:tabs>
                <w:tab w:val="left" w:pos="374"/>
              </w:tabs>
              <w:spacing w:line="360" w:lineRule="auto"/>
              <w:jc w:val="center"/>
              <w:rPr>
                <w:b/>
                <w:snapToGrid w:val="0"/>
                <w:sz w:val="22"/>
                <w:szCs w:val="22"/>
                <w:lang w:val="en-US"/>
              </w:rPr>
            </w:pPr>
          </w:p>
        </w:tc>
        <w:tc>
          <w:tcPr>
            <w:tcW w:w="231" w:type="pct"/>
            <w:gridSpan w:val="2"/>
            <w:shd w:val="clear" w:color="auto" w:fill="auto"/>
          </w:tcPr>
          <w:p w14:paraId="71464D7D" w14:textId="61375AEF" w:rsidR="00E9076A" w:rsidRDefault="00E9076A" w:rsidP="00C2694C">
            <w:pPr>
              <w:spacing w:line="360" w:lineRule="auto"/>
              <w:jc w:val="center"/>
              <w:rPr>
                <w:b/>
                <w:bCs/>
                <w:sz w:val="22"/>
                <w:szCs w:val="22"/>
                <w:lang w:val="en-US"/>
              </w:rPr>
            </w:pPr>
          </w:p>
        </w:tc>
        <w:tc>
          <w:tcPr>
            <w:tcW w:w="260" w:type="pct"/>
          </w:tcPr>
          <w:p w14:paraId="336FDB38" w14:textId="77777777" w:rsidR="00E9076A" w:rsidRDefault="00E9076A" w:rsidP="00C2694C">
            <w:pPr>
              <w:spacing w:line="360" w:lineRule="auto"/>
              <w:jc w:val="center"/>
              <w:rPr>
                <w:b/>
                <w:bCs/>
                <w:sz w:val="22"/>
                <w:szCs w:val="22"/>
                <w:lang w:val="en-US"/>
              </w:rPr>
            </w:pPr>
          </w:p>
        </w:tc>
        <w:tc>
          <w:tcPr>
            <w:tcW w:w="189" w:type="pct"/>
            <w:gridSpan w:val="2"/>
          </w:tcPr>
          <w:p w14:paraId="2A7BC5DE" w14:textId="77777777" w:rsidR="00E9076A" w:rsidRDefault="00E9076A" w:rsidP="00C2694C">
            <w:pPr>
              <w:spacing w:line="360" w:lineRule="auto"/>
              <w:jc w:val="center"/>
              <w:rPr>
                <w:b/>
                <w:bCs/>
                <w:sz w:val="22"/>
                <w:szCs w:val="22"/>
                <w:lang w:val="en-US"/>
              </w:rPr>
            </w:pPr>
          </w:p>
        </w:tc>
      </w:tr>
      <w:tr w:rsidR="00C2694C" w:rsidRPr="0068638C" w14:paraId="1EDEF59F" w14:textId="7452181E" w:rsidTr="00C2694C">
        <w:trPr>
          <w:trHeight w:val="366"/>
        </w:trPr>
        <w:tc>
          <w:tcPr>
            <w:tcW w:w="627" w:type="pct"/>
          </w:tcPr>
          <w:p w14:paraId="22BF1AA7" w14:textId="77777777" w:rsidR="00E9076A" w:rsidRPr="00B94550" w:rsidRDefault="00E9076A" w:rsidP="00C2694C">
            <w:pPr>
              <w:widowControl w:val="0"/>
              <w:tabs>
                <w:tab w:val="left" w:pos="374"/>
              </w:tabs>
              <w:spacing w:line="360" w:lineRule="auto"/>
              <w:jc w:val="both"/>
              <w:rPr>
                <w:rFonts w:ascii="Arial" w:hAnsi="Arial" w:cs="Arial"/>
                <w:iCs/>
                <w:snapToGrid w:val="0"/>
                <w:sz w:val="22"/>
                <w:szCs w:val="22"/>
                <w:lang w:val="en-US"/>
              </w:rPr>
            </w:pPr>
            <w:r w:rsidRPr="00B94550">
              <w:rPr>
                <w:rFonts w:ascii="Arial" w:hAnsi="Arial" w:cs="Arial"/>
                <w:iCs/>
                <w:snapToGrid w:val="0"/>
                <w:sz w:val="22"/>
                <w:szCs w:val="22"/>
              </w:rPr>
              <w:t>WP-1.1 Electric Vehicle User Surveys and Interviews</w:t>
            </w:r>
          </w:p>
        </w:tc>
        <w:tc>
          <w:tcPr>
            <w:tcW w:w="419" w:type="pct"/>
            <w:tcBorders>
              <w:bottom w:val="single" w:sz="4" w:space="0" w:color="auto"/>
            </w:tcBorders>
            <w:shd w:val="clear" w:color="auto" w:fill="auto"/>
          </w:tcPr>
          <w:p w14:paraId="186E3B35" w14:textId="77777777" w:rsidR="00E9076A" w:rsidRPr="00E22D05" w:rsidRDefault="00E9076A"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15.</w:t>
            </w:r>
            <w:r w:rsidRPr="00ECCBAB">
              <w:rPr>
                <w:b/>
                <w:bCs/>
                <w:snapToGrid w:val="0"/>
                <w:sz w:val="22"/>
                <w:szCs w:val="22"/>
                <w:lang w:val="en-US"/>
              </w:rPr>
              <w:t>05</w:t>
            </w:r>
            <w:r w:rsidRPr="00E22D05">
              <w:rPr>
                <w:b/>
                <w:bCs/>
                <w:iCs/>
                <w:snapToGrid w:val="0"/>
                <w:sz w:val="22"/>
                <w:szCs w:val="22"/>
                <w:lang w:val="en-US"/>
              </w:rPr>
              <w:t>.2025</w:t>
            </w:r>
          </w:p>
        </w:tc>
        <w:tc>
          <w:tcPr>
            <w:tcW w:w="419" w:type="pct"/>
            <w:tcBorders>
              <w:bottom w:val="single" w:sz="4" w:space="0" w:color="auto"/>
            </w:tcBorders>
            <w:shd w:val="clear" w:color="auto" w:fill="auto"/>
          </w:tcPr>
          <w:p w14:paraId="57E21F1E" w14:textId="225C6D1F" w:rsidR="00E9076A" w:rsidRPr="00E22D05" w:rsidRDefault="19231660" w:rsidP="00C2694C">
            <w:pPr>
              <w:widowControl w:val="0"/>
              <w:tabs>
                <w:tab w:val="left" w:pos="374"/>
              </w:tabs>
              <w:spacing w:line="360" w:lineRule="auto"/>
              <w:jc w:val="center"/>
              <w:rPr>
                <w:b/>
                <w:bCs/>
                <w:snapToGrid w:val="0"/>
                <w:sz w:val="22"/>
                <w:szCs w:val="22"/>
                <w:lang w:val="en-US"/>
              </w:rPr>
            </w:pPr>
            <w:r w:rsidRPr="3D9867D1">
              <w:rPr>
                <w:b/>
                <w:bCs/>
                <w:snapToGrid w:val="0"/>
                <w:sz w:val="22"/>
                <w:szCs w:val="22"/>
                <w:lang w:val="en-US"/>
              </w:rPr>
              <w:t>15.</w:t>
            </w:r>
            <w:r w:rsidR="2E23AF5A" w:rsidRPr="3D9867D1">
              <w:rPr>
                <w:b/>
                <w:bCs/>
                <w:snapToGrid w:val="0"/>
                <w:sz w:val="22"/>
                <w:szCs w:val="22"/>
                <w:lang w:val="en-US"/>
              </w:rPr>
              <w:t>10</w:t>
            </w:r>
            <w:r w:rsidRPr="3D9867D1">
              <w:rPr>
                <w:b/>
                <w:bCs/>
                <w:snapToGrid w:val="0"/>
                <w:sz w:val="22"/>
                <w:szCs w:val="22"/>
                <w:lang w:val="en-US"/>
              </w:rPr>
              <w:t>.202</w:t>
            </w:r>
            <w:r w:rsidR="3031C795" w:rsidRPr="3D9867D1">
              <w:rPr>
                <w:b/>
                <w:bCs/>
                <w:snapToGrid w:val="0"/>
                <w:sz w:val="22"/>
                <w:szCs w:val="22"/>
                <w:lang w:val="en-US"/>
              </w:rPr>
              <w:t>6</w:t>
            </w:r>
          </w:p>
        </w:tc>
        <w:tc>
          <w:tcPr>
            <w:tcW w:w="405" w:type="pct"/>
            <w:tcBorders>
              <w:bottom w:val="single" w:sz="4" w:space="0" w:color="auto"/>
            </w:tcBorders>
            <w:shd w:val="clear" w:color="auto" w:fill="auto"/>
          </w:tcPr>
          <w:p w14:paraId="18D0AAF3" w14:textId="39E8F5A8" w:rsidR="00E9076A" w:rsidRPr="00E22D05" w:rsidRDefault="003C3604" w:rsidP="00C2694C">
            <w:pPr>
              <w:widowControl w:val="0"/>
              <w:tabs>
                <w:tab w:val="left" w:pos="374"/>
              </w:tabs>
              <w:spacing w:line="360" w:lineRule="auto"/>
              <w:rPr>
                <w:b/>
                <w:bCs/>
                <w:snapToGrid w:val="0"/>
                <w:sz w:val="22"/>
                <w:szCs w:val="22"/>
                <w:lang w:val="en-US"/>
              </w:rPr>
            </w:pPr>
            <w:r>
              <w:rPr>
                <w:b/>
                <w:bCs/>
                <w:snapToGrid w:val="0"/>
                <w:sz w:val="22"/>
                <w:szCs w:val="22"/>
                <w:lang w:val="en-US"/>
              </w:rPr>
              <w:t xml:space="preserve">       </w:t>
            </w:r>
            <w:r w:rsidR="3031C795" w:rsidRPr="08E0026E">
              <w:rPr>
                <w:b/>
                <w:bCs/>
                <w:snapToGrid w:val="0"/>
                <w:sz w:val="22"/>
                <w:szCs w:val="22"/>
                <w:lang w:val="en-US"/>
              </w:rPr>
              <w:t>5</w:t>
            </w:r>
          </w:p>
        </w:tc>
        <w:tc>
          <w:tcPr>
            <w:tcW w:w="131" w:type="pct"/>
            <w:tcBorders>
              <w:bottom w:val="single" w:sz="4" w:space="0" w:color="auto"/>
            </w:tcBorders>
            <w:shd w:val="clear" w:color="auto" w:fill="auto"/>
          </w:tcPr>
          <w:p w14:paraId="183AF915" w14:textId="77777777" w:rsidR="00E9076A" w:rsidRPr="00E22D05" w:rsidRDefault="00E9076A" w:rsidP="00C2694C">
            <w:pPr>
              <w:widowControl w:val="0"/>
              <w:tabs>
                <w:tab w:val="left" w:pos="374"/>
              </w:tabs>
              <w:spacing w:line="360" w:lineRule="auto"/>
              <w:jc w:val="center"/>
              <w:rPr>
                <w:b/>
                <w:snapToGrid w:val="0"/>
                <w:sz w:val="22"/>
                <w:szCs w:val="22"/>
                <w:lang w:val="en-US"/>
              </w:rPr>
            </w:pPr>
            <w:r>
              <w:rPr>
                <w:b/>
                <w:snapToGrid w:val="0"/>
                <w:sz w:val="22"/>
                <w:szCs w:val="22"/>
                <w:lang w:val="en-US"/>
              </w:rPr>
              <w:t>X</w:t>
            </w:r>
          </w:p>
        </w:tc>
        <w:tc>
          <w:tcPr>
            <w:tcW w:w="181" w:type="pct"/>
            <w:tcBorders>
              <w:bottom w:val="single" w:sz="4" w:space="0" w:color="auto"/>
            </w:tcBorders>
            <w:shd w:val="clear" w:color="auto" w:fill="auto"/>
          </w:tcPr>
          <w:p w14:paraId="29725513"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30" w:type="pct"/>
            <w:tcBorders>
              <w:bottom w:val="single" w:sz="4" w:space="0" w:color="auto"/>
            </w:tcBorders>
            <w:shd w:val="clear" w:color="auto" w:fill="auto"/>
          </w:tcPr>
          <w:p w14:paraId="42E69EED" w14:textId="77777777" w:rsidR="00E9076A" w:rsidRPr="00E22D05" w:rsidRDefault="00E9076A" w:rsidP="00C2694C">
            <w:pPr>
              <w:widowControl w:val="0"/>
              <w:tabs>
                <w:tab w:val="left" w:pos="374"/>
              </w:tabs>
              <w:spacing w:line="360" w:lineRule="auto"/>
              <w:jc w:val="center"/>
              <w:rPr>
                <w:b/>
                <w:bCs/>
                <w:sz w:val="22"/>
                <w:szCs w:val="22"/>
                <w:lang w:val="en-US"/>
              </w:rPr>
            </w:pPr>
            <w:r w:rsidRPr="07951711">
              <w:rPr>
                <w:b/>
                <w:bCs/>
                <w:sz w:val="22"/>
                <w:szCs w:val="22"/>
                <w:lang w:val="en-US"/>
              </w:rPr>
              <w:t>X</w:t>
            </w:r>
          </w:p>
          <w:p w14:paraId="22368775" w14:textId="14874C77" w:rsidR="00E9076A" w:rsidRPr="00E22D05" w:rsidRDefault="00E9076A" w:rsidP="00C2694C">
            <w:pPr>
              <w:widowControl w:val="0"/>
              <w:tabs>
                <w:tab w:val="left" w:pos="374"/>
              </w:tabs>
              <w:spacing w:line="360" w:lineRule="auto"/>
              <w:jc w:val="center"/>
              <w:rPr>
                <w:b/>
                <w:snapToGrid w:val="0"/>
                <w:sz w:val="22"/>
                <w:szCs w:val="22"/>
                <w:lang w:val="en-US"/>
              </w:rPr>
            </w:pPr>
          </w:p>
        </w:tc>
        <w:tc>
          <w:tcPr>
            <w:tcW w:w="130" w:type="pct"/>
            <w:tcBorders>
              <w:bottom w:val="single" w:sz="4" w:space="0" w:color="auto"/>
            </w:tcBorders>
            <w:shd w:val="clear" w:color="auto" w:fill="auto"/>
          </w:tcPr>
          <w:p w14:paraId="20F746E8"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30" w:type="pct"/>
            <w:shd w:val="clear" w:color="auto" w:fill="auto"/>
          </w:tcPr>
          <w:p w14:paraId="078B49A3" w14:textId="77777777" w:rsidR="00E9076A" w:rsidRPr="00E22D05" w:rsidRDefault="00E9076A" w:rsidP="00C2694C">
            <w:pPr>
              <w:widowControl w:val="0"/>
              <w:tabs>
                <w:tab w:val="left" w:pos="374"/>
              </w:tabs>
              <w:spacing w:line="360" w:lineRule="auto"/>
              <w:jc w:val="center"/>
              <w:rPr>
                <w:b/>
                <w:bCs/>
                <w:sz w:val="22"/>
                <w:szCs w:val="22"/>
                <w:lang w:val="en-US"/>
              </w:rPr>
            </w:pPr>
            <w:r w:rsidRPr="07951711">
              <w:rPr>
                <w:b/>
                <w:bCs/>
                <w:sz w:val="22"/>
                <w:szCs w:val="22"/>
                <w:lang w:val="en-US"/>
              </w:rPr>
              <w:t>X</w:t>
            </w:r>
          </w:p>
          <w:p w14:paraId="4967FCFC" w14:textId="0CDD3943" w:rsidR="00E9076A" w:rsidRPr="00E22D05" w:rsidRDefault="00E9076A" w:rsidP="00C2694C">
            <w:pPr>
              <w:widowControl w:val="0"/>
              <w:tabs>
                <w:tab w:val="left" w:pos="374"/>
              </w:tabs>
              <w:spacing w:line="360" w:lineRule="auto"/>
              <w:jc w:val="center"/>
              <w:rPr>
                <w:b/>
                <w:snapToGrid w:val="0"/>
                <w:sz w:val="22"/>
                <w:szCs w:val="22"/>
                <w:lang w:val="en-US"/>
              </w:rPr>
            </w:pPr>
          </w:p>
        </w:tc>
        <w:tc>
          <w:tcPr>
            <w:tcW w:w="160" w:type="pct"/>
            <w:shd w:val="clear" w:color="auto" w:fill="auto"/>
          </w:tcPr>
          <w:p w14:paraId="717BAD71" w14:textId="5ECB37B1" w:rsidR="00E9076A" w:rsidRPr="00E22D05" w:rsidRDefault="00E9076A" w:rsidP="00C2694C">
            <w:pPr>
              <w:widowControl w:val="0"/>
              <w:tabs>
                <w:tab w:val="left" w:pos="374"/>
              </w:tabs>
              <w:spacing w:line="360" w:lineRule="auto"/>
              <w:jc w:val="center"/>
              <w:rPr>
                <w:b/>
                <w:bCs/>
                <w:sz w:val="22"/>
                <w:szCs w:val="22"/>
                <w:lang w:val="en-US"/>
              </w:rPr>
            </w:pPr>
          </w:p>
          <w:p w14:paraId="35612D0F" w14:textId="45209265" w:rsidR="00E9076A" w:rsidRPr="00E22D05" w:rsidRDefault="00E9076A" w:rsidP="00C2694C">
            <w:pPr>
              <w:widowControl w:val="0"/>
              <w:tabs>
                <w:tab w:val="left" w:pos="374"/>
              </w:tabs>
              <w:spacing w:line="360" w:lineRule="auto"/>
              <w:jc w:val="center"/>
              <w:rPr>
                <w:b/>
                <w:snapToGrid w:val="0"/>
                <w:sz w:val="22"/>
                <w:szCs w:val="22"/>
                <w:lang w:val="en-US"/>
              </w:rPr>
            </w:pPr>
          </w:p>
        </w:tc>
        <w:tc>
          <w:tcPr>
            <w:tcW w:w="160" w:type="pct"/>
            <w:shd w:val="clear" w:color="auto" w:fill="auto"/>
          </w:tcPr>
          <w:p w14:paraId="6C0A664C"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83" w:type="pct"/>
            <w:shd w:val="clear" w:color="auto" w:fill="auto"/>
          </w:tcPr>
          <w:p w14:paraId="6603673F"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35" w:type="pct"/>
            <w:shd w:val="clear" w:color="auto" w:fill="auto"/>
          </w:tcPr>
          <w:p w14:paraId="2DBA5A31" w14:textId="77777777" w:rsidR="00E9076A" w:rsidRPr="00E22D05" w:rsidRDefault="00E9076A" w:rsidP="00C2694C">
            <w:pPr>
              <w:widowControl w:val="0"/>
              <w:tabs>
                <w:tab w:val="left" w:pos="374"/>
              </w:tabs>
              <w:spacing w:line="360" w:lineRule="auto"/>
              <w:jc w:val="center"/>
              <w:rPr>
                <w:b/>
                <w:bCs/>
                <w:sz w:val="22"/>
                <w:szCs w:val="22"/>
                <w:lang w:val="en-US"/>
              </w:rPr>
            </w:pPr>
            <w:r w:rsidRPr="08E0026E">
              <w:rPr>
                <w:b/>
                <w:bCs/>
                <w:sz w:val="22"/>
                <w:szCs w:val="22"/>
                <w:lang w:val="en-US"/>
              </w:rPr>
              <w:t>X</w:t>
            </w:r>
          </w:p>
          <w:p w14:paraId="2B9CBC9F" w14:textId="5CEE67C2" w:rsidR="00E9076A" w:rsidRPr="00E22D05" w:rsidRDefault="00E9076A" w:rsidP="00C2694C">
            <w:pPr>
              <w:widowControl w:val="0"/>
              <w:tabs>
                <w:tab w:val="left" w:pos="374"/>
              </w:tabs>
              <w:spacing w:line="360" w:lineRule="auto"/>
              <w:jc w:val="center"/>
              <w:rPr>
                <w:b/>
                <w:snapToGrid w:val="0"/>
                <w:sz w:val="22"/>
                <w:szCs w:val="22"/>
                <w:lang w:val="en-US"/>
              </w:rPr>
            </w:pPr>
          </w:p>
        </w:tc>
        <w:tc>
          <w:tcPr>
            <w:tcW w:w="130" w:type="pct"/>
            <w:shd w:val="clear" w:color="auto" w:fill="auto"/>
          </w:tcPr>
          <w:p w14:paraId="36FCE658"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19" w:type="pct"/>
            <w:shd w:val="clear" w:color="auto" w:fill="auto"/>
          </w:tcPr>
          <w:p w14:paraId="5BDEB3CB" w14:textId="1B9F922E" w:rsidR="00E9076A" w:rsidRDefault="00E9076A" w:rsidP="00C2694C">
            <w:pPr>
              <w:jc w:val="center"/>
              <w:rPr>
                <w:b/>
                <w:bCs/>
                <w:sz w:val="22"/>
                <w:szCs w:val="22"/>
                <w:lang w:val="en-US"/>
              </w:rPr>
            </w:pPr>
          </w:p>
        </w:tc>
        <w:tc>
          <w:tcPr>
            <w:tcW w:w="225" w:type="pct"/>
            <w:gridSpan w:val="2"/>
            <w:shd w:val="clear" w:color="auto" w:fill="auto"/>
          </w:tcPr>
          <w:p w14:paraId="083F714B" w14:textId="1AFB9E45" w:rsidR="00E9076A" w:rsidRDefault="00E9076A" w:rsidP="00C2694C">
            <w:pPr>
              <w:jc w:val="center"/>
              <w:rPr>
                <w:b/>
                <w:bCs/>
                <w:sz w:val="22"/>
                <w:szCs w:val="22"/>
                <w:lang w:val="en-US"/>
              </w:rPr>
            </w:pPr>
          </w:p>
        </w:tc>
        <w:tc>
          <w:tcPr>
            <w:tcW w:w="170" w:type="pct"/>
            <w:gridSpan w:val="2"/>
            <w:shd w:val="clear" w:color="auto" w:fill="auto"/>
          </w:tcPr>
          <w:p w14:paraId="4DF0EAE3"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266" w:type="pct"/>
            <w:shd w:val="clear" w:color="auto" w:fill="auto"/>
          </w:tcPr>
          <w:p w14:paraId="2E6FE780"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200" w:type="pct"/>
            <w:gridSpan w:val="2"/>
            <w:shd w:val="clear" w:color="auto" w:fill="auto"/>
          </w:tcPr>
          <w:p w14:paraId="1610D598"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231" w:type="pct"/>
            <w:gridSpan w:val="2"/>
            <w:shd w:val="clear" w:color="auto" w:fill="auto"/>
          </w:tcPr>
          <w:p w14:paraId="3260F43A" w14:textId="158BA3D1" w:rsidR="00E9076A" w:rsidRDefault="00E9076A" w:rsidP="00C2694C">
            <w:pPr>
              <w:spacing w:line="360" w:lineRule="auto"/>
              <w:jc w:val="center"/>
              <w:rPr>
                <w:b/>
                <w:bCs/>
                <w:sz w:val="22"/>
                <w:szCs w:val="22"/>
                <w:lang w:val="en-US"/>
              </w:rPr>
            </w:pPr>
          </w:p>
        </w:tc>
        <w:tc>
          <w:tcPr>
            <w:tcW w:w="260" w:type="pct"/>
          </w:tcPr>
          <w:p w14:paraId="2B93EC8B" w14:textId="77777777" w:rsidR="00E9076A" w:rsidRDefault="00E9076A" w:rsidP="00C2694C">
            <w:pPr>
              <w:spacing w:line="360" w:lineRule="auto"/>
              <w:jc w:val="center"/>
              <w:rPr>
                <w:b/>
                <w:bCs/>
                <w:sz w:val="22"/>
                <w:szCs w:val="22"/>
                <w:lang w:val="en-US"/>
              </w:rPr>
            </w:pPr>
          </w:p>
        </w:tc>
        <w:tc>
          <w:tcPr>
            <w:tcW w:w="189" w:type="pct"/>
            <w:gridSpan w:val="2"/>
          </w:tcPr>
          <w:p w14:paraId="41E5D986" w14:textId="77777777" w:rsidR="00E9076A" w:rsidRDefault="374C67FC" w:rsidP="00C2694C">
            <w:pPr>
              <w:widowControl w:val="0"/>
              <w:tabs>
                <w:tab w:val="left" w:pos="374"/>
              </w:tabs>
              <w:spacing w:line="360" w:lineRule="auto"/>
              <w:jc w:val="center"/>
              <w:rPr>
                <w:b/>
                <w:bCs/>
                <w:sz w:val="22"/>
                <w:szCs w:val="22"/>
                <w:lang w:val="en-US"/>
              </w:rPr>
            </w:pPr>
            <w:r w:rsidRPr="3D9867D1">
              <w:rPr>
                <w:b/>
                <w:bCs/>
                <w:sz w:val="22"/>
                <w:szCs w:val="22"/>
                <w:lang w:val="en-US"/>
              </w:rPr>
              <w:t>X</w:t>
            </w:r>
          </w:p>
          <w:p w14:paraId="0C743741" w14:textId="36CB1CF0" w:rsidR="00E9076A" w:rsidRDefault="00E9076A" w:rsidP="00C2694C">
            <w:pPr>
              <w:spacing w:line="360" w:lineRule="auto"/>
              <w:jc w:val="center"/>
              <w:rPr>
                <w:b/>
                <w:bCs/>
                <w:sz w:val="22"/>
                <w:szCs w:val="22"/>
                <w:lang w:val="en-US"/>
              </w:rPr>
            </w:pPr>
          </w:p>
        </w:tc>
      </w:tr>
      <w:tr w:rsidR="00C2694C" w:rsidRPr="0068638C" w14:paraId="1EDA4404" w14:textId="1051DE98" w:rsidTr="00C2694C">
        <w:trPr>
          <w:trHeight w:val="2250"/>
        </w:trPr>
        <w:tc>
          <w:tcPr>
            <w:tcW w:w="627" w:type="pct"/>
          </w:tcPr>
          <w:p w14:paraId="6A81A096" w14:textId="77777777" w:rsidR="00E9076A" w:rsidRPr="00B94550" w:rsidRDefault="00E9076A" w:rsidP="00C2694C">
            <w:pPr>
              <w:widowControl w:val="0"/>
              <w:tabs>
                <w:tab w:val="left" w:pos="374"/>
              </w:tabs>
              <w:spacing w:line="360" w:lineRule="auto"/>
              <w:jc w:val="both"/>
              <w:rPr>
                <w:rFonts w:ascii="Arial" w:hAnsi="Arial" w:cs="Arial"/>
                <w:snapToGrid w:val="0"/>
                <w:sz w:val="22"/>
                <w:szCs w:val="22"/>
                <w:lang w:val="en-US"/>
              </w:rPr>
            </w:pPr>
            <w:r w:rsidRPr="00B94550">
              <w:rPr>
                <w:rFonts w:ascii="Arial" w:hAnsi="Arial" w:cs="Arial"/>
                <w:bCs/>
                <w:iCs/>
                <w:snapToGrid w:val="0"/>
                <w:sz w:val="22"/>
                <w:szCs w:val="22"/>
                <w:lang w:val="en-US"/>
              </w:rPr>
              <w:t>WP-2 Design of Solar Panel &amp; Battery (Electrical Engineering)</w:t>
            </w:r>
            <w:r w:rsidRPr="00B94550">
              <w:rPr>
                <w:rFonts w:ascii="Arial" w:hAnsi="Arial" w:cs="Arial"/>
                <w:snapToGrid w:val="0"/>
                <w:sz w:val="22"/>
                <w:szCs w:val="22"/>
                <w:lang w:val="en-US"/>
              </w:rPr>
              <w:t xml:space="preserve"> (Yağız)</w:t>
            </w:r>
          </w:p>
        </w:tc>
        <w:tc>
          <w:tcPr>
            <w:tcW w:w="419" w:type="pct"/>
            <w:tcBorders>
              <w:bottom w:val="single" w:sz="4" w:space="0" w:color="auto"/>
            </w:tcBorders>
            <w:shd w:val="clear" w:color="auto" w:fill="auto"/>
          </w:tcPr>
          <w:p w14:paraId="09FA93CE" w14:textId="77777777" w:rsidR="00E9076A" w:rsidRPr="00E22D05" w:rsidRDefault="64D37565" w:rsidP="00C2694C">
            <w:pPr>
              <w:widowControl w:val="0"/>
              <w:tabs>
                <w:tab w:val="left" w:pos="374"/>
              </w:tabs>
              <w:spacing w:line="360" w:lineRule="auto"/>
              <w:jc w:val="center"/>
              <w:rPr>
                <w:b/>
                <w:snapToGrid w:val="0"/>
                <w:sz w:val="22"/>
                <w:szCs w:val="22"/>
                <w:lang w:val="en-US"/>
              </w:rPr>
            </w:pPr>
            <w:r w:rsidRPr="6383C5F0">
              <w:rPr>
                <w:b/>
                <w:bCs/>
                <w:snapToGrid w:val="0"/>
                <w:sz w:val="22"/>
                <w:szCs w:val="22"/>
                <w:lang w:val="en-US"/>
              </w:rPr>
              <w:t>1</w:t>
            </w:r>
            <w:r w:rsidR="00E9076A" w:rsidRPr="00E22D05">
              <w:rPr>
                <w:b/>
                <w:bCs/>
                <w:iCs/>
                <w:snapToGrid w:val="0"/>
                <w:sz w:val="22"/>
                <w:szCs w:val="22"/>
                <w:lang w:val="en-US"/>
              </w:rPr>
              <w:t>.06.2025</w:t>
            </w:r>
          </w:p>
        </w:tc>
        <w:tc>
          <w:tcPr>
            <w:tcW w:w="419" w:type="pct"/>
            <w:tcBorders>
              <w:bottom w:val="single" w:sz="4" w:space="0" w:color="auto"/>
            </w:tcBorders>
            <w:shd w:val="clear" w:color="auto" w:fill="auto"/>
          </w:tcPr>
          <w:p w14:paraId="6D04FC3B" w14:textId="2B15D9DB" w:rsidR="00E9076A" w:rsidRPr="00E22D05" w:rsidRDefault="2B70FCB3" w:rsidP="00C2694C">
            <w:pPr>
              <w:widowControl w:val="0"/>
              <w:tabs>
                <w:tab w:val="left" w:pos="374"/>
              </w:tabs>
              <w:spacing w:line="360" w:lineRule="auto"/>
              <w:jc w:val="center"/>
              <w:rPr>
                <w:b/>
                <w:snapToGrid w:val="0"/>
                <w:sz w:val="22"/>
                <w:szCs w:val="22"/>
                <w:lang w:val="en-US"/>
              </w:rPr>
            </w:pPr>
            <w:r w:rsidRPr="6383C5F0">
              <w:rPr>
                <w:b/>
                <w:bCs/>
                <w:snapToGrid w:val="0"/>
                <w:sz w:val="22"/>
                <w:szCs w:val="22"/>
                <w:lang w:val="en-US"/>
              </w:rPr>
              <w:t>1</w:t>
            </w:r>
            <w:r w:rsidR="64D37565" w:rsidRPr="6383C5F0">
              <w:rPr>
                <w:b/>
                <w:bCs/>
                <w:snapToGrid w:val="0"/>
                <w:sz w:val="22"/>
                <w:szCs w:val="22"/>
                <w:lang w:val="en-US"/>
              </w:rPr>
              <w:t>.0</w:t>
            </w:r>
            <w:r w:rsidR="340AD64E" w:rsidRPr="6383C5F0">
              <w:rPr>
                <w:b/>
                <w:bCs/>
                <w:snapToGrid w:val="0"/>
                <w:sz w:val="22"/>
                <w:szCs w:val="22"/>
                <w:lang w:val="en-US"/>
              </w:rPr>
              <w:t>3</w:t>
            </w:r>
            <w:r w:rsidR="64D37565" w:rsidRPr="6383C5F0">
              <w:rPr>
                <w:b/>
                <w:bCs/>
                <w:snapToGrid w:val="0"/>
                <w:sz w:val="22"/>
                <w:szCs w:val="22"/>
                <w:lang w:val="en-US"/>
              </w:rPr>
              <w:t>.202</w:t>
            </w:r>
            <w:r w:rsidR="3182D58E" w:rsidRPr="6383C5F0">
              <w:rPr>
                <w:b/>
                <w:bCs/>
                <w:snapToGrid w:val="0"/>
                <w:sz w:val="22"/>
                <w:szCs w:val="22"/>
                <w:lang w:val="en-US"/>
              </w:rPr>
              <w:t>6</w:t>
            </w:r>
          </w:p>
        </w:tc>
        <w:tc>
          <w:tcPr>
            <w:tcW w:w="405" w:type="pct"/>
            <w:tcBorders>
              <w:bottom w:val="single" w:sz="4" w:space="0" w:color="auto"/>
            </w:tcBorders>
            <w:shd w:val="clear" w:color="auto" w:fill="auto"/>
          </w:tcPr>
          <w:p w14:paraId="734D5EB0" w14:textId="77777777" w:rsidR="00E9076A" w:rsidRPr="00E22D05" w:rsidRDefault="3182D58E" w:rsidP="00C2694C">
            <w:pPr>
              <w:widowControl w:val="0"/>
              <w:tabs>
                <w:tab w:val="left" w:pos="374"/>
              </w:tabs>
              <w:spacing w:line="360" w:lineRule="auto"/>
              <w:ind w:left="113" w:right="113"/>
              <w:jc w:val="center"/>
              <w:rPr>
                <w:b/>
                <w:snapToGrid w:val="0"/>
                <w:sz w:val="22"/>
                <w:szCs w:val="22"/>
                <w:lang w:val="en-US"/>
              </w:rPr>
            </w:pPr>
            <w:r w:rsidRPr="6383C5F0">
              <w:rPr>
                <w:b/>
                <w:bCs/>
                <w:snapToGrid w:val="0"/>
                <w:sz w:val="22"/>
                <w:szCs w:val="22"/>
                <w:lang w:val="en-US"/>
              </w:rPr>
              <w:t>8</w:t>
            </w:r>
          </w:p>
        </w:tc>
        <w:tc>
          <w:tcPr>
            <w:tcW w:w="131" w:type="pct"/>
            <w:tcBorders>
              <w:bottom w:val="single" w:sz="4" w:space="0" w:color="auto"/>
            </w:tcBorders>
            <w:shd w:val="clear" w:color="auto" w:fill="auto"/>
          </w:tcPr>
          <w:p w14:paraId="7A367E7E"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81" w:type="pct"/>
            <w:tcBorders>
              <w:bottom w:val="single" w:sz="4" w:space="0" w:color="auto"/>
            </w:tcBorders>
            <w:shd w:val="clear" w:color="auto" w:fill="auto"/>
          </w:tcPr>
          <w:p w14:paraId="179FB205" w14:textId="77777777" w:rsidR="00E9076A" w:rsidRPr="00E22D05" w:rsidRDefault="00E9076A"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X</w:t>
            </w:r>
          </w:p>
        </w:tc>
        <w:tc>
          <w:tcPr>
            <w:tcW w:w="130" w:type="pct"/>
            <w:tcBorders>
              <w:bottom w:val="single" w:sz="4" w:space="0" w:color="auto"/>
            </w:tcBorders>
            <w:shd w:val="clear" w:color="auto" w:fill="auto"/>
          </w:tcPr>
          <w:p w14:paraId="647D223C" w14:textId="77777777" w:rsidR="00E9076A" w:rsidRPr="00E22D05" w:rsidRDefault="00E9076A"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X</w:t>
            </w:r>
          </w:p>
        </w:tc>
        <w:tc>
          <w:tcPr>
            <w:tcW w:w="130" w:type="pct"/>
            <w:tcBorders>
              <w:bottom w:val="single" w:sz="4" w:space="0" w:color="auto"/>
            </w:tcBorders>
            <w:shd w:val="clear" w:color="auto" w:fill="auto"/>
          </w:tcPr>
          <w:p w14:paraId="2F974F62" w14:textId="77777777" w:rsidR="00E9076A" w:rsidRPr="00E22D05" w:rsidRDefault="00E9076A"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X</w:t>
            </w:r>
          </w:p>
        </w:tc>
        <w:tc>
          <w:tcPr>
            <w:tcW w:w="130" w:type="pct"/>
            <w:tcBorders>
              <w:bottom w:val="single" w:sz="4" w:space="0" w:color="auto"/>
            </w:tcBorders>
            <w:shd w:val="clear" w:color="auto" w:fill="auto"/>
          </w:tcPr>
          <w:p w14:paraId="5ACD388B" w14:textId="6240024D" w:rsidR="00E9076A" w:rsidRPr="00E22D05" w:rsidRDefault="25694CAD" w:rsidP="00C2694C">
            <w:pPr>
              <w:widowControl w:val="0"/>
              <w:tabs>
                <w:tab w:val="left" w:pos="374"/>
              </w:tabs>
              <w:spacing w:line="360" w:lineRule="auto"/>
              <w:jc w:val="center"/>
              <w:rPr>
                <w:b/>
                <w:snapToGrid w:val="0"/>
                <w:sz w:val="22"/>
                <w:szCs w:val="22"/>
                <w:lang w:val="en-US"/>
              </w:rPr>
            </w:pPr>
            <w:r w:rsidRPr="13D18A34">
              <w:rPr>
                <w:b/>
                <w:bCs/>
                <w:sz w:val="22"/>
                <w:szCs w:val="22"/>
                <w:lang w:val="en-US"/>
              </w:rPr>
              <w:t>X</w:t>
            </w:r>
          </w:p>
        </w:tc>
        <w:tc>
          <w:tcPr>
            <w:tcW w:w="160" w:type="pct"/>
            <w:tcBorders>
              <w:bottom w:val="single" w:sz="4" w:space="0" w:color="auto"/>
            </w:tcBorders>
            <w:shd w:val="clear" w:color="auto" w:fill="auto"/>
          </w:tcPr>
          <w:p w14:paraId="0DFF1373" w14:textId="6430DD33" w:rsidR="00E9076A" w:rsidRPr="00E22D05" w:rsidRDefault="25694CAD" w:rsidP="00C2694C">
            <w:pPr>
              <w:widowControl w:val="0"/>
              <w:tabs>
                <w:tab w:val="left" w:pos="374"/>
              </w:tabs>
              <w:spacing w:line="360" w:lineRule="auto"/>
              <w:jc w:val="center"/>
              <w:rPr>
                <w:b/>
                <w:snapToGrid w:val="0"/>
                <w:sz w:val="22"/>
                <w:szCs w:val="22"/>
                <w:lang w:val="en-US"/>
              </w:rPr>
            </w:pPr>
            <w:r w:rsidRPr="13D18A34">
              <w:rPr>
                <w:b/>
                <w:bCs/>
                <w:sz w:val="22"/>
                <w:szCs w:val="22"/>
                <w:lang w:val="en-US"/>
              </w:rPr>
              <w:t>X</w:t>
            </w:r>
          </w:p>
        </w:tc>
        <w:tc>
          <w:tcPr>
            <w:tcW w:w="160" w:type="pct"/>
            <w:tcBorders>
              <w:bottom w:val="single" w:sz="4" w:space="0" w:color="auto"/>
            </w:tcBorders>
            <w:shd w:val="clear" w:color="auto" w:fill="auto"/>
          </w:tcPr>
          <w:p w14:paraId="0D99EC49" w14:textId="1A0D3FA8" w:rsidR="00E9076A" w:rsidRPr="00E22D05" w:rsidRDefault="25694CAD" w:rsidP="00C2694C">
            <w:pPr>
              <w:widowControl w:val="0"/>
              <w:tabs>
                <w:tab w:val="left" w:pos="374"/>
              </w:tabs>
              <w:spacing w:line="360" w:lineRule="auto"/>
              <w:jc w:val="center"/>
              <w:rPr>
                <w:b/>
                <w:snapToGrid w:val="0"/>
                <w:sz w:val="22"/>
                <w:szCs w:val="22"/>
                <w:lang w:val="en-US"/>
              </w:rPr>
            </w:pPr>
            <w:r w:rsidRPr="13D18A34">
              <w:rPr>
                <w:b/>
                <w:bCs/>
                <w:sz w:val="22"/>
                <w:szCs w:val="22"/>
                <w:lang w:val="en-US"/>
              </w:rPr>
              <w:t>X</w:t>
            </w:r>
          </w:p>
        </w:tc>
        <w:tc>
          <w:tcPr>
            <w:tcW w:w="183" w:type="pct"/>
            <w:tcBorders>
              <w:bottom w:val="single" w:sz="4" w:space="0" w:color="auto"/>
            </w:tcBorders>
            <w:shd w:val="clear" w:color="auto" w:fill="auto"/>
          </w:tcPr>
          <w:p w14:paraId="650A6743" w14:textId="005C1BDC" w:rsidR="00E9076A" w:rsidRPr="00E22D05" w:rsidRDefault="25694CAD" w:rsidP="00C2694C">
            <w:pPr>
              <w:widowControl w:val="0"/>
              <w:tabs>
                <w:tab w:val="left" w:pos="374"/>
              </w:tabs>
              <w:spacing w:line="360" w:lineRule="auto"/>
              <w:jc w:val="center"/>
              <w:rPr>
                <w:b/>
                <w:snapToGrid w:val="0"/>
                <w:sz w:val="22"/>
                <w:szCs w:val="22"/>
                <w:lang w:val="en-US"/>
              </w:rPr>
            </w:pPr>
            <w:r w:rsidRPr="13D18A34">
              <w:rPr>
                <w:b/>
                <w:bCs/>
                <w:sz w:val="22"/>
                <w:szCs w:val="22"/>
                <w:lang w:val="en-US"/>
              </w:rPr>
              <w:t>X</w:t>
            </w:r>
          </w:p>
        </w:tc>
        <w:tc>
          <w:tcPr>
            <w:tcW w:w="135" w:type="pct"/>
            <w:tcBorders>
              <w:bottom w:val="single" w:sz="4" w:space="0" w:color="auto"/>
            </w:tcBorders>
            <w:shd w:val="clear" w:color="auto" w:fill="auto"/>
          </w:tcPr>
          <w:p w14:paraId="5B285EC3" w14:textId="1B416A9C" w:rsidR="00E9076A" w:rsidRPr="00E22D05" w:rsidRDefault="25694CAD" w:rsidP="00C2694C">
            <w:pPr>
              <w:widowControl w:val="0"/>
              <w:tabs>
                <w:tab w:val="left" w:pos="374"/>
              </w:tabs>
              <w:spacing w:line="360" w:lineRule="auto"/>
              <w:jc w:val="center"/>
              <w:rPr>
                <w:b/>
                <w:snapToGrid w:val="0"/>
                <w:sz w:val="22"/>
                <w:szCs w:val="22"/>
                <w:lang w:val="en-US"/>
              </w:rPr>
            </w:pPr>
            <w:r w:rsidRPr="13D18A34">
              <w:rPr>
                <w:b/>
                <w:bCs/>
                <w:sz w:val="22"/>
                <w:szCs w:val="22"/>
                <w:lang w:val="en-US"/>
              </w:rPr>
              <w:t>X</w:t>
            </w:r>
          </w:p>
        </w:tc>
        <w:tc>
          <w:tcPr>
            <w:tcW w:w="130" w:type="pct"/>
            <w:tcBorders>
              <w:bottom w:val="single" w:sz="4" w:space="0" w:color="auto"/>
            </w:tcBorders>
            <w:shd w:val="clear" w:color="auto" w:fill="auto"/>
          </w:tcPr>
          <w:p w14:paraId="36C84E7C"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119" w:type="pct"/>
            <w:shd w:val="clear" w:color="auto" w:fill="auto"/>
          </w:tcPr>
          <w:p w14:paraId="4302C284" w14:textId="7FB85E4B" w:rsidR="00E9076A" w:rsidRDefault="00E9076A" w:rsidP="00C2694C">
            <w:pPr>
              <w:jc w:val="center"/>
              <w:rPr>
                <w:b/>
                <w:bCs/>
                <w:sz w:val="22"/>
                <w:szCs w:val="22"/>
                <w:lang w:val="en-US"/>
              </w:rPr>
            </w:pPr>
          </w:p>
        </w:tc>
        <w:tc>
          <w:tcPr>
            <w:tcW w:w="225" w:type="pct"/>
            <w:gridSpan w:val="2"/>
            <w:shd w:val="clear" w:color="auto" w:fill="auto"/>
          </w:tcPr>
          <w:p w14:paraId="2E40685B" w14:textId="5D0C11D5" w:rsidR="00E9076A" w:rsidRDefault="00E9076A" w:rsidP="00C2694C">
            <w:pPr>
              <w:jc w:val="center"/>
              <w:rPr>
                <w:b/>
                <w:bCs/>
                <w:sz w:val="22"/>
                <w:szCs w:val="22"/>
                <w:lang w:val="en-US"/>
              </w:rPr>
            </w:pPr>
          </w:p>
        </w:tc>
        <w:tc>
          <w:tcPr>
            <w:tcW w:w="170" w:type="pct"/>
            <w:gridSpan w:val="2"/>
            <w:tcBorders>
              <w:bottom w:val="single" w:sz="4" w:space="0" w:color="auto"/>
            </w:tcBorders>
            <w:shd w:val="clear" w:color="auto" w:fill="auto"/>
          </w:tcPr>
          <w:p w14:paraId="34BDE1AD"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266" w:type="pct"/>
            <w:tcBorders>
              <w:bottom w:val="single" w:sz="4" w:space="0" w:color="auto"/>
            </w:tcBorders>
            <w:shd w:val="clear" w:color="auto" w:fill="auto"/>
          </w:tcPr>
          <w:p w14:paraId="73877200"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200" w:type="pct"/>
            <w:gridSpan w:val="2"/>
            <w:shd w:val="clear" w:color="auto" w:fill="auto"/>
          </w:tcPr>
          <w:p w14:paraId="2E2D6722" w14:textId="77777777" w:rsidR="00E9076A" w:rsidRPr="00E22D05" w:rsidRDefault="00E9076A" w:rsidP="00C2694C">
            <w:pPr>
              <w:widowControl w:val="0"/>
              <w:tabs>
                <w:tab w:val="left" w:pos="374"/>
              </w:tabs>
              <w:spacing w:line="360" w:lineRule="auto"/>
              <w:jc w:val="center"/>
              <w:rPr>
                <w:b/>
                <w:snapToGrid w:val="0"/>
                <w:sz w:val="22"/>
                <w:szCs w:val="22"/>
                <w:lang w:val="en-US"/>
              </w:rPr>
            </w:pPr>
          </w:p>
        </w:tc>
        <w:tc>
          <w:tcPr>
            <w:tcW w:w="231" w:type="pct"/>
            <w:gridSpan w:val="2"/>
            <w:shd w:val="clear" w:color="auto" w:fill="auto"/>
          </w:tcPr>
          <w:p w14:paraId="50CA3543" w14:textId="77303786" w:rsidR="00E9076A" w:rsidRDefault="00E9076A" w:rsidP="00C2694C">
            <w:pPr>
              <w:spacing w:line="360" w:lineRule="auto"/>
              <w:jc w:val="center"/>
              <w:rPr>
                <w:b/>
                <w:bCs/>
                <w:sz w:val="22"/>
                <w:szCs w:val="22"/>
                <w:lang w:val="en-US"/>
              </w:rPr>
            </w:pPr>
          </w:p>
        </w:tc>
        <w:tc>
          <w:tcPr>
            <w:tcW w:w="260" w:type="pct"/>
          </w:tcPr>
          <w:p w14:paraId="3B970426" w14:textId="77777777" w:rsidR="00E9076A" w:rsidRDefault="00E9076A" w:rsidP="00C2694C">
            <w:pPr>
              <w:spacing w:line="360" w:lineRule="auto"/>
              <w:jc w:val="center"/>
              <w:rPr>
                <w:b/>
                <w:bCs/>
                <w:sz w:val="22"/>
                <w:szCs w:val="22"/>
                <w:lang w:val="en-US"/>
              </w:rPr>
            </w:pPr>
          </w:p>
        </w:tc>
        <w:tc>
          <w:tcPr>
            <w:tcW w:w="189" w:type="pct"/>
            <w:gridSpan w:val="2"/>
          </w:tcPr>
          <w:p w14:paraId="2FD52A10" w14:textId="77777777" w:rsidR="00E9076A" w:rsidRDefault="00E9076A" w:rsidP="00C2694C">
            <w:pPr>
              <w:spacing w:line="360" w:lineRule="auto"/>
              <w:jc w:val="center"/>
              <w:rPr>
                <w:b/>
                <w:bCs/>
                <w:sz w:val="22"/>
                <w:szCs w:val="22"/>
                <w:lang w:val="en-US"/>
              </w:rPr>
            </w:pPr>
          </w:p>
        </w:tc>
      </w:tr>
      <w:tr w:rsidR="00C2694C" w:rsidRPr="0068638C" w14:paraId="3C929234" w14:textId="2E8C7057" w:rsidTr="00C2694C">
        <w:trPr>
          <w:trHeight w:val="349"/>
        </w:trPr>
        <w:tc>
          <w:tcPr>
            <w:tcW w:w="627" w:type="pct"/>
          </w:tcPr>
          <w:p w14:paraId="36701DED" w14:textId="77777777" w:rsidR="00C2694C" w:rsidRPr="00B94550" w:rsidRDefault="00C2694C" w:rsidP="00C2694C">
            <w:pPr>
              <w:widowControl w:val="0"/>
              <w:tabs>
                <w:tab w:val="left" w:pos="374"/>
              </w:tabs>
              <w:spacing w:line="360" w:lineRule="auto"/>
              <w:jc w:val="both"/>
              <w:rPr>
                <w:rFonts w:ascii="Arial" w:hAnsi="Arial" w:cs="Arial"/>
                <w:sz w:val="22"/>
                <w:szCs w:val="22"/>
                <w:lang w:val="en-US"/>
              </w:rPr>
            </w:pPr>
            <w:r w:rsidRPr="00B94550">
              <w:rPr>
                <w:rFonts w:ascii="Arial" w:hAnsi="Arial" w:cs="Arial"/>
                <w:bCs/>
                <w:iCs/>
                <w:snapToGrid w:val="0"/>
                <w:sz w:val="22"/>
                <w:szCs w:val="22"/>
              </w:rPr>
              <w:t>WP-2.1 System Integration</w:t>
            </w:r>
            <w:r w:rsidRPr="00B94550">
              <w:rPr>
                <w:rFonts w:ascii="Arial" w:hAnsi="Arial" w:cs="Arial"/>
                <w:snapToGrid w:val="0"/>
                <w:sz w:val="22"/>
                <w:szCs w:val="22"/>
              </w:rPr>
              <w:t xml:space="preserve">  </w:t>
            </w:r>
          </w:p>
          <w:p w14:paraId="0638EA16" w14:textId="77777777" w:rsidR="00C2694C" w:rsidRPr="00B94550" w:rsidRDefault="00C2694C" w:rsidP="00C2694C">
            <w:pPr>
              <w:widowControl w:val="0"/>
              <w:tabs>
                <w:tab w:val="left" w:pos="374"/>
              </w:tabs>
              <w:spacing w:line="360" w:lineRule="auto"/>
              <w:jc w:val="both"/>
              <w:rPr>
                <w:rFonts w:ascii="Arial" w:hAnsi="Arial" w:cs="Arial"/>
                <w:bCs/>
                <w:iCs/>
                <w:snapToGrid w:val="0"/>
                <w:sz w:val="22"/>
                <w:szCs w:val="22"/>
                <w:lang w:val="en-US"/>
              </w:rPr>
            </w:pPr>
            <w:r w:rsidRPr="00B94550">
              <w:rPr>
                <w:rFonts w:ascii="Arial" w:hAnsi="Arial" w:cs="Arial"/>
                <w:snapToGrid w:val="0"/>
                <w:sz w:val="22"/>
                <w:szCs w:val="22"/>
              </w:rPr>
              <w:t>(Yağız)</w:t>
            </w:r>
          </w:p>
        </w:tc>
        <w:tc>
          <w:tcPr>
            <w:tcW w:w="419" w:type="pct"/>
            <w:tcBorders>
              <w:bottom w:val="single" w:sz="4" w:space="0" w:color="auto"/>
            </w:tcBorders>
            <w:shd w:val="clear" w:color="auto" w:fill="auto"/>
          </w:tcPr>
          <w:p w14:paraId="5079116D" w14:textId="3A573CDC"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01.</w:t>
            </w:r>
            <w:r w:rsidRPr="6383C5F0">
              <w:rPr>
                <w:b/>
                <w:bCs/>
                <w:snapToGrid w:val="0"/>
                <w:sz w:val="22"/>
                <w:szCs w:val="22"/>
                <w:lang w:val="en-US"/>
              </w:rPr>
              <w:t>09</w:t>
            </w:r>
            <w:r>
              <w:rPr>
                <w:b/>
                <w:bCs/>
                <w:iCs/>
                <w:snapToGrid w:val="0"/>
                <w:sz w:val="22"/>
                <w:szCs w:val="22"/>
                <w:lang w:val="en-US"/>
              </w:rPr>
              <w:t>.2025</w:t>
            </w:r>
          </w:p>
        </w:tc>
        <w:tc>
          <w:tcPr>
            <w:tcW w:w="419" w:type="pct"/>
            <w:tcBorders>
              <w:bottom w:val="single" w:sz="4" w:space="0" w:color="auto"/>
            </w:tcBorders>
            <w:shd w:val="clear" w:color="auto" w:fill="auto"/>
          </w:tcPr>
          <w:p w14:paraId="4F9E6EB8" w14:textId="005FDCFA" w:rsidR="00C2694C" w:rsidRPr="00E22D05" w:rsidRDefault="00C2694C" w:rsidP="00C2694C">
            <w:pPr>
              <w:widowControl w:val="0"/>
              <w:tabs>
                <w:tab w:val="left" w:pos="374"/>
              </w:tabs>
              <w:spacing w:line="360" w:lineRule="auto"/>
              <w:jc w:val="center"/>
              <w:rPr>
                <w:b/>
                <w:bCs/>
                <w:iCs/>
                <w:snapToGrid w:val="0"/>
                <w:sz w:val="22"/>
                <w:szCs w:val="22"/>
                <w:lang w:val="en-US"/>
              </w:rPr>
            </w:pPr>
            <w:r w:rsidRPr="6383C5F0">
              <w:rPr>
                <w:b/>
                <w:bCs/>
                <w:snapToGrid w:val="0"/>
                <w:sz w:val="22"/>
                <w:szCs w:val="22"/>
                <w:lang w:val="en-US"/>
              </w:rPr>
              <w:t>1.01.2026</w:t>
            </w:r>
          </w:p>
        </w:tc>
        <w:tc>
          <w:tcPr>
            <w:tcW w:w="405" w:type="pct"/>
            <w:tcBorders>
              <w:bottom w:val="single" w:sz="4" w:space="0" w:color="auto"/>
            </w:tcBorders>
            <w:shd w:val="clear" w:color="auto" w:fill="auto"/>
          </w:tcPr>
          <w:p w14:paraId="0C0A66CF"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6383C5F0">
              <w:rPr>
                <w:b/>
                <w:bCs/>
                <w:snapToGrid w:val="0"/>
                <w:sz w:val="22"/>
                <w:szCs w:val="22"/>
                <w:lang w:val="en-US"/>
              </w:rPr>
              <w:t>4</w:t>
            </w:r>
          </w:p>
        </w:tc>
        <w:tc>
          <w:tcPr>
            <w:tcW w:w="131" w:type="pct"/>
            <w:tcBorders>
              <w:bottom w:val="single" w:sz="4" w:space="0" w:color="auto"/>
            </w:tcBorders>
            <w:shd w:val="clear" w:color="auto" w:fill="auto"/>
          </w:tcPr>
          <w:p w14:paraId="0616BE23"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81" w:type="pct"/>
            <w:tcBorders>
              <w:bottom w:val="single" w:sz="4" w:space="0" w:color="auto"/>
            </w:tcBorders>
            <w:shd w:val="clear" w:color="auto" w:fill="auto"/>
          </w:tcPr>
          <w:p w14:paraId="3188FB44"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30" w:type="pct"/>
            <w:tcBorders>
              <w:bottom w:val="single" w:sz="4" w:space="0" w:color="auto"/>
            </w:tcBorders>
            <w:shd w:val="clear" w:color="auto" w:fill="auto"/>
          </w:tcPr>
          <w:p w14:paraId="6F1C1C2B"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30" w:type="pct"/>
            <w:tcBorders>
              <w:bottom w:val="single" w:sz="4" w:space="0" w:color="auto"/>
            </w:tcBorders>
            <w:shd w:val="clear" w:color="auto" w:fill="auto"/>
          </w:tcPr>
          <w:p w14:paraId="24718DDE"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30" w:type="pct"/>
            <w:tcBorders>
              <w:bottom w:val="single" w:sz="4" w:space="0" w:color="auto"/>
            </w:tcBorders>
            <w:shd w:val="clear" w:color="auto" w:fill="auto"/>
          </w:tcPr>
          <w:p w14:paraId="335C3506" w14:textId="307D3BFA" w:rsidR="00C2694C" w:rsidRPr="00E22D05" w:rsidRDefault="00C2694C" w:rsidP="00C2694C">
            <w:pPr>
              <w:widowControl w:val="0"/>
              <w:tabs>
                <w:tab w:val="left" w:pos="374"/>
              </w:tabs>
              <w:spacing w:line="360" w:lineRule="auto"/>
              <w:jc w:val="center"/>
              <w:rPr>
                <w:b/>
                <w:snapToGrid w:val="0"/>
                <w:sz w:val="22"/>
                <w:szCs w:val="22"/>
                <w:lang w:val="en-US"/>
              </w:rPr>
            </w:pPr>
            <w:r w:rsidRPr="13D18A34">
              <w:rPr>
                <w:b/>
                <w:bCs/>
                <w:sz w:val="22"/>
                <w:szCs w:val="22"/>
                <w:lang w:val="en-US"/>
              </w:rPr>
              <w:t>X</w:t>
            </w:r>
          </w:p>
        </w:tc>
        <w:tc>
          <w:tcPr>
            <w:tcW w:w="160" w:type="pct"/>
            <w:tcBorders>
              <w:bottom w:val="single" w:sz="4" w:space="0" w:color="auto"/>
            </w:tcBorders>
            <w:shd w:val="clear" w:color="auto" w:fill="auto"/>
          </w:tcPr>
          <w:p w14:paraId="736AE392" w14:textId="68E80EA0" w:rsidR="00C2694C" w:rsidRPr="00E22D05" w:rsidRDefault="00C2694C" w:rsidP="00C2694C">
            <w:pPr>
              <w:widowControl w:val="0"/>
              <w:tabs>
                <w:tab w:val="left" w:pos="374"/>
              </w:tabs>
              <w:spacing w:line="360" w:lineRule="auto"/>
              <w:jc w:val="center"/>
              <w:rPr>
                <w:b/>
                <w:snapToGrid w:val="0"/>
                <w:sz w:val="22"/>
                <w:szCs w:val="22"/>
                <w:lang w:val="en-US"/>
              </w:rPr>
            </w:pPr>
            <w:r w:rsidRPr="13D18A34">
              <w:rPr>
                <w:b/>
                <w:bCs/>
                <w:sz w:val="22"/>
                <w:szCs w:val="22"/>
                <w:lang w:val="en-US"/>
              </w:rPr>
              <w:t>X</w:t>
            </w:r>
          </w:p>
        </w:tc>
        <w:tc>
          <w:tcPr>
            <w:tcW w:w="160" w:type="pct"/>
            <w:tcBorders>
              <w:bottom w:val="single" w:sz="4" w:space="0" w:color="auto"/>
            </w:tcBorders>
            <w:shd w:val="clear" w:color="auto" w:fill="auto"/>
          </w:tcPr>
          <w:p w14:paraId="66A94150" w14:textId="5034274D" w:rsidR="00C2694C" w:rsidRPr="00E22D05" w:rsidRDefault="00C2694C" w:rsidP="00C2694C">
            <w:pPr>
              <w:widowControl w:val="0"/>
              <w:tabs>
                <w:tab w:val="left" w:pos="374"/>
              </w:tabs>
              <w:spacing w:line="360" w:lineRule="auto"/>
              <w:jc w:val="center"/>
              <w:rPr>
                <w:b/>
                <w:snapToGrid w:val="0"/>
                <w:sz w:val="22"/>
                <w:szCs w:val="22"/>
                <w:lang w:val="en-US"/>
              </w:rPr>
            </w:pPr>
            <w:r w:rsidRPr="6383C5F0">
              <w:rPr>
                <w:b/>
                <w:bCs/>
                <w:sz w:val="22"/>
                <w:szCs w:val="22"/>
                <w:lang w:val="en-US"/>
              </w:rPr>
              <w:t>X</w:t>
            </w:r>
          </w:p>
        </w:tc>
        <w:tc>
          <w:tcPr>
            <w:tcW w:w="183" w:type="pct"/>
            <w:tcBorders>
              <w:bottom w:val="single" w:sz="4" w:space="0" w:color="auto"/>
            </w:tcBorders>
            <w:shd w:val="clear" w:color="auto" w:fill="auto"/>
          </w:tcPr>
          <w:p w14:paraId="063B7BD9" w14:textId="566E1B33" w:rsidR="00C2694C" w:rsidRPr="00E22D05" w:rsidRDefault="00C2694C" w:rsidP="00C2694C">
            <w:pPr>
              <w:widowControl w:val="0"/>
              <w:tabs>
                <w:tab w:val="left" w:pos="374"/>
              </w:tabs>
              <w:spacing w:line="360" w:lineRule="auto"/>
              <w:jc w:val="center"/>
              <w:rPr>
                <w:b/>
                <w:snapToGrid w:val="0"/>
                <w:sz w:val="22"/>
                <w:szCs w:val="22"/>
                <w:lang w:val="en-US"/>
              </w:rPr>
            </w:pPr>
            <w:r w:rsidRPr="6383C5F0">
              <w:rPr>
                <w:b/>
                <w:bCs/>
                <w:sz w:val="22"/>
                <w:szCs w:val="22"/>
                <w:lang w:val="en-US"/>
              </w:rPr>
              <w:t>X</w:t>
            </w:r>
          </w:p>
        </w:tc>
        <w:tc>
          <w:tcPr>
            <w:tcW w:w="135" w:type="pct"/>
            <w:tcBorders>
              <w:bottom w:val="single" w:sz="4" w:space="0" w:color="auto"/>
            </w:tcBorders>
            <w:shd w:val="clear" w:color="auto" w:fill="auto"/>
          </w:tcPr>
          <w:p w14:paraId="330AE8E2"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30" w:type="pct"/>
            <w:shd w:val="clear" w:color="auto" w:fill="auto"/>
          </w:tcPr>
          <w:p w14:paraId="4494F0A8"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19" w:type="pct"/>
            <w:shd w:val="clear" w:color="auto" w:fill="auto"/>
          </w:tcPr>
          <w:p w14:paraId="2271DE27"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225" w:type="pct"/>
            <w:gridSpan w:val="2"/>
            <w:shd w:val="clear" w:color="auto" w:fill="auto"/>
          </w:tcPr>
          <w:p w14:paraId="149AAD6B" w14:textId="1D32A4B0" w:rsidR="00C2694C" w:rsidRDefault="00C2694C" w:rsidP="00C2694C">
            <w:pPr>
              <w:jc w:val="center"/>
              <w:rPr>
                <w:b/>
                <w:bCs/>
                <w:sz w:val="22"/>
                <w:szCs w:val="22"/>
                <w:lang w:val="en-US"/>
              </w:rPr>
            </w:pPr>
          </w:p>
        </w:tc>
        <w:tc>
          <w:tcPr>
            <w:tcW w:w="152" w:type="pct"/>
            <w:shd w:val="clear" w:color="auto" w:fill="auto"/>
          </w:tcPr>
          <w:p w14:paraId="6688CAF6" w14:textId="7CE484B5" w:rsidR="00C2694C" w:rsidRDefault="00C2694C" w:rsidP="00C2694C">
            <w:pPr>
              <w:jc w:val="center"/>
              <w:rPr>
                <w:b/>
                <w:bCs/>
                <w:sz w:val="22"/>
                <w:szCs w:val="22"/>
                <w:lang w:val="en-US"/>
              </w:rPr>
            </w:pPr>
          </w:p>
        </w:tc>
        <w:tc>
          <w:tcPr>
            <w:tcW w:w="284" w:type="pct"/>
            <w:gridSpan w:val="2"/>
            <w:shd w:val="clear" w:color="auto" w:fill="auto"/>
          </w:tcPr>
          <w:p w14:paraId="33DD99F2"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92" w:type="pct"/>
            <w:shd w:val="clear" w:color="auto" w:fill="auto"/>
          </w:tcPr>
          <w:p w14:paraId="57679A2D"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220" w:type="pct"/>
            <w:gridSpan w:val="2"/>
            <w:shd w:val="clear" w:color="auto" w:fill="auto"/>
          </w:tcPr>
          <w:p w14:paraId="064A64F0" w14:textId="16914E2D" w:rsidR="00C2694C" w:rsidRDefault="00C2694C" w:rsidP="00C2694C">
            <w:pPr>
              <w:spacing w:line="360" w:lineRule="auto"/>
              <w:jc w:val="center"/>
              <w:rPr>
                <w:b/>
                <w:bCs/>
                <w:sz w:val="22"/>
                <w:szCs w:val="22"/>
                <w:lang w:val="en-US"/>
              </w:rPr>
            </w:pPr>
          </w:p>
        </w:tc>
        <w:tc>
          <w:tcPr>
            <w:tcW w:w="279" w:type="pct"/>
            <w:gridSpan w:val="2"/>
          </w:tcPr>
          <w:p w14:paraId="15670A70" w14:textId="77777777" w:rsidR="00C2694C" w:rsidRDefault="00C2694C" w:rsidP="00C2694C">
            <w:pPr>
              <w:spacing w:line="360" w:lineRule="auto"/>
              <w:jc w:val="center"/>
              <w:rPr>
                <w:b/>
                <w:bCs/>
                <w:sz w:val="22"/>
                <w:szCs w:val="22"/>
                <w:lang w:val="en-US"/>
              </w:rPr>
            </w:pPr>
          </w:p>
        </w:tc>
        <w:tc>
          <w:tcPr>
            <w:tcW w:w="189" w:type="pct"/>
            <w:gridSpan w:val="2"/>
          </w:tcPr>
          <w:p w14:paraId="5CBE7FD0" w14:textId="77777777" w:rsidR="00C2694C" w:rsidRDefault="00C2694C" w:rsidP="00C2694C">
            <w:pPr>
              <w:spacing w:line="360" w:lineRule="auto"/>
              <w:jc w:val="center"/>
              <w:rPr>
                <w:b/>
                <w:bCs/>
                <w:sz w:val="22"/>
                <w:szCs w:val="22"/>
                <w:lang w:val="en-US"/>
              </w:rPr>
            </w:pPr>
          </w:p>
        </w:tc>
      </w:tr>
      <w:tr w:rsidR="00C2694C" w:rsidRPr="0068638C" w14:paraId="49410F20" w14:textId="2FDC8017" w:rsidTr="00C2694C">
        <w:trPr>
          <w:trHeight w:val="366"/>
        </w:trPr>
        <w:tc>
          <w:tcPr>
            <w:tcW w:w="627" w:type="pct"/>
            <w:tcBorders>
              <w:bottom w:val="single" w:sz="4" w:space="0" w:color="auto"/>
            </w:tcBorders>
          </w:tcPr>
          <w:p w14:paraId="5DFFB745" w14:textId="77777777" w:rsidR="00C2694C" w:rsidRPr="00B94550" w:rsidRDefault="00C2694C" w:rsidP="00C2694C">
            <w:pPr>
              <w:widowControl w:val="0"/>
              <w:tabs>
                <w:tab w:val="left" w:pos="374"/>
              </w:tabs>
              <w:spacing w:line="360" w:lineRule="auto"/>
              <w:jc w:val="both"/>
              <w:rPr>
                <w:rFonts w:ascii="Arial" w:hAnsi="Arial" w:cs="Arial"/>
                <w:snapToGrid w:val="0"/>
                <w:sz w:val="22"/>
                <w:szCs w:val="22"/>
                <w:lang w:val="en-US"/>
              </w:rPr>
            </w:pPr>
            <w:r w:rsidRPr="00B94550">
              <w:rPr>
                <w:rFonts w:ascii="Arial" w:hAnsi="Arial" w:cs="Arial"/>
                <w:snapToGrid w:val="0"/>
                <w:sz w:val="22"/>
                <w:szCs w:val="22"/>
                <w:lang w:val="en-US"/>
              </w:rPr>
              <w:t xml:space="preserve">WP-3 Design of </w:t>
            </w:r>
            <w:r w:rsidRPr="00B94550">
              <w:rPr>
                <w:rFonts w:ascii="Arial" w:hAnsi="Arial" w:cs="Arial"/>
                <w:snapToGrid w:val="0"/>
                <w:sz w:val="22"/>
                <w:szCs w:val="22"/>
                <w:lang w:val="en-US"/>
              </w:rPr>
              <w:lastRenderedPageBreak/>
              <w:t>Mobile System (Yağız)</w:t>
            </w:r>
          </w:p>
        </w:tc>
        <w:tc>
          <w:tcPr>
            <w:tcW w:w="419" w:type="pct"/>
            <w:tcBorders>
              <w:bottom w:val="single" w:sz="4" w:space="0" w:color="auto"/>
            </w:tcBorders>
            <w:shd w:val="clear" w:color="auto" w:fill="auto"/>
          </w:tcPr>
          <w:p w14:paraId="3626BEDD" w14:textId="77777777" w:rsidR="00C2694C" w:rsidRPr="00E22D05" w:rsidRDefault="00C2694C" w:rsidP="00C2694C">
            <w:pPr>
              <w:widowControl w:val="0"/>
              <w:tabs>
                <w:tab w:val="left" w:pos="374"/>
              </w:tabs>
              <w:spacing w:line="360" w:lineRule="auto"/>
              <w:jc w:val="center"/>
              <w:rPr>
                <w:b/>
                <w:snapToGrid w:val="0"/>
                <w:sz w:val="22"/>
                <w:szCs w:val="22"/>
                <w:lang w:val="en-US"/>
              </w:rPr>
            </w:pPr>
            <w:r w:rsidRPr="6383C5F0">
              <w:rPr>
                <w:b/>
                <w:bCs/>
                <w:snapToGrid w:val="0"/>
                <w:sz w:val="22"/>
                <w:szCs w:val="22"/>
                <w:lang w:val="en-US"/>
              </w:rPr>
              <w:lastRenderedPageBreak/>
              <w:t>1</w:t>
            </w:r>
            <w:r w:rsidRPr="00E22D05">
              <w:rPr>
                <w:b/>
                <w:bCs/>
                <w:iCs/>
                <w:snapToGrid w:val="0"/>
                <w:sz w:val="22"/>
                <w:szCs w:val="22"/>
                <w:lang w:val="en-US"/>
              </w:rPr>
              <w:t>.06.2025</w:t>
            </w:r>
          </w:p>
        </w:tc>
        <w:tc>
          <w:tcPr>
            <w:tcW w:w="419" w:type="pct"/>
            <w:tcBorders>
              <w:bottom w:val="single" w:sz="4" w:space="0" w:color="auto"/>
            </w:tcBorders>
            <w:shd w:val="clear" w:color="auto" w:fill="auto"/>
          </w:tcPr>
          <w:p w14:paraId="0774F43D" w14:textId="63780E83" w:rsidR="00C2694C" w:rsidRPr="00E22D05" w:rsidRDefault="00C2694C" w:rsidP="00C2694C">
            <w:pPr>
              <w:widowControl w:val="0"/>
              <w:tabs>
                <w:tab w:val="left" w:pos="374"/>
              </w:tabs>
              <w:spacing w:line="360" w:lineRule="auto"/>
              <w:jc w:val="center"/>
              <w:rPr>
                <w:b/>
                <w:snapToGrid w:val="0"/>
                <w:sz w:val="22"/>
                <w:szCs w:val="22"/>
                <w:lang w:val="en-US"/>
              </w:rPr>
            </w:pPr>
            <w:r w:rsidRPr="6383C5F0">
              <w:rPr>
                <w:b/>
                <w:bCs/>
                <w:snapToGrid w:val="0"/>
                <w:sz w:val="22"/>
                <w:szCs w:val="22"/>
                <w:lang w:val="en-US"/>
              </w:rPr>
              <w:t>1.01.2026</w:t>
            </w:r>
          </w:p>
        </w:tc>
        <w:tc>
          <w:tcPr>
            <w:tcW w:w="405" w:type="pct"/>
            <w:tcBorders>
              <w:bottom w:val="single" w:sz="4" w:space="0" w:color="auto"/>
            </w:tcBorders>
            <w:shd w:val="clear" w:color="auto" w:fill="auto"/>
          </w:tcPr>
          <w:p w14:paraId="2CCA745F" w14:textId="77777777" w:rsidR="00C2694C" w:rsidRPr="00E22D05" w:rsidRDefault="00C2694C" w:rsidP="00C2694C">
            <w:pPr>
              <w:widowControl w:val="0"/>
              <w:tabs>
                <w:tab w:val="left" w:pos="374"/>
              </w:tabs>
              <w:spacing w:line="360" w:lineRule="auto"/>
              <w:ind w:left="113" w:right="113"/>
              <w:jc w:val="center"/>
              <w:rPr>
                <w:b/>
                <w:snapToGrid w:val="0"/>
                <w:sz w:val="22"/>
                <w:szCs w:val="22"/>
                <w:lang w:val="en-US"/>
              </w:rPr>
            </w:pPr>
            <w:r w:rsidRPr="6383C5F0">
              <w:rPr>
                <w:b/>
                <w:bCs/>
                <w:snapToGrid w:val="0"/>
                <w:sz w:val="22"/>
                <w:szCs w:val="22"/>
                <w:lang w:val="en-US"/>
              </w:rPr>
              <w:t>7</w:t>
            </w:r>
          </w:p>
        </w:tc>
        <w:tc>
          <w:tcPr>
            <w:tcW w:w="131" w:type="pct"/>
            <w:tcBorders>
              <w:bottom w:val="single" w:sz="4" w:space="0" w:color="auto"/>
            </w:tcBorders>
            <w:shd w:val="clear" w:color="auto" w:fill="auto"/>
          </w:tcPr>
          <w:p w14:paraId="6DDF1A6E"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81" w:type="pct"/>
            <w:tcBorders>
              <w:bottom w:val="single" w:sz="4" w:space="0" w:color="auto"/>
            </w:tcBorders>
            <w:shd w:val="clear" w:color="auto" w:fill="auto"/>
          </w:tcPr>
          <w:p w14:paraId="2305D776" w14:textId="77777777" w:rsidR="00C2694C" w:rsidRPr="00E22D05" w:rsidRDefault="00C2694C"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X</w:t>
            </w:r>
          </w:p>
        </w:tc>
        <w:tc>
          <w:tcPr>
            <w:tcW w:w="130" w:type="pct"/>
            <w:tcBorders>
              <w:bottom w:val="single" w:sz="4" w:space="0" w:color="auto"/>
            </w:tcBorders>
            <w:shd w:val="clear" w:color="auto" w:fill="auto"/>
          </w:tcPr>
          <w:p w14:paraId="32279A1E" w14:textId="77777777" w:rsidR="00C2694C" w:rsidRPr="00E22D05" w:rsidRDefault="00C2694C"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X</w:t>
            </w:r>
          </w:p>
        </w:tc>
        <w:tc>
          <w:tcPr>
            <w:tcW w:w="130" w:type="pct"/>
            <w:tcBorders>
              <w:bottom w:val="single" w:sz="4" w:space="0" w:color="auto"/>
            </w:tcBorders>
            <w:shd w:val="clear" w:color="auto" w:fill="auto"/>
          </w:tcPr>
          <w:p w14:paraId="345038FB" w14:textId="77777777" w:rsidR="00C2694C" w:rsidRPr="00E22D05" w:rsidRDefault="00C2694C"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X</w:t>
            </w:r>
          </w:p>
        </w:tc>
        <w:tc>
          <w:tcPr>
            <w:tcW w:w="130" w:type="pct"/>
            <w:tcBorders>
              <w:bottom w:val="single" w:sz="4" w:space="0" w:color="auto"/>
            </w:tcBorders>
            <w:shd w:val="clear" w:color="auto" w:fill="auto"/>
          </w:tcPr>
          <w:p w14:paraId="04A6C4FC" w14:textId="77777777" w:rsidR="00C2694C" w:rsidRPr="00E22D05" w:rsidRDefault="00C2694C" w:rsidP="00C2694C">
            <w:pPr>
              <w:widowControl w:val="0"/>
              <w:tabs>
                <w:tab w:val="left" w:pos="374"/>
              </w:tabs>
              <w:spacing w:line="360" w:lineRule="auto"/>
              <w:jc w:val="center"/>
              <w:rPr>
                <w:b/>
                <w:snapToGrid w:val="0"/>
                <w:sz w:val="22"/>
                <w:szCs w:val="22"/>
                <w:lang w:val="en-US"/>
              </w:rPr>
            </w:pPr>
            <w:r w:rsidRPr="00E22D05">
              <w:rPr>
                <w:b/>
                <w:bCs/>
                <w:iCs/>
                <w:snapToGrid w:val="0"/>
                <w:sz w:val="22"/>
                <w:szCs w:val="22"/>
                <w:lang w:val="en-US"/>
              </w:rPr>
              <w:t>X</w:t>
            </w:r>
          </w:p>
        </w:tc>
        <w:tc>
          <w:tcPr>
            <w:tcW w:w="160" w:type="pct"/>
            <w:tcBorders>
              <w:bottom w:val="single" w:sz="4" w:space="0" w:color="auto"/>
            </w:tcBorders>
            <w:shd w:val="clear" w:color="auto" w:fill="auto"/>
          </w:tcPr>
          <w:p w14:paraId="0CDFBC2F" w14:textId="6EBCE29E" w:rsidR="00C2694C" w:rsidRPr="00E22D05" w:rsidRDefault="00C2694C" w:rsidP="00C2694C">
            <w:pPr>
              <w:widowControl w:val="0"/>
              <w:tabs>
                <w:tab w:val="left" w:pos="374"/>
              </w:tabs>
              <w:spacing w:line="360" w:lineRule="auto"/>
              <w:jc w:val="center"/>
              <w:rPr>
                <w:b/>
                <w:snapToGrid w:val="0"/>
                <w:sz w:val="22"/>
                <w:szCs w:val="22"/>
                <w:lang w:val="en-US"/>
              </w:rPr>
            </w:pPr>
            <w:r w:rsidRPr="6383C5F0">
              <w:rPr>
                <w:b/>
                <w:bCs/>
                <w:sz w:val="22"/>
                <w:szCs w:val="22"/>
                <w:lang w:val="en-US"/>
              </w:rPr>
              <w:t>X</w:t>
            </w:r>
          </w:p>
        </w:tc>
        <w:tc>
          <w:tcPr>
            <w:tcW w:w="160" w:type="pct"/>
            <w:tcBorders>
              <w:bottom w:val="single" w:sz="4" w:space="0" w:color="auto"/>
            </w:tcBorders>
            <w:shd w:val="clear" w:color="auto" w:fill="auto"/>
          </w:tcPr>
          <w:p w14:paraId="7E43193C" w14:textId="67D4FEDE" w:rsidR="00C2694C" w:rsidRPr="00E22D05" w:rsidRDefault="00C2694C" w:rsidP="00C2694C">
            <w:pPr>
              <w:widowControl w:val="0"/>
              <w:tabs>
                <w:tab w:val="left" w:pos="374"/>
              </w:tabs>
              <w:spacing w:line="360" w:lineRule="auto"/>
              <w:jc w:val="center"/>
              <w:rPr>
                <w:b/>
                <w:snapToGrid w:val="0"/>
                <w:sz w:val="22"/>
                <w:szCs w:val="22"/>
                <w:lang w:val="en-US"/>
              </w:rPr>
            </w:pPr>
            <w:r w:rsidRPr="6383C5F0">
              <w:rPr>
                <w:b/>
                <w:bCs/>
                <w:sz w:val="22"/>
                <w:szCs w:val="22"/>
                <w:lang w:val="en-US"/>
              </w:rPr>
              <w:t>X</w:t>
            </w:r>
          </w:p>
        </w:tc>
        <w:tc>
          <w:tcPr>
            <w:tcW w:w="183" w:type="pct"/>
            <w:tcBorders>
              <w:bottom w:val="single" w:sz="4" w:space="0" w:color="auto"/>
            </w:tcBorders>
            <w:shd w:val="clear" w:color="auto" w:fill="auto"/>
          </w:tcPr>
          <w:p w14:paraId="6F2BFB8B" w14:textId="50BF3D79" w:rsidR="00C2694C" w:rsidRPr="00E22D05" w:rsidRDefault="00C2694C" w:rsidP="00C2694C">
            <w:pPr>
              <w:widowControl w:val="0"/>
              <w:tabs>
                <w:tab w:val="left" w:pos="374"/>
              </w:tabs>
              <w:spacing w:line="360" w:lineRule="auto"/>
              <w:jc w:val="center"/>
              <w:rPr>
                <w:b/>
                <w:snapToGrid w:val="0"/>
                <w:sz w:val="22"/>
                <w:szCs w:val="22"/>
                <w:lang w:val="en-US"/>
              </w:rPr>
            </w:pPr>
            <w:r w:rsidRPr="6383C5F0">
              <w:rPr>
                <w:b/>
                <w:bCs/>
                <w:sz w:val="22"/>
                <w:szCs w:val="22"/>
                <w:lang w:val="en-US"/>
              </w:rPr>
              <w:t>X</w:t>
            </w:r>
          </w:p>
        </w:tc>
        <w:tc>
          <w:tcPr>
            <w:tcW w:w="135" w:type="pct"/>
            <w:tcBorders>
              <w:bottom w:val="single" w:sz="4" w:space="0" w:color="auto"/>
            </w:tcBorders>
            <w:shd w:val="clear" w:color="auto" w:fill="auto"/>
          </w:tcPr>
          <w:p w14:paraId="055E014E"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30" w:type="pct"/>
            <w:tcBorders>
              <w:bottom w:val="single" w:sz="4" w:space="0" w:color="auto"/>
            </w:tcBorders>
            <w:shd w:val="clear" w:color="auto" w:fill="auto"/>
          </w:tcPr>
          <w:p w14:paraId="0264BFEB"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19" w:type="pct"/>
            <w:tcBorders>
              <w:bottom w:val="single" w:sz="4" w:space="0" w:color="auto"/>
            </w:tcBorders>
            <w:shd w:val="clear" w:color="auto" w:fill="auto"/>
          </w:tcPr>
          <w:p w14:paraId="5ADFC7AE"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222" w:type="pct"/>
            <w:tcBorders>
              <w:bottom w:val="single" w:sz="4" w:space="0" w:color="auto"/>
            </w:tcBorders>
            <w:shd w:val="clear" w:color="auto" w:fill="auto"/>
          </w:tcPr>
          <w:p w14:paraId="6E233EC9"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173" w:type="pct"/>
            <w:gridSpan w:val="3"/>
            <w:tcBorders>
              <w:bottom w:val="single" w:sz="4" w:space="0" w:color="auto"/>
            </w:tcBorders>
            <w:shd w:val="clear" w:color="auto" w:fill="auto"/>
          </w:tcPr>
          <w:p w14:paraId="592C8980"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266" w:type="pct"/>
            <w:shd w:val="clear" w:color="auto" w:fill="auto"/>
          </w:tcPr>
          <w:p w14:paraId="1CA3D43C"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200" w:type="pct"/>
            <w:gridSpan w:val="2"/>
            <w:shd w:val="clear" w:color="auto" w:fill="auto"/>
          </w:tcPr>
          <w:p w14:paraId="5411C861" w14:textId="77777777" w:rsidR="00C2694C" w:rsidRPr="00E22D05" w:rsidRDefault="00C2694C" w:rsidP="00C2694C">
            <w:pPr>
              <w:widowControl w:val="0"/>
              <w:tabs>
                <w:tab w:val="left" w:pos="374"/>
              </w:tabs>
              <w:spacing w:line="360" w:lineRule="auto"/>
              <w:jc w:val="center"/>
              <w:rPr>
                <w:b/>
                <w:snapToGrid w:val="0"/>
                <w:sz w:val="22"/>
                <w:szCs w:val="22"/>
                <w:lang w:val="en-US"/>
              </w:rPr>
            </w:pPr>
          </w:p>
        </w:tc>
        <w:tc>
          <w:tcPr>
            <w:tcW w:w="231" w:type="pct"/>
            <w:gridSpan w:val="2"/>
            <w:shd w:val="clear" w:color="auto" w:fill="auto"/>
          </w:tcPr>
          <w:p w14:paraId="52D8620E" w14:textId="37A48050" w:rsidR="00C2694C" w:rsidRDefault="00C2694C" w:rsidP="00C2694C">
            <w:pPr>
              <w:spacing w:line="360" w:lineRule="auto"/>
              <w:jc w:val="center"/>
              <w:rPr>
                <w:b/>
                <w:bCs/>
                <w:sz w:val="22"/>
                <w:szCs w:val="22"/>
                <w:lang w:val="en-US"/>
              </w:rPr>
            </w:pPr>
          </w:p>
        </w:tc>
        <w:tc>
          <w:tcPr>
            <w:tcW w:w="260" w:type="pct"/>
          </w:tcPr>
          <w:p w14:paraId="34B807AD" w14:textId="77777777" w:rsidR="00C2694C" w:rsidRPr="00E9076A" w:rsidRDefault="00C2694C" w:rsidP="00C2694C">
            <w:pPr>
              <w:spacing w:line="360" w:lineRule="auto"/>
              <w:jc w:val="center"/>
              <w:rPr>
                <w:sz w:val="22"/>
                <w:szCs w:val="22"/>
                <w:lang w:val="en-US"/>
              </w:rPr>
            </w:pPr>
          </w:p>
        </w:tc>
        <w:tc>
          <w:tcPr>
            <w:tcW w:w="189" w:type="pct"/>
            <w:gridSpan w:val="2"/>
          </w:tcPr>
          <w:p w14:paraId="392ABEDC" w14:textId="77777777" w:rsidR="00C2694C" w:rsidRDefault="00C2694C" w:rsidP="00C2694C">
            <w:pPr>
              <w:spacing w:line="360" w:lineRule="auto"/>
              <w:jc w:val="center"/>
              <w:rPr>
                <w:b/>
                <w:bCs/>
                <w:sz w:val="22"/>
                <w:szCs w:val="22"/>
                <w:lang w:val="en-US"/>
              </w:rPr>
            </w:pPr>
          </w:p>
        </w:tc>
      </w:tr>
      <w:tr w:rsidR="00C2694C" w:rsidRPr="0068638C" w14:paraId="5F346330" w14:textId="47E0F41A" w:rsidTr="00C2694C">
        <w:trPr>
          <w:trHeight w:val="1245"/>
        </w:trPr>
        <w:tc>
          <w:tcPr>
            <w:tcW w:w="627" w:type="pct"/>
            <w:tcBorders>
              <w:bottom w:val="single" w:sz="4" w:space="0" w:color="auto"/>
            </w:tcBorders>
          </w:tcPr>
          <w:p w14:paraId="5FEE08F4" w14:textId="77777777" w:rsidR="00C2694C" w:rsidRPr="00B94550" w:rsidRDefault="00C2694C" w:rsidP="00C2694C">
            <w:pPr>
              <w:widowControl w:val="0"/>
              <w:tabs>
                <w:tab w:val="left" w:pos="374"/>
              </w:tabs>
              <w:spacing w:line="360" w:lineRule="auto"/>
              <w:rPr>
                <w:rFonts w:ascii="Arial" w:hAnsi="Arial" w:cs="Arial"/>
                <w:bCs/>
                <w:iCs/>
                <w:snapToGrid w:val="0"/>
                <w:sz w:val="22"/>
                <w:szCs w:val="22"/>
                <w:lang w:val="en-US"/>
              </w:rPr>
            </w:pPr>
            <w:r w:rsidRPr="00B94550">
              <w:rPr>
                <w:rFonts w:ascii="Arial" w:hAnsi="Arial" w:cs="Arial"/>
                <w:bCs/>
                <w:iCs/>
                <w:snapToGrid w:val="0"/>
                <w:sz w:val="22"/>
                <w:szCs w:val="22"/>
                <w:lang w:val="en-US"/>
              </w:rPr>
              <w:t>WP-4 Vehicle Integration Design (</w:t>
            </w:r>
            <w:r w:rsidRPr="00B94550">
              <w:rPr>
                <w:rFonts w:ascii="Arial" w:hAnsi="Arial" w:cs="Arial"/>
                <w:sz w:val="22"/>
                <w:szCs w:val="22"/>
              </w:rPr>
              <w:t>Mechanical</w:t>
            </w:r>
            <w:r w:rsidRPr="00B94550">
              <w:rPr>
                <w:rFonts w:ascii="Arial" w:hAnsi="Arial" w:cs="Arial"/>
                <w:bCs/>
                <w:iCs/>
                <w:snapToGrid w:val="0"/>
                <w:sz w:val="22"/>
                <w:szCs w:val="22"/>
                <w:lang w:val="en-US"/>
              </w:rPr>
              <w:t xml:space="preserve"> Engineer)</w:t>
            </w:r>
          </w:p>
          <w:p w14:paraId="49DA59AC" w14:textId="77777777" w:rsidR="00C2694C" w:rsidRPr="00B94550" w:rsidRDefault="00C2694C" w:rsidP="00C2694C">
            <w:pPr>
              <w:widowControl w:val="0"/>
              <w:tabs>
                <w:tab w:val="left" w:pos="374"/>
              </w:tabs>
              <w:spacing w:line="360" w:lineRule="auto"/>
              <w:jc w:val="both"/>
              <w:rPr>
                <w:rFonts w:ascii="Arial" w:hAnsi="Arial" w:cs="Arial"/>
                <w:bCs/>
                <w:iCs/>
                <w:snapToGrid w:val="0"/>
                <w:sz w:val="22"/>
                <w:szCs w:val="22"/>
                <w:lang w:val="en-US"/>
              </w:rPr>
            </w:pPr>
          </w:p>
        </w:tc>
        <w:tc>
          <w:tcPr>
            <w:tcW w:w="419" w:type="pct"/>
            <w:tcBorders>
              <w:bottom w:val="single" w:sz="4" w:space="0" w:color="auto"/>
            </w:tcBorders>
            <w:shd w:val="clear" w:color="auto" w:fill="auto"/>
          </w:tcPr>
          <w:p w14:paraId="785DFB64" w14:textId="2C54E43F"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1.06</w:t>
            </w:r>
            <w:r w:rsidRPr="6383C5F0">
              <w:rPr>
                <w:b/>
                <w:sz w:val="22"/>
                <w:szCs w:val="22"/>
                <w:lang w:val="en-US"/>
              </w:rPr>
              <w:t>.2025</w:t>
            </w:r>
          </w:p>
          <w:p w14:paraId="58AEFDF0"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419" w:type="pct"/>
            <w:tcBorders>
              <w:bottom w:val="single" w:sz="4" w:space="0" w:color="auto"/>
            </w:tcBorders>
            <w:shd w:val="clear" w:color="auto" w:fill="auto"/>
          </w:tcPr>
          <w:p w14:paraId="68941093" w14:textId="5260AE85"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1.02.2026</w:t>
            </w:r>
          </w:p>
          <w:p w14:paraId="4C50D3F4" w14:textId="1A8A7562"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405" w:type="pct"/>
            <w:tcBorders>
              <w:bottom w:val="single" w:sz="4" w:space="0" w:color="auto"/>
            </w:tcBorders>
            <w:shd w:val="clear" w:color="auto" w:fill="auto"/>
          </w:tcPr>
          <w:p w14:paraId="53E00378"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sidRPr="00E22D05">
              <w:rPr>
                <w:b/>
                <w:bCs/>
                <w:iCs/>
                <w:snapToGrid w:val="0"/>
                <w:sz w:val="22"/>
                <w:szCs w:val="22"/>
                <w:lang w:val="en-US"/>
              </w:rPr>
              <w:t>2</w:t>
            </w:r>
          </w:p>
        </w:tc>
        <w:tc>
          <w:tcPr>
            <w:tcW w:w="131" w:type="pct"/>
            <w:tcBorders>
              <w:bottom w:val="single" w:sz="4" w:space="0" w:color="auto"/>
            </w:tcBorders>
            <w:shd w:val="clear" w:color="auto" w:fill="auto"/>
          </w:tcPr>
          <w:p w14:paraId="53F1E58A"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81" w:type="pct"/>
            <w:tcBorders>
              <w:bottom w:val="single" w:sz="4" w:space="0" w:color="auto"/>
            </w:tcBorders>
            <w:shd w:val="clear" w:color="auto" w:fill="auto"/>
          </w:tcPr>
          <w:p w14:paraId="352995CD" w14:textId="77777777"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01FFBBE6" w14:textId="17EE9BAF"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30" w:type="pct"/>
            <w:tcBorders>
              <w:bottom w:val="single" w:sz="4" w:space="0" w:color="auto"/>
            </w:tcBorders>
            <w:shd w:val="clear" w:color="auto" w:fill="auto"/>
          </w:tcPr>
          <w:p w14:paraId="56E43A9D" w14:textId="77777777"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4AD81516" w14:textId="25A53A8A"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5EADBF1D"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4A89AF60"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60" w:type="pct"/>
            <w:tcBorders>
              <w:bottom w:val="single" w:sz="4" w:space="0" w:color="auto"/>
            </w:tcBorders>
            <w:shd w:val="clear" w:color="auto" w:fill="auto"/>
          </w:tcPr>
          <w:p w14:paraId="1F19C8AC"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60" w:type="pct"/>
            <w:tcBorders>
              <w:bottom w:val="single" w:sz="4" w:space="0" w:color="auto"/>
            </w:tcBorders>
            <w:shd w:val="clear" w:color="auto" w:fill="auto"/>
          </w:tcPr>
          <w:p w14:paraId="3B343D4F"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X</w:t>
            </w:r>
          </w:p>
        </w:tc>
        <w:tc>
          <w:tcPr>
            <w:tcW w:w="183" w:type="pct"/>
            <w:tcBorders>
              <w:bottom w:val="single" w:sz="4" w:space="0" w:color="auto"/>
            </w:tcBorders>
            <w:shd w:val="clear" w:color="auto" w:fill="auto"/>
          </w:tcPr>
          <w:p w14:paraId="5E20DCD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tcBorders>
              <w:bottom w:val="single" w:sz="4" w:space="0" w:color="auto"/>
            </w:tcBorders>
            <w:shd w:val="clear" w:color="auto" w:fill="auto"/>
          </w:tcPr>
          <w:p w14:paraId="33AE9C3A" w14:textId="77777777"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2DC4CF1E" w14:textId="5BE4F5E0"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2A2D3D71" w14:textId="77777777"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724A6F69" w14:textId="0D77BF91"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19" w:type="pct"/>
            <w:tcBorders>
              <w:bottom w:val="single" w:sz="4" w:space="0" w:color="auto"/>
            </w:tcBorders>
            <w:shd w:val="clear" w:color="auto" w:fill="auto"/>
          </w:tcPr>
          <w:p w14:paraId="723C84BF" w14:textId="77777777" w:rsidR="00C2694C" w:rsidRPr="00E22D05" w:rsidRDefault="00C2694C" w:rsidP="00C2694C">
            <w:pPr>
              <w:rPr>
                <w:b/>
                <w:bCs/>
                <w:iCs/>
                <w:snapToGrid w:val="0"/>
                <w:sz w:val="22"/>
                <w:szCs w:val="22"/>
                <w:lang w:val="en-US"/>
              </w:rPr>
            </w:pPr>
          </w:p>
        </w:tc>
        <w:tc>
          <w:tcPr>
            <w:tcW w:w="222" w:type="pct"/>
            <w:tcBorders>
              <w:bottom w:val="single" w:sz="4" w:space="0" w:color="auto"/>
            </w:tcBorders>
            <w:shd w:val="clear" w:color="auto" w:fill="auto"/>
          </w:tcPr>
          <w:p w14:paraId="2CA1143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73" w:type="pct"/>
            <w:gridSpan w:val="3"/>
            <w:tcBorders>
              <w:bottom w:val="single" w:sz="4" w:space="0" w:color="auto"/>
            </w:tcBorders>
            <w:shd w:val="clear" w:color="auto" w:fill="auto"/>
          </w:tcPr>
          <w:p w14:paraId="3A917299"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66" w:type="pct"/>
            <w:tcBorders>
              <w:bottom w:val="single" w:sz="4" w:space="0" w:color="auto"/>
            </w:tcBorders>
            <w:shd w:val="clear" w:color="auto" w:fill="auto"/>
          </w:tcPr>
          <w:p w14:paraId="78E631A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92" w:type="pct"/>
            <w:tcBorders>
              <w:bottom w:val="single" w:sz="4" w:space="0" w:color="auto"/>
            </w:tcBorders>
            <w:shd w:val="clear" w:color="auto" w:fill="auto"/>
          </w:tcPr>
          <w:p w14:paraId="320B6D8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tcBorders>
              <w:bottom w:val="single" w:sz="4" w:space="0" w:color="auto"/>
            </w:tcBorders>
            <w:shd w:val="clear" w:color="auto" w:fill="auto"/>
          </w:tcPr>
          <w:p w14:paraId="452267EF" w14:textId="74F3EB83" w:rsidR="00C2694C" w:rsidRDefault="00C2694C" w:rsidP="00C2694C">
            <w:pPr>
              <w:spacing w:line="360" w:lineRule="auto"/>
              <w:jc w:val="center"/>
              <w:rPr>
                <w:b/>
                <w:bCs/>
                <w:sz w:val="22"/>
                <w:szCs w:val="22"/>
                <w:lang w:val="en-US"/>
              </w:rPr>
            </w:pPr>
          </w:p>
        </w:tc>
        <w:tc>
          <w:tcPr>
            <w:tcW w:w="271" w:type="pct"/>
            <w:gridSpan w:val="2"/>
            <w:tcBorders>
              <w:bottom w:val="single" w:sz="4" w:space="0" w:color="auto"/>
            </w:tcBorders>
          </w:tcPr>
          <w:p w14:paraId="51AACFED" w14:textId="77777777" w:rsidR="00C2694C" w:rsidRDefault="00C2694C" w:rsidP="00C2694C">
            <w:pPr>
              <w:spacing w:line="360" w:lineRule="auto"/>
              <w:jc w:val="center"/>
              <w:rPr>
                <w:b/>
                <w:bCs/>
                <w:sz w:val="22"/>
                <w:szCs w:val="22"/>
                <w:lang w:val="en-US"/>
              </w:rPr>
            </w:pPr>
          </w:p>
        </w:tc>
        <w:tc>
          <w:tcPr>
            <w:tcW w:w="178" w:type="pct"/>
            <w:tcBorders>
              <w:bottom w:val="single" w:sz="4" w:space="0" w:color="auto"/>
            </w:tcBorders>
          </w:tcPr>
          <w:p w14:paraId="1C0162EA" w14:textId="77777777" w:rsidR="00C2694C" w:rsidRDefault="00C2694C" w:rsidP="00C2694C">
            <w:pPr>
              <w:spacing w:line="360" w:lineRule="auto"/>
              <w:jc w:val="center"/>
              <w:rPr>
                <w:b/>
                <w:bCs/>
                <w:sz w:val="22"/>
                <w:szCs w:val="22"/>
                <w:lang w:val="en-US"/>
              </w:rPr>
            </w:pPr>
          </w:p>
        </w:tc>
      </w:tr>
      <w:tr w:rsidR="00C2694C" w:rsidRPr="0068638C" w14:paraId="77D30894" w14:textId="18405059" w:rsidTr="00C2694C">
        <w:trPr>
          <w:trHeight w:val="366"/>
        </w:trPr>
        <w:tc>
          <w:tcPr>
            <w:tcW w:w="627" w:type="pct"/>
            <w:tcBorders>
              <w:bottom w:val="single" w:sz="4" w:space="0" w:color="auto"/>
            </w:tcBorders>
          </w:tcPr>
          <w:p w14:paraId="77CE0BDD" w14:textId="77777777" w:rsidR="00C2694C" w:rsidRPr="00B94550" w:rsidRDefault="00C2694C" w:rsidP="00C2694C">
            <w:pPr>
              <w:widowControl w:val="0"/>
              <w:tabs>
                <w:tab w:val="left" w:pos="374"/>
              </w:tabs>
              <w:spacing w:line="360" w:lineRule="auto"/>
              <w:jc w:val="both"/>
              <w:rPr>
                <w:rFonts w:ascii="Arial" w:hAnsi="Arial" w:cs="Arial"/>
                <w:bCs/>
                <w:iCs/>
                <w:snapToGrid w:val="0"/>
                <w:sz w:val="22"/>
                <w:szCs w:val="22"/>
              </w:rPr>
            </w:pPr>
            <w:r w:rsidRPr="00B94550">
              <w:rPr>
                <w:rFonts w:ascii="Arial" w:hAnsi="Arial" w:cs="Arial"/>
                <w:bCs/>
                <w:iCs/>
                <w:snapToGrid w:val="0"/>
                <w:sz w:val="22"/>
                <w:szCs w:val="22"/>
              </w:rPr>
              <w:t xml:space="preserve">WP-4.1 Structural Analysis </w:t>
            </w:r>
            <w:proofErr w:type="gramStart"/>
            <w:r w:rsidRPr="00B94550">
              <w:rPr>
                <w:rFonts w:ascii="Arial" w:hAnsi="Arial" w:cs="Arial"/>
                <w:bCs/>
                <w:iCs/>
                <w:snapToGrid w:val="0"/>
                <w:sz w:val="22"/>
                <w:szCs w:val="22"/>
              </w:rPr>
              <w:t>and  Optimization</w:t>
            </w:r>
            <w:proofErr w:type="gramEnd"/>
          </w:p>
          <w:p w14:paraId="36AA1EE9" w14:textId="77777777" w:rsidR="00C2694C" w:rsidRPr="00B94550" w:rsidRDefault="00C2694C" w:rsidP="00C2694C">
            <w:pPr>
              <w:widowControl w:val="0"/>
              <w:tabs>
                <w:tab w:val="left" w:pos="374"/>
              </w:tabs>
              <w:spacing w:line="360" w:lineRule="auto"/>
              <w:jc w:val="both"/>
              <w:rPr>
                <w:rFonts w:ascii="Arial" w:hAnsi="Arial" w:cs="Arial"/>
                <w:bCs/>
                <w:iCs/>
                <w:snapToGrid w:val="0"/>
                <w:sz w:val="22"/>
                <w:szCs w:val="22"/>
                <w:lang w:val="en-US"/>
              </w:rPr>
            </w:pPr>
          </w:p>
        </w:tc>
        <w:tc>
          <w:tcPr>
            <w:tcW w:w="419" w:type="pct"/>
            <w:tcBorders>
              <w:bottom w:val="single" w:sz="4" w:space="0" w:color="auto"/>
            </w:tcBorders>
            <w:shd w:val="clear" w:color="auto" w:fill="auto"/>
          </w:tcPr>
          <w:p w14:paraId="3770B3C7" w14:textId="1DD660E0"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15.</w:t>
            </w:r>
            <w:r w:rsidRPr="6383C5F0">
              <w:rPr>
                <w:b/>
                <w:bCs/>
                <w:snapToGrid w:val="0"/>
                <w:sz w:val="22"/>
                <w:szCs w:val="22"/>
                <w:lang w:val="en-US"/>
              </w:rPr>
              <w:t>08</w:t>
            </w:r>
            <w:r w:rsidRPr="00E22D05">
              <w:rPr>
                <w:b/>
                <w:bCs/>
                <w:iCs/>
                <w:snapToGrid w:val="0"/>
                <w:sz w:val="22"/>
                <w:szCs w:val="22"/>
                <w:lang w:val="en-US"/>
              </w:rPr>
              <w:t>.2025</w:t>
            </w:r>
          </w:p>
        </w:tc>
        <w:tc>
          <w:tcPr>
            <w:tcW w:w="419" w:type="pct"/>
            <w:tcBorders>
              <w:bottom w:val="single" w:sz="4" w:space="0" w:color="auto"/>
            </w:tcBorders>
            <w:shd w:val="clear" w:color="auto" w:fill="auto"/>
          </w:tcPr>
          <w:p w14:paraId="79AD98AE" w14:textId="3520A5D1" w:rsidR="00C2694C" w:rsidRPr="00E22D05" w:rsidRDefault="00C2694C" w:rsidP="00C2694C">
            <w:pPr>
              <w:widowControl w:val="0"/>
              <w:tabs>
                <w:tab w:val="left" w:pos="374"/>
              </w:tabs>
              <w:spacing w:line="360" w:lineRule="auto"/>
              <w:jc w:val="center"/>
              <w:rPr>
                <w:b/>
                <w:bCs/>
                <w:iCs/>
                <w:snapToGrid w:val="0"/>
                <w:sz w:val="22"/>
                <w:szCs w:val="22"/>
                <w:lang w:val="en-US"/>
              </w:rPr>
            </w:pPr>
            <w:r w:rsidRPr="6383C5F0">
              <w:rPr>
                <w:b/>
                <w:bCs/>
                <w:snapToGrid w:val="0"/>
                <w:sz w:val="22"/>
                <w:szCs w:val="22"/>
                <w:lang w:val="en-US"/>
              </w:rPr>
              <w:t>15.04.2026</w:t>
            </w:r>
          </w:p>
        </w:tc>
        <w:tc>
          <w:tcPr>
            <w:tcW w:w="405" w:type="pct"/>
            <w:tcBorders>
              <w:bottom w:val="single" w:sz="4" w:space="0" w:color="auto"/>
            </w:tcBorders>
            <w:shd w:val="clear" w:color="auto" w:fill="auto"/>
          </w:tcPr>
          <w:p w14:paraId="13C73EAE" w14:textId="6D19D680"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Pr>
                <w:b/>
                <w:bCs/>
                <w:iCs/>
                <w:snapToGrid w:val="0"/>
                <w:sz w:val="22"/>
                <w:szCs w:val="22"/>
                <w:lang w:val="en-US"/>
              </w:rPr>
              <w:t>6</w:t>
            </w:r>
          </w:p>
        </w:tc>
        <w:tc>
          <w:tcPr>
            <w:tcW w:w="131" w:type="pct"/>
            <w:tcBorders>
              <w:bottom w:val="single" w:sz="4" w:space="0" w:color="auto"/>
            </w:tcBorders>
            <w:shd w:val="clear" w:color="auto" w:fill="auto"/>
          </w:tcPr>
          <w:p w14:paraId="5DBC493D"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p>
        </w:tc>
        <w:tc>
          <w:tcPr>
            <w:tcW w:w="181" w:type="pct"/>
            <w:tcBorders>
              <w:bottom w:val="single" w:sz="4" w:space="0" w:color="auto"/>
            </w:tcBorders>
            <w:shd w:val="clear" w:color="auto" w:fill="auto"/>
          </w:tcPr>
          <w:p w14:paraId="1B529390"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p>
        </w:tc>
        <w:tc>
          <w:tcPr>
            <w:tcW w:w="130" w:type="pct"/>
            <w:tcBorders>
              <w:bottom w:val="single" w:sz="4" w:space="0" w:color="auto"/>
            </w:tcBorders>
            <w:shd w:val="clear" w:color="auto" w:fill="auto"/>
          </w:tcPr>
          <w:p w14:paraId="49F3AC17"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21C7CE02" w14:textId="77777777"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241DD1B6" w14:textId="1CA01320"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2703076A"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60" w:type="pct"/>
            <w:tcBorders>
              <w:bottom w:val="single" w:sz="4" w:space="0" w:color="auto"/>
            </w:tcBorders>
            <w:shd w:val="clear" w:color="auto" w:fill="auto"/>
          </w:tcPr>
          <w:p w14:paraId="3A402E3F" w14:textId="77777777" w:rsidR="00C2694C" w:rsidRPr="00371941" w:rsidRDefault="00C2694C" w:rsidP="00C2694C">
            <w:pPr>
              <w:widowControl w:val="0"/>
              <w:tabs>
                <w:tab w:val="left" w:pos="374"/>
              </w:tabs>
              <w:spacing w:line="360" w:lineRule="auto"/>
              <w:jc w:val="center"/>
              <w:rPr>
                <w:snapToGrid w:val="0"/>
                <w:sz w:val="22"/>
                <w:szCs w:val="22"/>
                <w:lang w:val="en-US"/>
              </w:rPr>
            </w:pPr>
            <w:r>
              <w:rPr>
                <w:snapToGrid w:val="0"/>
                <w:sz w:val="22"/>
                <w:szCs w:val="22"/>
                <w:lang w:val="en-US"/>
              </w:rPr>
              <w:t>X</w:t>
            </w:r>
          </w:p>
        </w:tc>
        <w:tc>
          <w:tcPr>
            <w:tcW w:w="160" w:type="pct"/>
            <w:tcBorders>
              <w:bottom w:val="single" w:sz="4" w:space="0" w:color="auto"/>
            </w:tcBorders>
            <w:shd w:val="clear" w:color="auto" w:fill="auto"/>
          </w:tcPr>
          <w:p w14:paraId="08DC161F" w14:textId="77777777" w:rsidR="00C2694C"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4B3AFE54" w14:textId="040FF272" w:rsidR="00C2694C" w:rsidRDefault="00C2694C" w:rsidP="00C2694C">
            <w:pPr>
              <w:widowControl w:val="0"/>
              <w:tabs>
                <w:tab w:val="left" w:pos="374"/>
              </w:tabs>
              <w:spacing w:line="360" w:lineRule="auto"/>
              <w:jc w:val="center"/>
              <w:rPr>
                <w:b/>
                <w:bCs/>
                <w:iCs/>
                <w:snapToGrid w:val="0"/>
                <w:sz w:val="22"/>
                <w:szCs w:val="22"/>
                <w:lang w:val="en-US"/>
              </w:rPr>
            </w:pPr>
          </w:p>
        </w:tc>
        <w:tc>
          <w:tcPr>
            <w:tcW w:w="183" w:type="pct"/>
            <w:tcBorders>
              <w:bottom w:val="single" w:sz="4" w:space="0" w:color="auto"/>
            </w:tcBorders>
            <w:shd w:val="clear" w:color="auto" w:fill="auto"/>
          </w:tcPr>
          <w:p w14:paraId="313BB562"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tcBorders>
              <w:bottom w:val="single" w:sz="4" w:space="0" w:color="auto"/>
            </w:tcBorders>
            <w:shd w:val="clear" w:color="auto" w:fill="auto"/>
          </w:tcPr>
          <w:p w14:paraId="5AAA3469"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6007A1A9" w14:textId="77777777"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4EA988BE" w14:textId="6F319C1D"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19" w:type="pct"/>
            <w:tcBorders>
              <w:bottom w:val="single" w:sz="4" w:space="0" w:color="auto"/>
            </w:tcBorders>
            <w:shd w:val="clear" w:color="auto" w:fill="auto"/>
          </w:tcPr>
          <w:p w14:paraId="68165260" w14:textId="0F62CB19" w:rsidR="00C2694C" w:rsidRPr="00E22D05" w:rsidRDefault="00246F99"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22" w:type="pct"/>
            <w:tcBorders>
              <w:bottom w:val="single" w:sz="4" w:space="0" w:color="auto"/>
            </w:tcBorders>
            <w:shd w:val="clear" w:color="auto" w:fill="auto"/>
          </w:tcPr>
          <w:p w14:paraId="5EDCE68A" w14:textId="313668E4" w:rsidR="00C2694C" w:rsidRPr="00E22D05" w:rsidRDefault="00C2694C" w:rsidP="00C2694C">
            <w:pPr>
              <w:widowControl w:val="0"/>
              <w:tabs>
                <w:tab w:val="left" w:pos="374"/>
              </w:tabs>
              <w:spacing w:line="360" w:lineRule="auto"/>
              <w:jc w:val="center"/>
              <w:rPr>
                <w:b/>
                <w:bCs/>
                <w:sz w:val="22"/>
                <w:szCs w:val="22"/>
                <w:lang w:val="en-US"/>
              </w:rPr>
            </w:pPr>
          </w:p>
          <w:p w14:paraId="58EFD0BE" w14:textId="44D68E71"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73" w:type="pct"/>
            <w:gridSpan w:val="3"/>
            <w:tcBorders>
              <w:bottom w:val="single" w:sz="4" w:space="0" w:color="auto"/>
            </w:tcBorders>
            <w:shd w:val="clear" w:color="auto" w:fill="auto"/>
          </w:tcPr>
          <w:p w14:paraId="0327DC33"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66" w:type="pct"/>
            <w:tcBorders>
              <w:bottom w:val="single" w:sz="4" w:space="0" w:color="auto"/>
            </w:tcBorders>
            <w:shd w:val="clear" w:color="auto" w:fill="auto"/>
          </w:tcPr>
          <w:p w14:paraId="2B37357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92" w:type="pct"/>
            <w:tcBorders>
              <w:bottom w:val="single" w:sz="4" w:space="0" w:color="auto"/>
            </w:tcBorders>
            <w:shd w:val="clear" w:color="auto" w:fill="auto"/>
          </w:tcPr>
          <w:p w14:paraId="000B0522"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tcBorders>
              <w:bottom w:val="single" w:sz="4" w:space="0" w:color="auto"/>
            </w:tcBorders>
            <w:shd w:val="clear" w:color="auto" w:fill="auto"/>
          </w:tcPr>
          <w:p w14:paraId="61B76373" w14:textId="20154CDB" w:rsidR="00C2694C" w:rsidRDefault="00C2694C" w:rsidP="00C2694C">
            <w:pPr>
              <w:spacing w:line="360" w:lineRule="auto"/>
              <w:jc w:val="center"/>
              <w:rPr>
                <w:b/>
                <w:bCs/>
                <w:sz w:val="22"/>
                <w:szCs w:val="22"/>
                <w:lang w:val="en-US"/>
              </w:rPr>
            </w:pPr>
          </w:p>
        </w:tc>
        <w:tc>
          <w:tcPr>
            <w:tcW w:w="271" w:type="pct"/>
            <w:gridSpan w:val="2"/>
            <w:tcBorders>
              <w:bottom w:val="single" w:sz="4" w:space="0" w:color="auto"/>
            </w:tcBorders>
          </w:tcPr>
          <w:p w14:paraId="1556979C" w14:textId="77777777" w:rsidR="00C2694C" w:rsidRDefault="00C2694C" w:rsidP="00C2694C">
            <w:pPr>
              <w:spacing w:line="360" w:lineRule="auto"/>
              <w:jc w:val="center"/>
              <w:rPr>
                <w:b/>
                <w:bCs/>
                <w:sz w:val="22"/>
                <w:szCs w:val="22"/>
                <w:lang w:val="en-US"/>
              </w:rPr>
            </w:pPr>
          </w:p>
        </w:tc>
        <w:tc>
          <w:tcPr>
            <w:tcW w:w="178" w:type="pct"/>
            <w:tcBorders>
              <w:bottom w:val="single" w:sz="4" w:space="0" w:color="auto"/>
            </w:tcBorders>
          </w:tcPr>
          <w:p w14:paraId="76572917" w14:textId="77777777" w:rsidR="00C2694C" w:rsidRDefault="00C2694C" w:rsidP="00C2694C">
            <w:pPr>
              <w:spacing w:line="360" w:lineRule="auto"/>
              <w:jc w:val="center"/>
              <w:rPr>
                <w:b/>
                <w:bCs/>
                <w:sz w:val="22"/>
                <w:szCs w:val="22"/>
                <w:lang w:val="en-US"/>
              </w:rPr>
            </w:pPr>
          </w:p>
        </w:tc>
      </w:tr>
      <w:tr w:rsidR="00C2694C" w:rsidRPr="0068638C" w14:paraId="56945D52" w14:textId="42C046D3" w:rsidTr="00C2694C">
        <w:trPr>
          <w:trHeight w:val="366"/>
        </w:trPr>
        <w:tc>
          <w:tcPr>
            <w:tcW w:w="627" w:type="pct"/>
            <w:tcBorders>
              <w:bottom w:val="single" w:sz="4" w:space="0" w:color="auto"/>
            </w:tcBorders>
          </w:tcPr>
          <w:p w14:paraId="75FD0EFF" w14:textId="77777777" w:rsidR="00C2694C" w:rsidRPr="00B94550" w:rsidRDefault="00C2694C" w:rsidP="00C2694C">
            <w:pPr>
              <w:widowControl w:val="0"/>
              <w:tabs>
                <w:tab w:val="left" w:pos="374"/>
              </w:tabs>
              <w:spacing w:line="360" w:lineRule="auto"/>
              <w:jc w:val="both"/>
              <w:rPr>
                <w:rFonts w:ascii="Arial" w:hAnsi="Arial" w:cs="Arial"/>
                <w:bCs/>
                <w:iCs/>
                <w:snapToGrid w:val="0"/>
                <w:sz w:val="22"/>
                <w:szCs w:val="22"/>
                <w:lang w:val="en-US"/>
              </w:rPr>
            </w:pPr>
            <w:r w:rsidRPr="00B94550">
              <w:rPr>
                <w:rFonts w:ascii="Arial" w:hAnsi="Arial" w:cs="Arial"/>
                <w:bCs/>
                <w:iCs/>
                <w:snapToGrid w:val="0"/>
                <w:sz w:val="22"/>
                <w:szCs w:val="22"/>
              </w:rPr>
              <w:t>WP-4.2 Integration System Design and Testing</w:t>
            </w:r>
          </w:p>
        </w:tc>
        <w:tc>
          <w:tcPr>
            <w:tcW w:w="419" w:type="pct"/>
            <w:tcBorders>
              <w:bottom w:val="single" w:sz="4" w:space="0" w:color="auto"/>
            </w:tcBorders>
            <w:shd w:val="clear" w:color="auto" w:fill="auto"/>
          </w:tcPr>
          <w:p w14:paraId="083548F2" w14:textId="5EBC2CF9"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15.</w:t>
            </w:r>
            <w:r w:rsidRPr="6383C5F0">
              <w:rPr>
                <w:b/>
                <w:bCs/>
                <w:snapToGrid w:val="0"/>
                <w:sz w:val="22"/>
                <w:szCs w:val="22"/>
                <w:lang w:val="en-US"/>
              </w:rPr>
              <w:t>09</w:t>
            </w:r>
            <w:r w:rsidRPr="00E22D05">
              <w:rPr>
                <w:b/>
                <w:bCs/>
                <w:iCs/>
                <w:snapToGrid w:val="0"/>
                <w:sz w:val="22"/>
                <w:szCs w:val="22"/>
                <w:lang w:val="en-US"/>
              </w:rPr>
              <w:t>.2025</w:t>
            </w:r>
          </w:p>
        </w:tc>
        <w:tc>
          <w:tcPr>
            <w:tcW w:w="419" w:type="pct"/>
            <w:tcBorders>
              <w:bottom w:val="single" w:sz="4" w:space="0" w:color="auto"/>
            </w:tcBorders>
            <w:shd w:val="clear" w:color="auto" w:fill="auto"/>
          </w:tcPr>
          <w:p w14:paraId="7F3C2C93" w14:textId="7DF68001" w:rsidR="00C2694C" w:rsidRPr="00E22D05" w:rsidRDefault="00C2694C" w:rsidP="00C2694C">
            <w:pPr>
              <w:widowControl w:val="0"/>
              <w:tabs>
                <w:tab w:val="left" w:pos="374"/>
              </w:tabs>
              <w:spacing w:line="360" w:lineRule="auto"/>
              <w:jc w:val="center"/>
              <w:rPr>
                <w:b/>
                <w:bCs/>
                <w:iCs/>
                <w:snapToGrid w:val="0"/>
                <w:sz w:val="22"/>
                <w:szCs w:val="22"/>
                <w:lang w:val="en-US"/>
              </w:rPr>
            </w:pPr>
            <w:r w:rsidRPr="6383C5F0">
              <w:rPr>
                <w:b/>
                <w:bCs/>
                <w:snapToGrid w:val="0"/>
                <w:sz w:val="22"/>
                <w:szCs w:val="22"/>
                <w:lang w:val="en-US"/>
              </w:rPr>
              <w:t>15.04.2026</w:t>
            </w:r>
          </w:p>
        </w:tc>
        <w:tc>
          <w:tcPr>
            <w:tcW w:w="405" w:type="pct"/>
            <w:tcBorders>
              <w:bottom w:val="single" w:sz="4" w:space="0" w:color="auto"/>
            </w:tcBorders>
            <w:shd w:val="clear" w:color="auto" w:fill="auto"/>
          </w:tcPr>
          <w:p w14:paraId="4286FA3D" w14:textId="1346DFD1"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Pr>
                <w:b/>
                <w:bCs/>
                <w:iCs/>
                <w:snapToGrid w:val="0"/>
                <w:sz w:val="22"/>
                <w:szCs w:val="22"/>
                <w:lang w:val="en-US"/>
              </w:rPr>
              <w:t>6</w:t>
            </w:r>
          </w:p>
        </w:tc>
        <w:tc>
          <w:tcPr>
            <w:tcW w:w="131" w:type="pct"/>
            <w:tcBorders>
              <w:bottom w:val="single" w:sz="4" w:space="0" w:color="auto"/>
            </w:tcBorders>
            <w:shd w:val="clear" w:color="auto" w:fill="auto"/>
          </w:tcPr>
          <w:p w14:paraId="4F3AD34C"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p>
        </w:tc>
        <w:tc>
          <w:tcPr>
            <w:tcW w:w="181" w:type="pct"/>
            <w:tcBorders>
              <w:bottom w:val="single" w:sz="4" w:space="0" w:color="auto"/>
            </w:tcBorders>
            <w:shd w:val="clear" w:color="auto" w:fill="auto"/>
          </w:tcPr>
          <w:p w14:paraId="1EC8DBFC"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p>
        </w:tc>
        <w:tc>
          <w:tcPr>
            <w:tcW w:w="130" w:type="pct"/>
            <w:tcBorders>
              <w:bottom w:val="single" w:sz="4" w:space="0" w:color="auto"/>
            </w:tcBorders>
            <w:shd w:val="clear" w:color="auto" w:fill="auto"/>
          </w:tcPr>
          <w:p w14:paraId="1AAC1011"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55F1148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2BE9581F" w14:textId="77777777"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1CAD22F0" w14:textId="67F5F00B"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tcBorders>
              <w:bottom w:val="single" w:sz="4" w:space="0" w:color="auto"/>
            </w:tcBorders>
            <w:shd w:val="clear" w:color="auto" w:fill="auto"/>
          </w:tcPr>
          <w:p w14:paraId="392204E4"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60" w:type="pct"/>
            <w:tcBorders>
              <w:bottom w:val="single" w:sz="4" w:space="0" w:color="auto"/>
            </w:tcBorders>
            <w:shd w:val="clear" w:color="auto" w:fill="auto"/>
          </w:tcPr>
          <w:p w14:paraId="69225F0A"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83" w:type="pct"/>
            <w:tcBorders>
              <w:bottom w:val="single" w:sz="4" w:space="0" w:color="auto"/>
            </w:tcBorders>
            <w:shd w:val="clear" w:color="auto" w:fill="auto"/>
          </w:tcPr>
          <w:p w14:paraId="5E7A57AE" w14:textId="16ADAB82" w:rsidR="00C2694C" w:rsidRPr="00E22D05" w:rsidRDefault="00C2694C" w:rsidP="00C2694C">
            <w:pPr>
              <w:widowControl w:val="0"/>
              <w:tabs>
                <w:tab w:val="left" w:pos="374"/>
              </w:tabs>
              <w:spacing w:line="360" w:lineRule="auto"/>
              <w:jc w:val="center"/>
              <w:rPr>
                <w:b/>
                <w:bCs/>
                <w:sz w:val="22"/>
                <w:szCs w:val="22"/>
                <w:lang w:val="en-US"/>
              </w:rPr>
            </w:pPr>
          </w:p>
          <w:p w14:paraId="66A4F605" w14:textId="0BFC9B0D"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tcBorders>
              <w:bottom w:val="single" w:sz="4" w:space="0" w:color="auto"/>
            </w:tcBorders>
            <w:shd w:val="clear" w:color="auto" w:fill="auto"/>
          </w:tcPr>
          <w:p w14:paraId="3DB8BE41" w14:textId="77777777"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617F1387" w14:textId="6D835E08"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5E48AF43" w14:textId="77777777" w:rsidR="00C2694C" w:rsidRPr="00E22D05" w:rsidRDefault="00C2694C" w:rsidP="00C2694C">
            <w:pPr>
              <w:widowControl w:val="0"/>
              <w:tabs>
                <w:tab w:val="left" w:pos="374"/>
              </w:tabs>
              <w:spacing w:line="360" w:lineRule="auto"/>
              <w:jc w:val="center"/>
              <w:rPr>
                <w:b/>
                <w:bCs/>
                <w:sz w:val="22"/>
                <w:szCs w:val="22"/>
                <w:lang w:val="en-US"/>
              </w:rPr>
            </w:pPr>
            <w:r w:rsidRPr="6383C5F0">
              <w:rPr>
                <w:b/>
                <w:bCs/>
                <w:sz w:val="22"/>
                <w:szCs w:val="22"/>
                <w:lang w:val="en-US"/>
              </w:rPr>
              <w:t>X</w:t>
            </w:r>
          </w:p>
          <w:p w14:paraId="631D0998" w14:textId="4B2FDAB6"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19" w:type="pct"/>
            <w:tcBorders>
              <w:bottom w:val="single" w:sz="4" w:space="0" w:color="auto"/>
            </w:tcBorders>
            <w:shd w:val="clear" w:color="auto" w:fill="auto"/>
          </w:tcPr>
          <w:p w14:paraId="279D0E33" w14:textId="1E1BF298" w:rsidR="00C2694C" w:rsidRPr="00E22D05" w:rsidRDefault="00246F99"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22" w:type="pct"/>
            <w:tcBorders>
              <w:bottom w:val="single" w:sz="4" w:space="0" w:color="auto"/>
            </w:tcBorders>
            <w:shd w:val="clear" w:color="auto" w:fill="auto"/>
          </w:tcPr>
          <w:p w14:paraId="4CD68964" w14:textId="7D6EC8D8" w:rsidR="00C2694C" w:rsidRPr="00E22D05" w:rsidRDefault="00C2694C" w:rsidP="00C2694C">
            <w:pPr>
              <w:widowControl w:val="0"/>
              <w:tabs>
                <w:tab w:val="left" w:pos="374"/>
              </w:tabs>
              <w:spacing w:line="360" w:lineRule="auto"/>
              <w:jc w:val="center"/>
              <w:rPr>
                <w:b/>
                <w:bCs/>
                <w:sz w:val="22"/>
                <w:szCs w:val="22"/>
                <w:lang w:val="en-US"/>
              </w:rPr>
            </w:pPr>
          </w:p>
          <w:p w14:paraId="6C05E71B" w14:textId="5BD266E2"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73" w:type="pct"/>
            <w:gridSpan w:val="3"/>
            <w:tcBorders>
              <w:bottom w:val="single" w:sz="4" w:space="0" w:color="auto"/>
            </w:tcBorders>
            <w:shd w:val="clear" w:color="auto" w:fill="auto"/>
          </w:tcPr>
          <w:p w14:paraId="397FDD50"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66" w:type="pct"/>
            <w:tcBorders>
              <w:bottom w:val="single" w:sz="4" w:space="0" w:color="auto"/>
            </w:tcBorders>
            <w:shd w:val="clear" w:color="auto" w:fill="auto"/>
          </w:tcPr>
          <w:p w14:paraId="795A0C1E"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92" w:type="pct"/>
            <w:tcBorders>
              <w:bottom w:val="single" w:sz="4" w:space="0" w:color="auto"/>
            </w:tcBorders>
            <w:shd w:val="clear" w:color="auto" w:fill="auto"/>
          </w:tcPr>
          <w:p w14:paraId="0E8FD4BC"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tcBorders>
              <w:bottom w:val="single" w:sz="4" w:space="0" w:color="auto"/>
            </w:tcBorders>
            <w:shd w:val="clear" w:color="auto" w:fill="auto"/>
          </w:tcPr>
          <w:p w14:paraId="5313AC55" w14:textId="7C7717ED" w:rsidR="00C2694C" w:rsidRDefault="00C2694C" w:rsidP="00C2694C">
            <w:pPr>
              <w:spacing w:line="360" w:lineRule="auto"/>
              <w:jc w:val="center"/>
              <w:rPr>
                <w:b/>
                <w:bCs/>
                <w:sz w:val="22"/>
                <w:szCs w:val="22"/>
                <w:lang w:val="en-US"/>
              </w:rPr>
            </w:pPr>
          </w:p>
        </w:tc>
        <w:tc>
          <w:tcPr>
            <w:tcW w:w="271" w:type="pct"/>
            <w:gridSpan w:val="2"/>
            <w:tcBorders>
              <w:bottom w:val="single" w:sz="4" w:space="0" w:color="auto"/>
            </w:tcBorders>
          </w:tcPr>
          <w:p w14:paraId="1403CF41" w14:textId="77777777" w:rsidR="00C2694C" w:rsidRDefault="00C2694C" w:rsidP="00C2694C">
            <w:pPr>
              <w:spacing w:line="360" w:lineRule="auto"/>
              <w:jc w:val="center"/>
              <w:rPr>
                <w:b/>
                <w:bCs/>
                <w:sz w:val="22"/>
                <w:szCs w:val="22"/>
                <w:lang w:val="en-US"/>
              </w:rPr>
            </w:pPr>
          </w:p>
        </w:tc>
        <w:tc>
          <w:tcPr>
            <w:tcW w:w="178" w:type="pct"/>
            <w:tcBorders>
              <w:bottom w:val="single" w:sz="4" w:space="0" w:color="auto"/>
            </w:tcBorders>
          </w:tcPr>
          <w:p w14:paraId="6569E152" w14:textId="77777777" w:rsidR="00C2694C" w:rsidRDefault="00C2694C" w:rsidP="00C2694C">
            <w:pPr>
              <w:spacing w:line="360" w:lineRule="auto"/>
              <w:jc w:val="center"/>
              <w:rPr>
                <w:b/>
                <w:bCs/>
                <w:sz w:val="22"/>
                <w:szCs w:val="22"/>
                <w:lang w:val="en-US"/>
              </w:rPr>
            </w:pPr>
          </w:p>
        </w:tc>
      </w:tr>
      <w:tr w:rsidR="00C2694C" w:rsidRPr="0068638C" w14:paraId="43385328" w14:textId="62E3199D" w:rsidTr="00C2694C">
        <w:trPr>
          <w:trHeight w:val="366"/>
        </w:trPr>
        <w:tc>
          <w:tcPr>
            <w:tcW w:w="627" w:type="pct"/>
            <w:tcBorders>
              <w:bottom w:val="single" w:sz="4" w:space="0" w:color="auto"/>
            </w:tcBorders>
          </w:tcPr>
          <w:p w14:paraId="14CD05A8" w14:textId="77777777" w:rsidR="00C2694C" w:rsidRPr="00B94550" w:rsidRDefault="00C2694C" w:rsidP="00C2694C">
            <w:pPr>
              <w:widowControl w:val="0"/>
              <w:tabs>
                <w:tab w:val="left" w:pos="374"/>
              </w:tabs>
              <w:spacing w:line="360" w:lineRule="auto"/>
              <w:jc w:val="both"/>
              <w:rPr>
                <w:rFonts w:ascii="Arial" w:hAnsi="Arial" w:cs="Arial"/>
                <w:bCs/>
                <w:iCs/>
                <w:snapToGrid w:val="0"/>
                <w:sz w:val="22"/>
                <w:szCs w:val="22"/>
                <w:lang w:val="en-US"/>
              </w:rPr>
            </w:pPr>
            <w:r w:rsidRPr="00B94550">
              <w:rPr>
                <w:rFonts w:ascii="Arial" w:hAnsi="Arial" w:cs="Arial"/>
                <w:bCs/>
                <w:iCs/>
                <w:snapToGrid w:val="0"/>
                <w:sz w:val="22"/>
                <w:szCs w:val="22"/>
                <w:lang w:val="en-US"/>
              </w:rPr>
              <w:t>WP 5- Control System &amp; Software Dev. (Orhan)</w:t>
            </w:r>
          </w:p>
        </w:tc>
        <w:tc>
          <w:tcPr>
            <w:tcW w:w="419" w:type="pct"/>
            <w:tcBorders>
              <w:bottom w:val="single" w:sz="4" w:space="0" w:color="auto"/>
            </w:tcBorders>
            <w:shd w:val="clear" w:color="auto" w:fill="auto"/>
          </w:tcPr>
          <w:p w14:paraId="185EC2F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01.09.2025</w:t>
            </w:r>
          </w:p>
        </w:tc>
        <w:tc>
          <w:tcPr>
            <w:tcW w:w="419" w:type="pct"/>
            <w:tcBorders>
              <w:bottom w:val="single" w:sz="4" w:space="0" w:color="auto"/>
            </w:tcBorders>
            <w:shd w:val="clear" w:color="auto" w:fill="auto"/>
          </w:tcPr>
          <w:p w14:paraId="066A5BC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15.11.2025</w:t>
            </w:r>
          </w:p>
        </w:tc>
        <w:tc>
          <w:tcPr>
            <w:tcW w:w="405" w:type="pct"/>
            <w:tcBorders>
              <w:bottom w:val="single" w:sz="4" w:space="0" w:color="auto"/>
            </w:tcBorders>
            <w:shd w:val="clear" w:color="auto" w:fill="auto"/>
          </w:tcPr>
          <w:p w14:paraId="394F4678"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sidRPr="00E22D05">
              <w:rPr>
                <w:b/>
                <w:bCs/>
                <w:iCs/>
                <w:snapToGrid w:val="0"/>
                <w:sz w:val="22"/>
                <w:szCs w:val="22"/>
                <w:lang w:val="en-US"/>
              </w:rPr>
              <w:t>2.5</w:t>
            </w:r>
          </w:p>
        </w:tc>
        <w:tc>
          <w:tcPr>
            <w:tcW w:w="131" w:type="pct"/>
            <w:tcBorders>
              <w:bottom w:val="single" w:sz="4" w:space="0" w:color="auto"/>
            </w:tcBorders>
            <w:shd w:val="clear" w:color="auto" w:fill="auto"/>
          </w:tcPr>
          <w:p w14:paraId="314F4263"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81" w:type="pct"/>
            <w:tcBorders>
              <w:bottom w:val="single" w:sz="4" w:space="0" w:color="auto"/>
            </w:tcBorders>
            <w:shd w:val="clear" w:color="auto" w:fill="auto"/>
          </w:tcPr>
          <w:p w14:paraId="48B28CCE"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30" w:type="pct"/>
            <w:tcBorders>
              <w:bottom w:val="single" w:sz="4" w:space="0" w:color="auto"/>
            </w:tcBorders>
            <w:shd w:val="clear" w:color="auto" w:fill="auto"/>
          </w:tcPr>
          <w:p w14:paraId="04D0A790"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53B8E1EE"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76C03E26"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60" w:type="pct"/>
            <w:tcBorders>
              <w:bottom w:val="single" w:sz="4" w:space="0" w:color="auto"/>
            </w:tcBorders>
            <w:shd w:val="clear" w:color="auto" w:fill="auto"/>
          </w:tcPr>
          <w:p w14:paraId="481D3E13"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60" w:type="pct"/>
            <w:tcBorders>
              <w:bottom w:val="single" w:sz="4" w:space="0" w:color="auto"/>
            </w:tcBorders>
            <w:shd w:val="clear" w:color="auto" w:fill="auto"/>
          </w:tcPr>
          <w:p w14:paraId="24E34BED"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X</w:t>
            </w:r>
          </w:p>
        </w:tc>
        <w:tc>
          <w:tcPr>
            <w:tcW w:w="183" w:type="pct"/>
            <w:tcBorders>
              <w:bottom w:val="single" w:sz="4" w:space="0" w:color="auto"/>
            </w:tcBorders>
            <w:shd w:val="clear" w:color="auto" w:fill="auto"/>
          </w:tcPr>
          <w:p w14:paraId="3EE48197"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tcBorders>
              <w:bottom w:val="single" w:sz="4" w:space="0" w:color="auto"/>
            </w:tcBorders>
            <w:shd w:val="clear" w:color="auto" w:fill="auto"/>
          </w:tcPr>
          <w:p w14:paraId="5F4C4410"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0BDBFB39"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19" w:type="pct"/>
            <w:tcBorders>
              <w:bottom w:val="single" w:sz="4" w:space="0" w:color="auto"/>
            </w:tcBorders>
            <w:shd w:val="clear" w:color="auto" w:fill="auto"/>
          </w:tcPr>
          <w:p w14:paraId="4B7CA9B1"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22" w:type="pct"/>
            <w:tcBorders>
              <w:bottom w:val="single" w:sz="4" w:space="0" w:color="auto"/>
            </w:tcBorders>
            <w:shd w:val="clear" w:color="auto" w:fill="auto"/>
          </w:tcPr>
          <w:p w14:paraId="1141724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73" w:type="pct"/>
            <w:gridSpan w:val="3"/>
            <w:tcBorders>
              <w:bottom w:val="single" w:sz="4" w:space="0" w:color="auto"/>
            </w:tcBorders>
            <w:shd w:val="clear" w:color="auto" w:fill="auto"/>
          </w:tcPr>
          <w:p w14:paraId="16C9ECF4"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66" w:type="pct"/>
            <w:tcBorders>
              <w:bottom w:val="single" w:sz="4" w:space="0" w:color="auto"/>
            </w:tcBorders>
            <w:shd w:val="clear" w:color="auto" w:fill="auto"/>
          </w:tcPr>
          <w:p w14:paraId="5B941A57"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92" w:type="pct"/>
            <w:tcBorders>
              <w:bottom w:val="single" w:sz="4" w:space="0" w:color="auto"/>
            </w:tcBorders>
            <w:shd w:val="clear" w:color="auto" w:fill="auto"/>
          </w:tcPr>
          <w:p w14:paraId="5BC3634E"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tcBorders>
              <w:bottom w:val="single" w:sz="4" w:space="0" w:color="auto"/>
            </w:tcBorders>
            <w:shd w:val="clear" w:color="auto" w:fill="auto"/>
          </w:tcPr>
          <w:p w14:paraId="62A48D5E" w14:textId="44BF5F30" w:rsidR="00C2694C" w:rsidRDefault="00C2694C" w:rsidP="00C2694C">
            <w:pPr>
              <w:spacing w:line="360" w:lineRule="auto"/>
              <w:jc w:val="center"/>
              <w:rPr>
                <w:b/>
                <w:bCs/>
                <w:sz w:val="22"/>
                <w:szCs w:val="22"/>
                <w:lang w:val="en-US"/>
              </w:rPr>
            </w:pPr>
          </w:p>
        </w:tc>
        <w:tc>
          <w:tcPr>
            <w:tcW w:w="271" w:type="pct"/>
            <w:gridSpan w:val="2"/>
            <w:tcBorders>
              <w:bottom w:val="single" w:sz="4" w:space="0" w:color="auto"/>
            </w:tcBorders>
          </w:tcPr>
          <w:p w14:paraId="4860BD65" w14:textId="77777777" w:rsidR="00C2694C" w:rsidRDefault="00C2694C" w:rsidP="00C2694C">
            <w:pPr>
              <w:spacing w:line="360" w:lineRule="auto"/>
              <w:jc w:val="center"/>
              <w:rPr>
                <w:b/>
                <w:bCs/>
                <w:sz w:val="22"/>
                <w:szCs w:val="22"/>
                <w:lang w:val="en-US"/>
              </w:rPr>
            </w:pPr>
          </w:p>
        </w:tc>
        <w:tc>
          <w:tcPr>
            <w:tcW w:w="178" w:type="pct"/>
            <w:tcBorders>
              <w:bottom w:val="single" w:sz="4" w:space="0" w:color="auto"/>
            </w:tcBorders>
          </w:tcPr>
          <w:p w14:paraId="3D5A9365" w14:textId="77777777" w:rsidR="00C2694C" w:rsidRDefault="00C2694C" w:rsidP="00C2694C">
            <w:pPr>
              <w:spacing w:line="360" w:lineRule="auto"/>
              <w:jc w:val="center"/>
              <w:rPr>
                <w:b/>
                <w:bCs/>
                <w:sz w:val="22"/>
                <w:szCs w:val="22"/>
                <w:lang w:val="en-US"/>
              </w:rPr>
            </w:pPr>
          </w:p>
        </w:tc>
      </w:tr>
      <w:tr w:rsidR="00C2694C" w:rsidRPr="0068638C" w14:paraId="6300E99A" w14:textId="62D04CBC" w:rsidTr="00C2694C">
        <w:trPr>
          <w:trHeight w:val="366"/>
        </w:trPr>
        <w:tc>
          <w:tcPr>
            <w:tcW w:w="627" w:type="pct"/>
            <w:tcBorders>
              <w:bottom w:val="single" w:sz="4" w:space="0" w:color="auto"/>
            </w:tcBorders>
          </w:tcPr>
          <w:p w14:paraId="62DAEC7D" w14:textId="77777777" w:rsidR="00C2694C" w:rsidRPr="00B94550" w:rsidRDefault="00C2694C" w:rsidP="00C2694C">
            <w:pPr>
              <w:widowControl w:val="0"/>
              <w:tabs>
                <w:tab w:val="left" w:pos="374"/>
              </w:tabs>
              <w:spacing w:line="360" w:lineRule="auto"/>
              <w:jc w:val="both"/>
              <w:rPr>
                <w:rFonts w:ascii="Arial" w:hAnsi="Arial" w:cs="Arial"/>
                <w:bCs/>
                <w:iCs/>
                <w:snapToGrid w:val="0"/>
                <w:sz w:val="22"/>
                <w:szCs w:val="22"/>
                <w:lang w:val="en-US"/>
              </w:rPr>
            </w:pPr>
            <w:r>
              <w:rPr>
                <w:rFonts w:ascii="Arial" w:hAnsi="Arial" w:cs="Arial"/>
                <w:bCs/>
                <w:iCs/>
                <w:snapToGrid w:val="0"/>
                <w:sz w:val="22"/>
                <w:szCs w:val="22"/>
                <w:lang w:val="en-US"/>
              </w:rPr>
              <w:t>W</w:t>
            </w:r>
            <w:r w:rsidRPr="00B94550">
              <w:rPr>
                <w:rFonts w:ascii="Arial" w:hAnsi="Arial" w:cs="Arial"/>
                <w:bCs/>
                <w:iCs/>
                <w:snapToGrid w:val="0"/>
                <w:sz w:val="22"/>
                <w:szCs w:val="22"/>
                <w:lang w:val="en-US"/>
              </w:rPr>
              <w:t xml:space="preserve">P 6- Design Testing &amp; Validation </w:t>
            </w:r>
            <w:r w:rsidRPr="00B94550">
              <w:rPr>
                <w:rFonts w:ascii="Arial" w:hAnsi="Arial" w:cs="Arial"/>
                <w:bCs/>
                <w:iCs/>
                <w:snapToGrid w:val="0"/>
                <w:sz w:val="22"/>
                <w:szCs w:val="22"/>
                <w:lang w:val="en-US"/>
              </w:rPr>
              <w:lastRenderedPageBreak/>
              <w:t>(Baran)</w:t>
            </w:r>
          </w:p>
        </w:tc>
        <w:tc>
          <w:tcPr>
            <w:tcW w:w="419" w:type="pct"/>
            <w:tcBorders>
              <w:bottom w:val="single" w:sz="4" w:space="0" w:color="auto"/>
            </w:tcBorders>
            <w:shd w:val="clear" w:color="auto" w:fill="auto"/>
          </w:tcPr>
          <w:p w14:paraId="03AF51C7"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lastRenderedPageBreak/>
              <w:t>15</w:t>
            </w:r>
            <w:r w:rsidRPr="00E22D05">
              <w:rPr>
                <w:b/>
                <w:bCs/>
                <w:iCs/>
                <w:snapToGrid w:val="0"/>
                <w:sz w:val="22"/>
                <w:szCs w:val="22"/>
                <w:lang w:val="en-US"/>
              </w:rPr>
              <w:t>.</w:t>
            </w:r>
            <w:r>
              <w:rPr>
                <w:b/>
                <w:bCs/>
                <w:iCs/>
                <w:snapToGrid w:val="0"/>
                <w:sz w:val="22"/>
                <w:szCs w:val="22"/>
                <w:lang w:val="en-US"/>
              </w:rPr>
              <w:t>1</w:t>
            </w:r>
            <w:r w:rsidRPr="00E22D05">
              <w:rPr>
                <w:b/>
                <w:bCs/>
                <w:iCs/>
                <w:snapToGrid w:val="0"/>
                <w:sz w:val="22"/>
                <w:szCs w:val="22"/>
                <w:lang w:val="en-US"/>
              </w:rPr>
              <w:t>1.202</w:t>
            </w:r>
            <w:r>
              <w:rPr>
                <w:b/>
                <w:bCs/>
                <w:iCs/>
                <w:snapToGrid w:val="0"/>
                <w:sz w:val="22"/>
                <w:szCs w:val="22"/>
                <w:lang w:val="en-US"/>
              </w:rPr>
              <w:t>5</w:t>
            </w:r>
          </w:p>
        </w:tc>
        <w:tc>
          <w:tcPr>
            <w:tcW w:w="419" w:type="pct"/>
            <w:tcBorders>
              <w:bottom w:val="single" w:sz="4" w:space="0" w:color="auto"/>
            </w:tcBorders>
            <w:shd w:val="clear" w:color="auto" w:fill="auto"/>
          </w:tcPr>
          <w:p w14:paraId="77E0F503"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01.0</w:t>
            </w:r>
            <w:r>
              <w:rPr>
                <w:b/>
                <w:bCs/>
                <w:iCs/>
                <w:snapToGrid w:val="0"/>
                <w:sz w:val="22"/>
                <w:szCs w:val="22"/>
                <w:lang w:val="en-US"/>
              </w:rPr>
              <w:t>1</w:t>
            </w:r>
            <w:r w:rsidRPr="00E22D05">
              <w:rPr>
                <w:b/>
                <w:bCs/>
                <w:iCs/>
                <w:snapToGrid w:val="0"/>
                <w:sz w:val="22"/>
                <w:szCs w:val="22"/>
                <w:lang w:val="en-US"/>
              </w:rPr>
              <w:t>.2026</w:t>
            </w:r>
          </w:p>
        </w:tc>
        <w:tc>
          <w:tcPr>
            <w:tcW w:w="405" w:type="pct"/>
            <w:tcBorders>
              <w:bottom w:val="single" w:sz="4" w:space="0" w:color="auto"/>
            </w:tcBorders>
            <w:shd w:val="clear" w:color="auto" w:fill="auto"/>
          </w:tcPr>
          <w:p w14:paraId="0C247D5D"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Pr>
                <w:b/>
                <w:bCs/>
                <w:iCs/>
                <w:snapToGrid w:val="0"/>
                <w:sz w:val="22"/>
                <w:szCs w:val="22"/>
                <w:lang w:val="en-US"/>
              </w:rPr>
              <w:t>3</w:t>
            </w:r>
          </w:p>
        </w:tc>
        <w:tc>
          <w:tcPr>
            <w:tcW w:w="131" w:type="pct"/>
            <w:tcBorders>
              <w:bottom w:val="single" w:sz="4" w:space="0" w:color="auto"/>
            </w:tcBorders>
            <w:shd w:val="clear" w:color="auto" w:fill="auto"/>
          </w:tcPr>
          <w:p w14:paraId="6EEA0344"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81" w:type="pct"/>
            <w:tcBorders>
              <w:bottom w:val="single" w:sz="4" w:space="0" w:color="auto"/>
            </w:tcBorders>
            <w:shd w:val="clear" w:color="auto" w:fill="auto"/>
          </w:tcPr>
          <w:p w14:paraId="228C4788"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30" w:type="pct"/>
            <w:tcBorders>
              <w:bottom w:val="single" w:sz="4" w:space="0" w:color="auto"/>
            </w:tcBorders>
            <w:shd w:val="clear" w:color="auto" w:fill="auto"/>
          </w:tcPr>
          <w:p w14:paraId="7AA101BF"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0DCCF852"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0B5F260D"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tcBorders>
              <w:bottom w:val="single" w:sz="4" w:space="0" w:color="auto"/>
            </w:tcBorders>
            <w:shd w:val="clear" w:color="auto" w:fill="auto"/>
          </w:tcPr>
          <w:p w14:paraId="5C43866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tcBorders>
              <w:bottom w:val="single" w:sz="4" w:space="0" w:color="auto"/>
            </w:tcBorders>
            <w:shd w:val="clear" w:color="auto" w:fill="auto"/>
          </w:tcPr>
          <w:p w14:paraId="25881AC6"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83" w:type="pct"/>
            <w:tcBorders>
              <w:bottom w:val="single" w:sz="4" w:space="0" w:color="auto"/>
            </w:tcBorders>
            <w:shd w:val="clear" w:color="auto" w:fill="auto"/>
          </w:tcPr>
          <w:p w14:paraId="7177F35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35" w:type="pct"/>
            <w:tcBorders>
              <w:bottom w:val="single" w:sz="4" w:space="0" w:color="auto"/>
            </w:tcBorders>
            <w:shd w:val="clear" w:color="auto" w:fill="auto"/>
          </w:tcPr>
          <w:p w14:paraId="21BF79DF"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30" w:type="pct"/>
            <w:tcBorders>
              <w:bottom w:val="single" w:sz="4" w:space="0" w:color="auto"/>
            </w:tcBorders>
            <w:shd w:val="clear" w:color="auto" w:fill="auto"/>
          </w:tcPr>
          <w:p w14:paraId="49B32013"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19" w:type="pct"/>
            <w:tcBorders>
              <w:bottom w:val="single" w:sz="4" w:space="0" w:color="auto"/>
            </w:tcBorders>
            <w:shd w:val="clear" w:color="auto" w:fill="auto"/>
          </w:tcPr>
          <w:p w14:paraId="4E1F414A"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22" w:type="pct"/>
            <w:tcBorders>
              <w:bottom w:val="single" w:sz="4" w:space="0" w:color="auto"/>
            </w:tcBorders>
            <w:shd w:val="clear" w:color="auto" w:fill="auto"/>
          </w:tcPr>
          <w:p w14:paraId="77E25E5A" w14:textId="77777777" w:rsidR="00C2694C" w:rsidRPr="00E22D05" w:rsidRDefault="00C2694C" w:rsidP="00C2694C">
            <w:pPr>
              <w:rPr>
                <w:b/>
                <w:bCs/>
                <w:iCs/>
                <w:snapToGrid w:val="0"/>
                <w:sz w:val="22"/>
                <w:szCs w:val="22"/>
                <w:lang w:val="en-US"/>
              </w:rPr>
            </w:pPr>
          </w:p>
        </w:tc>
        <w:tc>
          <w:tcPr>
            <w:tcW w:w="173" w:type="pct"/>
            <w:gridSpan w:val="3"/>
            <w:tcBorders>
              <w:bottom w:val="single" w:sz="4" w:space="0" w:color="auto"/>
            </w:tcBorders>
            <w:shd w:val="clear" w:color="auto" w:fill="auto"/>
          </w:tcPr>
          <w:p w14:paraId="424AA0A6"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66" w:type="pct"/>
            <w:tcBorders>
              <w:bottom w:val="single" w:sz="4" w:space="0" w:color="auto"/>
            </w:tcBorders>
            <w:shd w:val="clear" w:color="auto" w:fill="auto"/>
          </w:tcPr>
          <w:p w14:paraId="4401E72E"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92" w:type="pct"/>
            <w:tcBorders>
              <w:bottom w:val="single" w:sz="4" w:space="0" w:color="auto"/>
            </w:tcBorders>
            <w:shd w:val="clear" w:color="auto" w:fill="auto"/>
          </w:tcPr>
          <w:p w14:paraId="180EB89D"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tcBorders>
              <w:bottom w:val="single" w:sz="4" w:space="0" w:color="auto"/>
            </w:tcBorders>
            <w:shd w:val="clear" w:color="auto" w:fill="auto"/>
          </w:tcPr>
          <w:p w14:paraId="27E316EB" w14:textId="1A782758" w:rsidR="00C2694C" w:rsidRDefault="00C2694C" w:rsidP="00C2694C">
            <w:pPr>
              <w:spacing w:line="360" w:lineRule="auto"/>
              <w:jc w:val="center"/>
              <w:rPr>
                <w:b/>
                <w:bCs/>
                <w:sz w:val="22"/>
                <w:szCs w:val="22"/>
                <w:lang w:val="en-US"/>
              </w:rPr>
            </w:pPr>
          </w:p>
        </w:tc>
        <w:tc>
          <w:tcPr>
            <w:tcW w:w="271" w:type="pct"/>
            <w:gridSpan w:val="2"/>
            <w:tcBorders>
              <w:bottom w:val="single" w:sz="4" w:space="0" w:color="auto"/>
            </w:tcBorders>
          </w:tcPr>
          <w:p w14:paraId="31483C20" w14:textId="77777777" w:rsidR="00C2694C" w:rsidRDefault="00C2694C" w:rsidP="00C2694C">
            <w:pPr>
              <w:spacing w:line="360" w:lineRule="auto"/>
              <w:jc w:val="center"/>
              <w:rPr>
                <w:b/>
                <w:bCs/>
                <w:sz w:val="22"/>
                <w:szCs w:val="22"/>
                <w:lang w:val="en-US"/>
              </w:rPr>
            </w:pPr>
          </w:p>
        </w:tc>
        <w:tc>
          <w:tcPr>
            <w:tcW w:w="178" w:type="pct"/>
            <w:tcBorders>
              <w:bottom w:val="single" w:sz="4" w:space="0" w:color="auto"/>
            </w:tcBorders>
          </w:tcPr>
          <w:p w14:paraId="6C1CBDEF" w14:textId="77777777" w:rsidR="00C2694C" w:rsidRDefault="00C2694C" w:rsidP="00C2694C">
            <w:pPr>
              <w:spacing w:line="360" w:lineRule="auto"/>
              <w:jc w:val="center"/>
              <w:rPr>
                <w:b/>
                <w:bCs/>
                <w:sz w:val="22"/>
                <w:szCs w:val="22"/>
                <w:lang w:val="en-US"/>
              </w:rPr>
            </w:pPr>
          </w:p>
        </w:tc>
      </w:tr>
      <w:tr w:rsidR="00C2694C" w:rsidRPr="0068638C" w14:paraId="28E30451" w14:textId="761F991E" w:rsidTr="00C2694C">
        <w:trPr>
          <w:trHeight w:val="340"/>
        </w:trPr>
        <w:tc>
          <w:tcPr>
            <w:tcW w:w="627" w:type="pct"/>
            <w:tcBorders>
              <w:bottom w:val="single" w:sz="4" w:space="0" w:color="auto"/>
            </w:tcBorders>
          </w:tcPr>
          <w:p w14:paraId="350EAC1C" w14:textId="77777777" w:rsidR="00C2694C" w:rsidRPr="00B94550" w:rsidRDefault="00C2694C" w:rsidP="00C2694C">
            <w:pPr>
              <w:widowControl w:val="0"/>
              <w:tabs>
                <w:tab w:val="left" w:pos="374"/>
              </w:tabs>
              <w:spacing w:line="360" w:lineRule="auto"/>
              <w:jc w:val="both"/>
              <w:rPr>
                <w:rFonts w:ascii="Arial" w:hAnsi="Arial" w:cs="Arial"/>
                <w:bCs/>
                <w:iCs/>
                <w:snapToGrid w:val="0"/>
                <w:sz w:val="22"/>
                <w:szCs w:val="22"/>
                <w:lang w:val="en-US"/>
              </w:rPr>
            </w:pPr>
            <w:r w:rsidRPr="00B94550">
              <w:rPr>
                <w:rFonts w:ascii="Arial" w:hAnsi="Arial" w:cs="Arial"/>
                <w:bCs/>
                <w:iCs/>
                <w:snapToGrid w:val="0"/>
                <w:sz w:val="22"/>
                <w:szCs w:val="22"/>
              </w:rPr>
              <w:t>WP-6.1 Performance Testing</w:t>
            </w:r>
          </w:p>
        </w:tc>
        <w:tc>
          <w:tcPr>
            <w:tcW w:w="419" w:type="pct"/>
            <w:tcBorders>
              <w:bottom w:val="single" w:sz="4" w:space="0" w:color="auto"/>
            </w:tcBorders>
            <w:shd w:val="clear" w:color="auto" w:fill="auto"/>
          </w:tcPr>
          <w:p w14:paraId="0EED8EFC"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01.01.2026</w:t>
            </w:r>
          </w:p>
        </w:tc>
        <w:tc>
          <w:tcPr>
            <w:tcW w:w="419" w:type="pct"/>
            <w:tcBorders>
              <w:bottom w:val="single" w:sz="4" w:space="0" w:color="auto"/>
            </w:tcBorders>
            <w:shd w:val="clear" w:color="auto" w:fill="auto"/>
          </w:tcPr>
          <w:p w14:paraId="4A9300BC"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01.0</w:t>
            </w:r>
            <w:r>
              <w:rPr>
                <w:b/>
                <w:bCs/>
                <w:iCs/>
                <w:snapToGrid w:val="0"/>
                <w:sz w:val="22"/>
                <w:szCs w:val="22"/>
                <w:lang w:val="en-US"/>
              </w:rPr>
              <w:t>2</w:t>
            </w:r>
            <w:r w:rsidRPr="00E22D05">
              <w:rPr>
                <w:b/>
                <w:bCs/>
                <w:iCs/>
                <w:snapToGrid w:val="0"/>
                <w:sz w:val="22"/>
                <w:szCs w:val="22"/>
                <w:lang w:val="en-US"/>
              </w:rPr>
              <w:t>.2026</w:t>
            </w:r>
          </w:p>
        </w:tc>
        <w:tc>
          <w:tcPr>
            <w:tcW w:w="405" w:type="pct"/>
            <w:tcBorders>
              <w:bottom w:val="single" w:sz="4" w:space="0" w:color="auto"/>
            </w:tcBorders>
            <w:shd w:val="clear" w:color="auto" w:fill="auto"/>
          </w:tcPr>
          <w:p w14:paraId="04900611"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Pr>
                <w:b/>
                <w:bCs/>
                <w:iCs/>
                <w:snapToGrid w:val="0"/>
                <w:sz w:val="22"/>
                <w:szCs w:val="22"/>
                <w:lang w:val="en-US"/>
              </w:rPr>
              <w:t>1</w:t>
            </w:r>
          </w:p>
        </w:tc>
        <w:tc>
          <w:tcPr>
            <w:tcW w:w="131" w:type="pct"/>
            <w:tcBorders>
              <w:bottom w:val="single" w:sz="4" w:space="0" w:color="auto"/>
            </w:tcBorders>
            <w:shd w:val="clear" w:color="auto" w:fill="auto"/>
          </w:tcPr>
          <w:p w14:paraId="24455E85"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81" w:type="pct"/>
            <w:tcBorders>
              <w:bottom w:val="single" w:sz="4" w:space="0" w:color="auto"/>
            </w:tcBorders>
            <w:shd w:val="clear" w:color="auto" w:fill="auto"/>
          </w:tcPr>
          <w:p w14:paraId="1447CB77"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30" w:type="pct"/>
            <w:tcBorders>
              <w:bottom w:val="single" w:sz="4" w:space="0" w:color="auto"/>
            </w:tcBorders>
            <w:shd w:val="clear" w:color="auto" w:fill="auto"/>
          </w:tcPr>
          <w:p w14:paraId="2155621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63A08EE7"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21971481"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tcBorders>
              <w:bottom w:val="single" w:sz="4" w:space="0" w:color="auto"/>
            </w:tcBorders>
            <w:shd w:val="clear" w:color="auto" w:fill="auto"/>
          </w:tcPr>
          <w:p w14:paraId="3BFA5182"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tcBorders>
              <w:bottom w:val="single" w:sz="4" w:space="0" w:color="auto"/>
            </w:tcBorders>
            <w:shd w:val="clear" w:color="auto" w:fill="auto"/>
          </w:tcPr>
          <w:p w14:paraId="0D15CE5B"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83" w:type="pct"/>
            <w:tcBorders>
              <w:bottom w:val="single" w:sz="4" w:space="0" w:color="auto"/>
            </w:tcBorders>
            <w:shd w:val="clear" w:color="auto" w:fill="auto"/>
          </w:tcPr>
          <w:p w14:paraId="189A42A4"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tcBorders>
              <w:bottom w:val="single" w:sz="4" w:space="0" w:color="auto"/>
            </w:tcBorders>
            <w:shd w:val="clear" w:color="auto" w:fill="auto"/>
          </w:tcPr>
          <w:p w14:paraId="70FB4F4A"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30" w:type="pct"/>
            <w:tcBorders>
              <w:bottom w:val="single" w:sz="4" w:space="0" w:color="auto"/>
            </w:tcBorders>
            <w:shd w:val="clear" w:color="auto" w:fill="auto"/>
          </w:tcPr>
          <w:p w14:paraId="741DAF2F"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19" w:type="pct"/>
            <w:tcBorders>
              <w:bottom w:val="single" w:sz="4" w:space="0" w:color="auto"/>
            </w:tcBorders>
            <w:shd w:val="clear" w:color="auto" w:fill="auto"/>
          </w:tcPr>
          <w:p w14:paraId="582EE4C0" w14:textId="77777777" w:rsidR="00C2694C" w:rsidRPr="00E22D05" w:rsidRDefault="00C2694C" w:rsidP="00C2694C">
            <w:pPr>
              <w:rPr>
                <w:b/>
                <w:bCs/>
                <w:iCs/>
                <w:snapToGrid w:val="0"/>
                <w:sz w:val="22"/>
                <w:szCs w:val="22"/>
                <w:lang w:val="en-US"/>
              </w:rPr>
            </w:pPr>
          </w:p>
        </w:tc>
        <w:tc>
          <w:tcPr>
            <w:tcW w:w="222" w:type="pct"/>
            <w:tcBorders>
              <w:bottom w:val="single" w:sz="4" w:space="0" w:color="auto"/>
            </w:tcBorders>
            <w:shd w:val="clear" w:color="auto" w:fill="auto"/>
          </w:tcPr>
          <w:p w14:paraId="31D68E1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73" w:type="pct"/>
            <w:gridSpan w:val="3"/>
            <w:tcBorders>
              <w:bottom w:val="single" w:sz="4" w:space="0" w:color="auto"/>
            </w:tcBorders>
            <w:shd w:val="clear" w:color="auto" w:fill="auto"/>
          </w:tcPr>
          <w:p w14:paraId="0F15F77A"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66" w:type="pct"/>
            <w:tcBorders>
              <w:bottom w:val="single" w:sz="4" w:space="0" w:color="auto"/>
            </w:tcBorders>
            <w:shd w:val="clear" w:color="auto" w:fill="auto"/>
          </w:tcPr>
          <w:p w14:paraId="58C3C51B"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92" w:type="pct"/>
            <w:tcBorders>
              <w:bottom w:val="single" w:sz="4" w:space="0" w:color="auto"/>
            </w:tcBorders>
            <w:shd w:val="clear" w:color="auto" w:fill="auto"/>
          </w:tcPr>
          <w:p w14:paraId="696D8914"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tcBorders>
              <w:bottom w:val="single" w:sz="4" w:space="0" w:color="auto"/>
            </w:tcBorders>
            <w:shd w:val="clear" w:color="auto" w:fill="auto"/>
          </w:tcPr>
          <w:p w14:paraId="6DE95973" w14:textId="6D13BD9D" w:rsidR="00C2694C" w:rsidRDefault="00C2694C" w:rsidP="00C2694C">
            <w:pPr>
              <w:spacing w:line="360" w:lineRule="auto"/>
              <w:jc w:val="center"/>
              <w:rPr>
                <w:b/>
                <w:bCs/>
                <w:sz w:val="22"/>
                <w:szCs w:val="22"/>
                <w:lang w:val="en-US"/>
              </w:rPr>
            </w:pPr>
          </w:p>
        </w:tc>
        <w:tc>
          <w:tcPr>
            <w:tcW w:w="271" w:type="pct"/>
            <w:gridSpan w:val="2"/>
            <w:tcBorders>
              <w:bottom w:val="single" w:sz="4" w:space="0" w:color="auto"/>
            </w:tcBorders>
          </w:tcPr>
          <w:p w14:paraId="24F0EFB8" w14:textId="77777777" w:rsidR="00C2694C" w:rsidRDefault="00C2694C" w:rsidP="00C2694C">
            <w:pPr>
              <w:spacing w:line="360" w:lineRule="auto"/>
              <w:jc w:val="center"/>
              <w:rPr>
                <w:b/>
                <w:bCs/>
                <w:sz w:val="22"/>
                <w:szCs w:val="22"/>
                <w:lang w:val="en-US"/>
              </w:rPr>
            </w:pPr>
          </w:p>
        </w:tc>
        <w:tc>
          <w:tcPr>
            <w:tcW w:w="178" w:type="pct"/>
            <w:tcBorders>
              <w:bottom w:val="single" w:sz="4" w:space="0" w:color="auto"/>
            </w:tcBorders>
          </w:tcPr>
          <w:p w14:paraId="35421753" w14:textId="77777777" w:rsidR="00C2694C" w:rsidRDefault="00C2694C" w:rsidP="00C2694C">
            <w:pPr>
              <w:spacing w:line="360" w:lineRule="auto"/>
              <w:jc w:val="center"/>
              <w:rPr>
                <w:b/>
                <w:bCs/>
                <w:sz w:val="22"/>
                <w:szCs w:val="22"/>
                <w:lang w:val="en-US"/>
              </w:rPr>
            </w:pPr>
          </w:p>
        </w:tc>
      </w:tr>
      <w:tr w:rsidR="00C2694C" w:rsidRPr="0068638C" w14:paraId="69621D9A" w14:textId="04F4234D" w:rsidTr="00C2694C">
        <w:trPr>
          <w:trHeight w:val="366"/>
        </w:trPr>
        <w:tc>
          <w:tcPr>
            <w:tcW w:w="627" w:type="pct"/>
            <w:tcBorders>
              <w:bottom w:val="single" w:sz="4" w:space="0" w:color="auto"/>
            </w:tcBorders>
          </w:tcPr>
          <w:p w14:paraId="28294EBA" w14:textId="77777777" w:rsidR="00C2694C" w:rsidRPr="00B94550" w:rsidRDefault="00C2694C" w:rsidP="00C2694C">
            <w:pPr>
              <w:widowControl w:val="0"/>
              <w:tabs>
                <w:tab w:val="left" w:pos="374"/>
              </w:tabs>
              <w:spacing w:line="360" w:lineRule="auto"/>
              <w:jc w:val="both"/>
              <w:rPr>
                <w:rFonts w:ascii="Arial" w:hAnsi="Arial" w:cs="Arial"/>
                <w:bCs/>
                <w:iCs/>
                <w:snapToGrid w:val="0"/>
                <w:sz w:val="22"/>
                <w:szCs w:val="22"/>
                <w:lang w:val="en-US"/>
              </w:rPr>
            </w:pPr>
            <w:r w:rsidRPr="00B94550">
              <w:rPr>
                <w:rFonts w:ascii="Arial" w:hAnsi="Arial" w:cs="Arial"/>
                <w:snapToGrid w:val="0"/>
                <w:sz w:val="22"/>
                <w:szCs w:val="22"/>
              </w:rPr>
              <w:t xml:space="preserve">WP-6.2 User Acceptance </w:t>
            </w:r>
            <w:proofErr w:type="gramStart"/>
            <w:r w:rsidRPr="00B94550">
              <w:rPr>
                <w:rFonts w:ascii="Arial" w:hAnsi="Arial" w:cs="Arial"/>
                <w:snapToGrid w:val="0"/>
                <w:sz w:val="22"/>
                <w:szCs w:val="22"/>
              </w:rPr>
              <w:t>Testing</w:t>
            </w:r>
            <w:r w:rsidRPr="00B94550">
              <w:rPr>
                <w:rFonts w:ascii="Arial" w:hAnsi="Arial" w:cs="Arial"/>
                <w:bCs/>
                <w:iCs/>
                <w:snapToGrid w:val="0"/>
                <w:sz w:val="22"/>
                <w:szCs w:val="22"/>
              </w:rPr>
              <w:t>(</w:t>
            </w:r>
            <w:proofErr w:type="gramEnd"/>
            <w:r w:rsidRPr="00B94550">
              <w:rPr>
                <w:rFonts w:ascii="Arial" w:hAnsi="Arial" w:cs="Arial"/>
                <w:bCs/>
                <w:iCs/>
                <w:snapToGrid w:val="0"/>
                <w:sz w:val="22"/>
                <w:szCs w:val="22"/>
              </w:rPr>
              <w:t>Yener)</w:t>
            </w:r>
          </w:p>
        </w:tc>
        <w:tc>
          <w:tcPr>
            <w:tcW w:w="419" w:type="pct"/>
            <w:tcBorders>
              <w:bottom w:val="single" w:sz="4" w:space="0" w:color="auto"/>
            </w:tcBorders>
            <w:shd w:val="clear" w:color="auto" w:fill="auto"/>
          </w:tcPr>
          <w:p w14:paraId="53BDEAFE" w14:textId="7D94265C"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w:t>
            </w:r>
            <w:r w:rsidR="00FE2C5C" w:rsidRPr="00E22D05">
              <w:rPr>
                <w:b/>
                <w:bCs/>
                <w:iCs/>
                <w:snapToGrid w:val="0"/>
                <w:sz w:val="22"/>
                <w:szCs w:val="22"/>
                <w:lang w:val="en-US"/>
              </w:rPr>
              <w:t>0</w:t>
            </w:r>
            <w:r w:rsidR="004E7E14">
              <w:rPr>
                <w:b/>
                <w:bCs/>
                <w:iCs/>
                <w:snapToGrid w:val="0"/>
                <w:sz w:val="22"/>
                <w:szCs w:val="22"/>
                <w:lang w:val="en-US"/>
              </w:rPr>
              <w:t>1</w:t>
            </w:r>
            <w:r w:rsidRPr="00E22D05">
              <w:rPr>
                <w:b/>
                <w:bCs/>
                <w:iCs/>
                <w:snapToGrid w:val="0"/>
                <w:sz w:val="22"/>
                <w:szCs w:val="22"/>
                <w:lang w:val="en-US"/>
              </w:rPr>
              <w:t>.2026</w:t>
            </w:r>
          </w:p>
        </w:tc>
        <w:tc>
          <w:tcPr>
            <w:tcW w:w="419" w:type="pct"/>
            <w:tcBorders>
              <w:bottom w:val="single" w:sz="4" w:space="0" w:color="auto"/>
            </w:tcBorders>
            <w:shd w:val="clear" w:color="auto" w:fill="auto"/>
          </w:tcPr>
          <w:p w14:paraId="37ECFFAB" w14:textId="14080539"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w:t>
            </w:r>
            <w:r w:rsidR="00FE2C5C" w:rsidRPr="00E22D05">
              <w:rPr>
                <w:b/>
                <w:bCs/>
                <w:iCs/>
                <w:snapToGrid w:val="0"/>
                <w:sz w:val="22"/>
                <w:szCs w:val="22"/>
                <w:lang w:val="en-US"/>
              </w:rPr>
              <w:t>0</w:t>
            </w:r>
            <w:r w:rsidR="004E7E14">
              <w:rPr>
                <w:b/>
                <w:bCs/>
                <w:iCs/>
                <w:snapToGrid w:val="0"/>
                <w:sz w:val="22"/>
                <w:szCs w:val="22"/>
                <w:lang w:val="en-US"/>
              </w:rPr>
              <w:t>6</w:t>
            </w:r>
            <w:r w:rsidRPr="00E22D05">
              <w:rPr>
                <w:b/>
                <w:bCs/>
                <w:iCs/>
                <w:snapToGrid w:val="0"/>
                <w:sz w:val="22"/>
                <w:szCs w:val="22"/>
                <w:lang w:val="en-US"/>
              </w:rPr>
              <w:t>.2026</w:t>
            </w:r>
          </w:p>
        </w:tc>
        <w:tc>
          <w:tcPr>
            <w:tcW w:w="405" w:type="pct"/>
            <w:tcBorders>
              <w:bottom w:val="single" w:sz="4" w:space="0" w:color="auto"/>
            </w:tcBorders>
            <w:shd w:val="clear" w:color="auto" w:fill="auto"/>
          </w:tcPr>
          <w:p w14:paraId="1A192475"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Pr>
                <w:b/>
                <w:bCs/>
                <w:iCs/>
                <w:snapToGrid w:val="0"/>
                <w:sz w:val="22"/>
                <w:szCs w:val="22"/>
                <w:lang w:val="en-US"/>
              </w:rPr>
              <w:t>1</w:t>
            </w:r>
          </w:p>
        </w:tc>
        <w:tc>
          <w:tcPr>
            <w:tcW w:w="131" w:type="pct"/>
            <w:tcBorders>
              <w:bottom w:val="single" w:sz="4" w:space="0" w:color="auto"/>
            </w:tcBorders>
            <w:shd w:val="clear" w:color="auto" w:fill="auto"/>
          </w:tcPr>
          <w:p w14:paraId="51984E1B"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81" w:type="pct"/>
            <w:tcBorders>
              <w:bottom w:val="single" w:sz="4" w:space="0" w:color="auto"/>
            </w:tcBorders>
            <w:shd w:val="clear" w:color="auto" w:fill="auto"/>
          </w:tcPr>
          <w:p w14:paraId="5AF94516"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30" w:type="pct"/>
            <w:tcBorders>
              <w:bottom w:val="single" w:sz="4" w:space="0" w:color="auto"/>
            </w:tcBorders>
            <w:shd w:val="clear" w:color="auto" w:fill="auto"/>
          </w:tcPr>
          <w:p w14:paraId="27DC50AF"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4A100E6F"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65068F64"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tcBorders>
              <w:bottom w:val="single" w:sz="4" w:space="0" w:color="auto"/>
            </w:tcBorders>
            <w:shd w:val="clear" w:color="auto" w:fill="auto"/>
          </w:tcPr>
          <w:p w14:paraId="47B7CBB7"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tcBorders>
              <w:bottom w:val="single" w:sz="4" w:space="0" w:color="auto"/>
            </w:tcBorders>
            <w:shd w:val="clear" w:color="auto" w:fill="auto"/>
          </w:tcPr>
          <w:p w14:paraId="710F03E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83" w:type="pct"/>
            <w:tcBorders>
              <w:bottom w:val="single" w:sz="4" w:space="0" w:color="auto"/>
            </w:tcBorders>
            <w:shd w:val="clear" w:color="auto" w:fill="auto"/>
          </w:tcPr>
          <w:p w14:paraId="68154EEA"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tcBorders>
              <w:bottom w:val="single" w:sz="4" w:space="0" w:color="auto"/>
            </w:tcBorders>
            <w:shd w:val="clear" w:color="auto" w:fill="auto"/>
          </w:tcPr>
          <w:p w14:paraId="14816869" w14:textId="69BF1113" w:rsidR="00C2694C" w:rsidRPr="00E22D05" w:rsidRDefault="004E7E14"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30" w:type="pct"/>
            <w:tcBorders>
              <w:bottom w:val="single" w:sz="4" w:space="0" w:color="auto"/>
            </w:tcBorders>
            <w:shd w:val="clear" w:color="auto" w:fill="auto"/>
          </w:tcPr>
          <w:p w14:paraId="438F523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19" w:type="pct"/>
            <w:tcBorders>
              <w:bottom w:val="single" w:sz="4" w:space="0" w:color="auto"/>
            </w:tcBorders>
            <w:shd w:val="clear" w:color="auto" w:fill="auto"/>
          </w:tcPr>
          <w:p w14:paraId="0AC03F63" w14:textId="5A4FCE6E" w:rsidR="00C2694C" w:rsidRPr="00E22D05" w:rsidRDefault="00246F99"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22" w:type="pct"/>
            <w:tcBorders>
              <w:bottom w:val="single" w:sz="4" w:space="0" w:color="auto"/>
            </w:tcBorders>
            <w:shd w:val="clear" w:color="auto" w:fill="auto"/>
          </w:tcPr>
          <w:p w14:paraId="6C521285" w14:textId="1777B6CF"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73" w:type="pct"/>
            <w:gridSpan w:val="3"/>
            <w:tcBorders>
              <w:bottom w:val="single" w:sz="4" w:space="0" w:color="auto"/>
            </w:tcBorders>
            <w:shd w:val="clear" w:color="auto" w:fill="auto"/>
          </w:tcPr>
          <w:p w14:paraId="239D72E7" w14:textId="66ACE3DC"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66" w:type="pct"/>
            <w:tcBorders>
              <w:bottom w:val="single" w:sz="4" w:space="0" w:color="auto"/>
            </w:tcBorders>
            <w:shd w:val="clear" w:color="auto" w:fill="auto"/>
          </w:tcPr>
          <w:p w14:paraId="6A4DC1AF" w14:textId="11AE65C3"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92" w:type="pct"/>
            <w:tcBorders>
              <w:bottom w:val="single" w:sz="4" w:space="0" w:color="auto"/>
            </w:tcBorders>
            <w:shd w:val="clear" w:color="auto" w:fill="auto"/>
          </w:tcPr>
          <w:p w14:paraId="440C5880"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tcBorders>
              <w:bottom w:val="single" w:sz="4" w:space="0" w:color="auto"/>
            </w:tcBorders>
            <w:shd w:val="clear" w:color="auto" w:fill="auto"/>
          </w:tcPr>
          <w:p w14:paraId="6BFF4E06" w14:textId="3DDFF9A4" w:rsidR="00C2694C" w:rsidRDefault="00C2694C" w:rsidP="00C2694C">
            <w:pPr>
              <w:spacing w:line="360" w:lineRule="auto"/>
              <w:jc w:val="center"/>
              <w:rPr>
                <w:b/>
                <w:bCs/>
                <w:sz w:val="22"/>
                <w:szCs w:val="22"/>
                <w:lang w:val="en-US"/>
              </w:rPr>
            </w:pPr>
          </w:p>
        </w:tc>
        <w:tc>
          <w:tcPr>
            <w:tcW w:w="271" w:type="pct"/>
            <w:gridSpan w:val="2"/>
            <w:tcBorders>
              <w:bottom w:val="single" w:sz="4" w:space="0" w:color="auto"/>
            </w:tcBorders>
          </w:tcPr>
          <w:p w14:paraId="7E1EF79E" w14:textId="77777777" w:rsidR="00C2694C" w:rsidRDefault="00C2694C" w:rsidP="00C2694C">
            <w:pPr>
              <w:spacing w:line="360" w:lineRule="auto"/>
              <w:jc w:val="center"/>
              <w:rPr>
                <w:b/>
                <w:bCs/>
                <w:sz w:val="22"/>
                <w:szCs w:val="22"/>
                <w:lang w:val="en-US"/>
              </w:rPr>
            </w:pPr>
          </w:p>
        </w:tc>
        <w:tc>
          <w:tcPr>
            <w:tcW w:w="178" w:type="pct"/>
            <w:tcBorders>
              <w:bottom w:val="single" w:sz="4" w:space="0" w:color="auto"/>
            </w:tcBorders>
          </w:tcPr>
          <w:p w14:paraId="24FAFC51" w14:textId="77777777" w:rsidR="00C2694C" w:rsidRDefault="00C2694C" w:rsidP="00C2694C">
            <w:pPr>
              <w:spacing w:line="360" w:lineRule="auto"/>
              <w:jc w:val="center"/>
              <w:rPr>
                <w:b/>
                <w:bCs/>
                <w:sz w:val="22"/>
                <w:szCs w:val="22"/>
                <w:lang w:val="en-US"/>
              </w:rPr>
            </w:pPr>
          </w:p>
        </w:tc>
      </w:tr>
      <w:tr w:rsidR="00C2694C" w:rsidRPr="0068638C" w14:paraId="2E542185" w14:textId="4DD3986A" w:rsidTr="00C2694C">
        <w:trPr>
          <w:trHeight w:val="420"/>
        </w:trPr>
        <w:tc>
          <w:tcPr>
            <w:tcW w:w="627" w:type="pct"/>
          </w:tcPr>
          <w:p w14:paraId="74169A26" w14:textId="77777777" w:rsidR="00C2694C" w:rsidRPr="00B94550" w:rsidRDefault="00C2694C" w:rsidP="00C2694C">
            <w:pPr>
              <w:suppressAutoHyphens w:val="0"/>
              <w:spacing w:line="360" w:lineRule="auto"/>
              <w:rPr>
                <w:rFonts w:ascii="Arial" w:hAnsi="Arial" w:cs="Arial"/>
                <w:sz w:val="22"/>
                <w:szCs w:val="22"/>
              </w:rPr>
            </w:pPr>
            <w:r w:rsidRPr="00B94550">
              <w:rPr>
                <w:rFonts w:ascii="Arial" w:hAnsi="Arial" w:cs="Arial"/>
                <w:bCs/>
                <w:iCs/>
                <w:snapToGrid w:val="0"/>
                <w:sz w:val="22"/>
                <w:szCs w:val="22"/>
                <w:lang w:val="en-US"/>
              </w:rPr>
              <w:t>WP 7- Marketing &amp; Deployment Plan (İpek</w:t>
            </w:r>
            <w:r>
              <w:rPr>
                <w:rFonts w:ascii="Arial" w:hAnsi="Arial" w:cs="Arial"/>
                <w:bCs/>
                <w:iCs/>
                <w:snapToGrid w:val="0"/>
                <w:sz w:val="22"/>
                <w:szCs w:val="22"/>
                <w:lang w:val="en-US"/>
              </w:rPr>
              <w:t>)</w:t>
            </w:r>
          </w:p>
        </w:tc>
        <w:tc>
          <w:tcPr>
            <w:tcW w:w="419" w:type="pct"/>
          </w:tcPr>
          <w:p w14:paraId="222491A7" w14:textId="1983634A"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01.0</w:t>
            </w:r>
            <w:r w:rsidR="002A7E4C">
              <w:rPr>
                <w:b/>
                <w:bCs/>
                <w:iCs/>
                <w:snapToGrid w:val="0"/>
                <w:sz w:val="22"/>
                <w:szCs w:val="22"/>
                <w:lang w:val="en-US"/>
              </w:rPr>
              <w:t>4</w:t>
            </w:r>
            <w:r w:rsidRPr="00E22D05">
              <w:rPr>
                <w:b/>
                <w:bCs/>
                <w:iCs/>
                <w:snapToGrid w:val="0"/>
                <w:sz w:val="22"/>
                <w:szCs w:val="22"/>
                <w:lang w:val="en-US"/>
              </w:rPr>
              <w:t>.</w:t>
            </w:r>
            <w:r>
              <w:rPr>
                <w:b/>
                <w:bCs/>
                <w:iCs/>
                <w:snapToGrid w:val="0"/>
                <w:sz w:val="22"/>
                <w:szCs w:val="22"/>
                <w:lang w:val="en-US"/>
              </w:rPr>
              <w:t>2026</w:t>
            </w:r>
          </w:p>
        </w:tc>
        <w:tc>
          <w:tcPr>
            <w:tcW w:w="419" w:type="pct"/>
            <w:shd w:val="clear" w:color="auto" w:fill="auto"/>
          </w:tcPr>
          <w:p w14:paraId="6FF4723B" w14:textId="20F1BD8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w:t>
            </w:r>
            <w:r>
              <w:rPr>
                <w:b/>
                <w:bCs/>
                <w:iCs/>
                <w:snapToGrid w:val="0"/>
                <w:sz w:val="22"/>
                <w:szCs w:val="22"/>
                <w:lang w:val="en-US"/>
              </w:rPr>
              <w:t>10</w:t>
            </w:r>
            <w:r w:rsidRPr="00E22D05">
              <w:rPr>
                <w:b/>
                <w:bCs/>
                <w:iCs/>
                <w:snapToGrid w:val="0"/>
                <w:sz w:val="22"/>
                <w:szCs w:val="22"/>
                <w:lang w:val="en-US"/>
              </w:rPr>
              <w:t>.2026</w:t>
            </w:r>
          </w:p>
        </w:tc>
        <w:tc>
          <w:tcPr>
            <w:tcW w:w="405" w:type="pct"/>
            <w:shd w:val="clear" w:color="auto" w:fill="auto"/>
          </w:tcPr>
          <w:p w14:paraId="0FCF34FA" w14:textId="1B7636BB"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Pr>
                <w:b/>
                <w:bCs/>
                <w:iCs/>
                <w:snapToGrid w:val="0"/>
                <w:sz w:val="22"/>
                <w:szCs w:val="22"/>
                <w:lang w:val="en-US"/>
              </w:rPr>
              <w:t>5</w:t>
            </w:r>
          </w:p>
        </w:tc>
        <w:tc>
          <w:tcPr>
            <w:tcW w:w="131" w:type="pct"/>
            <w:shd w:val="clear" w:color="auto" w:fill="auto"/>
          </w:tcPr>
          <w:p w14:paraId="1B3011E5"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81" w:type="pct"/>
            <w:shd w:val="clear" w:color="auto" w:fill="auto"/>
          </w:tcPr>
          <w:p w14:paraId="1E2B4513"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p>
        </w:tc>
        <w:tc>
          <w:tcPr>
            <w:tcW w:w="130" w:type="pct"/>
            <w:shd w:val="clear" w:color="auto" w:fill="auto"/>
          </w:tcPr>
          <w:p w14:paraId="7D05BD4B"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shd w:val="clear" w:color="auto" w:fill="auto"/>
          </w:tcPr>
          <w:p w14:paraId="603BECD1"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shd w:val="clear" w:color="auto" w:fill="auto"/>
          </w:tcPr>
          <w:p w14:paraId="75F8F074"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shd w:val="clear" w:color="auto" w:fill="auto"/>
          </w:tcPr>
          <w:p w14:paraId="6A2D8CDF"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shd w:val="clear" w:color="auto" w:fill="auto"/>
          </w:tcPr>
          <w:p w14:paraId="7082353B"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83" w:type="pct"/>
            <w:shd w:val="clear" w:color="auto" w:fill="auto"/>
          </w:tcPr>
          <w:p w14:paraId="4E40F9B1"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shd w:val="clear" w:color="auto" w:fill="auto"/>
          </w:tcPr>
          <w:p w14:paraId="2DB7CC73"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shd w:val="clear" w:color="auto" w:fill="auto"/>
          </w:tcPr>
          <w:p w14:paraId="7F2B26C0"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19" w:type="pct"/>
            <w:shd w:val="clear" w:color="auto" w:fill="auto"/>
          </w:tcPr>
          <w:p w14:paraId="198F40E1"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22" w:type="pct"/>
            <w:shd w:val="clear" w:color="auto" w:fill="auto"/>
          </w:tcPr>
          <w:p w14:paraId="357A7ED3" w14:textId="5804888E" w:rsidR="00C2694C" w:rsidRPr="00E22D05" w:rsidRDefault="00246F99"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73" w:type="pct"/>
            <w:gridSpan w:val="3"/>
            <w:shd w:val="clear" w:color="auto" w:fill="auto"/>
          </w:tcPr>
          <w:p w14:paraId="37602DDC" w14:textId="77777777" w:rsidR="00C2694C" w:rsidRPr="00E22D05" w:rsidRDefault="00246F99"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66" w:type="pct"/>
            <w:shd w:val="clear" w:color="auto" w:fill="auto"/>
          </w:tcPr>
          <w:p w14:paraId="7FCC1627" w14:textId="72E731B3"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92" w:type="pct"/>
            <w:shd w:val="clear" w:color="auto" w:fill="auto"/>
          </w:tcPr>
          <w:p w14:paraId="537AD013" w14:textId="12D1B094"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39" w:type="pct"/>
            <w:gridSpan w:val="3"/>
            <w:shd w:val="clear" w:color="auto" w:fill="auto"/>
          </w:tcPr>
          <w:p w14:paraId="0443E0AD"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p w14:paraId="22CCD0E5" w14:textId="1DD6BFA2" w:rsidR="00C2694C" w:rsidRDefault="00C2694C" w:rsidP="00C2694C">
            <w:pPr>
              <w:spacing w:line="360" w:lineRule="auto"/>
              <w:jc w:val="center"/>
              <w:rPr>
                <w:b/>
                <w:bCs/>
                <w:sz w:val="22"/>
                <w:szCs w:val="22"/>
                <w:lang w:val="en-US"/>
              </w:rPr>
            </w:pPr>
          </w:p>
        </w:tc>
        <w:tc>
          <w:tcPr>
            <w:tcW w:w="271" w:type="pct"/>
            <w:gridSpan w:val="2"/>
          </w:tcPr>
          <w:p w14:paraId="051D47CD" w14:textId="4FE318D4" w:rsidR="00C2694C" w:rsidRDefault="00C2694C" w:rsidP="00C2694C">
            <w:pPr>
              <w:spacing w:line="360" w:lineRule="auto"/>
              <w:jc w:val="center"/>
              <w:rPr>
                <w:b/>
                <w:bCs/>
                <w:sz w:val="22"/>
                <w:szCs w:val="22"/>
                <w:lang w:val="en-US"/>
              </w:rPr>
            </w:pPr>
          </w:p>
        </w:tc>
        <w:tc>
          <w:tcPr>
            <w:tcW w:w="178" w:type="pct"/>
          </w:tcPr>
          <w:p w14:paraId="498AF818" w14:textId="563C6A69" w:rsidR="00C2694C" w:rsidRDefault="002A7E4C" w:rsidP="00C2694C">
            <w:pPr>
              <w:spacing w:line="360" w:lineRule="auto"/>
              <w:jc w:val="center"/>
              <w:rPr>
                <w:b/>
                <w:bCs/>
                <w:sz w:val="22"/>
                <w:szCs w:val="22"/>
                <w:lang w:val="en-US"/>
              </w:rPr>
            </w:pPr>
            <w:r>
              <w:rPr>
                <w:b/>
                <w:bCs/>
                <w:sz w:val="22"/>
                <w:szCs w:val="22"/>
                <w:lang w:val="en-US"/>
              </w:rPr>
              <w:t>X</w:t>
            </w:r>
          </w:p>
        </w:tc>
      </w:tr>
      <w:tr w:rsidR="00C2694C" w:rsidRPr="0068638C" w14:paraId="57AD38E6" w14:textId="63DC0B64" w:rsidTr="00C2694C">
        <w:trPr>
          <w:trHeight w:val="397"/>
        </w:trPr>
        <w:tc>
          <w:tcPr>
            <w:tcW w:w="627" w:type="pct"/>
          </w:tcPr>
          <w:p w14:paraId="6C96BC50" w14:textId="77777777" w:rsidR="00C2694C" w:rsidRPr="00B94550" w:rsidRDefault="00C2694C" w:rsidP="00C2694C">
            <w:pPr>
              <w:suppressAutoHyphens w:val="0"/>
              <w:spacing w:line="360" w:lineRule="auto"/>
              <w:rPr>
                <w:rFonts w:ascii="Arial" w:hAnsi="Arial" w:cs="Arial"/>
                <w:bCs/>
                <w:iCs/>
                <w:snapToGrid w:val="0"/>
                <w:sz w:val="22"/>
                <w:szCs w:val="22"/>
                <w:lang w:val="en-US"/>
              </w:rPr>
            </w:pPr>
            <w:r w:rsidRPr="00B94550">
              <w:rPr>
                <w:rFonts w:ascii="Arial" w:hAnsi="Arial" w:cs="Arial"/>
                <w:snapToGrid w:val="0"/>
                <w:sz w:val="22"/>
                <w:szCs w:val="22"/>
              </w:rPr>
              <w:t xml:space="preserve">WP-7.1 Business Model Development </w:t>
            </w:r>
            <w:r w:rsidRPr="00B94550">
              <w:rPr>
                <w:rFonts w:ascii="Arial" w:hAnsi="Arial" w:cs="Arial"/>
                <w:bCs/>
                <w:iCs/>
                <w:snapToGrid w:val="0"/>
                <w:sz w:val="22"/>
                <w:szCs w:val="22"/>
              </w:rPr>
              <w:t>(Yener)</w:t>
            </w:r>
          </w:p>
        </w:tc>
        <w:tc>
          <w:tcPr>
            <w:tcW w:w="419" w:type="pct"/>
            <w:shd w:val="clear" w:color="auto" w:fill="auto"/>
          </w:tcPr>
          <w:p w14:paraId="6DC33076" w14:textId="3EDC807B"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w:t>
            </w:r>
            <w:r w:rsidR="00C47E01" w:rsidRPr="00E22D05">
              <w:rPr>
                <w:b/>
                <w:bCs/>
                <w:iCs/>
                <w:snapToGrid w:val="0"/>
                <w:sz w:val="22"/>
                <w:szCs w:val="22"/>
                <w:lang w:val="en-US"/>
              </w:rPr>
              <w:t>0</w:t>
            </w:r>
            <w:r w:rsidR="004E7E14">
              <w:rPr>
                <w:b/>
                <w:bCs/>
                <w:iCs/>
                <w:snapToGrid w:val="0"/>
                <w:sz w:val="22"/>
                <w:szCs w:val="22"/>
                <w:lang w:val="en-US"/>
              </w:rPr>
              <w:t>1</w:t>
            </w:r>
            <w:r w:rsidRPr="00E22D05">
              <w:rPr>
                <w:b/>
                <w:bCs/>
                <w:iCs/>
                <w:snapToGrid w:val="0"/>
                <w:sz w:val="22"/>
                <w:szCs w:val="22"/>
                <w:lang w:val="en-US"/>
              </w:rPr>
              <w:t>.2026</w:t>
            </w:r>
          </w:p>
        </w:tc>
        <w:tc>
          <w:tcPr>
            <w:tcW w:w="419" w:type="pct"/>
            <w:shd w:val="clear" w:color="auto" w:fill="auto"/>
          </w:tcPr>
          <w:p w14:paraId="7427122E" w14:textId="3C959378"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w:t>
            </w:r>
            <w:r w:rsidR="00C47E01" w:rsidRPr="00E22D05">
              <w:rPr>
                <w:b/>
                <w:bCs/>
                <w:iCs/>
                <w:snapToGrid w:val="0"/>
                <w:sz w:val="22"/>
                <w:szCs w:val="22"/>
                <w:lang w:val="en-US"/>
              </w:rPr>
              <w:t>0</w:t>
            </w:r>
            <w:r w:rsidR="004E7E14">
              <w:rPr>
                <w:b/>
                <w:bCs/>
                <w:iCs/>
                <w:snapToGrid w:val="0"/>
                <w:sz w:val="22"/>
                <w:szCs w:val="22"/>
                <w:lang w:val="en-US"/>
              </w:rPr>
              <w:t>6</w:t>
            </w:r>
            <w:r w:rsidRPr="00E22D05">
              <w:rPr>
                <w:b/>
                <w:bCs/>
                <w:iCs/>
                <w:snapToGrid w:val="0"/>
                <w:sz w:val="22"/>
                <w:szCs w:val="22"/>
                <w:lang w:val="en-US"/>
              </w:rPr>
              <w:t>.2026</w:t>
            </w:r>
          </w:p>
        </w:tc>
        <w:tc>
          <w:tcPr>
            <w:tcW w:w="405" w:type="pct"/>
            <w:shd w:val="clear" w:color="auto" w:fill="auto"/>
          </w:tcPr>
          <w:p w14:paraId="19F15D88"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Pr>
                <w:b/>
                <w:bCs/>
                <w:iCs/>
                <w:snapToGrid w:val="0"/>
                <w:sz w:val="22"/>
                <w:szCs w:val="22"/>
                <w:lang w:val="en-US"/>
              </w:rPr>
              <w:t>1</w:t>
            </w:r>
          </w:p>
        </w:tc>
        <w:tc>
          <w:tcPr>
            <w:tcW w:w="131" w:type="pct"/>
            <w:shd w:val="clear" w:color="auto" w:fill="auto"/>
          </w:tcPr>
          <w:p w14:paraId="5B9DF6C2"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81" w:type="pct"/>
            <w:shd w:val="clear" w:color="auto" w:fill="auto"/>
          </w:tcPr>
          <w:p w14:paraId="56104DD6"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30" w:type="pct"/>
            <w:shd w:val="clear" w:color="auto" w:fill="auto"/>
          </w:tcPr>
          <w:p w14:paraId="4A86F10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shd w:val="clear" w:color="auto" w:fill="auto"/>
          </w:tcPr>
          <w:p w14:paraId="35D9245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shd w:val="clear" w:color="auto" w:fill="auto"/>
          </w:tcPr>
          <w:p w14:paraId="6653B0B6"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shd w:val="clear" w:color="auto" w:fill="auto"/>
          </w:tcPr>
          <w:p w14:paraId="33AF1C2C"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shd w:val="clear" w:color="auto" w:fill="auto"/>
          </w:tcPr>
          <w:p w14:paraId="5FD8869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83" w:type="pct"/>
            <w:shd w:val="clear" w:color="auto" w:fill="auto"/>
          </w:tcPr>
          <w:p w14:paraId="10B0616B"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shd w:val="clear" w:color="auto" w:fill="auto"/>
          </w:tcPr>
          <w:p w14:paraId="5996046F" w14:textId="75E9BEB2"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30" w:type="pct"/>
            <w:shd w:val="clear" w:color="auto" w:fill="auto"/>
          </w:tcPr>
          <w:p w14:paraId="6B3509DD" w14:textId="70833DE0"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19" w:type="pct"/>
            <w:shd w:val="clear" w:color="auto" w:fill="auto"/>
          </w:tcPr>
          <w:p w14:paraId="533DFD05" w14:textId="3052B8AB"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22" w:type="pct"/>
            <w:shd w:val="clear" w:color="auto" w:fill="auto"/>
          </w:tcPr>
          <w:p w14:paraId="6CC84092" w14:textId="6A82A076"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73" w:type="pct"/>
            <w:gridSpan w:val="3"/>
            <w:shd w:val="clear" w:color="auto" w:fill="auto"/>
          </w:tcPr>
          <w:p w14:paraId="5962006C"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66" w:type="pct"/>
            <w:shd w:val="clear" w:color="auto" w:fill="auto"/>
          </w:tcPr>
          <w:p w14:paraId="1FB711EB"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92" w:type="pct"/>
            <w:shd w:val="clear" w:color="auto" w:fill="auto"/>
          </w:tcPr>
          <w:p w14:paraId="4D372050"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shd w:val="clear" w:color="auto" w:fill="auto"/>
          </w:tcPr>
          <w:p w14:paraId="45E71BAA" w14:textId="21D463B7" w:rsidR="00C2694C" w:rsidRDefault="00C2694C" w:rsidP="00C2694C">
            <w:pPr>
              <w:spacing w:line="360" w:lineRule="auto"/>
              <w:jc w:val="center"/>
              <w:rPr>
                <w:b/>
                <w:bCs/>
                <w:sz w:val="22"/>
                <w:szCs w:val="22"/>
                <w:lang w:val="en-US"/>
              </w:rPr>
            </w:pPr>
          </w:p>
        </w:tc>
        <w:tc>
          <w:tcPr>
            <w:tcW w:w="271" w:type="pct"/>
            <w:gridSpan w:val="2"/>
          </w:tcPr>
          <w:p w14:paraId="56D2D285" w14:textId="77777777" w:rsidR="00C2694C" w:rsidRDefault="00C2694C" w:rsidP="00C2694C">
            <w:pPr>
              <w:spacing w:line="360" w:lineRule="auto"/>
              <w:jc w:val="center"/>
              <w:rPr>
                <w:b/>
                <w:bCs/>
                <w:sz w:val="22"/>
                <w:szCs w:val="22"/>
                <w:lang w:val="en-US"/>
              </w:rPr>
            </w:pPr>
          </w:p>
        </w:tc>
        <w:tc>
          <w:tcPr>
            <w:tcW w:w="178" w:type="pct"/>
          </w:tcPr>
          <w:p w14:paraId="0BADDE16" w14:textId="77777777" w:rsidR="00C2694C" w:rsidRDefault="00C2694C" w:rsidP="00C2694C">
            <w:pPr>
              <w:spacing w:line="360" w:lineRule="auto"/>
              <w:jc w:val="center"/>
              <w:rPr>
                <w:b/>
                <w:bCs/>
                <w:sz w:val="22"/>
                <w:szCs w:val="22"/>
                <w:lang w:val="en-US"/>
              </w:rPr>
            </w:pPr>
          </w:p>
        </w:tc>
      </w:tr>
      <w:tr w:rsidR="00C2694C" w:rsidRPr="0068638C" w14:paraId="474A3915" w14:textId="7989998E" w:rsidTr="00C2694C">
        <w:trPr>
          <w:trHeight w:val="420"/>
        </w:trPr>
        <w:tc>
          <w:tcPr>
            <w:tcW w:w="627" w:type="pct"/>
          </w:tcPr>
          <w:p w14:paraId="2B6CA1C1" w14:textId="77777777" w:rsidR="00C2694C" w:rsidRPr="00B94550" w:rsidRDefault="00C2694C" w:rsidP="00C2694C">
            <w:pPr>
              <w:suppressAutoHyphens w:val="0"/>
              <w:spacing w:line="360" w:lineRule="auto"/>
              <w:rPr>
                <w:rFonts w:ascii="Arial" w:hAnsi="Arial" w:cs="Arial"/>
                <w:bCs/>
                <w:iCs/>
                <w:snapToGrid w:val="0"/>
                <w:sz w:val="22"/>
                <w:szCs w:val="22"/>
                <w:lang w:val="en-US"/>
              </w:rPr>
            </w:pPr>
            <w:r w:rsidRPr="00B94550">
              <w:rPr>
                <w:rFonts w:ascii="Arial" w:hAnsi="Arial" w:cs="Arial"/>
                <w:snapToGrid w:val="0"/>
                <w:sz w:val="22"/>
                <w:szCs w:val="22"/>
              </w:rPr>
              <w:t xml:space="preserve">WP-7.2 Pilot Launch </w:t>
            </w:r>
            <w:proofErr w:type="gramStart"/>
            <w:r w:rsidRPr="00B94550">
              <w:rPr>
                <w:rFonts w:ascii="Arial" w:hAnsi="Arial" w:cs="Arial"/>
                <w:snapToGrid w:val="0"/>
                <w:sz w:val="22"/>
                <w:szCs w:val="22"/>
              </w:rPr>
              <w:t>Planning</w:t>
            </w:r>
            <w:r w:rsidRPr="00B94550">
              <w:rPr>
                <w:rFonts w:ascii="Arial" w:hAnsi="Arial" w:cs="Arial"/>
                <w:bCs/>
                <w:iCs/>
                <w:snapToGrid w:val="0"/>
                <w:sz w:val="22"/>
                <w:szCs w:val="22"/>
              </w:rPr>
              <w:t>(</w:t>
            </w:r>
            <w:proofErr w:type="gramEnd"/>
            <w:r w:rsidRPr="00B94550">
              <w:rPr>
                <w:rFonts w:ascii="Arial" w:hAnsi="Arial" w:cs="Arial"/>
                <w:bCs/>
                <w:iCs/>
                <w:snapToGrid w:val="0"/>
                <w:sz w:val="22"/>
                <w:szCs w:val="22"/>
              </w:rPr>
              <w:t>Yener)</w:t>
            </w:r>
          </w:p>
        </w:tc>
        <w:tc>
          <w:tcPr>
            <w:tcW w:w="419" w:type="pct"/>
            <w:shd w:val="clear" w:color="auto" w:fill="auto"/>
          </w:tcPr>
          <w:p w14:paraId="0186268F" w14:textId="33DAEC06"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01</w:t>
            </w:r>
            <w:r w:rsidRPr="00E22D05">
              <w:rPr>
                <w:b/>
                <w:bCs/>
                <w:iCs/>
                <w:snapToGrid w:val="0"/>
                <w:sz w:val="22"/>
                <w:szCs w:val="22"/>
                <w:lang w:val="en-US"/>
              </w:rPr>
              <w:t>.</w:t>
            </w:r>
            <w:r w:rsidR="00C47E01" w:rsidRPr="00E22D05">
              <w:rPr>
                <w:b/>
                <w:bCs/>
                <w:iCs/>
                <w:snapToGrid w:val="0"/>
                <w:sz w:val="22"/>
                <w:szCs w:val="22"/>
                <w:lang w:val="en-US"/>
              </w:rPr>
              <w:t>0</w:t>
            </w:r>
            <w:r w:rsidR="004E7E14">
              <w:rPr>
                <w:b/>
                <w:bCs/>
                <w:iCs/>
                <w:snapToGrid w:val="0"/>
                <w:sz w:val="22"/>
                <w:szCs w:val="22"/>
                <w:lang w:val="en-US"/>
              </w:rPr>
              <w:t>1</w:t>
            </w:r>
            <w:r w:rsidRPr="00E22D05">
              <w:rPr>
                <w:b/>
                <w:bCs/>
                <w:iCs/>
                <w:snapToGrid w:val="0"/>
                <w:sz w:val="22"/>
                <w:szCs w:val="22"/>
                <w:lang w:val="en-US"/>
              </w:rPr>
              <w:t>.2026</w:t>
            </w:r>
          </w:p>
        </w:tc>
        <w:tc>
          <w:tcPr>
            <w:tcW w:w="419" w:type="pct"/>
            <w:shd w:val="clear" w:color="auto" w:fill="auto"/>
          </w:tcPr>
          <w:p w14:paraId="1281ED54"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01.0</w:t>
            </w:r>
            <w:r>
              <w:rPr>
                <w:b/>
                <w:bCs/>
                <w:iCs/>
                <w:snapToGrid w:val="0"/>
                <w:sz w:val="22"/>
                <w:szCs w:val="22"/>
                <w:lang w:val="en-US"/>
              </w:rPr>
              <w:t>6</w:t>
            </w:r>
            <w:r w:rsidRPr="00E22D05">
              <w:rPr>
                <w:b/>
                <w:bCs/>
                <w:iCs/>
                <w:snapToGrid w:val="0"/>
                <w:sz w:val="22"/>
                <w:szCs w:val="22"/>
                <w:lang w:val="en-US"/>
              </w:rPr>
              <w:t>.2026</w:t>
            </w:r>
          </w:p>
        </w:tc>
        <w:tc>
          <w:tcPr>
            <w:tcW w:w="405" w:type="pct"/>
            <w:shd w:val="clear" w:color="auto" w:fill="auto"/>
          </w:tcPr>
          <w:p w14:paraId="1D7A7DE5" w14:textId="77777777" w:rsidR="00C2694C" w:rsidRPr="00E22D05" w:rsidRDefault="00C2694C" w:rsidP="00C2694C">
            <w:pPr>
              <w:widowControl w:val="0"/>
              <w:tabs>
                <w:tab w:val="left" w:pos="374"/>
              </w:tabs>
              <w:spacing w:line="360" w:lineRule="auto"/>
              <w:ind w:left="113" w:right="113"/>
              <w:jc w:val="center"/>
              <w:rPr>
                <w:b/>
                <w:bCs/>
                <w:iCs/>
                <w:snapToGrid w:val="0"/>
                <w:sz w:val="22"/>
                <w:szCs w:val="22"/>
                <w:lang w:val="en-US"/>
              </w:rPr>
            </w:pPr>
            <w:r>
              <w:rPr>
                <w:b/>
                <w:bCs/>
                <w:iCs/>
                <w:snapToGrid w:val="0"/>
                <w:sz w:val="22"/>
                <w:szCs w:val="22"/>
                <w:lang w:val="en-US"/>
              </w:rPr>
              <w:t>1</w:t>
            </w:r>
          </w:p>
        </w:tc>
        <w:tc>
          <w:tcPr>
            <w:tcW w:w="131" w:type="pct"/>
            <w:shd w:val="clear" w:color="auto" w:fill="auto"/>
          </w:tcPr>
          <w:p w14:paraId="7F3C7904"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81" w:type="pct"/>
            <w:shd w:val="clear" w:color="auto" w:fill="auto"/>
          </w:tcPr>
          <w:p w14:paraId="4DFB8733"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30" w:type="pct"/>
            <w:shd w:val="clear" w:color="auto" w:fill="auto"/>
          </w:tcPr>
          <w:p w14:paraId="457E919C"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shd w:val="clear" w:color="auto" w:fill="auto"/>
          </w:tcPr>
          <w:p w14:paraId="23A4DE99"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shd w:val="clear" w:color="auto" w:fill="auto"/>
          </w:tcPr>
          <w:p w14:paraId="06FC4DA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shd w:val="clear" w:color="auto" w:fill="auto"/>
          </w:tcPr>
          <w:p w14:paraId="183BD0BE"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shd w:val="clear" w:color="auto" w:fill="auto"/>
          </w:tcPr>
          <w:p w14:paraId="49C3D107"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83" w:type="pct"/>
            <w:shd w:val="clear" w:color="auto" w:fill="auto"/>
          </w:tcPr>
          <w:p w14:paraId="7836E8BC"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shd w:val="clear" w:color="auto" w:fill="auto"/>
          </w:tcPr>
          <w:p w14:paraId="6D8B636A" w14:textId="2345AA7A"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30" w:type="pct"/>
            <w:shd w:val="clear" w:color="auto" w:fill="auto"/>
          </w:tcPr>
          <w:p w14:paraId="1771C1BC" w14:textId="42A9CEE1"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19" w:type="pct"/>
            <w:shd w:val="clear" w:color="auto" w:fill="auto"/>
          </w:tcPr>
          <w:p w14:paraId="6F8C6885" w14:textId="07726F4C"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22" w:type="pct"/>
            <w:shd w:val="clear" w:color="auto" w:fill="auto"/>
          </w:tcPr>
          <w:p w14:paraId="02221641" w14:textId="4C247D1E"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73" w:type="pct"/>
            <w:gridSpan w:val="3"/>
            <w:shd w:val="clear" w:color="auto" w:fill="auto"/>
          </w:tcPr>
          <w:p w14:paraId="70BC5DA1" w14:textId="2EE0BED1"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266" w:type="pct"/>
            <w:shd w:val="clear" w:color="auto" w:fill="auto"/>
          </w:tcPr>
          <w:p w14:paraId="0560D52B" w14:textId="7F05265F" w:rsidR="00C2694C" w:rsidRPr="00E22D05" w:rsidRDefault="00E533C2"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X</w:t>
            </w:r>
          </w:p>
        </w:tc>
        <w:tc>
          <w:tcPr>
            <w:tcW w:w="192" w:type="pct"/>
            <w:shd w:val="clear" w:color="auto" w:fill="auto"/>
          </w:tcPr>
          <w:p w14:paraId="6EDE7769" w14:textId="05B4DCE0"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shd w:val="clear" w:color="auto" w:fill="auto"/>
          </w:tcPr>
          <w:p w14:paraId="2423E1BD" w14:textId="0C8C841C" w:rsidR="00C2694C" w:rsidRDefault="00C2694C" w:rsidP="00C2694C">
            <w:pPr>
              <w:spacing w:line="360" w:lineRule="auto"/>
              <w:jc w:val="center"/>
              <w:rPr>
                <w:b/>
                <w:bCs/>
                <w:sz w:val="22"/>
                <w:szCs w:val="22"/>
                <w:lang w:val="en-US"/>
              </w:rPr>
            </w:pPr>
          </w:p>
        </w:tc>
        <w:tc>
          <w:tcPr>
            <w:tcW w:w="271" w:type="pct"/>
            <w:gridSpan w:val="2"/>
          </w:tcPr>
          <w:p w14:paraId="5B683EAD" w14:textId="77777777" w:rsidR="00C2694C" w:rsidRDefault="00C2694C" w:rsidP="00C2694C">
            <w:pPr>
              <w:spacing w:line="360" w:lineRule="auto"/>
              <w:jc w:val="center"/>
              <w:rPr>
                <w:b/>
                <w:bCs/>
                <w:sz w:val="22"/>
                <w:szCs w:val="22"/>
                <w:lang w:val="en-US"/>
              </w:rPr>
            </w:pPr>
          </w:p>
        </w:tc>
        <w:tc>
          <w:tcPr>
            <w:tcW w:w="178" w:type="pct"/>
          </w:tcPr>
          <w:p w14:paraId="2ED4E28F" w14:textId="77777777" w:rsidR="00C2694C" w:rsidRDefault="00C2694C" w:rsidP="00C2694C">
            <w:pPr>
              <w:spacing w:line="360" w:lineRule="auto"/>
              <w:jc w:val="center"/>
              <w:rPr>
                <w:b/>
                <w:bCs/>
                <w:sz w:val="22"/>
                <w:szCs w:val="22"/>
                <w:lang w:val="en-US"/>
              </w:rPr>
            </w:pPr>
          </w:p>
        </w:tc>
      </w:tr>
      <w:tr w:rsidR="00C2694C" w:rsidRPr="0068638C" w14:paraId="6B861E9B" w14:textId="76A597C9" w:rsidTr="00C2694C">
        <w:trPr>
          <w:trHeight w:val="420"/>
        </w:trPr>
        <w:tc>
          <w:tcPr>
            <w:tcW w:w="627" w:type="pct"/>
            <w:tcBorders>
              <w:bottom w:val="single" w:sz="4" w:space="0" w:color="auto"/>
            </w:tcBorders>
          </w:tcPr>
          <w:p w14:paraId="057CBA17" w14:textId="77777777" w:rsidR="00C2694C" w:rsidRPr="00B94550" w:rsidRDefault="00C2694C" w:rsidP="00C2694C">
            <w:pPr>
              <w:suppressAutoHyphens w:val="0"/>
              <w:spacing w:line="360" w:lineRule="auto"/>
              <w:rPr>
                <w:rFonts w:ascii="Arial" w:hAnsi="Arial" w:cs="Arial"/>
                <w:bCs/>
                <w:iCs/>
                <w:snapToGrid w:val="0"/>
                <w:sz w:val="22"/>
                <w:szCs w:val="22"/>
                <w:lang w:val="en-US"/>
              </w:rPr>
            </w:pPr>
            <w:r w:rsidRPr="00B94550">
              <w:rPr>
                <w:rFonts w:ascii="Arial" w:hAnsi="Arial" w:cs="Arial"/>
                <w:bCs/>
                <w:iCs/>
                <w:snapToGrid w:val="0"/>
                <w:sz w:val="22"/>
                <w:szCs w:val="22"/>
              </w:rPr>
              <w:t xml:space="preserve">WP-8 Final Project Documentation </w:t>
            </w:r>
          </w:p>
        </w:tc>
        <w:tc>
          <w:tcPr>
            <w:tcW w:w="419" w:type="pct"/>
            <w:tcBorders>
              <w:bottom w:val="single" w:sz="4" w:space="0" w:color="auto"/>
            </w:tcBorders>
            <w:shd w:val="clear" w:color="auto" w:fill="auto"/>
          </w:tcPr>
          <w:p w14:paraId="1CFBC792"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sidRPr="00E22D05">
              <w:rPr>
                <w:b/>
                <w:bCs/>
                <w:iCs/>
                <w:snapToGrid w:val="0"/>
                <w:sz w:val="22"/>
                <w:szCs w:val="22"/>
                <w:lang w:val="en-US"/>
              </w:rPr>
              <w:t>1</w:t>
            </w:r>
            <w:r>
              <w:rPr>
                <w:b/>
                <w:bCs/>
                <w:iCs/>
                <w:snapToGrid w:val="0"/>
                <w:sz w:val="22"/>
                <w:szCs w:val="22"/>
                <w:lang w:val="en-US"/>
              </w:rPr>
              <w:t>5</w:t>
            </w:r>
            <w:r w:rsidRPr="00E22D05">
              <w:rPr>
                <w:b/>
                <w:bCs/>
                <w:iCs/>
                <w:snapToGrid w:val="0"/>
                <w:sz w:val="22"/>
                <w:szCs w:val="22"/>
                <w:lang w:val="en-US"/>
              </w:rPr>
              <w:t>.0</w:t>
            </w:r>
            <w:r>
              <w:rPr>
                <w:b/>
                <w:bCs/>
                <w:iCs/>
                <w:snapToGrid w:val="0"/>
                <w:sz w:val="22"/>
                <w:szCs w:val="22"/>
                <w:lang w:val="en-US"/>
              </w:rPr>
              <w:t>5</w:t>
            </w:r>
            <w:r w:rsidRPr="00E22D05">
              <w:rPr>
                <w:b/>
                <w:bCs/>
                <w:iCs/>
                <w:snapToGrid w:val="0"/>
                <w:sz w:val="22"/>
                <w:szCs w:val="22"/>
                <w:lang w:val="en-US"/>
              </w:rPr>
              <w:t>.2026</w:t>
            </w:r>
          </w:p>
        </w:tc>
        <w:tc>
          <w:tcPr>
            <w:tcW w:w="419" w:type="pct"/>
            <w:tcBorders>
              <w:bottom w:val="single" w:sz="4" w:space="0" w:color="auto"/>
            </w:tcBorders>
            <w:shd w:val="clear" w:color="auto" w:fill="auto"/>
          </w:tcPr>
          <w:p w14:paraId="0223DCE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r>
              <w:rPr>
                <w:b/>
                <w:bCs/>
                <w:iCs/>
                <w:snapToGrid w:val="0"/>
                <w:sz w:val="22"/>
                <w:szCs w:val="22"/>
                <w:lang w:val="en-US"/>
              </w:rPr>
              <w:t>15</w:t>
            </w:r>
            <w:r w:rsidRPr="00E22D05">
              <w:rPr>
                <w:b/>
                <w:bCs/>
                <w:iCs/>
                <w:snapToGrid w:val="0"/>
                <w:sz w:val="22"/>
                <w:szCs w:val="22"/>
                <w:lang w:val="en-US"/>
              </w:rPr>
              <w:t>.0</w:t>
            </w:r>
            <w:r>
              <w:rPr>
                <w:b/>
                <w:bCs/>
                <w:iCs/>
                <w:snapToGrid w:val="0"/>
                <w:sz w:val="22"/>
                <w:szCs w:val="22"/>
                <w:lang w:val="en-US"/>
              </w:rPr>
              <w:t>6</w:t>
            </w:r>
            <w:r w:rsidRPr="00E22D05">
              <w:rPr>
                <w:b/>
                <w:bCs/>
                <w:iCs/>
                <w:snapToGrid w:val="0"/>
                <w:sz w:val="22"/>
                <w:szCs w:val="22"/>
                <w:lang w:val="en-US"/>
              </w:rPr>
              <w:t>.2026</w:t>
            </w:r>
          </w:p>
        </w:tc>
        <w:tc>
          <w:tcPr>
            <w:tcW w:w="405" w:type="pct"/>
            <w:tcBorders>
              <w:bottom w:val="single" w:sz="4" w:space="0" w:color="auto"/>
            </w:tcBorders>
            <w:shd w:val="clear" w:color="auto" w:fill="auto"/>
          </w:tcPr>
          <w:p w14:paraId="34DE0127"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r>
              <w:rPr>
                <w:b/>
                <w:bCs/>
                <w:iCs/>
                <w:snapToGrid w:val="0"/>
                <w:sz w:val="22"/>
                <w:szCs w:val="22"/>
                <w:lang w:val="en-US"/>
              </w:rPr>
              <w:t>1</w:t>
            </w:r>
          </w:p>
        </w:tc>
        <w:tc>
          <w:tcPr>
            <w:tcW w:w="131" w:type="pct"/>
            <w:tcBorders>
              <w:bottom w:val="single" w:sz="4" w:space="0" w:color="auto"/>
            </w:tcBorders>
            <w:shd w:val="clear" w:color="auto" w:fill="auto"/>
          </w:tcPr>
          <w:p w14:paraId="43DF0558"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81" w:type="pct"/>
            <w:tcBorders>
              <w:bottom w:val="single" w:sz="4" w:space="0" w:color="auto"/>
            </w:tcBorders>
            <w:shd w:val="clear" w:color="auto" w:fill="auto"/>
          </w:tcPr>
          <w:p w14:paraId="5DDCD915" w14:textId="77777777" w:rsidR="00C2694C" w:rsidRPr="00E22D05" w:rsidRDefault="00C2694C" w:rsidP="00C2694C">
            <w:pPr>
              <w:widowControl w:val="0"/>
              <w:tabs>
                <w:tab w:val="left" w:pos="374"/>
              </w:tabs>
              <w:spacing w:line="360" w:lineRule="auto"/>
              <w:ind w:right="113"/>
              <w:jc w:val="center"/>
              <w:rPr>
                <w:b/>
                <w:bCs/>
                <w:iCs/>
                <w:snapToGrid w:val="0"/>
                <w:sz w:val="22"/>
                <w:szCs w:val="22"/>
                <w:lang w:val="en-US"/>
              </w:rPr>
            </w:pPr>
          </w:p>
        </w:tc>
        <w:tc>
          <w:tcPr>
            <w:tcW w:w="130" w:type="pct"/>
            <w:tcBorders>
              <w:bottom w:val="single" w:sz="4" w:space="0" w:color="auto"/>
            </w:tcBorders>
            <w:shd w:val="clear" w:color="auto" w:fill="auto"/>
          </w:tcPr>
          <w:p w14:paraId="7C80EBD8"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78E4A8EA"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77310520"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tcBorders>
              <w:bottom w:val="single" w:sz="4" w:space="0" w:color="auto"/>
            </w:tcBorders>
            <w:shd w:val="clear" w:color="auto" w:fill="auto"/>
          </w:tcPr>
          <w:p w14:paraId="2E9EA106"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60" w:type="pct"/>
            <w:tcBorders>
              <w:bottom w:val="single" w:sz="4" w:space="0" w:color="auto"/>
            </w:tcBorders>
            <w:shd w:val="clear" w:color="auto" w:fill="auto"/>
          </w:tcPr>
          <w:p w14:paraId="16943B86"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83" w:type="pct"/>
            <w:tcBorders>
              <w:bottom w:val="single" w:sz="4" w:space="0" w:color="auto"/>
            </w:tcBorders>
            <w:shd w:val="clear" w:color="auto" w:fill="auto"/>
          </w:tcPr>
          <w:p w14:paraId="4FBC3D13"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5" w:type="pct"/>
            <w:tcBorders>
              <w:bottom w:val="single" w:sz="4" w:space="0" w:color="auto"/>
            </w:tcBorders>
            <w:shd w:val="clear" w:color="auto" w:fill="auto"/>
          </w:tcPr>
          <w:p w14:paraId="037FE0FE"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30" w:type="pct"/>
            <w:tcBorders>
              <w:bottom w:val="single" w:sz="4" w:space="0" w:color="auto"/>
            </w:tcBorders>
            <w:shd w:val="clear" w:color="auto" w:fill="auto"/>
          </w:tcPr>
          <w:p w14:paraId="5BE710A4"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19" w:type="pct"/>
            <w:tcBorders>
              <w:bottom w:val="single" w:sz="4" w:space="0" w:color="auto"/>
            </w:tcBorders>
            <w:shd w:val="clear" w:color="auto" w:fill="auto"/>
          </w:tcPr>
          <w:p w14:paraId="5236E9BB"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25" w:type="pct"/>
            <w:gridSpan w:val="2"/>
            <w:tcBorders>
              <w:bottom w:val="single" w:sz="4" w:space="0" w:color="auto"/>
            </w:tcBorders>
            <w:shd w:val="clear" w:color="auto" w:fill="auto"/>
          </w:tcPr>
          <w:p w14:paraId="4A764F66"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70" w:type="pct"/>
            <w:gridSpan w:val="2"/>
            <w:tcBorders>
              <w:bottom w:val="single" w:sz="4" w:space="0" w:color="auto"/>
            </w:tcBorders>
            <w:shd w:val="clear" w:color="auto" w:fill="auto"/>
          </w:tcPr>
          <w:p w14:paraId="37D0E481"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66" w:type="pct"/>
            <w:tcBorders>
              <w:bottom w:val="single" w:sz="4" w:space="0" w:color="auto"/>
            </w:tcBorders>
            <w:shd w:val="clear" w:color="auto" w:fill="auto"/>
          </w:tcPr>
          <w:p w14:paraId="63DB0AA5" w14:textId="77777777"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192" w:type="pct"/>
            <w:tcBorders>
              <w:bottom w:val="single" w:sz="4" w:space="0" w:color="auto"/>
            </w:tcBorders>
            <w:shd w:val="clear" w:color="auto" w:fill="auto"/>
          </w:tcPr>
          <w:p w14:paraId="6534375A" w14:textId="2A3EC57D" w:rsidR="00C2694C" w:rsidRPr="00E22D05" w:rsidRDefault="00C2694C" w:rsidP="00C2694C">
            <w:pPr>
              <w:widowControl w:val="0"/>
              <w:tabs>
                <w:tab w:val="left" w:pos="374"/>
              </w:tabs>
              <w:spacing w:line="360" w:lineRule="auto"/>
              <w:jc w:val="center"/>
              <w:rPr>
                <w:b/>
                <w:bCs/>
                <w:iCs/>
                <w:snapToGrid w:val="0"/>
                <w:sz w:val="22"/>
                <w:szCs w:val="22"/>
                <w:lang w:val="en-US"/>
              </w:rPr>
            </w:pPr>
          </w:p>
        </w:tc>
        <w:tc>
          <w:tcPr>
            <w:tcW w:w="239" w:type="pct"/>
            <w:gridSpan w:val="3"/>
            <w:tcBorders>
              <w:bottom w:val="single" w:sz="4" w:space="0" w:color="auto"/>
            </w:tcBorders>
            <w:shd w:val="clear" w:color="auto" w:fill="auto"/>
          </w:tcPr>
          <w:p w14:paraId="3A505017" w14:textId="22EE7C5B" w:rsidR="00C2694C" w:rsidRDefault="00C2694C" w:rsidP="00C2694C">
            <w:pPr>
              <w:spacing w:line="360" w:lineRule="auto"/>
              <w:jc w:val="center"/>
              <w:rPr>
                <w:b/>
                <w:bCs/>
                <w:sz w:val="22"/>
                <w:szCs w:val="22"/>
                <w:lang w:val="en-US"/>
              </w:rPr>
            </w:pPr>
            <w:r>
              <w:rPr>
                <w:b/>
                <w:bCs/>
                <w:sz w:val="22"/>
                <w:szCs w:val="22"/>
                <w:lang w:val="en-US"/>
              </w:rPr>
              <w:t>X</w:t>
            </w:r>
          </w:p>
        </w:tc>
        <w:tc>
          <w:tcPr>
            <w:tcW w:w="271" w:type="pct"/>
            <w:gridSpan w:val="2"/>
            <w:tcBorders>
              <w:bottom w:val="single" w:sz="4" w:space="0" w:color="auto"/>
            </w:tcBorders>
          </w:tcPr>
          <w:p w14:paraId="6036A11E" w14:textId="322575B8" w:rsidR="00C2694C" w:rsidRDefault="00C2694C" w:rsidP="00C2694C">
            <w:pPr>
              <w:spacing w:line="360" w:lineRule="auto"/>
              <w:jc w:val="center"/>
              <w:rPr>
                <w:b/>
                <w:bCs/>
                <w:sz w:val="22"/>
                <w:szCs w:val="22"/>
                <w:lang w:val="en-US"/>
              </w:rPr>
            </w:pPr>
            <w:r>
              <w:rPr>
                <w:b/>
                <w:bCs/>
                <w:sz w:val="22"/>
                <w:szCs w:val="22"/>
                <w:lang w:val="en-US"/>
              </w:rPr>
              <w:t>X</w:t>
            </w:r>
          </w:p>
        </w:tc>
        <w:tc>
          <w:tcPr>
            <w:tcW w:w="178" w:type="pct"/>
            <w:tcBorders>
              <w:bottom w:val="single" w:sz="4" w:space="0" w:color="auto"/>
            </w:tcBorders>
          </w:tcPr>
          <w:p w14:paraId="49BCE41E" w14:textId="77777777" w:rsidR="00C2694C" w:rsidRDefault="00C2694C" w:rsidP="00C2694C">
            <w:pPr>
              <w:spacing w:line="360" w:lineRule="auto"/>
              <w:jc w:val="center"/>
              <w:rPr>
                <w:b/>
                <w:bCs/>
                <w:sz w:val="22"/>
                <w:szCs w:val="22"/>
                <w:lang w:val="en-US"/>
              </w:rPr>
            </w:pPr>
          </w:p>
        </w:tc>
      </w:tr>
    </w:tbl>
    <w:p w14:paraId="13511CC4" w14:textId="77777777" w:rsidR="00F539CC" w:rsidRPr="000B3238" w:rsidRDefault="00F539CC" w:rsidP="00425720">
      <w:pPr>
        <w:tabs>
          <w:tab w:val="left" w:pos="6516"/>
        </w:tabs>
        <w:rPr>
          <w:lang w:val="en-US"/>
        </w:rPr>
        <w:sectPr w:rsidR="00F539CC" w:rsidRPr="000B3238" w:rsidSect="00C015FE">
          <w:footnotePr>
            <w:pos w:val="beneathText"/>
          </w:footnotePr>
          <w:pgSz w:w="16837" w:h="11905" w:orient="landscape"/>
          <w:pgMar w:top="1134" w:right="1412" w:bottom="862" w:left="1009" w:header="709" w:footer="709" w:gutter="0"/>
          <w:cols w:space="708"/>
          <w:titlePg/>
          <w:docGrid w:linePitch="360"/>
        </w:sectPr>
      </w:pPr>
      <w:bookmarkStart w:id="20" w:name="_Toc149037849"/>
    </w:p>
    <w:p w14:paraId="29C959CE" w14:textId="77777777" w:rsidR="00171AED" w:rsidRPr="0068638C" w:rsidRDefault="00E0061E" w:rsidP="00F539CC">
      <w:pPr>
        <w:pStyle w:val="Balk3"/>
        <w:numPr>
          <w:ilvl w:val="0"/>
          <w:numId w:val="0"/>
        </w:numPr>
        <w:rPr>
          <w:rFonts w:ascii="Arial" w:hAnsi="Arial" w:cs="Arial"/>
          <w:i w:val="0"/>
          <w:sz w:val="22"/>
          <w:szCs w:val="22"/>
          <w:lang w:val="en-US"/>
        </w:rPr>
      </w:pPr>
      <w:bookmarkStart w:id="21" w:name="_Toc197901428"/>
      <w:r w:rsidRPr="0068638C">
        <w:rPr>
          <w:rFonts w:ascii="Arial" w:hAnsi="Arial" w:cs="Arial"/>
          <w:i w:val="0"/>
          <w:sz w:val="22"/>
          <w:szCs w:val="22"/>
          <w:lang w:val="en-US"/>
        </w:rPr>
        <w:lastRenderedPageBreak/>
        <w:t>WO</w:t>
      </w:r>
      <w:r w:rsidR="000D133C" w:rsidRPr="0068638C">
        <w:rPr>
          <w:rFonts w:ascii="Arial" w:hAnsi="Arial" w:cs="Arial"/>
          <w:i w:val="0"/>
          <w:sz w:val="22"/>
          <w:szCs w:val="22"/>
          <w:lang w:val="en-US"/>
        </w:rPr>
        <w:t>R</w:t>
      </w:r>
      <w:r w:rsidRPr="0068638C">
        <w:rPr>
          <w:rFonts w:ascii="Arial" w:hAnsi="Arial" w:cs="Arial"/>
          <w:i w:val="0"/>
          <w:sz w:val="22"/>
          <w:szCs w:val="22"/>
          <w:lang w:val="en-US"/>
        </w:rPr>
        <w:t xml:space="preserve">K PACKAGE DESCRIPTION </w:t>
      </w:r>
      <w:bookmarkEnd w:id="19"/>
      <w:bookmarkEnd w:id="20"/>
      <w:bookmarkEnd w:id="21"/>
      <w:r w:rsidR="00691743" w:rsidRPr="0068638C">
        <w:rPr>
          <w:rFonts w:ascii="Arial" w:hAnsi="Arial" w:cs="Arial"/>
          <w:i w:val="0"/>
          <w:sz w:val="22"/>
          <w:szCs w:val="22"/>
          <w:lang w:val="en-US"/>
        </w:rPr>
        <w:t>FORM</w:t>
      </w:r>
      <w:r w:rsidR="00691743">
        <w:rPr>
          <w:rFonts w:ascii="Arial" w:hAnsi="Arial" w:cs="Arial"/>
          <w:i w:val="0"/>
          <w:sz w:val="22"/>
          <w:szCs w:val="22"/>
          <w:lang w:val="en-US"/>
        </w:rPr>
        <w:t xml:space="preserve"> </w:t>
      </w:r>
      <w:r w:rsidR="00691743" w:rsidRPr="00691743">
        <w:rPr>
          <w:rFonts w:ascii="Arial" w:hAnsi="Arial" w:cs="Arial"/>
          <w:b w:val="0"/>
          <w:color w:val="FF0000"/>
          <w:sz w:val="22"/>
          <w:szCs w:val="22"/>
          <w:lang w:val="en-US"/>
        </w:rPr>
        <w:t>(</w:t>
      </w:r>
      <w:r w:rsidR="00EA5B1E">
        <w:rPr>
          <w:rFonts w:ascii="Arial" w:hAnsi="Arial" w:cs="Arial"/>
          <w:b w:val="0"/>
          <w:color w:val="FF0000"/>
          <w:sz w:val="22"/>
          <w:szCs w:val="22"/>
          <w:lang w:val="en-US"/>
        </w:rPr>
        <w:t>Can be used as many as you need!)</w:t>
      </w:r>
    </w:p>
    <w:p w14:paraId="2C86FC11" w14:textId="77777777" w:rsidR="00242872" w:rsidRPr="0068638C" w:rsidRDefault="00242872" w:rsidP="00242872">
      <w:pPr>
        <w:rPr>
          <w:lang w:val="en-US"/>
        </w:rPr>
      </w:pPr>
    </w:p>
    <w:p w14:paraId="5180F5E9" w14:textId="77777777" w:rsidR="002F3804" w:rsidRPr="0068638C" w:rsidRDefault="00D61C8D" w:rsidP="00242872">
      <w:pPr>
        <w:tabs>
          <w:tab w:val="left" w:pos="0"/>
          <w:tab w:val="left" w:pos="5812"/>
        </w:tabs>
        <w:rPr>
          <w:rFonts w:ascii="Arial" w:hAnsi="Arial" w:cs="Arial"/>
          <w:b/>
          <w:sz w:val="22"/>
          <w:szCs w:val="22"/>
          <w:lang w:val="en-US"/>
        </w:rPr>
      </w:pPr>
      <w:r w:rsidRPr="0068638C">
        <w:rPr>
          <w:rFonts w:ascii="Arial" w:hAnsi="Arial" w:cs="Arial"/>
          <w:b/>
          <w:sz w:val="22"/>
          <w:szCs w:val="22"/>
          <w:lang w:val="en-US"/>
        </w:rPr>
        <w:t>C.1.2</w:t>
      </w:r>
    </w:p>
    <w:p w14:paraId="5B66CE66" w14:textId="77777777" w:rsidR="0A7DD8CD" w:rsidRDefault="0A7DD8CD" w:rsidP="0A7DD8CD">
      <w:pPr>
        <w:tabs>
          <w:tab w:val="left" w:pos="5812"/>
        </w:tabs>
        <w:rPr>
          <w:rFonts w:ascii="Arial" w:hAnsi="Arial" w:cs="Arial"/>
          <w:b/>
          <w:bCs/>
          <w:sz w:val="22"/>
          <w:szCs w:val="22"/>
          <w:lang w:val="en-US"/>
        </w:rPr>
      </w:pPr>
    </w:p>
    <w:p w14:paraId="12090855" w14:textId="77777777" w:rsidR="0A7DD8CD" w:rsidRDefault="0A7DD8CD" w:rsidP="0A7DD8CD">
      <w:pPr>
        <w:tabs>
          <w:tab w:val="left" w:pos="5812"/>
        </w:tabs>
        <w:rPr>
          <w:rFonts w:ascii="Arial" w:hAnsi="Arial" w:cs="Arial"/>
          <w:b/>
          <w:bCs/>
          <w:sz w:val="22"/>
          <w:szCs w:val="22"/>
          <w:lang w:val="en-US"/>
        </w:rPr>
      </w:pPr>
    </w:p>
    <w:tbl>
      <w:tblPr>
        <w:tblW w:w="0" w:type="auto"/>
        <w:tblInd w:w="108" w:type="dxa"/>
        <w:tblLook w:val="0000" w:firstRow="0" w:lastRow="0" w:firstColumn="0" w:lastColumn="0" w:noHBand="0" w:noVBand="0"/>
      </w:tblPr>
      <w:tblGrid>
        <w:gridCol w:w="2113"/>
        <w:gridCol w:w="1451"/>
        <w:gridCol w:w="6227"/>
      </w:tblGrid>
      <w:tr w:rsidR="0A7DD8CD" w14:paraId="3AF489EB" w14:textId="77777777" w:rsidTr="0A7DD8CD">
        <w:trPr>
          <w:trHeight w:val="300"/>
        </w:trPr>
        <w:tc>
          <w:tcPr>
            <w:tcW w:w="2127" w:type="dxa"/>
            <w:tcBorders>
              <w:top w:val="single" w:sz="4" w:space="0" w:color="000000" w:themeColor="text1"/>
              <w:left w:val="single" w:sz="4" w:space="0" w:color="000000" w:themeColor="text1"/>
              <w:bottom w:val="single" w:sz="4" w:space="0" w:color="000000" w:themeColor="text1"/>
            </w:tcBorders>
            <w:vAlign w:val="center"/>
          </w:tcPr>
          <w:p w14:paraId="7F916038"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Project Title</w:t>
            </w:r>
          </w:p>
        </w:tc>
        <w:tc>
          <w:tcPr>
            <w:tcW w:w="777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253F28" w14:textId="77777777" w:rsidR="1E9FCB62" w:rsidRDefault="1E9FCB62" w:rsidP="0A7DD8CD">
            <w:pPr>
              <w:tabs>
                <w:tab w:val="left" w:pos="5812"/>
              </w:tabs>
              <w:rPr>
                <w:rFonts w:ascii="Arial" w:hAnsi="Arial" w:cs="Arial"/>
                <w:b/>
                <w:bCs/>
                <w:sz w:val="22"/>
                <w:szCs w:val="22"/>
                <w:lang w:val="en-US"/>
              </w:rPr>
            </w:pPr>
            <w:r w:rsidRPr="0A7DD8CD">
              <w:rPr>
                <w:rFonts w:ascii="Arial" w:hAnsi="Arial" w:cs="Arial"/>
                <w:b/>
                <w:bCs/>
                <w:sz w:val="22"/>
                <w:szCs w:val="22"/>
                <w:lang w:val="en-US"/>
              </w:rPr>
              <w:t>Mobile Charging Stations for Electric Vehicle</w:t>
            </w:r>
          </w:p>
        </w:tc>
      </w:tr>
      <w:tr w:rsidR="0A7DD8CD" w14:paraId="7D74B1B3" w14:textId="77777777" w:rsidTr="0A7DD8CD">
        <w:trPr>
          <w:trHeight w:val="300"/>
        </w:trPr>
        <w:tc>
          <w:tcPr>
            <w:tcW w:w="2127" w:type="dxa"/>
            <w:tcBorders>
              <w:left w:val="single" w:sz="4" w:space="0" w:color="000000" w:themeColor="text1"/>
              <w:bottom w:val="single" w:sz="4" w:space="0" w:color="000000" w:themeColor="text1"/>
              <w:right w:val="single" w:sz="4" w:space="0" w:color="000000" w:themeColor="text1"/>
            </w:tcBorders>
            <w:vAlign w:val="center"/>
          </w:tcPr>
          <w:p w14:paraId="525BD28A" w14:textId="77777777" w:rsidR="0A7DD8CD" w:rsidRDefault="0A7DD8CD" w:rsidP="0A7DD8CD">
            <w:pPr>
              <w:ind w:right="-249"/>
              <w:rPr>
                <w:rFonts w:ascii="Arial" w:hAnsi="Arial" w:cs="Arial"/>
                <w:b/>
                <w:bCs/>
                <w:sz w:val="22"/>
                <w:szCs w:val="22"/>
                <w:lang w:val="en-US"/>
              </w:rPr>
            </w:pPr>
            <w:r w:rsidRPr="0A7DD8CD">
              <w:rPr>
                <w:rFonts w:ascii="Arial" w:hAnsi="Arial" w:cs="Arial"/>
                <w:b/>
                <w:bCs/>
                <w:sz w:val="22"/>
                <w:szCs w:val="22"/>
                <w:lang w:val="en-US"/>
              </w:rPr>
              <w:t>Work Package No</w:t>
            </w:r>
          </w:p>
          <w:p w14:paraId="27A8CDA1" w14:textId="77777777" w:rsidR="0A7DD8CD" w:rsidRDefault="0A7DD8CD" w:rsidP="0A7DD8CD">
            <w:pPr>
              <w:ind w:right="-249"/>
              <w:rPr>
                <w:rFonts w:ascii="Arial" w:hAnsi="Arial" w:cs="Arial"/>
                <w:b/>
                <w:bCs/>
                <w:sz w:val="22"/>
                <w:szCs w:val="22"/>
                <w:lang w:val="en-US"/>
              </w:rPr>
            </w:pPr>
            <w:r w:rsidRPr="0A7DD8CD">
              <w:rPr>
                <w:rFonts w:ascii="Arial" w:hAnsi="Arial" w:cs="Arial"/>
                <w:b/>
                <w:bCs/>
                <w:sz w:val="22"/>
                <w:szCs w:val="22"/>
                <w:lang w:val="en-US"/>
              </w:rPr>
              <w:t>and Title</w:t>
            </w:r>
          </w:p>
        </w:tc>
        <w:tc>
          <w:tcPr>
            <w:tcW w:w="7773" w:type="dxa"/>
            <w:gridSpan w:val="2"/>
            <w:tcBorders>
              <w:left w:val="single" w:sz="4" w:space="0" w:color="000000" w:themeColor="text1"/>
              <w:bottom w:val="single" w:sz="4" w:space="0" w:color="000000" w:themeColor="text1"/>
              <w:right w:val="single" w:sz="4" w:space="0" w:color="000000" w:themeColor="text1"/>
            </w:tcBorders>
            <w:vAlign w:val="center"/>
          </w:tcPr>
          <w:p w14:paraId="11E556A2" w14:textId="77777777" w:rsidR="16FBDB5B" w:rsidRDefault="16FBDB5B" w:rsidP="0A7DD8CD">
            <w:pPr>
              <w:widowControl w:val="0"/>
              <w:tabs>
                <w:tab w:val="left" w:pos="374"/>
              </w:tabs>
              <w:spacing w:line="360" w:lineRule="auto"/>
              <w:jc w:val="both"/>
              <w:rPr>
                <w:rFonts w:ascii="Arial" w:hAnsi="Arial" w:cs="Arial"/>
                <w:sz w:val="22"/>
                <w:szCs w:val="22"/>
                <w:lang w:val="en-US"/>
              </w:rPr>
            </w:pPr>
            <w:r w:rsidRPr="0A7DD8CD">
              <w:rPr>
                <w:rFonts w:ascii="Arial" w:hAnsi="Arial" w:cs="Arial"/>
                <w:sz w:val="22"/>
                <w:szCs w:val="22"/>
                <w:lang w:val="en-US"/>
              </w:rPr>
              <w:t xml:space="preserve">WP-1 Market Research and </w:t>
            </w:r>
            <w:r w:rsidR="3674FD98" w:rsidRPr="3674FD98">
              <w:rPr>
                <w:rFonts w:ascii="Arial" w:hAnsi="Arial" w:cs="Arial"/>
                <w:sz w:val="22"/>
                <w:szCs w:val="22"/>
              </w:rPr>
              <w:t xml:space="preserve">Competition </w:t>
            </w:r>
            <w:r w:rsidRPr="0A7DD8CD">
              <w:rPr>
                <w:rFonts w:ascii="Arial" w:hAnsi="Arial" w:cs="Arial"/>
                <w:sz w:val="22"/>
                <w:szCs w:val="22"/>
                <w:lang w:val="en-US"/>
              </w:rPr>
              <w:t>Analysis (Aras)</w:t>
            </w:r>
          </w:p>
          <w:p w14:paraId="263940B9" w14:textId="77777777" w:rsidR="0A7DD8CD" w:rsidRDefault="0A7DD8CD" w:rsidP="0A7DD8CD">
            <w:pPr>
              <w:tabs>
                <w:tab w:val="left" w:pos="5812"/>
              </w:tabs>
              <w:rPr>
                <w:rFonts w:ascii="Arial" w:hAnsi="Arial" w:cs="Arial"/>
                <w:sz w:val="22"/>
                <w:szCs w:val="22"/>
                <w:lang w:val="en-US"/>
              </w:rPr>
            </w:pPr>
          </w:p>
        </w:tc>
      </w:tr>
      <w:tr w:rsidR="0A7DD8CD" w14:paraId="55963079" w14:textId="77777777" w:rsidTr="0A7DD8CD">
        <w:trPr>
          <w:trHeight w:val="300"/>
        </w:trPr>
        <w:tc>
          <w:tcPr>
            <w:tcW w:w="3600" w:type="dxa"/>
            <w:gridSpan w:val="2"/>
            <w:tcBorders>
              <w:left w:val="single" w:sz="4" w:space="0" w:color="000000" w:themeColor="text1"/>
              <w:bottom w:val="single" w:sz="4" w:space="0" w:color="000000" w:themeColor="text1"/>
              <w:right w:val="single" w:sz="4" w:space="0" w:color="000000" w:themeColor="text1"/>
            </w:tcBorders>
            <w:vAlign w:val="center"/>
          </w:tcPr>
          <w:p w14:paraId="00D21E96"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Starting-Finishing Dates of WP and Duration</w:t>
            </w:r>
          </w:p>
        </w:tc>
        <w:tc>
          <w:tcPr>
            <w:tcW w:w="6300" w:type="dxa"/>
            <w:tcBorders>
              <w:left w:val="single" w:sz="4" w:space="0" w:color="000000" w:themeColor="text1"/>
              <w:bottom w:val="single" w:sz="4" w:space="0" w:color="000000" w:themeColor="text1"/>
              <w:right w:val="single" w:sz="4" w:space="0" w:color="000000" w:themeColor="text1"/>
            </w:tcBorders>
            <w:vAlign w:val="center"/>
          </w:tcPr>
          <w:p w14:paraId="17EC0C07" w14:textId="7EAC4A01" w:rsidR="12BE2DBC" w:rsidRDefault="12BE2DBC" w:rsidP="0A7DD8CD">
            <w:pPr>
              <w:tabs>
                <w:tab w:val="left" w:pos="5812"/>
              </w:tabs>
              <w:rPr>
                <w:rFonts w:ascii="Arial" w:eastAsia="Arial" w:hAnsi="Arial" w:cs="Arial"/>
                <w:sz w:val="22"/>
                <w:szCs w:val="22"/>
                <w:lang w:val="en-US"/>
              </w:rPr>
            </w:pPr>
            <w:r w:rsidRPr="0A7DD8CD">
              <w:rPr>
                <w:rFonts w:ascii="Arial" w:eastAsia="Arial" w:hAnsi="Arial" w:cs="Arial"/>
                <w:sz w:val="22"/>
                <w:szCs w:val="22"/>
                <w:lang w:val="en-US"/>
              </w:rPr>
              <w:t>01.05.2025-</w:t>
            </w:r>
            <w:r w:rsidR="4B83E1AA" w:rsidRPr="13D18A34">
              <w:rPr>
                <w:rFonts w:ascii="Arial" w:eastAsia="Arial" w:hAnsi="Arial" w:cs="Arial"/>
                <w:sz w:val="22"/>
                <w:szCs w:val="22"/>
                <w:lang w:val="en-US"/>
              </w:rPr>
              <w:t>1</w:t>
            </w:r>
            <w:r w:rsidR="32BFD830" w:rsidRPr="13D18A34">
              <w:rPr>
                <w:rFonts w:ascii="Arial" w:eastAsia="Arial" w:hAnsi="Arial" w:cs="Arial"/>
                <w:sz w:val="22"/>
                <w:szCs w:val="22"/>
                <w:lang w:val="en-US"/>
              </w:rPr>
              <w:t>5</w:t>
            </w:r>
            <w:r w:rsidR="3674FD98" w:rsidRPr="3674FD98">
              <w:rPr>
                <w:rFonts w:ascii="Arial" w:eastAsia="Arial" w:hAnsi="Arial" w:cs="Arial"/>
                <w:sz w:val="22"/>
                <w:szCs w:val="22"/>
                <w:lang w:val="en-US"/>
              </w:rPr>
              <w:t>.07</w:t>
            </w:r>
            <w:r w:rsidRPr="0A7DD8CD">
              <w:rPr>
                <w:rFonts w:ascii="Arial" w:eastAsia="Arial" w:hAnsi="Arial" w:cs="Arial"/>
                <w:sz w:val="22"/>
                <w:szCs w:val="22"/>
                <w:lang w:val="en-US"/>
              </w:rPr>
              <w:t>.</w:t>
            </w:r>
            <w:commentRangeStart w:id="22"/>
            <w:r w:rsidR="2327D7D9" w:rsidRPr="13D18A34">
              <w:rPr>
                <w:rFonts w:ascii="Arial" w:eastAsia="Arial" w:hAnsi="Arial" w:cs="Arial"/>
                <w:sz w:val="22"/>
                <w:szCs w:val="22"/>
                <w:lang w:val="en-US"/>
              </w:rPr>
              <w:t>202</w:t>
            </w:r>
            <w:r w:rsidR="59473D9C" w:rsidRPr="13D18A34">
              <w:rPr>
                <w:rFonts w:ascii="Arial" w:eastAsia="Arial" w:hAnsi="Arial" w:cs="Arial"/>
                <w:sz w:val="22"/>
                <w:szCs w:val="22"/>
                <w:lang w:val="en-US"/>
              </w:rPr>
              <w:t>6</w:t>
            </w:r>
            <w:r w:rsidR="2327D7D9" w:rsidRPr="13D18A34">
              <w:rPr>
                <w:rFonts w:ascii="Arial" w:eastAsia="Arial" w:hAnsi="Arial" w:cs="Arial"/>
                <w:sz w:val="22"/>
                <w:szCs w:val="22"/>
                <w:lang w:val="en-US"/>
              </w:rPr>
              <w:t xml:space="preserve"> </w:t>
            </w:r>
            <w:r w:rsidR="1EBCA502" w:rsidRPr="13D18A34">
              <w:rPr>
                <w:rFonts w:ascii="Arial" w:eastAsia="Arial" w:hAnsi="Arial" w:cs="Arial"/>
                <w:sz w:val="22"/>
                <w:szCs w:val="22"/>
                <w:lang w:val="en-US"/>
              </w:rPr>
              <w:t>7</w:t>
            </w:r>
            <w:r w:rsidR="3674FD98" w:rsidRPr="3674FD98">
              <w:rPr>
                <w:rFonts w:ascii="Arial" w:eastAsia="Arial" w:hAnsi="Arial" w:cs="Arial"/>
                <w:sz w:val="22"/>
                <w:szCs w:val="22"/>
                <w:lang w:val="en-US"/>
              </w:rPr>
              <w:t xml:space="preserve"> moths</w:t>
            </w:r>
            <w:commentRangeEnd w:id="22"/>
            <w:r w:rsidR="00794EAF">
              <w:rPr>
                <w:rStyle w:val="AklamaBavurusu"/>
              </w:rPr>
              <w:commentReference w:id="22"/>
            </w:r>
          </w:p>
        </w:tc>
      </w:tr>
      <w:tr w:rsidR="0A7DD8CD" w14:paraId="2687D91C" w14:textId="77777777" w:rsidTr="0A7DD8CD">
        <w:trPr>
          <w:trHeight w:val="300"/>
        </w:trPr>
        <w:tc>
          <w:tcPr>
            <w:tcW w:w="9900" w:type="dxa"/>
            <w:gridSpan w:val="3"/>
            <w:tcBorders>
              <w:left w:val="single" w:sz="4" w:space="0" w:color="000000" w:themeColor="text1"/>
              <w:bottom w:val="single" w:sz="4" w:space="0" w:color="000000" w:themeColor="text1"/>
              <w:right w:val="single" w:sz="4" w:space="0" w:color="000000" w:themeColor="text1"/>
            </w:tcBorders>
          </w:tcPr>
          <w:p w14:paraId="7DCE85AE" w14:textId="77777777" w:rsidR="0A7DD8CD" w:rsidRDefault="0A7DD8CD" w:rsidP="0A7DD8CD">
            <w:pPr>
              <w:tabs>
                <w:tab w:val="left" w:pos="5812"/>
              </w:tabs>
              <w:jc w:val="both"/>
              <w:rPr>
                <w:rFonts w:ascii="Arial" w:hAnsi="Arial" w:cs="Arial"/>
                <w:b/>
                <w:bCs/>
                <w:sz w:val="22"/>
                <w:szCs w:val="22"/>
                <w:lang w:val="en-US"/>
              </w:rPr>
            </w:pPr>
          </w:p>
          <w:p w14:paraId="76EB6622" w14:textId="77777777" w:rsidR="0A7DD8CD" w:rsidRDefault="0A7DD8CD" w:rsidP="0A7DD8CD">
            <w:pPr>
              <w:tabs>
                <w:tab w:val="left" w:pos="5812"/>
              </w:tabs>
              <w:jc w:val="both"/>
              <w:rPr>
                <w:rFonts w:ascii="Arial" w:hAnsi="Arial" w:cs="Arial"/>
                <w:b/>
                <w:bCs/>
                <w:sz w:val="22"/>
                <w:szCs w:val="22"/>
                <w:lang w:val="en-US"/>
              </w:rPr>
            </w:pPr>
            <w:r w:rsidRPr="0A7DD8CD">
              <w:rPr>
                <w:rFonts w:ascii="Arial" w:hAnsi="Arial" w:cs="Arial"/>
                <w:b/>
                <w:bCs/>
                <w:sz w:val="22"/>
                <w:szCs w:val="22"/>
                <w:lang w:val="en-US"/>
              </w:rPr>
              <w:t xml:space="preserve">List the activities of the work package: </w:t>
            </w:r>
          </w:p>
          <w:p w14:paraId="3FBA255B" w14:textId="77777777" w:rsidR="350D16DD" w:rsidRDefault="350D16DD" w:rsidP="00302D24">
            <w:pPr>
              <w:pStyle w:val="ListeParagraf"/>
              <w:numPr>
                <w:ilvl w:val="0"/>
                <w:numId w:val="9"/>
              </w:numPr>
              <w:tabs>
                <w:tab w:val="left" w:pos="5812"/>
              </w:tabs>
              <w:jc w:val="both"/>
              <w:rPr>
                <w:rFonts w:ascii="Arial" w:hAnsi="Arial" w:cs="Arial"/>
                <w:sz w:val="22"/>
                <w:szCs w:val="22"/>
                <w:lang w:val="en-US"/>
              </w:rPr>
            </w:pPr>
            <w:r w:rsidRPr="0A7DD8CD">
              <w:rPr>
                <w:rFonts w:ascii="Arial" w:hAnsi="Arial" w:cs="Arial"/>
                <w:sz w:val="22"/>
                <w:szCs w:val="22"/>
                <w:lang w:val="en-US"/>
              </w:rPr>
              <w:t>Turkey’s dema</w:t>
            </w:r>
            <w:r w:rsidR="7601E2DA" w:rsidRPr="0A7DD8CD">
              <w:rPr>
                <w:rFonts w:ascii="Arial" w:hAnsi="Arial" w:cs="Arial"/>
                <w:sz w:val="22"/>
                <w:szCs w:val="22"/>
                <w:lang w:val="en-US"/>
              </w:rPr>
              <w:t>nd</w:t>
            </w:r>
            <w:r w:rsidR="7429DE14" w:rsidRPr="0A7DD8CD">
              <w:rPr>
                <w:rFonts w:ascii="Arial" w:hAnsi="Arial" w:cs="Arial"/>
                <w:sz w:val="22"/>
                <w:szCs w:val="22"/>
                <w:lang w:val="en-US"/>
              </w:rPr>
              <w:t xml:space="preserve"> and </w:t>
            </w:r>
            <w:r w:rsidR="5EC821D4" w:rsidRPr="0A7DD8CD">
              <w:rPr>
                <w:rFonts w:ascii="Arial" w:hAnsi="Arial" w:cs="Arial"/>
                <w:sz w:val="22"/>
                <w:szCs w:val="22"/>
                <w:lang w:val="en-US"/>
              </w:rPr>
              <w:t>EV charge station</w:t>
            </w:r>
            <w:r w:rsidR="7429DE14" w:rsidRPr="0A7DD8CD">
              <w:rPr>
                <w:rFonts w:ascii="Arial" w:hAnsi="Arial" w:cs="Arial"/>
                <w:sz w:val="22"/>
                <w:szCs w:val="22"/>
                <w:lang w:val="en-US"/>
              </w:rPr>
              <w:t xml:space="preserve"> </w:t>
            </w:r>
            <w:r w:rsidR="46E88B37" w:rsidRPr="0A7DD8CD">
              <w:rPr>
                <w:rFonts w:ascii="Arial" w:hAnsi="Arial" w:cs="Arial"/>
                <w:sz w:val="22"/>
                <w:szCs w:val="22"/>
                <w:lang w:val="en-US"/>
              </w:rPr>
              <w:t>analysis</w:t>
            </w:r>
            <w:r w:rsidR="205E2AA6" w:rsidRPr="0A7DD8CD">
              <w:rPr>
                <w:rFonts w:ascii="Arial" w:hAnsi="Arial" w:cs="Arial"/>
                <w:sz w:val="22"/>
                <w:szCs w:val="22"/>
                <w:lang w:val="en-US"/>
              </w:rPr>
              <w:t>.</w:t>
            </w:r>
            <w:r>
              <w:br/>
            </w:r>
            <w:r w:rsidR="01FEEBE2" w:rsidRPr="0A7DD8CD">
              <w:rPr>
                <w:rFonts w:ascii="Arial" w:hAnsi="Arial" w:cs="Arial"/>
                <w:sz w:val="22"/>
                <w:szCs w:val="22"/>
                <w:lang w:val="en-US"/>
              </w:rPr>
              <w:t xml:space="preserve">Investigate the demand and its behavior look for the patterns and locations. </w:t>
            </w:r>
            <w:r w:rsidR="01FEEBE2" w:rsidRPr="580C9C2B">
              <w:rPr>
                <w:rFonts w:ascii="Arial" w:hAnsi="Arial" w:cs="Arial"/>
                <w:sz w:val="22"/>
                <w:szCs w:val="22"/>
                <w:lang w:val="en-US"/>
              </w:rPr>
              <w:t xml:space="preserve">And </w:t>
            </w:r>
            <w:r w:rsidR="48A13DC7" w:rsidRPr="580C9C2B">
              <w:rPr>
                <w:rFonts w:ascii="Arial" w:hAnsi="Arial" w:cs="Arial"/>
                <w:sz w:val="22"/>
                <w:szCs w:val="22"/>
                <w:lang w:val="en-US"/>
              </w:rPr>
              <w:t xml:space="preserve">locate the location of fixed stations and their </w:t>
            </w:r>
            <w:r w:rsidR="48A13DC7" w:rsidRPr="0CB90740">
              <w:rPr>
                <w:rFonts w:ascii="Arial" w:hAnsi="Arial" w:cs="Arial"/>
                <w:sz w:val="22"/>
                <w:szCs w:val="22"/>
                <w:lang w:val="en-US"/>
              </w:rPr>
              <w:t>work</w:t>
            </w:r>
            <w:r w:rsidR="60143513" w:rsidRPr="0CB90740">
              <w:rPr>
                <w:rFonts w:ascii="Arial" w:hAnsi="Arial" w:cs="Arial"/>
                <w:sz w:val="22"/>
                <w:szCs w:val="22"/>
                <w:lang w:val="en-US"/>
              </w:rPr>
              <w:t>load</w:t>
            </w:r>
            <w:r w:rsidR="48A13DC7" w:rsidRPr="0CB90740">
              <w:rPr>
                <w:rFonts w:ascii="Arial" w:hAnsi="Arial" w:cs="Arial"/>
                <w:sz w:val="22"/>
                <w:szCs w:val="22"/>
                <w:lang w:val="en-US"/>
              </w:rPr>
              <w:t>.</w:t>
            </w:r>
            <w:r w:rsidR="01FEEBE2" w:rsidRPr="580C9C2B">
              <w:rPr>
                <w:rFonts w:ascii="Arial" w:hAnsi="Arial" w:cs="Arial"/>
                <w:sz w:val="22"/>
                <w:szCs w:val="22"/>
                <w:lang w:val="en-US"/>
              </w:rPr>
              <w:t xml:space="preserve"> </w:t>
            </w:r>
          </w:p>
          <w:p w14:paraId="6337E966" w14:textId="77777777" w:rsidR="1AE94973" w:rsidRDefault="1AE94973" w:rsidP="00302D24">
            <w:pPr>
              <w:pStyle w:val="ListeParagraf"/>
              <w:numPr>
                <w:ilvl w:val="0"/>
                <w:numId w:val="9"/>
              </w:numPr>
              <w:tabs>
                <w:tab w:val="left" w:pos="5812"/>
              </w:tabs>
              <w:jc w:val="both"/>
              <w:rPr>
                <w:rFonts w:ascii="Arial" w:hAnsi="Arial" w:cs="Arial"/>
                <w:sz w:val="22"/>
                <w:szCs w:val="22"/>
                <w:lang w:val="en-US"/>
              </w:rPr>
            </w:pPr>
            <w:r w:rsidRPr="0A7DD8CD">
              <w:rPr>
                <w:rFonts w:ascii="Arial" w:hAnsi="Arial" w:cs="Arial"/>
                <w:sz w:val="22"/>
                <w:szCs w:val="22"/>
                <w:lang w:val="en-US"/>
              </w:rPr>
              <w:t>Sectoral examination, prices</w:t>
            </w:r>
            <w:r w:rsidR="45E43A73" w:rsidRPr="0A7DD8CD">
              <w:rPr>
                <w:rFonts w:ascii="Arial" w:hAnsi="Arial" w:cs="Arial"/>
                <w:sz w:val="22"/>
                <w:szCs w:val="22"/>
                <w:lang w:val="en-US"/>
              </w:rPr>
              <w:t>, devices, locations</w:t>
            </w:r>
            <w:r w:rsidR="50A1D026" w:rsidRPr="0A7DD8CD">
              <w:rPr>
                <w:rFonts w:ascii="Arial" w:hAnsi="Arial" w:cs="Arial"/>
                <w:sz w:val="22"/>
                <w:szCs w:val="22"/>
                <w:lang w:val="en-US"/>
              </w:rPr>
              <w:t>.</w:t>
            </w:r>
            <w:r>
              <w:br/>
            </w:r>
            <w:r w:rsidR="4639E3BF" w:rsidRPr="0CB90740">
              <w:rPr>
                <w:rFonts w:ascii="Arial" w:hAnsi="Arial" w:cs="Arial"/>
                <w:sz w:val="22"/>
                <w:szCs w:val="22"/>
                <w:lang w:val="en-US"/>
              </w:rPr>
              <w:t>Gather the</w:t>
            </w:r>
            <w:r w:rsidR="4639E3BF" w:rsidRPr="1DC45241">
              <w:rPr>
                <w:rFonts w:ascii="Arial" w:hAnsi="Arial" w:cs="Arial"/>
                <w:sz w:val="22"/>
                <w:szCs w:val="22"/>
                <w:lang w:val="en-US"/>
              </w:rPr>
              <w:t xml:space="preserve"> </w:t>
            </w:r>
            <w:r w:rsidR="3674FD98" w:rsidRPr="3674FD98">
              <w:rPr>
                <w:rFonts w:ascii="Arial" w:hAnsi="Arial" w:cs="Arial"/>
                <w:sz w:val="22"/>
                <w:szCs w:val="22"/>
                <w:lang w:val="en-US"/>
              </w:rPr>
              <w:t>basic</w:t>
            </w:r>
            <w:r w:rsidR="4639E3BF" w:rsidRPr="68CA1FB0">
              <w:rPr>
                <w:rFonts w:ascii="Arial" w:hAnsi="Arial" w:cs="Arial"/>
                <w:sz w:val="22"/>
                <w:szCs w:val="22"/>
                <w:lang w:val="en-US"/>
              </w:rPr>
              <w:t xml:space="preserve"> knowledge that we will need later for our project. </w:t>
            </w:r>
            <w:r w:rsidR="3674FD98" w:rsidRPr="3674FD98">
              <w:rPr>
                <w:rFonts w:ascii="Arial" w:hAnsi="Arial" w:cs="Arial"/>
                <w:sz w:val="22"/>
                <w:szCs w:val="22"/>
                <w:lang w:val="en-US"/>
              </w:rPr>
              <w:t>Supplier's</w:t>
            </w:r>
            <w:r w:rsidR="6B9162E7" w:rsidRPr="1BFEF5FA">
              <w:rPr>
                <w:rFonts w:ascii="Arial" w:hAnsi="Arial" w:cs="Arial"/>
                <w:sz w:val="22"/>
                <w:szCs w:val="22"/>
                <w:lang w:val="en-US"/>
              </w:rPr>
              <w:t xml:space="preserve"> </w:t>
            </w:r>
            <w:r w:rsidR="6B9162E7" w:rsidRPr="06563CB5">
              <w:rPr>
                <w:rFonts w:ascii="Arial" w:hAnsi="Arial" w:cs="Arial"/>
                <w:sz w:val="22"/>
                <w:szCs w:val="22"/>
                <w:lang w:val="en-US"/>
              </w:rPr>
              <w:t xml:space="preserve">components </w:t>
            </w:r>
            <w:r w:rsidR="6B9162E7" w:rsidRPr="51805CC2">
              <w:rPr>
                <w:rFonts w:ascii="Arial" w:hAnsi="Arial" w:cs="Arial"/>
                <w:sz w:val="22"/>
                <w:szCs w:val="22"/>
                <w:lang w:val="en-US"/>
              </w:rPr>
              <w:t>system</w:t>
            </w:r>
            <w:r w:rsidR="4639E3BF" w:rsidRPr="1BFEF5FA">
              <w:rPr>
                <w:rFonts w:ascii="Arial" w:hAnsi="Arial" w:cs="Arial"/>
                <w:sz w:val="22"/>
                <w:szCs w:val="22"/>
                <w:lang w:val="en-US"/>
              </w:rPr>
              <w:t xml:space="preserve"> </w:t>
            </w:r>
          </w:p>
          <w:p w14:paraId="7301E9FC" w14:textId="77777777" w:rsidR="50A1D026" w:rsidRDefault="50A1D026" w:rsidP="00302D24">
            <w:pPr>
              <w:pStyle w:val="ListeParagraf"/>
              <w:numPr>
                <w:ilvl w:val="0"/>
                <w:numId w:val="9"/>
              </w:numPr>
              <w:tabs>
                <w:tab w:val="left" w:pos="5812"/>
              </w:tabs>
              <w:jc w:val="both"/>
              <w:rPr>
                <w:rFonts w:ascii="Arial" w:hAnsi="Arial" w:cs="Arial"/>
                <w:sz w:val="22"/>
                <w:szCs w:val="22"/>
                <w:lang w:val="en-US"/>
              </w:rPr>
            </w:pPr>
            <w:r w:rsidRPr="0A7DD8CD">
              <w:rPr>
                <w:rFonts w:ascii="Arial" w:hAnsi="Arial" w:cs="Arial"/>
                <w:sz w:val="22"/>
                <w:szCs w:val="22"/>
                <w:lang w:val="en-US"/>
              </w:rPr>
              <w:t>Market research and cost analysis for similar services.</w:t>
            </w:r>
            <w:r>
              <w:br/>
            </w:r>
            <w:r w:rsidR="239A5368" w:rsidRPr="68CA1FB0">
              <w:rPr>
                <w:rFonts w:ascii="Arial" w:hAnsi="Arial" w:cs="Arial"/>
                <w:sz w:val="22"/>
                <w:szCs w:val="22"/>
                <w:lang w:val="en-US"/>
              </w:rPr>
              <w:t xml:space="preserve">Studying the costs and the </w:t>
            </w:r>
            <w:r w:rsidR="081F607B" w:rsidRPr="1EA169F9">
              <w:rPr>
                <w:rFonts w:ascii="Arial" w:hAnsi="Arial" w:cs="Arial"/>
                <w:sz w:val="22"/>
                <w:szCs w:val="22"/>
                <w:lang w:val="en-US"/>
              </w:rPr>
              <w:t xml:space="preserve">market for </w:t>
            </w:r>
            <w:r w:rsidR="081F607B" w:rsidRPr="1B878A5A">
              <w:rPr>
                <w:rFonts w:ascii="Arial" w:hAnsi="Arial" w:cs="Arial"/>
                <w:sz w:val="22"/>
                <w:szCs w:val="22"/>
                <w:lang w:val="en-US"/>
              </w:rPr>
              <w:t xml:space="preserve">creation of </w:t>
            </w:r>
            <w:r w:rsidR="081F607B" w:rsidRPr="7897E59B">
              <w:rPr>
                <w:rFonts w:ascii="Arial" w:hAnsi="Arial" w:cs="Arial"/>
                <w:sz w:val="22"/>
                <w:szCs w:val="22"/>
                <w:lang w:val="en-US"/>
              </w:rPr>
              <w:t xml:space="preserve">outcome material </w:t>
            </w:r>
            <w:r w:rsidR="081F607B" w:rsidRPr="553087D7">
              <w:rPr>
                <w:rFonts w:ascii="Arial" w:hAnsi="Arial" w:cs="Arial"/>
                <w:sz w:val="22"/>
                <w:szCs w:val="22"/>
                <w:lang w:val="en-US"/>
              </w:rPr>
              <w:t xml:space="preserve">and </w:t>
            </w:r>
            <w:r w:rsidR="081F607B" w:rsidRPr="61FF5D9C">
              <w:rPr>
                <w:rFonts w:ascii="Arial" w:hAnsi="Arial" w:cs="Arial"/>
                <w:sz w:val="22"/>
                <w:szCs w:val="22"/>
                <w:lang w:val="en-US"/>
              </w:rPr>
              <w:t>making assumptions</w:t>
            </w:r>
            <w:r w:rsidR="081F607B" w:rsidRPr="7C3347D7">
              <w:rPr>
                <w:rFonts w:ascii="Arial" w:hAnsi="Arial" w:cs="Arial"/>
                <w:sz w:val="22"/>
                <w:szCs w:val="22"/>
                <w:lang w:val="en-US"/>
              </w:rPr>
              <w:t xml:space="preserve"> </w:t>
            </w:r>
            <w:r w:rsidR="53322B85" w:rsidRPr="64DF4052">
              <w:rPr>
                <w:rFonts w:ascii="Arial" w:hAnsi="Arial" w:cs="Arial"/>
                <w:sz w:val="22"/>
                <w:szCs w:val="22"/>
                <w:lang w:val="en-US"/>
              </w:rPr>
              <w:t>for further spendings.</w:t>
            </w:r>
          </w:p>
          <w:p w14:paraId="2B7A5306" w14:textId="77777777" w:rsidR="0A7DD8CD" w:rsidRPr="00B94550" w:rsidRDefault="08BC4A66" w:rsidP="00B94550">
            <w:pPr>
              <w:pStyle w:val="ListeParagraf"/>
              <w:numPr>
                <w:ilvl w:val="0"/>
                <w:numId w:val="9"/>
              </w:numPr>
              <w:tabs>
                <w:tab w:val="left" w:pos="5812"/>
              </w:tabs>
              <w:jc w:val="both"/>
              <w:rPr>
                <w:rFonts w:ascii="Arial" w:hAnsi="Arial" w:cs="Arial"/>
                <w:sz w:val="22"/>
                <w:szCs w:val="22"/>
                <w:lang w:val="en-US"/>
              </w:rPr>
            </w:pPr>
            <w:r w:rsidRPr="0A7DD8CD">
              <w:rPr>
                <w:rFonts w:ascii="Arial" w:hAnsi="Arial" w:cs="Arial"/>
                <w:sz w:val="22"/>
                <w:szCs w:val="22"/>
                <w:lang w:val="en-US"/>
              </w:rPr>
              <w:t>Investigating law and restrictions</w:t>
            </w:r>
            <w:r w:rsidR="7C043377" w:rsidRPr="0A7DD8CD">
              <w:rPr>
                <w:rFonts w:ascii="Arial" w:hAnsi="Arial" w:cs="Arial"/>
                <w:sz w:val="22"/>
                <w:szCs w:val="22"/>
                <w:lang w:val="en-US"/>
              </w:rPr>
              <w:t xml:space="preserve"> and grid permissions.</w:t>
            </w:r>
            <w:r w:rsidR="1723E4C7" w:rsidRPr="0A7DD8CD">
              <w:rPr>
                <w:rFonts w:ascii="Arial" w:hAnsi="Arial" w:cs="Arial"/>
                <w:sz w:val="22"/>
                <w:szCs w:val="22"/>
                <w:lang w:val="en-US"/>
              </w:rPr>
              <w:t xml:space="preserve"> </w:t>
            </w:r>
            <w:r w:rsidRPr="0A7DD8CD">
              <w:rPr>
                <w:rFonts w:ascii="Arial" w:hAnsi="Arial" w:cs="Arial"/>
                <w:sz w:val="22"/>
                <w:szCs w:val="22"/>
                <w:lang w:val="en-US"/>
              </w:rPr>
              <w:t xml:space="preserve"> </w:t>
            </w:r>
            <w:r>
              <w:br/>
            </w:r>
            <w:r w:rsidR="46E88B37" w:rsidRPr="1066BEE2">
              <w:rPr>
                <w:rFonts w:ascii="Arial" w:hAnsi="Arial" w:cs="Arial"/>
                <w:sz w:val="22"/>
                <w:szCs w:val="22"/>
                <w:lang w:val="en-US"/>
              </w:rPr>
              <w:t xml:space="preserve"> </w:t>
            </w:r>
            <w:r w:rsidR="33BE14B2" w:rsidRPr="1066BEE2">
              <w:rPr>
                <w:rFonts w:ascii="Arial" w:hAnsi="Arial" w:cs="Arial"/>
                <w:sz w:val="22"/>
                <w:szCs w:val="22"/>
                <w:lang w:val="en-US"/>
              </w:rPr>
              <w:t>Checking</w:t>
            </w:r>
            <w:r w:rsidR="33BE14B2" w:rsidRPr="7BCBAF54">
              <w:rPr>
                <w:rFonts w:ascii="Arial" w:hAnsi="Arial" w:cs="Arial"/>
                <w:sz w:val="22"/>
                <w:szCs w:val="22"/>
                <w:lang w:val="en-US"/>
              </w:rPr>
              <w:t xml:space="preserve"> </w:t>
            </w:r>
            <w:r w:rsidR="33BE14B2" w:rsidRPr="55948962">
              <w:rPr>
                <w:rFonts w:ascii="Arial" w:hAnsi="Arial" w:cs="Arial"/>
                <w:sz w:val="22"/>
                <w:szCs w:val="22"/>
                <w:lang w:val="en-US"/>
              </w:rPr>
              <w:t xml:space="preserve">the </w:t>
            </w:r>
            <w:r w:rsidR="7726CB44" w:rsidRPr="59D29119">
              <w:rPr>
                <w:rFonts w:ascii="Arial" w:hAnsi="Arial" w:cs="Arial"/>
                <w:sz w:val="22"/>
                <w:szCs w:val="22"/>
                <w:lang w:val="en-US"/>
              </w:rPr>
              <w:t>regulations</w:t>
            </w:r>
            <w:r w:rsidR="33BE14B2" w:rsidRPr="313D5CED">
              <w:rPr>
                <w:rFonts w:ascii="Arial" w:hAnsi="Arial" w:cs="Arial"/>
                <w:sz w:val="22"/>
                <w:szCs w:val="22"/>
                <w:lang w:val="en-US"/>
              </w:rPr>
              <w:t>,</w:t>
            </w:r>
            <w:r w:rsidR="33BE14B2" w:rsidRPr="0B46897F">
              <w:rPr>
                <w:rFonts w:ascii="Arial" w:hAnsi="Arial" w:cs="Arial"/>
                <w:sz w:val="22"/>
                <w:szCs w:val="22"/>
                <w:lang w:val="en-US"/>
              </w:rPr>
              <w:t xml:space="preserve"> </w:t>
            </w:r>
            <w:r w:rsidR="33BE14B2" w:rsidRPr="560CF8F6">
              <w:rPr>
                <w:rFonts w:ascii="Arial" w:hAnsi="Arial" w:cs="Arial"/>
                <w:sz w:val="22"/>
                <w:szCs w:val="22"/>
                <w:lang w:val="en-US"/>
              </w:rPr>
              <w:t xml:space="preserve">licenses </w:t>
            </w:r>
            <w:r w:rsidR="33BE14B2" w:rsidRPr="77B4F081">
              <w:rPr>
                <w:rFonts w:ascii="Arial" w:hAnsi="Arial" w:cs="Arial"/>
                <w:sz w:val="22"/>
                <w:szCs w:val="22"/>
                <w:lang w:val="en-US"/>
              </w:rPr>
              <w:t xml:space="preserve">warranties, </w:t>
            </w:r>
            <w:r w:rsidR="33BE14B2" w:rsidRPr="5F6811AC">
              <w:rPr>
                <w:rFonts w:ascii="Arial" w:hAnsi="Arial" w:cs="Arial"/>
                <w:sz w:val="22"/>
                <w:szCs w:val="22"/>
                <w:lang w:val="en-US"/>
              </w:rPr>
              <w:t xml:space="preserve">and </w:t>
            </w:r>
            <w:r w:rsidR="33BE14B2" w:rsidRPr="16B7C3F4">
              <w:rPr>
                <w:rFonts w:ascii="Arial" w:hAnsi="Arial" w:cs="Arial"/>
                <w:sz w:val="22"/>
                <w:szCs w:val="22"/>
                <w:lang w:val="en-US"/>
              </w:rPr>
              <w:t>fi</w:t>
            </w:r>
            <w:r w:rsidR="3BE5A35D" w:rsidRPr="16B7C3F4">
              <w:rPr>
                <w:rFonts w:ascii="Arial" w:hAnsi="Arial" w:cs="Arial"/>
                <w:sz w:val="22"/>
                <w:szCs w:val="22"/>
                <w:lang w:val="en-US"/>
              </w:rPr>
              <w:t xml:space="preserve">nancial </w:t>
            </w:r>
            <w:r w:rsidR="3BE5A35D" w:rsidRPr="2C98BD0A">
              <w:rPr>
                <w:rFonts w:ascii="Arial" w:hAnsi="Arial" w:cs="Arial"/>
                <w:sz w:val="22"/>
                <w:szCs w:val="22"/>
                <w:lang w:val="en-US"/>
              </w:rPr>
              <w:t>standards.</w:t>
            </w:r>
            <w:r w:rsidR="33BE14B2" w:rsidRPr="2C98BD0A">
              <w:rPr>
                <w:rFonts w:ascii="Arial" w:hAnsi="Arial" w:cs="Arial"/>
                <w:sz w:val="22"/>
                <w:szCs w:val="22"/>
                <w:lang w:val="en-US"/>
              </w:rPr>
              <w:t xml:space="preserve">  </w:t>
            </w:r>
          </w:p>
          <w:p w14:paraId="0ECFC501" w14:textId="77777777" w:rsidR="0A7DD8CD" w:rsidRPr="00B94550" w:rsidRDefault="3674FD98" w:rsidP="00B94550">
            <w:pPr>
              <w:pStyle w:val="ListeParagraf"/>
              <w:numPr>
                <w:ilvl w:val="0"/>
                <w:numId w:val="9"/>
              </w:numPr>
              <w:tabs>
                <w:tab w:val="left" w:pos="5812"/>
              </w:tabs>
              <w:jc w:val="both"/>
              <w:rPr>
                <w:rFonts w:ascii="Arial" w:hAnsi="Arial" w:cs="Arial"/>
                <w:sz w:val="22"/>
                <w:szCs w:val="22"/>
                <w:lang w:val="en-US"/>
              </w:rPr>
            </w:pPr>
            <w:r w:rsidRPr="3674FD98">
              <w:rPr>
                <w:rFonts w:ascii="Arial" w:hAnsi="Arial" w:cs="Arial"/>
                <w:sz w:val="22"/>
                <w:szCs w:val="22"/>
                <w:lang w:val="en-US"/>
              </w:rPr>
              <w:t xml:space="preserve">Identify the market gaps, unserved areas. </w:t>
            </w:r>
          </w:p>
          <w:p w14:paraId="53C57734" w14:textId="77777777" w:rsidR="0A7DD8CD" w:rsidRPr="00B94550" w:rsidRDefault="3674FD98" w:rsidP="3674FD98">
            <w:pPr>
              <w:pStyle w:val="ListeParagraf"/>
              <w:tabs>
                <w:tab w:val="left" w:pos="5812"/>
              </w:tabs>
              <w:jc w:val="both"/>
              <w:rPr>
                <w:rFonts w:ascii="Arial" w:hAnsi="Arial" w:cs="Arial"/>
                <w:sz w:val="22"/>
                <w:szCs w:val="22"/>
                <w:lang w:val="en-US"/>
              </w:rPr>
            </w:pPr>
            <w:r w:rsidRPr="3674FD98">
              <w:rPr>
                <w:rFonts w:ascii="Arial" w:hAnsi="Arial" w:cs="Arial"/>
                <w:sz w:val="22"/>
                <w:szCs w:val="22"/>
                <w:lang w:val="en-US"/>
              </w:rPr>
              <w:t>By that we can fore see the demands that are needed but not met some of them could have urgency to that we will cover.</w:t>
            </w:r>
          </w:p>
          <w:p w14:paraId="597AD670" w14:textId="77777777" w:rsidR="0A7DD8CD" w:rsidRPr="00B94550" w:rsidRDefault="3674FD98" w:rsidP="000335BC">
            <w:pPr>
              <w:pStyle w:val="ListeParagraf"/>
              <w:numPr>
                <w:ilvl w:val="0"/>
                <w:numId w:val="48"/>
              </w:numPr>
              <w:tabs>
                <w:tab w:val="left" w:pos="5812"/>
              </w:tabs>
              <w:jc w:val="both"/>
              <w:rPr>
                <w:rFonts w:ascii="Arial" w:hAnsi="Arial" w:cs="Arial"/>
                <w:sz w:val="22"/>
                <w:szCs w:val="22"/>
                <w:lang w:val="en-US"/>
              </w:rPr>
            </w:pPr>
            <w:r w:rsidRPr="3674FD98">
              <w:rPr>
                <w:rFonts w:ascii="Arial" w:hAnsi="Arial" w:cs="Arial"/>
                <w:sz w:val="22"/>
                <w:szCs w:val="22"/>
                <w:lang w:val="en-US"/>
              </w:rPr>
              <w:t xml:space="preserve">Comparison of the device's capacities and performance from </w:t>
            </w:r>
            <w:proofErr w:type="gramStart"/>
            <w:r w:rsidRPr="3674FD98">
              <w:rPr>
                <w:rFonts w:ascii="Arial" w:hAnsi="Arial" w:cs="Arial"/>
                <w:sz w:val="22"/>
                <w:szCs w:val="22"/>
                <w:lang w:val="en-US"/>
              </w:rPr>
              <w:t>market</w:t>
            </w:r>
            <w:proofErr w:type="gramEnd"/>
            <w:r w:rsidRPr="3674FD98">
              <w:rPr>
                <w:rFonts w:ascii="Arial" w:hAnsi="Arial" w:cs="Arial"/>
                <w:sz w:val="22"/>
                <w:szCs w:val="22"/>
                <w:lang w:val="en-US"/>
              </w:rPr>
              <w:t xml:space="preserve"> and ours.</w:t>
            </w:r>
          </w:p>
          <w:p w14:paraId="58816AA4" w14:textId="77777777" w:rsidR="0A7DD8CD" w:rsidRPr="00B94550" w:rsidRDefault="3674FD98" w:rsidP="3674FD98">
            <w:pPr>
              <w:pStyle w:val="ListeParagraf"/>
              <w:tabs>
                <w:tab w:val="left" w:pos="5812"/>
              </w:tabs>
              <w:jc w:val="both"/>
              <w:rPr>
                <w:rFonts w:ascii="Arial" w:hAnsi="Arial" w:cs="Arial"/>
                <w:sz w:val="22"/>
                <w:szCs w:val="22"/>
                <w:lang w:val="en-US"/>
              </w:rPr>
            </w:pPr>
            <w:r w:rsidRPr="3674FD98">
              <w:rPr>
                <w:rFonts w:ascii="Arial" w:hAnsi="Arial" w:cs="Arial"/>
                <w:sz w:val="22"/>
                <w:szCs w:val="22"/>
                <w:lang w:val="en-US"/>
              </w:rPr>
              <w:t>We want to provide proper services and more advanced technology different from the market.</w:t>
            </w:r>
          </w:p>
          <w:p w14:paraId="77E4FB41" w14:textId="77777777" w:rsidR="0A7DD8CD" w:rsidRPr="00B94550" w:rsidRDefault="0A7DD8CD" w:rsidP="3674FD98">
            <w:pPr>
              <w:pStyle w:val="ListeParagraf"/>
              <w:tabs>
                <w:tab w:val="left" w:pos="5812"/>
              </w:tabs>
              <w:jc w:val="both"/>
              <w:rPr>
                <w:rFonts w:ascii="Arial" w:hAnsi="Arial" w:cs="Arial"/>
                <w:sz w:val="22"/>
                <w:szCs w:val="22"/>
                <w:lang w:val="en-US"/>
              </w:rPr>
            </w:pPr>
          </w:p>
        </w:tc>
      </w:tr>
      <w:tr w:rsidR="0A7DD8CD" w14:paraId="3EF5D269" w14:textId="77777777" w:rsidTr="0A7DD8CD">
        <w:trPr>
          <w:trHeight w:val="300"/>
        </w:trPr>
        <w:tc>
          <w:tcPr>
            <w:tcW w:w="9900" w:type="dxa"/>
            <w:gridSpan w:val="3"/>
            <w:tcBorders>
              <w:left w:val="single" w:sz="4" w:space="0" w:color="000000" w:themeColor="text1"/>
              <w:bottom w:val="single" w:sz="4" w:space="0" w:color="000000" w:themeColor="text1"/>
              <w:right w:val="single" w:sz="4" w:space="0" w:color="000000" w:themeColor="text1"/>
            </w:tcBorders>
          </w:tcPr>
          <w:p w14:paraId="44A0E19C" w14:textId="77777777" w:rsidR="0A7DD8CD" w:rsidRDefault="0A7DD8CD" w:rsidP="0A7DD8CD">
            <w:pPr>
              <w:tabs>
                <w:tab w:val="left" w:pos="5812"/>
              </w:tabs>
              <w:rPr>
                <w:rFonts w:ascii="Arial" w:hAnsi="Arial" w:cs="Arial"/>
                <w:b/>
                <w:bCs/>
                <w:sz w:val="22"/>
                <w:szCs w:val="22"/>
                <w:lang w:val="en-US"/>
              </w:rPr>
            </w:pPr>
          </w:p>
          <w:p w14:paraId="6AFC00BA"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Describe the methods to be used in the work package and list the parameters to be examined:</w:t>
            </w:r>
          </w:p>
          <w:p w14:paraId="60B4BE5A" w14:textId="77777777" w:rsidR="2136808F" w:rsidRDefault="2136808F" w:rsidP="5B7D6709">
            <w:pPr>
              <w:tabs>
                <w:tab w:val="left" w:pos="5812"/>
              </w:tabs>
              <w:rPr>
                <w:rFonts w:ascii="Arial" w:hAnsi="Arial" w:cs="Arial"/>
                <w:sz w:val="22"/>
                <w:szCs w:val="22"/>
                <w:lang w:val="en-US"/>
              </w:rPr>
            </w:pPr>
            <w:r w:rsidRPr="5CE560E5">
              <w:rPr>
                <w:rFonts w:ascii="Arial" w:hAnsi="Arial" w:cs="Arial"/>
                <w:sz w:val="22"/>
                <w:szCs w:val="22"/>
                <w:lang w:val="en-US"/>
              </w:rPr>
              <w:t xml:space="preserve">Data collection from the current similar services </w:t>
            </w:r>
            <w:r w:rsidR="5373550C" w:rsidRPr="5CE560E5">
              <w:rPr>
                <w:rFonts w:ascii="Arial" w:hAnsi="Arial" w:cs="Arial"/>
                <w:sz w:val="22"/>
                <w:szCs w:val="22"/>
                <w:lang w:val="en-US"/>
              </w:rPr>
              <w:t xml:space="preserve">in the </w:t>
            </w:r>
            <w:r w:rsidR="5373550C" w:rsidRPr="7A31E2D0">
              <w:rPr>
                <w:rFonts w:ascii="Arial" w:hAnsi="Arial" w:cs="Arial"/>
                <w:sz w:val="22"/>
                <w:szCs w:val="22"/>
                <w:lang w:val="en-US"/>
              </w:rPr>
              <w:t>market.</w:t>
            </w:r>
            <w:r w:rsidR="5373550C" w:rsidRPr="1FA6CCEA">
              <w:rPr>
                <w:rFonts w:ascii="Arial" w:hAnsi="Arial" w:cs="Arial"/>
                <w:sz w:val="22"/>
                <w:szCs w:val="22"/>
                <w:lang w:val="en-US"/>
              </w:rPr>
              <w:t xml:space="preserve"> </w:t>
            </w:r>
            <w:r w:rsidR="5373550C" w:rsidRPr="0BF1A517">
              <w:rPr>
                <w:rFonts w:ascii="Arial" w:hAnsi="Arial" w:cs="Arial"/>
                <w:sz w:val="22"/>
                <w:szCs w:val="22"/>
                <w:lang w:val="en-US"/>
              </w:rPr>
              <w:t>Supplier</w:t>
            </w:r>
            <w:r w:rsidR="5373550C" w:rsidRPr="24C8436D">
              <w:rPr>
                <w:rFonts w:ascii="Arial" w:hAnsi="Arial" w:cs="Arial"/>
                <w:sz w:val="22"/>
                <w:szCs w:val="22"/>
                <w:lang w:val="en-US"/>
              </w:rPr>
              <w:t xml:space="preserve"> </w:t>
            </w:r>
            <w:r w:rsidR="5373550C" w:rsidRPr="29597C6B">
              <w:rPr>
                <w:rFonts w:ascii="Arial" w:hAnsi="Arial" w:cs="Arial"/>
                <w:sz w:val="22"/>
                <w:szCs w:val="22"/>
                <w:lang w:val="en-US"/>
              </w:rPr>
              <w:t xml:space="preserve">connections </w:t>
            </w:r>
            <w:r w:rsidR="5373550C" w:rsidRPr="4E61F08A">
              <w:rPr>
                <w:rFonts w:ascii="Arial" w:hAnsi="Arial" w:cs="Arial"/>
                <w:sz w:val="22"/>
                <w:szCs w:val="22"/>
                <w:lang w:val="en-US"/>
              </w:rPr>
              <w:t>formed.</w:t>
            </w:r>
          </w:p>
          <w:p w14:paraId="10F77A5C" w14:textId="77777777" w:rsidR="0A7DD8CD" w:rsidRDefault="114F58E6" w:rsidP="000335BC">
            <w:pPr>
              <w:pStyle w:val="ListeParagraf"/>
              <w:numPr>
                <w:ilvl w:val="0"/>
                <w:numId w:val="13"/>
              </w:numPr>
              <w:tabs>
                <w:tab w:val="left" w:pos="5812"/>
              </w:tabs>
              <w:spacing w:line="360" w:lineRule="auto"/>
              <w:jc w:val="both"/>
              <w:rPr>
                <w:rFonts w:ascii="Arial" w:eastAsia="Arial" w:hAnsi="Arial" w:cs="Arial"/>
                <w:sz w:val="22"/>
                <w:szCs w:val="22"/>
                <w:lang w:val="en-US"/>
              </w:rPr>
            </w:pPr>
            <w:r w:rsidRPr="26FCDFBA">
              <w:rPr>
                <w:rFonts w:ascii="Arial" w:eastAsia="Arial" w:hAnsi="Arial" w:cs="Arial"/>
                <w:sz w:val="22"/>
                <w:szCs w:val="22"/>
                <w:lang w:val="en-US"/>
              </w:rPr>
              <w:t>EV frequency in the areas</w:t>
            </w:r>
            <w:r w:rsidR="2493E7E8" w:rsidRPr="4F15DAD2">
              <w:rPr>
                <w:rFonts w:ascii="Arial" w:eastAsia="Arial" w:hAnsi="Arial" w:cs="Arial"/>
                <w:sz w:val="22"/>
                <w:szCs w:val="22"/>
                <w:lang w:val="en-US"/>
              </w:rPr>
              <w:t>.</w:t>
            </w:r>
            <w:r w:rsidRPr="26FCDFBA">
              <w:rPr>
                <w:rFonts w:ascii="Arial" w:eastAsia="Arial" w:hAnsi="Arial" w:cs="Arial"/>
                <w:sz w:val="22"/>
                <w:szCs w:val="22"/>
                <w:lang w:val="en-US"/>
              </w:rPr>
              <w:t xml:space="preserve"> </w:t>
            </w:r>
          </w:p>
          <w:p w14:paraId="011DD1F9" w14:textId="77777777" w:rsidR="0A7DD8CD" w:rsidRDefault="2EDBF8F3" w:rsidP="000335BC">
            <w:pPr>
              <w:pStyle w:val="ListeParagraf"/>
              <w:numPr>
                <w:ilvl w:val="0"/>
                <w:numId w:val="13"/>
              </w:numPr>
              <w:tabs>
                <w:tab w:val="left" w:pos="5812"/>
              </w:tabs>
              <w:spacing w:line="360" w:lineRule="auto"/>
              <w:jc w:val="both"/>
              <w:rPr>
                <w:rFonts w:ascii="Arial" w:eastAsia="Arial" w:hAnsi="Arial" w:cs="Arial"/>
                <w:sz w:val="22"/>
                <w:szCs w:val="22"/>
                <w:lang w:val="en-US"/>
              </w:rPr>
            </w:pPr>
            <w:r w:rsidRPr="13E6101E">
              <w:rPr>
                <w:rFonts w:ascii="Arial" w:eastAsia="Arial" w:hAnsi="Arial" w:cs="Arial"/>
                <w:sz w:val="22"/>
                <w:szCs w:val="22"/>
                <w:lang w:val="en-US"/>
              </w:rPr>
              <w:t>Possible solar power generation calculation.</w:t>
            </w:r>
          </w:p>
          <w:p w14:paraId="700CF9EC" w14:textId="77777777" w:rsidR="0A7DD8CD" w:rsidRDefault="5ECAE866" w:rsidP="000335BC">
            <w:pPr>
              <w:pStyle w:val="ListeParagraf"/>
              <w:numPr>
                <w:ilvl w:val="0"/>
                <w:numId w:val="13"/>
              </w:numPr>
              <w:tabs>
                <w:tab w:val="left" w:pos="5812"/>
              </w:tabs>
              <w:spacing w:line="360" w:lineRule="auto"/>
              <w:jc w:val="both"/>
              <w:rPr>
                <w:rFonts w:ascii="Arial" w:eastAsia="Arial" w:hAnsi="Arial" w:cs="Arial"/>
                <w:sz w:val="22"/>
                <w:szCs w:val="22"/>
                <w:lang w:val="en-US"/>
              </w:rPr>
            </w:pPr>
            <w:r w:rsidRPr="13E6101E">
              <w:rPr>
                <w:rFonts w:ascii="Arial" w:eastAsia="Arial" w:hAnsi="Arial" w:cs="Arial"/>
                <w:sz w:val="22"/>
                <w:szCs w:val="22"/>
                <w:lang w:val="en-US"/>
              </w:rPr>
              <w:t xml:space="preserve">Costs of </w:t>
            </w:r>
            <w:proofErr w:type="gramStart"/>
            <w:r w:rsidRPr="13E6101E">
              <w:rPr>
                <w:rFonts w:ascii="Arial" w:eastAsia="Arial" w:hAnsi="Arial" w:cs="Arial"/>
                <w:sz w:val="22"/>
                <w:szCs w:val="22"/>
                <w:lang w:val="en-US"/>
              </w:rPr>
              <w:t xml:space="preserve">the </w:t>
            </w:r>
            <w:r w:rsidR="5B408560" w:rsidRPr="5B7D6709">
              <w:rPr>
                <w:rFonts w:ascii="Arial" w:eastAsia="Arial" w:hAnsi="Arial" w:cs="Arial"/>
                <w:sz w:val="22"/>
                <w:szCs w:val="22"/>
                <w:lang w:val="en-US"/>
              </w:rPr>
              <w:t>equipment</w:t>
            </w:r>
            <w:proofErr w:type="gramEnd"/>
            <w:r w:rsidR="4F7B8B57" w:rsidRPr="4F15DAD2">
              <w:rPr>
                <w:rFonts w:ascii="Arial" w:eastAsia="Arial" w:hAnsi="Arial" w:cs="Arial"/>
                <w:sz w:val="22"/>
                <w:szCs w:val="22"/>
                <w:lang w:val="en-US"/>
              </w:rPr>
              <w:t>.</w:t>
            </w:r>
          </w:p>
          <w:p w14:paraId="3CDCC2FB" w14:textId="77777777" w:rsidR="0A7DD8CD" w:rsidRDefault="5B408560" w:rsidP="000335BC">
            <w:pPr>
              <w:pStyle w:val="ListeParagraf"/>
              <w:numPr>
                <w:ilvl w:val="0"/>
                <w:numId w:val="13"/>
              </w:numPr>
              <w:tabs>
                <w:tab w:val="left" w:pos="5812"/>
              </w:tabs>
              <w:spacing w:line="360" w:lineRule="auto"/>
              <w:jc w:val="both"/>
              <w:rPr>
                <w:rFonts w:ascii="Arial" w:eastAsia="Arial" w:hAnsi="Arial" w:cs="Arial"/>
                <w:sz w:val="22"/>
                <w:szCs w:val="22"/>
                <w:lang w:val="en-US"/>
              </w:rPr>
            </w:pPr>
            <w:r w:rsidRPr="5B7D6709">
              <w:rPr>
                <w:rFonts w:ascii="Arial" w:eastAsia="Arial" w:hAnsi="Arial" w:cs="Arial"/>
                <w:sz w:val="22"/>
                <w:szCs w:val="22"/>
                <w:lang w:val="en-US"/>
              </w:rPr>
              <w:t xml:space="preserve">Accessibility of the services and </w:t>
            </w:r>
            <w:r w:rsidR="3674FD98" w:rsidRPr="3674FD98">
              <w:rPr>
                <w:rFonts w:ascii="Arial" w:eastAsia="Arial" w:hAnsi="Arial" w:cs="Arial"/>
                <w:sz w:val="22"/>
                <w:szCs w:val="22"/>
                <w:lang w:val="en-US"/>
              </w:rPr>
              <w:t>its</w:t>
            </w:r>
            <w:r w:rsidRPr="5B7D6709">
              <w:rPr>
                <w:rFonts w:ascii="Arial" w:eastAsia="Arial" w:hAnsi="Arial" w:cs="Arial"/>
                <w:sz w:val="22"/>
                <w:szCs w:val="22"/>
                <w:lang w:val="en-US"/>
              </w:rPr>
              <w:t xml:space="preserve"> comparison with the competitors.</w:t>
            </w:r>
          </w:p>
          <w:p w14:paraId="7C30D9F1" w14:textId="77777777" w:rsidR="0A7DD8CD" w:rsidRDefault="3674FD98" w:rsidP="000335BC">
            <w:pPr>
              <w:pStyle w:val="ListeParagraf"/>
              <w:numPr>
                <w:ilvl w:val="0"/>
                <w:numId w:val="13"/>
              </w:numPr>
              <w:tabs>
                <w:tab w:val="left" w:pos="5812"/>
              </w:tabs>
              <w:spacing w:line="360" w:lineRule="auto"/>
              <w:jc w:val="both"/>
              <w:rPr>
                <w:rFonts w:ascii="Arial" w:hAnsi="Arial" w:cs="Arial"/>
                <w:sz w:val="22"/>
                <w:szCs w:val="22"/>
                <w:lang w:val="en-US"/>
              </w:rPr>
            </w:pPr>
            <w:r w:rsidRPr="3674FD98">
              <w:rPr>
                <w:rFonts w:ascii="Arial" w:hAnsi="Arial" w:cs="Arial"/>
                <w:sz w:val="22"/>
                <w:szCs w:val="22"/>
              </w:rPr>
              <w:t>Charging capacity and speed analysis.</w:t>
            </w:r>
          </w:p>
          <w:p w14:paraId="7925ECAE" w14:textId="77777777" w:rsidR="0A7DD8CD" w:rsidRDefault="3674FD98" w:rsidP="000335BC">
            <w:pPr>
              <w:pStyle w:val="ListeParagraf"/>
              <w:numPr>
                <w:ilvl w:val="0"/>
                <w:numId w:val="13"/>
              </w:numPr>
              <w:tabs>
                <w:tab w:val="left" w:pos="5812"/>
              </w:tabs>
              <w:spacing w:line="360" w:lineRule="auto"/>
              <w:jc w:val="both"/>
              <w:rPr>
                <w:rFonts w:ascii="Arial" w:eastAsia="Arial" w:hAnsi="Arial" w:cs="Arial"/>
                <w:sz w:val="22"/>
                <w:szCs w:val="22"/>
                <w:lang w:val="en-US"/>
              </w:rPr>
            </w:pPr>
            <w:r w:rsidRPr="3674FD98">
              <w:rPr>
                <w:rFonts w:ascii="Arial" w:hAnsi="Arial" w:cs="Arial"/>
                <w:sz w:val="22"/>
                <w:szCs w:val="22"/>
              </w:rPr>
              <w:t>Renewable energy comparison with competitors.</w:t>
            </w:r>
          </w:p>
        </w:tc>
      </w:tr>
      <w:tr w:rsidR="0A7DD8CD" w14:paraId="5B148FB1" w14:textId="77777777" w:rsidTr="0A7DD8CD">
        <w:trPr>
          <w:trHeight w:val="300"/>
        </w:trPr>
        <w:tc>
          <w:tcPr>
            <w:tcW w:w="9900" w:type="dxa"/>
            <w:gridSpan w:val="3"/>
            <w:tcBorders>
              <w:left w:val="single" w:sz="4" w:space="0" w:color="000000" w:themeColor="text1"/>
              <w:bottom w:val="single" w:sz="4" w:space="0" w:color="auto"/>
              <w:right w:val="single" w:sz="4" w:space="0" w:color="000000" w:themeColor="text1"/>
            </w:tcBorders>
          </w:tcPr>
          <w:p w14:paraId="7795E214" w14:textId="77777777" w:rsidR="0A7DD8CD" w:rsidRDefault="0A7DD8CD" w:rsidP="0A7DD8CD">
            <w:pPr>
              <w:tabs>
                <w:tab w:val="left" w:pos="5812"/>
              </w:tabs>
              <w:rPr>
                <w:rFonts w:ascii="Arial" w:hAnsi="Arial" w:cs="Arial"/>
                <w:b/>
                <w:bCs/>
                <w:sz w:val="22"/>
                <w:szCs w:val="22"/>
                <w:lang w:val="en-US"/>
              </w:rPr>
            </w:pPr>
          </w:p>
          <w:p w14:paraId="4C0F1499"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List the experiments, tests and analysis in the work package:</w:t>
            </w:r>
          </w:p>
          <w:p w14:paraId="79960AD2" w14:textId="77777777" w:rsidR="68693380" w:rsidRDefault="68693380" w:rsidP="00302D24">
            <w:pPr>
              <w:pStyle w:val="ListeParagraf"/>
              <w:numPr>
                <w:ilvl w:val="0"/>
                <w:numId w:val="8"/>
              </w:numPr>
              <w:tabs>
                <w:tab w:val="left" w:pos="5812"/>
              </w:tabs>
              <w:rPr>
                <w:rFonts w:ascii="Arial" w:hAnsi="Arial" w:cs="Arial"/>
                <w:sz w:val="22"/>
                <w:szCs w:val="22"/>
                <w:lang w:val="en-US"/>
              </w:rPr>
            </w:pPr>
            <w:r w:rsidRPr="0A7DD8CD">
              <w:rPr>
                <w:rFonts w:ascii="Arial" w:hAnsi="Arial" w:cs="Arial"/>
                <w:sz w:val="22"/>
                <w:szCs w:val="22"/>
              </w:rPr>
              <w:t>Seasonality analysis of the demand.</w:t>
            </w:r>
            <w:r>
              <w:br/>
            </w:r>
            <w:r w:rsidR="7FAEE9F9" w:rsidRPr="72BF712F">
              <w:rPr>
                <w:rFonts w:ascii="Arial" w:hAnsi="Arial" w:cs="Arial"/>
                <w:sz w:val="22"/>
                <w:szCs w:val="22"/>
              </w:rPr>
              <w:t>Detection</w:t>
            </w:r>
            <w:r w:rsidR="7FAEE9F9" w:rsidRPr="16D9ADA9">
              <w:rPr>
                <w:rFonts w:ascii="Arial" w:hAnsi="Arial" w:cs="Arial"/>
                <w:sz w:val="22"/>
                <w:szCs w:val="22"/>
              </w:rPr>
              <w:t xml:space="preserve"> of </w:t>
            </w:r>
            <w:r w:rsidR="7FAEE9F9" w:rsidRPr="4DC25576">
              <w:rPr>
                <w:rFonts w:ascii="Arial" w:hAnsi="Arial" w:cs="Arial"/>
                <w:sz w:val="22"/>
                <w:szCs w:val="22"/>
              </w:rPr>
              <w:t xml:space="preserve">the </w:t>
            </w:r>
            <w:r w:rsidR="7FAEE9F9" w:rsidRPr="37A80C16">
              <w:rPr>
                <w:rFonts w:ascii="Arial" w:hAnsi="Arial" w:cs="Arial"/>
                <w:sz w:val="22"/>
                <w:szCs w:val="22"/>
              </w:rPr>
              <w:t xml:space="preserve">variability </w:t>
            </w:r>
            <w:r w:rsidR="7FAEE9F9" w:rsidRPr="51979CCC">
              <w:rPr>
                <w:rFonts w:ascii="Arial" w:hAnsi="Arial" w:cs="Arial"/>
                <w:sz w:val="22"/>
                <w:szCs w:val="22"/>
              </w:rPr>
              <w:t xml:space="preserve">among </w:t>
            </w:r>
            <w:r w:rsidR="7FAEE9F9" w:rsidRPr="25862BC1">
              <w:rPr>
                <w:rFonts w:ascii="Arial" w:hAnsi="Arial" w:cs="Arial"/>
                <w:sz w:val="22"/>
                <w:szCs w:val="22"/>
              </w:rPr>
              <w:t xml:space="preserve">the </w:t>
            </w:r>
            <w:r w:rsidR="7FAEE9F9" w:rsidRPr="05E1E36D">
              <w:rPr>
                <w:rFonts w:ascii="Arial" w:hAnsi="Arial" w:cs="Arial"/>
                <w:sz w:val="22"/>
                <w:szCs w:val="22"/>
              </w:rPr>
              <w:t>time</w:t>
            </w:r>
            <w:r w:rsidR="7FAEE9F9" w:rsidRPr="25862BC1">
              <w:rPr>
                <w:rFonts w:ascii="Arial" w:hAnsi="Arial" w:cs="Arial"/>
                <w:sz w:val="22"/>
                <w:szCs w:val="22"/>
              </w:rPr>
              <w:t xml:space="preserve"> </w:t>
            </w:r>
            <w:r w:rsidR="7FAEE9F9" w:rsidRPr="138B5A22">
              <w:rPr>
                <w:rFonts w:ascii="Arial" w:hAnsi="Arial" w:cs="Arial"/>
                <w:sz w:val="22"/>
                <w:szCs w:val="22"/>
              </w:rPr>
              <w:t xml:space="preserve">and </w:t>
            </w:r>
            <w:r w:rsidR="7FAEE9F9" w:rsidRPr="7A64ECE4">
              <w:rPr>
                <w:rFonts w:ascii="Arial" w:hAnsi="Arial" w:cs="Arial"/>
                <w:sz w:val="22"/>
                <w:szCs w:val="22"/>
              </w:rPr>
              <w:t>location.</w:t>
            </w:r>
          </w:p>
          <w:p w14:paraId="0C2A00F2" w14:textId="77777777" w:rsidR="68693380" w:rsidRDefault="236FFC69" w:rsidP="00302D24">
            <w:pPr>
              <w:pStyle w:val="ListeParagraf"/>
              <w:numPr>
                <w:ilvl w:val="0"/>
                <w:numId w:val="8"/>
              </w:numPr>
              <w:tabs>
                <w:tab w:val="left" w:pos="5812"/>
              </w:tabs>
              <w:rPr>
                <w:rFonts w:ascii="Arial" w:hAnsi="Arial" w:cs="Arial"/>
                <w:b/>
                <w:bCs/>
                <w:sz w:val="22"/>
                <w:szCs w:val="22"/>
                <w:lang w:val="en-US"/>
              </w:rPr>
            </w:pPr>
            <w:r w:rsidRPr="178C99CA">
              <w:rPr>
                <w:rFonts w:ascii="Arial" w:hAnsi="Arial" w:cs="Arial"/>
                <w:sz w:val="22"/>
                <w:szCs w:val="22"/>
              </w:rPr>
              <w:t>Pricing</w:t>
            </w:r>
            <w:r w:rsidRPr="78A817D7">
              <w:rPr>
                <w:rFonts w:ascii="Arial" w:hAnsi="Arial" w:cs="Arial"/>
                <w:sz w:val="22"/>
                <w:szCs w:val="22"/>
              </w:rPr>
              <w:t xml:space="preserve"> analysis </w:t>
            </w:r>
            <w:r w:rsidR="22E3AA9C" w:rsidRPr="78A817D7">
              <w:rPr>
                <w:rFonts w:ascii="Arial" w:hAnsi="Arial" w:cs="Arial"/>
                <w:sz w:val="22"/>
                <w:szCs w:val="22"/>
              </w:rPr>
              <w:t>customer and project sensitivity.</w:t>
            </w:r>
            <w:r w:rsidR="3C211FFE">
              <w:br/>
            </w:r>
            <w:r w:rsidR="7FCD39AC" w:rsidRPr="629F5444">
              <w:rPr>
                <w:rFonts w:ascii="Arial" w:hAnsi="Arial" w:cs="Arial"/>
                <w:sz w:val="22"/>
                <w:szCs w:val="22"/>
              </w:rPr>
              <w:t xml:space="preserve">Evaluating the </w:t>
            </w:r>
            <w:r w:rsidR="7FCD39AC" w:rsidRPr="7FEFD682">
              <w:rPr>
                <w:rFonts w:ascii="Arial" w:hAnsi="Arial" w:cs="Arial"/>
                <w:sz w:val="22"/>
                <w:szCs w:val="22"/>
              </w:rPr>
              <w:t xml:space="preserve">expected </w:t>
            </w:r>
            <w:r w:rsidR="7FCD39AC" w:rsidRPr="2E2508F3">
              <w:rPr>
                <w:rFonts w:ascii="Arial" w:hAnsi="Arial" w:cs="Arial"/>
                <w:sz w:val="22"/>
                <w:szCs w:val="22"/>
              </w:rPr>
              <w:t>cost</w:t>
            </w:r>
            <w:r w:rsidR="5274125B" w:rsidRPr="7EBA08E2">
              <w:rPr>
                <w:rFonts w:ascii="Arial" w:hAnsi="Arial" w:cs="Arial"/>
                <w:sz w:val="22"/>
                <w:szCs w:val="22"/>
              </w:rPr>
              <w:t>-</w:t>
            </w:r>
            <w:r w:rsidR="5274125B" w:rsidRPr="10562216">
              <w:rPr>
                <w:rFonts w:ascii="Arial" w:hAnsi="Arial" w:cs="Arial"/>
                <w:sz w:val="22"/>
                <w:szCs w:val="22"/>
              </w:rPr>
              <w:t xml:space="preserve">effective price </w:t>
            </w:r>
            <w:r w:rsidR="5274125B" w:rsidRPr="7EBA08E2">
              <w:rPr>
                <w:rFonts w:ascii="Arial" w:hAnsi="Arial" w:cs="Arial"/>
                <w:sz w:val="22"/>
                <w:szCs w:val="22"/>
              </w:rPr>
              <w:t xml:space="preserve">with the </w:t>
            </w:r>
            <w:r w:rsidR="5274125B" w:rsidRPr="0DF764F4">
              <w:rPr>
                <w:rFonts w:ascii="Arial" w:hAnsi="Arial" w:cs="Arial"/>
                <w:sz w:val="22"/>
                <w:szCs w:val="22"/>
              </w:rPr>
              <w:t xml:space="preserve">prediction of the customer </w:t>
            </w:r>
            <w:r w:rsidR="5274125B" w:rsidRPr="22557F46">
              <w:rPr>
                <w:rFonts w:ascii="Arial" w:hAnsi="Arial" w:cs="Arial"/>
                <w:sz w:val="22"/>
                <w:szCs w:val="22"/>
              </w:rPr>
              <w:t>will.</w:t>
            </w:r>
          </w:p>
          <w:p w14:paraId="4272F1B2" w14:textId="77777777" w:rsidR="68693380" w:rsidRDefault="5D9A2AD0" w:rsidP="00302D24">
            <w:pPr>
              <w:pStyle w:val="ListeParagraf"/>
              <w:numPr>
                <w:ilvl w:val="0"/>
                <w:numId w:val="8"/>
              </w:numPr>
              <w:tabs>
                <w:tab w:val="left" w:pos="5812"/>
              </w:tabs>
              <w:rPr>
                <w:rFonts w:ascii="Arial" w:hAnsi="Arial" w:cs="Arial"/>
                <w:b/>
                <w:bCs/>
                <w:sz w:val="22"/>
                <w:szCs w:val="22"/>
                <w:lang w:val="en-US"/>
              </w:rPr>
            </w:pPr>
            <w:r w:rsidRPr="5389E01C">
              <w:rPr>
                <w:rFonts w:ascii="Arial" w:hAnsi="Arial" w:cs="Arial"/>
                <w:sz w:val="22"/>
                <w:szCs w:val="22"/>
              </w:rPr>
              <w:t>World</w:t>
            </w:r>
            <w:r w:rsidRPr="1ECF2212">
              <w:rPr>
                <w:rFonts w:ascii="Arial" w:hAnsi="Arial" w:cs="Arial"/>
                <w:sz w:val="22"/>
                <w:szCs w:val="22"/>
              </w:rPr>
              <w:t>-</w:t>
            </w:r>
            <w:r w:rsidRPr="5389E01C">
              <w:rPr>
                <w:rFonts w:ascii="Arial" w:hAnsi="Arial" w:cs="Arial"/>
                <w:sz w:val="22"/>
                <w:szCs w:val="22"/>
              </w:rPr>
              <w:t xml:space="preserve">wide analysis </w:t>
            </w:r>
            <w:r w:rsidRPr="680411BF">
              <w:rPr>
                <w:rFonts w:ascii="Arial" w:hAnsi="Arial" w:cs="Arial"/>
                <w:sz w:val="22"/>
                <w:szCs w:val="22"/>
              </w:rPr>
              <w:t xml:space="preserve">for </w:t>
            </w:r>
            <w:r w:rsidRPr="1ECF2212">
              <w:rPr>
                <w:rFonts w:ascii="Arial" w:hAnsi="Arial" w:cs="Arial"/>
                <w:sz w:val="22"/>
                <w:szCs w:val="22"/>
              </w:rPr>
              <w:t xml:space="preserve">better </w:t>
            </w:r>
            <w:r w:rsidRPr="095B71BA">
              <w:rPr>
                <w:rFonts w:ascii="Arial" w:hAnsi="Arial" w:cs="Arial"/>
                <w:sz w:val="22"/>
                <w:szCs w:val="22"/>
              </w:rPr>
              <w:t>structure.</w:t>
            </w:r>
          </w:p>
          <w:p w14:paraId="4EAF12D4" w14:textId="77777777" w:rsidR="0A7DD8CD" w:rsidRDefault="5D9A2AD0" w:rsidP="3674FD98">
            <w:pPr>
              <w:pStyle w:val="ListeParagraf"/>
              <w:tabs>
                <w:tab w:val="left" w:pos="5812"/>
              </w:tabs>
              <w:rPr>
                <w:rFonts w:ascii="Arial" w:hAnsi="Arial" w:cs="Arial"/>
                <w:b/>
                <w:bCs/>
                <w:sz w:val="22"/>
                <w:szCs w:val="22"/>
                <w:lang w:val="en-US"/>
              </w:rPr>
            </w:pPr>
            <w:r w:rsidRPr="0D8589C5">
              <w:rPr>
                <w:rFonts w:ascii="Arial" w:hAnsi="Arial" w:cs="Arial"/>
                <w:sz w:val="22"/>
                <w:szCs w:val="22"/>
              </w:rPr>
              <w:t xml:space="preserve">Looking for the </w:t>
            </w:r>
            <w:r w:rsidR="677A9F14" w:rsidRPr="6CEA9D31">
              <w:rPr>
                <w:rFonts w:ascii="Arial" w:hAnsi="Arial" w:cs="Arial"/>
                <w:sz w:val="22"/>
                <w:szCs w:val="22"/>
              </w:rPr>
              <w:t>alternatives</w:t>
            </w:r>
            <w:r w:rsidRPr="6EFE3A3D">
              <w:rPr>
                <w:rFonts w:ascii="Arial" w:hAnsi="Arial" w:cs="Arial"/>
                <w:sz w:val="22"/>
                <w:szCs w:val="22"/>
              </w:rPr>
              <w:t xml:space="preserve"> or </w:t>
            </w:r>
            <w:r w:rsidR="2385616A" w:rsidRPr="46E27904">
              <w:rPr>
                <w:rFonts w:ascii="Arial" w:hAnsi="Arial" w:cs="Arial"/>
                <w:sz w:val="22"/>
                <w:szCs w:val="22"/>
              </w:rPr>
              <w:t>implementable</w:t>
            </w:r>
            <w:r w:rsidRPr="0FAEBC95">
              <w:rPr>
                <w:rFonts w:ascii="Arial" w:hAnsi="Arial" w:cs="Arial"/>
                <w:sz w:val="22"/>
                <w:szCs w:val="22"/>
              </w:rPr>
              <w:t xml:space="preserve"> </w:t>
            </w:r>
            <w:r w:rsidRPr="7CE58CB7">
              <w:rPr>
                <w:rFonts w:ascii="Arial" w:hAnsi="Arial" w:cs="Arial"/>
                <w:sz w:val="22"/>
                <w:szCs w:val="22"/>
              </w:rPr>
              <w:t xml:space="preserve">systems for </w:t>
            </w:r>
            <w:r w:rsidRPr="6B356610">
              <w:rPr>
                <w:rFonts w:ascii="Arial" w:hAnsi="Arial" w:cs="Arial"/>
                <w:sz w:val="22"/>
                <w:szCs w:val="22"/>
              </w:rPr>
              <w:t>improving</w:t>
            </w:r>
            <w:r w:rsidRPr="6D06DE1D">
              <w:rPr>
                <w:rFonts w:ascii="Arial" w:hAnsi="Arial" w:cs="Arial"/>
                <w:sz w:val="22"/>
                <w:szCs w:val="22"/>
              </w:rPr>
              <w:t xml:space="preserve"> </w:t>
            </w:r>
            <w:r w:rsidRPr="2A807E28">
              <w:rPr>
                <w:rFonts w:ascii="Arial" w:hAnsi="Arial" w:cs="Arial"/>
                <w:sz w:val="22"/>
                <w:szCs w:val="22"/>
              </w:rPr>
              <w:t xml:space="preserve">the </w:t>
            </w:r>
            <w:r w:rsidRPr="46E27904">
              <w:rPr>
                <w:rFonts w:ascii="Arial" w:hAnsi="Arial" w:cs="Arial"/>
                <w:sz w:val="22"/>
                <w:szCs w:val="22"/>
              </w:rPr>
              <w:t>project</w:t>
            </w:r>
          </w:p>
          <w:p w14:paraId="2D722EB3" w14:textId="77777777" w:rsidR="0A7DD8CD" w:rsidRDefault="3674FD98" w:rsidP="3674FD98">
            <w:pPr>
              <w:pStyle w:val="ListeParagraf"/>
              <w:numPr>
                <w:ilvl w:val="0"/>
                <w:numId w:val="8"/>
              </w:numPr>
              <w:tabs>
                <w:tab w:val="left" w:pos="5812"/>
              </w:tabs>
              <w:spacing w:line="259" w:lineRule="auto"/>
              <w:rPr>
                <w:rFonts w:ascii="Arial" w:hAnsi="Arial" w:cs="Arial"/>
                <w:sz w:val="22"/>
                <w:szCs w:val="22"/>
                <w:lang w:val="en-US"/>
              </w:rPr>
            </w:pPr>
            <w:r w:rsidRPr="3674FD98">
              <w:rPr>
                <w:rFonts w:ascii="Arial" w:hAnsi="Arial" w:cs="Arial"/>
                <w:sz w:val="22"/>
                <w:szCs w:val="22"/>
              </w:rPr>
              <w:t>Service model analysis to compare our project to other chargers fixed or mobile.</w:t>
            </w:r>
          </w:p>
          <w:p w14:paraId="10766125" w14:textId="77777777" w:rsidR="0A7DD8CD" w:rsidRDefault="3674FD98" w:rsidP="3674FD98">
            <w:pPr>
              <w:pStyle w:val="ListeParagraf"/>
              <w:numPr>
                <w:ilvl w:val="0"/>
                <w:numId w:val="8"/>
              </w:numPr>
              <w:tabs>
                <w:tab w:val="left" w:pos="5812"/>
              </w:tabs>
              <w:spacing w:line="259" w:lineRule="auto"/>
              <w:rPr>
                <w:rFonts w:ascii="Arial" w:hAnsi="Arial" w:cs="Arial"/>
                <w:b/>
                <w:bCs/>
                <w:sz w:val="22"/>
                <w:szCs w:val="22"/>
                <w:lang w:val="en-US"/>
              </w:rPr>
            </w:pPr>
            <w:r w:rsidRPr="3674FD98">
              <w:rPr>
                <w:rFonts w:ascii="Arial" w:hAnsi="Arial" w:cs="Arial"/>
                <w:sz w:val="22"/>
                <w:szCs w:val="22"/>
              </w:rPr>
              <w:t>Renewable energy used charger rate among customers analysis.</w:t>
            </w:r>
          </w:p>
          <w:p w14:paraId="2879934C" w14:textId="77777777" w:rsidR="0A7DD8CD" w:rsidRDefault="3674FD98" w:rsidP="00B94550">
            <w:pPr>
              <w:pStyle w:val="ListeParagraf"/>
              <w:tabs>
                <w:tab w:val="left" w:pos="5812"/>
              </w:tabs>
            </w:pPr>
            <w:r w:rsidRPr="3674FD98">
              <w:rPr>
                <w:rFonts w:ascii="Arial" w:hAnsi="Arial" w:cs="Arial"/>
                <w:sz w:val="22"/>
                <w:szCs w:val="22"/>
              </w:rPr>
              <w:t>Average charging amount variety through competitors</w:t>
            </w:r>
          </w:p>
        </w:tc>
      </w:tr>
      <w:tr w:rsidR="0A7DD8CD" w14:paraId="3EEC984E" w14:textId="77777777" w:rsidTr="0A7DD8CD">
        <w:trPr>
          <w:trHeight w:val="300"/>
        </w:trPr>
        <w:tc>
          <w:tcPr>
            <w:tcW w:w="9900" w:type="dxa"/>
            <w:gridSpan w:val="3"/>
            <w:tcBorders>
              <w:top w:val="single" w:sz="4" w:space="0" w:color="auto"/>
              <w:left w:val="single" w:sz="4" w:space="0" w:color="auto"/>
              <w:bottom w:val="single" w:sz="4" w:space="0" w:color="auto"/>
              <w:right w:val="single" w:sz="4" w:space="0" w:color="auto"/>
            </w:tcBorders>
          </w:tcPr>
          <w:p w14:paraId="3ED96546" w14:textId="77777777" w:rsidR="0A7DD8CD" w:rsidRDefault="0A7DD8CD" w:rsidP="0A7DD8CD">
            <w:pPr>
              <w:tabs>
                <w:tab w:val="left" w:pos="5812"/>
              </w:tabs>
              <w:rPr>
                <w:rFonts w:ascii="Arial" w:hAnsi="Arial" w:cs="Arial"/>
                <w:b/>
                <w:bCs/>
                <w:sz w:val="22"/>
                <w:szCs w:val="22"/>
                <w:lang w:val="en-US"/>
              </w:rPr>
            </w:pPr>
          </w:p>
          <w:p w14:paraId="350EFE74"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Describe the outcomes and performance criteria of the work package:</w:t>
            </w:r>
          </w:p>
          <w:p w14:paraId="1B4481AF" w14:textId="77777777" w:rsidR="0A7DD8CD" w:rsidRDefault="0A7DD8CD" w:rsidP="0A7DD8CD">
            <w:pPr>
              <w:tabs>
                <w:tab w:val="left" w:pos="5812"/>
              </w:tabs>
              <w:rPr>
                <w:rFonts w:ascii="Arial" w:hAnsi="Arial" w:cs="Arial"/>
                <w:b/>
                <w:bCs/>
                <w:sz w:val="22"/>
                <w:szCs w:val="22"/>
                <w:lang w:val="en-US"/>
              </w:rPr>
            </w:pPr>
          </w:p>
          <w:p w14:paraId="2E2FCC60" w14:textId="77777777" w:rsidR="0A7DD8CD" w:rsidRDefault="07100A08" w:rsidP="000335BC">
            <w:pPr>
              <w:pStyle w:val="ListeParagraf"/>
              <w:numPr>
                <w:ilvl w:val="0"/>
                <w:numId w:val="10"/>
              </w:numPr>
              <w:tabs>
                <w:tab w:val="left" w:pos="5812"/>
              </w:tabs>
              <w:spacing w:line="259" w:lineRule="auto"/>
              <w:rPr>
                <w:rFonts w:ascii="Arial" w:eastAsia="Arial" w:hAnsi="Arial" w:cs="Arial"/>
                <w:sz w:val="22"/>
                <w:szCs w:val="22"/>
              </w:rPr>
            </w:pPr>
            <w:r w:rsidRPr="02031FD0">
              <w:rPr>
                <w:rFonts w:ascii="Arial" w:hAnsi="Arial" w:cs="Arial"/>
                <w:sz w:val="22"/>
                <w:szCs w:val="22"/>
              </w:rPr>
              <w:t xml:space="preserve">With the proper market research starting the project well prepared and </w:t>
            </w:r>
            <w:r w:rsidRPr="34B19D4C">
              <w:rPr>
                <w:rFonts w:ascii="Arial" w:hAnsi="Arial" w:cs="Arial"/>
                <w:sz w:val="22"/>
                <w:szCs w:val="22"/>
              </w:rPr>
              <w:t xml:space="preserve">advance </w:t>
            </w:r>
            <w:r w:rsidR="39B57A70" w:rsidRPr="42A3A817">
              <w:rPr>
                <w:rFonts w:ascii="Arial" w:hAnsi="Arial" w:cs="Arial"/>
                <w:sz w:val="22"/>
                <w:szCs w:val="22"/>
              </w:rPr>
              <w:t xml:space="preserve">plan for </w:t>
            </w:r>
            <w:r w:rsidR="39B57A70" w:rsidRPr="79B86FD4">
              <w:rPr>
                <w:rFonts w:ascii="Arial" w:hAnsi="Arial" w:cs="Arial"/>
                <w:sz w:val="22"/>
                <w:szCs w:val="22"/>
              </w:rPr>
              <w:t>minimizing</w:t>
            </w:r>
            <w:r w:rsidR="39B57A70" w:rsidRPr="13D74626">
              <w:rPr>
                <w:rFonts w:ascii="Arial" w:hAnsi="Arial" w:cs="Arial"/>
                <w:sz w:val="22"/>
                <w:szCs w:val="22"/>
              </w:rPr>
              <w:t xml:space="preserve"> the</w:t>
            </w:r>
            <w:r w:rsidR="39B57A70" w:rsidRPr="29E63F2A">
              <w:rPr>
                <w:rFonts w:ascii="Arial" w:hAnsi="Arial" w:cs="Arial"/>
                <w:sz w:val="22"/>
                <w:szCs w:val="22"/>
              </w:rPr>
              <w:t xml:space="preserve"> risks </w:t>
            </w:r>
            <w:r w:rsidR="39B57A70" w:rsidRPr="1DB47A6F">
              <w:rPr>
                <w:rFonts w:ascii="Arial" w:hAnsi="Arial" w:cs="Arial"/>
                <w:sz w:val="22"/>
                <w:szCs w:val="22"/>
              </w:rPr>
              <w:t xml:space="preserve">and </w:t>
            </w:r>
            <w:r w:rsidR="06C77A38" w:rsidRPr="00ECCBAB">
              <w:rPr>
                <w:rFonts w:ascii="Arial" w:hAnsi="Arial" w:cs="Arial"/>
                <w:sz w:val="22"/>
                <w:szCs w:val="22"/>
              </w:rPr>
              <w:t xml:space="preserve">showing </w:t>
            </w:r>
            <w:r w:rsidR="39B57A70" w:rsidRPr="1DB47A6F">
              <w:rPr>
                <w:rFonts w:ascii="Arial" w:hAnsi="Arial" w:cs="Arial"/>
                <w:sz w:val="22"/>
                <w:szCs w:val="22"/>
              </w:rPr>
              <w:t xml:space="preserve">better </w:t>
            </w:r>
            <w:r w:rsidR="39B57A70" w:rsidRPr="00ECCBAB">
              <w:rPr>
                <w:rFonts w:ascii="Arial" w:hAnsi="Arial" w:cs="Arial"/>
                <w:sz w:val="22"/>
                <w:szCs w:val="22"/>
              </w:rPr>
              <w:t>performance</w:t>
            </w:r>
            <w:r w:rsidR="65CB9A8B" w:rsidRPr="00ECCBAB">
              <w:rPr>
                <w:rFonts w:ascii="Arial" w:hAnsi="Arial" w:cs="Arial"/>
                <w:sz w:val="22"/>
                <w:szCs w:val="22"/>
              </w:rPr>
              <w:t>.</w:t>
            </w:r>
            <w:r w:rsidR="39B57A70" w:rsidRPr="00ECCBAB">
              <w:rPr>
                <w:rFonts w:ascii="Arial" w:hAnsi="Arial" w:cs="Arial"/>
                <w:sz w:val="22"/>
                <w:szCs w:val="22"/>
              </w:rPr>
              <w:t xml:space="preserve"> </w:t>
            </w:r>
          </w:p>
          <w:p w14:paraId="7AC04262" w14:textId="77777777" w:rsidR="0A7DD8CD" w:rsidRPr="00B94550" w:rsidRDefault="6D09F077" w:rsidP="3674FD98">
            <w:pPr>
              <w:pStyle w:val="ListeParagraf"/>
              <w:tabs>
                <w:tab w:val="left" w:pos="5812"/>
              </w:tabs>
              <w:spacing w:line="259" w:lineRule="auto"/>
              <w:ind w:hanging="360"/>
              <w:rPr>
                <w:rFonts w:ascii="Arial" w:hAnsi="Arial" w:cs="Arial"/>
                <w:sz w:val="22"/>
                <w:szCs w:val="22"/>
              </w:rPr>
            </w:pPr>
            <w:r w:rsidRPr="00ECCBAB">
              <w:rPr>
                <w:rFonts w:ascii="Arial" w:hAnsi="Arial" w:cs="Arial"/>
                <w:sz w:val="22"/>
                <w:szCs w:val="22"/>
              </w:rPr>
              <w:t xml:space="preserve">This will be gain by good data collection and suitable analysis </w:t>
            </w:r>
            <w:r w:rsidR="03CE012F" w:rsidRPr="00ECCBAB">
              <w:rPr>
                <w:rFonts w:ascii="Arial" w:hAnsi="Arial" w:cs="Arial"/>
                <w:sz w:val="22"/>
                <w:szCs w:val="22"/>
              </w:rPr>
              <w:t>w</w:t>
            </w:r>
            <w:r w:rsidRPr="00ECCBAB">
              <w:rPr>
                <w:rFonts w:ascii="Arial" w:hAnsi="Arial" w:cs="Arial"/>
                <w:sz w:val="22"/>
                <w:szCs w:val="22"/>
              </w:rPr>
              <w:t xml:space="preserve">ith the </w:t>
            </w:r>
            <w:r w:rsidR="2294F9E5" w:rsidRPr="00ECCBAB">
              <w:rPr>
                <w:rFonts w:ascii="Arial" w:hAnsi="Arial" w:cs="Arial"/>
                <w:sz w:val="22"/>
                <w:szCs w:val="22"/>
              </w:rPr>
              <w:t>accurate estimates.</w:t>
            </w:r>
          </w:p>
          <w:p w14:paraId="3CBF9CB1" w14:textId="77777777" w:rsidR="0A7DD8CD" w:rsidRPr="00B94550" w:rsidRDefault="3674FD98" w:rsidP="000335BC">
            <w:pPr>
              <w:pStyle w:val="ListeParagraf"/>
              <w:numPr>
                <w:ilvl w:val="0"/>
                <w:numId w:val="26"/>
              </w:numPr>
              <w:tabs>
                <w:tab w:val="left" w:pos="5812"/>
              </w:tabs>
              <w:spacing w:line="259" w:lineRule="auto"/>
              <w:rPr>
                <w:rFonts w:ascii="Arial" w:hAnsi="Arial" w:cs="Arial"/>
                <w:b/>
                <w:bCs/>
                <w:sz w:val="22"/>
                <w:szCs w:val="22"/>
                <w:lang w:val="en-US"/>
              </w:rPr>
            </w:pPr>
            <w:r w:rsidRPr="3674FD98">
              <w:rPr>
                <w:rFonts w:ascii="Arial" w:hAnsi="Arial" w:cs="Arial"/>
                <w:sz w:val="22"/>
                <w:szCs w:val="22"/>
              </w:rPr>
              <w:t>Our competitors have not much of the renewable energy, we will generate partial of our capacity from solar energy.</w:t>
            </w:r>
          </w:p>
          <w:p w14:paraId="1DEB0C24" w14:textId="77777777" w:rsidR="0A7DD8CD" w:rsidRPr="00B94550" w:rsidRDefault="3674FD98" w:rsidP="000335BC">
            <w:pPr>
              <w:pStyle w:val="ListeParagraf"/>
              <w:numPr>
                <w:ilvl w:val="0"/>
                <w:numId w:val="26"/>
              </w:numPr>
              <w:tabs>
                <w:tab w:val="left" w:pos="5812"/>
              </w:tabs>
              <w:spacing w:line="259" w:lineRule="auto"/>
              <w:rPr>
                <w:rFonts w:ascii="Arial" w:hAnsi="Arial" w:cs="Arial"/>
                <w:sz w:val="22"/>
                <w:szCs w:val="22"/>
                <w:lang w:val="en-US"/>
              </w:rPr>
            </w:pPr>
            <w:r w:rsidRPr="3674FD98">
              <w:rPr>
                <w:rFonts w:ascii="Arial" w:hAnsi="Arial" w:cs="Arial"/>
                <w:sz w:val="22"/>
                <w:szCs w:val="22"/>
                <w:lang w:val="en-US"/>
              </w:rPr>
              <w:t>Analyzing at least 5 EV chargers with collecting data.</w:t>
            </w:r>
          </w:p>
          <w:p w14:paraId="5D3D92C0" w14:textId="77777777" w:rsidR="0A7DD8CD" w:rsidRPr="00B94550" w:rsidRDefault="3674FD98" w:rsidP="000335BC">
            <w:pPr>
              <w:pStyle w:val="ListeParagraf"/>
              <w:numPr>
                <w:ilvl w:val="0"/>
                <w:numId w:val="26"/>
              </w:numPr>
              <w:tabs>
                <w:tab w:val="left" w:pos="5812"/>
              </w:tabs>
              <w:spacing w:line="259" w:lineRule="auto"/>
              <w:rPr>
                <w:rFonts w:ascii="Arial" w:hAnsi="Arial" w:cs="Arial"/>
                <w:sz w:val="22"/>
                <w:szCs w:val="22"/>
                <w:lang w:val="en-US"/>
              </w:rPr>
            </w:pPr>
            <w:r w:rsidRPr="3674FD98">
              <w:rPr>
                <w:rFonts w:ascii="Arial" w:hAnsi="Arial" w:cs="Arial"/>
                <w:sz w:val="22"/>
                <w:szCs w:val="22"/>
                <w:lang w:val="en-US"/>
              </w:rPr>
              <w:t>Documentation of at least 5 spots for unmet demand areas with no competitor or by insufficient competitor.</w:t>
            </w:r>
          </w:p>
          <w:p w14:paraId="1E33A924" w14:textId="77777777" w:rsidR="0A7DD8CD" w:rsidRPr="00B94550" w:rsidRDefault="0A7DD8CD" w:rsidP="00B94550">
            <w:pPr>
              <w:pStyle w:val="ListeParagraf"/>
              <w:tabs>
                <w:tab w:val="left" w:pos="5812"/>
              </w:tabs>
              <w:spacing w:line="259" w:lineRule="auto"/>
              <w:ind w:hanging="360"/>
              <w:rPr>
                <w:rFonts w:ascii="Arial" w:hAnsi="Arial" w:cs="Arial"/>
                <w:sz w:val="22"/>
                <w:szCs w:val="22"/>
              </w:rPr>
            </w:pPr>
          </w:p>
        </w:tc>
      </w:tr>
      <w:tr w:rsidR="0A7DD8CD" w14:paraId="2CF7485C" w14:textId="77777777" w:rsidTr="0A7DD8CD">
        <w:trPr>
          <w:trHeight w:val="300"/>
        </w:trPr>
        <w:tc>
          <w:tcPr>
            <w:tcW w:w="9900" w:type="dxa"/>
            <w:gridSpan w:val="3"/>
            <w:tcBorders>
              <w:top w:val="single" w:sz="4" w:space="0" w:color="auto"/>
              <w:left w:val="single" w:sz="4" w:space="0" w:color="auto"/>
              <w:bottom w:val="single" w:sz="4" w:space="0" w:color="auto"/>
              <w:right w:val="single" w:sz="4" w:space="0" w:color="auto"/>
            </w:tcBorders>
          </w:tcPr>
          <w:p w14:paraId="159BB417" w14:textId="77777777" w:rsidR="0A7DD8CD" w:rsidRDefault="0A7DD8CD" w:rsidP="0A7DD8CD">
            <w:pPr>
              <w:tabs>
                <w:tab w:val="left" w:pos="5812"/>
              </w:tabs>
              <w:rPr>
                <w:rFonts w:ascii="Arial" w:hAnsi="Arial" w:cs="Arial"/>
                <w:b/>
                <w:bCs/>
                <w:sz w:val="22"/>
                <w:szCs w:val="22"/>
                <w:lang w:val="en-US"/>
              </w:rPr>
            </w:pPr>
          </w:p>
          <w:p w14:paraId="1158A256" w14:textId="77777777" w:rsidR="0A7DD8CD" w:rsidRDefault="3674FD98" w:rsidP="3674FD98">
            <w:pPr>
              <w:tabs>
                <w:tab w:val="left" w:pos="5812"/>
              </w:tabs>
              <w:rPr>
                <w:rFonts w:ascii="Arial" w:hAnsi="Arial" w:cs="Arial"/>
                <w:sz w:val="22"/>
                <w:szCs w:val="22"/>
                <w:lang w:val="en-US"/>
              </w:rPr>
            </w:pPr>
            <w:r w:rsidRPr="3674FD98">
              <w:rPr>
                <w:rFonts w:ascii="Arial" w:hAnsi="Arial" w:cs="Arial"/>
                <w:b/>
                <w:bCs/>
                <w:sz w:val="22"/>
                <w:szCs w:val="22"/>
                <w:lang w:val="en-US"/>
              </w:rPr>
              <w:t xml:space="preserve">Indicate the relationship between the outputs of the work package and other work packages:     </w:t>
            </w:r>
            <w:r w:rsidR="0A7DD8CD">
              <w:br/>
            </w:r>
            <w:r w:rsidRPr="3674FD98">
              <w:rPr>
                <w:rFonts w:ascii="Arial" w:eastAsia="Arial" w:hAnsi="Arial" w:cs="Arial"/>
                <w:sz w:val="22"/>
                <w:szCs w:val="22"/>
                <w:lang w:val="en-US"/>
              </w:rPr>
              <w:t xml:space="preserve">Market research for equipment and technical analysis is related with WP-2 (Design of Solar Panel &amp; Battery System) work package, and it will shape the project. </w:t>
            </w:r>
          </w:p>
          <w:p w14:paraId="105877C4" w14:textId="77777777" w:rsidR="0A7DD8CD" w:rsidRDefault="3674FD98" w:rsidP="0A7DD8CD">
            <w:pPr>
              <w:tabs>
                <w:tab w:val="left" w:pos="5812"/>
              </w:tabs>
              <w:rPr>
                <w:rFonts w:ascii="Arial" w:hAnsi="Arial" w:cs="Arial"/>
                <w:sz w:val="22"/>
                <w:szCs w:val="22"/>
                <w:lang w:val="en-US"/>
              </w:rPr>
            </w:pPr>
            <w:r w:rsidRPr="3674FD98">
              <w:rPr>
                <w:rFonts w:ascii="Arial" w:hAnsi="Arial" w:cs="Arial"/>
                <w:sz w:val="22"/>
                <w:szCs w:val="22"/>
                <w:lang w:val="en-US"/>
              </w:rPr>
              <w:t xml:space="preserve">We gather </w:t>
            </w:r>
            <w:proofErr w:type="gramStart"/>
            <w:r w:rsidRPr="3674FD98">
              <w:rPr>
                <w:rFonts w:ascii="Arial" w:hAnsi="Arial" w:cs="Arial"/>
                <w:sz w:val="22"/>
                <w:szCs w:val="22"/>
                <w:lang w:val="en-US"/>
              </w:rPr>
              <w:t>the data</w:t>
            </w:r>
            <w:proofErr w:type="gramEnd"/>
            <w:r w:rsidRPr="3674FD98">
              <w:rPr>
                <w:rFonts w:ascii="Arial" w:hAnsi="Arial" w:cs="Arial"/>
                <w:sz w:val="22"/>
                <w:szCs w:val="22"/>
                <w:lang w:val="en-US"/>
              </w:rPr>
              <w:t xml:space="preserve"> </w:t>
            </w:r>
            <w:proofErr w:type="gramStart"/>
            <w:r w:rsidRPr="3674FD98">
              <w:rPr>
                <w:rFonts w:ascii="Arial" w:hAnsi="Arial" w:cs="Arial"/>
                <w:sz w:val="22"/>
                <w:szCs w:val="22"/>
                <w:lang w:val="en-US"/>
              </w:rPr>
              <w:t>of</w:t>
            </w:r>
            <w:proofErr w:type="gramEnd"/>
            <w:r w:rsidRPr="3674FD98">
              <w:rPr>
                <w:rFonts w:ascii="Arial" w:hAnsi="Arial" w:cs="Arial"/>
                <w:sz w:val="22"/>
                <w:szCs w:val="22"/>
                <w:lang w:val="en-US"/>
              </w:rPr>
              <w:t xml:space="preserve"> the market, and they will be used in WP 7- Marketing &amp; Deployment Plan Work Package. </w:t>
            </w:r>
          </w:p>
        </w:tc>
      </w:tr>
    </w:tbl>
    <w:p w14:paraId="259FC711" w14:textId="77777777" w:rsidR="0A7DD8CD" w:rsidRDefault="0A7DD8CD" w:rsidP="0A7DD8CD">
      <w:pPr>
        <w:tabs>
          <w:tab w:val="left" w:pos="5812"/>
        </w:tabs>
        <w:rPr>
          <w:rFonts w:ascii="Arial" w:hAnsi="Arial" w:cs="Arial"/>
          <w:b/>
          <w:bCs/>
          <w:sz w:val="22"/>
          <w:szCs w:val="22"/>
          <w:lang w:val="en-US"/>
        </w:rPr>
      </w:pPr>
    </w:p>
    <w:p w14:paraId="7DA4A240" w14:textId="77777777" w:rsidR="0A7DD8CD" w:rsidRDefault="0A7DD8CD" w:rsidP="0A7DD8CD">
      <w:pPr>
        <w:tabs>
          <w:tab w:val="left" w:pos="5812"/>
        </w:tabs>
        <w:rPr>
          <w:rFonts w:ascii="Arial" w:hAnsi="Arial" w:cs="Arial"/>
          <w:b/>
          <w:bCs/>
          <w:sz w:val="22"/>
          <w:szCs w:val="22"/>
          <w:lang w:val="en-US"/>
        </w:rPr>
      </w:pPr>
    </w:p>
    <w:tbl>
      <w:tblPr>
        <w:tblW w:w="0" w:type="auto"/>
        <w:tblInd w:w="108" w:type="dxa"/>
        <w:tblLook w:val="0000" w:firstRow="0" w:lastRow="0" w:firstColumn="0" w:lastColumn="0" w:noHBand="0" w:noVBand="0"/>
      </w:tblPr>
      <w:tblGrid>
        <w:gridCol w:w="2113"/>
        <w:gridCol w:w="1451"/>
        <w:gridCol w:w="6227"/>
      </w:tblGrid>
      <w:tr w:rsidR="00ECCBAB" w14:paraId="0144F89C" w14:textId="77777777" w:rsidTr="00ECCBAB">
        <w:trPr>
          <w:trHeight w:val="300"/>
        </w:trPr>
        <w:tc>
          <w:tcPr>
            <w:tcW w:w="2113" w:type="dxa"/>
            <w:tcBorders>
              <w:top w:val="single" w:sz="4" w:space="0" w:color="000000" w:themeColor="text1"/>
              <w:left w:val="single" w:sz="4" w:space="0" w:color="000000" w:themeColor="text1"/>
              <w:bottom w:val="single" w:sz="4" w:space="0" w:color="000000" w:themeColor="text1"/>
            </w:tcBorders>
            <w:vAlign w:val="center"/>
          </w:tcPr>
          <w:p w14:paraId="2FF1719A" w14:textId="77777777" w:rsidR="00ECCBAB" w:rsidRDefault="00ECCBAB" w:rsidP="00ECCBAB">
            <w:pPr>
              <w:tabs>
                <w:tab w:val="left" w:pos="5812"/>
              </w:tabs>
              <w:rPr>
                <w:rFonts w:ascii="Arial" w:hAnsi="Arial" w:cs="Arial"/>
                <w:b/>
                <w:bCs/>
                <w:sz w:val="22"/>
                <w:szCs w:val="22"/>
                <w:lang w:val="en-US"/>
              </w:rPr>
            </w:pPr>
            <w:r w:rsidRPr="00ECCBAB">
              <w:rPr>
                <w:rFonts w:ascii="Arial" w:hAnsi="Arial" w:cs="Arial"/>
                <w:b/>
                <w:bCs/>
                <w:sz w:val="22"/>
                <w:szCs w:val="22"/>
                <w:lang w:val="en-US"/>
              </w:rPr>
              <w:t>Project Title</w:t>
            </w:r>
          </w:p>
        </w:tc>
        <w:tc>
          <w:tcPr>
            <w:tcW w:w="76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A000A1" w14:textId="77777777" w:rsidR="00ECCBAB" w:rsidRDefault="00ECCBAB" w:rsidP="00ECCBAB">
            <w:pPr>
              <w:tabs>
                <w:tab w:val="left" w:pos="5812"/>
              </w:tabs>
              <w:rPr>
                <w:rFonts w:ascii="Arial" w:hAnsi="Arial" w:cs="Arial"/>
                <w:b/>
                <w:bCs/>
                <w:sz w:val="22"/>
                <w:szCs w:val="22"/>
                <w:lang w:val="en-US"/>
              </w:rPr>
            </w:pPr>
            <w:r w:rsidRPr="00ECCBAB">
              <w:rPr>
                <w:rFonts w:ascii="Arial" w:hAnsi="Arial" w:cs="Arial"/>
                <w:b/>
                <w:bCs/>
                <w:sz w:val="22"/>
                <w:szCs w:val="22"/>
                <w:lang w:val="en-US"/>
              </w:rPr>
              <w:t>Mobile Charging Stations for Electric Vehicle</w:t>
            </w:r>
          </w:p>
        </w:tc>
      </w:tr>
      <w:tr w:rsidR="00ECCBAB" w14:paraId="120AAB32" w14:textId="77777777" w:rsidTr="00ECCBAB">
        <w:trPr>
          <w:trHeight w:val="300"/>
        </w:trPr>
        <w:tc>
          <w:tcPr>
            <w:tcW w:w="2113" w:type="dxa"/>
            <w:tcBorders>
              <w:left w:val="single" w:sz="4" w:space="0" w:color="000000" w:themeColor="text1"/>
              <w:bottom w:val="single" w:sz="4" w:space="0" w:color="000000" w:themeColor="text1"/>
              <w:right w:val="single" w:sz="4" w:space="0" w:color="000000" w:themeColor="text1"/>
            </w:tcBorders>
            <w:vAlign w:val="center"/>
          </w:tcPr>
          <w:p w14:paraId="4E021D29" w14:textId="77777777" w:rsidR="00ECCBAB" w:rsidRDefault="00ECCBAB" w:rsidP="00ECCBAB">
            <w:pPr>
              <w:ind w:right="-249"/>
              <w:rPr>
                <w:rFonts w:ascii="Arial" w:hAnsi="Arial" w:cs="Arial"/>
                <w:b/>
                <w:bCs/>
                <w:sz w:val="22"/>
                <w:szCs w:val="22"/>
                <w:lang w:val="en-US"/>
              </w:rPr>
            </w:pPr>
            <w:r w:rsidRPr="00ECCBAB">
              <w:rPr>
                <w:rFonts w:ascii="Arial" w:hAnsi="Arial" w:cs="Arial"/>
                <w:b/>
                <w:bCs/>
                <w:sz w:val="22"/>
                <w:szCs w:val="22"/>
                <w:lang w:val="en-US"/>
              </w:rPr>
              <w:t>Work Package No</w:t>
            </w:r>
          </w:p>
          <w:p w14:paraId="42259958" w14:textId="77777777" w:rsidR="00ECCBAB" w:rsidRDefault="00ECCBAB" w:rsidP="00ECCBAB">
            <w:pPr>
              <w:ind w:right="-249"/>
              <w:rPr>
                <w:rFonts w:ascii="Arial" w:hAnsi="Arial" w:cs="Arial"/>
                <w:b/>
                <w:bCs/>
                <w:sz w:val="22"/>
                <w:szCs w:val="22"/>
                <w:lang w:val="en-US"/>
              </w:rPr>
            </w:pPr>
            <w:r w:rsidRPr="00ECCBAB">
              <w:rPr>
                <w:rFonts w:ascii="Arial" w:hAnsi="Arial" w:cs="Arial"/>
                <w:b/>
                <w:bCs/>
                <w:sz w:val="22"/>
                <w:szCs w:val="22"/>
                <w:lang w:val="en-US"/>
              </w:rPr>
              <w:t>and Title</w:t>
            </w:r>
          </w:p>
        </w:tc>
        <w:tc>
          <w:tcPr>
            <w:tcW w:w="7678" w:type="dxa"/>
            <w:gridSpan w:val="2"/>
            <w:tcBorders>
              <w:left w:val="single" w:sz="4" w:space="0" w:color="000000" w:themeColor="text1"/>
              <w:bottom w:val="single" w:sz="4" w:space="0" w:color="000000" w:themeColor="text1"/>
              <w:right w:val="single" w:sz="4" w:space="0" w:color="000000" w:themeColor="text1"/>
            </w:tcBorders>
            <w:vAlign w:val="center"/>
          </w:tcPr>
          <w:p w14:paraId="3778960B" w14:textId="77777777" w:rsidR="3DC25AB7" w:rsidRDefault="3DC25AB7" w:rsidP="00ECCBAB">
            <w:pPr>
              <w:widowControl w:val="0"/>
              <w:tabs>
                <w:tab w:val="left" w:pos="374"/>
              </w:tabs>
              <w:spacing w:line="360" w:lineRule="auto"/>
              <w:jc w:val="both"/>
              <w:rPr>
                <w:rFonts w:ascii="Arial" w:hAnsi="Arial" w:cs="Arial"/>
                <w:sz w:val="22"/>
                <w:szCs w:val="22"/>
                <w:lang w:val="en-US"/>
              </w:rPr>
            </w:pPr>
            <w:r w:rsidRPr="00ECCBAB">
              <w:rPr>
                <w:rFonts w:ascii="Arial" w:hAnsi="Arial" w:cs="Arial"/>
                <w:sz w:val="22"/>
                <w:szCs w:val="22"/>
              </w:rPr>
              <w:t>WP-1.1 Electric Vehicle User Surveys and Interviews</w:t>
            </w:r>
            <w:r w:rsidR="47DE90A5" w:rsidRPr="6CA3709D">
              <w:rPr>
                <w:rFonts w:ascii="Arial" w:hAnsi="Arial" w:cs="Arial"/>
                <w:sz w:val="22"/>
                <w:szCs w:val="22"/>
              </w:rPr>
              <w:t xml:space="preserve"> </w:t>
            </w:r>
            <w:r w:rsidRPr="00ECCBAB">
              <w:rPr>
                <w:rFonts w:ascii="Arial" w:hAnsi="Arial" w:cs="Arial"/>
                <w:sz w:val="22"/>
                <w:szCs w:val="22"/>
              </w:rPr>
              <w:t>(Aras)</w:t>
            </w:r>
          </w:p>
          <w:p w14:paraId="2820EC01" w14:textId="77777777" w:rsidR="00ECCBAB" w:rsidRDefault="00ECCBAB" w:rsidP="00ECCBAB">
            <w:pPr>
              <w:tabs>
                <w:tab w:val="left" w:pos="5812"/>
              </w:tabs>
              <w:rPr>
                <w:rFonts w:ascii="Arial" w:hAnsi="Arial" w:cs="Arial"/>
                <w:sz w:val="22"/>
                <w:szCs w:val="22"/>
                <w:lang w:val="en-US"/>
              </w:rPr>
            </w:pPr>
          </w:p>
        </w:tc>
      </w:tr>
      <w:tr w:rsidR="00ECCBAB" w14:paraId="359C6A97" w14:textId="77777777" w:rsidTr="00ECCBAB">
        <w:trPr>
          <w:trHeight w:val="300"/>
        </w:trPr>
        <w:tc>
          <w:tcPr>
            <w:tcW w:w="3564" w:type="dxa"/>
            <w:gridSpan w:val="2"/>
            <w:tcBorders>
              <w:left w:val="single" w:sz="4" w:space="0" w:color="000000" w:themeColor="text1"/>
              <w:bottom w:val="single" w:sz="4" w:space="0" w:color="000000" w:themeColor="text1"/>
              <w:right w:val="single" w:sz="4" w:space="0" w:color="000000" w:themeColor="text1"/>
            </w:tcBorders>
            <w:vAlign w:val="center"/>
          </w:tcPr>
          <w:p w14:paraId="3E5665EB" w14:textId="77777777" w:rsidR="00ECCBAB" w:rsidRDefault="00ECCBAB" w:rsidP="00ECCBAB">
            <w:pPr>
              <w:tabs>
                <w:tab w:val="left" w:pos="5812"/>
              </w:tabs>
              <w:rPr>
                <w:rFonts w:ascii="Arial" w:hAnsi="Arial" w:cs="Arial"/>
                <w:b/>
                <w:bCs/>
                <w:sz w:val="22"/>
                <w:szCs w:val="22"/>
                <w:lang w:val="en-US"/>
              </w:rPr>
            </w:pPr>
            <w:r w:rsidRPr="00ECCBAB">
              <w:rPr>
                <w:rFonts w:ascii="Arial" w:hAnsi="Arial" w:cs="Arial"/>
                <w:b/>
                <w:bCs/>
                <w:sz w:val="22"/>
                <w:szCs w:val="22"/>
                <w:lang w:val="en-US"/>
              </w:rPr>
              <w:t>Starting-Finishing Dates of WP and Duration</w:t>
            </w:r>
          </w:p>
        </w:tc>
        <w:tc>
          <w:tcPr>
            <w:tcW w:w="6227" w:type="dxa"/>
            <w:tcBorders>
              <w:left w:val="single" w:sz="4" w:space="0" w:color="000000" w:themeColor="text1"/>
              <w:bottom w:val="single" w:sz="4" w:space="0" w:color="000000" w:themeColor="text1"/>
              <w:right w:val="single" w:sz="4" w:space="0" w:color="000000" w:themeColor="text1"/>
            </w:tcBorders>
            <w:vAlign w:val="center"/>
          </w:tcPr>
          <w:p w14:paraId="1390D086" w14:textId="4F95BFEC" w:rsidR="00ECCBAB" w:rsidRDefault="00ECCBAB" w:rsidP="00ECCBAB">
            <w:pPr>
              <w:tabs>
                <w:tab w:val="left" w:pos="5812"/>
              </w:tabs>
              <w:rPr>
                <w:rFonts w:ascii="Arial" w:eastAsia="Arial" w:hAnsi="Arial" w:cs="Arial"/>
                <w:sz w:val="22"/>
                <w:szCs w:val="22"/>
                <w:lang w:val="en-US"/>
              </w:rPr>
            </w:pPr>
            <w:r w:rsidRPr="00ECCBAB">
              <w:rPr>
                <w:rFonts w:ascii="Arial" w:eastAsia="Arial" w:hAnsi="Arial" w:cs="Arial"/>
                <w:sz w:val="22"/>
                <w:szCs w:val="22"/>
                <w:lang w:val="en-US"/>
              </w:rPr>
              <w:t>1</w:t>
            </w:r>
            <w:r w:rsidR="09C24E04" w:rsidRPr="00ECCBAB">
              <w:rPr>
                <w:rFonts w:ascii="Arial" w:eastAsia="Arial" w:hAnsi="Arial" w:cs="Arial"/>
                <w:sz w:val="22"/>
                <w:szCs w:val="22"/>
                <w:lang w:val="en-US"/>
              </w:rPr>
              <w:t>5</w:t>
            </w:r>
            <w:r w:rsidRPr="00ECCBAB">
              <w:rPr>
                <w:rFonts w:ascii="Arial" w:eastAsia="Arial" w:hAnsi="Arial" w:cs="Arial"/>
                <w:sz w:val="22"/>
                <w:szCs w:val="22"/>
                <w:lang w:val="en-US"/>
              </w:rPr>
              <w:t>.05.2025-15.</w:t>
            </w:r>
            <w:r w:rsidR="6D7DB9A6" w:rsidRPr="13D18A34">
              <w:rPr>
                <w:rFonts w:ascii="Arial" w:eastAsia="Arial" w:hAnsi="Arial" w:cs="Arial"/>
                <w:sz w:val="22"/>
                <w:szCs w:val="22"/>
                <w:lang w:val="en-US"/>
              </w:rPr>
              <w:t>10</w:t>
            </w:r>
            <w:r w:rsidR="387CBE5F" w:rsidRPr="13D18A34">
              <w:rPr>
                <w:rFonts w:ascii="Arial" w:eastAsia="Arial" w:hAnsi="Arial" w:cs="Arial"/>
                <w:sz w:val="22"/>
                <w:szCs w:val="22"/>
                <w:lang w:val="en-US"/>
              </w:rPr>
              <w:t>.202</w:t>
            </w:r>
            <w:r w:rsidR="14B2FF12" w:rsidRPr="13D18A34">
              <w:rPr>
                <w:rFonts w:ascii="Arial" w:eastAsia="Arial" w:hAnsi="Arial" w:cs="Arial"/>
                <w:sz w:val="22"/>
                <w:szCs w:val="22"/>
                <w:lang w:val="en-US"/>
              </w:rPr>
              <w:t>6</w:t>
            </w:r>
            <w:r w:rsidR="387CBE5F" w:rsidRPr="13D18A34">
              <w:rPr>
                <w:rFonts w:ascii="Arial" w:eastAsia="Arial" w:hAnsi="Arial" w:cs="Arial"/>
                <w:sz w:val="22"/>
                <w:szCs w:val="22"/>
                <w:lang w:val="en-US"/>
              </w:rPr>
              <w:t xml:space="preserve"> </w:t>
            </w:r>
            <w:r w:rsidR="7862DB76" w:rsidRPr="13D18A34">
              <w:rPr>
                <w:rFonts w:ascii="Arial" w:eastAsia="Arial" w:hAnsi="Arial" w:cs="Arial"/>
                <w:sz w:val="22"/>
                <w:szCs w:val="22"/>
                <w:lang w:val="en-US"/>
              </w:rPr>
              <w:t>5</w:t>
            </w:r>
            <w:r w:rsidR="387CBE5F" w:rsidRPr="13D18A34">
              <w:rPr>
                <w:rFonts w:ascii="Arial" w:eastAsia="Arial" w:hAnsi="Arial" w:cs="Arial"/>
                <w:sz w:val="22"/>
                <w:szCs w:val="22"/>
                <w:lang w:val="en-US"/>
              </w:rPr>
              <w:t xml:space="preserve"> </w:t>
            </w:r>
            <w:proofErr w:type="gramStart"/>
            <w:r w:rsidR="387CBE5F" w:rsidRPr="13D18A34">
              <w:rPr>
                <w:rFonts w:ascii="Arial" w:eastAsia="Arial" w:hAnsi="Arial" w:cs="Arial"/>
                <w:sz w:val="22"/>
                <w:szCs w:val="22"/>
                <w:lang w:val="en-US"/>
              </w:rPr>
              <w:t>mo</w:t>
            </w:r>
            <w:r w:rsidR="3B8B810E" w:rsidRPr="13D18A34">
              <w:rPr>
                <w:rFonts w:ascii="Arial" w:eastAsia="Arial" w:hAnsi="Arial" w:cs="Arial"/>
                <w:sz w:val="22"/>
                <w:szCs w:val="22"/>
                <w:lang w:val="en-US"/>
              </w:rPr>
              <w:t>n</w:t>
            </w:r>
            <w:r w:rsidR="387CBE5F" w:rsidRPr="13D18A34">
              <w:rPr>
                <w:rFonts w:ascii="Arial" w:eastAsia="Arial" w:hAnsi="Arial" w:cs="Arial"/>
                <w:sz w:val="22"/>
                <w:szCs w:val="22"/>
                <w:lang w:val="en-US"/>
              </w:rPr>
              <w:t>th</w:t>
            </w:r>
            <w:proofErr w:type="gramEnd"/>
          </w:p>
        </w:tc>
      </w:tr>
      <w:tr w:rsidR="00ECCBAB" w14:paraId="330E46E5" w14:textId="77777777" w:rsidTr="00ECCBAB">
        <w:trPr>
          <w:trHeight w:val="300"/>
        </w:trPr>
        <w:tc>
          <w:tcPr>
            <w:tcW w:w="9791" w:type="dxa"/>
            <w:gridSpan w:val="3"/>
            <w:tcBorders>
              <w:left w:val="single" w:sz="4" w:space="0" w:color="000000" w:themeColor="text1"/>
              <w:bottom w:val="single" w:sz="4" w:space="0" w:color="000000" w:themeColor="text1"/>
              <w:right w:val="single" w:sz="4" w:space="0" w:color="000000" w:themeColor="text1"/>
            </w:tcBorders>
          </w:tcPr>
          <w:p w14:paraId="4CB1E863" w14:textId="77777777" w:rsidR="00ECCBAB" w:rsidRDefault="00ECCBAB" w:rsidP="00ECCBAB">
            <w:pPr>
              <w:tabs>
                <w:tab w:val="left" w:pos="5812"/>
              </w:tabs>
              <w:jc w:val="both"/>
              <w:rPr>
                <w:rFonts w:ascii="Arial" w:hAnsi="Arial" w:cs="Arial"/>
                <w:b/>
                <w:bCs/>
                <w:sz w:val="22"/>
                <w:szCs w:val="22"/>
                <w:lang w:val="en-US"/>
              </w:rPr>
            </w:pPr>
          </w:p>
          <w:p w14:paraId="602D0D62" w14:textId="77777777" w:rsidR="00ECCBAB" w:rsidRDefault="00ECCBAB" w:rsidP="00ECCBAB">
            <w:pPr>
              <w:tabs>
                <w:tab w:val="left" w:pos="5812"/>
              </w:tabs>
              <w:jc w:val="both"/>
              <w:rPr>
                <w:rFonts w:ascii="Arial" w:hAnsi="Arial" w:cs="Arial"/>
                <w:b/>
                <w:bCs/>
                <w:sz w:val="22"/>
                <w:szCs w:val="22"/>
                <w:lang w:val="en-US"/>
              </w:rPr>
            </w:pPr>
            <w:r w:rsidRPr="00ECCBAB">
              <w:rPr>
                <w:rFonts w:ascii="Arial" w:hAnsi="Arial" w:cs="Arial"/>
                <w:b/>
                <w:bCs/>
                <w:sz w:val="22"/>
                <w:szCs w:val="22"/>
                <w:lang w:val="en-US"/>
              </w:rPr>
              <w:t xml:space="preserve">List the activities of the work package: </w:t>
            </w:r>
          </w:p>
          <w:p w14:paraId="3B674643" w14:textId="77777777" w:rsidR="00ECCBAB" w:rsidRDefault="2CD8B715" w:rsidP="000335BC">
            <w:pPr>
              <w:pStyle w:val="ListeParagraf"/>
              <w:numPr>
                <w:ilvl w:val="0"/>
                <w:numId w:val="24"/>
              </w:numPr>
              <w:tabs>
                <w:tab w:val="left" w:pos="5812"/>
              </w:tabs>
              <w:jc w:val="both"/>
              <w:rPr>
                <w:rFonts w:ascii="Arial" w:hAnsi="Arial" w:cs="Arial"/>
                <w:sz w:val="22"/>
                <w:szCs w:val="22"/>
                <w:lang w:val="en-US"/>
              </w:rPr>
            </w:pPr>
            <w:r w:rsidRPr="35B11115">
              <w:rPr>
                <w:rFonts w:ascii="Arial" w:hAnsi="Arial" w:cs="Arial"/>
                <w:sz w:val="22"/>
                <w:szCs w:val="22"/>
                <w:lang w:val="en-US"/>
              </w:rPr>
              <w:t xml:space="preserve"> </w:t>
            </w:r>
            <w:r w:rsidR="73B7C7C0" w:rsidRPr="35B11115">
              <w:rPr>
                <w:rFonts w:ascii="Arial" w:hAnsi="Arial" w:cs="Arial"/>
                <w:sz w:val="22"/>
                <w:szCs w:val="22"/>
                <w:lang w:val="en-US"/>
              </w:rPr>
              <w:t>Designing user survey</w:t>
            </w:r>
            <w:r w:rsidR="2F8BE7C8" w:rsidRPr="4F15DAD2">
              <w:rPr>
                <w:rFonts w:ascii="Arial" w:hAnsi="Arial" w:cs="Arial"/>
                <w:sz w:val="22"/>
                <w:szCs w:val="22"/>
                <w:lang w:val="en-US"/>
              </w:rPr>
              <w:t>.</w:t>
            </w:r>
          </w:p>
          <w:p w14:paraId="03FF5422" w14:textId="77777777" w:rsidR="79847BE6" w:rsidRDefault="18C53B8A" w:rsidP="79847BE6">
            <w:pPr>
              <w:pStyle w:val="ListeParagraf"/>
              <w:tabs>
                <w:tab w:val="left" w:pos="5812"/>
              </w:tabs>
              <w:jc w:val="both"/>
              <w:rPr>
                <w:rFonts w:ascii="Arial" w:hAnsi="Arial" w:cs="Arial"/>
                <w:sz w:val="22"/>
                <w:szCs w:val="22"/>
                <w:lang w:val="en-US"/>
              </w:rPr>
            </w:pPr>
            <w:r w:rsidRPr="140A0F07">
              <w:rPr>
                <w:rFonts w:ascii="Arial" w:hAnsi="Arial" w:cs="Arial"/>
                <w:sz w:val="22"/>
                <w:szCs w:val="22"/>
                <w:lang w:val="en-US"/>
              </w:rPr>
              <w:t xml:space="preserve">For gathering the </w:t>
            </w:r>
            <w:proofErr w:type="gramStart"/>
            <w:r w:rsidRPr="0F27344D">
              <w:rPr>
                <w:rFonts w:ascii="Arial" w:hAnsi="Arial" w:cs="Arial"/>
                <w:sz w:val="22"/>
                <w:szCs w:val="22"/>
                <w:lang w:val="en-US"/>
              </w:rPr>
              <w:t>expectation</w:t>
            </w:r>
            <w:proofErr w:type="gramEnd"/>
            <w:r w:rsidRPr="0F27344D">
              <w:rPr>
                <w:rFonts w:ascii="Arial" w:hAnsi="Arial" w:cs="Arial"/>
                <w:sz w:val="22"/>
                <w:szCs w:val="22"/>
                <w:lang w:val="en-US"/>
              </w:rPr>
              <w:t xml:space="preserve"> </w:t>
            </w:r>
            <w:r w:rsidR="520ED9FE" w:rsidRPr="535B82C5">
              <w:rPr>
                <w:rFonts w:ascii="Arial" w:hAnsi="Arial" w:cs="Arial"/>
                <w:sz w:val="22"/>
                <w:szCs w:val="22"/>
                <w:lang w:val="en-US"/>
              </w:rPr>
              <w:t>and their desires from our services in future.</w:t>
            </w:r>
            <w:r w:rsidR="6520E7D1" w:rsidRPr="1E398535">
              <w:rPr>
                <w:rFonts w:ascii="Arial" w:hAnsi="Arial" w:cs="Arial"/>
                <w:sz w:val="22"/>
                <w:szCs w:val="22"/>
                <w:lang w:val="en-US"/>
              </w:rPr>
              <w:t xml:space="preserve"> Also</w:t>
            </w:r>
            <w:r w:rsidR="6520E7D1" w:rsidRPr="58818B06">
              <w:rPr>
                <w:rFonts w:ascii="Arial" w:hAnsi="Arial" w:cs="Arial"/>
                <w:sz w:val="22"/>
                <w:szCs w:val="22"/>
                <w:lang w:val="en-US"/>
              </w:rPr>
              <w:t>,</w:t>
            </w:r>
            <w:r w:rsidR="6520E7D1" w:rsidRPr="1E398535">
              <w:rPr>
                <w:rFonts w:ascii="Arial" w:hAnsi="Arial" w:cs="Arial"/>
                <w:sz w:val="22"/>
                <w:szCs w:val="22"/>
                <w:lang w:val="en-US"/>
              </w:rPr>
              <w:t xml:space="preserve"> we gather </w:t>
            </w:r>
            <w:r w:rsidR="6520E7D1" w:rsidRPr="58818B06">
              <w:rPr>
                <w:rFonts w:ascii="Arial" w:hAnsi="Arial" w:cs="Arial"/>
                <w:sz w:val="22"/>
                <w:szCs w:val="22"/>
                <w:lang w:val="en-US"/>
              </w:rPr>
              <w:t>intel</w:t>
            </w:r>
            <w:r w:rsidR="6520E7D1" w:rsidRPr="6FBEBC06">
              <w:rPr>
                <w:rFonts w:ascii="Arial" w:hAnsi="Arial" w:cs="Arial"/>
                <w:sz w:val="22"/>
                <w:szCs w:val="22"/>
                <w:lang w:val="en-US"/>
              </w:rPr>
              <w:t xml:space="preserve"> for </w:t>
            </w:r>
            <w:proofErr w:type="gramStart"/>
            <w:r w:rsidR="6520E7D1" w:rsidRPr="6FBEBC06">
              <w:rPr>
                <w:rFonts w:ascii="Arial" w:hAnsi="Arial" w:cs="Arial"/>
                <w:sz w:val="22"/>
                <w:szCs w:val="22"/>
                <w:lang w:val="en-US"/>
              </w:rPr>
              <w:t xml:space="preserve">the </w:t>
            </w:r>
            <w:r w:rsidR="6520E7D1" w:rsidRPr="65006DCE">
              <w:rPr>
                <w:rFonts w:ascii="Arial" w:hAnsi="Arial" w:cs="Arial"/>
                <w:sz w:val="22"/>
                <w:szCs w:val="22"/>
                <w:lang w:val="en-US"/>
              </w:rPr>
              <w:t>charging</w:t>
            </w:r>
            <w:proofErr w:type="gramEnd"/>
            <w:r w:rsidR="6520E7D1" w:rsidRPr="65006DCE">
              <w:rPr>
                <w:rFonts w:ascii="Arial" w:hAnsi="Arial" w:cs="Arial"/>
                <w:sz w:val="22"/>
                <w:szCs w:val="22"/>
                <w:lang w:val="en-US"/>
              </w:rPr>
              <w:t xml:space="preserve"> </w:t>
            </w:r>
            <w:r w:rsidR="6520E7D1" w:rsidRPr="58818B06">
              <w:rPr>
                <w:rFonts w:ascii="Arial" w:hAnsi="Arial" w:cs="Arial"/>
                <w:sz w:val="22"/>
                <w:szCs w:val="22"/>
                <w:lang w:val="en-US"/>
              </w:rPr>
              <w:t>routines an</w:t>
            </w:r>
            <w:r w:rsidR="45FB8597" w:rsidRPr="58818B06">
              <w:rPr>
                <w:rFonts w:ascii="Arial" w:hAnsi="Arial" w:cs="Arial"/>
                <w:sz w:val="22"/>
                <w:szCs w:val="22"/>
                <w:lang w:val="en-US"/>
              </w:rPr>
              <w:t>d preference.</w:t>
            </w:r>
          </w:p>
          <w:p w14:paraId="754B3D04" w14:textId="77777777" w:rsidR="00ECCBAB" w:rsidRDefault="550B32D1" w:rsidP="000335BC">
            <w:pPr>
              <w:pStyle w:val="ListeParagraf"/>
              <w:numPr>
                <w:ilvl w:val="0"/>
                <w:numId w:val="23"/>
              </w:numPr>
              <w:tabs>
                <w:tab w:val="left" w:pos="5812"/>
              </w:tabs>
              <w:jc w:val="both"/>
              <w:rPr>
                <w:rFonts w:ascii="Arial" w:hAnsi="Arial" w:cs="Arial"/>
                <w:sz w:val="22"/>
                <w:szCs w:val="22"/>
                <w:lang w:val="en-US"/>
              </w:rPr>
            </w:pPr>
            <w:r w:rsidRPr="61829237">
              <w:rPr>
                <w:rFonts w:ascii="Arial" w:hAnsi="Arial" w:cs="Arial"/>
                <w:sz w:val="22"/>
                <w:szCs w:val="22"/>
                <w:lang w:val="en-US"/>
              </w:rPr>
              <w:t>Distribution of the surveys</w:t>
            </w:r>
            <w:r w:rsidRPr="02B309E4">
              <w:rPr>
                <w:rFonts w:ascii="Arial" w:hAnsi="Arial" w:cs="Arial"/>
                <w:sz w:val="22"/>
                <w:szCs w:val="22"/>
                <w:lang w:val="en-US"/>
              </w:rPr>
              <w:t>.</w:t>
            </w:r>
            <w:r w:rsidR="00ECCBAB">
              <w:br/>
            </w:r>
            <w:r w:rsidR="5DE72ABB" w:rsidRPr="02B309E4">
              <w:rPr>
                <w:rFonts w:ascii="Arial" w:hAnsi="Arial" w:cs="Arial"/>
                <w:sz w:val="22"/>
                <w:szCs w:val="22"/>
                <w:lang w:val="en-US"/>
              </w:rPr>
              <w:t xml:space="preserve">Published </w:t>
            </w:r>
            <w:r w:rsidR="5DE72ABB" w:rsidRPr="281503DA">
              <w:rPr>
                <w:rFonts w:ascii="Arial" w:hAnsi="Arial" w:cs="Arial"/>
                <w:sz w:val="22"/>
                <w:szCs w:val="22"/>
                <w:lang w:val="en-US"/>
              </w:rPr>
              <w:t xml:space="preserve">in digital platforms and sites, and high </w:t>
            </w:r>
            <w:r w:rsidR="5DE72ABB" w:rsidRPr="1360AC0D">
              <w:rPr>
                <w:rFonts w:ascii="Arial" w:hAnsi="Arial" w:cs="Arial"/>
                <w:sz w:val="22"/>
                <w:szCs w:val="22"/>
                <w:lang w:val="en-US"/>
              </w:rPr>
              <w:t>demand</w:t>
            </w:r>
            <w:r w:rsidR="5DE72ABB" w:rsidRPr="281503DA">
              <w:rPr>
                <w:rFonts w:ascii="Arial" w:hAnsi="Arial" w:cs="Arial"/>
                <w:sz w:val="22"/>
                <w:szCs w:val="22"/>
                <w:lang w:val="en-US"/>
              </w:rPr>
              <w:t xml:space="preserve"> </w:t>
            </w:r>
            <w:r w:rsidR="5DE72ABB" w:rsidRPr="5A03691D">
              <w:rPr>
                <w:rFonts w:ascii="Arial" w:hAnsi="Arial" w:cs="Arial"/>
                <w:sz w:val="22"/>
                <w:szCs w:val="22"/>
                <w:lang w:val="en-US"/>
              </w:rPr>
              <w:t xml:space="preserve">areas as </w:t>
            </w:r>
            <w:r w:rsidR="5DE72ABB" w:rsidRPr="1360AC0D">
              <w:rPr>
                <w:rFonts w:ascii="Arial" w:hAnsi="Arial" w:cs="Arial"/>
                <w:sz w:val="22"/>
                <w:szCs w:val="22"/>
                <w:lang w:val="en-US"/>
              </w:rPr>
              <w:t>physically.</w:t>
            </w:r>
          </w:p>
          <w:p w14:paraId="6270CA26" w14:textId="77777777" w:rsidR="550B32D1" w:rsidRDefault="550B32D1" w:rsidP="000335BC">
            <w:pPr>
              <w:pStyle w:val="ListeParagraf"/>
              <w:numPr>
                <w:ilvl w:val="0"/>
                <w:numId w:val="23"/>
              </w:numPr>
              <w:tabs>
                <w:tab w:val="left" w:pos="5812"/>
              </w:tabs>
              <w:jc w:val="both"/>
              <w:rPr>
                <w:rFonts w:ascii="Arial" w:hAnsi="Arial" w:cs="Arial"/>
                <w:sz w:val="22"/>
                <w:szCs w:val="22"/>
                <w:lang w:val="en-US"/>
              </w:rPr>
            </w:pPr>
            <w:r w:rsidRPr="6448670C">
              <w:rPr>
                <w:rFonts w:ascii="Arial" w:hAnsi="Arial" w:cs="Arial"/>
                <w:sz w:val="22"/>
                <w:szCs w:val="22"/>
                <w:lang w:val="en-US"/>
              </w:rPr>
              <w:t xml:space="preserve">Make Interviews with </w:t>
            </w:r>
            <w:r w:rsidR="0D914CEB" w:rsidRPr="5D34FF19">
              <w:rPr>
                <w:rFonts w:ascii="Arial" w:hAnsi="Arial" w:cs="Arial"/>
                <w:sz w:val="22"/>
                <w:szCs w:val="22"/>
                <w:lang w:val="en-US"/>
              </w:rPr>
              <w:t>EV users</w:t>
            </w:r>
            <w:r w:rsidRPr="7960C870">
              <w:rPr>
                <w:rFonts w:ascii="Arial" w:hAnsi="Arial" w:cs="Arial"/>
                <w:sz w:val="22"/>
                <w:szCs w:val="22"/>
                <w:lang w:val="en-US"/>
              </w:rPr>
              <w:t>.</w:t>
            </w:r>
          </w:p>
          <w:p w14:paraId="1C07EBD9" w14:textId="77777777" w:rsidR="00ECCBAB" w:rsidRDefault="23A3E9D5" w:rsidP="00B94550">
            <w:pPr>
              <w:pStyle w:val="ListeParagraf"/>
              <w:tabs>
                <w:tab w:val="left" w:pos="5812"/>
              </w:tabs>
              <w:jc w:val="both"/>
              <w:rPr>
                <w:rFonts w:ascii="Arial" w:hAnsi="Arial" w:cs="Arial"/>
                <w:sz w:val="22"/>
                <w:szCs w:val="22"/>
                <w:lang w:val="en-US"/>
              </w:rPr>
            </w:pPr>
            <w:r w:rsidRPr="502C41C3">
              <w:rPr>
                <w:rFonts w:ascii="Arial" w:hAnsi="Arial" w:cs="Arial"/>
                <w:sz w:val="22"/>
                <w:szCs w:val="22"/>
                <w:lang w:val="en-US"/>
              </w:rPr>
              <w:t>A more</w:t>
            </w:r>
            <w:r w:rsidR="18E429E8" w:rsidRPr="08C8437F">
              <w:rPr>
                <w:rFonts w:ascii="Arial" w:hAnsi="Arial" w:cs="Arial"/>
                <w:sz w:val="22"/>
                <w:szCs w:val="22"/>
                <w:lang w:val="en-US"/>
              </w:rPr>
              <w:t xml:space="preserve"> direct </w:t>
            </w:r>
            <w:r w:rsidR="18E429E8" w:rsidRPr="5AFAF2D8">
              <w:rPr>
                <w:rFonts w:ascii="Arial" w:hAnsi="Arial" w:cs="Arial"/>
                <w:sz w:val="22"/>
                <w:szCs w:val="22"/>
                <w:lang w:val="en-US"/>
              </w:rPr>
              <w:t>approach</w:t>
            </w:r>
            <w:r w:rsidR="18E429E8" w:rsidRPr="08C8437F">
              <w:rPr>
                <w:rFonts w:ascii="Arial" w:hAnsi="Arial" w:cs="Arial"/>
                <w:sz w:val="22"/>
                <w:szCs w:val="22"/>
                <w:lang w:val="en-US"/>
              </w:rPr>
              <w:t xml:space="preserve"> </w:t>
            </w:r>
            <w:r w:rsidR="18E429E8" w:rsidRPr="2338FF65">
              <w:rPr>
                <w:rFonts w:ascii="Arial" w:hAnsi="Arial" w:cs="Arial"/>
                <w:sz w:val="22"/>
                <w:szCs w:val="22"/>
                <w:lang w:val="en-US"/>
              </w:rPr>
              <w:t xml:space="preserve">for more </w:t>
            </w:r>
            <w:r w:rsidR="18E429E8" w:rsidRPr="23517E4B">
              <w:rPr>
                <w:rFonts w:ascii="Arial" w:hAnsi="Arial" w:cs="Arial"/>
                <w:sz w:val="22"/>
                <w:szCs w:val="22"/>
                <w:lang w:val="en-US"/>
              </w:rPr>
              <w:t xml:space="preserve">clarified </w:t>
            </w:r>
            <w:r w:rsidR="18E429E8" w:rsidRPr="26CEFD69">
              <w:rPr>
                <w:rFonts w:ascii="Arial" w:hAnsi="Arial" w:cs="Arial"/>
                <w:sz w:val="22"/>
                <w:szCs w:val="22"/>
                <w:lang w:val="en-US"/>
              </w:rPr>
              <w:t>communication and more</w:t>
            </w:r>
            <w:r w:rsidR="18E429E8" w:rsidRPr="5C4C25EA">
              <w:rPr>
                <w:rFonts w:ascii="Arial" w:hAnsi="Arial" w:cs="Arial"/>
                <w:sz w:val="22"/>
                <w:szCs w:val="22"/>
                <w:lang w:val="en-US"/>
              </w:rPr>
              <w:t xml:space="preserve"> </w:t>
            </w:r>
            <w:r w:rsidR="73F9CF29" w:rsidRPr="647122FF">
              <w:rPr>
                <w:rFonts w:ascii="Arial" w:hAnsi="Arial" w:cs="Arial"/>
                <w:sz w:val="22"/>
                <w:szCs w:val="22"/>
                <w:lang w:val="en-US"/>
              </w:rPr>
              <w:t>specific</w:t>
            </w:r>
            <w:r w:rsidR="18E429E8" w:rsidRPr="2C3DA2E7">
              <w:rPr>
                <w:rFonts w:ascii="Arial" w:hAnsi="Arial" w:cs="Arial"/>
                <w:sz w:val="22"/>
                <w:szCs w:val="22"/>
                <w:lang w:val="en-US"/>
              </w:rPr>
              <w:t xml:space="preserve"> </w:t>
            </w:r>
            <w:r w:rsidR="514026BD" w:rsidRPr="6A9A709D">
              <w:rPr>
                <w:rFonts w:ascii="Arial" w:hAnsi="Arial" w:cs="Arial"/>
                <w:sz w:val="22"/>
                <w:szCs w:val="22"/>
                <w:lang w:val="en-US"/>
              </w:rPr>
              <w:t xml:space="preserve">information </w:t>
            </w:r>
            <w:r w:rsidR="514026BD" w:rsidRPr="70D4CE1D">
              <w:rPr>
                <w:rFonts w:ascii="Arial" w:hAnsi="Arial" w:cs="Arial"/>
                <w:sz w:val="22"/>
                <w:szCs w:val="22"/>
                <w:lang w:val="en-US"/>
              </w:rPr>
              <w:t xml:space="preserve">transfer leads </w:t>
            </w:r>
            <w:r w:rsidR="166F83A0" w:rsidRPr="647122FF">
              <w:rPr>
                <w:rFonts w:ascii="Arial" w:hAnsi="Arial" w:cs="Arial"/>
                <w:sz w:val="22"/>
                <w:szCs w:val="22"/>
                <w:lang w:val="en-US"/>
              </w:rPr>
              <w:t>to</w:t>
            </w:r>
            <w:r w:rsidR="514026BD" w:rsidRPr="647122FF">
              <w:rPr>
                <w:rFonts w:ascii="Arial" w:hAnsi="Arial" w:cs="Arial"/>
                <w:sz w:val="22"/>
                <w:szCs w:val="22"/>
                <w:lang w:val="en-US"/>
              </w:rPr>
              <w:t xml:space="preserve"> </w:t>
            </w:r>
            <w:r w:rsidR="514026BD" w:rsidRPr="70D4CE1D">
              <w:rPr>
                <w:rFonts w:ascii="Arial" w:hAnsi="Arial" w:cs="Arial"/>
                <w:sz w:val="22"/>
                <w:szCs w:val="22"/>
                <w:lang w:val="en-US"/>
              </w:rPr>
              <w:t xml:space="preserve">more </w:t>
            </w:r>
            <w:r w:rsidR="514026BD" w:rsidRPr="7819767C">
              <w:rPr>
                <w:rFonts w:ascii="Arial" w:hAnsi="Arial" w:cs="Arial"/>
                <w:sz w:val="22"/>
                <w:szCs w:val="22"/>
                <w:lang w:val="en-US"/>
              </w:rPr>
              <w:t xml:space="preserve">insight </w:t>
            </w:r>
            <w:proofErr w:type="gramStart"/>
            <w:r w:rsidR="514026BD" w:rsidRPr="7819767C">
              <w:rPr>
                <w:rFonts w:ascii="Arial" w:hAnsi="Arial" w:cs="Arial"/>
                <w:sz w:val="22"/>
                <w:szCs w:val="22"/>
                <w:lang w:val="en-US"/>
              </w:rPr>
              <w:t>for</w:t>
            </w:r>
            <w:proofErr w:type="gramEnd"/>
            <w:r w:rsidR="514026BD" w:rsidRPr="7819767C">
              <w:rPr>
                <w:rFonts w:ascii="Arial" w:hAnsi="Arial" w:cs="Arial"/>
                <w:sz w:val="22"/>
                <w:szCs w:val="22"/>
                <w:lang w:val="en-US"/>
              </w:rPr>
              <w:t xml:space="preserve"> our </w:t>
            </w:r>
            <w:r w:rsidR="514026BD" w:rsidRPr="6E146E9D">
              <w:rPr>
                <w:rFonts w:ascii="Arial" w:hAnsi="Arial" w:cs="Arial"/>
                <w:sz w:val="22"/>
                <w:szCs w:val="22"/>
                <w:lang w:val="en-US"/>
              </w:rPr>
              <w:t>project</w:t>
            </w:r>
            <w:r w:rsidR="514026BD" w:rsidRPr="502C41C3">
              <w:rPr>
                <w:rFonts w:ascii="Arial" w:hAnsi="Arial" w:cs="Arial"/>
                <w:sz w:val="22"/>
                <w:szCs w:val="22"/>
                <w:lang w:val="en-US"/>
              </w:rPr>
              <w:t>.</w:t>
            </w:r>
            <w:r w:rsidR="18E429E8" w:rsidRPr="2C3DA2E7">
              <w:rPr>
                <w:rFonts w:ascii="Arial" w:hAnsi="Arial" w:cs="Arial"/>
                <w:sz w:val="22"/>
                <w:szCs w:val="22"/>
                <w:lang w:val="en-US"/>
              </w:rPr>
              <w:t xml:space="preserve"> </w:t>
            </w:r>
          </w:p>
          <w:p w14:paraId="76EFA7B7" w14:textId="77777777" w:rsidR="3674FD98" w:rsidRDefault="3674FD98" w:rsidP="000335BC">
            <w:pPr>
              <w:pStyle w:val="ListeParagraf"/>
              <w:numPr>
                <w:ilvl w:val="0"/>
                <w:numId w:val="55"/>
              </w:numPr>
              <w:tabs>
                <w:tab w:val="left" w:pos="5812"/>
              </w:tabs>
              <w:jc w:val="both"/>
              <w:rPr>
                <w:rFonts w:ascii="Arial" w:hAnsi="Arial" w:cs="Arial"/>
                <w:sz w:val="22"/>
                <w:szCs w:val="22"/>
                <w:lang w:val="en-US"/>
              </w:rPr>
            </w:pPr>
            <w:r w:rsidRPr="3674FD98">
              <w:rPr>
                <w:rFonts w:ascii="Arial" w:hAnsi="Arial" w:cs="Arial"/>
                <w:sz w:val="22"/>
                <w:szCs w:val="22"/>
                <w:lang w:val="en-US"/>
              </w:rPr>
              <w:t xml:space="preserve">Comparison of the device's capacities and performance from </w:t>
            </w:r>
            <w:proofErr w:type="gramStart"/>
            <w:r w:rsidRPr="3674FD98">
              <w:rPr>
                <w:rFonts w:ascii="Arial" w:hAnsi="Arial" w:cs="Arial"/>
                <w:sz w:val="22"/>
                <w:szCs w:val="22"/>
                <w:lang w:val="en-US"/>
              </w:rPr>
              <w:t>market</w:t>
            </w:r>
            <w:proofErr w:type="gramEnd"/>
            <w:r w:rsidRPr="3674FD98">
              <w:rPr>
                <w:rFonts w:ascii="Arial" w:hAnsi="Arial" w:cs="Arial"/>
                <w:sz w:val="22"/>
                <w:szCs w:val="22"/>
                <w:lang w:val="en-US"/>
              </w:rPr>
              <w:t xml:space="preserve"> and ours.</w:t>
            </w:r>
          </w:p>
          <w:p w14:paraId="6302070C" w14:textId="77777777" w:rsidR="3674FD98" w:rsidRDefault="3674FD98" w:rsidP="3674FD98">
            <w:pPr>
              <w:pStyle w:val="ListeParagraf"/>
              <w:tabs>
                <w:tab w:val="left" w:pos="5812"/>
              </w:tabs>
              <w:jc w:val="both"/>
              <w:rPr>
                <w:rFonts w:ascii="Arial" w:hAnsi="Arial" w:cs="Arial"/>
                <w:sz w:val="22"/>
                <w:szCs w:val="22"/>
                <w:lang w:val="en-US"/>
              </w:rPr>
            </w:pPr>
            <w:r w:rsidRPr="3674FD98">
              <w:rPr>
                <w:rFonts w:ascii="Arial" w:hAnsi="Arial" w:cs="Arial"/>
                <w:sz w:val="22"/>
                <w:szCs w:val="22"/>
                <w:lang w:val="en-US"/>
              </w:rPr>
              <w:t>We want to provide proper services and more advanced technology different from the market.</w:t>
            </w:r>
          </w:p>
          <w:p w14:paraId="5FD54308" w14:textId="77777777" w:rsidR="3674FD98" w:rsidRDefault="3674FD98" w:rsidP="3674FD98">
            <w:pPr>
              <w:pStyle w:val="ListeParagraf"/>
              <w:tabs>
                <w:tab w:val="left" w:pos="5812"/>
              </w:tabs>
              <w:jc w:val="both"/>
              <w:rPr>
                <w:rFonts w:ascii="Arial" w:hAnsi="Arial" w:cs="Arial"/>
                <w:sz w:val="22"/>
                <w:szCs w:val="22"/>
                <w:lang w:val="en-US"/>
              </w:rPr>
            </w:pPr>
          </w:p>
          <w:p w14:paraId="1379646C" w14:textId="77777777" w:rsidR="00B94550" w:rsidRDefault="00B94550" w:rsidP="00B94550">
            <w:pPr>
              <w:pStyle w:val="ListeParagraf"/>
              <w:tabs>
                <w:tab w:val="left" w:pos="5812"/>
              </w:tabs>
              <w:jc w:val="both"/>
              <w:rPr>
                <w:rFonts w:ascii="Arial" w:hAnsi="Arial" w:cs="Arial"/>
                <w:sz w:val="22"/>
                <w:szCs w:val="22"/>
                <w:lang w:val="en-US"/>
              </w:rPr>
            </w:pPr>
          </w:p>
        </w:tc>
      </w:tr>
      <w:tr w:rsidR="00ECCBAB" w14:paraId="25CCA138" w14:textId="77777777" w:rsidTr="00ECCBAB">
        <w:trPr>
          <w:trHeight w:val="300"/>
        </w:trPr>
        <w:tc>
          <w:tcPr>
            <w:tcW w:w="9791" w:type="dxa"/>
            <w:gridSpan w:val="3"/>
            <w:tcBorders>
              <w:left w:val="single" w:sz="4" w:space="0" w:color="000000" w:themeColor="text1"/>
              <w:bottom w:val="single" w:sz="4" w:space="0" w:color="000000" w:themeColor="text1"/>
              <w:right w:val="single" w:sz="4" w:space="0" w:color="000000" w:themeColor="text1"/>
            </w:tcBorders>
          </w:tcPr>
          <w:p w14:paraId="45C299DB" w14:textId="77777777" w:rsidR="00ECCBAB" w:rsidRDefault="00ECCBAB" w:rsidP="00ECCBAB">
            <w:pPr>
              <w:tabs>
                <w:tab w:val="left" w:pos="5812"/>
              </w:tabs>
              <w:rPr>
                <w:rFonts w:ascii="Arial" w:hAnsi="Arial" w:cs="Arial"/>
                <w:b/>
                <w:bCs/>
                <w:sz w:val="22"/>
                <w:szCs w:val="22"/>
                <w:lang w:val="en-US"/>
              </w:rPr>
            </w:pPr>
          </w:p>
          <w:p w14:paraId="55953828" w14:textId="77777777" w:rsidR="00ECCBAB" w:rsidRDefault="00ECCBAB" w:rsidP="7BBA48D6">
            <w:pPr>
              <w:tabs>
                <w:tab w:val="left" w:pos="5812"/>
              </w:tabs>
              <w:rPr>
                <w:rFonts w:ascii="Arial" w:hAnsi="Arial" w:cs="Arial"/>
                <w:b/>
                <w:bCs/>
                <w:sz w:val="22"/>
                <w:szCs w:val="22"/>
                <w:lang w:val="en-US"/>
              </w:rPr>
            </w:pPr>
            <w:r w:rsidRPr="00ECCBAB">
              <w:rPr>
                <w:rFonts w:ascii="Arial" w:hAnsi="Arial" w:cs="Arial"/>
                <w:b/>
                <w:bCs/>
                <w:sz w:val="22"/>
                <w:szCs w:val="22"/>
                <w:lang w:val="en-US"/>
              </w:rPr>
              <w:t>Describe the methods to be used in the work package and list the parameters to be examined:</w:t>
            </w:r>
            <w:r w:rsidR="656C23D7" w:rsidRPr="3FCB1640">
              <w:rPr>
                <w:rFonts w:ascii="Arial" w:hAnsi="Arial" w:cs="Arial"/>
                <w:b/>
                <w:bCs/>
                <w:sz w:val="22"/>
                <w:szCs w:val="22"/>
                <w:lang w:val="en-US"/>
              </w:rPr>
              <w:t xml:space="preserve"> </w:t>
            </w:r>
          </w:p>
          <w:p w14:paraId="589828F4" w14:textId="77777777" w:rsidR="00ECCBAB" w:rsidRDefault="656C23D7" w:rsidP="000335BC">
            <w:pPr>
              <w:pStyle w:val="ListeParagraf"/>
              <w:numPr>
                <w:ilvl w:val="0"/>
                <w:numId w:val="26"/>
              </w:numPr>
              <w:tabs>
                <w:tab w:val="left" w:pos="5812"/>
              </w:tabs>
              <w:rPr>
                <w:rFonts w:ascii="Arial" w:hAnsi="Arial" w:cs="Arial"/>
                <w:b/>
                <w:bCs/>
                <w:sz w:val="22"/>
                <w:szCs w:val="22"/>
                <w:lang w:val="en-US"/>
              </w:rPr>
            </w:pPr>
            <w:r w:rsidRPr="04CDF236">
              <w:rPr>
                <w:rFonts w:ascii="Arial" w:hAnsi="Arial" w:cs="Arial"/>
                <w:sz w:val="22"/>
                <w:szCs w:val="22"/>
                <w:lang w:val="en-US"/>
              </w:rPr>
              <w:t xml:space="preserve">Datamining </w:t>
            </w:r>
            <w:r w:rsidRPr="05885724">
              <w:rPr>
                <w:rFonts w:ascii="Arial" w:hAnsi="Arial" w:cs="Arial"/>
                <w:sz w:val="22"/>
                <w:szCs w:val="22"/>
                <w:lang w:val="en-US"/>
              </w:rPr>
              <w:t>techniques</w:t>
            </w:r>
            <w:r w:rsidRPr="42AE30FB">
              <w:rPr>
                <w:rFonts w:ascii="Arial" w:hAnsi="Arial" w:cs="Arial"/>
                <w:sz w:val="22"/>
                <w:szCs w:val="22"/>
                <w:lang w:val="en-US"/>
              </w:rPr>
              <w:t xml:space="preserve"> for </w:t>
            </w:r>
            <w:r w:rsidRPr="3ADF372F">
              <w:rPr>
                <w:rFonts w:ascii="Arial" w:hAnsi="Arial" w:cs="Arial"/>
                <w:sz w:val="22"/>
                <w:szCs w:val="22"/>
                <w:lang w:val="en-US"/>
              </w:rPr>
              <w:t>clarifying</w:t>
            </w:r>
            <w:r w:rsidRPr="01B86715">
              <w:rPr>
                <w:rFonts w:ascii="Arial" w:hAnsi="Arial" w:cs="Arial"/>
                <w:sz w:val="22"/>
                <w:szCs w:val="22"/>
                <w:lang w:val="en-US"/>
              </w:rPr>
              <w:t xml:space="preserve"> and </w:t>
            </w:r>
            <w:r w:rsidR="77F45BC1" w:rsidRPr="6302F5C2">
              <w:rPr>
                <w:rFonts w:ascii="Arial" w:hAnsi="Arial" w:cs="Arial"/>
                <w:sz w:val="22"/>
                <w:szCs w:val="22"/>
                <w:lang w:val="en-US"/>
              </w:rPr>
              <w:t xml:space="preserve">clustering </w:t>
            </w:r>
            <w:r w:rsidR="77F45BC1" w:rsidRPr="0D449740">
              <w:rPr>
                <w:rFonts w:ascii="Arial" w:hAnsi="Arial" w:cs="Arial"/>
                <w:sz w:val="22"/>
                <w:szCs w:val="22"/>
                <w:lang w:val="en-US"/>
              </w:rPr>
              <w:t xml:space="preserve">to </w:t>
            </w:r>
            <w:r w:rsidR="77F45BC1" w:rsidRPr="49BD64B9">
              <w:rPr>
                <w:rFonts w:ascii="Arial" w:hAnsi="Arial" w:cs="Arial"/>
                <w:sz w:val="22"/>
                <w:szCs w:val="22"/>
                <w:lang w:val="en-US"/>
              </w:rPr>
              <w:t xml:space="preserve">groups to </w:t>
            </w:r>
            <w:r w:rsidR="77F45BC1" w:rsidRPr="0FC57E33">
              <w:rPr>
                <w:rFonts w:ascii="Arial" w:hAnsi="Arial" w:cs="Arial"/>
                <w:sz w:val="22"/>
                <w:szCs w:val="22"/>
                <w:lang w:val="en-US"/>
              </w:rPr>
              <w:t xml:space="preserve">see the </w:t>
            </w:r>
            <w:r w:rsidR="77F45BC1" w:rsidRPr="66FE86AB">
              <w:rPr>
                <w:rFonts w:ascii="Arial" w:hAnsi="Arial" w:cs="Arial"/>
                <w:sz w:val="22"/>
                <w:szCs w:val="22"/>
                <w:lang w:val="en-US"/>
              </w:rPr>
              <w:t xml:space="preserve">user </w:t>
            </w:r>
            <w:proofErr w:type="gramStart"/>
            <w:r w:rsidR="77F45BC1" w:rsidRPr="1D42E749">
              <w:rPr>
                <w:rFonts w:ascii="Arial" w:hAnsi="Arial" w:cs="Arial"/>
                <w:sz w:val="22"/>
                <w:szCs w:val="22"/>
                <w:lang w:val="en-US"/>
              </w:rPr>
              <w:t>behaviors</w:t>
            </w:r>
            <w:proofErr w:type="gramEnd"/>
            <w:r w:rsidR="77F45BC1" w:rsidRPr="1D42E749">
              <w:rPr>
                <w:rFonts w:ascii="Arial" w:hAnsi="Arial" w:cs="Arial"/>
                <w:sz w:val="22"/>
                <w:szCs w:val="22"/>
                <w:lang w:val="en-US"/>
              </w:rPr>
              <w:t xml:space="preserve"> </w:t>
            </w:r>
            <w:r w:rsidR="77F45BC1" w:rsidRPr="514A1702">
              <w:rPr>
                <w:rFonts w:ascii="Arial" w:hAnsi="Arial" w:cs="Arial"/>
                <w:sz w:val="22"/>
                <w:szCs w:val="22"/>
                <w:lang w:val="en-US"/>
              </w:rPr>
              <w:t>clearly.</w:t>
            </w:r>
            <w:r w:rsidR="77F45BC1" w:rsidRPr="66FE86AB">
              <w:rPr>
                <w:rFonts w:ascii="Arial" w:hAnsi="Arial" w:cs="Arial"/>
                <w:sz w:val="22"/>
                <w:szCs w:val="22"/>
                <w:lang w:val="en-US"/>
              </w:rPr>
              <w:t xml:space="preserve"> </w:t>
            </w:r>
          </w:p>
          <w:p w14:paraId="6067EAFC" w14:textId="77777777" w:rsidR="00ECCBAB" w:rsidRDefault="3B256433" w:rsidP="000335BC">
            <w:pPr>
              <w:pStyle w:val="ListeParagraf"/>
              <w:numPr>
                <w:ilvl w:val="0"/>
                <w:numId w:val="26"/>
              </w:numPr>
              <w:tabs>
                <w:tab w:val="left" w:pos="5812"/>
              </w:tabs>
              <w:rPr>
                <w:rFonts w:ascii="Arial" w:hAnsi="Arial" w:cs="Arial"/>
                <w:b/>
                <w:bCs/>
                <w:sz w:val="22"/>
                <w:szCs w:val="22"/>
                <w:lang w:val="en-US"/>
              </w:rPr>
            </w:pPr>
            <w:r w:rsidRPr="3D819E45">
              <w:rPr>
                <w:rFonts w:ascii="Arial" w:hAnsi="Arial" w:cs="Arial"/>
                <w:sz w:val="22"/>
                <w:szCs w:val="22"/>
              </w:rPr>
              <w:t xml:space="preserve">We will </w:t>
            </w:r>
            <w:r w:rsidR="6D47C8FC" w:rsidRPr="3D819E45">
              <w:rPr>
                <w:rFonts w:ascii="Arial" w:hAnsi="Arial" w:cs="Arial"/>
                <w:sz w:val="22"/>
                <w:szCs w:val="22"/>
              </w:rPr>
              <w:t>analyse</w:t>
            </w:r>
            <w:r w:rsidRPr="3D819E45">
              <w:rPr>
                <w:rFonts w:ascii="Arial" w:hAnsi="Arial" w:cs="Arial"/>
                <w:sz w:val="22"/>
                <w:szCs w:val="22"/>
              </w:rPr>
              <w:t xml:space="preserve"> the charging </w:t>
            </w:r>
            <w:r w:rsidR="2659EF85" w:rsidRPr="3D819E45">
              <w:rPr>
                <w:rFonts w:ascii="Arial" w:hAnsi="Arial" w:cs="Arial"/>
                <w:sz w:val="22"/>
                <w:szCs w:val="22"/>
              </w:rPr>
              <w:t>frequency</w:t>
            </w:r>
            <w:r w:rsidRPr="3D819E45">
              <w:rPr>
                <w:rFonts w:ascii="Arial" w:hAnsi="Arial" w:cs="Arial"/>
                <w:sz w:val="22"/>
                <w:szCs w:val="22"/>
              </w:rPr>
              <w:t xml:space="preserve"> </w:t>
            </w:r>
            <w:r w:rsidR="5D2435C7" w:rsidRPr="10602B7E">
              <w:rPr>
                <w:rFonts w:ascii="Arial" w:hAnsi="Arial" w:cs="Arial"/>
                <w:sz w:val="22"/>
                <w:szCs w:val="22"/>
              </w:rPr>
              <w:t xml:space="preserve">and </w:t>
            </w:r>
            <w:r w:rsidR="5D2435C7" w:rsidRPr="78A971D2">
              <w:rPr>
                <w:rFonts w:ascii="Arial" w:hAnsi="Arial" w:cs="Arial"/>
                <w:sz w:val="22"/>
                <w:szCs w:val="22"/>
              </w:rPr>
              <w:t xml:space="preserve">duration </w:t>
            </w:r>
            <w:r w:rsidR="5D2435C7" w:rsidRPr="26D3E83D">
              <w:rPr>
                <w:rFonts w:ascii="Arial" w:hAnsi="Arial" w:cs="Arial"/>
                <w:sz w:val="22"/>
                <w:szCs w:val="22"/>
              </w:rPr>
              <w:t>locations and</w:t>
            </w:r>
            <w:r w:rsidR="5D2435C7" w:rsidRPr="33B396EA">
              <w:rPr>
                <w:rFonts w:ascii="Arial" w:hAnsi="Arial" w:cs="Arial"/>
                <w:sz w:val="22"/>
                <w:szCs w:val="22"/>
              </w:rPr>
              <w:t xml:space="preserve"> the </w:t>
            </w:r>
            <w:r w:rsidR="5D2435C7" w:rsidRPr="4DE26938">
              <w:rPr>
                <w:rFonts w:ascii="Arial" w:hAnsi="Arial" w:cs="Arial"/>
                <w:sz w:val="22"/>
                <w:szCs w:val="22"/>
              </w:rPr>
              <w:t>acceptable</w:t>
            </w:r>
            <w:r w:rsidR="5D2435C7" w:rsidRPr="6B363A12">
              <w:rPr>
                <w:rFonts w:ascii="Arial" w:hAnsi="Arial" w:cs="Arial"/>
                <w:sz w:val="22"/>
                <w:szCs w:val="22"/>
              </w:rPr>
              <w:t xml:space="preserve"> </w:t>
            </w:r>
            <w:r w:rsidR="5D2435C7" w:rsidRPr="5117E995">
              <w:rPr>
                <w:rFonts w:ascii="Arial" w:hAnsi="Arial" w:cs="Arial"/>
                <w:sz w:val="22"/>
                <w:szCs w:val="22"/>
              </w:rPr>
              <w:t xml:space="preserve">prices </w:t>
            </w:r>
            <w:r w:rsidR="5D2435C7" w:rsidRPr="4DE26938">
              <w:rPr>
                <w:rFonts w:ascii="Arial" w:hAnsi="Arial" w:cs="Arial"/>
                <w:sz w:val="22"/>
                <w:szCs w:val="22"/>
              </w:rPr>
              <w:t xml:space="preserve">from </w:t>
            </w:r>
            <w:r w:rsidR="5D2435C7" w:rsidRPr="45AAF617">
              <w:rPr>
                <w:rFonts w:ascii="Arial" w:hAnsi="Arial" w:cs="Arial"/>
                <w:sz w:val="22"/>
                <w:szCs w:val="22"/>
              </w:rPr>
              <w:t xml:space="preserve">EV </w:t>
            </w:r>
            <w:r w:rsidR="5D2435C7" w:rsidRPr="77075665">
              <w:rPr>
                <w:rFonts w:ascii="Arial" w:hAnsi="Arial" w:cs="Arial"/>
                <w:sz w:val="22"/>
                <w:szCs w:val="22"/>
              </w:rPr>
              <w:t>users</w:t>
            </w:r>
            <w:r w:rsidR="7EDF995C" w:rsidRPr="159DD471">
              <w:rPr>
                <w:rFonts w:ascii="Arial" w:hAnsi="Arial" w:cs="Arial"/>
                <w:sz w:val="22"/>
                <w:szCs w:val="22"/>
              </w:rPr>
              <w:t>.</w:t>
            </w:r>
          </w:p>
          <w:p w14:paraId="0DAEB74B" w14:textId="77777777" w:rsidR="00ECCBAB" w:rsidRPr="00B94550" w:rsidRDefault="7EDF995C" w:rsidP="000335BC">
            <w:pPr>
              <w:pStyle w:val="ListeParagraf"/>
              <w:numPr>
                <w:ilvl w:val="0"/>
                <w:numId w:val="26"/>
              </w:numPr>
              <w:tabs>
                <w:tab w:val="left" w:pos="5812"/>
              </w:tabs>
              <w:rPr>
                <w:rFonts w:ascii="Arial" w:hAnsi="Arial" w:cs="Arial"/>
                <w:b/>
                <w:bCs/>
                <w:sz w:val="22"/>
                <w:szCs w:val="22"/>
                <w:lang w:val="en-US"/>
              </w:rPr>
            </w:pPr>
            <w:r w:rsidRPr="30106E00">
              <w:rPr>
                <w:rFonts w:ascii="Arial" w:hAnsi="Arial" w:cs="Arial"/>
                <w:sz w:val="22"/>
                <w:szCs w:val="22"/>
              </w:rPr>
              <w:t>Daily travel distances and range problem discussion via interviews</w:t>
            </w:r>
            <w:r w:rsidR="6190C643" w:rsidRPr="2DF74289">
              <w:rPr>
                <w:rFonts w:ascii="Arial" w:hAnsi="Arial" w:cs="Arial"/>
                <w:sz w:val="22"/>
                <w:szCs w:val="22"/>
              </w:rPr>
              <w:t>.</w:t>
            </w:r>
          </w:p>
          <w:p w14:paraId="02BA6163" w14:textId="77777777" w:rsidR="3674FD98" w:rsidRDefault="3674FD98" w:rsidP="13D18A34">
            <w:pPr>
              <w:pStyle w:val="ListeParagraf"/>
              <w:tabs>
                <w:tab w:val="left" w:pos="5812"/>
              </w:tabs>
              <w:rPr>
                <w:rFonts w:ascii="Arial" w:hAnsi="Arial" w:cs="Arial"/>
                <w:b/>
                <w:bCs/>
                <w:sz w:val="22"/>
                <w:szCs w:val="22"/>
                <w:lang w:val="en-US"/>
              </w:rPr>
            </w:pPr>
          </w:p>
          <w:p w14:paraId="4336BBBA" w14:textId="77777777" w:rsidR="00B94550" w:rsidRPr="00B94550" w:rsidRDefault="00B94550" w:rsidP="00B94550">
            <w:pPr>
              <w:pStyle w:val="ListeParagraf"/>
              <w:tabs>
                <w:tab w:val="left" w:pos="5812"/>
              </w:tabs>
              <w:rPr>
                <w:rFonts w:ascii="Arial" w:hAnsi="Arial" w:cs="Arial"/>
                <w:b/>
                <w:bCs/>
                <w:sz w:val="22"/>
                <w:szCs w:val="22"/>
                <w:lang w:val="en-US"/>
              </w:rPr>
            </w:pPr>
          </w:p>
        </w:tc>
      </w:tr>
      <w:tr w:rsidR="00ECCBAB" w14:paraId="695261D6" w14:textId="77777777" w:rsidTr="00ECCBAB">
        <w:trPr>
          <w:trHeight w:val="300"/>
        </w:trPr>
        <w:tc>
          <w:tcPr>
            <w:tcW w:w="9791" w:type="dxa"/>
            <w:gridSpan w:val="3"/>
            <w:tcBorders>
              <w:left w:val="single" w:sz="4" w:space="0" w:color="000000" w:themeColor="text1"/>
              <w:bottom w:val="single" w:sz="4" w:space="0" w:color="auto"/>
              <w:right w:val="single" w:sz="4" w:space="0" w:color="000000" w:themeColor="text1"/>
            </w:tcBorders>
          </w:tcPr>
          <w:p w14:paraId="3651B93C" w14:textId="77777777" w:rsidR="00ECCBAB" w:rsidRDefault="00ECCBAB" w:rsidP="1F926762">
            <w:pPr>
              <w:tabs>
                <w:tab w:val="left" w:pos="5812"/>
              </w:tabs>
              <w:spacing w:line="259" w:lineRule="auto"/>
              <w:rPr>
                <w:rFonts w:ascii="Arial" w:hAnsi="Arial" w:cs="Arial"/>
                <w:b/>
                <w:bCs/>
                <w:sz w:val="22"/>
                <w:szCs w:val="22"/>
                <w:lang w:val="en-US"/>
              </w:rPr>
            </w:pPr>
          </w:p>
          <w:p w14:paraId="783C0F1B" w14:textId="77777777" w:rsidR="00ECCBAB" w:rsidRDefault="00ECCBAB" w:rsidP="1F926762">
            <w:pPr>
              <w:tabs>
                <w:tab w:val="left" w:pos="5812"/>
              </w:tabs>
              <w:spacing w:line="259" w:lineRule="auto"/>
              <w:rPr>
                <w:rFonts w:ascii="Arial" w:hAnsi="Arial" w:cs="Arial"/>
                <w:b/>
                <w:bCs/>
                <w:sz w:val="22"/>
                <w:szCs w:val="22"/>
                <w:lang w:val="en-US"/>
              </w:rPr>
            </w:pPr>
            <w:r w:rsidRPr="00ECCBAB">
              <w:rPr>
                <w:rFonts w:ascii="Arial" w:hAnsi="Arial" w:cs="Arial"/>
                <w:b/>
                <w:bCs/>
                <w:sz w:val="22"/>
                <w:szCs w:val="22"/>
                <w:lang w:val="en-US"/>
              </w:rPr>
              <w:t>List the experiments, tests and analysis in the work package:</w:t>
            </w:r>
          </w:p>
          <w:p w14:paraId="331C769F" w14:textId="77777777" w:rsidR="00ECCBAB" w:rsidRDefault="2B7F10B8" w:rsidP="00302D24">
            <w:pPr>
              <w:pStyle w:val="ListeParagraf"/>
              <w:numPr>
                <w:ilvl w:val="0"/>
                <w:numId w:val="8"/>
              </w:numPr>
              <w:tabs>
                <w:tab w:val="left" w:pos="5812"/>
              </w:tabs>
              <w:spacing w:line="259" w:lineRule="auto"/>
              <w:rPr>
                <w:rFonts w:ascii="Arial" w:hAnsi="Arial" w:cs="Arial"/>
                <w:b/>
                <w:bCs/>
                <w:sz w:val="22"/>
                <w:szCs w:val="22"/>
                <w:lang w:val="en-US"/>
              </w:rPr>
            </w:pPr>
            <w:r w:rsidRPr="3CA4133E">
              <w:rPr>
                <w:rFonts w:ascii="Arial" w:hAnsi="Arial" w:cs="Arial"/>
                <w:sz w:val="22"/>
                <w:szCs w:val="22"/>
              </w:rPr>
              <w:lastRenderedPageBreak/>
              <w:t>Statistical analysis of surveys</w:t>
            </w:r>
            <w:r w:rsidRPr="3B6D21EC">
              <w:rPr>
                <w:rFonts w:ascii="Arial" w:hAnsi="Arial" w:cs="Arial"/>
                <w:sz w:val="22"/>
                <w:szCs w:val="22"/>
              </w:rPr>
              <w:t xml:space="preserve"> </w:t>
            </w:r>
            <w:r w:rsidR="47653E42" w:rsidRPr="3B6D21EC">
              <w:rPr>
                <w:rFonts w:ascii="Arial" w:hAnsi="Arial" w:cs="Arial"/>
                <w:sz w:val="22"/>
                <w:szCs w:val="22"/>
              </w:rPr>
              <w:t>using</w:t>
            </w:r>
            <w:r w:rsidR="145032C6" w:rsidRPr="3B6D21EC">
              <w:rPr>
                <w:rFonts w:ascii="Arial" w:hAnsi="Arial" w:cs="Arial"/>
                <w:sz w:val="22"/>
                <w:szCs w:val="22"/>
              </w:rPr>
              <w:t xml:space="preserve"> </w:t>
            </w:r>
            <w:r w:rsidR="4FAF13EC" w:rsidRPr="0C002A0F">
              <w:rPr>
                <w:rFonts w:ascii="Arial" w:hAnsi="Arial" w:cs="Arial"/>
                <w:sz w:val="22"/>
                <w:szCs w:val="22"/>
              </w:rPr>
              <w:t>Minitab</w:t>
            </w:r>
            <w:r w:rsidR="145032C6" w:rsidRPr="767034BE">
              <w:rPr>
                <w:rFonts w:ascii="Arial" w:hAnsi="Arial" w:cs="Arial"/>
                <w:sz w:val="22"/>
                <w:szCs w:val="22"/>
              </w:rPr>
              <w:t xml:space="preserve">. </w:t>
            </w:r>
          </w:p>
          <w:p w14:paraId="65FF7652" w14:textId="77777777" w:rsidR="00ECCBAB" w:rsidRDefault="145032C6" w:rsidP="00302D24">
            <w:pPr>
              <w:pStyle w:val="ListeParagraf"/>
              <w:numPr>
                <w:ilvl w:val="0"/>
                <w:numId w:val="8"/>
              </w:numPr>
              <w:tabs>
                <w:tab w:val="left" w:pos="5812"/>
              </w:tabs>
              <w:spacing w:line="259" w:lineRule="auto"/>
              <w:rPr>
                <w:rFonts w:ascii="Arial" w:hAnsi="Arial" w:cs="Arial"/>
                <w:b/>
                <w:bCs/>
                <w:sz w:val="22"/>
                <w:szCs w:val="22"/>
                <w:lang w:val="en-US"/>
              </w:rPr>
            </w:pPr>
            <w:r w:rsidRPr="27480A52">
              <w:rPr>
                <w:rFonts w:ascii="Arial" w:hAnsi="Arial" w:cs="Arial"/>
                <w:sz w:val="22"/>
                <w:szCs w:val="22"/>
              </w:rPr>
              <w:t xml:space="preserve">Data </w:t>
            </w:r>
            <w:r w:rsidRPr="4B902465">
              <w:rPr>
                <w:rFonts w:ascii="Arial" w:hAnsi="Arial" w:cs="Arial"/>
                <w:sz w:val="22"/>
                <w:szCs w:val="22"/>
              </w:rPr>
              <w:t xml:space="preserve">Clustering </w:t>
            </w:r>
            <w:r w:rsidR="4C800609" w:rsidRPr="1F926762">
              <w:rPr>
                <w:rFonts w:ascii="Arial" w:hAnsi="Arial" w:cs="Arial"/>
                <w:sz w:val="22"/>
                <w:szCs w:val="22"/>
              </w:rPr>
              <w:t xml:space="preserve">and </w:t>
            </w:r>
            <w:r w:rsidR="4C800609" w:rsidRPr="6D4A182F">
              <w:rPr>
                <w:rFonts w:ascii="Arial" w:hAnsi="Arial" w:cs="Arial"/>
                <w:sz w:val="22"/>
                <w:szCs w:val="22"/>
              </w:rPr>
              <w:t xml:space="preserve">analysis </w:t>
            </w:r>
            <w:r w:rsidR="35358A8F" w:rsidRPr="0FD43FF3">
              <w:rPr>
                <w:rFonts w:ascii="Arial" w:hAnsi="Arial" w:cs="Arial"/>
                <w:sz w:val="22"/>
                <w:szCs w:val="22"/>
              </w:rPr>
              <w:t>with</w:t>
            </w:r>
            <w:r w:rsidRPr="4B902465">
              <w:rPr>
                <w:rFonts w:ascii="Arial" w:hAnsi="Arial" w:cs="Arial"/>
                <w:sz w:val="22"/>
                <w:szCs w:val="22"/>
              </w:rPr>
              <w:t xml:space="preserve"> </w:t>
            </w:r>
            <w:r w:rsidR="73C403FF" w:rsidRPr="0C002A0F">
              <w:rPr>
                <w:rFonts w:ascii="Arial" w:hAnsi="Arial" w:cs="Arial"/>
                <w:sz w:val="22"/>
                <w:szCs w:val="22"/>
              </w:rPr>
              <w:t>M</w:t>
            </w:r>
            <w:r w:rsidR="537DA00C" w:rsidRPr="0C002A0F">
              <w:rPr>
                <w:rFonts w:ascii="Arial" w:hAnsi="Arial" w:cs="Arial"/>
                <w:sz w:val="22"/>
                <w:szCs w:val="22"/>
              </w:rPr>
              <w:t>ATLAB</w:t>
            </w:r>
            <w:r w:rsidR="13880AF1" w:rsidRPr="6D4A182F">
              <w:rPr>
                <w:rFonts w:ascii="Arial" w:hAnsi="Arial" w:cs="Arial"/>
                <w:sz w:val="22"/>
                <w:szCs w:val="22"/>
              </w:rPr>
              <w:t>.</w:t>
            </w:r>
            <w:r w:rsidR="47653E42" w:rsidRPr="4B902465">
              <w:rPr>
                <w:rFonts w:ascii="Arial" w:hAnsi="Arial" w:cs="Arial"/>
                <w:sz w:val="22"/>
                <w:szCs w:val="22"/>
              </w:rPr>
              <w:t xml:space="preserve"> </w:t>
            </w:r>
          </w:p>
          <w:p w14:paraId="146B0959" w14:textId="77777777" w:rsidR="00ECCBAB" w:rsidRPr="00B94550" w:rsidRDefault="14AA116F" w:rsidP="1F926762">
            <w:pPr>
              <w:pStyle w:val="ListeParagraf"/>
              <w:numPr>
                <w:ilvl w:val="0"/>
                <w:numId w:val="8"/>
              </w:numPr>
              <w:tabs>
                <w:tab w:val="left" w:pos="5812"/>
              </w:tabs>
              <w:spacing w:line="259" w:lineRule="auto"/>
              <w:rPr>
                <w:rFonts w:ascii="Arial" w:hAnsi="Arial" w:cs="Arial"/>
                <w:b/>
                <w:bCs/>
                <w:sz w:val="22"/>
                <w:szCs w:val="22"/>
                <w:lang w:val="en-US"/>
              </w:rPr>
            </w:pPr>
            <w:r w:rsidRPr="7D3A07E2">
              <w:rPr>
                <w:rFonts w:ascii="Arial" w:hAnsi="Arial" w:cs="Arial"/>
                <w:sz w:val="22"/>
                <w:szCs w:val="22"/>
              </w:rPr>
              <w:t>Interview</w:t>
            </w:r>
            <w:r w:rsidRPr="7DCBDFD4">
              <w:rPr>
                <w:rFonts w:ascii="Arial" w:hAnsi="Arial" w:cs="Arial"/>
                <w:sz w:val="22"/>
                <w:szCs w:val="22"/>
              </w:rPr>
              <w:t xml:space="preserve"> study and </w:t>
            </w:r>
            <w:r w:rsidR="2A8D19B6" w:rsidRPr="0C002A0F">
              <w:rPr>
                <w:rFonts w:ascii="Arial" w:hAnsi="Arial" w:cs="Arial"/>
                <w:sz w:val="22"/>
                <w:szCs w:val="22"/>
              </w:rPr>
              <w:t>implementations</w:t>
            </w:r>
            <w:r w:rsidRPr="7DCBDFD4">
              <w:rPr>
                <w:rFonts w:ascii="Arial" w:hAnsi="Arial" w:cs="Arial"/>
                <w:sz w:val="22"/>
                <w:szCs w:val="22"/>
              </w:rPr>
              <w:t xml:space="preserve"> </w:t>
            </w:r>
            <w:r w:rsidRPr="753562B3">
              <w:rPr>
                <w:rFonts w:ascii="Arial" w:hAnsi="Arial" w:cs="Arial"/>
                <w:sz w:val="22"/>
                <w:szCs w:val="22"/>
              </w:rPr>
              <w:t xml:space="preserve">on </w:t>
            </w:r>
            <w:r w:rsidRPr="451CFC37">
              <w:rPr>
                <w:rFonts w:ascii="Arial" w:hAnsi="Arial" w:cs="Arial"/>
                <w:sz w:val="22"/>
                <w:szCs w:val="22"/>
              </w:rPr>
              <w:t>project</w:t>
            </w:r>
            <w:r w:rsidR="1A8A95A3" w:rsidRPr="451CFC37">
              <w:rPr>
                <w:rFonts w:ascii="Arial" w:hAnsi="Arial" w:cs="Arial"/>
                <w:sz w:val="22"/>
                <w:szCs w:val="22"/>
              </w:rPr>
              <w:t>.</w:t>
            </w:r>
            <w:r w:rsidRPr="02A0023F">
              <w:rPr>
                <w:rFonts w:ascii="Arial" w:hAnsi="Arial" w:cs="Arial"/>
                <w:sz w:val="22"/>
                <w:szCs w:val="22"/>
              </w:rPr>
              <w:t xml:space="preserve"> </w:t>
            </w:r>
          </w:p>
        </w:tc>
      </w:tr>
      <w:tr w:rsidR="00ECCBAB" w14:paraId="406FFD42" w14:textId="77777777" w:rsidTr="00ECCBAB">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18804C06" w14:textId="77777777" w:rsidR="00ECCBAB" w:rsidRDefault="00ECCBAB" w:rsidP="00ECCBAB">
            <w:pPr>
              <w:tabs>
                <w:tab w:val="left" w:pos="5812"/>
              </w:tabs>
              <w:rPr>
                <w:rFonts w:ascii="Arial" w:hAnsi="Arial" w:cs="Arial"/>
                <w:b/>
                <w:bCs/>
                <w:sz w:val="22"/>
                <w:szCs w:val="22"/>
                <w:lang w:val="en-US"/>
              </w:rPr>
            </w:pPr>
          </w:p>
          <w:p w14:paraId="0CF150A2" w14:textId="77777777" w:rsidR="00ECCBAB" w:rsidRDefault="00ECCBAB" w:rsidP="00ECCBAB">
            <w:pPr>
              <w:tabs>
                <w:tab w:val="left" w:pos="5812"/>
              </w:tabs>
              <w:rPr>
                <w:rFonts w:ascii="Arial" w:hAnsi="Arial" w:cs="Arial"/>
                <w:b/>
                <w:bCs/>
                <w:sz w:val="22"/>
                <w:szCs w:val="22"/>
                <w:lang w:val="en-US"/>
              </w:rPr>
            </w:pPr>
            <w:r w:rsidRPr="00ECCBAB">
              <w:rPr>
                <w:rFonts w:ascii="Arial" w:hAnsi="Arial" w:cs="Arial"/>
                <w:b/>
                <w:bCs/>
                <w:sz w:val="22"/>
                <w:szCs w:val="22"/>
                <w:lang w:val="en-US"/>
              </w:rPr>
              <w:t>Describe the outcomes and performance criteria of the work package:</w:t>
            </w:r>
          </w:p>
          <w:p w14:paraId="20AF1126" w14:textId="77777777" w:rsidR="00ECCBAB" w:rsidRDefault="2C7392BF" w:rsidP="000335BC">
            <w:pPr>
              <w:pStyle w:val="ListeParagraf"/>
              <w:numPr>
                <w:ilvl w:val="0"/>
                <w:numId w:val="47"/>
              </w:numPr>
              <w:tabs>
                <w:tab w:val="left" w:pos="5812"/>
              </w:tabs>
              <w:rPr>
                <w:rFonts w:ascii="Arial" w:hAnsi="Arial" w:cs="Arial"/>
                <w:sz w:val="22"/>
                <w:szCs w:val="22"/>
                <w:lang w:val="en-US"/>
              </w:rPr>
            </w:pPr>
            <w:r w:rsidRPr="060140BB">
              <w:rPr>
                <w:rFonts w:ascii="Arial" w:hAnsi="Arial" w:cs="Arial"/>
                <w:sz w:val="22"/>
                <w:szCs w:val="22"/>
                <w:lang w:val="en-US"/>
              </w:rPr>
              <w:t xml:space="preserve">We aim to gather at least 120 </w:t>
            </w:r>
            <w:r w:rsidR="219BB914" w:rsidRPr="060140BB">
              <w:rPr>
                <w:rFonts w:ascii="Arial" w:hAnsi="Arial" w:cs="Arial"/>
                <w:sz w:val="22"/>
                <w:szCs w:val="22"/>
                <w:lang w:val="en-US"/>
              </w:rPr>
              <w:t>surveys</w:t>
            </w:r>
            <w:r w:rsidRPr="060140BB">
              <w:rPr>
                <w:rFonts w:ascii="Arial" w:hAnsi="Arial" w:cs="Arial"/>
                <w:sz w:val="22"/>
                <w:szCs w:val="22"/>
                <w:lang w:val="en-US"/>
              </w:rPr>
              <w:t xml:space="preserve">. 20 will be trained and </w:t>
            </w:r>
            <w:r w:rsidR="1AED4C8B" w:rsidRPr="060140BB">
              <w:rPr>
                <w:rFonts w:ascii="Arial" w:hAnsi="Arial" w:cs="Arial"/>
                <w:sz w:val="22"/>
                <w:szCs w:val="22"/>
                <w:lang w:val="en-US"/>
              </w:rPr>
              <w:t>the rest</w:t>
            </w:r>
            <w:r w:rsidRPr="060140BB">
              <w:rPr>
                <w:rFonts w:ascii="Arial" w:hAnsi="Arial" w:cs="Arial"/>
                <w:sz w:val="22"/>
                <w:szCs w:val="22"/>
                <w:lang w:val="en-US"/>
              </w:rPr>
              <w:t xml:space="preserve"> will be used for clustering. </w:t>
            </w:r>
          </w:p>
          <w:p w14:paraId="77319E6A" w14:textId="77777777" w:rsidR="1C378BB5" w:rsidRDefault="4D0DD990" w:rsidP="000335BC">
            <w:pPr>
              <w:pStyle w:val="ListeParagraf"/>
              <w:numPr>
                <w:ilvl w:val="0"/>
                <w:numId w:val="47"/>
              </w:numPr>
              <w:tabs>
                <w:tab w:val="left" w:pos="5812"/>
              </w:tabs>
              <w:rPr>
                <w:rFonts w:ascii="Arial" w:hAnsi="Arial" w:cs="Arial"/>
                <w:sz w:val="22"/>
                <w:szCs w:val="22"/>
                <w:lang w:val="en-US"/>
              </w:rPr>
            </w:pPr>
            <w:r w:rsidRPr="3D71F711">
              <w:rPr>
                <w:rFonts w:ascii="Arial" w:hAnsi="Arial" w:cs="Arial"/>
                <w:sz w:val="22"/>
                <w:szCs w:val="22"/>
                <w:lang w:val="en-US"/>
              </w:rPr>
              <w:t xml:space="preserve">10-15 </w:t>
            </w:r>
            <w:r w:rsidR="6F65BE95" w:rsidRPr="0F69FA36">
              <w:rPr>
                <w:rFonts w:ascii="Arial" w:hAnsi="Arial" w:cs="Arial"/>
                <w:sz w:val="22"/>
                <w:szCs w:val="22"/>
                <w:lang w:val="en-US"/>
              </w:rPr>
              <w:t>interviews</w:t>
            </w:r>
            <w:r w:rsidRPr="3D71F711">
              <w:rPr>
                <w:rFonts w:ascii="Arial" w:hAnsi="Arial" w:cs="Arial"/>
                <w:sz w:val="22"/>
                <w:szCs w:val="22"/>
                <w:lang w:val="en-US"/>
              </w:rPr>
              <w:t xml:space="preserve"> will be good data for </w:t>
            </w:r>
            <w:r w:rsidR="7E847B8B" w:rsidRPr="0F69FA36">
              <w:rPr>
                <w:rFonts w:ascii="Arial" w:hAnsi="Arial" w:cs="Arial"/>
                <w:sz w:val="22"/>
                <w:szCs w:val="22"/>
                <w:lang w:val="en-US"/>
              </w:rPr>
              <w:t xml:space="preserve">variety and for important </w:t>
            </w:r>
            <w:r w:rsidR="323BE7A1" w:rsidRPr="0F69FA36">
              <w:rPr>
                <w:rFonts w:ascii="Arial" w:hAnsi="Arial" w:cs="Arial"/>
                <w:sz w:val="22"/>
                <w:szCs w:val="22"/>
                <w:lang w:val="en-US"/>
              </w:rPr>
              <w:t>adding</w:t>
            </w:r>
            <w:r w:rsidR="7E847B8B" w:rsidRPr="0F69FA36">
              <w:rPr>
                <w:rFonts w:ascii="Arial" w:hAnsi="Arial" w:cs="Arial"/>
                <w:sz w:val="22"/>
                <w:szCs w:val="22"/>
                <w:lang w:val="en-US"/>
              </w:rPr>
              <w:t>.</w:t>
            </w:r>
            <w:r w:rsidRPr="0F69FA36">
              <w:rPr>
                <w:rFonts w:ascii="Arial" w:hAnsi="Arial" w:cs="Arial"/>
                <w:sz w:val="22"/>
                <w:szCs w:val="22"/>
                <w:lang w:val="en-US"/>
              </w:rPr>
              <w:t xml:space="preserve"> </w:t>
            </w:r>
          </w:p>
          <w:p w14:paraId="459750E1" w14:textId="77777777" w:rsidR="0F69FA36" w:rsidRDefault="752E23CF" w:rsidP="000335BC">
            <w:pPr>
              <w:pStyle w:val="ListeParagraf"/>
              <w:numPr>
                <w:ilvl w:val="0"/>
                <w:numId w:val="47"/>
              </w:numPr>
              <w:tabs>
                <w:tab w:val="left" w:pos="5812"/>
              </w:tabs>
              <w:rPr>
                <w:rFonts w:ascii="Arial" w:hAnsi="Arial" w:cs="Arial"/>
                <w:sz w:val="22"/>
                <w:szCs w:val="22"/>
                <w:lang w:val="en-US"/>
              </w:rPr>
            </w:pPr>
            <w:r w:rsidRPr="060140BB">
              <w:rPr>
                <w:rFonts w:ascii="Arial" w:hAnsi="Arial" w:cs="Arial"/>
                <w:sz w:val="22"/>
                <w:szCs w:val="22"/>
                <w:lang w:val="en-US"/>
              </w:rPr>
              <w:t xml:space="preserve">Create EV </w:t>
            </w:r>
            <w:r w:rsidR="5594AF0B" w:rsidRPr="060140BB">
              <w:rPr>
                <w:rFonts w:ascii="Arial" w:hAnsi="Arial" w:cs="Arial"/>
                <w:sz w:val="22"/>
                <w:szCs w:val="22"/>
                <w:lang w:val="en-US"/>
              </w:rPr>
              <w:t>user's</w:t>
            </w:r>
            <w:r w:rsidRPr="060140BB">
              <w:rPr>
                <w:rFonts w:ascii="Arial" w:hAnsi="Arial" w:cs="Arial"/>
                <w:sz w:val="22"/>
                <w:szCs w:val="22"/>
                <w:lang w:val="en-US"/>
              </w:rPr>
              <w:t xml:space="preserve"> profiles for regions.</w:t>
            </w:r>
          </w:p>
          <w:p w14:paraId="590691B1" w14:textId="77777777" w:rsidR="00ECCBAB" w:rsidRDefault="00ECCBAB" w:rsidP="00ECCBAB">
            <w:pPr>
              <w:tabs>
                <w:tab w:val="left" w:pos="5812"/>
              </w:tabs>
              <w:rPr>
                <w:rFonts w:ascii="Arial" w:hAnsi="Arial" w:cs="Arial"/>
                <w:b/>
                <w:bCs/>
                <w:sz w:val="22"/>
                <w:szCs w:val="22"/>
                <w:lang w:val="en-US"/>
              </w:rPr>
            </w:pPr>
          </w:p>
          <w:p w14:paraId="6C1017DA" w14:textId="77777777" w:rsidR="00ECCBAB" w:rsidRDefault="00ECCBAB" w:rsidP="00ECCBAB">
            <w:pPr>
              <w:tabs>
                <w:tab w:val="left" w:pos="5812"/>
              </w:tabs>
              <w:rPr>
                <w:rFonts w:ascii="Arial" w:hAnsi="Arial" w:cs="Arial"/>
                <w:b/>
                <w:bCs/>
                <w:sz w:val="22"/>
                <w:szCs w:val="22"/>
                <w:lang w:val="en-US"/>
              </w:rPr>
            </w:pPr>
          </w:p>
        </w:tc>
      </w:tr>
      <w:tr w:rsidR="00ECCBAB" w14:paraId="73B6854E" w14:textId="77777777" w:rsidTr="00ECCBAB">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23539895" w14:textId="77777777" w:rsidR="00ECCBAB" w:rsidRDefault="00ECCBAB" w:rsidP="00ECCBAB">
            <w:pPr>
              <w:tabs>
                <w:tab w:val="left" w:pos="5812"/>
              </w:tabs>
              <w:rPr>
                <w:rFonts w:ascii="Arial" w:hAnsi="Arial" w:cs="Arial"/>
                <w:b/>
                <w:bCs/>
                <w:sz w:val="22"/>
                <w:szCs w:val="22"/>
                <w:lang w:val="en-US"/>
              </w:rPr>
            </w:pPr>
          </w:p>
          <w:p w14:paraId="59114A2B" w14:textId="77777777" w:rsidR="00ECCBAB" w:rsidRDefault="00ECCBAB" w:rsidP="00ECCBAB">
            <w:pPr>
              <w:tabs>
                <w:tab w:val="left" w:pos="5812"/>
              </w:tabs>
              <w:rPr>
                <w:rFonts w:ascii="Arial" w:hAnsi="Arial" w:cs="Arial"/>
                <w:b/>
                <w:bCs/>
                <w:sz w:val="22"/>
                <w:szCs w:val="22"/>
                <w:lang w:val="en-US"/>
              </w:rPr>
            </w:pPr>
            <w:r w:rsidRPr="00ECCBAB">
              <w:rPr>
                <w:rFonts w:ascii="Arial" w:hAnsi="Arial" w:cs="Arial"/>
                <w:b/>
                <w:bCs/>
                <w:sz w:val="22"/>
                <w:szCs w:val="22"/>
                <w:lang w:val="en-US"/>
              </w:rPr>
              <w:t xml:space="preserve">Indicate the relationship between the outputs of the work package and other work packages:     </w:t>
            </w:r>
          </w:p>
          <w:p w14:paraId="07573CC0" w14:textId="77777777" w:rsidR="00ECCBAB" w:rsidRDefault="65072495" w:rsidP="000335BC">
            <w:pPr>
              <w:pStyle w:val="ListeParagraf"/>
              <w:numPr>
                <w:ilvl w:val="0"/>
                <w:numId w:val="44"/>
              </w:numPr>
              <w:tabs>
                <w:tab w:val="left" w:pos="5812"/>
              </w:tabs>
              <w:rPr>
                <w:rFonts w:ascii="Arial" w:hAnsi="Arial" w:cs="Arial"/>
                <w:sz w:val="22"/>
                <w:szCs w:val="22"/>
                <w:lang w:val="en-US"/>
              </w:rPr>
            </w:pPr>
            <w:r w:rsidRPr="060140BB">
              <w:rPr>
                <w:rFonts w:ascii="Arial" w:hAnsi="Arial" w:cs="Arial"/>
                <w:sz w:val="22"/>
                <w:szCs w:val="22"/>
                <w:lang w:val="en-US"/>
              </w:rPr>
              <w:t xml:space="preserve">The results we get from this </w:t>
            </w:r>
            <w:r w:rsidR="2933ABFB" w:rsidRPr="060140BB">
              <w:rPr>
                <w:rFonts w:ascii="Arial" w:hAnsi="Arial" w:cs="Arial"/>
                <w:sz w:val="22"/>
                <w:szCs w:val="22"/>
                <w:lang w:val="en-US"/>
              </w:rPr>
              <w:t>WP</w:t>
            </w:r>
            <w:r w:rsidRPr="060140BB">
              <w:rPr>
                <w:rFonts w:ascii="Arial" w:hAnsi="Arial" w:cs="Arial"/>
                <w:sz w:val="22"/>
                <w:szCs w:val="22"/>
                <w:lang w:val="en-US"/>
              </w:rPr>
              <w:t xml:space="preserve"> will be used to create </w:t>
            </w:r>
            <w:r w:rsidR="05B898AD" w:rsidRPr="060140BB">
              <w:rPr>
                <w:rFonts w:ascii="Arial" w:hAnsi="Arial" w:cs="Arial"/>
                <w:sz w:val="22"/>
                <w:szCs w:val="22"/>
                <w:lang w:val="en-US"/>
              </w:rPr>
              <w:t>suitable</w:t>
            </w:r>
            <w:r w:rsidRPr="060140BB">
              <w:rPr>
                <w:rFonts w:ascii="Arial" w:hAnsi="Arial" w:cs="Arial"/>
                <w:sz w:val="22"/>
                <w:szCs w:val="22"/>
                <w:lang w:val="en-US"/>
              </w:rPr>
              <w:t xml:space="preserve"> systems in WP</w:t>
            </w:r>
            <w:r w:rsidR="533E3237" w:rsidRPr="060140BB">
              <w:rPr>
                <w:rFonts w:ascii="Arial" w:hAnsi="Arial" w:cs="Arial"/>
                <w:sz w:val="22"/>
                <w:szCs w:val="22"/>
                <w:lang w:val="en-US"/>
              </w:rPr>
              <w:t>-2</w:t>
            </w:r>
          </w:p>
          <w:p w14:paraId="38C23F28" w14:textId="77777777" w:rsidR="594FB939" w:rsidRDefault="594FB939" w:rsidP="000335BC">
            <w:pPr>
              <w:pStyle w:val="ListeParagraf"/>
              <w:numPr>
                <w:ilvl w:val="0"/>
                <w:numId w:val="44"/>
              </w:numPr>
              <w:tabs>
                <w:tab w:val="left" w:pos="5812"/>
              </w:tabs>
              <w:rPr>
                <w:rFonts w:ascii="Arial" w:hAnsi="Arial" w:cs="Arial"/>
                <w:sz w:val="22"/>
                <w:szCs w:val="22"/>
                <w:lang w:val="en-US"/>
              </w:rPr>
            </w:pPr>
            <w:r w:rsidRPr="77AB03DB">
              <w:rPr>
                <w:rFonts w:ascii="Arial" w:hAnsi="Arial" w:cs="Arial"/>
                <w:sz w:val="22"/>
                <w:szCs w:val="22"/>
                <w:lang w:val="en-US"/>
              </w:rPr>
              <w:t xml:space="preserve">The interviews and </w:t>
            </w:r>
            <w:r w:rsidR="61943DD8" w:rsidRPr="77AB03DB">
              <w:rPr>
                <w:rFonts w:ascii="Arial" w:hAnsi="Arial" w:cs="Arial"/>
                <w:sz w:val="22"/>
                <w:szCs w:val="22"/>
                <w:lang w:val="en-US"/>
              </w:rPr>
              <w:t xml:space="preserve">surveys provide us </w:t>
            </w:r>
            <w:r w:rsidR="509F65FE" w:rsidRPr="0A81D5B5">
              <w:rPr>
                <w:rFonts w:ascii="Arial" w:hAnsi="Arial" w:cs="Arial"/>
                <w:sz w:val="22"/>
                <w:szCs w:val="22"/>
                <w:lang w:val="en-US"/>
              </w:rPr>
              <w:t>with the</w:t>
            </w:r>
            <w:r w:rsidR="61943DD8" w:rsidRPr="77AB03DB">
              <w:rPr>
                <w:rFonts w:ascii="Arial" w:hAnsi="Arial" w:cs="Arial"/>
                <w:sz w:val="22"/>
                <w:szCs w:val="22"/>
                <w:lang w:val="en-US"/>
              </w:rPr>
              <w:t xml:space="preserve"> current market state also</w:t>
            </w:r>
            <w:r w:rsidR="61943DD8" w:rsidRPr="7105F20A">
              <w:rPr>
                <w:rFonts w:ascii="Arial" w:hAnsi="Arial" w:cs="Arial"/>
                <w:sz w:val="22"/>
                <w:szCs w:val="22"/>
                <w:lang w:val="en-US"/>
              </w:rPr>
              <w:t xml:space="preserve">, </w:t>
            </w:r>
            <w:r w:rsidR="7CA3E3DF" w:rsidRPr="7105F20A">
              <w:rPr>
                <w:rFonts w:ascii="Arial" w:hAnsi="Arial" w:cs="Arial"/>
                <w:sz w:val="22"/>
                <w:szCs w:val="22"/>
                <w:lang w:val="en-US"/>
              </w:rPr>
              <w:t>the needs in the market</w:t>
            </w:r>
            <w:r w:rsidR="3A432902" w:rsidRPr="0FDB20CE">
              <w:rPr>
                <w:rFonts w:ascii="Arial" w:hAnsi="Arial" w:cs="Arial"/>
                <w:sz w:val="22"/>
                <w:szCs w:val="22"/>
                <w:lang w:val="en-US"/>
              </w:rPr>
              <w:t xml:space="preserve"> </w:t>
            </w:r>
            <w:r w:rsidR="6CD6478A" w:rsidRPr="5E4A51E3">
              <w:rPr>
                <w:rFonts w:ascii="Arial" w:hAnsi="Arial" w:cs="Arial"/>
                <w:sz w:val="22"/>
                <w:szCs w:val="22"/>
                <w:lang w:val="en-US"/>
              </w:rPr>
              <w:t>(WP-1.</w:t>
            </w:r>
            <w:r w:rsidR="6CD6478A" w:rsidRPr="413ED1B4">
              <w:rPr>
                <w:rFonts w:ascii="Arial" w:hAnsi="Arial" w:cs="Arial"/>
                <w:sz w:val="22"/>
                <w:szCs w:val="22"/>
                <w:lang w:val="en-US"/>
              </w:rPr>
              <w:t>2</w:t>
            </w:r>
            <w:r w:rsidR="298BE18C" w:rsidRPr="413ED1B4">
              <w:rPr>
                <w:rFonts w:ascii="Arial" w:hAnsi="Arial" w:cs="Arial"/>
                <w:sz w:val="22"/>
                <w:szCs w:val="22"/>
                <w:lang w:val="en-US"/>
              </w:rPr>
              <w:t xml:space="preserve"> Competition</w:t>
            </w:r>
            <w:r w:rsidR="6A004CA7" w:rsidRPr="63D81FF9">
              <w:rPr>
                <w:rFonts w:ascii="Arial" w:hAnsi="Arial" w:cs="Arial"/>
                <w:sz w:val="22"/>
                <w:szCs w:val="22"/>
                <w:lang w:val="en-US"/>
              </w:rPr>
              <w:t xml:space="preserve"> Analysis &amp; Market Gap Identification</w:t>
            </w:r>
            <w:r w:rsidR="6CD6478A" w:rsidRPr="63D81FF9">
              <w:rPr>
                <w:rFonts w:ascii="Arial" w:hAnsi="Arial" w:cs="Arial"/>
                <w:sz w:val="22"/>
                <w:szCs w:val="22"/>
                <w:lang w:val="en-US"/>
              </w:rPr>
              <w:t>)</w:t>
            </w:r>
            <w:r w:rsidR="7CA3E3DF" w:rsidRPr="7105F20A">
              <w:rPr>
                <w:rFonts w:ascii="Arial" w:hAnsi="Arial" w:cs="Arial"/>
                <w:sz w:val="22"/>
                <w:szCs w:val="22"/>
                <w:lang w:val="en-US"/>
              </w:rPr>
              <w:t xml:space="preserve"> which can be fulfilled by our project.</w:t>
            </w:r>
          </w:p>
          <w:p w14:paraId="0EFDBE39" w14:textId="77777777" w:rsidR="73063A44" w:rsidRDefault="73063A44" w:rsidP="000335BC">
            <w:pPr>
              <w:pStyle w:val="ListeParagraf"/>
              <w:numPr>
                <w:ilvl w:val="0"/>
                <w:numId w:val="44"/>
              </w:numPr>
              <w:tabs>
                <w:tab w:val="left" w:pos="5812"/>
              </w:tabs>
              <w:rPr>
                <w:rFonts w:ascii="Arial" w:hAnsi="Arial" w:cs="Arial"/>
                <w:sz w:val="22"/>
                <w:szCs w:val="22"/>
                <w:lang w:val="en-US"/>
              </w:rPr>
            </w:pPr>
            <w:r w:rsidRPr="6974EBF1">
              <w:rPr>
                <w:rFonts w:ascii="Arial" w:hAnsi="Arial" w:cs="Arial"/>
                <w:sz w:val="22"/>
                <w:szCs w:val="22"/>
                <w:lang w:val="en-US"/>
              </w:rPr>
              <w:t xml:space="preserve">The data we </w:t>
            </w:r>
            <w:proofErr w:type="gramStart"/>
            <w:r w:rsidRPr="6974EBF1">
              <w:rPr>
                <w:rFonts w:ascii="Arial" w:hAnsi="Arial" w:cs="Arial"/>
                <w:sz w:val="22"/>
                <w:szCs w:val="22"/>
                <w:lang w:val="en-US"/>
              </w:rPr>
              <w:t>collected</w:t>
            </w:r>
            <w:proofErr w:type="gramEnd"/>
            <w:r w:rsidRPr="6974EBF1">
              <w:rPr>
                <w:rFonts w:ascii="Arial" w:hAnsi="Arial" w:cs="Arial"/>
                <w:sz w:val="22"/>
                <w:szCs w:val="22"/>
                <w:lang w:val="en-US"/>
              </w:rPr>
              <w:t xml:space="preserve"> </w:t>
            </w:r>
            <w:r w:rsidR="6FEDEC43" w:rsidRPr="34D55AF2">
              <w:rPr>
                <w:rFonts w:ascii="Arial" w:hAnsi="Arial" w:cs="Arial"/>
                <w:sz w:val="22"/>
                <w:szCs w:val="22"/>
                <w:lang w:val="en-US"/>
              </w:rPr>
              <w:t>will</w:t>
            </w:r>
            <w:r w:rsidRPr="6974EBF1">
              <w:rPr>
                <w:rFonts w:ascii="Arial" w:hAnsi="Arial" w:cs="Arial"/>
                <w:sz w:val="22"/>
                <w:szCs w:val="22"/>
                <w:lang w:val="en-US"/>
              </w:rPr>
              <w:t xml:space="preserve"> be used </w:t>
            </w:r>
            <w:r w:rsidRPr="7A6B2F9F">
              <w:rPr>
                <w:rFonts w:ascii="Arial" w:hAnsi="Arial" w:cs="Arial"/>
                <w:sz w:val="22"/>
                <w:szCs w:val="22"/>
                <w:lang w:val="en-US"/>
              </w:rPr>
              <w:t>in WP</w:t>
            </w:r>
            <w:r w:rsidRPr="435977A1">
              <w:rPr>
                <w:rFonts w:ascii="Arial" w:hAnsi="Arial" w:cs="Arial"/>
                <w:sz w:val="22"/>
                <w:szCs w:val="22"/>
                <w:lang w:val="en-US"/>
              </w:rPr>
              <w:t>-7</w:t>
            </w:r>
            <w:r w:rsidR="075C51C3" w:rsidRPr="4621C076">
              <w:rPr>
                <w:rFonts w:ascii="Arial" w:hAnsi="Arial" w:cs="Arial"/>
                <w:sz w:val="22"/>
                <w:szCs w:val="22"/>
                <w:lang w:val="en-US"/>
              </w:rPr>
              <w:t>(Marketing and Deployment Plan)</w:t>
            </w:r>
            <w:r w:rsidRPr="1D9E9199">
              <w:rPr>
                <w:rFonts w:ascii="Arial" w:hAnsi="Arial" w:cs="Arial"/>
                <w:sz w:val="22"/>
                <w:szCs w:val="22"/>
                <w:lang w:val="en-US"/>
              </w:rPr>
              <w:t xml:space="preserve"> when the </w:t>
            </w:r>
            <w:r w:rsidRPr="3638F798">
              <w:rPr>
                <w:rFonts w:ascii="Arial" w:hAnsi="Arial" w:cs="Arial"/>
                <w:sz w:val="22"/>
                <w:szCs w:val="22"/>
                <w:lang w:val="en-US"/>
              </w:rPr>
              <w:t xml:space="preserve">deployment </w:t>
            </w:r>
            <w:r w:rsidRPr="3E84A61F">
              <w:rPr>
                <w:rFonts w:ascii="Arial" w:hAnsi="Arial" w:cs="Arial"/>
                <w:sz w:val="22"/>
                <w:szCs w:val="22"/>
                <w:lang w:val="en-US"/>
              </w:rPr>
              <w:t xml:space="preserve">phase </w:t>
            </w:r>
            <w:r w:rsidR="6F0AB18D" w:rsidRPr="284A8510">
              <w:rPr>
                <w:rFonts w:ascii="Arial" w:hAnsi="Arial" w:cs="Arial"/>
                <w:sz w:val="22"/>
                <w:szCs w:val="22"/>
                <w:lang w:val="en-US"/>
              </w:rPr>
              <w:t>starts</w:t>
            </w:r>
            <w:r w:rsidR="6F0AB18D" w:rsidRPr="09C8C486">
              <w:rPr>
                <w:rFonts w:ascii="Arial" w:hAnsi="Arial" w:cs="Arial"/>
                <w:sz w:val="22"/>
                <w:szCs w:val="22"/>
                <w:lang w:val="en-US"/>
              </w:rPr>
              <w:t>.</w:t>
            </w:r>
          </w:p>
          <w:p w14:paraId="37773845" w14:textId="77777777" w:rsidR="00ECCBAB" w:rsidRDefault="00ECCBAB" w:rsidP="00ECCBAB">
            <w:pPr>
              <w:tabs>
                <w:tab w:val="left" w:pos="5812"/>
              </w:tabs>
              <w:rPr>
                <w:rFonts w:ascii="Arial" w:hAnsi="Arial" w:cs="Arial"/>
                <w:b/>
                <w:bCs/>
                <w:sz w:val="22"/>
                <w:szCs w:val="22"/>
                <w:lang w:val="en-US"/>
              </w:rPr>
            </w:pPr>
          </w:p>
        </w:tc>
      </w:tr>
    </w:tbl>
    <w:p w14:paraId="3C250429" w14:textId="77777777" w:rsidR="0A7DD8CD" w:rsidRDefault="0A7DD8CD" w:rsidP="00ECCBAB">
      <w:pPr>
        <w:tabs>
          <w:tab w:val="left" w:pos="5812"/>
        </w:tabs>
        <w:rPr>
          <w:rFonts w:ascii="Arial" w:hAnsi="Arial" w:cs="Arial"/>
          <w:b/>
          <w:bCs/>
          <w:sz w:val="22"/>
          <w:szCs w:val="22"/>
          <w:lang w:val="en-US"/>
        </w:rPr>
      </w:pPr>
    </w:p>
    <w:p w14:paraId="731D786D" w14:textId="77777777" w:rsidR="00B94550" w:rsidRDefault="00B94550" w:rsidP="00ECCBAB">
      <w:pPr>
        <w:tabs>
          <w:tab w:val="left" w:pos="5812"/>
        </w:tabs>
        <w:rPr>
          <w:rFonts w:ascii="Arial" w:hAnsi="Arial" w:cs="Arial"/>
          <w:b/>
          <w:bCs/>
          <w:sz w:val="22"/>
          <w:szCs w:val="22"/>
          <w:lang w:val="en-US"/>
        </w:rPr>
      </w:pPr>
    </w:p>
    <w:p w14:paraId="4CA1DE24" w14:textId="77777777" w:rsidR="00ECCBAB" w:rsidRDefault="00ECCBAB" w:rsidP="00ECCBAB">
      <w:pPr>
        <w:tabs>
          <w:tab w:val="left" w:pos="5812"/>
        </w:tabs>
        <w:rPr>
          <w:rFonts w:ascii="Arial" w:hAnsi="Arial" w:cs="Arial"/>
          <w:b/>
          <w:bCs/>
          <w:sz w:val="22"/>
          <w:szCs w:val="22"/>
          <w:lang w:val="en-US"/>
        </w:rPr>
      </w:pPr>
    </w:p>
    <w:tbl>
      <w:tblPr>
        <w:tblW w:w="0" w:type="auto"/>
        <w:tblInd w:w="108" w:type="dxa"/>
        <w:tblLook w:val="0000" w:firstRow="0" w:lastRow="0" w:firstColumn="0" w:lastColumn="0" w:noHBand="0" w:noVBand="0"/>
      </w:tblPr>
      <w:tblGrid>
        <w:gridCol w:w="2113"/>
        <w:gridCol w:w="1452"/>
        <w:gridCol w:w="6226"/>
      </w:tblGrid>
      <w:tr w:rsidR="1BF3ED02" w14:paraId="1E556229" w14:textId="77777777" w:rsidTr="6887406B">
        <w:trPr>
          <w:trHeight w:val="567"/>
        </w:trPr>
        <w:tc>
          <w:tcPr>
            <w:tcW w:w="2127" w:type="dxa"/>
            <w:tcBorders>
              <w:top w:val="single" w:sz="4" w:space="0" w:color="000000" w:themeColor="text1"/>
              <w:left w:val="single" w:sz="4" w:space="0" w:color="000000" w:themeColor="text1"/>
              <w:bottom w:val="single" w:sz="4" w:space="0" w:color="000000" w:themeColor="text1"/>
            </w:tcBorders>
            <w:vAlign w:val="center"/>
          </w:tcPr>
          <w:p w14:paraId="78D3DE52" w14:textId="77777777" w:rsidR="1BF3ED02" w:rsidRDefault="1BF3ED02" w:rsidP="1BF3ED02">
            <w:pPr>
              <w:tabs>
                <w:tab w:val="left" w:pos="5812"/>
              </w:tabs>
              <w:rPr>
                <w:rFonts w:ascii="Arial" w:hAnsi="Arial" w:cs="Arial"/>
                <w:b/>
                <w:bCs/>
                <w:sz w:val="22"/>
                <w:szCs w:val="22"/>
                <w:lang w:val="en-US"/>
              </w:rPr>
            </w:pPr>
            <w:r w:rsidRPr="1BF3ED02">
              <w:rPr>
                <w:rFonts w:ascii="Arial" w:hAnsi="Arial" w:cs="Arial"/>
                <w:b/>
                <w:bCs/>
                <w:sz w:val="22"/>
                <w:szCs w:val="22"/>
                <w:lang w:val="en-US"/>
              </w:rPr>
              <w:t>Project Title</w:t>
            </w:r>
          </w:p>
        </w:tc>
        <w:tc>
          <w:tcPr>
            <w:tcW w:w="777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04E86C" w14:textId="77777777" w:rsidR="1BF3ED02" w:rsidRDefault="1D0253B5" w:rsidP="6887406B">
            <w:pPr>
              <w:tabs>
                <w:tab w:val="left" w:pos="5812"/>
              </w:tabs>
              <w:rPr>
                <w:rFonts w:ascii="Arial" w:eastAsia="Arial" w:hAnsi="Arial" w:cs="Arial"/>
                <w:b/>
                <w:sz w:val="22"/>
                <w:szCs w:val="22"/>
                <w:lang w:val="en-US"/>
              </w:rPr>
            </w:pPr>
            <w:r w:rsidRPr="7FE2DAC8">
              <w:rPr>
                <w:rFonts w:ascii="Arial" w:hAnsi="Arial" w:cs="Arial"/>
                <w:b/>
                <w:bCs/>
                <w:sz w:val="22"/>
                <w:szCs w:val="22"/>
                <w:lang w:val="en-US"/>
              </w:rPr>
              <w:t>Mobile Charging Stations for Electric Vehicle</w:t>
            </w:r>
          </w:p>
        </w:tc>
      </w:tr>
      <w:tr w:rsidR="1BF3ED02" w14:paraId="1606448C" w14:textId="77777777" w:rsidTr="6887406B">
        <w:trPr>
          <w:trHeight w:val="567"/>
        </w:trPr>
        <w:tc>
          <w:tcPr>
            <w:tcW w:w="2127" w:type="dxa"/>
            <w:tcBorders>
              <w:left w:val="single" w:sz="4" w:space="0" w:color="000000" w:themeColor="text1"/>
              <w:bottom w:val="single" w:sz="4" w:space="0" w:color="000000" w:themeColor="text1"/>
              <w:right w:val="single" w:sz="4" w:space="0" w:color="000000" w:themeColor="text1"/>
            </w:tcBorders>
            <w:vAlign w:val="center"/>
          </w:tcPr>
          <w:p w14:paraId="4CA37A2A" w14:textId="77777777" w:rsidR="1BF3ED02" w:rsidRDefault="1BF3ED02" w:rsidP="1BF3ED02">
            <w:pPr>
              <w:ind w:right="-249"/>
              <w:rPr>
                <w:rFonts w:ascii="Arial" w:hAnsi="Arial" w:cs="Arial"/>
                <w:b/>
                <w:bCs/>
                <w:sz w:val="22"/>
                <w:szCs w:val="22"/>
                <w:lang w:val="en-US"/>
              </w:rPr>
            </w:pPr>
            <w:r w:rsidRPr="1BF3ED02">
              <w:rPr>
                <w:rFonts w:ascii="Arial" w:hAnsi="Arial" w:cs="Arial"/>
                <w:b/>
                <w:bCs/>
                <w:sz w:val="22"/>
                <w:szCs w:val="22"/>
                <w:lang w:val="en-US"/>
              </w:rPr>
              <w:t>Work Package No</w:t>
            </w:r>
          </w:p>
          <w:p w14:paraId="36926ABC" w14:textId="77777777" w:rsidR="1BF3ED02" w:rsidRDefault="1BF3ED02" w:rsidP="1BF3ED02">
            <w:pPr>
              <w:ind w:right="-249"/>
              <w:rPr>
                <w:rFonts w:ascii="Arial" w:hAnsi="Arial" w:cs="Arial"/>
                <w:b/>
                <w:bCs/>
                <w:sz w:val="22"/>
                <w:szCs w:val="22"/>
                <w:lang w:val="en-US"/>
              </w:rPr>
            </w:pPr>
            <w:r w:rsidRPr="1BF3ED02">
              <w:rPr>
                <w:rFonts w:ascii="Arial" w:hAnsi="Arial" w:cs="Arial"/>
                <w:b/>
                <w:bCs/>
                <w:sz w:val="22"/>
                <w:szCs w:val="22"/>
                <w:lang w:val="en-US"/>
              </w:rPr>
              <w:t>and Title</w:t>
            </w:r>
          </w:p>
        </w:tc>
        <w:tc>
          <w:tcPr>
            <w:tcW w:w="7773" w:type="dxa"/>
            <w:gridSpan w:val="2"/>
            <w:tcBorders>
              <w:left w:val="single" w:sz="4" w:space="0" w:color="000000" w:themeColor="text1"/>
              <w:bottom w:val="single" w:sz="4" w:space="0" w:color="000000" w:themeColor="text1"/>
              <w:right w:val="single" w:sz="4" w:space="0" w:color="000000" w:themeColor="text1"/>
            </w:tcBorders>
            <w:vAlign w:val="center"/>
          </w:tcPr>
          <w:p w14:paraId="2A158118" w14:textId="77777777" w:rsidR="1BF3ED02" w:rsidRDefault="2096FADC" w:rsidP="1BF3ED02">
            <w:pPr>
              <w:tabs>
                <w:tab w:val="left" w:pos="5812"/>
              </w:tabs>
              <w:rPr>
                <w:rFonts w:ascii="Arial" w:hAnsi="Arial" w:cs="Arial"/>
                <w:sz w:val="22"/>
                <w:szCs w:val="22"/>
                <w:lang w:val="en-US"/>
              </w:rPr>
            </w:pPr>
            <w:r w:rsidRPr="7FE2DAC8">
              <w:rPr>
                <w:rFonts w:ascii="Arial" w:hAnsi="Arial" w:cs="Arial"/>
                <w:sz w:val="22"/>
                <w:szCs w:val="22"/>
                <w:lang w:val="en-US"/>
              </w:rPr>
              <w:t>WP-2 Design of Solar Panel &amp; Battery</w:t>
            </w:r>
            <w:r w:rsidR="7595A41E" w:rsidRPr="00ECCBAB">
              <w:rPr>
                <w:rFonts w:ascii="Arial" w:hAnsi="Arial" w:cs="Arial"/>
                <w:sz w:val="22"/>
                <w:szCs w:val="22"/>
                <w:lang w:val="en-US"/>
              </w:rPr>
              <w:t xml:space="preserve"> (Yağız)</w:t>
            </w:r>
          </w:p>
        </w:tc>
      </w:tr>
      <w:tr w:rsidR="1BF3ED02" w14:paraId="147F7397" w14:textId="77777777" w:rsidTr="6887406B">
        <w:trPr>
          <w:trHeight w:val="567"/>
        </w:trPr>
        <w:tc>
          <w:tcPr>
            <w:tcW w:w="3600" w:type="dxa"/>
            <w:gridSpan w:val="2"/>
            <w:tcBorders>
              <w:left w:val="single" w:sz="4" w:space="0" w:color="000000" w:themeColor="text1"/>
              <w:bottom w:val="single" w:sz="4" w:space="0" w:color="000000" w:themeColor="text1"/>
              <w:right w:val="single" w:sz="4" w:space="0" w:color="000000" w:themeColor="text1"/>
            </w:tcBorders>
            <w:vAlign w:val="center"/>
          </w:tcPr>
          <w:p w14:paraId="098065A3" w14:textId="77777777" w:rsidR="1BF3ED02" w:rsidRDefault="1BF3ED02" w:rsidP="1BF3ED02">
            <w:pPr>
              <w:tabs>
                <w:tab w:val="left" w:pos="5812"/>
              </w:tabs>
              <w:rPr>
                <w:rFonts w:ascii="Arial" w:hAnsi="Arial" w:cs="Arial"/>
                <w:b/>
                <w:bCs/>
                <w:sz w:val="22"/>
                <w:szCs w:val="22"/>
                <w:lang w:val="en-US"/>
              </w:rPr>
            </w:pPr>
            <w:r w:rsidRPr="1BF3ED02">
              <w:rPr>
                <w:rFonts w:ascii="Arial" w:hAnsi="Arial" w:cs="Arial"/>
                <w:b/>
                <w:bCs/>
                <w:sz w:val="22"/>
                <w:szCs w:val="22"/>
                <w:lang w:val="en-US"/>
              </w:rPr>
              <w:t>Starting-Finishing Dates of WP and Duration</w:t>
            </w:r>
          </w:p>
        </w:tc>
        <w:tc>
          <w:tcPr>
            <w:tcW w:w="6300" w:type="dxa"/>
            <w:tcBorders>
              <w:left w:val="single" w:sz="4" w:space="0" w:color="000000" w:themeColor="text1"/>
              <w:bottom w:val="single" w:sz="4" w:space="0" w:color="000000" w:themeColor="text1"/>
              <w:right w:val="single" w:sz="4" w:space="0" w:color="000000" w:themeColor="text1"/>
            </w:tcBorders>
            <w:vAlign w:val="center"/>
          </w:tcPr>
          <w:p w14:paraId="1DC7C93A" w14:textId="1867AE2D" w:rsidR="1BF3ED02" w:rsidRDefault="0DA21E4E" w:rsidP="78A817D7">
            <w:pPr>
              <w:tabs>
                <w:tab w:val="left" w:pos="374"/>
              </w:tabs>
              <w:rPr>
                <w:rFonts w:ascii="Arial" w:eastAsia="Arial" w:hAnsi="Arial" w:cs="Arial"/>
                <w:sz w:val="22"/>
                <w:szCs w:val="22"/>
                <w:lang w:val="en-US"/>
              </w:rPr>
            </w:pPr>
            <w:r w:rsidRPr="6383C5F0">
              <w:rPr>
                <w:rFonts w:ascii="Arial" w:eastAsia="Arial" w:hAnsi="Arial" w:cs="Arial"/>
                <w:sz w:val="22"/>
                <w:szCs w:val="22"/>
                <w:lang w:val="en-US"/>
              </w:rPr>
              <w:t>1</w:t>
            </w:r>
            <w:r w:rsidR="1F5701FF" w:rsidRPr="7FE2DAC8">
              <w:rPr>
                <w:rFonts w:ascii="Arial" w:eastAsia="Arial" w:hAnsi="Arial" w:cs="Arial"/>
                <w:sz w:val="22"/>
                <w:szCs w:val="22"/>
                <w:lang w:val="en-US"/>
              </w:rPr>
              <w:t>.06.2025-</w:t>
            </w:r>
            <w:r w:rsidRPr="6383C5F0">
              <w:rPr>
                <w:rFonts w:ascii="Arial" w:eastAsia="Arial" w:hAnsi="Arial" w:cs="Arial"/>
                <w:sz w:val="22"/>
                <w:szCs w:val="22"/>
                <w:lang w:val="en-US"/>
              </w:rPr>
              <w:t>1.0</w:t>
            </w:r>
            <w:r w:rsidR="228999CF" w:rsidRPr="6383C5F0">
              <w:rPr>
                <w:rFonts w:ascii="Arial" w:eastAsia="Arial" w:hAnsi="Arial" w:cs="Arial"/>
                <w:sz w:val="22"/>
                <w:szCs w:val="22"/>
                <w:lang w:val="en-US"/>
              </w:rPr>
              <w:t>3</w:t>
            </w:r>
            <w:r w:rsidRPr="6383C5F0">
              <w:rPr>
                <w:rFonts w:ascii="Arial" w:eastAsia="Arial" w:hAnsi="Arial" w:cs="Arial"/>
                <w:sz w:val="22"/>
                <w:szCs w:val="22"/>
                <w:lang w:val="en-US"/>
              </w:rPr>
              <w:t>.202</w:t>
            </w:r>
            <w:r w:rsidR="5DA38B49" w:rsidRPr="6383C5F0">
              <w:rPr>
                <w:rFonts w:ascii="Arial" w:eastAsia="Arial" w:hAnsi="Arial" w:cs="Arial"/>
                <w:sz w:val="22"/>
                <w:szCs w:val="22"/>
                <w:lang w:val="en-US"/>
              </w:rPr>
              <w:t>6</w:t>
            </w:r>
            <w:r w:rsidRPr="6383C5F0">
              <w:rPr>
                <w:rFonts w:ascii="Arial" w:eastAsia="Arial" w:hAnsi="Arial" w:cs="Arial"/>
                <w:sz w:val="22"/>
                <w:szCs w:val="22"/>
                <w:lang w:val="en-US"/>
              </w:rPr>
              <w:t xml:space="preserve"> </w:t>
            </w:r>
            <w:r w:rsidR="71758C74" w:rsidRPr="6383C5F0">
              <w:rPr>
                <w:rFonts w:ascii="Arial" w:eastAsia="Arial" w:hAnsi="Arial" w:cs="Arial"/>
                <w:sz w:val="22"/>
                <w:szCs w:val="22"/>
                <w:lang w:val="en-US"/>
              </w:rPr>
              <w:t xml:space="preserve">/ </w:t>
            </w:r>
            <w:r w:rsidR="55B2E2A2" w:rsidRPr="6383C5F0">
              <w:rPr>
                <w:rFonts w:ascii="Arial" w:eastAsia="Arial" w:hAnsi="Arial" w:cs="Arial"/>
                <w:sz w:val="22"/>
                <w:szCs w:val="22"/>
                <w:lang w:val="en-US"/>
              </w:rPr>
              <w:t>8</w:t>
            </w:r>
            <w:r w:rsidR="050AC5B0" w:rsidRPr="78A817D7">
              <w:rPr>
                <w:rFonts w:ascii="Arial" w:eastAsia="Arial" w:hAnsi="Arial" w:cs="Arial"/>
                <w:sz w:val="22"/>
                <w:szCs w:val="22"/>
                <w:lang w:val="en-US"/>
              </w:rPr>
              <w:t xml:space="preserve"> </w:t>
            </w:r>
            <w:r w:rsidR="1F5701FF" w:rsidRPr="78A817D7">
              <w:rPr>
                <w:rFonts w:ascii="Arial" w:eastAsia="Arial" w:hAnsi="Arial" w:cs="Arial"/>
                <w:sz w:val="22"/>
                <w:szCs w:val="22"/>
                <w:lang w:val="en-US"/>
              </w:rPr>
              <w:t>mo</w:t>
            </w:r>
            <w:r w:rsidR="01F31585" w:rsidRPr="78A817D7">
              <w:rPr>
                <w:rFonts w:ascii="Arial" w:eastAsia="Arial" w:hAnsi="Arial" w:cs="Arial"/>
                <w:sz w:val="22"/>
                <w:szCs w:val="22"/>
                <w:lang w:val="en-US"/>
              </w:rPr>
              <w:t>n</w:t>
            </w:r>
            <w:r w:rsidR="1F5701FF" w:rsidRPr="78A817D7">
              <w:rPr>
                <w:rFonts w:ascii="Arial" w:eastAsia="Arial" w:hAnsi="Arial" w:cs="Arial"/>
                <w:sz w:val="22"/>
                <w:szCs w:val="22"/>
                <w:lang w:val="en-US"/>
              </w:rPr>
              <w:t>th</w:t>
            </w:r>
          </w:p>
        </w:tc>
      </w:tr>
      <w:tr w:rsidR="1BF3ED02" w14:paraId="4525BD02" w14:textId="77777777" w:rsidTr="6CC1789A">
        <w:trPr>
          <w:trHeight w:val="3480"/>
        </w:trPr>
        <w:tc>
          <w:tcPr>
            <w:tcW w:w="9900" w:type="dxa"/>
            <w:gridSpan w:val="3"/>
            <w:tcBorders>
              <w:left w:val="single" w:sz="4" w:space="0" w:color="000000" w:themeColor="text1"/>
              <w:bottom w:val="single" w:sz="4" w:space="0" w:color="000000" w:themeColor="text1"/>
              <w:right w:val="single" w:sz="4" w:space="0" w:color="000000" w:themeColor="text1"/>
            </w:tcBorders>
          </w:tcPr>
          <w:p w14:paraId="78822033" w14:textId="77777777" w:rsidR="1BF3ED02" w:rsidRDefault="1BF3ED02" w:rsidP="1BF3ED02">
            <w:pPr>
              <w:tabs>
                <w:tab w:val="left" w:pos="5812"/>
              </w:tabs>
              <w:jc w:val="both"/>
              <w:rPr>
                <w:rFonts w:ascii="Arial" w:hAnsi="Arial" w:cs="Arial"/>
                <w:b/>
                <w:bCs/>
                <w:sz w:val="22"/>
                <w:szCs w:val="22"/>
                <w:lang w:val="en-US"/>
              </w:rPr>
            </w:pPr>
          </w:p>
          <w:p w14:paraId="331A3525" w14:textId="77777777" w:rsidR="1BF3ED02" w:rsidRDefault="1BF3ED02" w:rsidP="1BF3ED02">
            <w:pPr>
              <w:tabs>
                <w:tab w:val="left" w:pos="5812"/>
              </w:tabs>
              <w:jc w:val="both"/>
              <w:rPr>
                <w:rFonts w:ascii="Arial" w:hAnsi="Arial" w:cs="Arial"/>
                <w:sz w:val="22"/>
                <w:szCs w:val="22"/>
                <w:lang w:val="en-US"/>
              </w:rPr>
            </w:pPr>
            <w:r w:rsidRPr="6887406B">
              <w:rPr>
                <w:rFonts w:ascii="Arial" w:hAnsi="Arial" w:cs="Arial"/>
                <w:b/>
                <w:bCs/>
                <w:sz w:val="22"/>
                <w:szCs w:val="22"/>
                <w:lang w:val="en-US"/>
              </w:rPr>
              <w:t xml:space="preserve">List the activities of the work package: </w:t>
            </w:r>
          </w:p>
          <w:p w14:paraId="0F75A695" w14:textId="77777777" w:rsidR="1BF3ED02" w:rsidRDefault="1BF3ED02" w:rsidP="1BF3ED02">
            <w:pPr>
              <w:tabs>
                <w:tab w:val="left" w:pos="5812"/>
              </w:tabs>
              <w:jc w:val="both"/>
              <w:rPr>
                <w:rFonts w:ascii="Arial" w:hAnsi="Arial" w:cs="Arial"/>
                <w:sz w:val="22"/>
                <w:szCs w:val="22"/>
                <w:lang w:val="en-US"/>
              </w:rPr>
            </w:pPr>
          </w:p>
          <w:p w14:paraId="2F846950" w14:textId="77777777" w:rsidR="1BF3ED02" w:rsidRPr="00B94550" w:rsidRDefault="6CC1789A" w:rsidP="000335BC">
            <w:pPr>
              <w:pStyle w:val="ListeParagraf"/>
              <w:numPr>
                <w:ilvl w:val="0"/>
                <w:numId w:val="14"/>
              </w:numPr>
              <w:spacing w:line="360" w:lineRule="auto"/>
              <w:jc w:val="both"/>
              <w:rPr>
                <w:rFonts w:ascii="Arial" w:hAnsi="Arial" w:cs="Arial"/>
                <w:sz w:val="22"/>
                <w:szCs w:val="22"/>
                <w:lang w:val="en-US"/>
              </w:rPr>
            </w:pPr>
            <w:r w:rsidRPr="6CC1789A">
              <w:rPr>
                <w:rFonts w:ascii="Arial" w:hAnsi="Arial" w:cs="Arial"/>
                <w:sz w:val="22"/>
                <w:szCs w:val="22"/>
                <w:lang w:val="en-US"/>
              </w:rPr>
              <w:t>Calculating the technical requirements of the solar panel and battery to be used in the project and selecting the battery and solar panel by looking at these calculations.</w:t>
            </w:r>
          </w:p>
          <w:p w14:paraId="05C8EAF9" w14:textId="77777777" w:rsidR="1BF3ED02" w:rsidRPr="00B94550" w:rsidRDefault="6CC1789A" w:rsidP="000335BC">
            <w:pPr>
              <w:pStyle w:val="ListeParagraf"/>
              <w:numPr>
                <w:ilvl w:val="0"/>
                <w:numId w:val="14"/>
              </w:numPr>
              <w:spacing w:line="360" w:lineRule="auto"/>
              <w:jc w:val="both"/>
              <w:rPr>
                <w:rFonts w:ascii="Arial" w:hAnsi="Arial" w:cs="Arial"/>
                <w:sz w:val="22"/>
                <w:szCs w:val="22"/>
              </w:rPr>
            </w:pPr>
            <w:r w:rsidRPr="6CC1789A">
              <w:rPr>
                <w:rFonts w:ascii="Arial" w:hAnsi="Arial" w:cs="Arial"/>
                <w:sz w:val="22"/>
                <w:szCs w:val="22"/>
              </w:rPr>
              <w:t>Calculating the capacity of the battery and selecting the one suitable for the project.</w:t>
            </w:r>
          </w:p>
          <w:p w14:paraId="07EAFBD2" w14:textId="77777777" w:rsidR="1BF3ED02" w:rsidRPr="00B94550" w:rsidRDefault="6CC1789A" w:rsidP="000335BC">
            <w:pPr>
              <w:pStyle w:val="ListeParagraf"/>
              <w:numPr>
                <w:ilvl w:val="0"/>
                <w:numId w:val="14"/>
              </w:numPr>
              <w:spacing w:line="360" w:lineRule="auto"/>
              <w:jc w:val="both"/>
              <w:rPr>
                <w:rFonts w:ascii="Arial" w:hAnsi="Arial" w:cs="Arial"/>
                <w:sz w:val="22"/>
                <w:szCs w:val="22"/>
              </w:rPr>
            </w:pPr>
            <w:r w:rsidRPr="6CC1789A">
              <w:rPr>
                <w:rFonts w:ascii="Arial" w:hAnsi="Arial" w:cs="Arial"/>
                <w:sz w:val="22"/>
                <w:szCs w:val="22"/>
              </w:rPr>
              <w:t>Determining the daily energy output that can be generated and selecting the appropriate solar panel size that will provide the energy that can provide this output.</w:t>
            </w:r>
          </w:p>
          <w:p w14:paraId="5CCB64F4" w14:textId="77777777" w:rsidR="1BF3ED02" w:rsidRPr="00B94550" w:rsidRDefault="6CC1789A" w:rsidP="000335BC">
            <w:pPr>
              <w:pStyle w:val="ListeParagraf"/>
              <w:numPr>
                <w:ilvl w:val="0"/>
                <w:numId w:val="14"/>
              </w:numPr>
              <w:spacing w:line="360" w:lineRule="auto"/>
              <w:jc w:val="both"/>
              <w:rPr>
                <w:rFonts w:ascii="Arial" w:hAnsi="Arial" w:cs="Arial"/>
                <w:sz w:val="22"/>
                <w:szCs w:val="22"/>
                <w:lang w:val="en-US"/>
              </w:rPr>
            </w:pPr>
            <w:r w:rsidRPr="6CC1789A">
              <w:rPr>
                <w:rFonts w:ascii="Arial" w:hAnsi="Arial" w:cs="Arial"/>
                <w:sz w:val="22"/>
                <w:szCs w:val="22"/>
                <w:lang w:val="en-US"/>
              </w:rPr>
              <w:t>Drawing the electrical connection diagrams of the batteries and solar panel.</w:t>
            </w:r>
          </w:p>
          <w:p w14:paraId="01ECD14A" w14:textId="77777777" w:rsidR="1BF3ED02" w:rsidRPr="00B94550" w:rsidRDefault="6CC1789A" w:rsidP="000335BC">
            <w:pPr>
              <w:pStyle w:val="ListeParagraf"/>
              <w:numPr>
                <w:ilvl w:val="0"/>
                <w:numId w:val="14"/>
              </w:numPr>
              <w:spacing w:line="360" w:lineRule="auto"/>
              <w:jc w:val="both"/>
              <w:rPr>
                <w:rFonts w:ascii="Arial" w:hAnsi="Arial" w:cs="Arial"/>
                <w:sz w:val="22"/>
                <w:szCs w:val="22"/>
              </w:rPr>
            </w:pPr>
            <w:r w:rsidRPr="6CC1789A">
              <w:rPr>
                <w:rFonts w:ascii="Arial" w:hAnsi="Arial" w:cs="Arial"/>
                <w:sz w:val="22"/>
                <w:szCs w:val="22"/>
              </w:rPr>
              <w:t>Developing solar-powered charging scenarios and battery charging plans.</w:t>
            </w:r>
          </w:p>
          <w:p w14:paraId="7525C5E4" w14:textId="77777777" w:rsidR="1BF3ED02" w:rsidRPr="00B94550" w:rsidRDefault="6CC1789A" w:rsidP="000335BC">
            <w:pPr>
              <w:pStyle w:val="ListeParagraf"/>
              <w:numPr>
                <w:ilvl w:val="0"/>
                <w:numId w:val="14"/>
              </w:numPr>
              <w:spacing w:line="360" w:lineRule="auto"/>
              <w:jc w:val="both"/>
              <w:rPr>
                <w:rFonts w:ascii="Arial" w:hAnsi="Arial" w:cs="Arial"/>
                <w:sz w:val="22"/>
                <w:szCs w:val="22"/>
              </w:rPr>
            </w:pPr>
            <w:r w:rsidRPr="6CC1789A">
              <w:rPr>
                <w:rFonts w:ascii="Arial" w:hAnsi="Arial" w:cs="Arial"/>
                <w:sz w:val="22"/>
                <w:szCs w:val="22"/>
              </w:rPr>
              <w:t xml:space="preserve">The choice of an </w:t>
            </w:r>
            <w:r w:rsidR="2419325F" w:rsidRPr="00ECCBAB">
              <w:rPr>
                <w:rFonts w:ascii="Arial" w:hAnsi="Arial" w:cs="Arial"/>
                <w:sz w:val="22"/>
                <w:szCs w:val="22"/>
              </w:rPr>
              <w:t xml:space="preserve">MPPT charge controller </w:t>
            </w:r>
            <w:r w:rsidRPr="6CC1789A">
              <w:rPr>
                <w:rFonts w:ascii="Arial" w:hAnsi="Arial" w:cs="Arial"/>
                <w:sz w:val="22"/>
                <w:szCs w:val="22"/>
              </w:rPr>
              <w:t>and the strategy for integrating it</w:t>
            </w:r>
            <w:r w:rsidR="2419325F" w:rsidRPr="00ECCBAB">
              <w:rPr>
                <w:rFonts w:ascii="Arial" w:hAnsi="Arial" w:cs="Arial"/>
                <w:sz w:val="22"/>
                <w:szCs w:val="22"/>
              </w:rPr>
              <w:t xml:space="preserve"> into the system</w:t>
            </w:r>
            <w:r w:rsidR="06C8AAA4" w:rsidRPr="00ECCBAB">
              <w:rPr>
                <w:rFonts w:ascii="Arial" w:hAnsi="Arial" w:cs="Arial"/>
                <w:sz w:val="22"/>
                <w:szCs w:val="22"/>
              </w:rPr>
              <w:t>.</w:t>
            </w:r>
          </w:p>
        </w:tc>
      </w:tr>
      <w:tr w:rsidR="1BF3ED02" w14:paraId="1F76B390" w14:textId="77777777" w:rsidTr="6887406B">
        <w:trPr>
          <w:trHeight w:val="1637"/>
        </w:trPr>
        <w:tc>
          <w:tcPr>
            <w:tcW w:w="9900" w:type="dxa"/>
            <w:gridSpan w:val="3"/>
            <w:tcBorders>
              <w:left w:val="single" w:sz="4" w:space="0" w:color="000000" w:themeColor="text1"/>
              <w:bottom w:val="single" w:sz="4" w:space="0" w:color="000000" w:themeColor="text1"/>
              <w:right w:val="single" w:sz="4" w:space="0" w:color="000000" w:themeColor="text1"/>
            </w:tcBorders>
          </w:tcPr>
          <w:p w14:paraId="53D0C5F9" w14:textId="77777777" w:rsidR="1BF3ED02" w:rsidRDefault="1BF3ED02" w:rsidP="1BF3ED02">
            <w:pPr>
              <w:tabs>
                <w:tab w:val="left" w:pos="5812"/>
              </w:tabs>
              <w:rPr>
                <w:rFonts w:ascii="Arial" w:hAnsi="Arial" w:cs="Arial"/>
                <w:b/>
                <w:bCs/>
                <w:sz w:val="22"/>
                <w:szCs w:val="22"/>
                <w:lang w:val="en-US"/>
              </w:rPr>
            </w:pPr>
          </w:p>
          <w:p w14:paraId="01508EBB" w14:textId="0AFBCF46" w:rsidR="6383C5F0" w:rsidRDefault="6383C5F0" w:rsidP="6383C5F0">
            <w:pPr>
              <w:tabs>
                <w:tab w:val="left" w:pos="5812"/>
              </w:tabs>
              <w:rPr>
                <w:rFonts w:ascii="Arial" w:hAnsi="Arial" w:cs="Arial"/>
                <w:b/>
                <w:bCs/>
                <w:sz w:val="22"/>
                <w:szCs w:val="22"/>
                <w:lang w:val="en-US"/>
              </w:rPr>
            </w:pPr>
          </w:p>
          <w:p w14:paraId="43A4EFA1" w14:textId="1D81014D" w:rsidR="6383C5F0" w:rsidRDefault="6383C5F0" w:rsidP="6383C5F0">
            <w:pPr>
              <w:tabs>
                <w:tab w:val="left" w:pos="5812"/>
              </w:tabs>
              <w:rPr>
                <w:rFonts w:ascii="Arial" w:hAnsi="Arial" w:cs="Arial"/>
                <w:b/>
                <w:bCs/>
                <w:sz w:val="22"/>
                <w:szCs w:val="22"/>
                <w:lang w:val="en-US"/>
              </w:rPr>
            </w:pPr>
          </w:p>
          <w:p w14:paraId="77698D02" w14:textId="2BB3C764" w:rsidR="6383C5F0" w:rsidRDefault="6383C5F0" w:rsidP="6383C5F0">
            <w:pPr>
              <w:tabs>
                <w:tab w:val="left" w:pos="5812"/>
              </w:tabs>
              <w:rPr>
                <w:rFonts w:ascii="Arial" w:hAnsi="Arial" w:cs="Arial"/>
                <w:b/>
                <w:bCs/>
                <w:sz w:val="22"/>
                <w:szCs w:val="22"/>
                <w:lang w:val="en-US"/>
              </w:rPr>
            </w:pPr>
          </w:p>
          <w:p w14:paraId="0B47CFE8" w14:textId="11482C66" w:rsidR="1BF3ED02" w:rsidRDefault="1BF3ED02" w:rsidP="1BF3ED02">
            <w:pPr>
              <w:tabs>
                <w:tab w:val="left" w:pos="5812"/>
              </w:tabs>
              <w:rPr>
                <w:rFonts w:ascii="Arial" w:hAnsi="Arial" w:cs="Arial"/>
                <w:sz w:val="22"/>
                <w:szCs w:val="22"/>
                <w:lang w:val="en-US"/>
              </w:rPr>
            </w:pPr>
            <w:r w:rsidRPr="6887406B">
              <w:rPr>
                <w:rFonts w:ascii="Arial" w:hAnsi="Arial" w:cs="Arial"/>
                <w:b/>
                <w:bCs/>
                <w:sz w:val="22"/>
                <w:szCs w:val="22"/>
                <w:lang w:val="en-US"/>
              </w:rPr>
              <w:t>Describe the methods to be used in the work package and list the parameters to be examined:</w:t>
            </w:r>
          </w:p>
          <w:p w14:paraId="4B3285FF" w14:textId="6DD9F69B" w:rsidR="6383C5F0" w:rsidRDefault="6383C5F0" w:rsidP="6383C5F0">
            <w:pPr>
              <w:tabs>
                <w:tab w:val="left" w:pos="5812"/>
              </w:tabs>
              <w:rPr>
                <w:rFonts w:ascii="Arial" w:hAnsi="Arial" w:cs="Arial"/>
                <w:b/>
                <w:bCs/>
                <w:sz w:val="22"/>
                <w:szCs w:val="22"/>
                <w:lang w:val="en-US"/>
              </w:rPr>
            </w:pPr>
          </w:p>
          <w:p w14:paraId="5CFFA0B7" w14:textId="1D25CC78" w:rsidR="6CC1789A" w:rsidRDefault="24C3FD7A" w:rsidP="000335BC">
            <w:pPr>
              <w:pStyle w:val="ListeParagraf"/>
              <w:numPr>
                <w:ilvl w:val="0"/>
                <w:numId w:val="13"/>
              </w:numPr>
              <w:tabs>
                <w:tab w:val="left" w:pos="5812"/>
              </w:tabs>
              <w:rPr>
                <w:rFonts w:ascii="Arial" w:hAnsi="Arial" w:cs="Arial"/>
                <w:sz w:val="22"/>
                <w:szCs w:val="22"/>
                <w:lang w:val="en-US"/>
              </w:rPr>
            </w:pPr>
            <w:r w:rsidRPr="6383C5F0">
              <w:rPr>
                <w:rFonts w:ascii="Arial" w:hAnsi="Arial" w:cs="Arial"/>
                <w:sz w:val="22"/>
                <w:szCs w:val="22"/>
                <w:lang w:val="en-US"/>
              </w:rPr>
              <w:lastRenderedPageBreak/>
              <w:t xml:space="preserve">Review </w:t>
            </w:r>
            <w:proofErr w:type="gramStart"/>
            <w:r w:rsidRPr="6383C5F0">
              <w:rPr>
                <w:rFonts w:ascii="Arial" w:hAnsi="Arial" w:cs="Arial"/>
                <w:sz w:val="22"/>
                <w:szCs w:val="22"/>
                <w:lang w:val="en-US"/>
              </w:rPr>
              <w:t xml:space="preserve">of the </w:t>
            </w:r>
            <w:proofErr w:type="spellStart"/>
            <w:r w:rsidRPr="6383C5F0">
              <w:rPr>
                <w:rFonts w:ascii="Arial" w:hAnsi="Arial" w:cs="Arial"/>
                <w:sz w:val="22"/>
                <w:szCs w:val="22"/>
                <w:lang w:val="en-US"/>
              </w:rPr>
              <w:t>literatur</w:t>
            </w:r>
            <w:proofErr w:type="spellEnd"/>
            <w:proofErr w:type="gramEnd"/>
            <w:r w:rsidR="25A25D3B" w:rsidRPr="6383C5F0">
              <w:rPr>
                <w:rFonts w:ascii="Arial" w:hAnsi="Arial" w:cs="Arial"/>
                <w:sz w:val="22"/>
                <w:szCs w:val="22"/>
                <w:lang w:val="en-US"/>
              </w:rPr>
              <w:t>: Conducting a survey on solar EV charging systems to follow best practices and technological developments.</w:t>
            </w:r>
          </w:p>
          <w:p w14:paraId="55C5777A" w14:textId="2C9C4012" w:rsidR="6CC1789A" w:rsidRDefault="24C3FD7A" w:rsidP="000335BC">
            <w:pPr>
              <w:pStyle w:val="ListeParagraf"/>
              <w:numPr>
                <w:ilvl w:val="0"/>
                <w:numId w:val="13"/>
              </w:numPr>
              <w:tabs>
                <w:tab w:val="left" w:pos="5812"/>
              </w:tabs>
              <w:rPr>
                <w:rFonts w:ascii="Arial" w:hAnsi="Arial" w:cs="Arial"/>
                <w:sz w:val="22"/>
                <w:szCs w:val="22"/>
                <w:lang w:val="en-US"/>
              </w:rPr>
            </w:pPr>
            <w:r w:rsidRPr="6383C5F0">
              <w:rPr>
                <w:rFonts w:ascii="Arial" w:hAnsi="Arial" w:cs="Arial"/>
                <w:sz w:val="22"/>
                <w:szCs w:val="22"/>
                <w:lang w:val="en-US"/>
              </w:rPr>
              <w:t>Physical arrangement and AutoCAD integration design</w:t>
            </w:r>
            <w:r w:rsidR="3D1773B0" w:rsidRPr="6383C5F0">
              <w:rPr>
                <w:rFonts w:ascii="Arial" w:hAnsi="Arial" w:cs="Arial"/>
                <w:sz w:val="22"/>
                <w:szCs w:val="22"/>
                <w:lang w:val="en-US"/>
              </w:rPr>
              <w:t>: Arrangement and design of solar panels and batteries, precise mechanical calculations.</w:t>
            </w:r>
          </w:p>
          <w:p w14:paraId="13856BD9" w14:textId="498828F3" w:rsidR="6CC1789A" w:rsidRDefault="24C3FD7A" w:rsidP="000335BC">
            <w:pPr>
              <w:pStyle w:val="ListeParagraf"/>
              <w:numPr>
                <w:ilvl w:val="0"/>
                <w:numId w:val="15"/>
              </w:numPr>
              <w:tabs>
                <w:tab w:val="left" w:pos="5812"/>
              </w:tabs>
              <w:rPr>
                <w:rFonts w:ascii="Arial" w:hAnsi="Arial" w:cs="Arial"/>
                <w:sz w:val="22"/>
                <w:szCs w:val="22"/>
                <w:lang w:val="en-US"/>
              </w:rPr>
            </w:pPr>
            <w:r w:rsidRPr="6383C5F0">
              <w:rPr>
                <w:rFonts w:ascii="Arial" w:hAnsi="Arial" w:cs="Arial"/>
                <w:sz w:val="22"/>
                <w:szCs w:val="22"/>
                <w:lang w:val="en-US"/>
              </w:rPr>
              <w:t>MATLAB and PVsyst simulation studies</w:t>
            </w:r>
            <w:r w:rsidR="4D8E5C70" w:rsidRPr="6383C5F0">
              <w:rPr>
                <w:rFonts w:ascii="Arial" w:hAnsi="Arial" w:cs="Arial"/>
                <w:sz w:val="22"/>
                <w:szCs w:val="22"/>
                <w:lang w:val="en-US"/>
              </w:rPr>
              <w:t>: Measuring and modeling and simulating the performance of the system under different environmental conditions.</w:t>
            </w:r>
          </w:p>
          <w:p w14:paraId="00872639" w14:textId="770BC811" w:rsidR="6CC1789A" w:rsidRDefault="24C3FD7A" w:rsidP="000335BC">
            <w:pPr>
              <w:pStyle w:val="ListeParagraf"/>
              <w:numPr>
                <w:ilvl w:val="0"/>
                <w:numId w:val="15"/>
              </w:numPr>
              <w:tabs>
                <w:tab w:val="left" w:pos="5812"/>
              </w:tabs>
              <w:rPr>
                <w:rFonts w:ascii="Arial" w:hAnsi="Arial" w:cs="Arial"/>
                <w:sz w:val="22"/>
                <w:szCs w:val="22"/>
                <w:lang w:val="en-US"/>
              </w:rPr>
            </w:pPr>
            <w:r w:rsidRPr="6383C5F0">
              <w:rPr>
                <w:rFonts w:ascii="Arial" w:hAnsi="Arial" w:cs="Arial"/>
                <w:sz w:val="22"/>
                <w:szCs w:val="22"/>
                <w:lang w:val="en-US"/>
              </w:rPr>
              <w:t>Design and simulation of circuits</w:t>
            </w:r>
            <w:r w:rsidR="73E0BE08" w:rsidRPr="6383C5F0">
              <w:rPr>
                <w:rFonts w:ascii="Arial" w:hAnsi="Arial" w:cs="Arial"/>
                <w:sz w:val="22"/>
                <w:szCs w:val="22"/>
                <w:lang w:val="en-US"/>
              </w:rPr>
              <w:t>: Designing and simulating electrical circuits to calculate energy efficiency and measuring the reliability of the system.</w:t>
            </w:r>
          </w:p>
          <w:p w14:paraId="5BD209A2" w14:textId="77777777" w:rsidR="73A16EE2" w:rsidRDefault="73A16EE2" w:rsidP="00C85919">
            <w:pPr>
              <w:pStyle w:val="ListeParagraf"/>
              <w:tabs>
                <w:tab w:val="left" w:pos="5812"/>
              </w:tabs>
              <w:rPr>
                <w:rFonts w:ascii="Arial" w:hAnsi="Arial" w:cs="Arial"/>
                <w:sz w:val="22"/>
                <w:szCs w:val="22"/>
                <w:lang w:val="en-US"/>
              </w:rPr>
            </w:pPr>
          </w:p>
          <w:p w14:paraId="23C87D25" w14:textId="77777777" w:rsidR="74BFD992" w:rsidRDefault="74BFD992" w:rsidP="0580C87A">
            <w:pPr>
              <w:pStyle w:val="ListeParagraf"/>
              <w:tabs>
                <w:tab w:val="left" w:pos="5812"/>
              </w:tabs>
              <w:rPr>
                <w:rFonts w:ascii="Arial" w:hAnsi="Arial" w:cs="Arial"/>
                <w:sz w:val="22"/>
                <w:szCs w:val="22"/>
                <w:lang w:val="en-US"/>
              </w:rPr>
            </w:pPr>
            <w:r w:rsidRPr="00C85919">
              <w:rPr>
                <w:rFonts w:ascii="Arial" w:hAnsi="Arial" w:cs="Arial"/>
                <w:sz w:val="22"/>
                <w:szCs w:val="22"/>
                <w:lang w:val="en-US"/>
              </w:rPr>
              <w:t>Parameters</w:t>
            </w:r>
          </w:p>
          <w:p w14:paraId="5D75CBF5" w14:textId="77777777" w:rsidR="0580C87A" w:rsidRDefault="74BFD992" w:rsidP="000335BC">
            <w:pPr>
              <w:pStyle w:val="ListeParagraf"/>
              <w:numPr>
                <w:ilvl w:val="0"/>
                <w:numId w:val="17"/>
              </w:numPr>
              <w:tabs>
                <w:tab w:val="left" w:pos="5812"/>
              </w:tabs>
              <w:rPr>
                <w:rFonts w:ascii="Arial" w:hAnsi="Arial" w:cs="Arial"/>
                <w:sz w:val="22"/>
                <w:szCs w:val="22"/>
                <w:lang w:val="en-US"/>
              </w:rPr>
            </w:pPr>
            <w:r w:rsidRPr="468FCF90">
              <w:rPr>
                <w:rFonts w:ascii="Arial" w:hAnsi="Arial" w:cs="Arial"/>
                <w:sz w:val="22"/>
                <w:szCs w:val="22"/>
                <w:lang w:val="en-US"/>
              </w:rPr>
              <w:t xml:space="preserve">Solar </w:t>
            </w:r>
            <w:r w:rsidRPr="1BA67285">
              <w:rPr>
                <w:rFonts w:ascii="Arial" w:hAnsi="Arial" w:cs="Arial"/>
                <w:sz w:val="22"/>
                <w:szCs w:val="22"/>
                <w:lang w:val="en-US"/>
              </w:rPr>
              <w:t>radiation</w:t>
            </w:r>
            <w:r w:rsidRPr="5AC407F5">
              <w:rPr>
                <w:rFonts w:ascii="Arial" w:hAnsi="Arial" w:cs="Arial"/>
                <w:sz w:val="22"/>
                <w:szCs w:val="22"/>
                <w:lang w:val="en-US"/>
              </w:rPr>
              <w:t xml:space="preserve"> data </w:t>
            </w:r>
          </w:p>
          <w:p w14:paraId="0B1E55D7" w14:textId="37E86C95" w:rsidR="74BFD992" w:rsidRDefault="0D5EF95F" w:rsidP="000335BC">
            <w:pPr>
              <w:pStyle w:val="ListeParagraf"/>
              <w:numPr>
                <w:ilvl w:val="0"/>
                <w:numId w:val="17"/>
              </w:numPr>
              <w:tabs>
                <w:tab w:val="left" w:pos="5812"/>
              </w:tabs>
              <w:rPr>
                <w:rFonts w:ascii="Arial" w:hAnsi="Arial" w:cs="Arial"/>
                <w:sz w:val="22"/>
                <w:szCs w:val="22"/>
                <w:lang w:val="en-US"/>
              </w:rPr>
            </w:pPr>
            <w:r w:rsidRPr="6383C5F0">
              <w:rPr>
                <w:rFonts w:ascii="Arial" w:hAnsi="Arial" w:cs="Arial"/>
                <w:sz w:val="22"/>
                <w:szCs w:val="22"/>
                <w:lang w:val="en-US"/>
              </w:rPr>
              <w:t>Panel efficiency</w:t>
            </w:r>
            <w:r w:rsidR="6D43FB21" w:rsidRPr="6383C5F0">
              <w:rPr>
                <w:rFonts w:ascii="Arial" w:hAnsi="Arial" w:cs="Arial"/>
                <w:sz w:val="22"/>
                <w:szCs w:val="22"/>
                <w:lang w:val="en-US"/>
              </w:rPr>
              <w:t>: The efficiency of selected solar panels will be observed.</w:t>
            </w:r>
          </w:p>
          <w:p w14:paraId="25CFD8CC" w14:textId="0CC2EF25" w:rsidR="74BFD992" w:rsidRDefault="0D5EF95F" w:rsidP="000335BC">
            <w:pPr>
              <w:pStyle w:val="ListeParagraf"/>
              <w:numPr>
                <w:ilvl w:val="0"/>
                <w:numId w:val="17"/>
              </w:numPr>
              <w:tabs>
                <w:tab w:val="left" w:pos="5812"/>
              </w:tabs>
              <w:rPr>
                <w:rFonts w:ascii="Arial" w:hAnsi="Arial" w:cs="Arial"/>
                <w:sz w:val="22"/>
                <w:szCs w:val="22"/>
                <w:lang w:val="en-US"/>
              </w:rPr>
            </w:pPr>
            <w:r w:rsidRPr="6383C5F0">
              <w:rPr>
                <w:rFonts w:ascii="Arial" w:hAnsi="Arial" w:cs="Arial"/>
                <w:sz w:val="22"/>
                <w:szCs w:val="22"/>
                <w:lang w:val="en-US"/>
              </w:rPr>
              <w:t>Battery capacity</w:t>
            </w:r>
            <w:r w:rsidR="58C2B3C1" w:rsidRPr="6383C5F0">
              <w:rPr>
                <w:rFonts w:ascii="Arial" w:hAnsi="Arial" w:cs="Arial"/>
                <w:sz w:val="22"/>
                <w:szCs w:val="22"/>
                <w:lang w:val="en-US"/>
              </w:rPr>
              <w:t>: The battery capacity will be determined to ensure sufficient energy storage</w:t>
            </w:r>
            <w:r w:rsidR="0451C8BB" w:rsidRPr="6383C5F0">
              <w:rPr>
                <w:rFonts w:ascii="Arial" w:hAnsi="Arial" w:cs="Arial"/>
                <w:sz w:val="22"/>
                <w:szCs w:val="22"/>
                <w:lang w:val="en-US"/>
              </w:rPr>
              <w:t>.</w:t>
            </w:r>
          </w:p>
          <w:p w14:paraId="31BCCCB9" w14:textId="0F409E99" w:rsidR="24F5CFDE" w:rsidRDefault="0D5EF95F" w:rsidP="000335BC">
            <w:pPr>
              <w:pStyle w:val="ListeParagraf"/>
              <w:numPr>
                <w:ilvl w:val="0"/>
                <w:numId w:val="17"/>
              </w:numPr>
              <w:tabs>
                <w:tab w:val="left" w:pos="5812"/>
              </w:tabs>
              <w:rPr>
                <w:rFonts w:ascii="Arial" w:hAnsi="Arial" w:cs="Arial"/>
                <w:sz w:val="22"/>
                <w:szCs w:val="22"/>
                <w:lang w:val="en-US"/>
              </w:rPr>
            </w:pPr>
            <w:r w:rsidRPr="6383C5F0">
              <w:rPr>
                <w:rFonts w:ascii="Arial" w:hAnsi="Arial" w:cs="Arial"/>
                <w:sz w:val="22"/>
                <w:szCs w:val="22"/>
                <w:lang w:val="en-US"/>
              </w:rPr>
              <w:t>Daily energy production</w:t>
            </w:r>
            <w:r w:rsidR="47EFFC45" w:rsidRPr="6383C5F0">
              <w:rPr>
                <w:rFonts w:ascii="Arial" w:hAnsi="Arial" w:cs="Arial"/>
                <w:sz w:val="22"/>
                <w:szCs w:val="22"/>
                <w:lang w:val="en-US"/>
              </w:rPr>
              <w:t>: Daily energy output from the solar panels will be calculated</w:t>
            </w:r>
            <w:r w:rsidR="0451C8BB" w:rsidRPr="6383C5F0">
              <w:rPr>
                <w:rFonts w:ascii="Arial" w:hAnsi="Arial" w:cs="Arial"/>
                <w:sz w:val="22"/>
                <w:szCs w:val="22"/>
                <w:lang w:val="en-US"/>
              </w:rPr>
              <w:t>.</w:t>
            </w:r>
          </w:p>
          <w:p w14:paraId="33069B0B" w14:textId="4978B852" w:rsidR="1BF3ED02" w:rsidRPr="00B94550" w:rsidRDefault="0D5EF95F" w:rsidP="000335BC">
            <w:pPr>
              <w:pStyle w:val="ListeParagraf"/>
              <w:numPr>
                <w:ilvl w:val="0"/>
                <w:numId w:val="17"/>
              </w:numPr>
              <w:tabs>
                <w:tab w:val="left" w:pos="5812"/>
              </w:tabs>
              <w:rPr>
                <w:rFonts w:ascii="Arial" w:hAnsi="Arial" w:cs="Arial"/>
                <w:sz w:val="22"/>
                <w:szCs w:val="22"/>
                <w:lang w:val="en-US"/>
              </w:rPr>
            </w:pPr>
            <w:r w:rsidRPr="6383C5F0">
              <w:rPr>
                <w:rFonts w:ascii="Arial" w:hAnsi="Arial" w:cs="Arial"/>
                <w:sz w:val="22"/>
                <w:szCs w:val="22"/>
                <w:lang w:val="en-US"/>
              </w:rPr>
              <w:t>Charge-discharge cycle life</w:t>
            </w:r>
            <w:r w:rsidR="0D09FA40" w:rsidRPr="6383C5F0">
              <w:rPr>
                <w:rFonts w:ascii="Arial" w:hAnsi="Arial" w:cs="Arial"/>
                <w:sz w:val="22"/>
                <w:szCs w:val="22"/>
                <w:lang w:val="en-US"/>
              </w:rPr>
              <w:t>: The battery's charge-discharge cycle life will be assessed.</w:t>
            </w:r>
          </w:p>
        </w:tc>
      </w:tr>
      <w:tr w:rsidR="1BF3ED02" w14:paraId="431BA61E" w14:textId="77777777" w:rsidTr="6887406B">
        <w:trPr>
          <w:trHeight w:val="1759"/>
        </w:trPr>
        <w:tc>
          <w:tcPr>
            <w:tcW w:w="9900" w:type="dxa"/>
            <w:gridSpan w:val="3"/>
            <w:tcBorders>
              <w:left w:val="single" w:sz="4" w:space="0" w:color="000000" w:themeColor="text1"/>
              <w:bottom w:val="single" w:sz="4" w:space="0" w:color="auto"/>
              <w:right w:val="single" w:sz="4" w:space="0" w:color="000000" w:themeColor="text1"/>
            </w:tcBorders>
          </w:tcPr>
          <w:p w14:paraId="27D3687E" w14:textId="77777777" w:rsidR="1BF3ED02" w:rsidRDefault="1BF3ED02" w:rsidP="1BF3ED02">
            <w:pPr>
              <w:tabs>
                <w:tab w:val="left" w:pos="5812"/>
              </w:tabs>
              <w:rPr>
                <w:rFonts w:ascii="Arial" w:hAnsi="Arial" w:cs="Arial"/>
                <w:b/>
                <w:bCs/>
                <w:sz w:val="22"/>
                <w:szCs w:val="22"/>
                <w:lang w:val="en-US"/>
              </w:rPr>
            </w:pPr>
          </w:p>
          <w:p w14:paraId="745C60B1" w14:textId="77777777" w:rsidR="1BF3ED02" w:rsidRDefault="1BF3ED02" w:rsidP="1BF3ED02">
            <w:pPr>
              <w:tabs>
                <w:tab w:val="left" w:pos="5812"/>
              </w:tabs>
              <w:rPr>
                <w:rFonts w:ascii="Arial" w:hAnsi="Arial" w:cs="Arial"/>
                <w:b/>
                <w:bCs/>
                <w:sz w:val="22"/>
                <w:szCs w:val="22"/>
                <w:lang w:val="en-US"/>
              </w:rPr>
            </w:pPr>
            <w:r w:rsidRPr="6887406B">
              <w:rPr>
                <w:rFonts w:ascii="Arial" w:hAnsi="Arial" w:cs="Arial"/>
                <w:b/>
                <w:bCs/>
                <w:sz w:val="22"/>
                <w:szCs w:val="22"/>
                <w:lang w:val="en-US"/>
              </w:rPr>
              <w:t>List the experiments, tests and analysis in the work package:</w:t>
            </w:r>
          </w:p>
          <w:p w14:paraId="16F66BFA" w14:textId="77777777" w:rsidR="1BF3ED02" w:rsidRDefault="57B55ADC" w:rsidP="000335BC">
            <w:pPr>
              <w:pStyle w:val="ListeParagraf"/>
              <w:numPr>
                <w:ilvl w:val="0"/>
                <w:numId w:val="19"/>
              </w:numPr>
              <w:tabs>
                <w:tab w:val="left" w:pos="5812"/>
              </w:tabs>
              <w:rPr>
                <w:rFonts w:ascii="Arial" w:hAnsi="Arial" w:cs="Arial"/>
                <w:sz w:val="22"/>
                <w:szCs w:val="22"/>
                <w:lang w:val="en-US"/>
              </w:rPr>
            </w:pPr>
            <w:r w:rsidRPr="70B608E6">
              <w:rPr>
                <w:rFonts w:ascii="Arial" w:hAnsi="Arial" w:cs="Arial"/>
                <w:sz w:val="22"/>
                <w:szCs w:val="22"/>
                <w:lang w:val="en-US"/>
              </w:rPr>
              <w:t>Battery charge/discharge efficiency and battery life test</w:t>
            </w:r>
          </w:p>
          <w:p w14:paraId="06990B19" w14:textId="77777777" w:rsidR="6CC1789A" w:rsidRDefault="6CC1789A" w:rsidP="000335BC">
            <w:pPr>
              <w:pStyle w:val="ListeParagraf"/>
              <w:numPr>
                <w:ilvl w:val="0"/>
                <w:numId w:val="19"/>
              </w:numPr>
              <w:tabs>
                <w:tab w:val="left" w:pos="5812"/>
              </w:tabs>
              <w:rPr>
                <w:rFonts w:ascii="Arial" w:hAnsi="Arial" w:cs="Arial"/>
                <w:sz w:val="22"/>
                <w:szCs w:val="22"/>
                <w:lang w:val="en-US"/>
              </w:rPr>
            </w:pPr>
            <w:r w:rsidRPr="6CC1789A">
              <w:rPr>
                <w:rFonts w:ascii="Arial" w:hAnsi="Arial" w:cs="Arial"/>
                <w:sz w:val="22"/>
                <w:szCs w:val="22"/>
                <w:lang w:val="en-US"/>
              </w:rPr>
              <w:t>Testing the performance of solar panels in different weather conditions.</w:t>
            </w:r>
          </w:p>
          <w:p w14:paraId="384B772E" w14:textId="77777777" w:rsidR="1BF3ED02" w:rsidRDefault="1D664C78" w:rsidP="000335BC">
            <w:pPr>
              <w:pStyle w:val="ListeParagraf"/>
              <w:numPr>
                <w:ilvl w:val="0"/>
                <w:numId w:val="19"/>
              </w:numPr>
              <w:tabs>
                <w:tab w:val="left" w:pos="5812"/>
              </w:tabs>
              <w:rPr>
                <w:rFonts w:ascii="Arial" w:hAnsi="Arial" w:cs="Arial"/>
                <w:sz w:val="22"/>
                <w:szCs w:val="22"/>
                <w:lang w:val="en-US"/>
              </w:rPr>
            </w:pPr>
            <w:r w:rsidRPr="1FB9E6E2">
              <w:rPr>
                <w:rFonts w:ascii="Arial" w:hAnsi="Arial" w:cs="Arial"/>
                <w:sz w:val="22"/>
                <w:szCs w:val="22"/>
                <w:lang w:val="en-US"/>
              </w:rPr>
              <w:t>MPPT controller efficiency measurements</w:t>
            </w:r>
          </w:p>
          <w:p w14:paraId="4227E2EC" w14:textId="77777777" w:rsidR="1BF3ED02" w:rsidRDefault="1D664C78" w:rsidP="000335BC">
            <w:pPr>
              <w:pStyle w:val="ListeParagraf"/>
              <w:numPr>
                <w:ilvl w:val="0"/>
                <w:numId w:val="19"/>
              </w:numPr>
              <w:tabs>
                <w:tab w:val="left" w:pos="5812"/>
              </w:tabs>
              <w:rPr>
                <w:rFonts w:ascii="Arial" w:hAnsi="Arial" w:cs="Arial"/>
                <w:sz w:val="22"/>
                <w:szCs w:val="22"/>
                <w:lang w:val="en-US"/>
              </w:rPr>
            </w:pPr>
            <w:r w:rsidRPr="1E398535">
              <w:rPr>
                <w:rFonts w:ascii="Arial" w:hAnsi="Arial" w:cs="Arial"/>
                <w:sz w:val="22"/>
                <w:szCs w:val="22"/>
                <w:lang w:val="en-US"/>
              </w:rPr>
              <w:t>Simulations and tests for problems such as overheating</w:t>
            </w:r>
          </w:p>
          <w:p w14:paraId="0F394EF4" w14:textId="77777777" w:rsidR="1BF3ED02" w:rsidRDefault="27203896" w:rsidP="000335BC">
            <w:pPr>
              <w:pStyle w:val="ListeParagraf"/>
              <w:numPr>
                <w:ilvl w:val="0"/>
                <w:numId w:val="19"/>
              </w:numPr>
              <w:tabs>
                <w:tab w:val="left" w:pos="5812"/>
              </w:tabs>
              <w:rPr>
                <w:rFonts w:ascii="Arial" w:hAnsi="Arial" w:cs="Arial"/>
                <w:sz w:val="22"/>
                <w:szCs w:val="22"/>
                <w:lang w:val="en-US"/>
              </w:rPr>
            </w:pPr>
            <w:r w:rsidRPr="6FBEBC06">
              <w:rPr>
                <w:rFonts w:ascii="Arial" w:hAnsi="Arial" w:cs="Arial"/>
                <w:sz w:val="22"/>
                <w:szCs w:val="22"/>
                <w:lang w:val="en-US"/>
              </w:rPr>
              <w:t>Energy production and storage analysis of the produced energy</w:t>
            </w:r>
          </w:p>
          <w:p w14:paraId="2496AA9A" w14:textId="77777777" w:rsidR="1BF3ED02" w:rsidRDefault="1BF3ED02" w:rsidP="0C3D4C32">
            <w:pPr>
              <w:pStyle w:val="ListeParagraf"/>
              <w:tabs>
                <w:tab w:val="left" w:pos="5812"/>
              </w:tabs>
              <w:rPr>
                <w:rFonts w:ascii="Arial" w:hAnsi="Arial" w:cs="Arial"/>
                <w:sz w:val="22"/>
                <w:szCs w:val="22"/>
                <w:lang w:val="en-US"/>
              </w:rPr>
            </w:pPr>
          </w:p>
        </w:tc>
      </w:tr>
      <w:tr w:rsidR="1BF3ED02" w14:paraId="5B2E771A" w14:textId="77777777" w:rsidTr="6887406B">
        <w:trPr>
          <w:trHeight w:val="1599"/>
        </w:trPr>
        <w:tc>
          <w:tcPr>
            <w:tcW w:w="9900" w:type="dxa"/>
            <w:gridSpan w:val="3"/>
            <w:tcBorders>
              <w:top w:val="single" w:sz="4" w:space="0" w:color="auto"/>
              <w:left w:val="single" w:sz="4" w:space="0" w:color="auto"/>
              <w:bottom w:val="single" w:sz="4" w:space="0" w:color="auto"/>
              <w:right w:val="single" w:sz="4" w:space="0" w:color="auto"/>
            </w:tcBorders>
          </w:tcPr>
          <w:p w14:paraId="16C0B461" w14:textId="77777777" w:rsidR="729A0C7A" w:rsidRDefault="729A0C7A" w:rsidP="729A0C7A">
            <w:pPr>
              <w:tabs>
                <w:tab w:val="left" w:pos="5812"/>
              </w:tabs>
              <w:rPr>
                <w:rFonts w:ascii="Arial" w:hAnsi="Arial" w:cs="Arial"/>
                <w:b/>
                <w:bCs/>
                <w:sz w:val="22"/>
                <w:szCs w:val="22"/>
                <w:lang w:val="en-US"/>
              </w:rPr>
            </w:pPr>
          </w:p>
          <w:p w14:paraId="79D49ACB" w14:textId="77777777" w:rsidR="1BF3ED02" w:rsidRDefault="1BF3ED02" w:rsidP="1BF3ED02">
            <w:pPr>
              <w:tabs>
                <w:tab w:val="left" w:pos="5812"/>
              </w:tabs>
              <w:rPr>
                <w:rFonts w:ascii="Arial" w:hAnsi="Arial" w:cs="Arial"/>
                <w:b/>
                <w:bCs/>
                <w:sz w:val="22"/>
                <w:szCs w:val="22"/>
                <w:lang w:val="en-US"/>
              </w:rPr>
            </w:pPr>
            <w:r w:rsidRPr="1BF3ED02">
              <w:rPr>
                <w:rFonts w:ascii="Arial" w:hAnsi="Arial" w:cs="Arial"/>
                <w:b/>
                <w:bCs/>
                <w:sz w:val="22"/>
                <w:szCs w:val="22"/>
                <w:lang w:val="en-US"/>
              </w:rPr>
              <w:t>Describe the outcomes and performance criteria of the work package:</w:t>
            </w:r>
          </w:p>
          <w:p w14:paraId="6C43485E" w14:textId="77777777" w:rsidR="1BF3ED02" w:rsidRDefault="53A4513C" w:rsidP="1360AC0D">
            <w:pPr>
              <w:spacing w:before="240" w:after="240"/>
              <w:rPr>
                <w:rFonts w:ascii="Arial" w:hAnsi="Arial" w:cs="Arial"/>
                <w:sz w:val="22"/>
                <w:szCs w:val="22"/>
              </w:rPr>
            </w:pPr>
            <w:r w:rsidRPr="6CC1789A">
              <w:rPr>
                <w:rFonts w:ascii="Arial" w:hAnsi="Arial" w:cs="Arial"/>
                <w:sz w:val="22"/>
                <w:szCs w:val="22"/>
              </w:rPr>
              <w:t xml:space="preserve"> </w:t>
            </w:r>
            <w:r w:rsidRPr="6CC1789A">
              <w:rPr>
                <w:rFonts w:ascii="Arial" w:eastAsia="Arial" w:hAnsi="Arial" w:cs="Arial"/>
                <w:sz w:val="22"/>
                <w:szCs w:val="22"/>
              </w:rPr>
              <w:t xml:space="preserve">System analysis will be carried out by considering key parameters such as panel efficiency and battery capacity. </w:t>
            </w:r>
            <w:r w:rsidR="6CC1789A" w:rsidRPr="6CC1789A">
              <w:rPr>
                <w:rFonts w:ascii="Arial" w:hAnsi="Arial" w:cs="Arial"/>
                <w:sz w:val="22"/>
                <w:szCs w:val="22"/>
              </w:rPr>
              <w:t>The system will optimize its</w:t>
            </w:r>
            <w:r w:rsidRPr="6CC1789A">
              <w:rPr>
                <w:rFonts w:ascii="Arial" w:eastAsia="Arial" w:hAnsi="Arial" w:cs="Arial"/>
                <w:sz w:val="22"/>
                <w:szCs w:val="22"/>
              </w:rPr>
              <w:t xml:space="preserve"> daily energy generation and storage capacity</w:t>
            </w:r>
            <w:r w:rsidR="6CC1789A" w:rsidRPr="6CC1789A">
              <w:rPr>
                <w:rFonts w:ascii="Arial" w:hAnsi="Arial" w:cs="Arial"/>
                <w:sz w:val="22"/>
                <w:szCs w:val="22"/>
              </w:rPr>
              <w:t>. Numerous</w:t>
            </w:r>
            <w:r w:rsidRPr="6CC1789A">
              <w:rPr>
                <w:rFonts w:ascii="Arial" w:eastAsia="Arial" w:hAnsi="Arial" w:cs="Arial"/>
                <w:sz w:val="22"/>
                <w:szCs w:val="22"/>
              </w:rPr>
              <w:t xml:space="preserve"> field tests and simulations will be </w:t>
            </w:r>
            <w:r w:rsidR="6CC1789A" w:rsidRPr="6CC1789A">
              <w:rPr>
                <w:rFonts w:ascii="Arial" w:hAnsi="Arial" w:cs="Arial"/>
                <w:sz w:val="22"/>
                <w:szCs w:val="22"/>
              </w:rPr>
              <w:t>carried out during the design phase. A</w:t>
            </w:r>
            <w:r w:rsidRPr="6CC1789A">
              <w:rPr>
                <w:rFonts w:ascii="Arial" w:eastAsia="Arial" w:hAnsi="Arial" w:cs="Arial"/>
                <w:sz w:val="22"/>
                <w:szCs w:val="22"/>
              </w:rPr>
              <w:t xml:space="preserve"> minimum </w:t>
            </w:r>
            <w:r w:rsidR="6CC1789A" w:rsidRPr="6CC1789A">
              <w:rPr>
                <w:rFonts w:ascii="Arial" w:hAnsi="Arial" w:cs="Arial"/>
                <w:sz w:val="22"/>
                <w:szCs w:val="22"/>
              </w:rPr>
              <w:t>of 20 kWh of</w:t>
            </w:r>
            <w:r w:rsidRPr="6CC1789A">
              <w:rPr>
                <w:rFonts w:ascii="Arial" w:eastAsia="Arial" w:hAnsi="Arial" w:cs="Arial"/>
                <w:sz w:val="22"/>
                <w:szCs w:val="22"/>
              </w:rPr>
              <w:t xml:space="preserve"> solar energy production </w:t>
            </w:r>
            <w:r w:rsidR="6CC1789A" w:rsidRPr="6CC1789A">
              <w:rPr>
                <w:rFonts w:ascii="Arial" w:hAnsi="Arial" w:cs="Arial"/>
                <w:sz w:val="22"/>
                <w:szCs w:val="22"/>
              </w:rPr>
              <w:t>per day and the capacity</w:t>
            </w:r>
            <w:r w:rsidRPr="6CC1789A">
              <w:rPr>
                <w:rFonts w:ascii="Arial" w:eastAsia="Arial" w:hAnsi="Arial" w:cs="Arial"/>
                <w:sz w:val="22"/>
                <w:szCs w:val="22"/>
              </w:rPr>
              <w:t xml:space="preserve"> to charge at least </w:t>
            </w:r>
            <w:r w:rsidR="6CC1789A" w:rsidRPr="6CC1789A">
              <w:rPr>
                <w:rFonts w:ascii="Arial" w:hAnsi="Arial" w:cs="Arial"/>
                <w:sz w:val="22"/>
                <w:szCs w:val="22"/>
              </w:rPr>
              <w:t>four</w:t>
            </w:r>
            <w:r w:rsidRPr="6CC1789A">
              <w:rPr>
                <w:rFonts w:ascii="Arial" w:eastAsia="Arial" w:hAnsi="Arial" w:cs="Arial"/>
                <w:sz w:val="22"/>
                <w:szCs w:val="22"/>
              </w:rPr>
              <w:t xml:space="preserve"> vehicles with the system</w:t>
            </w:r>
            <w:r w:rsidR="6CC1789A" w:rsidRPr="6CC1789A">
              <w:rPr>
                <w:rFonts w:ascii="Arial" w:hAnsi="Arial" w:cs="Arial"/>
                <w:sz w:val="22"/>
                <w:szCs w:val="22"/>
              </w:rPr>
              <w:t xml:space="preserve"> are the performance requirements for the battery and panels</w:t>
            </w:r>
            <w:r w:rsidRPr="6CC1789A">
              <w:rPr>
                <w:rFonts w:ascii="Arial" w:eastAsia="Arial" w:hAnsi="Arial" w:cs="Arial"/>
                <w:sz w:val="22"/>
                <w:szCs w:val="22"/>
              </w:rPr>
              <w:t>.</w:t>
            </w:r>
          </w:p>
          <w:p w14:paraId="6C3C2A45" w14:textId="77777777" w:rsidR="1BF3ED02" w:rsidRDefault="1BF3ED02" w:rsidP="1BF3ED02">
            <w:pPr>
              <w:tabs>
                <w:tab w:val="left" w:pos="5812"/>
              </w:tabs>
              <w:rPr>
                <w:rFonts w:ascii="Arial" w:hAnsi="Arial" w:cs="Arial"/>
                <w:b/>
                <w:bCs/>
                <w:sz w:val="22"/>
                <w:szCs w:val="22"/>
                <w:lang w:val="en-US"/>
              </w:rPr>
            </w:pPr>
          </w:p>
        </w:tc>
      </w:tr>
      <w:tr w:rsidR="1BF3ED02" w14:paraId="213EB9EF" w14:textId="77777777" w:rsidTr="6887406B">
        <w:trPr>
          <w:trHeight w:val="1428"/>
        </w:trPr>
        <w:tc>
          <w:tcPr>
            <w:tcW w:w="9900" w:type="dxa"/>
            <w:gridSpan w:val="3"/>
            <w:tcBorders>
              <w:top w:val="single" w:sz="4" w:space="0" w:color="auto"/>
              <w:left w:val="single" w:sz="4" w:space="0" w:color="auto"/>
              <w:bottom w:val="single" w:sz="4" w:space="0" w:color="auto"/>
              <w:right w:val="single" w:sz="4" w:space="0" w:color="auto"/>
            </w:tcBorders>
          </w:tcPr>
          <w:p w14:paraId="209BF8CA" w14:textId="77777777" w:rsidR="1BF3ED02" w:rsidRDefault="1BF3ED02" w:rsidP="1BF3ED02">
            <w:pPr>
              <w:tabs>
                <w:tab w:val="left" w:pos="5812"/>
              </w:tabs>
              <w:rPr>
                <w:rFonts w:ascii="Arial" w:hAnsi="Arial" w:cs="Arial"/>
                <w:b/>
                <w:bCs/>
                <w:sz w:val="22"/>
                <w:szCs w:val="22"/>
                <w:lang w:val="en-US"/>
              </w:rPr>
            </w:pPr>
          </w:p>
          <w:p w14:paraId="1AA416C8" w14:textId="77777777" w:rsidR="1BF3ED02" w:rsidRDefault="1BF3ED02" w:rsidP="1BF3ED02">
            <w:pPr>
              <w:tabs>
                <w:tab w:val="left" w:pos="5812"/>
              </w:tabs>
              <w:rPr>
                <w:rFonts w:ascii="Arial" w:hAnsi="Arial" w:cs="Arial"/>
                <w:b/>
                <w:bCs/>
                <w:sz w:val="22"/>
                <w:szCs w:val="22"/>
                <w:lang w:val="en-US"/>
              </w:rPr>
            </w:pPr>
            <w:r w:rsidRPr="1BF3ED02">
              <w:rPr>
                <w:rFonts w:ascii="Arial" w:hAnsi="Arial" w:cs="Arial"/>
                <w:b/>
                <w:bCs/>
                <w:sz w:val="22"/>
                <w:szCs w:val="22"/>
                <w:lang w:val="en-US"/>
              </w:rPr>
              <w:t xml:space="preserve">Indicate the relationship between the outputs of the work package and other work packages:     </w:t>
            </w:r>
          </w:p>
          <w:p w14:paraId="240AAF61" w14:textId="77777777" w:rsidR="1BF3ED02" w:rsidRDefault="77C47822" w:rsidP="000335BC">
            <w:pPr>
              <w:pStyle w:val="ListeParagraf"/>
              <w:numPr>
                <w:ilvl w:val="0"/>
                <w:numId w:val="25"/>
              </w:numPr>
              <w:tabs>
                <w:tab w:val="left" w:pos="5812"/>
              </w:tabs>
              <w:rPr>
                <w:rFonts w:ascii="Arial" w:hAnsi="Arial" w:cs="Arial"/>
                <w:sz w:val="22"/>
                <w:szCs w:val="22"/>
                <w:lang w:val="en-US"/>
              </w:rPr>
            </w:pPr>
            <w:r w:rsidRPr="712434F4">
              <w:rPr>
                <w:rFonts w:ascii="Arial" w:hAnsi="Arial" w:cs="Arial"/>
                <w:sz w:val="22"/>
                <w:szCs w:val="22"/>
                <w:lang w:val="en-US"/>
              </w:rPr>
              <w:t>WP-3 (Design of Mobile System) - Provides technical energy requirements for physical system design</w:t>
            </w:r>
            <w:r w:rsidRPr="363429BE">
              <w:rPr>
                <w:rFonts w:ascii="Arial" w:hAnsi="Arial" w:cs="Arial"/>
                <w:sz w:val="22"/>
                <w:szCs w:val="22"/>
                <w:lang w:val="en-US"/>
              </w:rPr>
              <w:t>.</w:t>
            </w:r>
          </w:p>
          <w:p w14:paraId="48F6E2F8" w14:textId="77777777" w:rsidR="363429BE" w:rsidRDefault="77C47822" w:rsidP="000335BC">
            <w:pPr>
              <w:pStyle w:val="ListeParagraf"/>
              <w:numPr>
                <w:ilvl w:val="0"/>
                <w:numId w:val="25"/>
              </w:numPr>
              <w:tabs>
                <w:tab w:val="left" w:pos="5812"/>
              </w:tabs>
              <w:rPr>
                <w:rFonts w:ascii="Arial" w:hAnsi="Arial" w:cs="Arial"/>
                <w:sz w:val="22"/>
                <w:szCs w:val="22"/>
                <w:lang w:val="en-US"/>
              </w:rPr>
            </w:pPr>
            <w:r w:rsidRPr="6B505777">
              <w:rPr>
                <w:rFonts w:ascii="Arial" w:hAnsi="Arial" w:cs="Arial"/>
                <w:sz w:val="22"/>
                <w:szCs w:val="22"/>
                <w:lang w:val="en-US"/>
              </w:rPr>
              <w:t>WP-4 (Vehicle Integration Design)</w:t>
            </w:r>
            <w:r w:rsidRPr="48149432">
              <w:rPr>
                <w:rFonts w:ascii="Arial" w:hAnsi="Arial" w:cs="Arial"/>
                <w:sz w:val="22"/>
                <w:szCs w:val="22"/>
                <w:lang w:val="en-US"/>
              </w:rPr>
              <w:t xml:space="preserve"> - </w:t>
            </w:r>
            <w:r w:rsidRPr="0D6F45E6">
              <w:rPr>
                <w:rFonts w:ascii="Arial" w:hAnsi="Arial" w:cs="Arial"/>
                <w:sz w:val="22"/>
                <w:szCs w:val="22"/>
                <w:lang w:val="en-US"/>
              </w:rPr>
              <w:t>Provides input for battery weight and panel layout</w:t>
            </w:r>
            <w:r w:rsidRPr="6CB4EFA7">
              <w:rPr>
                <w:rFonts w:ascii="Arial" w:hAnsi="Arial" w:cs="Arial"/>
                <w:sz w:val="22"/>
                <w:szCs w:val="22"/>
                <w:lang w:val="en-US"/>
              </w:rPr>
              <w:t>.</w:t>
            </w:r>
          </w:p>
          <w:p w14:paraId="426E2FEA" w14:textId="77777777" w:rsidR="1BF3ED02" w:rsidRDefault="77C47822" w:rsidP="000335BC">
            <w:pPr>
              <w:pStyle w:val="ListeParagraf"/>
              <w:numPr>
                <w:ilvl w:val="0"/>
                <w:numId w:val="25"/>
              </w:numPr>
              <w:tabs>
                <w:tab w:val="left" w:pos="5812"/>
              </w:tabs>
              <w:rPr>
                <w:rFonts w:ascii="Arial" w:eastAsia="Arial" w:hAnsi="Arial" w:cs="Arial"/>
                <w:sz w:val="22"/>
                <w:szCs w:val="22"/>
                <w:lang w:val="en-US"/>
              </w:rPr>
            </w:pPr>
            <w:r w:rsidRPr="126B9896">
              <w:rPr>
                <w:rFonts w:ascii="Arial" w:eastAsia="Arial" w:hAnsi="Arial" w:cs="Arial"/>
                <w:sz w:val="22"/>
                <w:szCs w:val="22"/>
                <w:lang w:val="en-US"/>
              </w:rPr>
              <w:t xml:space="preserve">WP-5 (Control &amp; Software Dev.) </w:t>
            </w:r>
            <w:r w:rsidRPr="23F3200E">
              <w:rPr>
                <w:rFonts w:ascii="Arial" w:eastAsia="Arial" w:hAnsi="Arial" w:cs="Arial"/>
                <w:sz w:val="22"/>
                <w:szCs w:val="22"/>
                <w:lang w:val="en-US"/>
              </w:rPr>
              <w:t>- Determines the requirements for energy management and monitoring the battery status</w:t>
            </w:r>
            <w:r w:rsidR="6AE3EA6D" w:rsidRPr="5C4C25EA">
              <w:rPr>
                <w:rFonts w:ascii="Arial" w:eastAsia="Arial" w:hAnsi="Arial" w:cs="Arial"/>
                <w:sz w:val="22"/>
                <w:szCs w:val="22"/>
                <w:lang w:val="en-US"/>
              </w:rPr>
              <w:t>.</w:t>
            </w:r>
          </w:p>
          <w:p w14:paraId="18310C76" w14:textId="77777777" w:rsidR="1BF3ED02" w:rsidRDefault="77C47822" w:rsidP="000335BC">
            <w:pPr>
              <w:pStyle w:val="ListeParagraf"/>
              <w:numPr>
                <w:ilvl w:val="0"/>
                <w:numId w:val="25"/>
              </w:numPr>
              <w:tabs>
                <w:tab w:val="left" w:pos="5812"/>
              </w:tabs>
              <w:rPr>
                <w:rFonts w:ascii="Arial" w:hAnsi="Arial" w:cs="Arial"/>
                <w:sz w:val="22"/>
                <w:szCs w:val="22"/>
                <w:lang w:val="en-US"/>
              </w:rPr>
            </w:pPr>
            <w:r w:rsidRPr="1F3EDB6A">
              <w:rPr>
                <w:rFonts w:ascii="Arial" w:eastAsia="Arial" w:hAnsi="Arial" w:cs="Arial"/>
                <w:sz w:val="22"/>
                <w:szCs w:val="22"/>
                <w:lang w:val="en-US"/>
              </w:rPr>
              <w:t>WP-6 (Design Testing &amp; Validation)</w:t>
            </w:r>
            <w:r w:rsidRPr="4419374A">
              <w:rPr>
                <w:rFonts w:ascii="Arial" w:eastAsia="Arial" w:hAnsi="Arial" w:cs="Arial"/>
                <w:sz w:val="22"/>
                <w:szCs w:val="22"/>
                <w:lang w:val="en-US"/>
              </w:rPr>
              <w:t xml:space="preserve"> -</w:t>
            </w:r>
            <w:r w:rsidR="486BB20C" w:rsidRPr="23517E4B">
              <w:rPr>
                <w:rFonts w:ascii="Arial" w:eastAsia="Arial" w:hAnsi="Arial" w:cs="Arial"/>
                <w:sz w:val="22"/>
                <w:szCs w:val="22"/>
                <w:lang w:val="en-US"/>
              </w:rPr>
              <w:t xml:space="preserve"> </w:t>
            </w:r>
            <w:r w:rsidR="486BB20C" w:rsidRPr="5C4C25EA">
              <w:rPr>
                <w:rFonts w:ascii="Arial" w:eastAsia="Arial" w:hAnsi="Arial" w:cs="Arial"/>
                <w:sz w:val="22"/>
                <w:szCs w:val="22"/>
                <w:lang w:val="en-US"/>
              </w:rPr>
              <w:t>Creates</w:t>
            </w:r>
            <w:r w:rsidR="486BB20C" w:rsidRPr="23517E4B">
              <w:rPr>
                <w:rFonts w:ascii="Arial" w:eastAsia="Arial" w:hAnsi="Arial" w:cs="Arial"/>
                <w:sz w:val="22"/>
                <w:szCs w:val="22"/>
                <w:lang w:val="en-US"/>
              </w:rPr>
              <w:t xml:space="preserve"> infrastructure for performance tests</w:t>
            </w:r>
            <w:r w:rsidR="486BB20C" w:rsidRPr="5C4C25EA">
              <w:rPr>
                <w:rFonts w:ascii="Arial" w:eastAsia="Arial" w:hAnsi="Arial" w:cs="Arial"/>
                <w:sz w:val="22"/>
                <w:szCs w:val="22"/>
                <w:lang w:val="en-US"/>
              </w:rPr>
              <w:t>.</w:t>
            </w:r>
          </w:p>
          <w:p w14:paraId="2CB7C649" w14:textId="77777777" w:rsidR="1BF3ED02" w:rsidRDefault="1BF3ED02" w:rsidP="38A63052">
            <w:pPr>
              <w:pStyle w:val="ListeParagraf"/>
              <w:tabs>
                <w:tab w:val="left" w:pos="5812"/>
              </w:tabs>
              <w:rPr>
                <w:rFonts w:ascii="Arial" w:hAnsi="Arial" w:cs="Arial"/>
                <w:sz w:val="22"/>
                <w:szCs w:val="22"/>
                <w:lang w:val="en-US"/>
              </w:rPr>
            </w:pPr>
          </w:p>
        </w:tc>
      </w:tr>
    </w:tbl>
    <w:p w14:paraId="7E6FD060" w14:textId="77777777" w:rsidR="0A7DD8CD" w:rsidRDefault="0A7DD8CD" w:rsidP="0A7DD8CD">
      <w:pPr>
        <w:tabs>
          <w:tab w:val="left" w:pos="5812"/>
        </w:tabs>
        <w:rPr>
          <w:rFonts w:ascii="Arial" w:hAnsi="Arial" w:cs="Arial"/>
          <w:b/>
          <w:bCs/>
          <w:sz w:val="22"/>
          <w:szCs w:val="22"/>
          <w:lang w:val="en-US"/>
        </w:rPr>
      </w:pPr>
    </w:p>
    <w:p w14:paraId="2299E8D0" w14:textId="77777777" w:rsidR="0A7DD8CD" w:rsidRDefault="0A7DD8CD" w:rsidP="647122FF">
      <w:pPr>
        <w:tabs>
          <w:tab w:val="left" w:pos="5812"/>
        </w:tabs>
        <w:rPr>
          <w:rFonts w:ascii="Arial" w:hAnsi="Arial" w:cs="Arial"/>
          <w:b/>
          <w:bCs/>
          <w:sz w:val="22"/>
          <w:szCs w:val="22"/>
          <w:lang w:val="en-US"/>
        </w:rPr>
      </w:pPr>
    </w:p>
    <w:p w14:paraId="058549CF" w14:textId="77777777" w:rsidR="0A7DD8CD" w:rsidRDefault="0A7DD8CD" w:rsidP="647122FF">
      <w:pPr>
        <w:tabs>
          <w:tab w:val="left" w:pos="5812"/>
        </w:tabs>
        <w:rPr>
          <w:rFonts w:ascii="Arial" w:hAnsi="Arial" w:cs="Arial"/>
          <w:b/>
          <w:bCs/>
          <w:sz w:val="22"/>
          <w:szCs w:val="22"/>
          <w:lang w:val="en-US"/>
        </w:rPr>
      </w:pPr>
    </w:p>
    <w:p w14:paraId="656D404C" w14:textId="77777777" w:rsidR="0A7DD8CD" w:rsidRDefault="0A7DD8CD" w:rsidP="647122FF">
      <w:pPr>
        <w:tabs>
          <w:tab w:val="left" w:pos="5812"/>
        </w:tabs>
        <w:rPr>
          <w:rFonts w:ascii="Arial" w:hAnsi="Arial" w:cs="Arial"/>
          <w:b/>
          <w:bCs/>
          <w:sz w:val="22"/>
          <w:szCs w:val="22"/>
          <w:lang w:val="en-US"/>
        </w:rPr>
      </w:pPr>
    </w:p>
    <w:p w14:paraId="2B4882FF" w14:textId="77777777" w:rsidR="6CC1789A" w:rsidRDefault="6CC1789A" w:rsidP="6CC1789A">
      <w:pPr>
        <w:tabs>
          <w:tab w:val="left" w:pos="5812"/>
        </w:tabs>
        <w:rPr>
          <w:rFonts w:ascii="Arial" w:hAnsi="Arial" w:cs="Arial"/>
          <w:b/>
          <w:bCs/>
          <w:sz w:val="22"/>
          <w:szCs w:val="22"/>
          <w:lang w:val="en-US"/>
        </w:rPr>
      </w:pPr>
    </w:p>
    <w:p w14:paraId="17D62CE2" w14:textId="77777777" w:rsidR="6CC1789A" w:rsidRDefault="6CC1789A" w:rsidP="6CC1789A">
      <w:pPr>
        <w:tabs>
          <w:tab w:val="left" w:pos="5812"/>
        </w:tabs>
        <w:rPr>
          <w:rFonts w:ascii="Arial" w:hAnsi="Arial" w:cs="Arial"/>
          <w:b/>
          <w:bCs/>
          <w:sz w:val="22"/>
          <w:szCs w:val="22"/>
          <w:lang w:val="en-US"/>
        </w:rPr>
      </w:pPr>
    </w:p>
    <w:p w14:paraId="0E848F14" w14:textId="77777777" w:rsidR="6CC1789A" w:rsidRDefault="6CC1789A" w:rsidP="6CC1789A">
      <w:pPr>
        <w:tabs>
          <w:tab w:val="left" w:pos="5812"/>
        </w:tabs>
        <w:rPr>
          <w:rFonts w:ascii="Arial" w:hAnsi="Arial" w:cs="Arial"/>
          <w:b/>
          <w:bCs/>
          <w:sz w:val="22"/>
          <w:szCs w:val="22"/>
          <w:lang w:val="en-US"/>
        </w:rPr>
      </w:pPr>
    </w:p>
    <w:p w14:paraId="0E71B5DB" w14:textId="77777777" w:rsidR="6CC1789A" w:rsidRDefault="6CC1789A" w:rsidP="6CC1789A">
      <w:pPr>
        <w:tabs>
          <w:tab w:val="left" w:pos="5812"/>
        </w:tabs>
        <w:rPr>
          <w:rFonts w:ascii="Arial" w:hAnsi="Arial" w:cs="Arial"/>
          <w:b/>
          <w:bCs/>
          <w:sz w:val="22"/>
          <w:szCs w:val="22"/>
          <w:lang w:val="en-US"/>
        </w:rPr>
      </w:pPr>
    </w:p>
    <w:tbl>
      <w:tblPr>
        <w:tblW w:w="0" w:type="auto"/>
        <w:tblInd w:w="108" w:type="dxa"/>
        <w:tblLook w:val="0000" w:firstRow="0" w:lastRow="0" w:firstColumn="0" w:lastColumn="0" w:noHBand="0" w:noVBand="0"/>
      </w:tblPr>
      <w:tblGrid>
        <w:gridCol w:w="2113"/>
        <w:gridCol w:w="1451"/>
        <w:gridCol w:w="6227"/>
      </w:tblGrid>
      <w:tr w:rsidR="70D4CE1D" w14:paraId="309343E8" w14:textId="77777777" w:rsidTr="70D4CE1D">
        <w:trPr>
          <w:trHeight w:val="567"/>
        </w:trPr>
        <w:tc>
          <w:tcPr>
            <w:tcW w:w="2113" w:type="dxa"/>
            <w:tcBorders>
              <w:top w:val="single" w:sz="4" w:space="0" w:color="000000" w:themeColor="text1"/>
              <w:left w:val="single" w:sz="4" w:space="0" w:color="000000" w:themeColor="text1"/>
              <w:bottom w:val="single" w:sz="4" w:space="0" w:color="000000" w:themeColor="text1"/>
            </w:tcBorders>
            <w:vAlign w:val="center"/>
          </w:tcPr>
          <w:p w14:paraId="3B5A3FE4" w14:textId="77777777" w:rsidR="70D4CE1D" w:rsidRDefault="70D4CE1D" w:rsidP="70D4CE1D">
            <w:pPr>
              <w:tabs>
                <w:tab w:val="left" w:pos="5812"/>
              </w:tabs>
              <w:rPr>
                <w:rFonts w:ascii="Arial" w:hAnsi="Arial" w:cs="Arial"/>
                <w:b/>
                <w:bCs/>
                <w:sz w:val="22"/>
                <w:szCs w:val="22"/>
                <w:lang w:val="en-US"/>
              </w:rPr>
            </w:pPr>
            <w:r w:rsidRPr="70D4CE1D">
              <w:rPr>
                <w:rFonts w:ascii="Arial" w:hAnsi="Arial" w:cs="Arial"/>
                <w:b/>
                <w:bCs/>
                <w:sz w:val="22"/>
                <w:szCs w:val="22"/>
                <w:lang w:val="en-US"/>
              </w:rPr>
              <w:t>Project Title</w:t>
            </w:r>
          </w:p>
        </w:tc>
        <w:tc>
          <w:tcPr>
            <w:tcW w:w="76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51E38D" w14:textId="77777777" w:rsidR="70D4CE1D" w:rsidRDefault="70D4CE1D" w:rsidP="70D4CE1D">
            <w:pPr>
              <w:tabs>
                <w:tab w:val="left" w:pos="5812"/>
              </w:tabs>
              <w:rPr>
                <w:rFonts w:ascii="Arial" w:eastAsia="Arial" w:hAnsi="Arial" w:cs="Arial"/>
                <w:b/>
                <w:bCs/>
                <w:sz w:val="22"/>
                <w:szCs w:val="22"/>
                <w:lang w:val="en-US"/>
              </w:rPr>
            </w:pPr>
            <w:r w:rsidRPr="70D4CE1D">
              <w:rPr>
                <w:rFonts w:ascii="Arial" w:hAnsi="Arial" w:cs="Arial"/>
                <w:b/>
                <w:bCs/>
                <w:sz w:val="22"/>
                <w:szCs w:val="22"/>
                <w:lang w:val="en-US"/>
              </w:rPr>
              <w:t>Mobile Charging Stations for Electric Vehicle</w:t>
            </w:r>
          </w:p>
        </w:tc>
      </w:tr>
      <w:tr w:rsidR="70D4CE1D" w14:paraId="7292A275" w14:textId="77777777" w:rsidTr="70D4CE1D">
        <w:trPr>
          <w:trHeight w:val="567"/>
        </w:trPr>
        <w:tc>
          <w:tcPr>
            <w:tcW w:w="2113" w:type="dxa"/>
            <w:tcBorders>
              <w:left w:val="single" w:sz="4" w:space="0" w:color="000000" w:themeColor="text1"/>
              <w:bottom w:val="single" w:sz="4" w:space="0" w:color="000000" w:themeColor="text1"/>
              <w:right w:val="single" w:sz="4" w:space="0" w:color="000000" w:themeColor="text1"/>
            </w:tcBorders>
            <w:vAlign w:val="center"/>
          </w:tcPr>
          <w:p w14:paraId="1CA0F127" w14:textId="77777777" w:rsidR="70D4CE1D" w:rsidRDefault="70D4CE1D" w:rsidP="70D4CE1D">
            <w:pPr>
              <w:ind w:right="-249"/>
              <w:rPr>
                <w:rFonts w:ascii="Arial" w:hAnsi="Arial" w:cs="Arial"/>
                <w:b/>
                <w:bCs/>
                <w:sz w:val="22"/>
                <w:szCs w:val="22"/>
                <w:lang w:val="en-US"/>
              </w:rPr>
            </w:pPr>
            <w:r w:rsidRPr="70D4CE1D">
              <w:rPr>
                <w:rFonts w:ascii="Arial" w:hAnsi="Arial" w:cs="Arial"/>
                <w:b/>
                <w:bCs/>
                <w:sz w:val="22"/>
                <w:szCs w:val="22"/>
                <w:lang w:val="en-US"/>
              </w:rPr>
              <w:lastRenderedPageBreak/>
              <w:t>Work Package No</w:t>
            </w:r>
          </w:p>
          <w:p w14:paraId="65501EC9" w14:textId="77777777" w:rsidR="70D4CE1D" w:rsidRDefault="70D4CE1D" w:rsidP="70D4CE1D">
            <w:pPr>
              <w:ind w:right="-249"/>
              <w:rPr>
                <w:rFonts w:ascii="Arial" w:hAnsi="Arial" w:cs="Arial"/>
                <w:b/>
                <w:bCs/>
                <w:sz w:val="22"/>
                <w:szCs w:val="22"/>
                <w:lang w:val="en-US"/>
              </w:rPr>
            </w:pPr>
            <w:r w:rsidRPr="70D4CE1D">
              <w:rPr>
                <w:rFonts w:ascii="Arial" w:hAnsi="Arial" w:cs="Arial"/>
                <w:b/>
                <w:bCs/>
                <w:sz w:val="22"/>
                <w:szCs w:val="22"/>
                <w:lang w:val="en-US"/>
              </w:rPr>
              <w:t>and Title</w:t>
            </w:r>
          </w:p>
        </w:tc>
        <w:tc>
          <w:tcPr>
            <w:tcW w:w="7678" w:type="dxa"/>
            <w:gridSpan w:val="2"/>
            <w:tcBorders>
              <w:left w:val="single" w:sz="4" w:space="0" w:color="000000" w:themeColor="text1"/>
              <w:bottom w:val="single" w:sz="4" w:space="0" w:color="000000" w:themeColor="text1"/>
              <w:right w:val="single" w:sz="4" w:space="0" w:color="000000" w:themeColor="text1"/>
            </w:tcBorders>
            <w:vAlign w:val="center"/>
          </w:tcPr>
          <w:p w14:paraId="4DB9F902" w14:textId="77777777" w:rsidR="70D4CE1D" w:rsidRDefault="7BCD6B86" w:rsidP="340B031C">
            <w:pPr>
              <w:widowControl w:val="0"/>
              <w:tabs>
                <w:tab w:val="left" w:pos="374"/>
              </w:tabs>
              <w:spacing w:line="360" w:lineRule="auto"/>
              <w:jc w:val="both"/>
              <w:rPr>
                <w:rFonts w:ascii="Arial" w:hAnsi="Arial" w:cs="Arial"/>
                <w:sz w:val="22"/>
                <w:szCs w:val="22"/>
                <w:lang w:val="en-US"/>
              </w:rPr>
            </w:pPr>
            <w:r w:rsidRPr="340B031C">
              <w:rPr>
                <w:rFonts w:ascii="Arial" w:hAnsi="Arial" w:cs="Arial"/>
                <w:sz w:val="22"/>
                <w:szCs w:val="22"/>
              </w:rPr>
              <w:t>WP-2.1 System Integration (Yağız)</w:t>
            </w:r>
          </w:p>
        </w:tc>
      </w:tr>
      <w:tr w:rsidR="70D4CE1D" w14:paraId="50891FE7" w14:textId="77777777" w:rsidTr="70D4CE1D">
        <w:trPr>
          <w:trHeight w:val="567"/>
        </w:trPr>
        <w:tc>
          <w:tcPr>
            <w:tcW w:w="3564" w:type="dxa"/>
            <w:gridSpan w:val="2"/>
            <w:tcBorders>
              <w:left w:val="single" w:sz="4" w:space="0" w:color="000000" w:themeColor="text1"/>
              <w:bottom w:val="single" w:sz="4" w:space="0" w:color="000000" w:themeColor="text1"/>
              <w:right w:val="single" w:sz="4" w:space="0" w:color="000000" w:themeColor="text1"/>
            </w:tcBorders>
            <w:vAlign w:val="center"/>
          </w:tcPr>
          <w:p w14:paraId="7E6F4F72" w14:textId="77777777" w:rsidR="70D4CE1D" w:rsidRDefault="70D4CE1D" w:rsidP="70D4CE1D">
            <w:pPr>
              <w:tabs>
                <w:tab w:val="left" w:pos="5812"/>
              </w:tabs>
              <w:rPr>
                <w:rFonts w:ascii="Arial" w:hAnsi="Arial" w:cs="Arial"/>
                <w:b/>
                <w:bCs/>
                <w:sz w:val="22"/>
                <w:szCs w:val="22"/>
                <w:lang w:val="en-US"/>
              </w:rPr>
            </w:pPr>
            <w:r w:rsidRPr="70D4CE1D">
              <w:rPr>
                <w:rFonts w:ascii="Arial" w:hAnsi="Arial" w:cs="Arial"/>
                <w:b/>
                <w:bCs/>
                <w:sz w:val="22"/>
                <w:szCs w:val="22"/>
                <w:lang w:val="en-US"/>
              </w:rPr>
              <w:t>Starting-Finishing Dates of WP and Duration</w:t>
            </w:r>
          </w:p>
        </w:tc>
        <w:tc>
          <w:tcPr>
            <w:tcW w:w="6227" w:type="dxa"/>
            <w:tcBorders>
              <w:left w:val="single" w:sz="4" w:space="0" w:color="000000" w:themeColor="text1"/>
              <w:bottom w:val="single" w:sz="4" w:space="0" w:color="000000" w:themeColor="text1"/>
              <w:right w:val="single" w:sz="4" w:space="0" w:color="000000" w:themeColor="text1"/>
            </w:tcBorders>
            <w:vAlign w:val="center"/>
          </w:tcPr>
          <w:p w14:paraId="0F47CCD1" w14:textId="0FEE991D" w:rsidR="70D4CE1D" w:rsidRDefault="75EC870B" w:rsidP="70D4CE1D">
            <w:pPr>
              <w:tabs>
                <w:tab w:val="left" w:pos="374"/>
              </w:tabs>
              <w:rPr>
                <w:rFonts w:ascii="Arial" w:eastAsia="Arial" w:hAnsi="Arial" w:cs="Arial"/>
                <w:sz w:val="22"/>
                <w:szCs w:val="22"/>
                <w:lang w:val="en-US"/>
              </w:rPr>
            </w:pPr>
            <w:r w:rsidRPr="05885724">
              <w:rPr>
                <w:rFonts w:ascii="Arial" w:eastAsia="Arial" w:hAnsi="Arial" w:cs="Arial"/>
                <w:sz w:val="22"/>
                <w:szCs w:val="22"/>
                <w:lang w:val="en-US"/>
              </w:rPr>
              <w:t>01</w:t>
            </w:r>
            <w:r w:rsidR="05885724" w:rsidRPr="05885724">
              <w:rPr>
                <w:rFonts w:ascii="Arial" w:eastAsia="Arial" w:hAnsi="Arial" w:cs="Arial"/>
                <w:sz w:val="22"/>
                <w:szCs w:val="22"/>
                <w:lang w:val="en-US"/>
              </w:rPr>
              <w:t>.</w:t>
            </w:r>
            <w:r w:rsidR="58F75B8B" w:rsidRPr="6383C5F0">
              <w:rPr>
                <w:rFonts w:ascii="Arial" w:eastAsia="Arial" w:hAnsi="Arial" w:cs="Arial"/>
                <w:sz w:val="22"/>
                <w:szCs w:val="22"/>
                <w:lang w:val="en-US"/>
              </w:rPr>
              <w:t>0</w:t>
            </w:r>
            <w:r w:rsidR="0FB8095B" w:rsidRPr="6383C5F0">
              <w:rPr>
                <w:rFonts w:ascii="Arial" w:eastAsia="Arial" w:hAnsi="Arial" w:cs="Arial"/>
                <w:sz w:val="22"/>
                <w:szCs w:val="22"/>
                <w:lang w:val="en-US"/>
              </w:rPr>
              <w:t>9</w:t>
            </w:r>
            <w:r w:rsidR="70D4CE1D" w:rsidRPr="70D4CE1D">
              <w:rPr>
                <w:rFonts w:ascii="Arial" w:eastAsia="Arial" w:hAnsi="Arial" w:cs="Arial"/>
                <w:sz w:val="22"/>
                <w:szCs w:val="22"/>
                <w:lang w:val="en-US"/>
              </w:rPr>
              <w:t>.2025-</w:t>
            </w:r>
            <w:r w:rsidR="6BAAF747" w:rsidRPr="6383C5F0">
              <w:rPr>
                <w:rFonts w:ascii="Arial" w:eastAsia="Arial" w:hAnsi="Arial" w:cs="Arial"/>
                <w:sz w:val="22"/>
                <w:szCs w:val="22"/>
                <w:lang w:val="en-US"/>
              </w:rPr>
              <w:t>0</w:t>
            </w:r>
            <w:r w:rsidR="5B2B22BD" w:rsidRPr="6383C5F0">
              <w:rPr>
                <w:rFonts w:ascii="Arial" w:eastAsia="Arial" w:hAnsi="Arial" w:cs="Arial"/>
                <w:sz w:val="22"/>
                <w:szCs w:val="22"/>
                <w:lang w:val="en-US"/>
              </w:rPr>
              <w:t>1.0</w:t>
            </w:r>
            <w:r w:rsidR="52DDC4D8" w:rsidRPr="6383C5F0">
              <w:rPr>
                <w:rFonts w:ascii="Arial" w:eastAsia="Arial" w:hAnsi="Arial" w:cs="Arial"/>
                <w:sz w:val="22"/>
                <w:szCs w:val="22"/>
                <w:lang w:val="en-US"/>
              </w:rPr>
              <w:t>1</w:t>
            </w:r>
            <w:r w:rsidR="5B2B22BD" w:rsidRPr="6383C5F0">
              <w:rPr>
                <w:rFonts w:ascii="Arial" w:eastAsia="Arial" w:hAnsi="Arial" w:cs="Arial"/>
                <w:sz w:val="22"/>
                <w:szCs w:val="22"/>
                <w:lang w:val="en-US"/>
              </w:rPr>
              <w:t xml:space="preserve">.202 / </w:t>
            </w:r>
            <w:r w:rsidR="16629114" w:rsidRPr="6383C5F0">
              <w:rPr>
                <w:rFonts w:ascii="Arial" w:eastAsia="Arial" w:hAnsi="Arial" w:cs="Arial"/>
                <w:sz w:val="22"/>
                <w:szCs w:val="22"/>
                <w:lang w:val="en-US"/>
              </w:rPr>
              <w:t>4</w:t>
            </w:r>
            <w:r w:rsidR="70D4CE1D" w:rsidRPr="70D4CE1D">
              <w:rPr>
                <w:rFonts w:ascii="Arial" w:eastAsia="Arial" w:hAnsi="Arial" w:cs="Arial"/>
                <w:sz w:val="22"/>
                <w:szCs w:val="22"/>
                <w:lang w:val="en-US"/>
              </w:rPr>
              <w:t xml:space="preserve"> month</w:t>
            </w:r>
          </w:p>
        </w:tc>
      </w:tr>
      <w:tr w:rsidR="70D4CE1D" w14:paraId="75BBCF1B" w14:textId="77777777" w:rsidTr="70D4CE1D">
        <w:trPr>
          <w:trHeight w:val="1866"/>
        </w:trPr>
        <w:tc>
          <w:tcPr>
            <w:tcW w:w="9791" w:type="dxa"/>
            <w:gridSpan w:val="3"/>
            <w:tcBorders>
              <w:left w:val="single" w:sz="4" w:space="0" w:color="000000" w:themeColor="text1"/>
              <w:bottom w:val="single" w:sz="4" w:space="0" w:color="000000" w:themeColor="text1"/>
              <w:right w:val="single" w:sz="4" w:space="0" w:color="000000" w:themeColor="text1"/>
            </w:tcBorders>
          </w:tcPr>
          <w:p w14:paraId="3799C0AD" w14:textId="77777777" w:rsidR="70D4CE1D" w:rsidRDefault="70D4CE1D" w:rsidP="70D4CE1D">
            <w:pPr>
              <w:tabs>
                <w:tab w:val="left" w:pos="5812"/>
              </w:tabs>
              <w:jc w:val="both"/>
              <w:rPr>
                <w:rFonts w:ascii="Arial" w:hAnsi="Arial" w:cs="Arial"/>
                <w:b/>
                <w:bCs/>
                <w:sz w:val="22"/>
                <w:szCs w:val="22"/>
                <w:lang w:val="en-US"/>
              </w:rPr>
            </w:pPr>
          </w:p>
          <w:p w14:paraId="20818BEF" w14:textId="77777777" w:rsidR="70D4CE1D" w:rsidRDefault="70D4CE1D" w:rsidP="70D4CE1D">
            <w:pPr>
              <w:tabs>
                <w:tab w:val="left" w:pos="5812"/>
              </w:tabs>
              <w:jc w:val="both"/>
              <w:rPr>
                <w:rFonts w:ascii="Arial" w:hAnsi="Arial" w:cs="Arial"/>
                <w:sz w:val="22"/>
                <w:szCs w:val="22"/>
                <w:lang w:val="en-US"/>
              </w:rPr>
            </w:pPr>
            <w:r w:rsidRPr="70D4CE1D">
              <w:rPr>
                <w:rFonts w:ascii="Arial" w:hAnsi="Arial" w:cs="Arial"/>
                <w:b/>
                <w:bCs/>
                <w:sz w:val="22"/>
                <w:szCs w:val="22"/>
                <w:lang w:val="en-US"/>
              </w:rPr>
              <w:t xml:space="preserve">List the activities of the work package: </w:t>
            </w:r>
          </w:p>
          <w:p w14:paraId="24E2168F" w14:textId="77777777" w:rsidR="23F052CA" w:rsidRDefault="23F052CA" w:rsidP="23F052CA">
            <w:pPr>
              <w:tabs>
                <w:tab w:val="left" w:pos="5812"/>
              </w:tabs>
              <w:jc w:val="both"/>
              <w:rPr>
                <w:rFonts w:ascii="Arial" w:hAnsi="Arial" w:cs="Arial"/>
                <w:b/>
                <w:bCs/>
                <w:sz w:val="22"/>
                <w:szCs w:val="22"/>
                <w:lang w:val="en-US"/>
              </w:rPr>
            </w:pPr>
          </w:p>
          <w:p w14:paraId="10883169" w14:textId="77777777" w:rsidR="70D4CE1D" w:rsidRDefault="46F34660" w:rsidP="000335BC">
            <w:pPr>
              <w:pStyle w:val="ListeParagraf"/>
              <w:numPr>
                <w:ilvl w:val="0"/>
                <w:numId w:val="27"/>
              </w:numPr>
              <w:tabs>
                <w:tab w:val="left" w:pos="5812"/>
              </w:tabs>
              <w:jc w:val="both"/>
              <w:rPr>
                <w:rFonts w:ascii="Arial" w:hAnsi="Arial" w:cs="Arial"/>
                <w:sz w:val="22"/>
                <w:szCs w:val="22"/>
                <w:lang w:val="en-US"/>
              </w:rPr>
            </w:pPr>
            <w:r w:rsidRPr="01097BA5">
              <w:rPr>
                <w:rFonts w:ascii="Arial" w:hAnsi="Arial" w:cs="Arial"/>
                <w:sz w:val="22"/>
                <w:szCs w:val="22"/>
                <w:lang w:val="en-US"/>
              </w:rPr>
              <w:t>Physical and electrical installation and integration of devices and power providers such as solar panels, batteries, MPPT charge controllers and DC fast chargers.</w:t>
            </w:r>
          </w:p>
          <w:p w14:paraId="53DC4B3B" w14:textId="77777777" w:rsidR="01097BA5" w:rsidRDefault="46F34660" w:rsidP="000335BC">
            <w:pPr>
              <w:pStyle w:val="ListeParagraf"/>
              <w:numPr>
                <w:ilvl w:val="0"/>
                <w:numId w:val="27"/>
              </w:numPr>
              <w:tabs>
                <w:tab w:val="left" w:pos="5812"/>
              </w:tabs>
              <w:jc w:val="both"/>
              <w:rPr>
                <w:rFonts w:ascii="Arial" w:hAnsi="Arial" w:cs="Arial"/>
                <w:sz w:val="22"/>
                <w:szCs w:val="22"/>
                <w:lang w:val="en-US"/>
              </w:rPr>
            </w:pPr>
            <w:proofErr w:type="gramStart"/>
            <w:r w:rsidRPr="4B564241">
              <w:rPr>
                <w:rFonts w:ascii="Arial" w:hAnsi="Arial" w:cs="Arial"/>
                <w:sz w:val="22"/>
                <w:szCs w:val="22"/>
                <w:lang w:val="en-US"/>
              </w:rPr>
              <w:t>Cabling of</w:t>
            </w:r>
            <w:proofErr w:type="gramEnd"/>
            <w:r w:rsidRPr="4B564241">
              <w:rPr>
                <w:rFonts w:ascii="Arial" w:hAnsi="Arial" w:cs="Arial"/>
                <w:sz w:val="22"/>
                <w:szCs w:val="22"/>
                <w:lang w:val="en-US"/>
              </w:rPr>
              <w:t xml:space="preserve"> system components, determination of component placement and assembly details.</w:t>
            </w:r>
          </w:p>
          <w:p w14:paraId="453EF837" w14:textId="77777777" w:rsidR="01097BA5" w:rsidRDefault="46F34660" w:rsidP="000335BC">
            <w:pPr>
              <w:pStyle w:val="ListeParagraf"/>
              <w:numPr>
                <w:ilvl w:val="0"/>
                <w:numId w:val="27"/>
              </w:numPr>
              <w:tabs>
                <w:tab w:val="left" w:pos="5812"/>
              </w:tabs>
              <w:jc w:val="both"/>
              <w:rPr>
                <w:rFonts w:ascii="Arial" w:hAnsi="Arial" w:cs="Arial"/>
                <w:sz w:val="22"/>
                <w:szCs w:val="22"/>
                <w:lang w:val="en-US"/>
              </w:rPr>
            </w:pPr>
            <w:r w:rsidRPr="0ACD0212">
              <w:rPr>
                <w:rFonts w:ascii="Arial" w:hAnsi="Arial" w:cs="Arial"/>
                <w:sz w:val="22"/>
                <w:szCs w:val="22"/>
                <w:lang w:val="en-US"/>
              </w:rPr>
              <w:t>Integration studies for energy flow and security scenarios and creation of a security plan.</w:t>
            </w:r>
          </w:p>
          <w:p w14:paraId="1BC53165" w14:textId="77777777" w:rsidR="0E1836AE" w:rsidRDefault="46F34660" w:rsidP="000335BC">
            <w:pPr>
              <w:pStyle w:val="ListeParagraf"/>
              <w:numPr>
                <w:ilvl w:val="0"/>
                <w:numId w:val="27"/>
              </w:numPr>
              <w:tabs>
                <w:tab w:val="left" w:pos="5812"/>
              </w:tabs>
              <w:jc w:val="both"/>
              <w:rPr>
                <w:rFonts w:ascii="Arial" w:hAnsi="Arial" w:cs="Arial"/>
                <w:sz w:val="22"/>
                <w:szCs w:val="22"/>
                <w:lang w:val="en-US"/>
              </w:rPr>
            </w:pPr>
            <w:r w:rsidRPr="097696F2">
              <w:rPr>
                <w:rFonts w:ascii="Arial" w:hAnsi="Arial" w:cs="Arial"/>
                <w:sz w:val="22"/>
                <w:szCs w:val="22"/>
                <w:lang w:val="en-US"/>
              </w:rPr>
              <w:t>Pre-assembly of the system on the platform of the vehicle to be used.</w:t>
            </w:r>
          </w:p>
          <w:p w14:paraId="7704BA3E" w14:textId="77777777" w:rsidR="097696F2" w:rsidRDefault="46F34660" w:rsidP="000335BC">
            <w:pPr>
              <w:pStyle w:val="ListeParagraf"/>
              <w:numPr>
                <w:ilvl w:val="0"/>
                <w:numId w:val="27"/>
              </w:numPr>
              <w:tabs>
                <w:tab w:val="left" w:pos="5812"/>
              </w:tabs>
              <w:jc w:val="both"/>
              <w:rPr>
                <w:rFonts w:ascii="Arial" w:hAnsi="Arial" w:cs="Arial"/>
                <w:sz w:val="22"/>
                <w:szCs w:val="22"/>
                <w:lang w:val="en-US"/>
              </w:rPr>
            </w:pPr>
            <w:r w:rsidRPr="23F052CA">
              <w:rPr>
                <w:rFonts w:ascii="Arial" w:hAnsi="Arial" w:cs="Arial"/>
                <w:sz w:val="22"/>
                <w:szCs w:val="22"/>
                <w:lang w:val="en-US"/>
              </w:rPr>
              <w:t>Installation of monitoring sensors and communication modules in the vehicle used.</w:t>
            </w:r>
          </w:p>
          <w:p w14:paraId="0B69D277" w14:textId="77777777" w:rsidR="70D4CE1D" w:rsidRDefault="70D4CE1D" w:rsidP="70D4CE1D">
            <w:pPr>
              <w:pStyle w:val="ListeParagraf"/>
              <w:spacing w:line="360" w:lineRule="auto"/>
              <w:jc w:val="both"/>
              <w:rPr>
                <w:rFonts w:ascii="Arial" w:hAnsi="Arial" w:cs="Arial"/>
                <w:sz w:val="22"/>
                <w:szCs w:val="22"/>
              </w:rPr>
            </w:pPr>
          </w:p>
        </w:tc>
      </w:tr>
      <w:tr w:rsidR="70D4CE1D" w14:paraId="6244D83B" w14:textId="77777777" w:rsidTr="70D4CE1D">
        <w:trPr>
          <w:trHeight w:val="1637"/>
        </w:trPr>
        <w:tc>
          <w:tcPr>
            <w:tcW w:w="9791" w:type="dxa"/>
            <w:gridSpan w:val="3"/>
            <w:tcBorders>
              <w:left w:val="single" w:sz="4" w:space="0" w:color="000000" w:themeColor="text1"/>
              <w:bottom w:val="single" w:sz="4" w:space="0" w:color="000000" w:themeColor="text1"/>
              <w:right w:val="single" w:sz="4" w:space="0" w:color="000000" w:themeColor="text1"/>
            </w:tcBorders>
          </w:tcPr>
          <w:p w14:paraId="410541A2" w14:textId="77777777" w:rsidR="70D4CE1D" w:rsidRDefault="70D4CE1D" w:rsidP="70D4CE1D">
            <w:pPr>
              <w:tabs>
                <w:tab w:val="left" w:pos="5812"/>
              </w:tabs>
              <w:rPr>
                <w:rFonts w:ascii="Arial" w:hAnsi="Arial" w:cs="Arial"/>
                <w:b/>
                <w:bCs/>
                <w:sz w:val="22"/>
                <w:szCs w:val="22"/>
                <w:lang w:val="en-US"/>
              </w:rPr>
            </w:pPr>
          </w:p>
          <w:p w14:paraId="01B3C364" w14:textId="77777777" w:rsidR="70D4CE1D" w:rsidRDefault="70D4CE1D" w:rsidP="70D4CE1D">
            <w:pPr>
              <w:tabs>
                <w:tab w:val="left" w:pos="5812"/>
              </w:tabs>
              <w:rPr>
                <w:rFonts w:ascii="Arial" w:hAnsi="Arial" w:cs="Arial"/>
                <w:sz w:val="22"/>
                <w:szCs w:val="22"/>
                <w:lang w:val="en-US"/>
              </w:rPr>
            </w:pPr>
            <w:r w:rsidRPr="70D4CE1D">
              <w:rPr>
                <w:rFonts w:ascii="Arial" w:hAnsi="Arial" w:cs="Arial"/>
                <w:b/>
                <w:bCs/>
                <w:sz w:val="22"/>
                <w:szCs w:val="22"/>
                <w:lang w:val="en-US"/>
              </w:rPr>
              <w:t>Describe the methods to be used in the work package and list the parameters to be examined:</w:t>
            </w:r>
          </w:p>
          <w:p w14:paraId="685B7724" w14:textId="77777777" w:rsidR="6D03A9B8" w:rsidRDefault="6D03A9B8" w:rsidP="6D03A9B8">
            <w:pPr>
              <w:tabs>
                <w:tab w:val="left" w:pos="5812"/>
              </w:tabs>
              <w:rPr>
                <w:rFonts w:ascii="Arial" w:hAnsi="Arial" w:cs="Arial"/>
                <w:b/>
                <w:bCs/>
                <w:sz w:val="22"/>
                <w:szCs w:val="22"/>
                <w:lang w:val="en-US"/>
              </w:rPr>
            </w:pPr>
          </w:p>
          <w:p w14:paraId="17F6998B" w14:textId="77777777" w:rsidR="70D4CE1D" w:rsidRDefault="37BE2ED5" w:rsidP="000335BC">
            <w:pPr>
              <w:pStyle w:val="ListeParagraf"/>
              <w:numPr>
                <w:ilvl w:val="0"/>
                <w:numId w:val="34"/>
              </w:numPr>
              <w:tabs>
                <w:tab w:val="left" w:pos="5812"/>
              </w:tabs>
              <w:rPr>
                <w:rFonts w:ascii="Arial" w:hAnsi="Arial" w:cs="Arial"/>
                <w:sz w:val="22"/>
                <w:szCs w:val="22"/>
                <w:lang w:val="en-US"/>
              </w:rPr>
            </w:pPr>
            <w:r w:rsidRPr="6D03A9B8">
              <w:rPr>
                <w:rFonts w:ascii="Arial" w:hAnsi="Arial" w:cs="Arial"/>
                <w:sz w:val="22"/>
                <w:szCs w:val="22"/>
                <w:lang w:val="en-US"/>
              </w:rPr>
              <w:t>For system design, layout plans will be created using the AutoCAD program</w:t>
            </w:r>
            <w:r w:rsidRPr="074C7C64">
              <w:rPr>
                <w:rFonts w:ascii="Arial" w:hAnsi="Arial" w:cs="Arial"/>
                <w:sz w:val="22"/>
                <w:szCs w:val="22"/>
                <w:lang w:val="en-US"/>
              </w:rPr>
              <w:t>.</w:t>
            </w:r>
          </w:p>
          <w:p w14:paraId="6A6D1E78" w14:textId="77777777" w:rsidR="37BE2ED5" w:rsidRDefault="37BE2ED5" w:rsidP="000335BC">
            <w:pPr>
              <w:pStyle w:val="ListeParagraf"/>
              <w:numPr>
                <w:ilvl w:val="0"/>
                <w:numId w:val="34"/>
              </w:numPr>
              <w:tabs>
                <w:tab w:val="left" w:pos="5812"/>
              </w:tabs>
              <w:rPr>
                <w:rFonts w:ascii="Arial" w:hAnsi="Arial" w:cs="Arial"/>
                <w:sz w:val="22"/>
                <w:szCs w:val="22"/>
                <w:lang w:val="en-US"/>
              </w:rPr>
            </w:pPr>
            <w:r w:rsidRPr="0DE503BD">
              <w:rPr>
                <w:rFonts w:ascii="Arial" w:hAnsi="Arial" w:cs="Arial"/>
                <w:sz w:val="22"/>
                <w:szCs w:val="22"/>
                <w:lang w:val="en-US"/>
              </w:rPr>
              <w:t>Electrical circuit switching simulations will be created using the Proteus program.</w:t>
            </w:r>
          </w:p>
          <w:p w14:paraId="7736CB8A" w14:textId="77777777" w:rsidR="0DE503BD" w:rsidRDefault="2C6FCACE" w:rsidP="000335BC">
            <w:pPr>
              <w:pStyle w:val="ListeParagraf"/>
              <w:numPr>
                <w:ilvl w:val="0"/>
                <w:numId w:val="34"/>
              </w:numPr>
              <w:tabs>
                <w:tab w:val="left" w:pos="5812"/>
              </w:tabs>
              <w:rPr>
                <w:rFonts w:ascii="Arial" w:hAnsi="Arial" w:cs="Arial"/>
                <w:sz w:val="22"/>
                <w:szCs w:val="22"/>
                <w:lang w:val="en-US"/>
              </w:rPr>
            </w:pPr>
            <w:r w:rsidRPr="3A9FE647">
              <w:rPr>
                <w:rFonts w:ascii="Arial" w:hAnsi="Arial" w:cs="Arial"/>
                <w:sz w:val="22"/>
                <w:szCs w:val="22"/>
                <w:lang w:val="en-US"/>
              </w:rPr>
              <w:t>A prototype will be assembled for testing on the charger car that we use.</w:t>
            </w:r>
          </w:p>
          <w:p w14:paraId="0C2B6732" w14:textId="77777777" w:rsidR="2BB6D727" w:rsidRDefault="2C6FCACE" w:rsidP="000335BC">
            <w:pPr>
              <w:pStyle w:val="ListeParagraf"/>
              <w:numPr>
                <w:ilvl w:val="0"/>
                <w:numId w:val="34"/>
              </w:numPr>
              <w:tabs>
                <w:tab w:val="left" w:pos="5812"/>
              </w:tabs>
              <w:rPr>
                <w:rFonts w:ascii="Arial" w:hAnsi="Arial" w:cs="Arial"/>
                <w:sz w:val="22"/>
                <w:szCs w:val="22"/>
                <w:lang w:val="en-US"/>
              </w:rPr>
            </w:pPr>
            <w:r w:rsidRPr="5CE0DEB2">
              <w:rPr>
                <w:rFonts w:ascii="Arial" w:hAnsi="Arial" w:cs="Arial"/>
                <w:sz w:val="22"/>
                <w:szCs w:val="22"/>
                <w:lang w:val="en-US"/>
              </w:rPr>
              <w:t>Analysis and examination of parameters such as voltage level, energy loss, connection times, system response time, cable temperatures, data transmission speed (IoT) will be performed.</w:t>
            </w:r>
          </w:p>
          <w:p w14:paraId="78229897" w14:textId="77777777" w:rsidR="70D4CE1D" w:rsidRDefault="70D4CE1D" w:rsidP="70D4CE1D">
            <w:pPr>
              <w:tabs>
                <w:tab w:val="left" w:pos="5812"/>
              </w:tabs>
              <w:spacing w:line="360" w:lineRule="auto"/>
              <w:jc w:val="both"/>
              <w:rPr>
                <w:rFonts w:ascii="Arial" w:eastAsia="Arial" w:hAnsi="Arial" w:cs="Arial"/>
                <w:sz w:val="22"/>
                <w:szCs w:val="22"/>
                <w:lang w:val="en-US"/>
              </w:rPr>
            </w:pPr>
          </w:p>
        </w:tc>
      </w:tr>
      <w:tr w:rsidR="70D4CE1D" w14:paraId="6A949E04" w14:textId="77777777" w:rsidTr="70D4CE1D">
        <w:trPr>
          <w:trHeight w:val="1759"/>
        </w:trPr>
        <w:tc>
          <w:tcPr>
            <w:tcW w:w="9791" w:type="dxa"/>
            <w:gridSpan w:val="3"/>
            <w:tcBorders>
              <w:left w:val="single" w:sz="4" w:space="0" w:color="000000" w:themeColor="text1"/>
              <w:bottom w:val="single" w:sz="4" w:space="0" w:color="auto"/>
              <w:right w:val="single" w:sz="4" w:space="0" w:color="000000" w:themeColor="text1"/>
            </w:tcBorders>
          </w:tcPr>
          <w:p w14:paraId="0628478C" w14:textId="77777777" w:rsidR="70D4CE1D" w:rsidRDefault="70D4CE1D" w:rsidP="70D4CE1D">
            <w:pPr>
              <w:tabs>
                <w:tab w:val="left" w:pos="5812"/>
              </w:tabs>
              <w:rPr>
                <w:rFonts w:ascii="Arial" w:hAnsi="Arial" w:cs="Arial"/>
                <w:b/>
                <w:bCs/>
                <w:sz w:val="22"/>
                <w:szCs w:val="22"/>
                <w:lang w:val="en-US"/>
              </w:rPr>
            </w:pPr>
          </w:p>
          <w:p w14:paraId="524D7FDA" w14:textId="77777777" w:rsidR="70D4CE1D" w:rsidRDefault="70D4CE1D" w:rsidP="70D4CE1D">
            <w:pPr>
              <w:tabs>
                <w:tab w:val="left" w:pos="5812"/>
              </w:tabs>
              <w:rPr>
                <w:rFonts w:ascii="Arial" w:hAnsi="Arial" w:cs="Arial"/>
                <w:b/>
                <w:bCs/>
                <w:sz w:val="22"/>
                <w:szCs w:val="22"/>
                <w:lang w:val="en-US"/>
              </w:rPr>
            </w:pPr>
            <w:r w:rsidRPr="70D4CE1D">
              <w:rPr>
                <w:rFonts w:ascii="Arial" w:hAnsi="Arial" w:cs="Arial"/>
                <w:b/>
                <w:bCs/>
                <w:sz w:val="22"/>
                <w:szCs w:val="22"/>
                <w:lang w:val="en-US"/>
              </w:rPr>
              <w:t>List the experiments, tests and analysis in the work package:</w:t>
            </w:r>
          </w:p>
          <w:p w14:paraId="022EBEAB" w14:textId="77777777" w:rsidR="260FCF71" w:rsidRDefault="260FCF71" w:rsidP="260FCF71">
            <w:pPr>
              <w:tabs>
                <w:tab w:val="left" w:pos="5812"/>
              </w:tabs>
              <w:rPr>
                <w:rFonts w:ascii="Arial" w:hAnsi="Arial" w:cs="Arial"/>
                <w:b/>
                <w:bCs/>
                <w:sz w:val="22"/>
                <w:szCs w:val="22"/>
                <w:lang w:val="en-US"/>
              </w:rPr>
            </w:pPr>
          </w:p>
          <w:p w14:paraId="56554BE2" w14:textId="77777777" w:rsidR="70D4CE1D" w:rsidRDefault="4A91583A" w:rsidP="000335BC">
            <w:pPr>
              <w:pStyle w:val="ListeParagraf"/>
              <w:numPr>
                <w:ilvl w:val="0"/>
                <w:numId w:val="31"/>
              </w:numPr>
              <w:tabs>
                <w:tab w:val="left" w:pos="5812"/>
              </w:tabs>
              <w:rPr>
                <w:rFonts w:ascii="Arial" w:hAnsi="Arial" w:cs="Arial"/>
                <w:sz w:val="22"/>
                <w:szCs w:val="22"/>
                <w:lang w:val="en-US"/>
              </w:rPr>
            </w:pPr>
            <w:r w:rsidRPr="0573D587">
              <w:rPr>
                <w:rFonts w:ascii="Arial" w:hAnsi="Arial" w:cs="Arial"/>
                <w:sz w:val="22"/>
                <w:szCs w:val="22"/>
                <w:lang w:val="en-US"/>
              </w:rPr>
              <w:t xml:space="preserve">To test the operability of the entire system, the vehicle will be charged </w:t>
            </w:r>
            <w:proofErr w:type="gramStart"/>
            <w:r w:rsidRPr="0573D587">
              <w:rPr>
                <w:rFonts w:ascii="Arial" w:hAnsi="Arial" w:cs="Arial"/>
                <w:sz w:val="22"/>
                <w:szCs w:val="22"/>
                <w:lang w:val="en-US"/>
              </w:rPr>
              <w:t>outside</w:t>
            </w:r>
            <w:proofErr w:type="gramEnd"/>
            <w:r w:rsidRPr="0573D587">
              <w:rPr>
                <w:rFonts w:ascii="Arial" w:hAnsi="Arial" w:cs="Arial"/>
                <w:sz w:val="22"/>
                <w:szCs w:val="22"/>
                <w:lang w:val="en-US"/>
              </w:rPr>
              <w:t xml:space="preserve"> and analyses will be conducted.</w:t>
            </w:r>
          </w:p>
          <w:p w14:paraId="214D0BED" w14:textId="77777777" w:rsidR="70D4CE1D" w:rsidRDefault="4A91583A" w:rsidP="000335BC">
            <w:pPr>
              <w:pStyle w:val="ListeParagraf"/>
              <w:numPr>
                <w:ilvl w:val="0"/>
                <w:numId w:val="31"/>
              </w:numPr>
              <w:tabs>
                <w:tab w:val="left" w:pos="5812"/>
              </w:tabs>
              <w:rPr>
                <w:rFonts w:ascii="Arial" w:hAnsi="Arial" w:cs="Arial"/>
                <w:sz w:val="22"/>
                <w:szCs w:val="22"/>
                <w:lang w:val="en-US"/>
              </w:rPr>
            </w:pPr>
            <w:r w:rsidRPr="07236C4B">
              <w:rPr>
                <w:rFonts w:ascii="Arial" w:hAnsi="Arial" w:cs="Arial"/>
                <w:sz w:val="22"/>
                <w:szCs w:val="22"/>
                <w:lang w:val="en-US"/>
              </w:rPr>
              <w:t>The energy distribution between the panel, battery and MPPT and the efficiency of this distribution will be measured.</w:t>
            </w:r>
          </w:p>
          <w:p w14:paraId="23CF4004" w14:textId="77777777" w:rsidR="70D4CE1D" w:rsidRDefault="4A91583A" w:rsidP="000335BC">
            <w:pPr>
              <w:pStyle w:val="ListeParagraf"/>
              <w:numPr>
                <w:ilvl w:val="0"/>
                <w:numId w:val="31"/>
              </w:numPr>
              <w:tabs>
                <w:tab w:val="left" w:pos="5812"/>
              </w:tabs>
              <w:rPr>
                <w:rFonts w:ascii="Arial" w:hAnsi="Arial" w:cs="Arial"/>
                <w:sz w:val="22"/>
                <w:szCs w:val="22"/>
                <w:lang w:val="en-US"/>
              </w:rPr>
            </w:pPr>
            <w:r w:rsidRPr="07236C4B">
              <w:rPr>
                <w:rFonts w:ascii="Arial" w:hAnsi="Arial" w:cs="Arial"/>
                <w:sz w:val="22"/>
                <w:szCs w:val="22"/>
                <w:lang w:val="en-US"/>
              </w:rPr>
              <w:t>Thermal tests will be conducted to determine heat accumulation and cable life</w:t>
            </w:r>
            <w:r w:rsidRPr="7F593C53">
              <w:rPr>
                <w:rFonts w:ascii="Arial" w:hAnsi="Arial" w:cs="Arial"/>
                <w:sz w:val="22"/>
                <w:szCs w:val="22"/>
                <w:lang w:val="en-US"/>
              </w:rPr>
              <w:t>.</w:t>
            </w:r>
          </w:p>
          <w:p w14:paraId="60D7A6C7" w14:textId="77777777" w:rsidR="70D4CE1D" w:rsidRDefault="4A91583A" w:rsidP="000335BC">
            <w:pPr>
              <w:pStyle w:val="ListeParagraf"/>
              <w:numPr>
                <w:ilvl w:val="0"/>
                <w:numId w:val="31"/>
              </w:numPr>
              <w:tabs>
                <w:tab w:val="left" w:pos="5812"/>
              </w:tabs>
              <w:rPr>
                <w:rFonts w:ascii="Arial" w:hAnsi="Arial" w:cs="Arial"/>
                <w:sz w:val="22"/>
                <w:szCs w:val="22"/>
                <w:lang w:val="en-US"/>
              </w:rPr>
            </w:pPr>
            <w:r w:rsidRPr="260FCF71">
              <w:rPr>
                <w:rFonts w:ascii="Arial" w:hAnsi="Arial" w:cs="Arial"/>
                <w:sz w:val="22"/>
                <w:szCs w:val="22"/>
                <w:lang w:val="en-US"/>
              </w:rPr>
              <w:t>Data latency and accuracy tests will be conducted for IoT data tracking.</w:t>
            </w:r>
          </w:p>
          <w:p w14:paraId="4C260B84" w14:textId="77777777" w:rsidR="70D4CE1D" w:rsidRDefault="70D4CE1D" w:rsidP="6FF2AFE7">
            <w:pPr>
              <w:pStyle w:val="ListeParagraf"/>
              <w:tabs>
                <w:tab w:val="left" w:pos="5812"/>
              </w:tabs>
              <w:rPr>
                <w:rFonts w:ascii="Arial" w:hAnsi="Arial" w:cs="Arial"/>
                <w:sz w:val="22"/>
                <w:szCs w:val="22"/>
                <w:lang w:val="en-US"/>
              </w:rPr>
            </w:pPr>
          </w:p>
        </w:tc>
      </w:tr>
      <w:tr w:rsidR="70D4CE1D" w14:paraId="5A72E65B" w14:textId="77777777" w:rsidTr="70D4CE1D">
        <w:trPr>
          <w:trHeight w:val="1599"/>
        </w:trPr>
        <w:tc>
          <w:tcPr>
            <w:tcW w:w="9791" w:type="dxa"/>
            <w:gridSpan w:val="3"/>
            <w:tcBorders>
              <w:top w:val="single" w:sz="4" w:space="0" w:color="auto"/>
              <w:left w:val="single" w:sz="4" w:space="0" w:color="auto"/>
              <w:bottom w:val="single" w:sz="4" w:space="0" w:color="auto"/>
              <w:right w:val="single" w:sz="4" w:space="0" w:color="auto"/>
            </w:tcBorders>
          </w:tcPr>
          <w:p w14:paraId="627F0234" w14:textId="77777777" w:rsidR="6E79166F" w:rsidRDefault="6E79166F" w:rsidP="6E79166F">
            <w:pPr>
              <w:tabs>
                <w:tab w:val="left" w:pos="5812"/>
              </w:tabs>
              <w:rPr>
                <w:rFonts w:ascii="Arial" w:hAnsi="Arial" w:cs="Arial"/>
                <w:b/>
                <w:bCs/>
                <w:sz w:val="22"/>
                <w:szCs w:val="22"/>
                <w:lang w:val="en-US"/>
              </w:rPr>
            </w:pPr>
          </w:p>
          <w:p w14:paraId="3D845D4E" w14:textId="77777777" w:rsidR="70D4CE1D" w:rsidRDefault="70D4CE1D" w:rsidP="70D4CE1D">
            <w:pPr>
              <w:tabs>
                <w:tab w:val="left" w:pos="5812"/>
              </w:tabs>
              <w:rPr>
                <w:rFonts w:ascii="Arial" w:hAnsi="Arial" w:cs="Arial"/>
                <w:b/>
                <w:bCs/>
                <w:sz w:val="22"/>
                <w:szCs w:val="22"/>
                <w:lang w:val="en-US"/>
              </w:rPr>
            </w:pPr>
            <w:r w:rsidRPr="70D4CE1D">
              <w:rPr>
                <w:rFonts w:ascii="Arial" w:hAnsi="Arial" w:cs="Arial"/>
                <w:b/>
                <w:bCs/>
                <w:sz w:val="22"/>
                <w:szCs w:val="22"/>
                <w:lang w:val="en-US"/>
              </w:rPr>
              <w:t>Describe the outcomes and performance criteria of the work package:</w:t>
            </w:r>
          </w:p>
          <w:p w14:paraId="19FC6011" w14:textId="77777777" w:rsidR="6FF2AFE7" w:rsidRDefault="0291927C" w:rsidP="6FF2AFE7">
            <w:pPr>
              <w:tabs>
                <w:tab w:val="left" w:pos="5812"/>
              </w:tabs>
              <w:rPr>
                <w:rFonts w:ascii="Arial" w:hAnsi="Arial" w:cs="Arial"/>
                <w:b/>
                <w:bCs/>
                <w:sz w:val="22"/>
                <w:szCs w:val="22"/>
                <w:lang w:val="en-US"/>
              </w:rPr>
            </w:pPr>
            <w:r w:rsidRPr="0767FE7B">
              <w:rPr>
                <w:rFonts w:ascii="Arial" w:hAnsi="Arial" w:cs="Arial"/>
                <w:b/>
                <w:bCs/>
                <w:sz w:val="22"/>
                <w:szCs w:val="22"/>
                <w:lang w:val="en-US"/>
              </w:rPr>
              <w:t xml:space="preserve"> </w:t>
            </w:r>
          </w:p>
          <w:p w14:paraId="01FE20C8" w14:textId="77777777" w:rsidR="4B64F276" w:rsidRDefault="0291927C" w:rsidP="4B64F276">
            <w:pPr>
              <w:tabs>
                <w:tab w:val="left" w:pos="5812"/>
              </w:tabs>
              <w:rPr>
                <w:rFonts w:ascii="Arial" w:hAnsi="Arial" w:cs="Arial"/>
                <w:sz w:val="22"/>
                <w:szCs w:val="22"/>
                <w:lang w:val="en-US"/>
              </w:rPr>
            </w:pPr>
            <w:r w:rsidRPr="14C20C02">
              <w:rPr>
                <w:rFonts w:ascii="Arial" w:hAnsi="Arial" w:cs="Arial"/>
                <w:sz w:val="22"/>
                <w:szCs w:val="22"/>
                <w:lang w:val="en-US"/>
              </w:rPr>
              <w:t xml:space="preserve"> The main goal is to obtain a fully integrated and portable system that is fully compatible with the system. The system completes the required energy consumption without any problems. It is aimed to keep the energy loss below 10% and the IoT verification update to be a maximum of 30 seconds.</w:t>
            </w:r>
          </w:p>
          <w:p w14:paraId="0D3C3967" w14:textId="77777777" w:rsidR="70D4CE1D" w:rsidRDefault="70D4CE1D" w:rsidP="70D4CE1D">
            <w:pPr>
              <w:tabs>
                <w:tab w:val="left" w:pos="5812"/>
              </w:tabs>
              <w:rPr>
                <w:rFonts w:ascii="Arial" w:hAnsi="Arial" w:cs="Arial"/>
                <w:b/>
                <w:bCs/>
                <w:sz w:val="22"/>
                <w:szCs w:val="22"/>
                <w:lang w:val="en-US"/>
              </w:rPr>
            </w:pPr>
          </w:p>
        </w:tc>
      </w:tr>
      <w:tr w:rsidR="70D4CE1D" w14:paraId="3BA66AA9" w14:textId="77777777" w:rsidTr="70D4CE1D">
        <w:trPr>
          <w:trHeight w:val="1428"/>
        </w:trPr>
        <w:tc>
          <w:tcPr>
            <w:tcW w:w="9791" w:type="dxa"/>
            <w:gridSpan w:val="3"/>
            <w:tcBorders>
              <w:top w:val="single" w:sz="4" w:space="0" w:color="auto"/>
              <w:left w:val="single" w:sz="4" w:space="0" w:color="auto"/>
              <w:bottom w:val="single" w:sz="4" w:space="0" w:color="auto"/>
              <w:right w:val="single" w:sz="4" w:space="0" w:color="auto"/>
            </w:tcBorders>
          </w:tcPr>
          <w:p w14:paraId="04FC1BE7" w14:textId="77777777" w:rsidR="70D4CE1D" w:rsidRDefault="70D4CE1D" w:rsidP="70D4CE1D">
            <w:pPr>
              <w:tabs>
                <w:tab w:val="left" w:pos="5812"/>
              </w:tabs>
              <w:rPr>
                <w:rFonts w:ascii="Arial" w:hAnsi="Arial" w:cs="Arial"/>
                <w:b/>
                <w:bCs/>
                <w:sz w:val="22"/>
                <w:szCs w:val="22"/>
                <w:lang w:val="en-US"/>
              </w:rPr>
            </w:pPr>
          </w:p>
          <w:p w14:paraId="56C711DB" w14:textId="77777777" w:rsidR="70D4CE1D" w:rsidRDefault="70D4CE1D" w:rsidP="70D4CE1D">
            <w:pPr>
              <w:tabs>
                <w:tab w:val="left" w:pos="5812"/>
              </w:tabs>
              <w:rPr>
                <w:rFonts w:ascii="Arial" w:hAnsi="Arial" w:cs="Arial"/>
                <w:sz w:val="22"/>
                <w:szCs w:val="22"/>
                <w:lang w:val="en-US"/>
              </w:rPr>
            </w:pPr>
            <w:r w:rsidRPr="70D4CE1D">
              <w:rPr>
                <w:rFonts w:ascii="Arial" w:hAnsi="Arial" w:cs="Arial"/>
                <w:b/>
                <w:bCs/>
                <w:sz w:val="22"/>
                <w:szCs w:val="22"/>
                <w:lang w:val="en-US"/>
              </w:rPr>
              <w:t xml:space="preserve">Indicate the relationship between the outputs of the work package and other work packages:     </w:t>
            </w:r>
          </w:p>
          <w:p w14:paraId="2E04ED74" w14:textId="77777777" w:rsidR="70D4CE1D" w:rsidRDefault="61F33278" w:rsidP="000335BC">
            <w:pPr>
              <w:pStyle w:val="ListeParagraf"/>
              <w:numPr>
                <w:ilvl w:val="0"/>
                <w:numId w:val="37"/>
              </w:numPr>
              <w:tabs>
                <w:tab w:val="left" w:pos="5812"/>
              </w:tabs>
              <w:rPr>
                <w:rFonts w:ascii="Arial" w:hAnsi="Arial" w:cs="Arial"/>
                <w:sz w:val="22"/>
                <w:szCs w:val="22"/>
                <w:lang w:val="en-US"/>
              </w:rPr>
            </w:pPr>
            <w:r w:rsidRPr="324C5B79">
              <w:rPr>
                <w:rFonts w:ascii="Arial" w:hAnsi="Arial" w:cs="Arial"/>
                <w:sz w:val="22"/>
                <w:szCs w:val="22"/>
                <w:lang w:val="en-US"/>
              </w:rPr>
              <w:t>WP-2’nin (Solar Panel &amp; Battery Design)</w:t>
            </w:r>
            <w:r w:rsidR="01B33626" w:rsidRPr="324C5B79">
              <w:rPr>
                <w:rFonts w:ascii="Arial" w:hAnsi="Arial" w:cs="Arial"/>
                <w:sz w:val="22"/>
                <w:szCs w:val="22"/>
                <w:lang w:val="en-US"/>
              </w:rPr>
              <w:t xml:space="preserve"> - </w:t>
            </w:r>
            <w:r w:rsidR="2657BBD3" w:rsidRPr="2DF74289">
              <w:rPr>
                <w:rFonts w:ascii="Arial" w:hAnsi="Arial" w:cs="Arial"/>
                <w:sz w:val="22"/>
                <w:szCs w:val="22"/>
                <w:lang w:val="en-US"/>
              </w:rPr>
              <w:t>System components will be integrated based on the technical</w:t>
            </w:r>
            <w:r w:rsidR="01B33626" w:rsidRPr="324C5B79">
              <w:rPr>
                <w:rFonts w:ascii="Arial" w:hAnsi="Arial" w:cs="Arial"/>
                <w:sz w:val="22"/>
                <w:szCs w:val="22"/>
                <w:lang w:val="en-US"/>
              </w:rPr>
              <w:t xml:space="preserve"> outputs </w:t>
            </w:r>
            <w:r w:rsidR="2657BBD3" w:rsidRPr="2DF74289">
              <w:rPr>
                <w:rFonts w:ascii="Arial" w:hAnsi="Arial" w:cs="Arial"/>
                <w:sz w:val="22"/>
                <w:szCs w:val="22"/>
                <w:lang w:val="en-US"/>
              </w:rPr>
              <w:t xml:space="preserve">derived </w:t>
            </w:r>
            <w:r w:rsidR="01B33626" w:rsidRPr="324C5B79">
              <w:rPr>
                <w:rFonts w:ascii="Arial" w:hAnsi="Arial" w:cs="Arial"/>
                <w:sz w:val="22"/>
                <w:szCs w:val="22"/>
                <w:lang w:val="en-US"/>
              </w:rPr>
              <w:t>from this work package.</w:t>
            </w:r>
          </w:p>
          <w:p w14:paraId="0E164E64" w14:textId="77777777" w:rsidR="70D4CE1D" w:rsidRDefault="01B33626" w:rsidP="000335BC">
            <w:pPr>
              <w:pStyle w:val="ListeParagraf"/>
              <w:numPr>
                <w:ilvl w:val="0"/>
                <w:numId w:val="37"/>
              </w:numPr>
              <w:tabs>
                <w:tab w:val="left" w:pos="5812"/>
              </w:tabs>
              <w:rPr>
                <w:rFonts w:ascii="Arial" w:hAnsi="Arial" w:cs="Arial"/>
                <w:sz w:val="22"/>
                <w:szCs w:val="22"/>
                <w:lang w:val="en-US"/>
              </w:rPr>
            </w:pPr>
            <w:r w:rsidRPr="2CA55F32">
              <w:rPr>
                <w:rFonts w:ascii="Arial" w:hAnsi="Arial" w:cs="Arial"/>
                <w:sz w:val="22"/>
                <w:szCs w:val="22"/>
                <w:lang w:val="en-US"/>
              </w:rPr>
              <w:t xml:space="preserve">WP-4 (Vehicle Integration Design) - </w:t>
            </w:r>
            <w:r w:rsidR="1D382167" w:rsidRPr="2DF74289">
              <w:rPr>
                <w:rFonts w:ascii="Arial" w:hAnsi="Arial" w:cs="Arial"/>
                <w:sz w:val="22"/>
                <w:szCs w:val="22"/>
                <w:lang w:val="en-US"/>
              </w:rPr>
              <w:t>Compatibility of the physical assembly will be ensured.</w:t>
            </w:r>
          </w:p>
          <w:p w14:paraId="08C9FE3D" w14:textId="77777777" w:rsidR="70D4CE1D" w:rsidRDefault="72484CD6" w:rsidP="000335BC">
            <w:pPr>
              <w:pStyle w:val="ListeParagraf"/>
              <w:numPr>
                <w:ilvl w:val="0"/>
                <w:numId w:val="37"/>
              </w:numPr>
              <w:tabs>
                <w:tab w:val="left" w:pos="5812"/>
              </w:tabs>
              <w:rPr>
                <w:rFonts w:ascii="Arial" w:hAnsi="Arial" w:cs="Arial"/>
                <w:sz w:val="22"/>
                <w:szCs w:val="22"/>
                <w:lang w:val="en-US"/>
              </w:rPr>
            </w:pPr>
            <w:r w:rsidRPr="060140BB">
              <w:rPr>
                <w:rFonts w:ascii="Arial" w:hAnsi="Arial" w:cs="Arial"/>
                <w:sz w:val="22"/>
                <w:szCs w:val="22"/>
                <w:lang w:val="en-US"/>
              </w:rPr>
              <w:t>WP-5 (Control System &amp; Software Development) -Outputs from sensor data and energy flow tests will provide reference data.</w:t>
            </w:r>
          </w:p>
          <w:p w14:paraId="482B2E92" w14:textId="77777777" w:rsidR="70D4CE1D" w:rsidRDefault="72484CD6" w:rsidP="000335BC">
            <w:pPr>
              <w:pStyle w:val="ListeParagraf"/>
              <w:numPr>
                <w:ilvl w:val="0"/>
                <w:numId w:val="37"/>
              </w:numPr>
              <w:tabs>
                <w:tab w:val="left" w:pos="5812"/>
              </w:tabs>
              <w:rPr>
                <w:rFonts w:ascii="Arial" w:hAnsi="Arial" w:cs="Arial"/>
                <w:sz w:val="22"/>
                <w:szCs w:val="22"/>
                <w:lang w:val="en-US"/>
              </w:rPr>
            </w:pPr>
            <w:r w:rsidRPr="060140BB">
              <w:rPr>
                <w:rFonts w:ascii="Arial" w:hAnsi="Arial" w:cs="Arial"/>
                <w:sz w:val="22"/>
                <w:szCs w:val="22"/>
                <w:lang w:val="en-US"/>
              </w:rPr>
              <w:lastRenderedPageBreak/>
              <w:t xml:space="preserve">WP-6 (Design Testing &amp; Validation) </w:t>
            </w:r>
            <w:proofErr w:type="gramStart"/>
            <w:r w:rsidRPr="060140BB">
              <w:rPr>
                <w:rFonts w:ascii="Arial" w:hAnsi="Arial" w:cs="Arial"/>
                <w:sz w:val="22"/>
                <w:szCs w:val="22"/>
                <w:lang w:val="en-US"/>
              </w:rPr>
              <w:t>-An</w:t>
            </w:r>
            <w:proofErr w:type="gramEnd"/>
            <w:r w:rsidRPr="060140BB">
              <w:rPr>
                <w:rFonts w:ascii="Arial" w:hAnsi="Arial" w:cs="Arial"/>
                <w:sz w:val="22"/>
                <w:szCs w:val="22"/>
                <w:lang w:val="en-US"/>
              </w:rPr>
              <w:t xml:space="preserve"> integrated system will be achieved at this stage.</w:t>
            </w:r>
          </w:p>
        </w:tc>
      </w:tr>
    </w:tbl>
    <w:p w14:paraId="7A56A424" w14:textId="77777777" w:rsidR="0A7DD8CD" w:rsidRDefault="0A7DD8CD" w:rsidP="0A7DD8CD">
      <w:pPr>
        <w:tabs>
          <w:tab w:val="left" w:pos="5812"/>
        </w:tabs>
        <w:rPr>
          <w:rFonts w:ascii="Arial" w:hAnsi="Arial" w:cs="Arial"/>
          <w:b/>
          <w:bCs/>
          <w:sz w:val="22"/>
          <w:szCs w:val="22"/>
          <w:lang w:val="en-US"/>
        </w:rPr>
      </w:pPr>
    </w:p>
    <w:tbl>
      <w:tblPr>
        <w:tblW w:w="0" w:type="auto"/>
        <w:tblInd w:w="108" w:type="dxa"/>
        <w:tblLook w:val="0000" w:firstRow="0" w:lastRow="0" w:firstColumn="0" w:lastColumn="0" w:noHBand="0" w:noVBand="0"/>
      </w:tblPr>
      <w:tblGrid>
        <w:gridCol w:w="2113"/>
        <w:gridCol w:w="1451"/>
        <w:gridCol w:w="6227"/>
      </w:tblGrid>
      <w:tr w:rsidR="26102E21" w14:paraId="4920E981" w14:textId="77777777" w:rsidTr="26102E21">
        <w:trPr>
          <w:trHeight w:val="567"/>
        </w:trPr>
        <w:tc>
          <w:tcPr>
            <w:tcW w:w="2113" w:type="dxa"/>
            <w:tcBorders>
              <w:top w:val="single" w:sz="4" w:space="0" w:color="000000" w:themeColor="text1"/>
              <w:left w:val="single" w:sz="4" w:space="0" w:color="000000" w:themeColor="text1"/>
              <w:bottom w:val="single" w:sz="4" w:space="0" w:color="000000" w:themeColor="text1"/>
            </w:tcBorders>
            <w:vAlign w:val="center"/>
          </w:tcPr>
          <w:p w14:paraId="68E3F59B" w14:textId="77777777" w:rsidR="26102E21" w:rsidRDefault="26102E21" w:rsidP="26102E21">
            <w:pPr>
              <w:tabs>
                <w:tab w:val="left" w:pos="5812"/>
              </w:tabs>
              <w:rPr>
                <w:rFonts w:ascii="Arial" w:hAnsi="Arial" w:cs="Arial"/>
                <w:b/>
                <w:bCs/>
                <w:sz w:val="22"/>
                <w:szCs w:val="22"/>
                <w:lang w:val="en-US"/>
              </w:rPr>
            </w:pPr>
            <w:r w:rsidRPr="26102E21">
              <w:rPr>
                <w:rFonts w:ascii="Arial" w:hAnsi="Arial" w:cs="Arial"/>
                <w:b/>
                <w:bCs/>
                <w:sz w:val="22"/>
                <w:szCs w:val="22"/>
                <w:lang w:val="en-US"/>
              </w:rPr>
              <w:t>Project Title</w:t>
            </w:r>
          </w:p>
        </w:tc>
        <w:tc>
          <w:tcPr>
            <w:tcW w:w="76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523752" w14:textId="77777777" w:rsidR="26102E21" w:rsidRDefault="26102E21" w:rsidP="26102E21">
            <w:pPr>
              <w:tabs>
                <w:tab w:val="left" w:pos="5812"/>
              </w:tabs>
              <w:rPr>
                <w:rFonts w:ascii="Arial" w:eastAsia="Arial" w:hAnsi="Arial" w:cs="Arial"/>
                <w:b/>
                <w:bCs/>
                <w:sz w:val="22"/>
                <w:szCs w:val="22"/>
                <w:lang w:val="en-US"/>
              </w:rPr>
            </w:pPr>
            <w:r w:rsidRPr="26102E21">
              <w:rPr>
                <w:rFonts w:ascii="Arial" w:hAnsi="Arial" w:cs="Arial"/>
                <w:b/>
                <w:bCs/>
                <w:sz w:val="22"/>
                <w:szCs w:val="22"/>
                <w:lang w:val="en-US"/>
              </w:rPr>
              <w:t>Mobile Charging Stations for Electric Vehicle</w:t>
            </w:r>
          </w:p>
        </w:tc>
      </w:tr>
      <w:tr w:rsidR="26102E21" w14:paraId="08DC9E86" w14:textId="77777777" w:rsidTr="26102E21">
        <w:trPr>
          <w:trHeight w:val="567"/>
        </w:trPr>
        <w:tc>
          <w:tcPr>
            <w:tcW w:w="2113" w:type="dxa"/>
            <w:tcBorders>
              <w:left w:val="single" w:sz="4" w:space="0" w:color="000000" w:themeColor="text1"/>
              <w:bottom w:val="single" w:sz="4" w:space="0" w:color="000000" w:themeColor="text1"/>
              <w:right w:val="single" w:sz="4" w:space="0" w:color="000000" w:themeColor="text1"/>
            </w:tcBorders>
            <w:vAlign w:val="center"/>
          </w:tcPr>
          <w:p w14:paraId="0EAAD3DB" w14:textId="77777777" w:rsidR="26102E21" w:rsidRDefault="26102E21" w:rsidP="26102E21">
            <w:pPr>
              <w:ind w:right="-249"/>
              <w:rPr>
                <w:rFonts w:ascii="Arial" w:hAnsi="Arial" w:cs="Arial"/>
                <w:b/>
                <w:bCs/>
                <w:sz w:val="22"/>
                <w:szCs w:val="22"/>
                <w:lang w:val="en-US"/>
              </w:rPr>
            </w:pPr>
            <w:r w:rsidRPr="26102E21">
              <w:rPr>
                <w:rFonts w:ascii="Arial" w:hAnsi="Arial" w:cs="Arial"/>
                <w:b/>
                <w:bCs/>
                <w:sz w:val="22"/>
                <w:szCs w:val="22"/>
                <w:lang w:val="en-US"/>
              </w:rPr>
              <w:t>Work Package No</w:t>
            </w:r>
          </w:p>
          <w:p w14:paraId="4A8E31CE" w14:textId="77777777" w:rsidR="26102E21" w:rsidRDefault="26102E21" w:rsidP="26102E21">
            <w:pPr>
              <w:ind w:right="-249"/>
              <w:rPr>
                <w:rFonts w:ascii="Arial" w:hAnsi="Arial" w:cs="Arial"/>
                <w:b/>
                <w:bCs/>
                <w:sz w:val="22"/>
                <w:szCs w:val="22"/>
                <w:lang w:val="en-US"/>
              </w:rPr>
            </w:pPr>
            <w:r w:rsidRPr="26102E21">
              <w:rPr>
                <w:rFonts w:ascii="Arial" w:hAnsi="Arial" w:cs="Arial"/>
                <w:b/>
                <w:bCs/>
                <w:sz w:val="22"/>
                <w:szCs w:val="22"/>
                <w:lang w:val="en-US"/>
              </w:rPr>
              <w:t>and Title</w:t>
            </w:r>
          </w:p>
        </w:tc>
        <w:tc>
          <w:tcPr>
            <w:tcW w:w="7678" w:type="dxa"/>
            <w:gridSpan w:val="2"/>
            <w:tcBorders>
              <w:left w:val="single" w:sz="4" w:space="0" w:color="000000" w:themeColor="text1"/>
              <w:bottom w:val="single" w:sz="4" w:space="0" w:color="000000" w:themeColor="text1"/>
              <w:right w:val="single" w:sz="4" w:space="0" w:color="000000" w:themeColor="text1"/>
            </w:tcBorders>
            <w:vAlign w:val="center"/>
          </w:tcPr>
          <w:p w14:paraId="4C197CFC" w14:textId="77777777" w:rsidR="26102E21" w:rsidRDefault="369DD1B1" w:rsidP="26102E21">
            <w:pPr>
              <w:widowControl w:val="0"/>
              <w:tabs>
                <w:tab w:val="left" w:pos="374"/>
              </w:tabs>
              <w:spacing w:line="360" w:lineRule="auto"/>
              <w:jc w:val="both"/>
              <w:rPr>
                <w:rFonts w:ascii="Arial" w:hAnsi="Arial" w:cs="Arial"/>
                <w:sz w:val="22"/>
                <w:szCs w:val="22"/>
                <w:lang w:val="en-US"/>
              </w:rPr>
            </w:pPr>
            <w:r w:rsidRPr="78909C08">
              <w:rPr>
                <w:rFonts w:ascii="Arial" w:hAnsi="Arial" w:cs="Arial"/>
                <w:sz w:val="22"/>
                <w:szCs w:val="22"/>
                <w:lang w:val="en-US"/>
              </w:rPr>
              <w:t>WP-3 Design of Mobile System (Yağız)</w:t>
            </w:r>
          </w:p>
        </w:tc>
      </w:tr>
      <w:tr w:rsidR="26102E21" w14:paraId="49317522" w14:textId="77777777" w:rsidTr="26102E21">
        <w:trPr>
          <w:trHeight w:val="567"/>
        </w:trPr>
        <w:tc>
          <w:tcPr>
            <w:tcW w:w="3564" w:type="dxa"/>
            <w:gridSpan w:val="2"/>
            <w:tcBorders>
              <w:left w:val="single" w:sz="4" w:space="0" w:color="000000" w:themeColor="text1"/>
              <w:bottom w:val="single" w:sz="4" w:space="0" w:color="000000" w:themeColor="text1"/>
              <w:right w:val="single" w:sz="4" w:space="0" w:color="000000" w:themeColor="text1"/>
            </w:tcBorders>
            <w:vAlign w:val="center"/>
          </w:tcPr>
          <w:p w14:paraId="12BA3F64" w14:textId="77777777" w:rsidR="26102E21" w:rsidRDefault="26102E21" w:rsidP="26102E21">
            <w:pPr>
              <w:tabs>
                <w:tab w:val="left" w:pos="5812"/>
              </w:tabs>
              <w:rPr>
                <w:rFonts w:ascii="Arial" w:hAnsi="Arial" w:cs="Arial"/>
                <w:b/>
                <w:bCs/>
                <w:sz w:val="22"/>
                <w:szCs w:val="22"/>
                <w:lang w:val="en-US"/>
              </w:rPr>
            </w:pPr>
            <w:r w:rsidRPr="26102E21">
              <w:rPr>
                <w:rFonts w:ascii="Arial" w:hAnsi="Arial" w:cs="Arial"/>
                <w:b/>
                <w:bCs/>
                <w:sz w:val="22"/>
                <w:szCs w:val="22"/>
                <w:lang w:val="en-US"/>
              </w:rPr>
              <w:t>Starting-Finishing Dates of WP and Duration</w:t>
            </w:r>
          </w:p>
        </w:tc>
        <w:tc>
          <w:tcPr>
            <w:tcW w:w="6227" w:type="dxa"/>
            <w:tcBorders>
              <w:left w:val="single" w:sz="4" w:space="0" w:color="000000" w:themeColor="text1"/>
              <w:bottom w:val="single" w:sz="4" w:space="0" w:color="000000" w:themeColor="text1"/>
              <w:right w:val="single" w:sz="4" w:space="0" w:color="000000" w:themeColor="text1"/>
            </w:tcBorders>
            <w:vAlign w:val="center"/>
          </w:tcPr>
          <w:p w14:paraId="0E1EA876" w14:textId="50213A7B" w:rsidR="26102E21" w:rsidRDefault="714186DC" w:rsidP="26102E21">
            <w:pPr>
              <w:tabs>
                <w:tab w:val="left" w:pos="374"/>
              </w:tabs>
              <w:rPr>
                <w:rFonts w:ascii="Arial" w:eastAsia="Arial" w:hAnsi="Arial" w:cs="Arial"/>
                <w:sz w:val="22"/>
                <w:szCs w:val="22"/>
                <w:lang w:val="en-US"/>
              </w:rPr>
            </w:pPr>
            <w:r w:rsidRPr="6383C5F0">
              <w:rPr>
                <w:rFonts w:ascii="Arial" w:eastAsia="Arial" w:hAnsi="Arial" w:cs="Arial"/>
                <w:sz w:val="22"/>
                <w:szCs w:val="22"/>
                <w:lang w:val="en-US"/>
              </w:rPr>
              <w:t>1</w:t>
            </w:r>
            <w:r w:rsidR="65296853" w:rsidRPr="65296853">
              <w:rPr>
                <w:rFonts w:ascii="Arial" w:eastAsia="Arial" w:hAnsi="Arial" w:cs="Arial"/>
                <w:sz w:val="22"/>
                <w:szCs w:val="22"/>
                <w:lang w:val="en-US"/>
              </w:rPr>
              <w:t>.0</w:t>
            </w:r>
            <w:r w:rsidR="6514CC05" w:rsidRPr="65296853">
              <w:rPr>
                <w:rFonts w:ascii="Arial" w:eastAsia="Arial" w:hAnsi="Arial" w:cs="Arial"/>
                <w:sz w:val="22"/>
                <w:szCs w:val="22"/>
                <w:lang w:val="en-US"/>
              </w:rPr>
              <w:t>6</w:t>
            </w:r>
            <w:r w:rsidR="26102E21" w:rsidRPr="26102E21">
              <w:rPr>
                <w:rFonts w:ascii="Arial" w:eastAsia="Arial" w:hAnsi="Arial" w:cs="Arial"/>
                <w:sz w:val="22"/>
                <w:szCs w:val="22"/>
                <w:lang w:val="en-US"/>
              </w:rPr>
              <w:t>.2025-</w:t>
            </w:r>
            <w:r w:rsidR="4C14ACC5" w:rsidRPr="6383C5F0">
              <w:rPr>
                <w:rFonts w:ascii="Arial" w:eastAsia="Arial" w:hAnsi="Arial" w:cs="Arial"/>
                <w:sz w:val="22"/>
                <w:szCs w:val="22"/>
                <w:lang w:val="en-US"/>
              </w:rPr>
              <w:t>0</w:t>
            </w:r>
            <w:r w:rsidR="3D249E95" w:rsidRPr="6383C5F0">
              <w:rPr>
                <w:rFonts w:ascii="Arial" w:eastAsia="Arial" w:hAnsi="Arial" w:cs="Arial"/>
                <w:sz w:val="22"/>
                <w:szCs w:val="22"/>
                <w:lang w:val="en-US"/>
              </w:rPr>
              <w:t>1.</w:t>
            </w:r>
            <w:r w:rsidR="09968970" w:rsidRPr="6383C5F0">
              <w:rPr>
                <w:rFonts w:ascii="Arial" w:eastAsia="Arial" w:hAnsi="Arial" w:cs="Arial"/>
                <w:sz w:val="22"/>
                <w:szCs w:val="22"/>
                <w:lang w:val="en-US"/>
              </w:rPr>
              <w:t>0</w:t>
            </w:r>
            <w:r w:rsidR="13DFC74C" w:rsidRPr="6383C5F0">
              <w:rPr>
                <w:rFonts w:ascii="Arial" w:eastAsia="Arial" w:hAnsi="Arial" w:cs="Arial"/>
                <w:sz w:val="22"/>
                <w:szCs w:val="22"/>
                <w:lang w:val="en-US"/>
              </w:rPr>
              <w:t>1</w:t>
            </w:r>
            <w:r w:rsidR="3D249E95" w:rsidRPr="6383C5F0">
              <w:rPr>
                <w:rFonts w:ascii="Arial" w:eastAsia="Arial" w:hAnsi="Arial" w:cs="Arial"/>
                <w:sz w:val="22"/>
                <w:szCs w:val="22"/>
                <w:lang w:val="en-US"/>
              </w:rPr>
              <w:t>.202</w:t>
            </w:r>
            <w:r w:rsidR="18B97DBA" w:rsidRPr="6383C5F0">
              <w:rPr>
                <w:rFonts w:ascii="Arial" w:eastAsia="Arial" w:hAnsi="Arial" w:cs="Arial"/>
                <w:sz w:val="22"/>
                <w:szCs w:val="22"/>
                <w:lang w:val="en-US"/>
              </w:rPr>
              <w:t>6</w:t>
            </w:r>
            <w:r w:rsidR="3D249E95" w:rsidRPr="6383C5F0">
              <w:rPr>
                <w:rFonts w:ascii="Arial" w:eastAsia="Arial" w:hAnsi="Arial" w:cs="Arial"/>
                <w:sz w:val="22"/>
                <w:szCs w:val="22"/>
                <w:lang w:val="en-US"/>
              </w:rPr>
              <w:t xml:space="preserve"> / </w:t>
            </w:r>
            <w:r w:rsidR="74F9363F" w:rsidRPr="6383C5F0">
              <w:rPr>
                <w:rFonts w:ascii="Arial" w:eastAsia="Arial" w:hAnsi="Arial" w:cs="Arial"/>
                <w:sz w:val="22"/>
                <w:szCs w:val="22"/>
                <w:lang w:val="en-US"/>
              </w:rPr>
              <w:t>7</w:t>
            </w:r>
            <w:r w:rsidR="689DD1FF" w:rsidRPr="5371B058">
              <w:rPr>
                <w:rFonts w:ascii="Arial" w:eastAsia="Arial" w:hAnsi="Arial" w:cs="Arial"/>
                <w:sz w:val="22"/>
                <w:szCs w:val="22"/>
                <w:lang w:val="en-US"/>
              </w:rPr>
              <w:t xml:space="preserve"> </w:t>
            </w:r>
            <w:r w:rsidR="26102E21" w:rsidRPr="26102E21">
              <w:rPr>
                <w:rFonts w:ascii="Arial" w:eastAsia="Arial" w:hAnsi="Arial" w:cs="Arial"/>
                <w:sz w:val="22"/>
                <w:szCs w:val="22"/>
                <w:lang w:val="en-US"/>
              </w:rPr>
              <w:t>month</w:t>
            </w:r>
          </w:p>
        </w:tc>
      </w:tr>
      <w:tr w:rsidR="26102E21" w14:paraId="4B33D22C" w14:textId="77777777" w:rsidTr="26102E21">
        <w:trPr>
          <w:trHeight w:val="1866"/>
        </w:trPr>
        <w:tc>
          <w:tcPr>
            <w:tcW w:w="9791" w:type="dxa"/>
            <w:gridSpan w:val="3"/>
            <w:tcBorders>
              <w:left w:val="single" w:sz="4" w:space="0" w:color="000000" w:themeColor="text1"/>
              <w:bottom w:val="single" w:sz="4" w:space="0" w:color="000000" w:themeColor="text1"/>
              <w:right w:val="single" w:sz="4" w:space="0" w:color="000000" w:themeColor="text1"/>
            </w:tcBorders>
          </w:tcPr>
          <w:p w14:paraId="09677105" w14:textId="77777777" w:rsidR="26102E21" w:rsidRDefault="26102E21" w:rsidP="26102E21">
            <w:pPr>
              <w:tabs>
                <w:tab w:val="left" w:pos="5812"/>
              </w:tabs>
              <w:jc w:val="both"/>
              <w:rPr>
                <w:rFonts w:ascii="Arial" w:hAnsi="Arial" w:cs="Arial"/>
                <w:b/>
                <w:bCs/>
                <w:sz w:val="22"/>
                <w:szCs w:val="22"/>
                <w:lang w:val="en-US"/>
              </w:rPr>
            </w:pPr>
          </w:p>
          <w:p w14:paraId="60679439" w14:textId="77777777" w:rsidR="26102E21" w:rsidRDefault="26102E21" w:rsidP="26102E21">
            <w:pPr>
              <w:tabs>
                <w:tab w:val="left" w:pos="5812"/>
              </w:tabs>
              <w:jc w:val="both"/>
              <w:rPr>
                <w:rFonts w:ascii="Arial" w:hAnsi="Arial" w:cs="Arial"/>
                <w:sz w:val="22"/>
                <w:szCs w:val="22"/>
                <w:lang w:val="en-US"/>
              </w:rPr>
            </w:pPr>
            <w:r w:rsidRPr="26102E21">
              <w:rPr>
                <w:rFonts w:ascii="Arial" w:hAnsi="Arial" w:cs="Arial"/>
                <w:b/>
                <w:bCs/>
                <w:sz w:val="22"/>
                <w:szCs w:val="22"/>
                <w:lang w:val="en-US"/>
              </w:rPr>
              <w:t xml:space="preserve">List the activities of the work package: </w:t>
            </w:r>
          </w:p>
          <w:p w14:paraId="00AE2C85" w14:textId="77777777" w:rsidR="099A321E" w:rsidRDefault="099A321E" w:rsidP="000335BC">
            <w:pPr>
              <w:pStyle w:val="ListeParagraf"/>
              <w:numPr>
                <w:ilvl w:val="0"/>
                <w:numId w:val="49"/>
              </w:numPr>
              <w:tabs>
                <w:tab w:val="left" w:pos="5812"/>
              </w:tabs>
              <w:jc w:val="both"/>
              <w:rPr>
                <w:rFonts w:ascii="Arial" w:hAnsi="Arial" w:cs="Arial"/>
                <w:sz w:val="22"/>
                <w:szCs w:val="22"/>
                <w:lang w:val="en-US"/>
              </w:rPr>
            </w:pPr>
            <w:r w:rsidRPr="2A000720">
              <w:rPr>
                <w:rFonts w:ascii="Arial" w:hAnsi="Arial" w:cs="Arial"/>
                <w:sz w:val="22"/>
                <w:szCs w:val="22"/>
                <w:lang w:val="en-US"/>
              </w:rPr>
              <w:t>Design of the mobile system in terms of structural and functional aspects.</w:t>
            </w:r>
          </w:p>
          <w:p w14:paraId="34EEADAE" w14:textId="77777777" w:rsidR="099A321E" w:rsidRDefault="099A321E" w:rsidP="000335BC">
            <w:pPr>
              <w:pStyle w:val="ListeParagraf"/>
              <w:numPr>
                <w:ilvl w:val="0"/>
                <w:numId w:val="49"/>
              </w:numPr>
              <w:tabs>
                <w:tab w:val="left" w:pos="5812"/>
              </w:tabs>
              <w:jc w:val="both"/>
              <w:rPr>
                <w:rFonts w:ascii="Arial" w:hAnsi="Arial" w:cs="Arial"/>
                <w:sz w:val="22"/>
                <w:szCs w:val="22"/>
                <w:lang w:val="en-US"/>
              </w:rPr>
            </w:pPr>
            <w:r w:rsidRPr="2A000720">
              <w:rPr>
                <w:rFonts w:ascii="Arial" w:hAnsi="Arial" w:cs="Arial"/>
                <w:sz w:val="22"/>
                <w:szCs w:val="22"/>
                <w:lang w:val="en-US"/>
              </w:rPr>
              <w:t>Vehicle-mounted layout design for positioning solar panels, batteries, and charging units on the mobile vehicle.</w:t>
            </w:r>
          </w:p>
          <w:p w14:paraId="4389AB01" w14:textId="77777777" w:rsidR="099A321E" w:rsidRDefault="099A321E" w:rsidP="000335BC">
            <w:pPr>
              <w:pStyle w:val="ListeParagraf"/>
              <w:numPr>
                <w:ilvl w:val="0"/>
                <w:numId w:val="49"/>
              </w:numPr>
              <w:tabs>
                <w:tab w:val="left" w:pos="5812"/>
              </w:tabs>
              <w:jc w:val="both"/>
              <w:rPr>
                <w:rFonts w:ascii="Arial" w:hAnsi="Arial" w:cs="Arial"/>
                <w:sz w:val="22"/>
                <w:szCs w:val="22"/>
                <w:lang w:val="en-US"/>
              </w:rPr>
            </w:pPr>
            <w:r w:rsidRPr="2A000720">
              <w:rPr>
                <w:rFonts w:ascii="Arial" w:hAnsi="Arial" w:cs="Arial"/>
                <w:sz w:val="22"/>
                <w:szCs w:val="22"/>
                <w:lang w:val="en-US"/>
              </w:rPr>
              <w:t>Planning and designing the electrical hardware and wiring infrastructure.</w:t>
            </w:r>
          </w:p>
          <w:p w14:paraId="13720C96" w14:textId="77777777" w:rsidR="099A321E" w:rsidRDefault="099A321E" w:rsidP="000335BC">
            <w:pPr>
              <w:pStyle w:val="ListeParagraf"/>
              <w:numPr>
                <w:ilvl w:val="0"/>
                <w:numId w:val="49"/>
              </w:numPr>
              <w:tabs>
                <w:tab w:val="left" w:pos="5812"/>
              </w:tabs>
              <w:jc w:val="both"/>
              <w:rPr>
                <w:rFonts w:ascii="Arial" w:hAnsi="Arial" w:cs="Arial"/>
                <w:sz w:val="22"/>
                <w:szCs w:val="22"/>
                <w:lang w:val="en-US"/>
              </w:rPr>
            </w:pPr>
            <w:r w:rsidRPr="2A000720">
              <w:rPr>
                <w:rFonts w:ascii="Arial" w:hAnsi="Arial" w:cs="Arial"/>
                <w:sz w:val="22"/>
                <w:szCs w:val="22"/>
                <w:lang w:val="en-US"/>
              </w:rPr>
              <w:t>Determination of the mechanical placement strategy for foldable solar panels on the mobile vehicle.</w:t>
            </w:r>
          </w:p>
          <w:p w14:paraId="19598FBD" w14:textId="77777777" w:rsidR="6CC1789A" w:rsidRDefault="6CC1789A" w:rsidP="000335BC">
            <w:pPr>
              <w:pStyle w:val="ListeParagraf"/>
              <w:numPr>
                <w:ilvl w:val="0"/>
                <w:numId w:val="49"/>
              </w:numPr>
              <w:tabs>
                <w:tab w:val="left" w:pos="5812"/>
              </w:tabs>
              <w:jc w:val="both"/>
              <w:rPr>
                <w:rFonts w:ascii="Arial" w:hAnsi="Arial" w:cs="Arial"/>
                <w:sz w:val="22"/>
                <w:szCs w:val="22"/>
                <w:lang w:val="en-US"/>
              </w:rPr>
            </w:pPr>
            <w:r w:rsidRPr="6CC1789A">
              <w:rPr>
                <w:rFonts w:ascii="Arial" w:hAnsi="Arial" w:cs="Arial"/>
                <w:sz w:val="22"/>
                <w:szCs w:val="22"/>
                <w:lang w:val="en-US"/>
              </w:rPr>
              <w:t>Design and layout planning of user interaction points such as screens and connection points to be found in the mobile vehicle.</w:t>
            </w:r>
          </w:p>
          <w:p w14:paraId="1BEC16CF" w14:textId="77777777" w:rsidR="26102E21" w:rsidRDefault="26102E21" w:rsidP="203CF8A7">
            <w:pPr>
              <w:tabs>
                <w:tab w:val="left" w:pos="5812"/>
              </w:tabs>
              <w:jc w:val="both"/>
              <w:rPr>
                <w:rFonts w:ascii="Arial" w:hAnsi="Arial" w:cs="Arial"/>
                <w:b/>
                <w:sz w:val="22"/>
                <w:szCs w:val="22"/>
                <w:lang w:val="en-US"/>
              </w:rPr>
            </w:pPr>
          </w:p>
        </w:tc>
      </w:tr>
      <w:tr w:rsidR="26102E21" w14:paraId="286E404C" w14:textId="77777777" w:rsidTr="26102E21">
        <w:trPr>
          <w:trHeight w:val="1637"/>
        </w:trPr>
        <w:tc>
          <w:tcPr>
            <w:tcW w:w="9791" w:type="dxa"/>
            <w:gridSpan w:val="3"/>
            <w:tcBorders>
              <w:left w:val="single" w:sz="4" w:space="0" w:color="000000" w:themeColor="text1"/>
              <w:bottom w:val="single" w:sz="4" w:space="0" w:color="000000" w:themeColor="text1"/>
              <w:right w:val="single" w:sz="4" w:space="0" w:color="000000" w:themeColor="text1"/>
            </w:tcBorders>
          </w:tcPr>
          <w:p w14:paraId="1E12CD0F" w14:textId="77777777" w:rsidR="26102E21" w:rsidRDefault="26102E21" w:rsidP="26102E21">
            <w:pPr>
              <w:tabs>
                <w:tab w:val="left" w:pos="5812"/>
              </w:tabs>
              <w:rPr>
                <w:rFonts w:ascii="Arial" w:hAnsi="Arial" w:cs="Arial"/>
                <w:b/>
                <w:bCs/>
                <w:sz w:val="22"/>
                <w:szCs w:val="22"/>
                <w:lang w:val="en-US"/>
              </w:rPr>
            </w:pPr>
          </w:p>
          <w:p w14:paraId="52518194" w14:textId="77777777" w:rsidR="26102E21" w:rsidRDefault="26102E21" w:rsidP="21F85E56">
            <w:pPr>
              <w:tabs>
                <w:tab w:val="left" w:pos="5812"/>
              </w:tabs>
              <w:rPr>
                <w:rFonts w:ascii="Arial" w:hAnsi="Arial" w:cs="Arial"/>
                <w:sz w:val="22"/>
                <w:szCs w:val="22"/>
                <w:lang w:val="en-US"/>
              </w:rPr>
            </w:pPr>
            <w:r w:rsidRPr="26102E21">
              <w:rPr>
                <w:rFonts w:ascii="Arial" w:hAnsi="Arial" w:cs="Arial"/>
                <w:b/>
                <w:bCs/>
                <w:sz w:val="22"/>
                <w:szCs w:val="22"/>
                <w:lang w:val="en-US"/>
              </w:rPr>
              <w:t>Describe the methods to be used in the work package and list the parameters to be examined:</w:t>
            </w:r>
          </w:p>
          <w:p w14:paraId="1BE4EF66" w14:textId="77777777" w:rsidR="6CC1789A" w:rsidRDefault="6CC1789A" w:rsidP="000335BC">
            <w:pPr>
              <w:pStyle w:val="ListeParagraf"/>
              <w:numPr>
                <w:ilvl w:val="0"/>
                <w:numId w:val="50"/>
              </w:numPr>
              <w:tabs>
                <w:tab w:val="left" w:pos="5812"/>
              </w:tabs>
              <w:rPr>
                <w:rFonts w:ascii="Arial" w:hAnsi="Arial" w:cs="Arial"/>
                <w:sz w:val="22"/>
                <w:szCs w:val="22"/>
              </w:rPr>
            </w:pPr>
            <w:r w:rsidRPr="6CC1789A">
              <w:rPr>
                <w:rFonts w:ascii="Arial" w:hAnsi="Arial" w:cs="Arial"/>
                <w:sz w:val="22"/>
                <w:szCs w:val="22"/>
              </w:rPr>
              <w:t xml:space="preserve">3D design and assembly layout </w:t>
            </w:r>
            <w:proofErr w:type="spellStart"/>
            <w:r w:rsidRPr="6CC1789A">
              <w:rPr>
                <w:rFonts w:ascii="Arial" w:hAnsi="Arial" w:cs="Arial"/>
                <w:sz w:val="22"/>
                <w:szCs w:val="22"/>
              </w:rPr>
              <w:t>modeling</w:t>
            </w:r>
            <w:proofErr w:type="spellEnd"/>
            <w:r w:rsidRPr="6CC1789A">
              <w:rPr>
                <w:rFonts w:ascii="Arial" w:hAnsi="Arial" w:cs="Arial"/>
                <w:sz w:val="22"/>
                <w:szCs w:val="22"/>
              </w:rPr>
              <w:t xml:space="preserve"> using 3D drawing programs such as AutoCAD and SolidWorks.</w:t>
            </w:r>
          </w:p>
          <w:p w14:paraId="38C0CD5C" w14:textId="77777777" w:rsidR="6CC1789A" w:rsidRDefault="6CC1789A" w:rsidP="000335BC">
            <w:pPr>
              <w:pStyle w:val="ListeParagraf"/>
              <w:numPr>
                <w:ilvl w:val="0"/>
                <w:numId w:val="50"/>
              </w:numPr>
              <w:tabs>
                <w:tab w:val="left" w:pos="5812"/>
              </w:tabs>
              <w:rPr>
                <w:rFonts w:ascii="Arial" w:hAnsi="Arial" w:cs="Arial"/>
                <w:sz w:val="22"/>
                <w:szCs w:val="22"/>
                <w:lang w:val="en-US"/>
              </w:rPr>
            </w:pPr>
            <w:r w:rsidRPr="6CC1789A">
              <w:rPr>
                <w:rFonts w:ascii="Arial" w:hAnsi="Arial" w:cs="Arial"/>
                <w:sz w:val="22"/>
                <w:szCs w:val="22"/>
                <w:lang w:val="en-US"/>
              </w:rPr>
              <w:t>Evaluations and studies will be conducted on issues such as the efficiency of the area to be used, cable lengths and user ergonomics.</w:t>
            </w:r>
          </w:p>
          <w:p w14:paraId="579309D4" w14:textId="77777777" w:rsidR="6CC1789A" w:rsidRDefault="6CC1789A" w:rsidP="000335BC">
            <w:pPr>
              <w:pStyle w:val="ListeParagraf"/>
              <w:numPr>
                <w:ilvl w:val="0"/>
                <w:numId w:val="50"/>
              </w:numPr>
              <w:tabs>
                <w:tab w:val="left" w:pos="5812"/>
              </w:tabs>
              <w:rPr>
                <w:rFonts w:ascii="Arial" w:hAnsi="Arial" w:cs="Arial"/>
                <w:sz w:val="22"/>
                <w:szCs w:val="22"/>
                <w:lang w:val="en-US"/>
              </w:rPr>
            </w:pPr>
            <w:r w:rsidRPr="6CC1789A">
              <w:rPr>
                <w:rFonts w:ascii="Arial" w:hAnsi="Arial" w:cs="Arial"/>
                <w:sz w:val="22"/>
                <w:szCs w:val="22"/>
                <w:lang w:val="en-US"/>
              </w:rPr>
              <w:t>Simulations and circuit layout design using the Proteus program.</w:t>
            </w:r>
          </w:p>
          <w:p w14:paraId="3EECE7D4" w14:textId="77777777" w:rsidR="26102E21" w:rsidRDefault="59A106B9" w:rsidP="26102E21">
            <w:pPr>
              <w:tabs>
                <w:tab w:val="left" w:pos="5812"/>
              </w:tabs>
              <w:rPr>
                <w:rFonts w:ascii="Arial" w:hAnsi="Arial" w:cs="Arial"/>
                <w:b/>
                <w:bCs/>
                <w:sz w:val="22"/>
                <w:szCs w:val="22"/>
                <w:lang w:val="en-US"/>
              </w:rPr>
            </w:pPr>
            <w:r w:rsidRPr="235512EC">
              <w:rPr>
                <w:rFonts w:ascii="Arial" w:hAnsi="Arial" w:cs="Arial"/>
                <w:b/>
                <w:bCs/>
                <w:sz w:val="22"/>
                <w:szCs w:val="22"/>
                <w:lang w:val="en-US"/>
              </w:rPr>
              <w:t xml:space="preserve">   </w:t>
            </w:r>
            <w:r w:rsidRPr="399E1691">
              <w:rPr>
                <w:rFonts w:ascii="Arial" w:hAnsi="Arial" w:cs="Arial"/>
                <w:b/>
                <w:bCs/>
                <w:sz w:val="22"/>
                <w:szCs w:val="22"/>
                <w:lang w:val="en-US"/>
              </w:rPr>
              <w:t xml:space="preserve">     </w:t>
            </w:r>
            <w:r w:rsidRPr="600C8F04">
              <w:rPr>
                <w:rFonts w:ascii="Arial" w:hAnsi="Arial" w:cs="Arial"/>
                <w:b/>
                <w:bCs/>
                <w:sz w:val="22"/>
                <w:szCs w:val="22"/>
                <w:lang w:val="en-US"/>
              </w:rPr>
              <w:t>Parameters</w:t>
            </w:r>
          </w:p>
          <w:p w14:paraId="21867361" w14:textId="497059EA" w:rsidR="235512EC" w:rsidRDefault="0AC8EE2F" w:rsidP="000335BC">
            <w:pPr>
              <w:pStyle w:val="ListeParagraf"/>
              <w:numPr>
                <w:ilvl w:val="0"/>
                <w:numId w:val="51"/>
              </w:numPr>
              <w:tabs>
                <w:tab w:val="left" w:pos="5812"/>
              </w:tabs>
              <w:rPr>
                <w:rFonts w:ascii="Arial" w:hAnsi="Arial" w:cs="Arial"/>
                <w:sz w:val="22"/>
                <w:szCs w:val="22"/>
                <w:lang w:val="en-US"/>
              </w:rPr>
            </w:pPr>
            <w:r w:rsidRPr="6383C5F0">
              <w:rPr>
                <w:rFonts w:ascii="Arial" w:hAnsi="Arial" w:cs="Arial"/>
                <w:sz w:val="22"/>
                <w:szCs w:val="22"/>
                <w:lang w:val="en-US"/>
              </w:rPr>
              <w:t>System volume</w:t>
            </w:r>
            <w:r w:rsidR="5B9F995A" w:rsidRPr="6383C5F0">
              <w:rPr>
                <w:rFonts w:ascii="Arial" w:hAnsi="Arial" w:cs="Arial"/>
                <w:sz w:val="22"/>
                <w:szCs w:val="22"/>
                <w:lang w:val="en-US"/>
              </w:rPr>
              <w:t>:</w:t>
            </w:r>
            <w:r w:rsidR="18C4907F" w:rsidRPr="6383C5F0">
              <w:rPr>
                <w:rFonts w:ascii="Arial" w:hAnsi="Arial" w:cs="Arial"/>
                <w:sz w:val="22"/>
                <w:szCs w:val="22"/>
                <w:lang w:val="en-US"/>
              </w:rPr>
              <w:t xml:space="preserve"> </w:t>
            </w:r>
            <w:r w:rsidR="5B9F995A" w:rsidRPr="6383C5F0">
              <w:rPr>
                <w:rFonts w:ascii="Arial" w:hAnsi="Arial" w:cs="Arial"/>
                <w:sz w:val="22"/>
                <w:szCs w:val="22"/>
                <w:lang w:val="en-US"/>
              </w:rPr>
              <w:t>The overall volume of the charging system will be measured.</w:t>
            </w:r>
          </w:p>
          <w:p w14:paraId="3E050F07" w14:textId="5F31574E" w:rsidR="5300C33E" w:rsidRDefault="0AC8EE2F" w:rsidP="000335BC">
            <w:pPr>
              <w:pStyle w:val="ListeParagraf"/>
              <w:numPr>
                <w:ilvl w:val="0"/>
                <w:numId w:val="51"/>
              </w:numPr>
              <w:tabs>
                <w:tab w:val="left" w:pos="5812"/>
              </w:tabs>
              <w:rPr>
                <w:rFonts w:ascii="Arial" w:hAnsi="Arial" w:cs="Arial"/>
                <w:sz w:val="22"/>
                <w:szCs w:val="22"/>
                <w:lang w:val="en-US"/>
              </w:rPr>
            </w:pPr>
            <w:r w:rsidRPr="6383C5F0">
              <w:rPr>
                <w:rFonts w:ascii="Arial" w:hAnsi="Arial" w:cs="Arial"/>
                <w:sz w:val="22"/>
                <w:szCs w:val="22"/>
                <w:lang w:val="en-US"/>
              </w:rPr>
              <w:t>Total weight</w:t>
            </w:r>
            <w:r w:rsidR="79B456F6" w:rsidRPr="6383C5F0">
              <w:rPr>
                <w:rFonts w:ascii="Arial" w:hAnsi="Arial" w:cs="Arial"/>
                <w:sz w:val="22"/>
                <w:szCs w:val="22"/>
                <w:lang w:val="en-US"/>
              </w:rPr>
              <w:t>: The total weight of the system will be evaluated to ensure it is manageable for mobility and deployment.</w:t>
            </w:r>
          </w:p>
          <w:p w14:paraId="631E619F" w14:textId="1EB3AC03" w:rsidR="59A106B9" w:rsidRDefault="0AC8EE2F" w:rsidP="000335BC">
            <w:pPr>
              <w:pStyle w:val="ListeParagraf"/>
              <w:numPr>
                <w:ilvl w:val="0"/>
                <w:numId w:val="51"/>
              </w:numPr>
              <w:tabs>
                <w:tab w:val="left" w:pos="5812"/>
              </w:tabs>
              <w:rPr>
                <w:rFonts w:ascii="Arial" w:hAnsi="Arial" w:cs="Arial"/>
                <w:sz w:val="22"/>
                <w:szCs w:val="22"/>
                <w:lang w:val="en-US"/>
              </w:rPr>
            </w:pPr>
            <w:r w:rsidRPr="6383C5F0">
              <w:rPr>
                <w:rFonts w:ascii="Arial" w:hAnsi="Arial" w:cs="Arial"/>
                <w:sz w:val="22"/>
                <w:szCs w:val="22"/>
                <w:lang w:val="en-US"/>
              </w:rPr>
              <w:t>Balance condition</w:t>
            </w:r>
            <w:r w:rsidR="2FBB11DF" w:rsidRPr="6383C5F0">
              <w:rPr>
                <w:rFonts w:ascii="Arial" w:hAnsi="Arial" w:cs="Arial"/>
                <w:sz w:val="22"/>
                <w:szCs w:val="22"/>
                <w:lang w:val="en-US"/>
              </w:rPr>
              <w:t>:</w:t>
            </w:r>
            <w:r w:rsidR="7AFD09FD" w:rsidRPr="6383C5F0">
              <w:rPr>
                <w:rFonts w:ascii="Arial" w:hAnsi="Arial" w:cs="Arial"/>
                <w:sz w:val="22"/>
                <w:szCs w:val="22"/>
                <w:lang w:val="en-US"/>
              </w:rPr>
              <w:t xml:space="preserve"> The system's balance will be evaluated to ensure stability and prevent tipping during operation or transportation.</w:t>
            </w:r>
          </w:p>
          <w:p w14:paraId="1F94080D" w14:textId="79863E5F" w:rsidR="59A106B9" w:rsidRDefault="0AC8EE2F" w:rsidP="000335BC">
            <w:pPr>
              <w:pStyle w:val="ListeParagraf"/>
              <w:numPr>
                <w:ilvl w:val="0"/>
                <w:numId w:val="51"/>
              </w:numPr>
              <w:tabs>
                <w:tab w:val="left" w:pos="5812"/>
              </w:tabs>
              <w:rPr>
                <w:rFonts w:ascii="Arial" w:hAnsi="Arial" w:cs="Arial"/>
                <w:sz w:val="22"/>
                <w:szCs w:val="22"/>
                <w:lang w:val="en-US"/>
              </w:rPr>
            </w:pPr>
            <w:r w:rsidRPr="6383C5F0">
              <w:rPr>
                <w:rFonts w:ascii="Arial" w:hAnsi="Arial" w:cs="Arial"/>
                <w:sz w:val="22"/>
                <w:szCs w:val="22"/>
                <w:lang w:val="en-US"/>
              </w:rPr>
              <w:t>Ease of access</w:t>
            </w:r>
            <w:r w:rsidR="5040B894" w:rsidRPr="6383C5F0">
              <w:rPr>
                <w:rFonts w:ascii="Arial" w:hAnsi="Arial" w:cs="Arial"/>
                <w:sz w:val="22"/>
                <w:szCs w:val="22"/>
                <w:lang w:val="en-US"/>
              </w:rPr>
              <w:t>: Accessibility for both users and maintenance staff will be reviewed to enhance usability and streamline service processes.</w:t>
            </w:r>
          </w:p>
          <w:p w14:paraId="0D0594CC" w14:textId="102A2131" w:rsidR="59A106B9" w:rsidRDefault="0AC8EE2F" w:rsidP="000335BC">
            <w:pPr>
              <w:pStyle w:val="ListeParagraf"/>
              <w:numPr>
                <w:ilvl w:val="0"/>
                <w:numId w:val="51"/>
              </w:numPr>
              <w:tabs>
                <w:tab w:val="left" w:pos="5812"/>
              </w:tabs>
              <w:rPr>
                <w:rFonts w:ascii="Arial" w:hAnsi="Arial" w:cs="Arial"/>
                <w:sz w:val="22"/>
                <w:szCs w:val="22"/>
                <w:lang w:val="en-US"/>
              </w:rPr>
            </w:pPr>
            <w:r w:rsidRPr="6383C5F0">
              <w:rPr>
                <w:rFonts w:ascii="Arial" w:hAnsi="Arial" w:cs="Arial"/>
                <w:sz w:val="22"/>
                <w:szCs w:val="22"/>
                <w:lang w:val="en-US"/>
              </w:rPr>
              <w:t>Service durations</w:t>
            </w:r>
            <w:r w:rsidR="3FBFE76A" w:rsidRPr="6383C5F0">
              <w:rPr>
                <w:rFonts w:ascii="Arial" w:hAnsi="Arial" w:cs="Arial"/>
                <w:sz w:val="22"/>
                <w:szCs w:val="22"/>
                <w:lang w:val="en-US"/>
              </w:rPr>
              <w:t>: The duration needed for maintenance and repairs will be analyzed to reduce downtime and improve the system's overall reliability.</w:t>
            </w:r>
          </w:p>
          <w:p w14:paraId="2A2A00D2" w14:textId="77777777" w:rsidR="26102E21" w:rsidRDefault="26102E21" w:rsidP="26102E21">
            <w:pPr>
              <w:tabs>
                <w:tab w:val="left" w:pos="5812"/>
              </w:tabs>
              <w:spacing w:line="360" w:lineRule="auto"/>
              <w:jc w:val="both"/>
              <w:rPr>
                <w:rFonts w:ascii="Arial" w:eastAsia="Arial" w:hAnsi="Arial" w:cs="Arial"/>
                <w:sz w:val="22"/>
                <w:szCs w:val="22"/>
                <w:lang w:val="en-US"/>
              </w:rPr>
            </w:pPr>
          </w:p>
        </w:tc>
      </w:tr>
      <w:tr w:rsidR="26102E21" w14:paraId="27004AD3" w14:textId="77777777" w:rsidTr="26102E21">
        <w:trPr>
          <w:trHeight w:val="1759"/>
        </w:trPr>
        <w:tc>
          <w:tcPr>
            <w:tcW w:w="9791" w:type="dxa"/>
            <w:gridSpan w:val="3"/>
            <w:tcBorders>
              <w:left w:val="single" w:sz="4" w:space="0" w:color="000000" w:themeColor="text1"/>
              <w:bottom w:val="single" w:sz="4" w:space="0" w:color="auto"/>
              <w:right w:val="single" w:sz="4" w:space="0" w:color="000000" w:themeColor="text1"/>
            </w:tcBorders>
          </w:tcPr>
          <w:p w14:paraId="28A56C71" w14:textId="77777777" w:rsidR="26102E21" w:rsidRDefault="26102E21" w:rsidP="26102E21">
            <w:pPr>
              <w:tabs>
                <w:tab w:val="left" w:pos="5812"/>
              </w:tabs>
              <w:rPr>
                <w:rFonts w:ascii="Arial" w:hAnsi="Arial" w:cs="Arial"/>
                <w:b/>
                <w:bCs/>
                <w:sz w:val="22"/>
                <w:szCs w:val="22"/>
                <w:lang w:val="en-US"/>
              </w:rPr>
            </w:pPr>
          </w:p>
          <w:p w14:paraId="6D3DF3CE" w14:textId="77777777" w:rsidR="26102E21" w:rsidRDefault="26102E21" w:rsidP="26102E21">
            <w:pPr>
              <w:tabs>
                <w:tab w:val="left" w:pos="5812"/>
              </w:tabs>
              <w:rPr>
                <w:rFonts w:ascii="Arial" w:hAnsi="Arial" w:cs="Arial"/>
                <w:b/>
                <w:bCs/>
                <w:sz w:val="22"/>
                <w:szCs w:val="22"/>
                <w:lang w:val="en-US"/>
              </w:rPr>
            </w:pPr>
            <w:r w:rsidRPr="26102E21">
              <w:rPr>
                <w:rFonts w:ascii="Arial" w:hAnsi="Arial" w:cs="Arial"/>
                <w:b/>
                <w:bCs/>
                <w:sz w:val="22"/>
                <w:szCs w:val="22"/>
                <w:lang w:val="en-US"/>
              </w:rPr>
              <w:t>List the experiments, tests and analysis in the work package:</w:t>
            </w:r>
          </w:p>
          <w:p w14:paraId="7CBF0DFC" w14:textId="77777777" w:rsidR="33408C32" w:rsidRDefault="7E9434AB" w:rsidP="000335BC">
            <w:pPr>
              <w:pStyle w:val="ListeParagraf"/>
              <w:numPr>
                <w:ilvl w:val="0"/>
                <w:numId w:val="52"/>
              </w:numPr>
              <w:tabs>
                <w:tab w:val="left" w:pos="5812"/>
              </w:tabs>
              <w:rPr>
                <w:rFonts w:ascii="Arial" w:hAnsi="Arial" w:cs="Arial"/>
                <w:b/>
                <w:bCs/>
                <w:sz w:val="22"/>
                <w:szCs w:val="22"/>
                <w:lang w:val="en-US"/>
              </w:rPr>
            </w:pPr>
            <w:r w:rsidRPr="5BD7D64C">
              <w:rPr>
                <w:rFonts w:ascii="Arial" w:hAnsi="Arial" w:cs="Arial"/>
                <w:sz w:val="22"/>
                <w:szCs w:val="22"/>
                <w:lang w:val="en-US"/>
              </w:rPr>
              <w:t>Analysis of assembly compatibility will be conducted using a mock-up or digital prototype of the portable system.</w:t>
            </w:r>
          </w:p>
          <w:p w14:paraId="488868F8" w14:textId="77777777" w:rsidR="7E9434AB" w:rsidRDefault="7E9434AB" w:rsidP="000335BC">
            <w:pPr>
              <w:pStyle w:val="ListeParagraf"/>
              <w:numPr>
                <w:ilvl w:val="0"/>
                <w:numId w:val="52"/>
              </w:numPr>
              <w:tabs>
                <w:tab w:val="left" w:pos="5812"/>
              </w:tabs>
              <w:rPr>
                <w:rFonts w:ascii="Arial" w:hAnsi="Arial" w:cs="Arial"/>
                <w:sz w:val="22"/>
                <w:szCs w:val="22"/>
                <w:lang w:val="en-US"/>
              </w:rPr>
            </w:pPr>
            <w:r w:rsidRPr="5BD7D64C">
              <w:rPr>
                <w:rFonts w:ascii="Arial" w:hAnsi="Arial" w:cs="Arial"/>
                <w:sz w:val="22"/>
                <w:szCs w:val="22"/>
                <w:lang w:val="en-US"/>
              </w:rPr>
              <w:t>Load distribution and center of gravity calculations and tests will be performed.</w:t>
            </w:r>
          </w:p>
          <w:p w14:paraId="342FC5A4" w14:textId="77777777" w:rsidR="7E9434AB" w:rsidRDefault="7E9434AB" w:rsidP="000335BC">
            <w:pPr>
              <w:pStyle w:val="ListeParagraf"/>
              <w:numPr>
                <w:ilvl w:val="0"/>
                <w:numId w:val="52"/>
              </w:numPr>
              <w:tabs>
                <w:tab w:val="left" w:pos="5812"/>
              </w:tabs>
              <w:rPr>
                <w:rFonts w:ascii="Arial" w:hAnsi="Arial" w:cs="Arial"/>
                <w:sz w:val="22"/>
                <w:szCs w:val="22"/>
                <w:lang w:val="en-US"/>
              </w:rPr>
            </w:pPr>
            <w:r w:rsidRPr="3FBD6BAD">
              <w:rPr>
                <w:rFonts w:ascii="Arial" w:hAnsi="Arial" w:cs="Arial"/>
                <w:sz w:val="22"/>
                <w:szCs w:val="22"/>
                <w:lang w:val="en-US"/>
              </w:rPr>
              <w:t>Testing of the foldable solar panel mechanism will be carried out in an outdoor environment.</w:t>
            </w:r>
          </w:p>
          <w:p w14:paraId="27BDEC5C" w14:textId="77777777" w:rsidR="3FBD6BAD" w:rsidRDefault="7E9434AB" w:rsidP="000335BC">
            <w:pPr>
              <w:pStyle w:val="ListeParagraf"/>
              <w:numPr>
                <w:ilvl w:val="0"/>
                <w:numId w:val="52"/>
              </w:numPr>
              <w:tabs>
                <w:tab w:val="left" w:pos="5812"/>
              </w:tabs>
              <w:rPr>
                <w:rFonts w:ascii="Arial" w:hAnsi="Arial" w:cs="Arial"/>
                <w:sz w:val="22"/>
                <w:szCs w:val="22"/>
                <w:lang w:val="en-US"/>
              </w:rPr>
            </w:pPr>
            <w:r w:rsidRPr="782623BA">
              <w:rPr>
                <w:rFonts w:ascii="Arial" w:hAnsi="Arial" w:cs="Arial"/>
                <w:sz w:val="22"/>
                <w:szCs w:val="22"/>
                <w:lang w:val="en-US"/>
              </w:rPr>
              <w:t>Tests will be conducted to evaluate the durability and safety of components placed inside and outside the vehicle against vibrations.</w:t>
            </w:r>
          </w:p>
          <w:p w14:paraId="3C215FB6" w14:textId="77777777" w:rsidR="26102E21" w:rsidRDefault="26102E21" w:rsidP="26102E21">
            <w:pPr>
              <w:tabs>
                <w:tab w:val="left" w:pos="5812"/>
              </w:tabs>
              <w:rPr>
                <w:rFonts w:ascii="Arial" w:hAnsi="Arial" w:cs="Arial"/>
                <w:b/>
                <w:bCs/>
                <w:sz w:val="22"/>
                <w:szCs w:val="22"/>
                <w:lang w:val="en-US"/>
              </w:rPr>
            </w:pPr>
          </w:p>
          <w:p w14:paraId="67619E3C" w14:textId="77777777" w:rsidR="26102E21" w:rsidRDefault="26102E21" w:rsidP="26102E21">
            <w:pPr>
              <w:pStyle w:val="ListeParagraf"/>
              <w:tabs>
                <w:tab w:val="left" w:pos="5812"/>
              </w:tabs>
              <w:rPr>
                <w:rFonts w:ascii="Arial" w:hAnsi="Arial" w:cs="Arial"/>
                <w:sz w:val="22"/>
                <w:szCs w:val="22"/>
                <w:lang w:val="en-US"/>
              </w:rPr>
            </w:pPr>
          </w:p>
        </w:tc>
      </w:tr>
      <w:tr w:rsidR="26102E21" w14:paraId="34E3784B" w14:textId="77777777" w:rsidTr="26102E21">
        <w:trPr>
          <w:trHeight w:val="1599"/>
        </w:trPr>
        <w:tc>
          <w:tcPr>
            <w:tcW w:w="9791" w:type="dxa"/>
            <w:gridSpan w:val="3"/>
            <w:tcBorders>
              <w:top w:val="single" w:sz="4" w:space="0" w:color="auto"/>
              <w:left w:val="single" w:sz="4" w:space="0" w:color="auto"/>
              <w:bottom w:val="single" w:sz="4" w:space="0" w:color="auto"/>
              <w:right w:val="single" w:sz="4" w:space="0" w:color="auto"/>
            </w:tcBorders>
          </w:tcPr>
          <w:p w14:paraId="51435120" w14:textId="77777777" w:rsidR="26102E21" w:rsidRDefault="26102E21" w:rsidP="26102E21">
            <w:pPr>
              <w:tabs>
                <w:tab w:val="left" w:pos="5812"/>
              </w:tabs>
              <w:rPr>
                <w:rFonts w:ascii="Arial" w:hAnsi="Arial" w:cs="Arial"/>
                <w:b/>
                <w:bCs/>
                <w:sz w:val="22"/>
                <w:szCs w:val="22"/>
                <w:lang w:val="en-US"/>
              </w:rPr>
            </w:pPr>
          </w:p>
          <w:p w14:paraId="1E8C159D" w14:textId="77777777" w:rsidR="26102E21" w:rsidRDefault="26102E21" w:rsidP="26102E21">
            <w:pPr>
              <w:tabs>
                <w:tab w:val="left" w:pos="5812"/>
              </w:tabs>
              <w:rPr>
                <w:rFonts w:ascii="Arial" w:hAnsi="Arial" w:cs="Arial"/>
                <w:b/>
                <w:bCs/>
                <w:sz w:val="22"/>
                <w:szCs w:val="22"/>
                <w:lang w:val="en-US"/>
              </w:rPr>
            </w:pPr>
            <w:r w:rsidRPr="26102E21">
              <w:rPr>
                <w:rFonts w:ascii="Arial" w:hAnsi="Arial" w:cs="Arial"/>
                <w:b/>
                <w:bCs/>
                <w:sz w:val="22"/>
                <w:szCs w:val="22"/>
                <w:lang w:val="en-US"/>
              </w:rPr>
              <w:t>Describe the outcomes and performance criteria of the work package:</w:t>
            </w:r>
          </w:p>
          <w:p w14:paraId="7F25EB78" w14:textId="77777777" w:rsidR="26102E21" w:rsidRDefault="26102E21" w:rsidP="26102E21">
            <w:pPr>
              <w:tabs>
                <w:tab w:val="left" w:pos="5812"/>
              </w:tabs>
              <w:rPr>
                <w:rFonts w:ascii="Arial" w:hAnsi="Arial" w:cs="Arial"/>
                <w:b/>
                <w:bCs/>
                <w:sz w:val="22"/>
                <w:szCs w:val="22"/>
                <w:lang w:val="en-US"/>
              </w:rPr>
            </w:pPr>
            <w:r w:rsidRPr="26102E21">
              <w:rPr>
                <w:rFonts w:ascii="Arial" w:hAnsi="Arial" w:cs="Arial"/>
                <w:b/>
                <w:bCs/>
                <w:sz w:val="22"/>
                <w:szCs w:val="22"/>
                <w:lang w:val="en-US"/>
              </w:rPr>
              <w:t xml:space="preserve"> </w:t>
            </w:r>
          </w:p>
          <w:p w14:paraId="6CC746B6" w14:textId="77777777" w:rsidR="02FE8208" w:rsidRDefault="02FE8208" w:rsidP="666C2E6B">
            <w:pPr>
              <w:tabs>
                <w:tab w:val="left" w:pos="5812"/>
              </w:tabs>
              <w:rPr>
                <w:rFonts w:ascii="Arial" w:hAnsi="Arial" w:cs="Arial"/>
                <w:sz w:val="22"/>
                <w:szCs w:val="22"/>
                <w:lang w:val="en-US"/>
              </w:rPr>
            </w:pPr>
            <w:r w:rsidRPr="666C2E6B">
              <w:rPr>
                <w:rFonts w:ascii="Arial" w:hAnsi="Arial" w:cs="Arial"/>
                <w:sz w:val="22"/>
                <w:szCs w:val="22"/>
                <w:lang w:val="en-US"/>
              </w:rPr>
              <w:t xml:space="preserve">   The final design of an optimized mobile system incorporating all components will be achieved. It is critical that the solar panel surface is sufficiently large and has a safely foldable structure. The total volume of all hardware must be determined, and it should be securely and accessibly integrated into a standard mobile vehicle. The resulting design </w:t>
            </w:r>
            <w:proofErr w:type="gramStart"/>
            <w:r w:rsidRPr="666C2E6B">
              <w:rPr>
                <w:rFonts w:ascii="Arial" w:hAnsi="Arial" w:cs="Arial"/>
                <w:sz w:val="22"/>
                <w:szCs w:val="22"/>
                <w:lang w:val="en-US"/>
              </w:rPr>
              <w:t>outputs</w:t>
            </w:r>
            <w:proofErr w:type="gramEnd"/>
            <w:r w:rsidRPr="666C2E6B">
              <w:rPr>
                <w:rFonts w:ascii="Arial" w:hAnsi="Arial" w:cs="Arial"/>
                <w:sz w:val="22"/>
                <w:szCs w:val="22"/>
                <w:lang w:val="en-US"/>
              </w:rPr>
              <w:t xml:space="preserve"> must be compatible with WP-4 Vehicle Integration Design</w:t>
            </w:r>
          </w:p>
          <w:p w14:paraId="33F0B884" w14:textId="77777777" w:rsidR="26102E21" w:rsidRDefault="26102E21" w:rsidP="26102E21">
            <w:pPr>
              <w:tabs>
                <w:tab w:val="left" w:pos="5812"/>
              </w:tabs>
              <w:rPr>
                <w:rFonts w:ascii="Arial" w:hAnsi="Arial" w:cs="Arial"/>
                <w:sz w:val="22"/>
                <w:szCs w:val="22"/>
                <w:lang w:val="en-US"/>
              </w:rPr>
            </w:pPr>
          </w:p>
        </w:tc>
      </w:tr>
      <w:tr w:rsidR="26102E21" w14:paraId="01BB84EC" w14:textId="77777777" w:rsidTr="26102E21">
        <w:trPr>
          <w:trHeight w:val="1428"/>
        </w:trPr>
        <w:tc>
          <w:tcPr>
            <w:tcW w:w="9791" w:type="dxa"/>
            <w:gridSpan w:val="3"/>
            <w:tcBorders>
              <w:top w:val="single" w:sz="4" w:space="0" w:color="auto"/>
              <w:left w:val="single" w:sz="4" w:space="0" w:color="auto"/>
              <w:bottom w:val="single" w:sz="4" w:space="0" w:color="auto"/>
              <w:right w:val="single" w:sz="4" w:space="0" w:color="auto"/>
            </w:tcBorders>
          </w:tcPr>
          <w:p w14:paraId="158AB502" w14:textId="77777777" w:rsidR="26102E21" w:rsidRDefault="26102E21" w:rsidP="26102E21">
            <w:pPr>
              <w:tabs>
                <w:tab w:val="left" w:pos="5812"/>
              </w:tabs>
              <w:rPr>
                <w:rFonts w:ascii="Arial" w:hAnsi="Arial" w:cs="Arial"/>
                <w:b/>
                <w:bCs/>
                <w:sz w:val="22"/>
                <w:szCs w:val="22"/>
                <w:lang w:val="en-US"/>
              </w:rPr>
            </w:pPr>
          </w:p>
          <w:p w14:paraId="054EC674" w14:textId="77777777" w:rsidR="26102E21" w:rsidRDefault="26102E21" w:rsidP="26102E21">
            <w:pPr>
              <w:tabs>
                <w:tab w:val="left" w:pos="5812"/>
              </w:tabs>
              <w:rPr>
                <w:rFonts w:ascii="Arial" w:hAnsi="Arial" w:cs="Arial"/>
                <w:sz w:val="22"/>
                <w:szCs w:val="22"/>
                <w:lang w:val="en-US"/>
              </w:rPr>
            </w:pPr>
            <w:r w:rsidRPr="26102E21">
              <w:rPr>
                <w:rFonts w:ascii="Arial" w:hAnsi="Arial" w:cs="Arial"/>
                <w:b/>
                <w:bCs/>
                <w:sz w:val="22"/>
                <w:szCs w:val="22"/>
                <w:lang w:val="en-US"/>
              </w:rPr>
              <w:t xml:space="preserve">Indicate the relationship between the outputs of the work package and other work packages:     </w:t>
            </w:r>
          </w:p>
          <w:p w14:paraId="3A1FF083" w14:textId="77777777" w:rsidR="666C2E6B" w:rsidRDefault="08C7080B" w:rsidP="000335BC">
            <w:pPr>
              <w:pStyle w:val="ListeParagraf"/>
              <w:numPr>
                <w:ilvl w:val="0"/>
                <w:numId w:val="53"/>
              </w:numPr>
              <w:tabs>
                <w:tab w:val="left" w:pos="5812"/>
              </w:tabs>
              <w:rPr>
                <w:rFonts w:ascii="Arial" w:hAnsi="Arial" w:cs="Arial"/>
                <w:sz w:val="22"/>
                <w:szCs w:val="22"/>
                <w:lang w:val="en-US"/>
              </w:rPr>
            </w:pPr>
            <w:r w:rsidRPr="644DDD98">
              <w:rPr>
                <w:rFonts w:ascii="Arial" w:hAnsi="Arial" w:cs="Arial"/>
                <w:sz w:val="22"/>
                <w:szCs w:val="22"/>
                <w:lang w:val="en-US"/>
              </w:rPr>
              <w:t>The physical integration of the battery and solar panel system developed in WP-2 will be achieved through the design obtained here.</w:t>
            </w:r>
          </w:p>
          <w:p w14:paraId="765A970C" w14:textId="77777777" w:rsidR="08C7080B" w:rsidRDefault="08C7080B" w:rsidP="000335BC">
            <w:pPr>
              <w:pStyle w:val="ListeParagraf"/>
              <w:numPr>
                <w:ilvl w:val="0"/>
                <w:numId w:val="53"/>
              </w:numPr>
              <w:tabs>
                <w:tab w:val="left" w:pos="5812"/>
              </w:tabs>
              <w:rPr>
                <w:rFonts w:ascii="Arial" w:hAnsi="Arial" w:cs="Arial"/>
                <w:sz w:val="22"/>
                <w:szCs w:val="22"/>
              </w:rPr>
            </w:pPr>
            <w:r w:rsidRPr="644DDD98">
              <w:rPr>
                <w:rFonts w:ascii="Arial" w:hAnsi="Arial" w:cs="Arial"/>
                <w:sz w:val="22"/>
                <w:szCs w:val="22"/>
              </w:rPr>
              <w:t>In the WP-4 (Vehicle Integration Design) process, the design obtained here will be utilized and implemented.</w:t>
            </w:r>
          </w:p>
          <w:p w14:paraId="0C618FD0" w14:textId="77777777" w:rsidR="08C7080B" w:rsidRDefault="08C7080B" w:rsidP="000335BC">
            <w:pPr>
              <w:pStyle w:val="ListeParagraf"/>
              <w:numPr>
                <w:ilvl w:val="0"/>
                <w:numId w:val="53"/>
              </w:numPr>
              <w:tabs>
                <w:tab w:val="left" w:pos="5812"/>
              </w:tabs>
              <w:rPr>
                <w:rFonts w:ascii="Arial" w:hAnsi="Arial" w:cs="Arial"/>
                <w:sz w:val="22"/>
                <w:szCs w:val="22"/>
                <w:lang w:val="en-US"/>
              </w:rPr>
            </w:pPr>
            <w:r w:rsidRPr="644DDD98">
              <w:rPr>
                <w:rFonts w:ascii="Arial" w:hAnsi="Arial" w:cs="Arial"/>
                <w:sz w:val="22"/>
                <w:szCs w:val="22"/>
                <w:lang w:val="en-US"/>
              </w:rPr>
              <w:t>For WP-2.1 (System Integration), it will provide a layout plan and create an assembly guide for physical integration.</w:t>
            </w:r>
          </w:p>
          <w:p w14:paraId="15D6DA22" w14:textId="77777777" w:rsidR="08C7080B" w:rsidRDefault="08C7080B" w:rsidP="000335BC">
            <w:pPr>
              <w:pStyle w:val="ListeParagraf"/>
              <w:numPr>
                <w:ilvl w:val="0"/>
                <w:numId w:val="53"/>
              </w:numPr>
              <w:tabs>
                <w:tab w:val="left" w:pos="5812"/>
              </w:tabs>
              <w:rPr>
                <w:rFonts w:ascii="Arial" w:hAnsi="Arial" w:cs="Arial"/>
                <w:sz w:val="22"/>
                <w:szCs w:val="22"/>
              </w:rPr>
            </w:pPr>
            <w:r w:rsidRPr="644DDD98">
              <w:rPr>
                <w:rFonts w:ascii="Arial" w:hAnsi="Arial" w:cs="Arial"/>
                <w:sz w:val="22"/>
                <w:szCs w:val="22"/>
              </w:rPr>
              <w:t>For WP-6 (Testing &amp; Validation), the foundation of the physical system on which functional tests will be conducted will be established here.</w:t>
            </w:r>
          </w:p>
          <w:p w14:paraId="6E7B0D56" w14:textId="77777777" w:rsidR="26102E21" w:rsidRDefault="26102E21" w:rsidP="26102E21">
            <w:pPr>
              <w:pStyle w:val="ListeParagraf"/>
              <w:tabs>
                <w:tab w:val="left" w:pos="5812"/>
              </w:tabs>
              <w:ind w:left="1080"/>
              <w:rPr>
                <w:rFonts w:ascii="Arial" w:hAnsi="Arial" w:cs="Arial"/>
                <w:sz w:val="22"/>
                <w:szCs w:val="22"/>
                <w:lang w:val="en-US"/>
              </w:rPr>
            </w:pPr>
          </w:p>
        </w:tc>
      </w:tr>
    </w:tbl>
    <w:p w14:paraId="11E6FBC6" w14:textId="77777777" w:rsidR="2C3DA2E7" w:rsidRDefault="2C3DA2E7" w:rsidP="2C3DA2E7">
      <w:pPr>
        <w:tabs>
          <w:tab w:val="left" w:pos="5812"/>
        </w:tabs>
        <w:rPr>
          <w:rFonts w:ascii="Arial" w:hAnsi="Arial" w:cs="Arial"/>
          <w:b/>
          <w:bCs/>
          <w:sz w:val="22"/>
          <w:szCs w:val="22"/>
          <w:lang w:val="en-US"/>
        </w:rPr>
      </w:pPr>
    </w:p>
    <w:p w14:paraId="65558A96" w14:textId="77777777" w:rsidR="2C3DA2E7" w:rsidRDefault="2C3DA2E7" w:rsidP="2C3DA2E7">
      <w:pPr>
        <w:tabs>
          <w:tab w:val="left" w:pos="5812"/>
        </w:tabs>
        <w:rPr>
          <w:rFonts w:ascii="Arial" w:hAnsi="Arial" w:cs="Arial"/>
          <w:b/>
          <w:bCs/>
          <w:sz w:val="22"/>
          <w:szCs w:val="22"/>
          <w:lang w:val="en-US"/>
        </w:rPr>
      </w:pPr>
    </w:p>
    <w:p w14:paraId="1DB27B0E" w14:textId="77777777" w:rsidR="2C3DA2E7" w:rsidRDefault="2C3DA2E7" w:rsidP="2C3DA2E7">
      <w:pPr>
        <w:tabs>
          <w:tab w:val="left" w:pos="5812"/>
        </w:tabs>
        <w:rPr>
          <w:rFonts w:ascii="Arial" w:hAnsi="Arial" w:cs="Arial"/>
          <w:b/>
          <w:bCs/>
          <w:sz w:val="22"/>
          <w:szCs w:val="22"/>
          <w:lang w:val="en-US"/>
        </w:rPr>
      </w:pPr>
    </w:p>
    <w:p w14:paraId="63278467" w14:textId="77777777" w:rsidR="2C3DA2E7" w:rsidRDefault="2C3DA2E7" w:rsidP="2C3DA2E7">
      <w:pPr>
        <w:tabs>
          <w:tab w:val="left" w:pos="5812"/>
        </w:tabs>
        <w:rPr>
          <w:rFonts w:ascii="Arial" w:hAnsi="Arial" w:cs="Arial"/>
          <w:b/>
          <w:bCs/>
          <w:sz w:val="22"/>
          <w:szCs w:val="22"/>
          <w:lang w:val="en-US"/>
        </w:rPr>
      </w:pPr>
    </w:p>
    <w:p w14:paraId="7E0F45B8" w14:textId="77777777" w:rsidR="6CC1789A" w:rsidRDefault="6CC1789A" w:rsidP="6CC1789A">
      <w:pPr>
        <w:tabs>
          <w:tab w:val="left" w:pos="5812"/>
        </w:tabs>
        <w:rPr>
          <w:rFonts w:ascii="Arial" w:hAnsi="Arial" w:cs="Arial"/>
          <w:b/>
          <w:bCs/>
          <w:sz w:val="22"/>
          <w:szCs w:val="22"/>
          <w:lang w:val="en-US"/>
        </w:rPr>
      </w:pPr>
    </w:p>
    <w:p w14:paraId="71D0C028" w14:textId="79E2BBBE" w:rsidR="6383C5F0" w:rsidRDefault="6383C5F0" w:rsidP="6383C5F0">
      <w:pPr>
        <w:tabs>
          <w:tab w:val="left" w:pos="5812"/>
        </w:tabs>
        <w:rPr>
          <w:rFonts w:ascii="Arial" w:hAnsi="Arial" w:cs="Arial"/>
          <w:b/>
          <w:bCs/>
          <w:sz w:val="22"/>
          <w:szCs w:val="22"/>
          <w:lang w:val="en-US"/>
        </w:rPr>
      </w:pPr>
    </w:p>
    <w:p w14:paraId="63DE970B" w14:textId="556A26EF" w:rsidR="6383C5F0" w:rsidRDefault="6383C5F0" w:rsidP="6383C5F0">
      <w:pPr>
        <w:tabs>
          <w:tab w:val="left" w:pos="5812"/>
        </w:tabs>
        <w:rPr>
          <w:rFonts w:ascii="Arial" w:hAnsi="Arial" w:cs="Arial"/>
          <w:b/>
          <w:bCs/>
          <w:sz w:val="22"/>
          <w:szCs w:val="22"/>
          <w:lang w:val="en-US"/>
        </w:rPr>
      </w:pPr>
    </w:p>
    <w:p w14:paraId="216B5999" w14:textId="165E92AB" w:rsidR="6383C5F0" w:rsidRDefault="6383C5F0" w:rsidP="6383C5F0">
      <w:pPr>
        <w:tabs>
          <w:tab w:val="left" w:pos="5812"/>
        </w:tabs>
        <w:rPr>
          <w:rFonts w:ascii="Arial" w:hAnsi="Arial" w:cs="Arial"/>
          <w:b/>
          <w:bCs/>
          <w:sz w:val="22"/>
          <w:szCs w:val="22"/>
          <w:lang w:val="en-US"/>
        </w:rPr>
      </w:pPr>
    </w:p>
    <w:p w14:paraId="49164F4F" w14:textId="3E467F91" w:rsidR="6383C5F0" w:rsidRDefault="6383C5F0" w:rsidP="6383C5F0">
      <w:pPr>
        <w:tabs>
          <w:tab w:val="left" w:pos="5812"/>
        </w:tabs>
        <w:rPr>
          <w:rFonts w:ascii="Arial" w:hAnsi="Arial" w:cs="Arial"/>
          <w:b/>
          <w:bCs/>
          <w:sz w:val="22"/>
          <w:szCs w:val="22"/>
          <w:lang w:val="en-US"/>
        </w:rPr>
      </w:pPr>
    </w:p>
    <w:p w14:paraId="332C093F" w14:textId="0CE8A28B" w:rsidR="6383C5F0" w:rsidRDefault="6383C5F0" w:rsidP="6383C5F0">
      <w:pPr>
        <w:tabs>
          <w:tab w:val="left" w:pos="5812"/>
        </w:tabs>
        <w:rPr>
          <w:rFonts w:ascii="Arial" w:hAnsi="Arial" w:cs="Arial"/>
          <w:b/>
          <w:bCs/>
          <w:sz w:val="22"/>
          <w:szCs w:val="22"/>
          <w:lang w:val="en-US"/>
        </w:rPr>
      </w:pPr>
    </w:p>
    <w:p w14:paraId="0C2E4C0B" w14:textId="136D8F77" w:rsidR="6383C5F0" w:rsidRDefault="6383C5F0" w:rsidP="6383C5F0">
      <w:pPr>
        <w:tabs>
          <w:tab w:val="left" w:pos="5812"/>
        </w:tabs>
        <w:rPr>
          <w:rFonts w:ascii="Arial" w:hAnsi="Arial" w:cs="Arial"/>
          <w:b/>
          <w:bCs/>
          <w:sz w:val="22"/>
          <w:szCs w:val="22"/>
          <w:lang w:val="en-US"/>
        </w:rPr>
      </w:pPr>
    </w:p>
    <w:p w14:paraId="7BA66675" w14:textId="01BC1B8A" w:rsidR="6383C5F0" w:rsidRDefault="6383C5F0" w:rsidP="6383C5F0">
      <w:pPr>
        <w:tabs>
          <w:tab w:val="left" w:pos="5812"/>
        </w:tabs>
        <w:rPr>
          <w:rFonts w:ascii="Arial" w:hAnsi="Arial" w:cs="Arial"/>
          <w:b/>
          <w:bCs/>
          <w:sz w:val="22"/>
          <w:szCs w:val="22"/>
          <w:lang w:val="en-US"/>
        </w:rPr>
      </w:pPr>
    </w:p>
    <w:p w14:paraId="4E95E2CB" w14:textId="049D9814" w:rsidR="6383C5F0" w:rsidRDefault="6383C5F0" w:rsidP="6383C5F0">
      <w:pPr>
        <w:tabs>
          <w:tab w:val="left" w:pos="5812"/>
        </w:tabs>
        <w:rPr>
          <w:rFonts w:ascii="Arial" w:hAnsi="Arial" w:cs="Arial"/>
          <w:b/>
          <w:bCs/>
          <w:sz w:val="22"/>
          <w:szCs w:val="22"/>
          <w:lang w:val="en-US"/>
        </w:rPr>
      </w:pPr>
    </w:p>
    <w:p w14:paraId="50AB5BD2" w14:textId="5917C0A4" w:rsidR="6383C5F0" w:rsidRDefault="6383C5F0" w:rsidP="6383C5F0">
      <w:pPr>
        <w:tabs>
          <w:tab w:val="left" w:pos="5812"/>
        </w:tabs>
        <w:rPr>
          <w:rFonts w:ascii="Arial" w:hAnsi="Arial" w:cs="Arial"/>
          <w:b/>
          <w:bCs/>
          <w:sz w:val="22"/>
          <w:szCs w:val="22"/>
          <w:lang w:val="en-US"/>
        </w:rPr>
      </w:pPr>
    </w:p>
    <w:p w14:paraId="391AAEF7" w14:textId="791DFD83" w:rsidR="6383C5F0" w:rsidRDefault="6383C5F0" w:rsidP="6383C5F0">
      <w:pPr>
        <w:tabs>
          <w:tab w:val="left" w:pos="5812"/>
        </w:tabs>
        <w:rPr>
          <w:rFonts w:ascii="Arial" w:hAnsi="Arial" w:cs="Arial"/>
          <w:b/>
          <w:bCs/>
          <w:sz w:val="22"/>
          <w:szCs w:val="22"/>
          <w:lang w:val="en-US"/>
        </w:rPr>
      </w:pPr>
    </w:p>
    <w:p w14:paraId="1D972F4E" w14:textId="0867908A" w:rsidR="6383C5F0" w:rsidRDefault="6383C5F0" w:rsidP="6383C5F0">
      <w:pPr>
        <w:tabs>
          <w:tab w:val="left" w:pos="5812"/>
        </w:tabs>
        <w:rPr>
          <w:rFonts w:ascii="Arial" w:hAnsi="Arial" w:cs="Arial"/>
          <w:b/>
          <w:bCs/>
          <w:sz w:val="22"/>
          <w:szCs w:val="22"/>
          <w:lang w:val="en-US"/>
        </w:rPr>
      </w:pPr>
    </w:p>
    <w:p w14:paraId="60802FF0" w14:textId="7E91287F" w:rsidR="6383C5F0" w:rsidRDefault="6383C5F0" w:rsidP="6383C5F0">
      <w:pPr>
        <w:tabs>
          <w:tab w:val="left" w:pos="5812"/>
        </w:tabs>
        <w:rPr>
          <w:rFonts w:ascii="Arial" w:hAnsi="Arial" w:cs="Arial"/>
          <w:b/>
          <w:bCs/>
          <w:sz w:val="22"/>
          <w:szCs w:val="22"/>
          <w:lang w:val="en-US"/>
        </w:rPr>
      </w:pPr>
    </w:p>
    <w:p w14:paraId="1ABE0C67" w14:textId="22BF61CC" w:rsidR="6383C5F0" w:rsidRDefault="6383C5F0" w:rsidP="6383C5F0">
      <w:pPr>
        <w:tabs>
          <w:tab w:val="left" w:pos="5812"/>
        </w:tabs>
        <w:rPr>
          <w:rFonts w:ascii="Arial" w:hAnsi="Arial" w:cs="Arial"/>
          <w:b/>
          <w:bCs/>
          <w:sz w:val="22"/>
          <w:szCs w:val="22"/>
          <w:lang w:val="en-US"/>
        </w:rPr>
      </w:pPr>
    </w:p>
    <w:p w14:paraId="22426404" w14:textId="0874B4DA" w:rsidR="6383C5F0" w:rsidRDefault="6383C5F0" w:rsidP="6383C5F0">
      <w:pPr>
        <w:tabs>
          <w:tab w:val="left" w:pos="5812"/>
        </w:tabs>
        <w:rPr>
          <w:rFonts w:ascii="Arial" w:hAnsi="Arial" w:cs="Arial"/>
          <w:b/>
          <w:bCs/>
          <w:sz w:val="22"/>
          <w:szCs w:val="22"/>
          <w:lang w:val="en-US"/>
        </w:rPr>
      </w:pPr>
    </w:p>
    <w:p w14:paraId="3FAEEEAD" w14:textId="3373E9D5" w:rsidR="6383C5F0" w:rsidRDefault="6383C5F0" w:rsidP="6383C5F0">
      <w:pPr>
        <w:tabs>
          <w:tab w:val="left" w:pos="5812"/>
        </w:tabs>
        <w:rPr>
          <w:rFonts w:ascii="Arial" w:hAnsi="Arial" w:cs="Arial"/>
          <w:b/>
          <w:bCs/>
          <w:sz w:val="22"/>
          <w:szCs w:val="22"/>
          <w:lang w:val="en-US"/>
        </w:rPr>
      </w:pPr>
    </w:p>
    <w:p w14:paraId="2AF2B009" w14:textId="77777777" w:rsidR="6CC1789A" w:rsidRDefault="6CC1789A" w:rsidP="6CC1789A">
      <w:pPr>
        <w:tabs>
          <w:tab w:val="left" w:pos="5812"/>
        </w:tabs>
        <w:rPr>
          <w:rFonts w:ascii="Arial" w:hAnsi="Arial" w:cs="Arial"/>
          <w:b/>
          <w:bCs/>
          <w:sz w:val="22"/>
          <w:szCs w:val="22"/>
          <w:lang w:val="en-US"/>
        </w:rPr>
      </w:pPr>
    </w:p>
    <w:p w14:paraId="3B581D6A" w14:textId="77777777" w:rsidR="6CC1789A" w:rsidRDefault="6CC1789A" w:rsidP="6CC1789A">
      <w:pPr>
        <w:tabs>
          <w:tab w:val="left" w:pos="5812"/>
        </w:tabs>
        <w:rPr>
          <w:rFonts w:ascii="Arial" w:hAnsi="Arial" w:cs="Arial"/>
          <w:b/>
          <w:bCs/>
          <w:sz w:val="22"/>
          <w:szCs w:val="22"/>
          <w:lang w:val="en-US"/>
        </w:rPr>
      </w:pPr>
    </w:p>
    <w:p w14:paraId="3E6D44AC" w14:textId="77777777" w:rsidR="6CC1789A" w:rsidRDefault="6CC1789A" w:rsidP="6CC1789A">
      <w:pPr>
        <w:tabs>
          <w:tab w:val="left" w:pos="5812"/>
        </w:tabs>
        <w:rPr>
          <w:rFonts w:ascii="Arial" w:hAnsi="Arial" w:cs="Arial"/>
          <w:b/>
          <w:bCs/>
          <w:sz w:val="22"/>
          <w:szCs w:val="22"/>
          <w:lang w:val="en-US"/>
        </w:rPr>
      </w:pPr>
    </w:p>
    <w:p w14:paraId="00F05A2C" w14:textId="77777777" w:rsidR="0A7DD8CD" w:rsidRDefault="0A7DD8CD" w:rsidP="0A7DD8CD">
      <w:pPr>
        <w:tabs>
          <w:tab w:val="left" w:pos="5812"/>
        </w:tabs>
        <w:rPr>
          <w:rFonts w:ascii="Arial" w:hAnsi="Arial" w:cs="Arial"/>
          <w:b/>
          <w:bCs/>
          <w:sz w:val="22"/>
          <w:szCs w:val="22"/>
          <w:lang w:val="en-US"/>
        </w:rPr>
      </w:pPr>
    </w:p>
    <w:p w14:paraId="0876FA52" w14:textId="5827D97D" w:rsidR="6383C5F0" w:rsidRDefault="6383C5F0" w:rsidP="6383C5F0">
      <w:pPr>
        <w:tabs>
          <w:tab w:val="left" w:pos="5812"/>
        </w:tabs>
        <w:rPr>
          <w:rFonts w:ascii="Arial" w:hAnsi="Arial" w:cs="Arial"/>
          <w:b/>
          <w:bCs/>
          <w:sz w:val="22"/>
          <w:szCs w:val="22"/>
          <w:lang w:val="en-US"/>
        </w:rPr>
      </w:pPr>
    </w:p>
    <w:p w14:paraId="60CA5CFD" w14:textId="4CA0FF09" w:rsidR="5C45148D" w:rsidRDefault="5C45148D" w:rsidP="6383C5F0">
      <w:pPr>
        <w:rPr>
          <w:rFonts w:ascii="Arial" w:hAnsi="Arial" w:cs="Arial"/>
          <w:b/>
          <w:bCs/>
          <w:sz w:val="22"/>
          <w:szCs w:val="22"/>
          <w:lang w:val="en-US"/>
        </w:rPr>
      </w:pPr>
      <w:r w:rsidRPr="6383C5F0">
        <w:rPr>
          <w:rFonts w:ascii="Arial" w:hAnsi="Arial" w:cs="Arial"/>
          <w:b/>
          <w:bCs/>
          <w:sz w:val="22"/>
          <w:szCs w:val="22"/>
          <w:lang w:val="en-US"/>
        </w:rPr>
        <w:t>(Baran)</w:t>
      </w:r>
    </w:p>
    <w:p w14:paraId="5D0EADC1" w14:textId="04F2FFCE" w:rsidR="6383C5F0" w:rsidRDefault="6383C5F0" w:rsidP="6383C5F0">
      <w:pPr>
        <w:tabs>
          <w:tab w:val="left" w:pos="5812"/>
        </w:tabs>
        <w:rPr>
          <w:rFonts w:ascii="Arial" w:hAnsi="Arial" w:cs="Arial"/>
          <w:b/>
          <w:bCs/>
          <w:sz w:val="22"/>
          <w:szCs w:val="22"/>
          <w:lang w:val="en-US"/>
        </w:rPr>
      </w:pPr>
    </w:p>
    <w:tbl>
      <w:tblPr>
        <w:tblW w:w="0" w:type="auto"/>
        <w:tblInd w:w="108" w:type="dxa"/>
        <w:tblLayout w:type="fixed"/>
        <w:tblLook w:val="0000" w:firstRow="0" w:lastRow="0" w:firstColumn="0" w:lastColumn="0" w:noHBand="0" w:noVBand="0"/>
      </w:tblPr>
      <w:tblGrid>
        <w:gridCol w:w="2127"/>
        <w:gridCol w:w="1473"/>
        <w:gridCol w:w="6300"/>
      </w:tblGrid>
      <w:tr w:rsidR="00171AED" w:rsidRPr="0068638C" w14:paraId="0269348B" w14:textId="77777777" w:rsidTr="0A7DD8CD">
        <w:trPr>
          <w:trHeight w:val="567"/>
        </w:trPr>
        <w:tc>
          <w:tcPr>
            <w:tcW w:w="2127" w:type="dxa"/>
            <w:tcBorders>
              <w:top w:val="single" w:sz="4" w:space="0" w:color="000000" w:themeColor="text1"/>
              <w:left w:val="single" w:sz="4" w:space="0" w:color="000000" w:themeColor="text1"/>
              <w:bottom w:val="single" w:sz="4" w:space="0" w:color="000000" w:themeColor="text1"/>
            </w:tcBorders>
            <w:vAlign w:val="center"/>
          </w:tcPr>
          <w:p w14:paraId="1FBFFBBD" w14:textId="77777777" w:rsidR="00171AED" w:rsidRPr="0068638C" w:rsidRDefault="00171AED" w:rsidP="00E0061E">
            <w:pPr>
              <w:tabs>
                <w:tab w:val="left" w:pos="0"/>
                <w:tab w:val="left" w:pos="5812"/>
              </w:tabs>
              <w:rPr>
                <w:rFonts w:ascii="Arial" w:hAnsi="Arial" w:cs="Arial"/>
                <w:b/>
                <w:sz w:val="22"/>
                <w:szCs w:val="22"/>
                <w:lang w:val="en-US"/>
              </w:rPr>
            </w:pPr>
            <w:r w:rsidRPr="0068638C">
              <w:rPr>
                <w:rFonts w:ascii="Arial" w:hAnsi="Arial" w:cs="Arial"/>
                <w:b/>
                <w:sz w:val="22"/>
                <w:szCs w:val="22"/>
                <w:lang w:val="en-US"/>
              </w:rPr>
              <w:lastRenderedPageBreak/>
              <w:t>Proje</w:t>
            </w:r>
            <w:r w:rsidR="00E0061E" w:rsidRPr="0068638C">
              <w:rPr>
                <w:rFonts w:ascii="Arial" w:hAnsi="Arial" w:cs="Arial"/>
                <w:b/>
                <w:sz w:val="22"/>
                <w:szCs w:val="22"/>
                <w:lang w:val="en-US"/>
              </w:rPr>
              <w:t>ct Title</w:t>
            </w:r>
          </w:p>
        </w:tc>
        <w:tc>
          <w:tcPr>
            <w:tcW w:w="777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294C84" w14:textId="77777777" w:rsidR="00171AED" w:rsidRPr="0068638C" w:rsidRDefault="5995BE79" w:rsidP="0A7DD8CD">
            <w:pPr>
              <w:tabs>
                <w:tab w:val="left" w:pos="5812"/>
              </w:tabs>
            </w:pPr>
            <w:r w:rsidRPr="0A7DD8CD">
              <w:rPr>
                <w:rFonts w:ascii="Arial" w:eastAsia="Arial" w:hAnsi="Arial" w:cs="Arial"/>
                <w:sz w:val="22"/>
                <w:szCs w:val="22"/>
                <w:lang w:val="en-US"/>
              </w:rPr>
              <w:t>Vehicle Integration Design</w:t>
            </w:r>
          </w:p>
        </w:tc>
      </w:tr>
      <w:tr w:rsidR="00D93138" w:rsidRPr="0068638C" w14:paraId="67D7009D" w14:textId="77777777" w:rsidTr="0A7DD8CD">
        <w:trPr>
          <w:trHeight w:val="567"/>
        </w:trPr>
        <w:tc>
          <w:tcPr>
            <w:tcW w:w="2127" w:type="dxa"/>
            <w:tcBorders>
              <w:left w:val="single" w:sz="4" w:space="0" w:color="000000" w:themeColor="text1"/>
              <w:bottom w:val="single" w:sz="4" w:space="0" w:color="000000" w:themeColor="text1"/>
              <w:right w:val="single" w:sz="4" w:space="0" w:color="000000" w:themeColor="text1"/>
            </w:tcBorders>
            <w:vAlign w:val="center"/>
          </w:tcPr>
          <w:p w14:paraId="19116664" w14:textId="77777777" w:rsidR="00E0061E" w:rsidRPr="0068638C" w:rsidRDefault="00E0061E" w:rsidP="00E0061E">
            <w:pPr>
              <w:ind w:right="-249"/>
              <w:rPr>
                <w:rFonts w:ascii="Arial" w:hAnsi="Arial" w:cs="Arial"/>
                <w:b/>
                <w:sz w:val="22"/>
                <w:szCs w:val="22"/>
                <w:lang w:val="en-US"/>
              </w:rPr>
            </w:pPr>
            <w:r w:rsidRPr="0068638C">
              <w:rPr>
                <w:rFonts w:ascii="Arial" w:hAnsi="Arial" w:cs="Arial"/>
                <w:b/>
                <w:sz w:val="22"/>
                <w:szCs w:val="22"/>
                <w:lang w:val="en-US"/>
              </w:rPr>
              <w:t>Work Package No</w:t>
            </w:r>
          </w:p>
          <w:p w14:paraId="4B91DAC4" w14:textId="77777777" w:rsidR="00D93138" w:rsidRPr="0068638C" w:rsidRDefault="0068638C" w:rsidP="00E0061E">
            <w:pPr>
              <w:ind w:right="-249"/>
              <w:rPr>
                <w:rFonts w:ascii="Arial" w:hAnsi="Arial" w:cs="Arial"/>
                <w:b/>
                <w:sz w:val="22"/>
                <w:szCs w:val="22"/>
                <w:lang w:val="en-US"/>
              </w:rPr>
            </w:pPr>
            <w:r>
              <w:rPr>
                <w:rFonts w:ascii="Arial" w:hAnsi="Arial" w:cs="Arial"/>
                <w:b/>
                <w:sz w:val="22"/>
                <w:szCs w:val="22"/>
                <w:lang w:val="en-US"/>
              </w:rPr>
              <w:t xml:space="preserve">and </w:t>
            </w:r>
            <w:r w:rsidR="00E0061E" w:rsidRPr="0068638C">
              <w:rPr>
                <w:rFonts w:ascii="Arial" w:hAnsi="Arial" w:cs="Arial"/>
                <w:b/>
                <w:sz w:val="22"/>
                <w:szCs w:val="22"/>
                <w:lang w:val="en-US"/>
              </w:rPr>
              <w:t>Title</w:t>
            </w:r>
          </w:p>
        </w:tc>
        <w:tc>
          <w:tcPr>
            <w:tcW w:w="7773" w:type="dxa"/>
            <w:gridSpan w:val="2"/>
            <w:tcBorders>
              <w:left w:val="single" w:sz="4" w:space="0" w:color="000000" w:themeColor="text1"/>
              <w:bottom w:val="single" w:sz="4" w:space="0" w:color="000000" w:themeColor="text1"/>
              <w:right w:val="single" w:sz="4" w:space="0" w:color="000000" w:themeColor="text1"/>
            </w:tcBorders>
            <w:vAlign w:val="center"/>
          </w:tcPr>
          <w:p w14:paraId="35826E87" w14:textId="77777777" w:rsidR="00D93138" w:rsidRPr="0068638C" w:rsidRDefault="30E701A0" w:rsidP="0A7DD8CD">
            <w:pPr>
              <w:tabs>
                <w:tab w:val="left" w:pos="5812"/>
              </w:tabs>
              <w:snapToGrid w:val="0"/>
              <w:rPr>
                <w:rFonts w:ascii="Arial" w:hAnsi="Arial" w:cs="Arial"/>
                <w:sz w:val="22"/>
                <w:szCs w:val="22"/>
                <w:lang w:val="en-US"/>
              </w:rPr>
            </w:pPr>
            <w:r w:rsidRPr="0A7DD8CD">
              <w:rPr>
                <w:rFonts w:ascii="Arial" w:hAnsi="Arial" w:cs="Arial"/>
                <w:sz w:val="22"/>
                <w:szCs w:val="22"/>
                <w:lang w:val="en-US"/>
              </w:rPr>
              <w:t>WP-4 Vehicle Integration Design</w:t>
            </w:r>
          </w:p>
        </w:tc>
      </w:tr>
      <w:tr w:rsidR="00D93138" w:rsidRPr="0068638C" w14:paraId="2A50163D" w14:textId="77777777" w:rsidTr="0A7DD8CD">
        <w:trPr>
          <w:trHeight w:val="567"/>
        </w:trPr>
        <w:tc>
          <w:tcPr>
            <w:tcW w:w="3600" w:type="dxa"/>
            <w:gridSpan w:val="2"/>
            <w:tcBorders>
              <w:left w:val="single" w:sz="4" w:space="0" w:color="000000" w:themeColor="text1"/>
              <w:bottom w:val="single" w:sz="4" w:space="0" w:color="000000" w:themeColor="text1"/>
              <w:right w:val="single" w:sz="4" w:space="0" w:color="000000" w:themeColor="text1"/>
            </w:tcBorders>
            <w:vAlign w:val="center"/>
          </w:tcPr>
          <w:p w14:paraId="3E3F837E" w14:textId="77777777" w:rsidR="00D93138" w:rsidRPr="0068638C" w:rsidRDefault="00E0061E" w:rsidP="00E0061E">
            <w:pPr>
              <w:tabs>
                <w:tab w:val="left" w:pos="0"/>
                <w:tab w:val="left" w:pos="5812"/>
              </w:tabs>
              <w:snapToGrid w:val="0"/>
              <w:rPr>
                <w:rFonts w:ascii="Arial" w:hAnsi="Arial" w:cs="Arial"/>
                <w:b/>
                <w:sz w:val="22"/>
                <w:szCs w:val="22"/>
                <w:lang w:val="en-US"/>
              </w:rPr>
            </w:pPr>
            <w:r w:rsidRPr="0068638C">
              <w:rPr>
                <w:rFonts w:ascii="Arial" w:hAnsi="Arial" w:cs="Arial"/>
                <w:b/>
                <w:sz w:val="22"/>
                <w:szCs w:val="22"/>
                <w:lang w:val="en-US"/>
              </w:rPr>
              <w:t>Starting</w:t>
            </w:r>
            <w:r w:rsidR="00D93138" w:rsidRPr="0068638C">
              <w:rPr>
                <w:rFonts w:ascii="Arial" w:hAnsi="Arial" w:cs="Arial"/>
                <w:b/>
                <w:sz w:val="22"/>
                <w:szCs w:val="22"/>
                <w:lang w:val="en-US"/>
              </w:rPr>
              <w:t>-</w:t>
            </w:r>
            <w:r w:rsidRPr="0068638C">
              <w:rPr>
                <w:rFonts w:ascii="Arial" w:hAnsi="Arial" w:cs="Arial"/>
                <w:b/>
                <w:sz w:val="22"/>
                <w:szCs w:val="22"/>
                <w:lang w:val="en-US"/>
              </w:rPr>
              <w:t xml:space="preserve">Finishing Dates </w:t>
            </w:r>
            <w:r w:rsidR="0068638C">
              <w:rPr>
                <w:rFonts w:ascii="Arial" w:hAnsi="Arial" w:cs="Arial"/>
                <w:b/>
                <w:sz w:val="22"/>
                <w:szCs w:val="22"/>
                <w:lang w:val="en-US"/>
              </w:rPr>
              <w:t xml:space="preserve">of WP </w:t>
            </w:r>
            <w:r w:rsidRPr="0068638C">
              <w:rPr>
                <w:rFonts w:ascii="Arial" w:hAnsi="Arial" w:cs="Arial"/>
                <w:b/>
                <w:sz w:val="22"/>
                <w:szCs w:val="22"/>
                <w:lang w:val="en-US"/>
              </w:rPr>
              <w:t>and Duration</w:t>
            </w:r>
          </w:p>
        </w:tc>
        <w:tc>
          <w:tcPr>
            <w:tcW w:w="6300" w:type="dxa"/>
            <w:tcBorders>
              <w:left w:val="single" w:sz="4" w:space="0" w:color="000000" w:themeColor="text1"/>
              <w:bottom w:val="single" w:sz="4" w:space="0" w:color="000000" w:themeColor="text1"/>
              <w:right w:val="single" w:sz="4" w:space="0" w:color="000000" w:themeColor="text1"/>
            </w:tcBorders>
            <w:vAlign w:val="center"/>
          </w:tcPr>
          <w:p w14:paraId="25A4474D" w14:textId="6956B144" w:rsidR="00D93138" w:rsidRPr="0068638C" w:rsidRDefault="2EC59AD4" w:rsidP="0A7DD8CD">
            <w:pPr>
              <w:tabs>
                <w:tab w:val="left" w:pos="5812"/>
              </w:tabs>
              <w:snapToGrid w:val="0"/>
              <w:rPr>
                <w:rFonts w:ascii="Arial" w:eastAsia="Arial" w:hAnsi="Arial" w:cs="Arial"/>
                <w:sz w:val="22"/>
                <w:szCs w:val="22"/>
                <w:lang w:val="en-US"/>
              </w:rPr>
            </w:pPr>
            <w:r w:rsidRPr="6383C5F0">
              <w:rPr>
                <w:rFonts w:ascii="Arial" w:eastAsia="Arial" w:hAnsi="Arial" w:cs="Arial"/>
                <w:sz w:val="22"/>
                <w:szCs w:val="22"/>
                <w:lang w:val="en-US"/>
              </w:rPr>
              <w:t>1.0</w:t>
            </w:r>
            <w:r w:rsidR="4ED3A1B9" w:rsidRPr="6383C5F0">
              <w:rPr>
                <w:rFonts w:ascii="Arial" w:eastAsia="Arial" w:hAnsi="Arial" w:cs="Arial"/>
                <w:sz w:val="22"/>
                <w:szCs w:val="22"/>
                <w:lang w:val="en-US"/>
              </w:rPr>
              <w:t>5</w:t>
            </w:r>
            <w:r w:rsidRPr="6383C5F0">
              <w:rPr>
                <w:rFonts w:ascii="Arial" w:eastAsia="Arial" w:hAnsi="Arial" w:cs="Arial"/>
                <w:sz w:val="22"/>
                <w:szCs w:val="22"/>
                <w:lang w:val="en-US"/>
              </w:rPr>
              <w:t>.2025 – 1</w:t>
            </w:r>
            <w:r w:rsidR="6D9A4950" w:rsidRPr="6383C5F0">
              <w:rPr>
                <w:rFonts w:ascii="Arial" w:eastAsia="Arial" w:hAnsi="Arial" w:cs="Arial"/>
                <w:sz w:val="22"/>
                <w:szCs w:val="22"/>
                <w:lang w:val="en-US"/>
              </w:rPr>
              <w:t>.03</w:t>
            </w:r>
            <w:r w:rsidRPr="6383C5F0">
              <w:rPr>
                <w:rFonts w:ascii="Arial" w:eastAsia="Arial" w:hAnsi="Arial" w:cs="Arial"/>
                <w:sz w:val="22"/>
                <w:szCs w:val="22"/>
                <w:lang w:val="en-US"/>
              </w:rPr>
              <w:t>.202</w:t>
            </w:r>
            <w:r w:rsidR="4C90F54E" w:rsidRPr="6383C5F0">
              <w:rPr>
                <w:rFonts w:ascii="Arial" w:eastAsia="Arial" w:hAnsi="Arial" w:cs="Arial"/>
                <w:sz w:val="22"/>
                <w:szCs w:val="22"/>
                <w:lang w:val="en-US"/>
              </w:rPr>
              <w:t>6</w:t>
            </w:r>
          </w:p>
        </w:tc>
      </w:tr>
      <w:tr w:rsidR="00171AED" w:rsidRPr="0068638C" w14:paraId="7141478C" w14:textId="77777777" w:rsidTr="0A7DD8CD">
        <w:trPr>
          <w:trHeight w:val="1866"/>
        </w:trPr>
        <w:tc>
          <w:tcPr>
            <w:tcW w:w="9900" w:type="dxa"/>
            <w:gridSpan w:val="3"/>
            <w:tcBorders>
              <w:left w:val="single" w:sz="4" w:space="0" w:color="000000" w:themeColor="text1"/>
              <w:bottom w:val="single" w:sz="4" w:space="0" w:color="000000" w:themeColor="text1"/>
              <w:right w:val="single" w:sz="4" w:space="0" w:color="000000" w:themeColor="text1"/>
            </w:tcBorders>
          </w:tcPr>
          <w:p w14:paraId="69E42E02" w14:textId="6F285B17" w:rsidR="00171AED" w:rsidRPr="0068638C" w:rsidRDefault="00171AED" w:rsidP="6383C5F0">
            <w:pPr>
              <w:snapToGrid w:val="0"/>
              <w:spacing w:before="240" w:after="240"/>
              <w:jc w:val="both"/>
              <w:rPr>
                <w:rFonts w:ascii="Arial" w:hAnsi="Arial" w:cs="Arial"/>
                <w:b/>
                <w:bCs/>
                <w:sz w:val="22"/>
                <w:szCs w:val="22"/>
                <w:lang w:val="en-US"/>
              </w:rPr>
            </w:pPr>
            <w:r>
              <w:br/>
            </w:r>
            <w:r w:rsidR="22544959" w:rsidRPr="6383C5F0">
              <w:rPr>
                <w:rFonts w:ascii="Arial" w:eastAsia="Arial" w:hAnsi="Arial" w:cs="Arial"/>
                <w:sz w:val="22"/>
                <w:szCs w:val="22"/>
                <w:lang w:val="en-US"/>
              </w:rPr>
              <w:t xml:space="preserve">The purpose of this work package is to plan and execute the mechanical integration of the solar-powered mobile charging system into a selected electric vehicle (EV) platform. Since the entire charging infrastructure (solar panels, batteries, fast DC chargers, </w:t>
            </w:r>
            <w:proofErr w:type="gramStart"/>
            <w:r w:rsidR="22544959" w:rsidRPr="6383C5F0">
              <w:rPr>
                <w:rFonts w:ascii="Arial" w:eastAsia="Arial" w:hAnsi="Arial" w:cs="Arial"/>
                <w:sz w:val="22"/>
                <w:szCs w:val="22"/>
                <w:lang w:val="en-US"/>
              </w:rPr>
              <w:t>and control</w:t>
            </w:r>
            <w:proofErr w:type="gramEnd"/>
            <w:r w:rsidR="22544959" w:rsidRPr="6383C5F0">
              <w:rPr>
                <w:rFonts w:ascii="Arial" w:eastAsia="Arial" w:hAnsi="Arial" w:cs="Arial"/>
                <w:sz w:val="22"/>
                <w:szCs w:val="22"/>
                <w:lang w:val="en-US"/>
              </w:rPr>
              <w:t xml:space="preserve"> electronics) will be housed inside a vehicle, it is critical to ensure the system fits structurally, distributes weight efficiently, and performs safely under real road conditions.</w:t>
            </w:r>
          </w:p>
          <w:p w14:paraId="00E930D5" w14:textId="07856351" w:rsidR="00171AED" w:rsidRPr="0068638C" w:rsidRDefault="22544959" w:rsidP="6383C5F0">
            <w:pPr>
              <w:snapToGrid w:val="0"/>
              <w:spacing w:before="240" w:after="240"/>
              <w:jc w:val="both"/>
            </w:pPr>
            <w:r w:rsidRPr="6383C5F0">
              <w:rPr>
                <w:rFonts w:ascii="Arial" w:eastAsia="Arial" w:hAnsi="Arial" w:cs="Arial"/>
                <w:sz w:val="22"/>
                <w:szCs w:val="22"/>
                <w:lang w:val="en-US"/>
              </w:rPr>
              <w:t>The main goal is to verify that the charging system can be physically mounted on a real vehicle without compromising driving safety or the vehicle’s structure. We will evaluate mechanical compatibility, optimize the use of space, and ensure that all components are accessible for maintenance and operation.</w:t>
            </w:r>
          </w:p>
          <w:p w14:paraId="5D71DDA7" w14:textId="225C355B" w:rsidR="00171AED" w:rsidRPr="0068638C" w:rsidRDefault="00171AED" w:rsidP="6383C5F0">
            <w:pPr>
              <w:tabs>
                <w:tab w:val="left" w:pos="5812"/>
              </w:tabs>
              <w:snapToGrid w:val="0"/>
              <w:jc w:val="both"/>
              <w:rPr>
                <w:rFonts w:ascii="Arial" w:hAnsi="Arial" w:cs="Arial"/>
                <w:b/>
                <w:sz w:val="22"/>
                <w:szCs w:val="22"/>
                <w:lang w:val="en-US"/>
              </w:rPr>
            </w:pPr>
          </w:p>
          <w:p w14:paraId="7451320C" w14:textId="77777777" w:rsidR="00171AED" w:rsidRPr="0068638C" w:rsidRDefault="00E0061E" w:rsidP="00171AED">
            <w:pPr>
              <w:tabs>
                <w:tab w:val="left" w:pos="0"/>
                <w:tab w:val="left" w:pos="5812"/>
              </w:tabs>
              <w:jc w:val="both"/>
              <w:rPr>
                <w:rFonts w:ascii="Arial" w:hAnsi="Arial" w:cs="Arial"/>
                <w:sz w:val="22"/>
                <w:szCs w:val="22"/>
                <w:lang w:val="en-US"/>
              </w:rPr>
            </w:pPr>
            <w:r w:rsidRPr="0068638C">
              <w:rPr>
                <w:rFonts w:ascii="Arial" w:hAnsi="Arial" w:cs="Arial"/>
                <w:b/>
                <w:sz w:val="22"/>
                <w:szCs w:val="22"/>
                <w:lang w:val="en-US"/>
              </w:rPr>
              <w:t>List the activities of the work package</w:t>
            </w:r>
            <w:r w:rsidR="000D133C" w:rsidRPr="0068638C">
              <w:rPr>
                <w:rFonts w:ascii="Arial" w:hAnsi="Arial" w:cs="Arial"/>
                <w:b/>
                <w:sz w:val="22"/>
                <w:szCs w:val="22"/>
                <w:lang w:val="en-US"/>
              </w:rPr>
              <w:t>:</w:t>
            </w:r>
            <w:r w:rsidRPr="0068638C">
              <w:rPr>
                <w:rFonts w:ascii="Arial" w:hAnsi="Arial" w:cs="Arial"/>
                <w:b/>
                <w:sz w:val="22"/>
                <w:szCs w:val="22"/>
                <w:lang w:val="en-US"/>
              </w:rPr>
              <w:t xml:space="preserve"> </w:t>
            </w:r>
          </w:p>
          <w:p w14:paraId="6834C2F1" w14:textId="62D44BA3" w:rsidR="0041544F" w:rsidRPr="0068638C" w:rsidRDefault="798AFC1C" w:rsidP="6A85C8B1">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Design the structural interface between the charging system and the selected electric vehicle (van or similar platform).</w:t>
            </w:r>
          </w:p>
          <w:p w14:paraId="63B8CCFC" w14:textId="7646C2FF" w:rsidR="0041544F" w:rsidRPr="0068638C" w:rsidRDefault="798AFC1C" w:rsidP="6A85C8B1">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Conduct fitment and clearance analysis to determine suitable mounting areas for solar panels and batteries.</w:t>
            </w:r>
          </w:p>
          <w:p w14:paraId="70910B58" w14:textId="10B05A92" w:rsidR="0041544F" w:rsidRPr="0068638C" w:rsidRDefault="798AFC1C" w:rsidP="6A85C8B1">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Analyze weight distribution across the vehicle to avoid performance or safety issues during driving.</w:t>
            </w:r>
          </w:p>
          <w:p w14:paraId="73C7F838" w14:textId="3C51F23D" w:rsidR="0041544F" w:rsidRPr="0068638C" w:rsidRDefault="798AFC1C" w:rsidP="6A85C8B1">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Develop a structural mounting plan that accounts for modularity and ease of assembly/disassembly.</w:t>
            </w:r>
          </w:p>
          <w:p w14:paraId="61D8DDCC" w14:textId="41D0BEC9" w:rsidR="0041544F" w:rsidRPr="0068638C" w:rsidRDefault="798AFC1C" w:rsidP="6A85C8B1">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Ensure that the installed system does not interfere with vehicle ventilation, driver comfort, or safety regulations.</w:t>
            </w:r>
          </w:p>
          <w:p w14:paraId="1CE0A5B1" w14:textId="788CAAEF" w:rsidR="0041544F" w:rsidRPr="0068638C" w:rsidRDefault="0041544F" w:rsidP="6383C5F0">
            <w:pPr>
              <w:tabs>
                <w:tab w:val="left" w:pos="5812"/>
              </w:tabs>
              <w:jc w:val="center"/>
              <w:rPr>
                <w:rFonts w:ascii="Arial" w:hAnsi="Arial" w:cs="Arial"/>
                <w:sz w:val="22"/>
                <w:szCs w:val="22"/>
                <w:lang w:val="en-US"/>
              </w:rPr>
            </w:pPr>
          </w:p>
        </w:tc>
      </w:tr>
      <w:tr w:rsidR="00171AED" w:rsidRPr="0068638C" w14:paraId="0E79B7A2" w14:textId="77777777" w:rsidTr="0A7DD8CD">
        <w:trPr>
          <w:trHeight w:val="1637"/>
        </w:trPr>
        <w:tc>
          <w:tcPr>
            <w:tcW w:w="9900" w:type="dxa"/>
            <w:gridSpan w:val="3"/>
            <w:tcBorders>
              <w:left w:val="single" w:sz="4" w:space="0" w:color="000000" w:themeColor="text1"/>
              <w:bottom w:val="single" w:sz="4" w:space="0" w:color="000000" w:themeColor="text1"/>
              <w:right w:val="single" w:sz="4" w:space="0" w:color="000000" w:themeColor="text1"/>
            </w:tcBorders>
          </w:tcPr>
          <w:p w14:paraId="7062B44D" w14:textId="77777777" w:rsidR="00171AED" w:rsidRPr="0068638C" w:rsidRDefault="00171AED" w:rsidP="00171AED">
            <w:pPr>
              <w:tabs>
                <w:tab w:val="left" w:pos="0"/>
                <w:tab w:val="left" w:pos="5812"/>
              </w:tabs>
              <w:snapToGrid w:val="0"/>
              <w:rPr>
                <w:rFonts w:ascii="Arial" w:hAnsi="Arial" w:cs="Arial"/>
                <w:b/>
                <w:sz w:val="22"/>
                <w:szCs w:val="22"/>
                <w:lang w:val="en-US"/>
              </w:rPr>
            </w:pPr>
          </w:p>
          <w:p w14:paraId="15ABE44A" w14:textId="77777777" w:rsidR="00171AED" w:rsidRPr="0068638C" w:rsidRDefault="00E0061E" w:rsidP="0A7DD8CD">
            <w:pPr>
              <w:tabs>
                <w:tab w:val="left" w:pos="5812"/>
              </w:tabs>
              <w:rPr>
                <w:rFonts w:ascii="Arial" w:hAnsi="Arial" w:cs="Arial"/>
                <w:b/>
                <w:bCs/>
                <w:sz w:val="22"/>
                <w:szCs w:val="22"/>
                <w:lang w:val="en-US"/>
              </w:rPr>
            </w:pPr>
            <w:r w:rsidRPr="0068638C">
              <w:rPr>
                <w:rFonts w:ascii="Arial" w:hAnsi="Arial" w:cs="Arial"/>
                <w:b/>
                <w:sz w:val="22"/>
                <w:szCs w:val="22"/>
                <w:shd w:val="clear" w:color="auto" w:fill="F5F5F5"/>
                <w:lang w:val="en-US"/>
              </w:rPr>
              <w:t>Describe the methods to be used in the work package and list the parameters to be examined</w:t>
            </w:r>
            <w:r w:rsidR="00C02C04" w:rsidRPr="0068638C">
              <w:rPr>
                <w:rFonts w:ascii="Arial" w:hAnsi="Arial" w:cs="Arial"/>
                <w:b/>
                <w:sz w:val="22"/>
                <w:szCs w:val="22"/>
                <w:lang w:val="en-US"/>
              </w:rPr>
              <w:t>:</w:t>
            </w:r>
          </w:p>
          <w:p w14:paraId="7B272BCD" w14:textId="28D0FC45" w:rsidR="392FF7C1" w:rsidRDefault="392FF7C1" w:rsidP="6383C5F0">
            <w:pPr>
              <w:pStyle w:val="ListeParagraf"/>
              <w:numPr>
                <w:ilvl w:val="0"/>
                <w:numId w:val="9"/>
              </w:numPr>
              <w:spacing w:before="240" w:after="240"/>
              <w:jc w:val="both"/>
              <w:rPr>
                <w:rFonts w:ascii="Arial" w:eastAsia="Arial" w:hAnsi="Arial" w:cs="Arial"/>
                <w:sz w:val="22"/>
                <w:szCs w:val="22"/>
                <w:lang w:val="en-US"/>
              </w:rPr>
            </w:pPr>
            <w:r w:rsidRPr="6383C5F0">
              <w:rPr>
                <w:rFonts w:ascii="Arial" w:eastAsia="Arial" w:hAnsi="Arial" w:cs="Arial"/>
                <w:sz w:val="22"/>
                <w:szCs w:val="22"/>
                <w:lang w:val="en-US"/>
              </w:rPr>
              <w:t>Use CAD software tools (such as AutoCAD and SolidWorks) for 3D modeling of the full assembly.</w:t>
            </w:r>
          </w:p>
          <w:p w14:paraId="7168C0FA" w14:textId="3562E3C0" w:rsidR="392FF7C1" w:rsidRDefault="392FF7C1" w:rsidP="6383C5F0">
            <w:pPr>
              <w:pStyle w:val="ListeParagraf"/>
              <w:numPr>
                <w:ilvl w:val="0"/>
                <w:numId w:val="9"/>
              </w:numPr>
              <w:spacing w:before="240" w:after="240"/>
              <w:jc w:val="both"/>
              <w:rPr>
                <w:rFonts w:ascii="Arial" w:eastAsia="Arial" w:hAnsi="Arial" w:cs="Arial"/>
                <w:sz w:val="22"/>
                <w:szCs w:val="22"/>
                <w:lang w:val="en-US"/>
              </w:rPr>
            </w:pPr>
            <w:r w:rsidRPr="6383C5F0">
              <w:rPr>
                <w:rFonts w:ascii="Arial" w:eastAsia="Arial" w:hAnsi="Arial" w:cs="Arial"/>
                <w:sz w:val="22"/>
                <w:szCs w:val="22"/>
                <w:lang w:val="en-US"/>
              </w:rPr>
              <w:t>Analyze center of gravity (CG) and axle loads using vehicle dynamics principles.</w:t>
            </w:r>
          </w:p>
          <w:p w14:paraId="65A468FE" w14:textId="1E504ACC" w:rsidR="392FF7C1" w:rsidRDefault="392FF7C1" w:rsidP="6383C5F0">
            <w:pPr>
              <w:pStyle w:val="ListeParagraf"/>
              <w:numPr>
                <w:ilvl w:val="0"/>
                <w:numId w:val="9"/>
              </w:numPr>
              <w:spacing w:before="240" w:after="240"/>
              <w:jc w:val="both"/>
              <w:rPr>
                <w:rFonts w:ascii="Arial" w:eastAsia="Arial" w:hAnsi="Arial" w:cs="Arial"/>
                <w:sz w:val="22"/>
                <w:szCs w:val="22"/>
                <w:lang w:val="en-US"/>
              </w:rPr>
            </w:pPr>
            <w:r w:rsidRPr="6383C5F0">
              <w:rPr>
                <w:rFonts w:ascii="Arial" w:eastAsia="Arial" w:hAnsi="Arial" w:cs="Arial"/>
                <w:sz w:val="22"/>
                <w:szCs w:val="22"/>
                <w:lang w:val="en-US"/>
              </w:rPr>
              <w:t>Measure stress points and vibrational loads using reference data from EV chassis behavior.</w:t>
            </w:r>
          </w:p>
          <w:p w14:paraId="1AE9DDF3" w14:textId="5FC2670A" w:rsidR="392FF7C1" w:rsidRDefault="392FF7C1" w:rsidP="6383C5F0">
            <w:pPr>
              <w:pStyle w:val="ListeParagraf"/>
              <w:numPr>
                <w:ilvl w:val="0"/>
                <w:numId w:val="9"/>
              </w:numPr>
              <w:spacing w:before="240" w:after="240"/>
              <w:jc w:val="both"/>
              <w:rPr>
                <w:rFonts w:ascii="Arial" w:eastAsia="Arial" w:hAnsi="Arial" w:cs="Arial"/>
                <w:sz w:val="22"/>
                <w:szCs w:val="22"/>
                <w:lang w:val="en-US"/>
              </w:rPr>
            </w:pPr>
            <w:r w:rsidRPr="6383C5F0">
              <w:rPr>
                <w:rFonts w:ascii="Arial" w:eastAsia="Arial" w:hAnsi="Arial" w:cs="Arial"/>
                <w:b/>
                <w:bCs/>
                <w:sz w:val="22"/>
                <w:szCs w:val="22"/>
                <w:lang w:val="en-US"/>
              </w:rPr>
              <w:t>Key parameters</w:t>
            </w:r>
            <w:r w:rsidRPr="6383C5F0">
              <w:rPr>
                <w:rFonts w:ascii="Arial" w:eastAsia="Arial" w:hAnsi="Arial" w:cs="Arial"/>
                <w:sz w:val="22"/>
                <w:szCs w:val="22"/>
                <w:lang w:val="en-US"/>
              </w:rPr>
              <w:t xml:space="preserve"> </w:t>
            </w:r>
            <w:proofErr w:type="gramStart"/>
            <w:r w:rsidRPr="6383C5F0">
              <w:rPr>
                <w:rFonts w:ascii="Arial" w:eastAsia="Arial" w:hAnsi="Arial" w:cs="Arial"/>
                <w:sz w:val="22"/>
                <w:szCs w:val="22"/>
                <w:lang w:val="en-US"/>
              </w:rPr>
              <w:t>include:</w:t>
            </w:r>
            <w:proofErr w:type="gramEnd"/>
            <w:r w:rsidRPr="6383C5F0">
              <w:rPr>
                <w:rFonts w:ascii="Arial" w:eastAsia="Arial" w:hAnsi="Arial" w:cs="Arial"/>
                <w:sz w:val="22"/>
                <w:szCs w:val="22"/>
                <w:lang w:val="en-US"/>
              </w:rPr>
              <w:t xml:space="preserve"> total weight (kg), CG shift (cm), structural clearance (cm), and mechanical stability under motion.</w:t>
            </w:r>
          </w:p>
          <w:p w14:paraId="2B08DFAD" w14:textId="70DF5CED" w:rsidR="0041544F" w:rsidRPr="0068638C" w:rsidRDefault="0041544F" w:rsidP="0A7DD8CD">
            <w:pPr>
              <w:tabs>
                <w:tab w:val="left" w:pos="5812"/>
              </w:tabs>
              <w:spacing w:line="360" w:lineRule="auto"/>
              <w:jc w:val="both"/>
              <w:rPr>
                <w:rFonts w:ascii="Arial" w:eastAsia="Arial" w:hAnsi="Arial" w:cs="Arial"/>
                <w:sz w:val="22"/>
                <w:szCs w:val="22"/>
                <w:lang w:val="en-US"/>
              </w:rPr>
            </w:pPr>
          </w:p>
        </w:tc>
      </w:tr>
      <w:tr w:rsidR="00171AED" w:rsidRPr="0068638C" w14:paraId="7D693E5F" w14:textId="77777777" w:rsidTr="0A7DD8CD">
        <w:trPr>
          <w:trHeight w:val="1759"/>
        </w:trPr>
        <w:tc>
          <w:tcPr>
            <w:tcW w:w="9900" w:type="dxa"/>
            <w:gridSpan w:val="3"/>
            <w:tcBorders>
              <w:left w:val="single" w:sz="4" w:space="0" w:color="000000" w:themeColor="text1"/>
              <w:bottom w:val="single" w:sz="4" w:space="0" w:color="auto"/>
              <w:right w:val="single" w:sz="4" w:space="0" w:color="000000" w:themeColor="text1"/>
            </w:tcBorders>
          </w:tcPr>
          <w:p w14:paraId="6E8675C6" w14:textId="77777777" w:rsidR="00171AED" w:rsidRPr="0068638C" w:rsidRDefault="00171AED" w:rsidP="00171AED">
            <w:pPr>
              <w:tabs>
                <w:tab w:val="left" w:pos="0"/>
                <w:tab w:val="left" w:pos="5812"/>
              </w:tabs>
              <w:snapToGrid w:val="0"/>
              <w:rPr>
                <w:rFonts w:ascii="Arial" w:hAnsi="Arial" w:cs="Arial"/>
                <w:b/>
                <w:sz w:val="22"/>
                <w:szCs w:val="22"/>
                <w:lang w:val="en-US"/>
              </w:rPr>
            </w:pPr>
          </w:p>
          <w:p w14:paraId="3761286A" w14:textId="77777777" w:rsidR="00171AED" w:rsidRPr="0068638C" w:rsidRDefault="000D133C" w:rsidP="0A7DD8CD">
            <w:pPr>
              <w:tabs>
                <w:tab w:val="left" w:pos="5812"/>
              </w:tabs>
              <w:rPr>
                <w:rFonts w:ascii="Arial" w:hAnsi="Arial" w:cs="Arial"/>
                <w:b/>
                <w:sz w:val="22"/>
                <w:szCs w:val="22"/>
                <w:lang w:val="en-US"/>
              </w:rPr>
            </w:pPr>
            <w:r w:rsidRPr="0068638C">
              <w:rPr>
                <w:rFonts w:ascii="Arial" w:hAnsi="Arial" w:cs="Arial"/>
                <w:b/>
                <w:sz w:val="22"/>
                <w:szCs w:val="22"/>
                <w:lang w:val="en-US"/>
              </w:rPr>
              <w:t>List the experiments, tests and analysis in the work package:</w:t>
            </w:r>
          </w:p>
          <w:p w14:paraId="7D55FF44" w14:textId="0AE2EF53" w:rsidR="0041544F" w:rsidRPr="0068638C" w:rsidRDefault="576D28F1" w:rsidP="6383C5F0">
            <w:pPr>
              <w:spacing w:before="240" w:after="240"/>
            </w:pPr>
            <w:r w:rsidRPr="6383C5F0">
              <w:rPr>
                <w:rFonts w:ascii="Arial" w:eastAsia="Arial" w:hAnsi="Arial" w:cs="Arial"/>
                <w:b/>
                <w:bCs/>
                <w:sz w:val="22"/>
                <w:szCs w:val="22"/>
                <w:lang w:val="en-US"/>
              </w:rPr>
              <w:t>Prototype Fitment and Clearance Validation</w:t>
            </w:r>
            <w:r w:rsidR="0041544F">
              <w:br/>
            </w:r>
            <w:r w:rsidRPr="6383C5F0">
              <w:rPr>
                <w:rFonts w:ascii="Arial" w:eastAsia="Arial" w:hAnsi="Arial" w:cs="Arial"/>
                <w:sz w:val="22"/>
                <w:szCs w:val="22"/>
                <w:lang w:val="en-US"/>
              </w:rPr>
              <w:t xml:space="preserve"> A full-scale prototype of the charging system will be assembled and placed into the selected electric vehicle. This test aims to confirm whether all components physically fit without interference, overlapping, or compromising safety zones (e.g., driver compartment, ventilation, access panels).</w:t>
            </w:r>
          </w:p>
          <w:p w14:paraId="2FB0B1AD" w14:textId="0CF91846" w:rsidR="0041544F" w:rsidRPr="0068638C" w:rsidRDefault="576D28F1" w:rsidP="6383C5F0">
            <w:pPr>
              <w:spacing w:before="240" w:after="240"/>
            </w:pPr>
            <w:r w:rsidRPr="6383C5F0">
              <w:rPr>
                <w:rFonts w:ascii="Arial" w:eastAsia="Arial" w:hAnsi="Arial" w:cs="Arial"/>
                <w:b/>
                <w:bCs/>
                <w:sz w:val="22"/>
                <w:szCs w:val="22"/>
                <w:lang w:val="en-US"/>
              </w:rPr>
              <w:lastRenderedPageBreak/>
              <w:t>Road Performance and Stability Test</w:t>
            </w:r>
            <w:r w:rsidR="0041544F">
              <w:br/>
            </w:r>
            <w:r w:rsidRPr="6383C5F0">
              <w:rPr>
                <w:rFonts w:ascii="Arial" w:eastAsia="Arial" w:hAnsi="Arial" w:cs="Arial"/>
                <w:sz w:val="22"/>
                <w:szCs w:val="22"/>
                <w:lang w:val="en-US"/>
              </w:rPr>
              <w:t xml:space="preserve"> The integrated vehicle will undergo a 50 km road test including turns, slopes, and uneven surfaces. The goal is to evaluate how the added system components affect vehicle balance, suspension response, and ride safety under normal and dynamic driving conditions.</w:t>
            </w:r>
          </w:p>
          <w:p w14:paraId="31F49B64" w14:textId="3B022E72" w:rsidR="0041544F" w:rsidRPr="0068638C" w:rsidRDefault="576D28F1" w:rsidP="6383C5F0">
            <w:pPr>
              <w:spacing w:before="240" w:after="240"/>
            </w:pPr>
            <w:r w:rsidRPr="6383C5F0">
              <w:rPr>
                <w:rFonts w:ascii="Arial" w:eastAsia="Arial" w:hAnsi="Arial" w:cs="Arial"/>
                <w:b/>
                <w:bCs/>
                <w:sz w:val="22"/>
                <w:szCs w:val="22"/>
                <w:lang w:val="en-US"/>
              </w:rPr>
              <w:t>Emergency Deployment Simulation</w:t>
            </w:r>
            <w:r w:rsidR="0041544F">
              <w:br/>
            </w:r>
            <w:r w:rsidRPr="6383C5F0">
              <w:rPr>
                <w:rFonts w:ascii="Arial" w:eastAsia="Arial" w:hAnsi="Arial" w:cs="Arial"/>
                <w:sz w:val="22"/>
                <w:szCs w:val="22"/>
                <w:lang w:val="en-US"/>
              </w:rPr>
              <w:t xml:space="preserve"> A timed deployment exercise will be performed to simulate how quickly the system can be activated in a post-disaster scenario (e.g., blackout, remote location). The process will be observed to identify mechanical bottlenecks or user friction points.</w:t>
            </w:r>
          </w:p>
          <w:p w14:paraId="337DD536" w14:textId="7013A349" w:rsidR="0041544F" w:rsidRPr="0068638C" w:rsidRDefault="576D28F1" w:rsidP="6383C5F0">
            <w:pPr>
              <w:spacing w:before="240" w:after="240"/>
            </w:pPr>
            <w:r w:rsidRPr="6383C5F0">
              <w:rPr>
                <w:rFonts w:ascii="Arial" w:eastAsia="Arial" w:hAnsi="Arial" w:cs="Arial"/>
                <w:b/>
                <w:bCs/>
                <w:sz w:val="22"/>
                <w:szCs w:val="22"/>
                <w:lang w:val="en-US"/>
              </w:rPr>
              <w:t>Accessibility and Maintenance Analysis</w:t>
            </w:r>
            <w:r w:rsidR="0041544F">
              <w:br/>
            </w:r>
            <w:r w:rsidRPr="6383C5F0">
              <w:rPr>
                <w:rFonts w:ascii="Arial" w:eastAsia="Arial" w:hAnsi="Arial" w:cs="Arial"/>
                <w:sz w:val="22"/>
                <w:szCs w:val="22"/>
                <w:lang w:val="en-US"/>
              </w:rPr>
              <w:t xml:space="preserve"> This test will evaluate how easily technicians or users can access the battery units, cabling, and charging ports for maintenance or upgrades. It will assess clearance distances, tool access, and ease of part replacement under normal field conditions.</w:t>
            </w:r>
          </w:p>
        </w:tc>
      </w:tr>
      <w:tr w:rsidR="00085202" w:rsidRPr="0068638C" w14:paraId="20F97ECC" w14:textId="77777777" w:rsidTr="6383C5F0">
        <w:trPr>
          <w:trHeight w:val="1245"/>
        </w:trPr>
        <w:tc>
          <w:tcPr>
            <w:tcW w:w="9900" w:type="dxa"/>
            <w:gridSpan w:val="3"/>
            <w:tcBorders>
              <w:top w:val="single" w:sz="4" w:space="0" w:color="auto"/>
              <w:left w:val="single" w:sz="4" w:space="0" w:color="auto"/>
              <w:bottom w:val="single" w:sz="4" w:space="0" w:color="auto"/>
              <w:right w:val="single" w:sz="4" w:space="0" w:color="auto"/>
            </w:tcBorders>
          </w:tcPr>
          <w:p w14:paraId="498AC6D6" w14:textId="77777777" w:rsidR="00085202" w:rsidRPr="0068638C" w:rsidRDefault="00085202" w:rsidP="00171AED">
            <w:pPr>
              <w:tabs>
                <w:tab w:val="left" w:pos="0"/>
                <w:tab w:val="left" w:pos="5812"/>
              </w:tabs>
              <w:snapToGrid w:val="0"/>
              <w:rPr>
                <w:rFonts w:ascii="Arial" w:hAnsi="Arial" w:cs="Arial"/>
                <w:b/>
                <w:sz w:val="22"/>
                <w:szCs w:val="22"/>
                <w:lang w:val="en-US"/>
              </w:rPr>
            </w:pPr>
          </w:p>
          <w:p w14:paraId="6BFAD130" w14:textId="77777777" w:rsidR="00085202" w:rsidRPr="0068638C" w:rsidRDefault="000D133C" w:rsidP="00171AED">
            <w:pPr>
              <w:tabs>
                <w:tab w:val="left" w:pos="0"/>
                <w:tab w:val="left" w:pos="5812"/>
              </w:tabs>
              <w:rPr>
                <w:rFonts w:ascii="Arial" w:hAnsi="Arial" w:cs="Arial"/>
                <w:b/>
                <w:sz w:val="22"/>
                <w:szCs w:val="22"/>
                <w:lang w:val="en-US"/>
              </w:rPr>
            </w:pPr>
            <w:r w:rsidRPr="0068638C">
              <w:rPr>
                <w:rFonts w:ascii="Arial" w:hAnsi="Arial" w:cs="Arial"/>
                <w:b/>
                <w:sz w:val="22"/>
                <w:szCs w:val="22"/>
                <w:lang w:val="en-US"/>
              </w:rPr>
              <w:t>Describe the outcomes and performance criteria of the work package:</w:t>
            </w:r>
          </w:p>
          <w:p w14:paraId="5061B067" w14:textId="6A0ABD76" w:rsidR="0041544F" w:rsidRPr="00A7361B" w:rsidRDefault="74148A6B"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 xml:space="preserve">The charging system must be securely </w:t>
            </w:r>
            <w:proofErr w:type="gramStart"/>
            <w:r w:rsidRPr="6383C5F0">
              <w:rPr>
                <w:rFonts w:ascii="Arial" w:eastAsia="Arial" w:hAnsi="Arial" w:cs="Arial"/>
                <w:sz w:val="22"/>
                <w:szCs w:val="22"/>
                <w:lang w:val="en-US"/>
              </w:rPr>
              <w:t>mounted</w:t>
            </w:r>
            <w:proofErr w:type="gramEnd"/>
            <w:r w:rsidRPr="6383C5F0">
              <w:rPr>
                <w:rFonts w:ascii="Arial" w:eastAsia="Arial" w:hAnsi="Arial" w:cs="Arial"/>
                <w:sz w:val="22"/>
                <w:szCs w:val="22"/>
                <w:lang w:val="en-US"/>
              </w:rPr>
              <w:t xml:space="preserve"> and show no signs of instability under normal driving conditions.</w:t>
            </w:r>
          </w:p>
          <w:p w14:paraId="46A0AA67" w14:textId="34ED2A2F" w:rsidR="0041544F" w:rsidRPr="00A7361B" w:rsidRDefault="74148A6B"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The final integration must pass structural stress tests and meet all safety margins.</w:t>
            </w:r>
          </w:p>
          <w:p w14:paraId="139B8394" w14:textId="3572C936" w:rsidR="0041544F" w:rsidRPr="00A7361B" w:rsidRDefault="74148A6B"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Mechanical compatibility with at least one EV model must be validated for further development.</w:t>
            </w:r>
          </w:p>
          <w:p w14:paraId="4C818C8B" w14:textId="573DEF26" w:rsidR="0041544F" w:rsidRPr="00A7361B" w:rsidRDefault="74148A6B"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 xml:space="preserve">The mounting strategy must allow for easy </w:t>
            </w:r>
            <w:proofErr w:type="gramStart"/>
            <w:r w:rsidRPr="6383C5F0">
              <w:rPr>
                <w:rFonts w:ascii="Arial" w:eastAsia="Arial" w:hAnsi="Arial" w:cs="Arial"/>
                <w:sz w:val="22"/>
                <w:szCs w:val="22"/>
                <w:lang w:val="en-US"/>
              </w:rPr>
              <w:t>servicing</w:t>
            </w:r>
            <w:proofErr w:type="gramEnd"/>
            <w:r w:rsidRPr="6383C5F0">
              <w:rPr>
                <w:rFonts w:ascii="Arial" w:eastAsia="Arial" w:hAnsi="Arial" w:cs="Arial"/>
                <w:sz w:val="22"/>
                <w:szCs w:val="22"/>
                <w:lang w:val="en-US"/>
              </w:rPr>
              <w:t xml:space="preserve"> and future upgrades of components.</w:t>
            </w:r>
          </w:p>
        </w:tc>
      </w:tr>
      <w:tr w:rsidR="00085202" w:rsidRPr="0068638C" w14:paraId="0FD58621" w14:textId="77777777">
        <w:trPr>
          <w:trHeight w:val="1428"/>
        </w:trPr>
        <w:tc>
          <w:tcPr>
            <w:tcW w:w="9900" w:type="dxa"/>
            <w:gridSpan w:val="3"/>
            <w:tcBorders>
              <w:top w:val="single" w:sz="4" w:space="0" w:color="auto"/>
              <w:left w:val="single" w:sz="4" w:space="0" w:color="auto"/>
              <w:bottom w:val="single" w:sz="4" w:space="0" w:color="auto"/>
              <w:right w:val="single" w:sz="4" w:space="0" w:color="auto"/>
            </w:tcBorders>
          </w:tcPr>
          <w:p w14:paraId="1E822AD5" w14:textId="77777777" w:rsidR="00085202" w:rsidRPr="0068638C" w:rsidRDefault="00085202" w:rsidP="00085202">
            <w:pPr>
              <w:tabs>
                <w:tab w:val="left" w:pos="0"/>
                <w:tab w:val="left" w:pos="5812"/>
              </w:tabs>
              <w:rPr>
                <w:rFonts w:ascii="Arial" w:hAnsi="Arial" w:cs="Arial"/>
                <w:b/>
                <w:sz w:val="22"/>
                <w:szCs w:val="22"/>
                <w:lang w:val="en-US"/>
              </w:rPr>
            </w:pPr>
          </w:p>
          <w:p w14:paraId="02B1F53D" w14:textId="77777777" w:rsidR="00085202" w:rsidRPr="0068638C" w:rsidRDefault="000D133C" w:rsidP="00171AED">
            <w:pPr>
              <w:tabs>
                <w:tab w:val="left" w:pos="0"/>
                <w:tab w:val="left" w:pos="5812"/>
              </w:tabs>
              <w:snapToGrid w:val="0"/>
              <w:rPr>
                <w:rFonts w:ascii="Arial" w:hAnsi="Arial" w:cs="Arial"/>
                <w:b/>
                <w:sz w:val="22"/>
                <w:szCs w:val="22"/>
                <w:lang w:val="en-US"/>
              </w:rPr>
            </w:pPr>
            <w:r w:rsidRPr="0068638C">
              <w:rPr>
                <w:rFonts w:ascii="Arial" w:hAnsi="Arial" w:cs="Arial"/>
                <w:b/>
                <w:sz w:val="22"/>
                <w:szCs w:val="22"/>
                <w:shd w:val="clear" w:color="auto" w:fill="F5F5F5"/>
                <w:lang w:val="en-US"/>
              </w:rPr>
              <w:t>Indicate the relationship between the outputs of the work package and other work packages:</w:t>
            </w:r>
            <w:r w:rsidR="00A35BA7" w:rsidRPr="0068638C">
              <w:rPr>
                <w:rFonts w:ascii="Arial" w:hAnsi="Arial" w:cs="Arial"/>
                <w:b/>
                <w:sz w:val="22"/>
                <w:szCs w:val="22"/>
                <w:lang w:val="en-US"/>
              </w:rPr>
              <w:t xml:space="preserve">     </w:t>
            </w:r>
          </w:p>
          <w:p w14:paraId="0019E00F" w14:textId="77777777" w:rsidR="00242872" w:rsidRPr="0068638C" w:rsidRDefault="00242872" w:rsidP="00171AED">
            <w:pPr>
              <w:tabs>
                <w:tab w:val="left" w:pos="0"/>
                <w:tab w:val="left" w:pos="5812"/>
              </w:tabs>
              <w:snapToGrid w:val="0"/>
              <w:rPr>
                <w:rFonts w:ascii="Arial" w:hAnsi="Arial" w:cs="Arial"/>
                <w:b/>
                <w:sz w:val="22"/>
                <w:szCs w:val="22"/>
                <w:lang w:val="en-US"/>
              </w:rPr>
            </w:pPr>
          </w:p>
          <w:p w14:paraId="18D1AE84" w14:textId="744D4291" w:rsidR="0041544F" w:rsidRPr="0068638C" w:rsidRDefault="1F03FB49" w:rsidP="6383C5F0">
            <w:pPr>
              <w:snapToGrid w:val="0"/>
              <w:spacing w:before="240" w:after="240"/>
            </w:pPr>
            <w:r w:rsidRPr="6383C5F0">
              <w:rPr>
                <w:rFonts w:ascii="Arial" w:eastAsia="Arial" w:hAnsi="Arial" w:cs="Arial"/>
                <w:b/>
                <w:bCs/>
                <w:sz w:val="22"/>
                <w:szCs w:val="22"/>
                <w:lang w:val="en-US"/>
              </w:rPr>
              <w:t>Design Foundation for WP-4.1 and WP-4.2 Structural and Integration Testing</w:t>
            </w:r>
            <w:r w:rsidR="0041544F">
              <w:br/>
            </w:r>
            <w:r w:rsidRPr="6383C5F0">
              <w:rPr>
                <w:rFonts w:ascii="Arial" w:eastAsia="Arial" w:hAnsi="Arial" w:cs="Arial"/>
                <w:sz w:val="22"/>
                <w:szCs w:val="22"/>
                <w:lang w:val="en-US"/>
              </w:rPr>
              <w:t xml:space="preserve"> The mechanical design completed in WP-4 forms the physical foundation for subsequent structural analysis (WP-4.1) and system-level integration (WP-4.2). By determining how each component is mounted, secured, and spatially distributed within the vehicle, WP-4 directly impacts how future testing will be performed under both simulated and real-world conditions.</w:t>
            </w:r>
          </w:p>
          <w:p w14:paraId="1C98A136" w14:textId="3517A911" w:rsidR="0041544F" w:rsidRPr="0068638C" w:rsidRDefault="1F03FB49" w:rsidP="6383C5F0">
            <w:pPr>
              <w:snapToGrid w:val="0"/>
              <w:spacing w:before="240" w:after="240"/>
            </w:pPr>
            <w:r w:rsidRPr="6383C5F0">
              <w:rPr>
                <w:rFonts w:ascii="Arial" w:eastAsia="Arial" w:hAnsi="Arial" w:cs="Arial"/>
                <w:b/>
                <w:bCs/>
                <w:sz w:val="22"/>
                <w:szCs w:val="22"/>
                <w:lang w:val="en-US"/>
              </w:rPr>
              <w:t>Usability and Ergonomics Input for WP-6.2 User Acceptance Testing</w:t>
            </w:r>
            <w:r w:rsidR="0041544F">
              <w:br/>
            </w:r>
            <w:r w:rsidRPr="6383C5F0">
              <w:rPr>
                <w:rFonts w:ascii="Arial" w:eastAsia="Arial" w:hAnsi="Arial" w:cs="Arial"/>
                <w:sz w:val="22"/>
                <w:szCs w:val="22"/>
                <w:lang w:val="en-US"/>
              </w:rPr>
              <w:t xml:space="preserve"> The vehicle integration decisions made in WP-4 will affect how users interact with the system physically (e.g., cable access, charger reach, panel deployment). These design choices will influence the outcomes of WP-6.2, where user testing evaluates whether the system feels intuitive, accessible, and safe during real operation.</w:t>
            </w:r>
          </w:p>
          <w:p w14:paraId="043C13F0" w14:textId="09CA04D5" w:rsidR="0041544F" w:rsidRPr="0068638C" w:rsidRDefault="1F03FB49" w:rsidP="6383C5F0">
            <w:pPr>
              <w:snapToGrid w:val="0"/>
              <w:spacing w:before="240" w:after="240"/>
            </w:pPr>
            <w:r w:rsidRPr="6383C5F0">
              <w:rPr>
                <w:rFonts w:ascii="Arial" w:eastAsia="Arial" w:hAnsi="Arial" w:cs="Arial"/>
                <w:b/>
                <w:bCs/>
                <w:sz w:val="22"/>
                <w:szCs w:val="22"/>
                <w:lang w:val="en-US"/>
              </w:rPr>
              <w:t>Support for WP-7 in System Deployment Strategy</w:t>
            </w:r>
            <w:r w:rsidR="0041544F">
              <w:br/>
            </w:r>
            <w:r w:rsidRPr="6383C5F0">
              <w:rPr>
                <w:rFonts w:ascii="Arial" w:eastAsia="Arial" w:hAnsi="Arial" w:cs="Arial"/>
                <w:sz w:val="22"/>
                <w:szCs w:val="22"/>
                <w:lang w:val="en-US"/>
              </w:rPr>
              <w:t xml:space="preserve"> A well-executed integration in WP-4 ensures that the final product can be reproduced in other vehicles with minimal redesign. This outcome is essential for WP-7, where deployment and scalability will be planned. The physical design established in WP-4 helps define the standard model to be marketed and rolled out.</w:t>
            </w:r>
          </w:p>
        </w:tc>
      </w:tr>
    </w:tbl>
    <w:p w14:paraId="0D874C59" w14:textId="77777777" w:rsidR="0A7DD8CD" w:rsidRDefault="0A7DD8CD" w:rsidP="38C2C1CC">
      <w:pPr>
        <w:jc w:val="center"/>
        <w:rPr>
          <w:rFonts w:ascii="Arial" w:hAnsi="Arial" w:cs="Arial"/>
          <w:sz w:val="22"/>
          <w:szCs w:val="22"/>
          <w:lang w:val="en-US"/>
        </w:rPr>
      </w:pPr>
    </w:p>
    <w:p w14:paraId="1A88BA31" w14:textId="77777777" w:rsidR="0A7DD8CD" w:rsidRDefault="0A7DD8CD" w:rsidP="0A7DD8CD">
      <w:pPr>
        <w:ind w:left="75"/>
        <w:jc w:val="center"/>
        <w:rPr>
          <w:rFonts w:ascii="Arial" w:hAnsi="Arial" w:cs="Arial"/>
          <w:sz w:val="22"/>
          <w:szCs w:val="22"/>
          <w:lang w:val="en-US"/>
        </w:rPr>
      </w:pPr>
    </w:p>
    <w:p w14:paraId="5D1F4FD0" w14:textId="4CA0FF09" w:rsidR="47465A9D" w:rsidRDefault="47465A9D" w:rsidP="6383C5F0">
      <w:pPr>
        <w:rPr>
          <w:rFonts w:ascii="Arial" w:hAnsi="Arial" w:cs="Arial"/>
          <w:b/>
          <w:bCs/>
          <w:sz w:val="22"/>
          <w:szCs w:val="22"/>
          <w:lang w:val="en-US"/>
        </w:rPr>
      </w:pPr>
      <w:r w:rsidRPr="6383C5F0">
        <w:rPr>
          <w:rFonts w:ascii="Arial" w:hAnsi="Arial" w:cs="Arial"/>
          <w:b/>
          <w:bCs/>
          <w:sz w:val="22"/>
          <w:szCs w:val="22"/>
          <w:lang w:val="en-US"/>
        </w:rPr>
        <w:t>(Baran)</w:t>
      </w:r>
    </w:p>
    <w:p w14:paraId="5448B052" w14:textId="7E149CE1" w:rsidR="6383C5F0" w:rsidRDefault="6383C5F0" w:rsidP="6383C5F0">
      <w:pPr>
        <w:ind w:left="75"/>
        <w:jc w:val="center"/>
        <w:rPr>
          <w:rFonts w:ascii="Arial" w:hAnsi="Arial" w:cs="Arial"/>
          <w:sz w:val="22"/>
          <w:szCs w:val="22"/>
          <w:lang w:val="en-US"/>
        </w:rPr>
      </w:pPr>
    </w:p>
    <w:p w14:paraId="0A5BA4B3" w14:textId="77777777" w:rsidR="6CC1789A" w:rsidRDefault="6CC1789A" w:rsidP="6CC1789A">
      <w:pPr>
        <w:ind w:left="75"/>
        <w:jc w:val="center"/>
        <w:rPr>
          <w:rFonts w:ascii="Arial" w:hAnsi="Arial" w:cs="Arial"/>
          <w:sz w:val="22"/>
          <w:szCs w:val="22"/>
          <w:lang w:val="en-US"/>
        </w:rPr>
      </w:pPr>
    </w:p>
    <w:p w14:paraId="78CA11A9" w14:textId="77777777" w:rsidR="6CC1789A" w:rsidRDefault="6CC1789A" w:rsidP="6CC1789A">
      <w:pPr>
        <w:ind w:left="75"/>
        <w:jc w:val="center"/>
        <w:rPr>
          <w:rFonts w:ascii="Arial" w:hAnsi="Arial" w:cs="Arial"/>
          <w:sz w:val="22"/>
          <w:szCs w:val="22"/>
          <w:lang w:val="en-US"/>
        </w:rPr>
      </w:pPr>
    </w:p>
    <w:p w14:paraId="7B1467CB" w14:textId="77777777" w:rsidR="00716D58" w:rsidRDefault="00716D58" w:rsidP="0A7DD8CD">
      <w:pPr>
        <w:ind w:left="75"/>
        <w:jc w:val="center"/>
        <w:rPr>
          <w:rFonts w:ascii="Arial" w:hAnsi="Arial" w:cs="Arial"/>
          <w:sz w:val="22"/>
          <w:szCs w:val="22"/>
          <w:lang w:val="en-US"/>
        </w:rPr>
      </w:pPr>
    </w:p>
    <w:tbl>
      <w:tblPr>
        <w:tblW w:w="0" w:type="auto"/>
        <w:tblInd w:w="108" w:type="dxa"/>
        <w:tblLook w:val="0000" w:firstRow="0" w:lastRow="0" w:firstColumn="0" w:lastColumn="0" w:noHBand="0" w:noVBand="0"/>
      </w:tblPr>
      <w:tblGrid>
        <w:gridCol w:w="2113"/>
        <w:gridCol w:w="1451"/>
        <w:gridCol w:w="6227"/>
      </w:tblGrid>
      <w:tr w:rsidR="0A7DD8CD" w14:paraId="6FBECD82" w14:textId="77777777" w:rsidTr="0012715F">
        <w:trPr>
          <w:trHeight w:val="300"/>
        </w:trPr>
        <w:tc>
          <w:tcPr>
            <w:tcW w:w="2113" w:type="dxa"/>
            <w:tcBorders>
              <w:top w:val="single" w:sz="4" w:space="0" w:color="000000" w:themeColor="text1"/>
              <w:left w:val="single" w:sz="4" w:space="0" w:color="000000" w:themeColor="text1"/>
              <w:bottom w:val="single" w:sz="4" w:space="0" w:color="000000" w:themeColor="text1"/>
            </w:tcBorders>
            <w:vAlign w:val="center"/>
          </w:tcPr>
          <w:p w14:paraId="58DECA0F" w14:textId="77777777" w:rsidR="0A7DD8CD" w:rsidRDefault="0012715F" w:rsidP="0A7DD8CD">
            <w:pPr>
              <w:tabs>
                <w:tab w:val="left" w:pos="5812"/>
              </w:tabs>
              <w:rPr>
                <w:rFonts w:ascii="Arial" w:hAnsi="Arial" w:cs="Arial"/>
                <w:b/>
                <w:bCs/>
                <w:sz w:val="22"/>
                <w:szCs w:val="22"/>
                <w:lang w:val="en-US"/>
              </w:rPr>
            </w:pPr>
            <w:bookmarkStart w:id="23" w:name="_Toc118537634"/>
            <w:bookmarkStart w:id="24" w:name="_Toc149037851"/>
            <w:r>
              <w:rPr>
                <w:rFonts w:ascii="Arial" w:hAnsi="Arial" w:cs="Arial"/>
                <w:b/>
                <w:bCs/>
                <w:sz w:val="22"/>
                <w:szCs w:val="22"/>
                <w:lang w:val="en-US"/>
              </w:rPr>
              <w:t>P</w:t>
            </w:r>
            <w:r w:rsidR="0A7DD8CD" w:rsidRPr="0A7DD8CD">
              <w:rPr>
                <w:rFonts w:ascii="Arial" w:hAnsi="Arial" w:cs="Arial"/>
                <w:b/>
                <w:bCs/>
                <w:sz w:val="22"/>
                <w:szCs w:val="22"/>
                <w:lang w:val="en-US"/>
              </w:rPr>
              <w:t>roject Title</w:t>
            </w:r>
          </w:p>
        </w:tc>
        <w:tc>
          <w:tcPr>
            <w:tcW w:w="76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FA9044" w14:textId="77777777" w:rsidR="41D8DE8D" w:rsidRDefault="41D8DE8D" w:rsidP="0A7DD8CD">
            <w:pPr>
              <w:tabs>
                <w:tab w:val="left" w:pos="5812"/>
              </w:tabs>
              <w:rPr>
                <w:rFonts w:ascii="Arial" w:eastAsia="Arial" w:hAnsi="Arial" w:cs="Arial"/>
                <w:sz w:val="22"/>
                <w:szCs w:val="22"/>
                <w:lang w:val="en-US"/>
              </w:rPr>
            </w:pPr>
            <w:r w:rsidRPr="0A7DD8CD">
              <w:rPr>
                <w:rFonts w:ascii="Arial" w:eastAsia="Arial" w:hAnsi="Arial" w:cs="Arial"/>
                <w:sz w:val="22"/>
                <w:szCs w:val="22"/>
                <w:lang w:val="en-US"/>
              </w:rPr>
              <w:t>Structural Analysis and Optimization</w:t>
            </w:r>
          </w:p>
          <w:p w14:paraId="287D7358" w14:textId="77777777" w:rsidR="0A7DD8CD" w:rsidRDefault="0A7DD8CD" w:rsidP="0A7DD8CD">
            <w:pPr>
              <w:tabs>
                <w:tab w:val="left" w:pos="5812"/>
              </w:tabs>
              <w:rPr>
                <w:rFonts w:ascii="Arial" w:eastAsia="Arial" w:hAnsi="Arial" w:cs="Arial"/>
                <w:sz w:val="22"/>
                <w:szCs w:val="22"/>
                <w:lang w:val="en-US"/>
              </w:rPr>
            </w:pPr>
          </w:p>
        </w:tc>
      </w:tr>
      <w:tr w:rsidR="0A7DD8CD" w14:paraId="0312692B" w14:textId="77777777" w:rsidTr="0012715F">
        <w:trPr>
          <w:trHeight w:val="300"/>
        </w:trPr>
        <w:tc>
          <w:tcPr>
            <w:tcW w:w="2113" w:type="dxa"/>
            <w:tcBorders>
              <w:left w:val="single" w:sz="4" w:space="0" w:color="000000" w:themeColor="text1"/>
              <w:bottom w:val="single" w:sz="4" w:space="0" w:color="000000" w:themeColor="text1"/>
              <w:right w:val="single" w:sz="4" w:space="0" w:color="000000" w:themeColor="text1"/>
            </w:tcBorders>
            <w:vAlign w:val="center"/>
          </w:tcPr>
          <w:p w14:paraId="05DEEC91" w14:textId="77777777" w:rsidR="0A7DD8CD" w:rsidRDefault="0A7DD8CD" w:rsidP="0A7DD8CD">
            <w:pPr>
              <w:ind w:right="-249"/>
              <w:rPr>
                <w:rFonts w:ascii="Arial" w:hAnsi="Arial" w:cs="Arial"/>
                <w:b/>
                <w:bCs/>
                <w:sz w:val="22"/>
                <w:szCs w:val="22"/>
                <w:lang w:val="en-US"/>
              </w:rPr>
            </w:pPr>
            <w:r w:rsidRPr="0A7DD8CD">
              <w:rPr>
                <w:rFonts w:ascii="Arial" w:hAnsi="Arial" w:cs="Arial"/>
                <w:b/>
                <w:bCs/>
                <w:sz w:val="22"/>
                <w:szCs w:val="22"/>
                <w:lang w:val="en-US"/>
              </w:rPr>
              <w:lastRenderedPageBreak/>
              <w:t>Work Package No</w:t>
            </w:r>
          </w:p>
          <w:p w14:paraId="54261F5C" w14:textId="77777777" w:rsidR="0A7DD8CD" w:rsidRDefault="0A7DD8CD" w:rsidP="0A7DD8CD">
            <w:pPr>
              <w:ind w:right="-249"/>
              <w:rPr>
                <w:rFonts w:ascii="Arial" w:hAnsi="Arial" w:cs="Arial"/>
                <w:b/>
                <w:bCs/>
                <w:sz w:val="22"/>
                <w:szCs w:val="22"/>
                <w:lang w:val="en-US"/>
              </w:rPr>
            </w:pPr>
            <w:r w:rsidRPr="0A7DD8CD">
              <w:rPr>
                <w:rFonts w:ascii="Arial" w:hAnsi="Arial" w:cs="Arial"/>
                <w:b/>
                <w:bCs/>
                <w:sz w:val="22"/>
                <w:szCs w:val="22"/>
                <w:lang w:val="en-US"/>
              </w:rPr>
              <w:t>and Title</w:t>
            </w:r>
          </w:p>
        </w:tc>
        <w:tc>
          <w:tcPr>
            <w:tcW w:w="7678" w:type="dxa"/>
            <w:gridSpan w:val="2"/>
            <w:tcBorders>
              <w:left w:val="single" w:sz="4" w:space="0" w:color="000000" w:themeColor="text1"/>
              <w:bottom w:val="single" w:sz="4" w:space="0" w:color="000000" w:themeColor="text1"/>
              <w:right w:val="single" w:sz="4" w:space="0" w:color="000000" w:themeColor="text1"/>
            </w:tcBorders>
            <w:vAlign w:val="center"/>
          </w:tcPr>
          <w:p w14:paraId="558DFE76" w14:textId="77777777" w:rsidR="0A7DD8CD" w:rsidRDefault="0A7DD8CD" w:rsidP="0A7DD8CD">
            <w:pPr>
              <w:tabs>
                <w:tab w:val="left" w:pos="5812"/>
              </w:tabs>
              <w:rPr>
                <w:rFonts w:ascii="Arial" w:hAnsi="Arial" w:cs="Arial"/>
                <w:sz w:val="22"/>
                <w:szCs w:val="22"/>
                <w:lang w:val="en-US"/>
              </w:rPr>
            </w:pPr>
            <w:r w:rsidRPr="0A7DD8CD">
              <w:rPr>
                <w:rFonts w:ascii="Arial" w:hAnsi="Arial" w:cs="Arial"/>
                <w:sz w:val="22"/>
                <w:szCs w:val="22"/>
                <w:lang w:val="en-US"/>
              </w:rPr>
              <w:t>WP-4</w:t>
            </w:r>
            <w:r w:rsidR="2D8EB331" w:rsidRPr="0A7DD8CD">
              <w:rPr>
                <w:rFonts w:ascii="Arial" w:hAnsi="Arial" w:cs="Arial"/>
                <w:sz w:val="22"/>
                <w:szCs w:val="22"/>
                <w:lang w:val="en-US"/>
              </w:rPr>
              <w:t>.1</w:t>
            </w:r>
            <w:r w:rsidRPr="0A7DD8CD">
              <w:rPr>
                <w:rFonts w:ascii="Arial" w:hAnsi="Arial" w:cs="Arial"/>
                <w:sz w:val="22"/>
                <w:szCs w:val="22"/>
                <w:lang w:val="en-US"/>
              </w:rPr>
              <w:t xml:space="preserve"> </w:t>
            </w:r>
            <w:r w:rsidR="612B115B" w:rsidRPr="0A7DD8CD">
              <w:rPr>
                <w:rFonts w:ascii="Arial" w:hAnsi="Arial" w:cs="Arial"/>
                <w:sz w:val="22"/>
                <w:szCs w:val="22"/>
                <w:lang w:val="en-US"/>
              </w:rPr>
              <w:t>Structural Analysis and Optimization</w:t>
            </w:r>
          </w:p>
          <w:p w14:paraId="4367E03D" w14:textId="77777777" w:rsidR="0A7DD8CD" w:rsidRDefault="0A7DD8CD" w:rsidP="0A7DD8CD">
            <w:pPr>
              <w:tabs>
                <w:tab w:val="left" w:pos="5812"/>
              </w:tabs>
              <w:rPr>
                <w:rFonts w:ascii="Arial" w:hAnsi="Arial" w:cs="Arial"/>
                <w:sz w:val="22"/>
                <w:szCs w:val="22"/>
                <w:lang w:val="en-US"/>
              </w:rPr>
            </w:pPr>
          </w:p>
        </w:tc>
      </w:tr>
      <w:tr w:rsidR="0A7DD8CD" w14:paraId="2463D6E4" w14:textId="77777777" w:rsidTr="0012715F">
        <w:trPr>
          <w:trHeight w:val="300"/>
        </w:trPr>
        <w:tc>
          <w:tcPr>
            <w:tcW w:w="3564" w:type="dxa"/>
            <w:gridSpan w:val="2"/>
            <w:tcBorders>
              <w:left w:val="single" w:sz="4" w:space="0" w:color="000000" w:themeColor="text1"/>
              <w:bottom w:val="single" w:sz="4" w:space="0" w:color="000000" w:themeColor="text1"/>
              <w:right w:val="single" w:sz="4" w:space="0" w:color="000000" w:themeColor="text1"/>
            </w:tcBorders>
            <w:vAlign w:val="center"/>
          </w:tcPr>
          <w:p w14:paraId="74594466"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Starting-Finishing Dates of WP and Duration</w:t>
            </w:r>
          </w:p>
        </w:tc>
        <w:tc>
          <w:tcPr>
            <w:tcW w:w="6227" w:type="dxa"/>
            <w:tcBorders>
              <w:left w:val="single" w:sz="4" w:space="0" w:color="000000" w:themeColor="text1"/>
              <w:bottom w:val="single" w:sz="4" w:space="0" w:color="000000" w:themeColor="text1"/>
              <w:right w:val="single" w:sz="4" w:space="0" w:color="000000" w:themeColor="text1"/>
            </w:tcBorders>
            <w:vAlign w:val="center"/>
          </w:tcPr>
          <w:p w14:paraId="1FA1FC96" w14:textId="661B74DD" w:rsidR="7B1B816C" w:rsidRDefault="7B1B816C" w:rsidP="0A7DD8CD">
            <w:pPr>
              <w:tabs>
                <w:tab w:val="left" w:pos="5812"/>
              </w:tabs>
              <w:rPr>
                <w:rFonts w:ascii="Arial" w:eastAsia="Arial" w:hAnsi="Arial" w:cs="Arial"/>
                <w:sz w:val="22"/>
                <w:szCs w:val="22"/>
                <w:lang w:val="en-US"/>
              </w:rPr>
            </w:pPr>
            <w:r w:rsidRPr="0A7DD8CD">
              <w:rPr>
                <w:rFonts w:ascii="Arial" w:eastAsia="Arial" w:hAnsi="Arial" w:cs="Arial"/>
                <w:sz w:val="22"/>
                <w:szCs w:val="22"/>
                <w:lang w:val="en-US"/>
              </w:rPr>
              <w:t>15.</w:t>
            </w:r>
            <w:r w:rsidR="1CFC2E42" w:rsidRPr="6383C5F0">
              <w:rPr>
                <w:rFonts w:ascii="Arial" w:eastAsia="Arial" w:hAnsi="Arial" w:cs="Arial"/>
                <w:sz w:val="22"/>
                <w:szCs w:val="22"/>
                <w:lang w:val="en-US"/>
              </w:rPr>
              <w:t>0</w:t>
            </w:r>
            <w:r w:rsidR="723624D1" w:rsidRPr="6383C5F0">
              <w:rPr>
                <w:rFonts w:ascii="Arial" w:eastAsia="Arial" w:hAnsi="Arial" w:cs="Arial"/>
                <w:sz w:val="22"/>
                <w:szCs w:val="22"/>
                <w:lang w:val="en-US"/>
              </w:rPr>
              <w:t>8</w:t>
            </w:r>
            <w:r w:rsidRPr="0A7DD8CD">
              <w:rPr>
                <w:rFonts w:ascii="Arial" w:eastAsia="Arial" w:hAnsi="Arial" w:cs="Arial"/>
                <w:sz w:val="22"/>
                <w:szCs w:val="22"/>
                <w:lang w:val="en-US"/>
              </w:rPr>
              <w:t>.2025 – 15.</w:t>
            </w:r>
            <w:r w:rsidR="332772E9" w:rsidRPr="6383C5F0">
              <w:rPr>
                <w:rFonts w:ascii="Arial" w:eastAsia="Arial" w:hAnsi="Arial" w:cs="Arial"/>
                <w:sz w:val="22"/>
                <w:szCs w:val="22"/>
                <w:lang w:val="en-US"/>
              </w:rPr>
              <w:t>09</w:t>
            </w:r>
            <w:r w:rsidR="7EF2DE10" w:rsidRPr="6383C5F0">
              <w:rPr>
                <w:rFonts w:ascii="Arial" w:eastAsia="Arial" w:hAnsi="Arial" w:cs="Arial"/>
                <w:sz w:val="22"/>
                <w:szCs w:val="22"/>
                <w:lang w:val="en-US"/>
              </w:rPr>
              <w:t>.202</w:t>
            </w:r>
            <w:r w:rsidR="4F0F6CD0" w:rsidRPr="6383C5F0">
              <w:rPr>
                <w:rFonts w:ascii="Arial" w:eastAsia="Arial" w:hAnsi="Arial" w:cs="Arial"/>
                <w:sz w:val="22"/>
                <w:szCs w:val="22"/>
                <w:lang w:val="en-US"/>
              </w:rPr>
              <w:t>6</w:t>
            </w:r>
          </w:p>
        </w:tc>
      </w:tr>
      <w:tr w:rsidR="0A7DD8CD" w14:paraId="6A4DB25A" w14:textId="77777777" w:rsidTr="0012715F">
        <w:trPr>
          <w:trHeight w:val="300"/>
        </w:trPr>
        <w:tc>
          <w:tcPr>
            <w:tcW w:w="9791" w:type="dxa"/>
            <w:gridSpan w:val="3"/>
            <w:tcBorders>
              <w:left w:val="single" w:sz="4" w:space="0" w:color="000000" w:themeColor="text1"/>
              <w:bottom w:val="single" w:sz="4" w:space="0" w:color="000000" w:themeColor="text1"/>
              <w:right w:val="single" w:sz="4" w:space="0" w:color="000000" w:themeColor="text1"/>
            </w:tcBorders>
          </w:tcPr>
          <w:p w14:paraId="2537BED9" w14:textId="77777777" w:rsidR="0A7DD8CD" w:rsidRDefault="0A7DD8CD" w:rsidP="0A7DD8CD">
            <w:pPr>
              <w:tabs>
                <w:tab w:val="left" w:pos="5812"/>
              </w:tabs>
              <w:jc w:val="both"/>
              <w:rPr>
                <w:rFonts w:ascii="Arial" w:hAnsi="Arial" w:cs="Arial"/>
                <w:b/>
                <w:bCs/>
                <w:sz w:val="22"/>
                <w:szCs w:val="22"/>
                <w:lang w:val="en-US"/>
              </w:rPr>
            </w:pPr>
          </w:p>
          <w:p w14:paraId="42F5738D" w14:textId="200AC693" w:rsidR="33A0B97A" w:rsidRDefault="33A0B97A" w:rsidP="6383C5F0">
            <w:pPr>
              <w:spacing w:before="240" w:after="240"/>
              <w:jc w:val="both"/>
            </w:pPr>
            <w:r w:rsidRPr="6383C5F0">
              <w:rPr>
                <w:rFonts w:ascii="Arial" w:eastAsia="Arial" w:hAnsi="Arial" w:cs="Arial"/>
                <w:sz w:val="22"/>
                <w:szCs w:val="22"/>
                <w:lang w:val="en-US"/>
              </w:rPr>
              <w:t>This work package focuses on the structural integrity and weight optimization of the mobile charging station components when mounted on a vehicle. As the system includes heavy batteries and solar panels, ensuring a balanced and vibration-resistant setup is crucial. The goal is to minimize the system’s weight without compromising its mechanical strength, while maintaining long-term stability and safety during mobile operation.</w:t>
            </w:r>
          </w:p>
          <w:p w14:paraId="57296595" w14:textId="0D1521D6" w:rsidR="33A0B97A" w:rsidRDefault="33A0B97A" w:rsidP="6383C5F0">
            <w:pPr>
              <w:spacing w:before="240" w:after="240"/>
              <w:jc w:val="both"/>
            </w:pPr>
            <w:r w:rsidRPr="6383C5F0">
              <w:rPr>
                <w:rFonts w:ascii="Arial" w:eastAsia="Arial" w:hAnsi="Arial" w:cs="Arial"/>
                <w:sz w:val="22"/>
                <w:szCs w:val="22"/>
                <w:lang w:val="en-US"/>
              </w:rPr>
              <w:t>We aim to select optimal materials and designs that will endure the stresses of road travel, vibrations, and external impacts while staying cost-efficient.</w:t>
            </w:r>
          </w:p>
          <w:p w14:paraId="124D6C2F" w14:textId="287BCF64" w:rsidR="6383C5F0" w:rsidRDefault="6383C5F0" w:rsidP="6383C5F0">
            <w:pPr>
              <w:tabs>
                <w:tab w:val="left" w:pos="5812"/>
              </w:tabs>
              <w:jc w:val="both"/>
              <w:rPr>
                <w:rFonts w:ascii="Arial" w:hAnsi="Arial" w:cs="Arial"/>
                <w:b/>
                <w:bCs/>
                <w:sz w:val="22"/>
                <w:szCs w:val="22"/>
                <w:lang w:val="en-US"/>
              </w:rPr>
            </w:pPr>
          </w:p>
          <w:p w14:paraId="66A15263" w14:textId="77777777" w:rsidR="0A7DD8CD" w:rsidRDefault="0A7DD8CD" w:rsidP="0A7DD8CD">
            <w:pPr>
              <w:tabs>
                <w:tab w:val="left" w:pos="5812"/>
              </w:tabs>
              <w:jc w:val="both"/>
              <w:rPr>
                <w:rFonts w:ascii="Arial" w:hAnsi="Arial" w:cs="Arial"/>
                <w:sz w:val="22"/>
                <w:szCs w:val="22"/>
                <w:lang w:val="en-US"/>
              </w:rPr>
            </w:pPr>
            <w:r w:rsidRPr="0A7DD8CD">
              <w:rPr>
                <w:rFonts w:ascii="Arial" w:hAnsi="Arial" w:cs="Arial"/>
                <w:b/>
                <w:bCs/>
                <w:sz w:val="22"/>
                <w:szCs w:val="22"/>
                <w:lang w:val="en-US"/>
              </w:rPr>
              <w:t xml:space="preserve">List the activities of the work package: </w:t>
            </w:r>
          </w:p>
          <w:p w14:paraId="3AF33674" w14:textId="2FD71CCE" w:rsidR="0A7DD8CD" w:rsidRDefault="66F3B8EE" w:rsidP="6383C5F0">
            <w:pPr>
              <w:pStyle w:val="ListeParagraf"/>
              <w:numPr>
                <w:ilvl w:val="0"/>
                <w:numId w:val="9"/>
              </w:numPr>
              <w:spacing w:before="240" w:after="240" w:line="360" w:lineRule="auto"/>
              <w:jc w:val="both"/>
              <w:rPr>
                <w:rFonts w:ascii="Arial" w:eastAsia="Arial" w:hAnsi="Arial" w:cs="Arial"/>
                <w:sz w:val="22"/>
                <w:szCs w:val="22"/>
                <w:lang w:val="en-US"/>
              </w:rPr>
            </w:pPr>
            <w:r w:rsidRPr="6383C5F0">
              <w:rPr>
                <w:rFonts w:ascii="Arial" w:eastAsia="Arial" w:hAnsi="Arial" w:cs="Arial"/>
                <w:sz w:val="22"/>
                <w:szCs w:val="22"/>
                <w:lang w:val="en-US"/>
              </w:rPr>
              <w:t>Conduct stress analysis on all mechanical joints and load-bearing components</w:t>
            </w:r>
          </w:p>
          <w:p w14:paraId="0B69F4E5" w14:textId="5E52EA1A" w:rsidR="0A7DD8CD" w:rsidRDefault="66F3B8EE" w:rsidP="6383C5F0">
            <w:pPr>
              <w:pStyle w:val="ListeParagraf"/>
              <w:numPr>
                <w:ilvl w:val="0"/>
                <w:numId w:val="9"/>
              </w:numPr>
              <w:spacing w:before="240" w:after="240" w:line="360" w:lineRule="auto"/>
              <w:jc w:val="both"/>
              <w:rPr>
                <w:rFonts w:ascii="Arial" w:eastAsia="Arial" w:hAnsi="Arial" w:cs="Arial"/>
                <w:sz w:val="22"/>
                <w:szCs w:val="22"/>
                <w:lang w:val="en-US"/>
              </w:rPr>
            </w:pPr>
            <w:r w:rsidRPr="6383C5F0">
              <w:rPr>
                <w:rFonts w:ascii="Arial" w:eastAsia="Arial" w:hAnsi="Arial" w:cs="Arial"/>
                <w:sz w:val="22"/>
                <w:szCs w:val="22"/>
                <w:lang w:val="en-US"/>
              </w:rPr>
              <w:t>Select and test structural materials based on performance and cost</w:t>
            </w:r>
          </w:p>
          <w:p w14:paraId="2852FF9D" w14:textId="5C8351FA" w:rsidR="0A7DD8CD" w:rsidRDefault="66F3B8EE" w:rsidP="6383C5F0">
            <w:pPr>
              <w:pStyle w:val="ListeParagraf"/>
              <w:numPr>
                <w:ilvl w:val="0"/>
                <w:numId w:val="9"/>
              </w:numPr>
              <w:spacing w:before="240" w:after="240" w:line="360" w:lineRule="auto"/>
              <w:jc w:val="both"/>
              <w:rPr>
                <w:rFonts w:ascii="Arial" w:eastAsia="Arial" w:hAnsi="Arial" w:cs="Arial"/>
                <w:sz w:val="22"/>
                <w:szCs w:val="22"/>
                <w:lang w:val="en-US"/>
              </w:rPr>
            </w:pPr>
            <w:r w:rsidRPr="6383C5F0">
              <w:rPr>
                <w:rFonts w:ascii="Arial" w:eastAsia="Arial" w:hAnsi="Arial" w:cs="Arial"/>
                <w:sz w:val="22"/>
                <w:szCs w:val="22"/>
                <w:lang w:val="en-US"/>
              </w:rPr>
              <w:t>Perform FEA (Finite Element Analysis) simulations to identify weak points</w:t>
            </w:r>
          </w:p>
          <w:p w14:paraId="4DD42D6B" w14:textId="72923AD3" w:rsidR="0A7DD8CD" w:rsidRDefault="66F3B8EE" w:rsidP="6383C5F0">
            <w:pPr>
              <w:pStyle w:val="ListeParagraf"/>
              <w:numPr>
                <w:ilvl w:val="0"/>
                <w:numId w:val="9"/>
              </w:numPr>
              <w:spacing w:before="240" w:after="240" w:line="360" w:lineRule="auto"/>
              <w:jc w:val="both"/>
              <w:rPr>
                <w:rFonts w:ascii="Arial" w:eastAsia="Arial" w:hAnsi="Arial" w:cs="Arial"/>
                <w:sz w:val="22"/>
                <w:szCs w:val="22"/>
                <w:lang w:val="en-US"/>
              </w:rPr>
            </w:pPr>
            <w:r w:rsidRPr="6383C5F0">
              <w:rPr>
                <w:rFonts w:ascii="Arial" w:eastAsia="Arial" w:hAnsi="Arial" w:cs="Arial"/>
                <w:sz w:val="22"/>
                <w:szCs w:val="22"/>
                <w:lang w:val="en-US"/>
              </w:rPr>
              <w:t>Redesign overengineered or vulnerable components to achieve weight reduction</w:t>
            </w:r>
          </w:p>
          <w:p w14:paraId="7E24B310" w14:textId="1AA244C3" w:rsidR="0A7DD8CD" w:rsidRDefault="0A7DD8CD" w:rsidP="0A7DD8CD">
            <w:pPr>
              <w:spacing w:line="360" w:lineRule="auto"/>
              <w:jc w:val="both"/>
              <w:rPr>
                <w:rFonts w:ascii="Arial" w:hAnsi="Arial" w:cs="Arial"/>
                <w:sz w:val="22"/>
                <w:szCs w:val="22"/>
                <w:lang w:val="en-US"/>
              </w:rPr>
            </w:pPr>
            <w:r w:rsidRPr="0A7DD8CD">
              <w:rPr>
                <w:rFonts w:ascii="Arial" w:hAnsi="Arial" w:cs="Arial"/>
                <w:sz w:val="22"/>
                <w:szCs w:val="22"/>
                <w:lang w:val="en-US"/>
              </w:rPr>
              <w:t xml:space="preserve">  </w:t>
            </w:r>
          </w:p>
          <w:p w14:paraId="60F6775A" w14:textId="77777777" w:rsidR="0A7DD8CD" w:rsidRDefault="0A7DD8CD" w:rsidP="0A7DD8CD">
            <w:pPr>
              <w:tabs>
                <w:tab w:val="left" w:pos="5812"/>
              </w:tabs>
              <w:jc w:val="center"/>
              <w:rPr>
                <w:rFonts w:ascii="Arial" w:hAnsi="Arial" w:cs="Arial"/>
                <w:sz w:val="22"/>
                <w:szCs w:val="22"/>
                <w:lang w:val="en-US"/>
              </w:rPr>
            </w:pPr>
          </w:p>
        </w:tc>
      </w:tr>
      <w:tr w:rsidR="0A7DD8CD" w14:paraId="77E71A9C" w14:textId="77777777" w:rsidTr="6383C5F0">
        <w:trPr>
          <w:trHeight w:val="3840"/>
        </w:trPr>
        <w:tc>
          <w:tcPr>
            <w:tcW w:w="9791" w:type="dxa"/>
            <w:gridSpan w:val="3"/>
            <w:tcBorders>
              <w:left w:val="single" w:sz="4" w:space="0" w:color="000000" w:themeColor="text1"/>
              <w:bottom w:val="single" w:sz="4" w:space="0" w:color="000000" w:themeColor="text1"/>
              <w:right w:val="single" w:sz="4" w:space="0" w:color="000000" w:themeColor="text1"/>
            </w:tcBorders>
          </w:tcPr>
          <w:p w14:paraId="41C00DCC" w14:textId="77777777" w:rsidR="0A7DD8CD" w:rsidRDefault="0A7DD8CD" w:rsidP="0A7DD8CD">
            <w:pPr>
              <w:tabs>
                <w:tab w:val="left" w:pos="5812"/>
              </w:tabs>
              <w:rPr>
                <w:rFonts w:ascii="Arial" w:hAnsi="Arial" w:cs="Arial"/>
                <w:b/>
                <w:bCs/>
                <w:sz w:val="22"/>
                <w:szCs w:val="22"/>
                <w:lang w:val="en-US"/>
              </w:rPr>
            </w:pPr>
          </w:p>
          <w:p w14:paraId="7FDE228C" w14:textId="77777777" w:rsidR="0A7DD8CD" w:rsidRDefault="0A7DD8CD" w:rsidP="0A7DD8CD">
            <w:pPr>
              <w:tabs>
                <w:tab w:val="left" w:pos="5812"/>
              </w:tabs>
              <w:rPr>
                <w:rFonts w:ascii="Arial" w:eastAsia="Arial" w:hAnsi="Arial" w:cs="Arial"/>
                <w:sz w:val="22"/>
                <w:szCs w:val="22"/>
                <w:lang w:val="en-US"/>
              </w:rPr>
            </w:pPr>
            <w:r w:rsidRPr="0A7DD8CD">
              <w:rPr>
                <w:rFonts w:ascii="Arial" w:hAnsi="Arial" w:cs="Arial"/>
                <w:b/>
                <w:bCs/>
                <w:sz w:val="22"/>
                <w:szCs w:val="22"/>
                <w:lang w:val="en-US"/>
              </w:rPr>
              <w:t>Describe the methods to be used in the work package and list the parameters to be examined:</w:t>
            </w:r>
          </w:p>
          <w:p w14:paraId="42333C39" w14:textId="2F6BE05B" w:rsidR="40AC1DA6" w:rsidRDefault="392BCCB3" w:rsidP="6383C5F0">
            <w:pPr>
              <w:pStyle w:val="ListeParagraf"/>
              <w:numPr>
                <w:ilvl w:val="0"/>
                <w:numId w:val="9"/>
              </w:numPr>
              <w:spacing w:before="240" w:after="240" w:line="360" w:lineRule="auto"/>
              <w:rPr>
                <w:rFonts w:ascii="Arial" w:eastAsia="Arial" w:hAnsi="Arial" w:cs="Arial"/>
                <w:sz w:val="22"/>
                <w:szCs w:val="22"/>
                <w:lang w:val="en-US"/>
              </w:rPr>
            </w:pPr>
            <w:r w:rsidRPr="6383C5F0">
              <w:rPr>
                <w:rFonts w:ascii="Arial" w:eastAsia="Arial" w:hAnsi="Arial" w:cs="Arial"/>
                <w:sz w:val="22"/>
                <w:szCs w:val="22"/>
                <w:lang w:val="en-US"/>
              </w:rPr>
              <w:t>Finite Element Analysis using tools such as ANSYS or SolidWorks Simulation</w:t>
            </w:r>
          </w:p>
          <w:p w14:paraId="58B1F26F" w14:textId="7F2D279D" w:rsidR="40AC1DA6" w:rsidRDefault="392BCCB3" w:rsidP="6383C5F0">
            <w:pPr>
              <w:pStyle w:val="ListeParagraf"/>
              <w:numPr>
                <w:ilvl w:val="0"/>
                <w:numId w:val="9"/>
              </w:numPr>
              <w:spacing w:before="240" w:after="240" w:line="360" w:lineRule="auto"/>
              <w:rPr>
                <w:rFonts w:ascii="Arial" w:eastAsia="Arial" w:hAnsi="Arial" w:cs="Arial"/>
                <w:sz w:val="22"/>
                <w:szCs w:val="22"/>
                <w:lang w:val="en-US"/>
              </w:rPr>
            </w:pPr>
            <w:r w:rsidRPr="6383C5F0">
              <w:rPr>
                <w:rFonts w:ascii="Arial" w:eastAsia="Arial" w:hAnsi="Arial" w:cs="Arial"/>
                <w:sz w:val="22"/>
                <w:szCs w:val="22"/>
                <w:lang w:val="en-US"/>
              </w:rPr>
              <w:t>Vibration and fatigue simulation to reflect road conditions and long-term use</w:t>
            </w:r>
          </w:p>
          <w:p w14:paraId="712C2475" w14:textId="74C051FE" w:rsidR="40AC1DA6" w:rsidRDefault="392BCCB3" w:rsidP="6383C5F0">
            <w:pPr>
              <w:pStyle w:val="ListeParagraf"/>
              <w:numPr>
                <w:ilvl w:val="0"/>
                <w:numId w:val="9"/>
              </w:numPr>
              <w:spacing w:before="240" w:after="240" w:line="360" w:lineRule="auto"/>
              <w:rPr>
                <w:rFonts w:ascii="Arial" w:eastAsia="Arial" w:hAnsi="Arial" w:cs="Arial"/>
                <w:sz w:val="22"/>
                <w:szCs w:val="22"/>
                <w:lang w:val="en-US"/>
              </w:rPr>
            </w:pPr>
            <w:r w:rsidRPr="6383C5F0">
              <w:rPr>
                <w:rFonts w:ascii="Arial" w:eastAsia="Arial" w:hAnsi="Arial" w:cs="Arial"/>
                <w:sz w:val="22"/>
                <w:szCs w:val="22"/>
                <w:lang w:val="en-US"/>
              </w:rPr>
              <w:t>Comparison of aluminum alloys, composites, and other lightweight materials</w:t>
            </w:r>
          </w:p>
          <w:p w14:paraId="1583F003" w14:textId="3C20B1AD" w:rsidR="40AC1DA6" w:rsidRDefault="392BCCB3" w:rsidP="6383C5F0">
            <w:pPr>
              <w:pStyle w:val="ListeParagraf"/>
              <w:numPr>
                <w:ilvl w:val="0"/>
                <w:numId w:val="9"/>
              </w:numPr>
              <w:spacing w:before="240" w:after="240" w:line="360" w:lineRule="auto"/>
              <w:rPr>
                <w:rFonts w:ascii="Arial" w:eastAsia="Arial" w:hAnsi="Arial" w:cs="Arial"/>
                <w:sz w:val="22"/>
                <w:szCs w:val="22"/>
                <w:lang w:val="en-US"/>
              </w:rPr>
            </w:pPr>
            <w:r w:rsidRPr="6383C5F0">
              <w:rPr>
                <w:rFonts w:ascii="Arial" w:eastAsia="Arial" w:hAnsi="Arial" w:cs="Arial"/>
                <w:b/>
                <w:bCs/>
                <w:sz w:val="22"/>
                <w:szCs w:val="22"/>
                <w:lang w:val="en-US"/>
              </w:rPr>
              <w:t>Evaluation parameters</w:t>
            </w:r>
            <w:r w:rsidRPr="6383C5F0">
              <w:rPr>
                <w:rFonts w:ascii="Arial" w:eastAsia="Arial" w:hAnsi="Arial" w:cs="Arial"/>
                <w:sz w:val="22"/>
                <w:szCs w:val="22"/>
                <w:lang w:val="en-US"/>
              </w:rPr>
              <w:t xml:space="preserve">: maximum stress (MPa), deformation (mm), vibration frequency (Hz), and safety </w:t>
            </w:r>
            <w:proofErr w:type="gramStart"/>
            <w:r w:rsidRPr="6383C5F0">
              <w:rPr>
                <w:rFonts w:ascii="Arial" w:eastAsia="Arial" w:hAnsi="Arial" w:cs="Arial"/>
                <w:sz w:val="22"/>
                <w:szCs w:val="22"/>
                <w:lang w:val="en-US"/>
              </w:rPr>
              <w:t>factor</w:t>
            </w:r>
            <w:proofErr w:type="gramEnd"/>
          </w:p>
          <w:p w14:paraId="2772BDC6" w14:textId="1B7334C2" w:rsidR="40AC1DA6" w:rsidRDefault="40AC1DA6" w:rsidP="6383C5F0">
            <w:pPr>
              <w:tabs>
                <w:tab w:val="left" w:pos="5812"/>
              </w:tabs>
              <w:spacing w:line="360" w:lineRule="auto"/>
              <w:rPr>
                <w:rFonts w:ascii="Arial" w:hAnsi="Arial" w:cs="Arial"/>
                <w:b/>
                <w:sz w:val="22"/>
                <w:szCs w:val="22"/>
                <w:lang w:val="en-US"/>
              </w:rPr>
            </w:pPr>
          </w:p>
        </w:tc>
      </w:tr>
      <w:tr w:rsidR="0A7DD8CD" w14:paraId="2D3FF1C4" w14:textId="77777777" w:rsidTr="0012715F">
        <w:trPr>
          <w:trHeight w:val="300"/>
        </w:trPr>
        <w:tc>
          <w:tcPr>
            <w:tcW w:w="9791" w:type="dxa"/>
            <w:gridSpan w:val="3"/>
            <w:tcBorders>
              <w:left w:val="single" w:sz="4" w:space="0" w:color="000000" w:themeColor="text1"/>
              <w:bottom w:val="single" w:sz="4" w:space="0" w:color="auto"/>
              <w:right w:val="single" w:sz="4" w:space="0" w:color="000000" w:themeColor="text1"/>
            </w:tcBorders>
          </w:tcPr>
          <w:p w14:paraId="77F4D006" w14:textId="77777777" w:rsidR="0A7DD8CD" w:rsidRDefault="0A7DD8CD" w:rsidP="0A7DD8CD">
            <w:pPr>
              <w:tabs>
                <w:tab w:val="left" w:pos="5812"/>
              </w:tabs>
              <w:rPr>
                <w:rFonts w:ascii="Arial" w:hAnsi="Arial" w:cs="Arial"/>
                <w:b/>
                <w:bCs/>
                <w:sz w:val="22"/>
                <w:szCs w:val="22"/>
                <w:lang w:val="en-US"/>
              </w:rPr>
            </w:pPr>
          </w:p>
          <w:p w14:paraId="05DD720A"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List the experiments, tests and analysis in the work package:</w:t>
            </w:r>
          </w:p>
          <w:p w14:paraId="09D7C40F" w14:textId="15B1824B" w:rsidR="0A7DD8CD" w:rsidRDefault="4D4A7B4A" w:rsidP="6383C5F0">
            <w:pPr>
              <w:spacing w:before="240" w:after="240"/>
            </w:pPr>
            <w:r w:rsidRPr="6383C5F0">
              <w:rPr>
                <w:rFonts w:ascii="Arial" w:eastAsia="Arial" w:hAnsi="Arial" w:cs="Arial"/>
                <w:b/>
                <w:bCs/>
                <w:sz w:val="22"/>
                <w:szCs w:val="22"/>
                <w:lang w:val="en-US"/>
              </w:rPr>
              <w:t>Finite Element Simulation for Load Distribution</w:t>
            </w:r>
            <w:r w:rsidR="0A7DD8CD">
              <w:br/>
            </w:r>
            <w:r w:rsidRPr="6383C5F0">
              <w:rPr>
                <w:rFonts w:ascii="Arial" w:eastAsia="Arial" w:hAnsi="Arial" w:cs="Arial"/>
                <w:sz w:val="22"/>
                <w:szCs w:val="22"/>
                <w:lang w:val="en-US"/>
              </w:rPr>
              <w:t xml:space="preserve"> Structural stress simulations using FEA tools will be performed on mounting points and support frames. These simulations will replicate both static loads (vehicle parked) and dynamic forces (while driving), focusing on deformation zones and failure points.</w:t>
            </w:r>
          </w:p>
          <w:p w14:paraId="36FCF7A8" w14:textId="6990340E" w:rsidR="0A7DD8CD" w:rsidRDefault="4D4A7B4A" w:rsidP="6383C5F0">
            <w:pPr>
              <w:spacing w:before="240" w:after="240"/>
            </w:pPr>
            <w:r w:rsidRPr="6383C5F0">
              <w:rPr>
                <w:rFonts w:ascii="Arial" w:eastAsia="Arial" w:hAnsi="Arial" w:cs="Arial"/>
                <w:b/>
                <w:bCs/>
                <w:sz w:val="22"/>
                <w:szCs w:val="22"/>
                <w:lang w:val="en-US"/>
              </w:rPr>
              <w:t>Material Fatigue and Vibration Testing</w:t>
            </w:r>
            <w:r w:rsidR="0A7DD8CD">
              <w:br/>
            </w:r>
            <w:r w:rsidRPr="6383C5F0">
              <w:rPr>
                <w:rFonts w:ascii="Arial" w:eastAsia="Arial" w:hAnsi="Arial" w:cs="Arial"/>
                <w:sz w:val="22"/>
                <w:szCs w:val="22"/>
                <w:lang w:val="en-US"/>
              </w:rPr>
              <w:t xml:space="preserve"> Material samples (aluminum alloys, composite sheets, etc.) will be mounted on a vibrating platform to replicate long-term exposure to road conditions. The goal is to determine which material maintains integrity over extended periods without cracks or loosening.</w:t>
            </w:r>
          </w:p>
          <w:p w14:paraId="053233B2" w14:textId="1316F4FF" w:rsidR="0A7DD8CD" w:rsidRDefault="4D4A7B4A" w:rsidP="6383C5F0">
            <w:pPr>
              <w:spacing w:before="240" w:after="240"/>
            </w:pPr>
            <w:r w:rsidRPr="6383C5F0">
              <w:rPr>
                <w:rFonts w:ascii="Arial" w:eastAsia="Arial" w:hAnsi="Arial" w:cs="Arial"/>
                <w:b/>
                <w:bCs/>
                <w:sz w:val="22"/>
                <w:szCs w:val="22"/>
                <w:lang w:val="en-US"/>
              </w:rPr>
              <w:lastRenderedPageBreak/>
              <w:t>Structural Mount Strength Test</w:t>
            </w:r>
            <w:r w:rsidR="0A7DD8CD">
              <w:br/>
            </w:r>
            <w:r w:rsidRPr="6383C5F0">
              <w:rPr>
                <w:rFonts w:ascii="Arial" w:eastAsia="Arial" w:hAnsi="Arial" w:cs="Arial"/>
                <w:sz w:val="22"/>
                <w:szCs w:val="22"/>
                <w:lang w:val="en-US"/>
              </w:rPr>
              <w:t xml:space="preserve"> Brackets and joints will be physically tested with increasing loads to determine their yield points. Stress-strain curves will be recorded to compare theoretical safety factors with real-world performance.</w:t>
            </w:r>
          </w:p>
          <w:p w14:paraId="66643486" w14:textId="50CA32F4" w:rsidR="0A7DD8CD" w:rsidRDefault="4D4A7B4A" w:rsidP="6383C5F0">
            <w:pPr>
              <w:spacing w:before="240" w:after="240"/>
            </w:pPr>
            <w:r w:rsidRPr="6383C5F0">
              <w:rPr>
                <w:rFonts w:ascii="Arial" w:eastAsia="Arial" w:hAnsi="Arial" w:cs="Arial"/>
                <w:b/>
                <w:bCs/>
                <w:sz w:val="22"/>
                <w:szCs w:val="22"/>
                <w:lang w:val="en-US"/>
              </w:rPr>
              <w:t>Thermal Stress Evaluation of Load-Bearing Elements</w:t>
            </w:r>
            <w:r w:rsidR="0A7DD8CD">
              <w:br/>
            </w:r>
            <w:r w:rsidRPr="6383C5F0">
              <w:rPr>
                <w:rFonts w:ascii="Arial" w:eastAsia="Arial" w:hAnsi="Arial" w:cs="Arial"/>
                <w:sz w:val="22"/>
                <w:szCs w:val="22"/>
                <w:lang w:val="en-US"/>
              </w:rPr>
              <w:t xml:space="preserve"> To account for environmental variation, structural materials and joints will be exposed to controlled heat cycles simulating summer temperatures and electrical heat loads. The aim is to measure expansion, warping, and strength degradation.</w:t>
            </w:r>
          </w:p>
        </w:tc>
      </w:tr>
      <w:tr w:rsidR="0A7DD8CD" w14:paraId="375DB3C4" w14:textId="77777777" w:rsidTr="0012715F">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092AB410" w14:textId="77777777" w:rsidR="0A7DD8CD" w:rsidRDefault="0A7DD8CD" w:rsidP="0A7DD8CD">
            <w:pPr>
              <w:tabs>
                <w:tab w:val="left" w:pos="5812"/>
              </w:tabs>
              <w:rPr>
                <w:rFonts w:ascii="Arial" w:hAnsi="Arial" w:cs="Arial"/>
                <w:b/>
                <w:bCs/>
                <w:sz w:val="22"/>
                <w:szCs w:val="22"/>
                <w:lang w:val="en-US"/>
              </w:rPr>
            </w:pPr>
          </w:p>
          <w:p w14:paraId="464A84B5"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Describe the outcomes and performance criteria of the work package:</w:t>
            </w:r>
          </w:p>
          <w:p w14:paraId="51976A38" w14:textId="6F07F006" w:rsidR="0A7DD8CD" w:rsidRDefault="6D98C9A0"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All mounting points and structural components must pass safety stress limits with a factor of at least 1.5</w:t>
            </w:r>
          </w:p>
          <w:p w14:paraId="2BD5335E" w14:textId="3CB35A07" w:rsidR="0A7DD8CD" w:rsidRDefault="6D98C9A0"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System weight is reduced by at least 10% compared to initial estimates</w:t>
            </w:r>
          </w:p>
          <w:p w14:paraId="4A00A7A4" w14:textId="05FD2A5C" w:rsidR="0A7DD8CD" w:rsidRDefault="6D98C9A0"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Final report includes structural drawings, material bill of quantities, and optimization notes for WP-4.2 integration</w:t>
            </w:r>
          </w:p>
          <w:p w14:paraId="162C2A41" w14:textId="77777777" w:rsidR="0A7DD8CD" w:rsidRDefault="0A7DD8CD" w:rsidP="0A7DD8CD">
            <w:pPr>
              <w:tabs>
                <w:tab w:val="left" w:pos="5812"/>
              </w:tabs>
              <w:rPr>
                <w:rFonts w:ascii="Arial" w:hAnsi="Arial" w:cs="Arial"/>
                <w:b/>
                <w:bCs/>
                <w:sz w:val="22"/>
                <w:szCs w:val="22"/>
                <w:lang w:val="en-US"/>
              </w:rPr>
            </w:pPr>
          </w:p>
        </w:tc>
      </w:tr>
      <w:tr w:rsidR="0A7DD8CD" w14:paraId="0ADCDF68" w14:textId="77777777" w:rsidTr="0012715F">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20C629DE" w14:textId="77777777" w:rsidR="0A7DD8CD" w:rsidRDefault="0A7DD8CD" w:rsidP="0A7DD8CD">
            <w:pPr>
              <w:tabs>
                <w:tab w:val="left" w:pos="5812"/>
              </w:tabs>
              <w:rPr>
                <w:rFonts w:ascii="Arial" w:hAnsi="Arial" w:cs="Arial"/>
                <w:b/>
                <w:bCs/>
                <w:sz w:val="22"/>
                <w:szCs w:val="22"/>
                <w:lang w:val="en-US"/>
              </w:rPr>
            </w:pPr>
          </w:p>
          <w:p w14:paraId="542BA025" w14:textId="32913A2D" w:rsidR="73118D27" w:rsidRDefault="3BCFFC86" w:rsidP="6383C5F0">
            <w:pPr>
              <w:tabs>
                <w:tab w:val="left" w:pos="5812"/>
              </w:tabs>
              <w:spacing w:before="240" w:after="240"/>
              <w:rPr>
                <w:rFonts w:ascii="Arial" w:hAnsi="Arial" w:cs="Arial"/>
                <w:b/>
                <w:bCs/>
                <w:sz w:val="22"/>
                <w:szCs w:val="22"/>
                <w:lang w:val="en-US"/>
              </w:rPr>
            </w:pPr>
            <w:r w:rsidRPr="6383C5F0">
              <w:rPr>
                <w:rFonts w:ascii="Arial" w:hAnsi="Arial" w:cs="Arial"/>
                <w:b/>
                <w:bCs/>
                <w:sz w:val="22"/>
                <w:szCs w:val="22"/>
                <w:lang w:val="en-US"/>
              </w:rPr>
              <w:t xml:space="preserve">Indicate the relationship between the outputs of the work package and other work packages:   </w:t>
            </w:r>
          </w:p>
          <w:p w14:paraId="08C425DC" w14:textId="3DAF164E" w:rsidR="73118D27" w:rsidRDefault="005F23C7" w:rsidP="6383C5F0">
            <w:pPr>
              <w:spacing w:before="240" w:after="240"/>
            </w:pPr>
            <w:r w:rsidRPr="6383C5F0">
              <w:rPr>
                <w:rFonts w:ascii="Arial" w:eastAsia="Arial" w:hAnsi="Arial" w:cs="Arial"/>
                <w:b/>
                <w:bCs/>
                <w:sz w:val="22"/>
                <w:szCs w:val="22"/>
                <w:lang w:val="en-US"/>
              </w:rPr>
              <w:t>Structural Assurance for WP-4.2 System Integration</w:t>
            </w:r>
            <w:r w:rsidR="73118D27">
              <w:br/>
            </w:r>
            <w:r w:rsidRPr="6383C5F0">
              <w:rPr>
                <w:rFonts w:ascii="Arial" w:eastAsia="Arial" w:hAnsi="Arial" w:cs="Arial"/>
                <w:sz w:val="22"/>
                <w:szCs w:val="22"/>
                <w:lang w:val="en-US"/>
              </w:rPr>
              <w:t xml:space="preserve"> Validated materials and load paths are essential for safely assembling the system in WP-4.2.</w:t>
            </w:r>
          </w:p>
          <w:p w14:paraId="6E85634D" w14:textId="75C2EAA7" w:rsidR="73118D27" w:rsidRDefault="005F23C7" w:rsidP="6383C5F0">
            <w:pPr>
              <w:spacing w:before="240" w:after="240"/>
            </w:pPr>
            <w:r w:rsidRPr="6383C5F0">
              <w:rPr>
                <w:rFonts w:ascii="Arial" w:eastAsia="Arial" w:hAnsi="Arial" w:cs="Arial"/>
                <w:b/>
                <w:bCs/>
                <w:sz w:val="22"/>
                <w:szCs w:val="22"/>
                <w:lang w:val="en-US"/>
              </w:rPr>
              <w:t>Performance Reliability for WP-6 Functional Testing</w:t>
            </w:r>
            <w:r w:rsidR="73118D27">
              <w:br/>
            </w:r>
            <w:r w:rsidRPr="6383C5F0">
              <w:rPr>
                <w:rFonts w:ascii="Arial" w:eastAsia="Arial" w:hAnsi="Arial" w:cs="Arial"/>
                <w:sz w:val="22"/>
                <w:szCs w:val="22"/>
                <w:lang w:val="en-US"/>
              </w:rPr>
              <w:t xml:space="preserve"> The structural results from WP-4.1 help ensure the system remains intact during intensive use and environmental stress scenarios in WP-6.</w:t>
            </w:r>
          </w:p>
          <w:p w14:paraId="58E957DF" w14:textId="27176B8A" w:rsidR="73118D27" w:rsidRDefault="005F23C7" w:rsidP="6383C5F0">
            <w:pPr>
              <w:spacing w:before="240" w:after="240"/>
              <w:rPr>
                <w:rFonts w:eastAsia="Arial"/>
              </w:rPr>
            </w:pPr>
            <w:r w:rsidRPr="6383C5F0">
              <w:rPr>
                <w:rFonts w:ascii="Arial" w:eastAsia="Arial" w:hAnsi="Arial" w:cs="Arial"/>
                <w:b/>
                <w:bCs/>
                <w:sz w:val="22"/>
                <w:szCs w:val="22"/>
                <w:lang w:val="en-US"/>
              </w:rPr>
              <w:t>User-Oriented Feedback for WP-6.2 Acceptance Criteria</w:t>
            </w:r>
            <w:r w:rsidR="73118D27">
              <w:br/>
            </w:r>
            <w:r w:rsidRPr="6383C5F0">
              <w:rPr>
                <w:rFonts w:ascii="Arial" w:eastAsia="Arial" w:hAnsi="Arial" w:cs="Arial"/>
                <w:sz w:val="22"/>
                <w:szCs w:val="22"/>
                <w:lang w:val="en-US"/>
              </w:rPr>
              <w:t xml:space="preserve"> A lightweight, secure, and stable system improves user experience. Testers in WP-6.2 will evaluate physical stability and safety, both of which rely on the outputs from this work package.</w:t>
            </w:r>
          </w:p>
        </w:tc>
      </w:tr>
    </w:tbl>
    <w:p w14:paraId="567340A4" w14:textId="4CA0FF09" w:rsidR="001F34E5" w:rsidRPr="0068638C" w:rsidRDefault="76FEF90A" w:rsidP="0A7DD8CD">
      <w:pPr>
        <w:rPr>
          <w:rFonts w:ascii="Arial" w:hAnsi="Arial" w:cs="Arial"/>
          <w:b/>
          <w:bCs/>
          <w:sz w:val="22"/>
          <w:szCs w:val="22"/>
          <w:lang w:val="en-US"/>
        </w:rPr>
      </w:pPr>
      <w:r w:rsidRPr="6383C5F0">
        <w:rPr>
          <w:rFonts w:ascii="Arial" w:hAnsi="Arial" w:cs="Arial"/>
          <w:b/>
          <w:bCs/>
          <w:sz w:val="22"/>
          <w:szCs w:val="22"/>
          <w:lang w:val="en-US"/>
        </w:rPr>
        <w:t>(Baran)</w:t>
      </w:r>
    </w:p>
    <w:tbl>
      <w:tblPr>
        <w:tblW w:w="0" w:type="auto"/>
        <w:tblInd w:w="108" w:type="dxa"/>
        <w:tblLook w:val="0000" w:firstRow="0" w:lastRow="0" w:firstColumn="0" w:lastColumn="0" w:noHBand="0" w:noVBand="0"/>
      </w:tblPr>
      <w:tblGrid>
        <w:gridCol w:w="1969"/>
        <w:gridCol w:w="1596"/>
        <w:gridCol w:w="6226"/>
      </w:tblGrid>
      <w:tr w:rsidR="0A7DD8CD" w14:paraId="0D32B977" w14:textId="77777777" w:rsidTr="0A7DD8CD">
        <w:trPr>
          <w:trHeight w:val="300"/>
        </w:trPr>
        <w:tc>
          <w:tcPr>
            <w:tcW w:w="1980" w:type="dxa"/>
            <w:tcBorders>
              <w:top w:val="single" w:sz="4" w:space="0" w:color="000000" w:themeColor="text1"/>
              <w:left w:val="single" w:sz="4" w:space="0" w:color="000000" w:themeColor="text1"/>
              <w:bottom w:val="single" w:sz="4" w:space="0" w:color="000000" w:themeColor="text1"/>
            </w:tcBorders>
            <w:vAlign w:val="center"/>
          </w:tcPr>
          <w:p w14:paraId="1E83C5B2"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Project Title</w:t>
            </w:r>
          </w:p>
        </w:tc>
        <w:tc>
          <w:tcPr>
            <w:tcW w:w="79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4409A4" w14:textId="77777777" w:rsidR="2AF0D4D3" w:rsidRDefault="2AF0D4D3" w:rsidP="0A7DD8CD">
            <w:pPr>
              <w:tabs>
                <w:tab w:val="left" w:pos="5812"/>
              </w:tabs>
            </w:pPr>
            <w:r w:rsidRPr="0A7DD8CD">
              <w:rPr>
                <w:rFonts w:ascii="Arial" w:eastAsia="Arial" w:hAnsi="Arial" w:cs="Arial"/>
                <w:sz w:val="22"/>
                <w:szCs w:val="22"/>
                <w:lang w:val="en-US"/>
              </w:rPr>
              <w:t>Integration System Design and Testing</w:t>
            </w:r>
          </w:p>
        </w:tc>
      </w:tr>
      <w:tr w:rsidR="0A7DD8CD" w14:paraId="4672F99C" w14:textId="77777777" w:rsidTr="0A7DD8CD">
        <w:trPr>
          <w:trHeight w:val="300"/>
        </w:trPr>
        <w:tc>
          <w:tcPr>
            <w:tcW w:w="1980" w:type="dxa"/>
            <w:tcBorders>
              <w:left w:val="single" w:sz="4" w:space="0" w:color="000000" w:themeColor="text1"/>
              <w:bottom w:val="single" w:sz="4" w:space="0" w:color="000000" w:themeColor="text1"/>
              <w:right w:val="single" w:sz="4" w:space="0" w:color="000000" w:themeColor="text1"/>
            </w:tcBorders>
            <w:vAlign w:val="center"/>
          </w:tcPr>
          <w:p w14:paraId="6E01B862" w14:textId="77777777" w:rsidR="0A7DD8CD" w:rsidRDefault="0A7DD8CD" w:rsidP="0A7DD8CD">
            <w:pPr>
              <w:ind w:right="-249"/>
              <w:rPr>
                <w:rFonts w:ascii="Arial" w:hAnsi="Arial" w:cs="Arial"/>
                <w:b/>
                <w:bCs/>
                <w:sz w:val="22"/>
                <w:szCs w:val="22"/>
                <w:lang w:val="en-US"/>
              </w:rPr>
            </w:pPr>
            <w:r w:rsidRPr="0A7DD8CD">
              <w:rPr>
                <w:rFonts w:ascii="Arial" w:hAnsi="Arial" w:cs="Arial"/>
                <w:b/>
                <w:bCs/>
                <w:sz w:val="22"/>
                <w:szCs w:val="22"/>
                <w:lang w:val="en-US"/>
              </w:rPr>
              <w:t>Work Package No /</w:t>
            </w:r>
          </w:p>
          <w:p w14:paraId="530B839B" w14:textId="77777777" w:rsidR="0A7DD8CD" w:rsidRDefault="0A7DD8CD" w:rsidP="0A7DD8CD">
            <w:pPr>
              <w:ind w:right="-249"/>
              <w:rPr>
                <w:rFonts w:ascii="Arial" w:hAnsi="Arial" w:cs="Arial"/>
                <w:b/>
                <w:bCs/>
                <w:sz w:val="22"/>
                <w:szCs w:val="22"/>
                <w:lang w:val="en-US"/>
              </w:rPr>
            </w:pPr>
            <w:r w:rsidRPr="0A7DD8CD">
              <w:rPr>
                <w:rFonts w:ascii="Arial" w:hAnsi="Arial" w:cs="Arial"/>
                <w:b/>
                <w:bCs/>
                <w:sz w:val="22"/>
                <w:szCs w:val="22"/>
                <w:lang w:val="en-US"/>
              </w:rPr>
              <w:t>and Title</w:t>
            </w:r>
          </w:p>
        </w:tc>
        <w:tc>
          <w:tcPr>
            <w:tcW w:w="7920" w:type="dxa"/>
            <w:gridSpan w:val="2"/>
            <w:tcBorders>
              <w:left w:val="single" w:sz="4" w:space="0" w:color="000000" w:themeColor="text1"/>
              <w:bottom w:val="single" w:sz="4" w:space="0" w:color="000000" w:themeColor="text1"/>
              <w:right w:val="single" w:sz="4" w:space="0" w:color="000000" w:themeColor="text1"/>
            </w:tcBorders>
            <w:vAlign w:val="center"/>
          </w:tcPr>
          <w:p w14:paraId="7BC4C2D2" w14:textId="77777777" w:rsidR="7A17CF5F" w:rsidRDefault="7A17CF5F" w:rsidP="0A7DD8CD">
            <w:pPr>
              <w:tabs>
                <w:tab w:val="left" w:pos="5812"/>
              </w:tabs>
            </w:pPr>
            <w:r w:rsidRPr="0A7DD8CD">
              <w:rPr>
                <w:rFonts w:ascii="Arial" w:eastAsia="Arial" w:hAnsi="Arial" w:cs="Arial"/>
                <w:sz w:val="22"/>
                <w:szCs w:val="22"/>
                <w:lang w:val="en-US"/>
              </w:rPr>
              <w:t>WP-4.2 Integration System Design and Testing</w:t>
            </w:r>
          </w:p>
        </w:tc>
      </w:tr>
      <w:tr w:rsidR="0A7DD8CD" w14:paraId="5F96FF1B" w14:textId="77777777" w:rsidTr="0A7DD8CD">
        <w:trPr>
          <w:trHeight w:val="300"/>
        </w:trPr>
        <w:tc>
          <w:tcPr>
            <w:tcW w:w="3600" w:type="dxa"/>
            <w:gridSpan w:val="2"/>
            <w:tcBorders>
              <w:left w:val="single" w:sz="4" w:space="0" w:color="000000" w:themeColor="text1"/>
              <w:bottom w:val="single" w:sz="4" w:space="0" w:color="000000" w:themeColor="text1"/>
              <w:right w:val="single" w:sz="4" w:space="0" w:color="000000" w:themeColor="text1"/>
            </w:tcBorders>
            <w:vAlign w:val="center"/>
          </w:tcPr>
          <w:p w14:paraId="43DEB14F"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Starting-Finishing Dates and Duration</w:t>
            </w:r>
          </w:p>
        </w:tc>
        <w:tc>
          <w:tcPr>
            <w:tcW w:w="6300" w:type="dxa"/>
            <w:tcBorders>
              <w:left w:val="single" w:sz="4" w:space="0" w:color="000000" w:themeColor="text1"/>
              <w:bottom w:val="single" w:sz="4" w:space="0" w:color="000000" w:themeColor="text1"/>
              <w:right w:val="single" w:sz="4" w:space="0" w:color="000000" w:themeColor="text1"/>
            </w:tcBorders>
            <w:vAlign w:val="center"/>
          </w:tcPr>
          <w:p w14:paraId="51450328" w14:textId="3754AD4C" w:rsidR="6E10043D" w:rsidRDefault="6E10043D" w:rsidP="0A7DD8CD">
            <w:pPr>
              <w:tabs>
                <w:tab w:val="left" w:pos="5812"/>
              </w:tabs>
              <w:rPr>
                <w:rFonts w:ascii="Arial" w:eastAsia="Arial" w:hAnsi="Arial" w:cs="Arial"/>
                <w:sz w:val="22"/>
                <w:szCs w:val="22"/>
                <w:lang w:val="en-US"/>
              </w:rPr>
            </w:pPr>
            <w:r w:rsidRPr="0A7DD8CD">
              <w:rPr>
                <w:rFonts w:ascii="Arial" w:eastAsia="Arial" w:hAnsi="Arial" w:cs="Arial"/>
                <w:sz w:val="22"/>
                <w:szCs w:val="22"/>
                <w:lang w:val="en-US"/>
              </w:rPr>
              <w:t>15.</w:t>
            </w:r>
            <w:r w:rsidR="07B393B8" w:rsidRPr="6383C5F0">
              <w:rPr>
                <w:rFonts w:ascii="Arial" w:eastAsia="Arial" w:hAnsi="Arial" w:cs="Arial"/>
                <w:sz w:val="22"/>
                <w:szCs w:val="22"/>
                <w:lang w:val="en-US"/>
              </w:rPr>
              <w:t>09</w:t>
            </w:r>
            <w:r w:rsidRPr="0A7DD8CD">
              <w:rPr>
                <w:rFonts w:ascii="Arial" w:eastAsia="Arial" w:hAnsi="Arial" w:cs="Arial"/>
                <w:sz w:val="22"/>
                <w:szCs w:val="22"/>
                <w:lang w:val="en-US"/>
              </w:rPr>
              <w:t>.2025 – 15.</w:t>
            </w:r>
            <w:r w:rsidR="6C77E919" w:rsidRPr="6383C5F0">
              <w:rPr>
                <w:rFonts w:ascii="Arial" w:eastAsia="Arial" w:hAnsi="Arial" w:cs="Arial"/>
                <w:sz w:val="22"/>
                <w:szCs w:val="22"/>
                <w:lang w:val="en-US"/>
              </w:rPr>
              <w:t>09</w:t>
            </w:r>
            <w:r w:rsidR="1253F8FA" w:rsidRPr="6383C5F0">
              <w:rPr>
                <w:rFonts w:ascii="Arial" w:eastAsia="Arial" w:hAnsi="Arial" w:cs="Arial"/>
                <w:sz w:val="22"/>
                <w:szCs w:val="22"/>
                <w:lang w:val="en-US"/>
              </w:rPr>
              <w:t>.202</w:t>
            </w:r>
            <w:r w:rsidR="3BF65B73" w:rsidRPr="6383C5F0">
              <w:rPr>
                <w:rFonts w:ascii="Arial" w:eastAsia="Arial" w:hAnsi="Arial" w:cs="Arial"/>
                <w:sz w:val="22"/>
                <w:szCs w:val="22"/>
                <w:lang w:val="en-US"/>
              </w:rPr>
              <w:t>6</w:t>
            </w:r>
          </w:p>
        </w:tc>
      </w:tr>
      <w:tr w:rsidR="0A7DD8CD" w14:paraId="5A9459E6" w14:textId="77777777" w:rsidTr="0A7DD8CD">
        <w:trPr>
          <w:trHeight w:val="300"/>
        </w:trPr>
        <w:tc>
          <w:tcPr>
            <w:tcW w:w="9900" w:type="dxa"/>
            <w:gridSpan w:val="3"/>
            <w:tcBorders>
              <w:left w:val="single" w:sz="4" w:space="0" w:color="000000" w:themeColor="text1"/>
              <w:bottom w:val="single" w:sz="4" w:space="0" w:color="000000" w:themeColor="text1"/>
              <w:right w:val="single" w:sz="4" w:space="0" w:color="000000" w:themeColor="text1"/>
            </w:tcBorders>
          </w:tcPr>
          <w:p w14:paraId="69E7668E" w14:textId="399F0E46" w:rsidR="0A7DD8CD" w:rsidRDefault="73293705" w:rsidP="6383C5F0">
            <w:pPr>
              <w:spacing w:before="240" w:after="240"/>
              <w:jc w:val="both"/>
            </w:pPr>
            <w:r w:rsidRPr="6383C5F0">
              <w:rPr>
                <w:rFonts w:ascii="Arial" w:eastAsia="Arial" w:hAnsi="Arial" w:cs="Arial"/>
                <w:sz w:val="22"/>
                <w:szCs w:val="22"/>
                <w:lang w:val="en-US"/>
              </w:rPr>
              <w:t>This WP involves the physical assembly of the full mobile charging system into a selected vehicle and the execution of real-world functionality tests. The system includes solar panels, battery storage units, MPPT charge controllers, and charging ports, all of which will be configured and validated through integration testing.</w:t>
            </w:r>
          </w:p>
          <w:p w14:paraId="09CF0A03" w14:textId="37149F56" w:rsidR="0A7DD8CD" w:rsidRDefault="73293705" w:rsidP="6383C5F0">
            <w:pPr>
              <w:spacing w:before="240" w:after="240"/>
              <w:jc w:val="both"/>
            </w:pPr>
            <w:r w:rsidRPr="6383C5F0">
              <w:rPr>
                <w:rFonts w:ascii="Arial" w:eastAsia="Arial" w:hAnsi="Arial" w:cs="Arial"/>
                <w:sz w:val="22"/>
                <w:szCs w:val="22"/>
                <w:lang w:val="en-US"/>
              </w:rPr>
              <w:t>It will also verify that the system operates reliably under different lighting, road, and user interaction conditions. This work package is a critical step toward delivering a field-ready prototype.</w:t>
            </w:r>
          </w:p>
          <w:p w14:paraId="3EC58607" w14:textId="01B2F9B3" w:rsidR="0A7DD8CD" w:rsidRDefault="0A7DD8CD" w:rsidP="0A7DD8CD">
            <w:pPr>
              <w:tabs>
                <w:tab w:val="left" w:pos="5812"/>
              </w:tabs>
              <w:jc w:val="both"/>
              <w:rPr>
                <w:rFonts w:ascii="Arial" w:hAnsi="Arial" w:cs="Arial"/>
                <w:b/>
                <w:bCs/>
                <w:sz w:val="22"/>
                <w:szCs w:val="22"/>
                <w:lang w:val="en-US"/>
              </w:rPr>
            </w:pPr>
          </w:p>
          <w:p w14:paraId="3AB37E81" w14:textId="77777777" w:rsidR="0A7DD8CD" w:rsidRDefault="0A7DD8CD" w:rsidP="0A7DD8CD">
            <w:pPr>
              <w:tabs>
                <w:tab w:val="left" w:pos="5812"/>
              </w:tabs>
              <w:jc w:val="both"/>
              <w:rPr>
                <w:rFonts w:ascii="Arial" w:hAnsi="Arial" w:cs="Arial"/>
                <w:sz w:val="22"/>
                <w:szCs w:val="22"/>
                <w:lang w:val="en-US"/>
              </w:rPr>
            </w:pPr>
            <w:r w:rsidRPr="0A7DD8CD">
              <w:rPr>
                <w:rFonts w:ascii="Arial" w:hAnsi="Arial" w:cs="Arial"/>
                <w:b/>
                <w:bCs/>
                <w:sz w:val="22"/>
                <w:szCs w:val="22"/>
                <w:lang w:val="en-US"/>
              </w:rPr>
              <w:t xml:space="preserve">List the activities of the work package: </w:t>
            </w:r>
          </w:p>
          <w:p w14:paraId="36BB5F50" w14:textId="183357B5" w:rsidR="0A7DD8CD" w:rsidRDefault="5CF2D6AC" w:rsidP="6383C5F0">
            <w:pPr>
              <w:pStyle w:val="ListeParagraf"/>
              <w:numPr>
                <w:ilvl w:val="0"/>
                <w:numId w:val="9"/>
              </w:numPr>
              <w:spacing w:before="240" w:after="240"/>
              <w:jc w:val="both"/>
              <w:rPr>
                <w:rFonts w:ascii="Arial" w:eastAsia="Arial" w:hAnsi="Arial" w:cs="Arial"/>
                <w:sz w:val="22"/>
                <w:szCs w:val="22"/>
                <w:lang w:val="en-US"/>
              </w:rPr>
            </w:pPr>
            <w:r w:rsidRPr="6383C5F0">
              <w:rPr>
                <w:rFonts w:ascii="Arial" w:eastAsia="Arial" w:hAnsi="Arial" w:cs="Arial"/>
                <w:sz w:val="22"/>
                <w:szCs w:val="22"/>
                <w:lang w:val="en-US"/>
              </w:rPr>
              <w:t>Perform full assembly of system components on the test vehicle</w:t>
            </w:r>
          </w:p>
          <w:p w14:paraId="6E5F1AA8" w14:textId="14F9334C" w:rsidR="0A7DD8CD" w:rsidRDefault="5CF2D6AC" w:rsidP="6383C5F0">
            <w:pPr>
              <w:pStyle w:val="ListeParagraf"/>
              <w:numPr>
                <w:ilvl w:val="0"/>
                <w:numId w:val="9"/>
              </w:numPr>
              <w:spacing w:before="240" w:after="240"/>
              <w:jc w:val="both"/>
              <w:rPr>
                <w:rFonts w:ascii="Arial" w:eastAsia="Arial" w:hAnsi="Arial" w:cs="Arial"/>
                <w:sz w:val="22"/>
                <w:szCs w:val="22"/>
                <w:lang w:val="en-US"/>
              </w:rPr>
            </w:pPr>
            <w:r w:rsidRPr="6383C5F0">
              <w:rPr>
                <w:rFonts w:ascii="Arial" w:eastAsia="Arial" w:hAnsi="Arial" w:cs="Arial"/>
                <w:sz w:val="22"/>
                <w:szCs w:val="22"/>
                <w:lang w:val="en-US"/>
              </w:rPr>
              <w:lastRenderedPageBreak/>
              <w:t>Integrate electrical and mechanical subsystems with the vehicle platform</w:t>
            </w:r>
          </w:p>
          <w:p w14:paraId="56E0755E" w14:textId="40831276" w:rsidR="0A7DD8CD" w:rsidRDefault="5CF2D6AC" w:rsidP="6383C5F0">
            <w:pPr>
              <w:pStyle w:val="ListeParagraf"/>
              <w:numPr>
                <w:ilvl w:val="0"/>
                <w:numId w:val="9"/>
              </w:numPr>
              <w:spacing w:before="240" w:after="240"/>
              <w:jc w:val="both"/>
              <w:rPr>
                <w:rFonts w:ascii="Arial" w:eastAsia="Arial" w:hAnsi="Arial" w:cs="Arial"/>
                <w:sz w:val="22"/>
                <w:szCs w:val="22"/>
                <w:lang w:val="en-US"/>
              </w:rPr>
            </w:pPr>
            <w:r w:rsidRPr="6383C5F0">
              <w:rPr>
                <w:rFonts w:ascii="Arial" w:eastAsia="Arial" w:hAnsi="Arial" w:cs="Arial"/>
                <w:sz w:val="22"/>
                <w:szCs w:val="22"/>
                <w:lang w:val="en-US"/>
              </w:rPr>
              <w:t>Install and calibrate energy monitoring sensors and communication units</w:t>
            </w:r>
          </w:p>
          <w:p w14:paraId="1888AB3F" w14:textId="2AF9354E" w:rsidR="0A7DD8CD" w:rsidRDefault="5CF2D6AC" w:rsidP="6383C5F0">
            <w:pPr>
              <w:pStyle w:val="ListeParagraf"/>
              <w:numPr>
                <w:ilvl w:val="0"/>
                <w:numId w:val="9"/>
              </w:numPr>
              <w:spacing w:before="240" w:after="240"/>
              <w:jc w:val="both"/>
              <w:rPr>
                <w:rFonts w:ascii="Arial" w:eastAsia="Arial" w:hAnsi="Arial" w:cs="Arial"/>
                <w:sz w:val="22"/>
                <w:szCs w:val="22"/>
                <w:lang w:val="en-US"/>
              </w:rPr>
            </w:pPr>
            <w:r w:rsidRPr="6383C5F0">
              <w:rPr>
                <w:rFonts w:ascii="Arial" w:eastAsia="Arial" w:hAnsi="Arial" w:cs="Arial"/>
                <w:sz w:val="22"/>
                <w:szCs w:val="22"/>
                <w:lang w:val="en-US"/>
              </w:rPr>
              <w:t>Conduct initial test charging sessions in varied daylight and usage scenarios</w:t>
            </w:r>
          </w:p>
          <w:p w14:paraId="1B2AF8B8" w14:textId="5F4E6E1F" w:rsidR="0A7DD8CD" w:rsidRDefault="5CF2D6AC" w:rsidP="6383C5F0">
            <w:pPr>
              <w:pStyle w:val="ListeParagraf"/>
              <w:numPr>
                <w:ilvl w:val="0"/>
                <w:numId w:val="9"/>
              </w:numPr>
              <w:spacing w:before="240" w:after="240"/>
              <w:jc w:val="both"/>
              <w:rPr>
                <w:rFonts w:ascii="Arial" w:eastAsia="Arial" w:hAnsi="Arial" w:cs="Arial"/>
                <w:sz w:val="22"/>
                <w:szCs w:val="22"/>
                <w:lang w:val="en-US"/>
              </w:rPr>
            </w:pPr>
            <w:r w:rsidRPr="6383C5F0">
              <w:rPr>
                <w:rFonts w:ascii="Arial" w:eastAsia="Arial" w:hAnsi="Arial" w:cs="Arial"/>
                <w:sz w:val="22"/>
                <w:szCs w:val="22"/>
                <w:lang w:val="en-US"/>
              </w:rPr>
              <w:t>Observe and document ease-of-use and field readiness</w:t>
            </w:r>
          </w:p>
        </w:tc>
      </w:tr>
      <w:tr w:rsidR="0A7DD8CD" w14:paraId="7578ED82" w14:textId="77777777" w:rsidTr="0A7DD8CD">
        <w:trPr>
          <w:trHeight w:val="300"/>
        </w:trPr>
        <w:tc>
          <w:tcPr>
            <w:tcW w:w="9900" w:type="dxa"/>
            <w:gridSpan w:val="3"/>
            <w:tcBorders>
              <w:left w:val="single" w:sz="4" w:space="0" w:color="000000" w:themeColor="text1"/>
              <w:bottom w:val="single" w:sz="4" w:space="0" w:color="000000" w:themeColor="text1"/>
              <w:right w:val="single" w:sz="4" w:space="0" w:color="000000" w:themeColor="text1"/>
            </w:tcBorders>
          </w:tcPr>
          <w:p w14:paraId="0849A918" w14:textId="77777777" w:rsidR="0A7DD8CD" w:rsidRDefault="0A7DD8CD" w:rsidP="0A7DD8CD">
            <w:pPr>
              <w:tabs>
                <w:tab w:val="left" w:pos="5812"/>
              </w:tabs>
              <w:rPr>
                <w:rFonts w:ascii="Arial" w:hAnsi="Arial" w:cs="Arial"/>
                <w:b/>
                <w:bCs/>
                <w:sz w:val="22"/>
                <w:szCs w:val="22"/>
                <w:lang w:val="en-US"/>
              </w:rPr>
            </w:pPr>
          </w:p>
          <w:p w14:paraId="110E2786" w14:textId="1F642EB8" w:rsidR="0A7DD8CD" w:rsidRDefault="0A7DD8CD" w:rsidP="6383C5F0">
            <w:pPr>
              <w:tabs>
                <w:tab w:val="left" w:pos="5812"/>
              </w:tabs>
              <w:rPr>
                <w:rFonts w:ascii="Arial" w:hAnsi="Arial" w:cs="Arial"/>
                <w:b/>
                <w:bCs/>
                <w:sz w:val="22"/>
                <w:szCs w:val="22"/>
                <w:lang w:val="en-US"/>
              </w:rPr>
            </w:pPr>
            <w:r w:rsidRPr="0A7DD8CD">
              <w:rPr>
                <w:rFonts w:ascii="Arial" w:hAnsi="Arial" w:cs="Arial"/>
                <w:b/>
                <w:bCs/>
                <w:sz w:val="22"/>
                <w:szCs w:val="22"/>
                <w:lang w:val="en-US"/>
              </w:rPr>
              <w:t>Describe the methods to be used in the work package and list the parameters to be examined:</w:t>
            </w:r>
          </w:p>
          <w:p w14:paraId="5E9913CC" w14:textId="38A5C984" w:rsidR="0A7DD8CD" w:rsidRDefault="4F61FCA4"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Layout and installation plan executed via AutoCAD and Proteus simulation</w:t>
            </w:r>
          </w:p>
          <w:p w14:paraId="6E154414" w14:textId="3B9D2B7A" w:rsidR="0A7DD8CD" w:rsidRDefault="4F61FCA4"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Functional tests to measure voltage stability, energy efficiency, and battery interaction</w:t>
            </w:r>
          </w:p>
          <w:p w14:paraId="7D6D39B5" w14:textId="6E3A9A92" w:rsidR="0A7DD8CD" w:rsidRDefault="4F61FCA4"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Parameters: voltage drop (%), setup time (min), energy transfer efficiency (%), IoT update delay (sec), user interaction accuracy (%)</w:t>
            </w:r>
          </w:p>
          <w:p w14:paraId="0CE8BDB6" w14:textId="31ABA0EB" w:rsidR="0A7DD8CD" w:rsidRDefault="0A7DD8CD" w:rsidP="0A7DD8CD">
            <w:pPr>
              <w:tabs>
                <w:tab w:val="left" w:pos="5812"/>
              </w:tabs>
              <w:rPr>
                <w:rFonts w:ascii="Arial" w:hAnsi="Arial" w:cs="Arial"/>
                <w:b/>
                <w:bCs/>
                <w:sz w:val="22"/>
                <w:szCs w:val="22"/>
                <w:lang w:val="en-US"/>
              </w:rPr>
            </w:pPr>
          </w:p>
          <w:p w14:paraId="267BC673" w14:textId="39B64003" w:rsidR="1B77C5A7" w:rsidRDefault="1B77C5A7" w:rsidP="6383C5F0">
            <w:pPr>
              <w:tabs>
                <w:tab w:val="left" w:pos="5812"/>
              </w:tabs>
              <w:spacing w:line="360" w:lineRule="auto"/>
              <w:rPr>
                <w:rFonts w:ascii="Arial" w:hAnsi="Arial" w:cs="Arial"/>
                <w:b/>
                <w:sz w:val="22"/>
                <w:szCs w:val="22"/>
                <w:lang w:val="en-US"/>
              </w:rPr>
            </w:pPr>
          </w:p>
        </w:tc>
      </w:tr>
      <w:tr w:rsidR="0A7DD8CD" w14:paraId="36294CBD" w14:textId="77777777" w:rsidTr="0A7DD8CD">
        <w:trPr>
          <w:trHeight w:val="300"/>
        </w:trPr>
        <w:tc>
          <w:tcPr>
            <w:tcW w:w="9900" w:type="dxa"/>
            <w:gridSpan w:val="3"/>
            <w:tcBorders>
              <w:left w:val="single" w:sz="4" w:space="0" w:color="000000" w:themeColor="text1"/>
              <w:bottom w:val="single" w:sz="4" w:space="0" w:color="auto"/>
              <w:right w:val="single" w:sz="4" w:space="0" w:color="000000" w:themeColor="text1"/>
            </w:tcBorders>
          </w:tcPr>
          <w:p w14:paraId="3B3C9C39" w14:textId="77777777" w:rsidR="0A7DD8CD" w:rsidRDefault="0A7DD8CD" w:rsidP="0A7DD8CD">
            <w:pPr>
              <w:tabs>
                <w:tab w:val="left" w:pos="5812"/>
              </w:tabs>
              <w:rPr>
                <w:rFonts w:ascii="Arial" w:hAnsi="Arial" w:cs="Arial"/>
                <w:b/>
                <w:bCs/>
                <w:sz w:val="22"/>
                <w:szCs w:val="22"/>
                <w:lang w:val="en-US"/>
              </w:rPr>
            </w:pPr>
          </w:p>
          <w:p w14:paraId="1F420443"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List the experiments, tests and analysis in the work package:</w:t>
            </w:r>
          </w:p>
          <w:p w14:paraId="0458A15C" w14:textId="325276F7" w:rsidR="2B767E87" w:rsidRDefault="2B767E87" w:rsidP="6383C5F0">
            <w:pPr>
              <w:spacing w:before="240" w:after="240"/>
            </w:pPr>
            <w:r w:rsidRPr="6383C5F0">
              <w:rPr>
                <w:rFonts w:ascii="Arial" w:eastAsia="Arial" w:hAnsi="Arial" w:cs="Arial"/>
                <w:b/>
                <w:bCs/>
                <w:sz w:val="22"/>
                <w:szCs w:val="22"/>
                <w:lang w:val="en-US"/>
              </w:rPr>
              <w:t>Full-System Charging Test in Real Conditions</w:t>
            </w:r>
            <w:r>
              <w:br/>
            </w:r>
            <w:r w:rsidRPr="6383C5F0">
              <w:rPr>
                <w:rFonts w:ascii="Arial" w:eastAsia="Arial" w:hAnsi="Arial" w:cs="Arial"/>
                <w:sz w:val="22"/>
                <w:szCs w:val="22"/>
                <w:lang w:val="en-US"/>
              </w:rPr>
              <w:t xml:space="preserve"> The fully integrated system will be used to charge an actual electric vehicle under typical daylight and ambient temperature conditions. The aim is to verify whether the system operates reliably with both battery-stored and solar-generated energy sources.</w:t>
            </w:r>
          </w:p>
          <w:p w14:paraId="2DD58845" w14:textId="6C0D5FCD" w:rsidR="2B767E87" w:rsidRDefault="2B767E87" w:rsidP="6383C5F0">
            <w:pPr>
              <w:spacing w:before="240" w:after="240"/>
            </w:pPr>
            <w:r w:rsidRPr="6383C5F0">
              <w:rPr>
                <w:rFonts w:ascii="Arial" w:eastAsia="Arial" w:hAnsi="Arial" w:cs="Arial"/>
                <w:b/>
                <w:bCs/>
                <w:sz w:val="22"/>
                <w:szCs w:val="22"/>
                <w:lang w:val="en-US"/>
              </w:rPr>
              <w:t>Solar Panel Deployment and Recovery Time Test</w:t>
            </w:r>
            <w:r>
              <w:br/>
            </w:r>
            <w:r w:rsidRPr="6383C5F0">
              <w:rPr>
                <w:rFonts w:ascii="Arial" w:eastAsia="Arial" w:hAnsi="Arial" w:cs="Arial"/>
                <w:sz w:val="22"/>
                <w:szCs w:val="22"/>
                <w:lang w:val="en-US"/>
              </w:rPr>
              <w:t xml:space="preserve"> The foldable solar panel mechanism will be manually deployed and retracted multiple times to measure deployment speed and mechanical ease. Conditions such as partial shading or uneven terrain will be included to reflect real-world usage.</w:t>
            </w:r>
          </w:p>
          <w:p w14:paraId="3D0E51A4" w14:textId="4366B14A" w:rsidR="2B767E87" w:rsidRDefault="2B767E87" w:rsidP="6383C5F0">
            <w:pPr>
              <w:spacing w:before="240" w:after="240"/>
            </w:pPr>
            <w:r w:rsidRPr="6383C5F0">
              <w:rPr>
                <w:rFonts w:ascii="Arial" w:eastAsia="Arial" w:hAnsi="Arial" w:cs="Arial"/>
                <w:b/>
                <w:bCs/>
                <w:sz w:val="22"/>
                <w:szCs w:val="22"/>
                <w:lang w:val="en-US"/>
              </w:rPr>
              <w:t>System Connectivity and Power Flow Analysis</w:t>
            </w:r>
            <w:r>
              <w:br/>
            </w:r>
            <w:r w:rsidRPr="6383C5F0">
              <w:rPr>
                <w:rFonts w:ascii="Arial" w:eastAsia="Arial" w:hAnsi="Arial" w:cs="Arial"/>
                <w:sz w:val="22"/>
                <w:szCs w:val="22"/>
                <w:lang w:val="en-US"/>
              </w:rPr>
              <w:t xml:space="preserve"> Power input/output pathways will be monitored using sensors to track voltage drops, current flow, and power losses between solar panels, batteries, and the EV charger. Any inconsistencies will be recorded and analyzed to improve energy efficiency.</w:t>
            </w:r>
          </w:p>
          <w:p w14:paraId="088D45CD" w14:textId="65AA2293" w:rsidR="2B767E87" w:rsidRDefault="2B767E87" w:rsidP="6383C5F0">
            <w:pPr>
              <w:spacing w:before="240" w:after="240"/>
            </w:pPr>
            <w:r w:rsidRPr="6383C5F0">
              <w:rPr>
                <w:rFonts w:ascii="Arial" w:eastAsia="Arial" w:hAnsi="Arial" w:cs="Arial"/>
                <w:b/>
                <w:bCs/>
                <w:sz w:val="22"/>
                <w:szCs w:val="22"/>
                <w:lang w:val="en-US"/>
              </w:rPr>
              <w:t>Emergency Setup Drill</w:t>
            </w:r>
            <w:r>
              <w:br/>
            </w:r>
            <w:r w:rsidRPr="6383C5F0">
              <w:rPr>
                <w:rFonts w:ascii="Arial" w:eastAsia="Arial" w:hAnsi="Arial" w:cs="Arial"/>
                <w:sz w:val="22"/>
                <w:szCs w:val="22"/>
                <w:lang w:val="en-US"/>
              </w:rPr>
              <w:t xml:space="preserve"> A field team will simulate a rapid deployment scenario where the vehicle must be </w:t>
            </w:r>
            <w:proofErr w:type="gramStart"/>
            <w:r w:rsidRPr="6383C5F0">
              <w:rPr>
                <w:rFonts w:ascii="Arial" w:eastAsia="Arial" w:hAnsi="Arial" w:cs="Arial"/>
                <w:sz w:val="22"/>
                <w:szCs w:val="22"/>
                <w:lang w:val="en-US"/>
              </w:rPr>
              <w:t>parked</w:t>
            </w:r>
            <w:proofErr w:type="gramEnd"/>
            <w:r w:rsidRPr="6383C5F0">
              <w:rPr>
                <w:rFonts w:ascii="Arial" w:eastAsia="Arial" w:hAnsi="Arial" w:cs="Arial"/>
                <w:sz w:val="22"/>
                <w:szCs w:val="22"/>
                <w:lang w:val="en-US"/>
              </w:rPr>
              <w:t xml:space="preserve"> and charging must begin within 15 minutes. Timers, setup procedures, and user interface response times will be evaluated to measure operational readiness.</w:t>
            </w:r>
          </w:p>
          <w:p w14:paraId="3CEDE779" w14:textId="14A9EB00" w:rsidR="2B767E87" w:rsidRDefault="2B767E87" w:rsidP="6383C5F0">
            <w:pPr>
              <w:spacing w:before="240" w:after="240"/>
            </w:pPr>
            <w:r w:rsidRPr="6383C5F0">
              <w:rPr>
                <w:rFonts w:ascii="Arial" w:eastAsia="Arial" w:hAnsi="Arial" w:cs="Arial"/>
                <w:b/>
                <w:bCs/>
                <w:sz w:val="22"/>
                <w:szCs w:val="22"/>
                <w:lang w:val="en-US"/>
              </w:rPr>
              <w:t>User Interface Observation and Feedback Session</w:t>
            </w:r>
            <w:r>
              <w:br/>
            </w:r>
            <w:r w:rsidRPr="6383C5F0">
              <w:rPr>
                <w:rFonts w:ascii="Arial" w:eastAsia="Arial" w:hAnsi="Arial" w:cs="Arial"/>
                <w:sz w:val="22"/>
                <w:szCs w:val="22"/>
                <w:lang w:val="en-US"/>
              </w:rPr>
              <w:t xml:space="preserve"> A group of test participants will be asked to interact with the integrated system (including mobile app and physical interface). Observers will record usability issues, and participants will provide feedback regarding clarity, intuitiveness, and perceived reliability.</w:t>
            </w:r>
          </w:p>
          <w:p w14:paraId="4A790BB9" w14:textId="27736215" w:rsidR="6383C5F0" w:rsidRDefault="6383C5F0" w:rsidP="6383C5F0">
            <w:pPr>
              <w:tabs>
                <w:tab w:val="left" w:pos="5812"/>
              </w:tabs>
              <w:rPr>
                <w:rFonts w:ascii="Arial" w:hAnsi="Arial" w:cs="Arial"/>
                <w:b/>
                <w:bCs/>
                <w:sz w:val="22"/>
                <w:szCs w:val="22"/>
                <w:lang w:val="en-US"/>
              </w:rPr>
            </w:pPr>
          </w:p>
          <w:p w14:paraId="3B5139F5" w14:textId="543DAD9B" w:rsidR="0A7DD8CD" w:rsidRPr="0012715F" w:rsidRDefault="0A7DD8CD" w:rsidP="6383C5F0">
            <w:pPr>
              <w:tabs>
                <w:tab w:val="left" w:pos="5812"/>
              </w:tabs>
              <w:spacing w:before="240" w:after="240"/>
              <w:rPr>
                <w:rFonts w:ascii="Arial" w:eastAsia="Arial" w:hAnsi="Arial" w:cs="Arial"/>
                <w:b/>
                <w:sz w:val="22"/>
                <w:szCs w:val="22"/>
                <w:lang w:val="en-US"/>
              </w:rPr>
            </w:pPr>
          </w:p>
        </w:tc>
      </w:tr>
      <w:tr w:rsidR="0A7DD8CD" w14:paraId="2347688D" w14:textId="77777777" w:rsidTr="0A7DD8CD">
        <w:trPr>
          <w:trHeight w:val="300"/>
        </w:trPr>
        <w:tc>
          <w:tcPr>
            <w:tcW w:w="9900" w:type="dxa"/>
            <w:gridSpan w:val="3"/>
            <w:tcBorders>
              <w:top w:val="single" w:sz="4" w:space="0" w:color="auto"/>
              <w:left w:val="single" w:sz="4" w:space="0" w:color="auto"/>
              <w:bottom w:val="single" w:sz="4" w:space="0" w:color="auto"/>
              <w:right w:val="single" w:sz="4" w:space="0" w:color="auto"/>
            </w:tcBorders>
          </w:tcPr>
          <w:p w14:paraId="6971B53E" w14:textId="77777777" w:rsidR="0A7DD8CD" w:rsidRDefault="0A7DD8CD" w:rsidP="0A7DD8CD">
            <w:pPr>
              <w:tabs>
                <w:tab w:val="left" w:pos="5812"/>
              </w:tabs>
              <w:rPr>
                <w:rFonts w:ascii="Arial" w:hAnsi="Arial" w:cs="Arial"/>
                <w:b/>
                <w:bCs/>
                <w:sz w:val="22"/>
                <w:szCs w:val="22"/>
                <w:lang w:val="en-US"/>
              </w:rPr>
            </w:pPr>
          </w:p>
          <w:p w14:paraId="4A42E969"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Describe the outcomes and performance criteria of the work package:</w:t>
            </w:r>
          </w:p>
          <w:p w14:paraId="3BA24A7E" w14:textId="430AB246" w:rsidR="0012715F" w:rsidRPr="0012715F" w:rsidRDefault="128C710D" w:rsidP="6383C5F0">
            <w:pPr>
              <w:pStyle w:val="ListeParagraf"/>
              <w:numPr>
                <w:ilvl w:val="0"/>
                <w:numId w:val="9"/>
              </w:numPr>
              <w:spacing w:before="240" w:after="240"/>
              <w:rPr>
                <w:rFonts w:ascii="Arial" w:eastAsia="Arial" w:hAnsi="Arial" w:cs="Arial"/>
                <w:sz w:val="22"/>
                <w:szCs w:val="22"/>
                <w:lang w:val="en-US"/>
              </w:rPr>
            </w:pPr>
            <w:proofErr w:type="gramStart"/>
            <w:r w:rsidRPr="6383C5F0">
              <w:rPr>
                <w:rFonts w:ascii="Arial" w:eastAsia="Arial" w:hAnsi="Arial" w:cs="Arial"/>
                <w:sz w:val="22"/>
                <w:szCs w:val="22"/>
                <w:lang w:val="en-US"/>
              </w:rPr>
              <w:t>System</w:t>
            </w:r>
            <w:proofErr w:type="gramEnd"/>
            <w:r w:rsidRPr="6383C5F0">
              <w:rPr>
                <w:rFonts w:ascii="Arial" w:eastAsia="Arial" w:hAnsi="Arial" w:cs="Arial"/>
                <w:sz w:val="22"/>
                <w:szCs w:val="22"/>
                <w:lang w:val="en-US"/>
              </w:rPr>
              <w:t xml:space="preserve"> must demonstrate full functionality under normal daylight operation and partial shade</w:t>
            </w:r>
          </w:p>
          <w:p w14:paraId="39936117" w14:textId="76D2D25D" w:rsidR="0012715F" w:rsidRPr="0012715F" w:rsidRDefault="128C710D"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Charging capability must meet or exceed 32 kWh/session performance standards</w:t>
            </w:r>
          </w:p>
          <w:p w14:paraId="0E9C73A8" w14:textId="7EB0CCDE" w:rsidR="0012715F" w:rsidRPr="0012715F" w:rsidRDefault="128C710D"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t>Deployment time must remain under 15 minutes in all tests</w:t>
            </w:r>
          </w:p>
          <w:p w14:paraId="444193B4" w14:textId="67DD8241" w:rsidR="0012715F" w:rsidRPr="0012715F" w:rsidRDefault="128C710D" w:rsidP="6383C5F0">
            <w:pPr>
              <w:pStyle w:val="ListeParagraf"/>
              <w:numPr>
                <w:ilvl w:val="0"/>
                <w:numId w:val="9"/>
              </w:numPr>
              <w:spacing w:before="240" w:after="240"/>
              <w:rPr>
                <w:rFonts w:ascii="Arial" w:eastAsia="Arial" w:hAnsi="Arial" w:cs="Arial"/>
                <w:sz w:val="22"/>
                <w:szCs w:val="22"/>
                <w:lang w:val="en-US"/>
              </w:rPr>
            </w:pPr>
            <w:r w:rsidRPr="6383C5F0">
              <w:rPr>
                <w:rFonts w:ascii="Arial" w:eastAsia="Arial" w:hAnsi="Arial" w:cs="Arial"/>
                <w:sz w:val="22"/>
                <w:szCs w:val="22"/>
                <w:lang w:val="en-US"/>
              </w:rPr>
              <w:lastRenderedPageBreak/>
              <w:t>90% or more of user testers should report that the system is easy to operate and understand</w:t>
            </w:r>
          </w:p>
          <w:p w14:paraId="266C495E" w14:textId="314C9E93" w:rsidR="0012715F" w:rsidRPr="0012715F" w:rsidRDefault="0012715F" w:rsidP="6383C5F0">
            <w:pPr>
              <w:tabs>
                <w:tab w:val="left" w:pos="5812"/>
              </w:tabs>
              <w:spacing w:before="240" w:after="240"/>
              <w:rPr>
                <w:rFonts w:ascii="Arial" w:eastAsia="Arial" w:hAnsi="Arial" w:cs="Arial"/>
                <w:b/>
                <w:sz w:val="22"/>
                <w:szCs w:val="22"/>
                <w:lang w:val="en-US"/>
              </w:rPr>
            </w:pPr>
          </w:p>
        </w:tc>
      </w:tr>
      <w:tr w:rsidR="0A7DD8CD" w14:paraId="4449E39C" w14:textId="77777777" w:rsidTr="0A7DD8CD">
        <w:trPr>
          <w:trHeight w:val="300"/>
        </w:trPr>
        <w:tc>
          <w:tcPr>
            <w:tcW w:w="9900" w:type="dxa"/>
            <w:gridSpan w:val="3"/>
            <w:tcBorders>
              <w:top w:val="single" w:sz="4" w:space="0" w:color="auto"/>
              <w:left w:val="single" w:sz="4" w:space="0" w:color="auto"/>
              <w:bottom w:val="single" w:sz="4" w:space="0" w:color="auto"/>
              <w:right w:val="single" w:sz="4" w:space="0" w:color="auto"/>
            </w:tcBorders>
          </w:tcPr>
          <w:p w14:paraId="0582B50E" w14:textId="77777777" w:rsidR="0012715F" w:rsidRDefault="0012715F" w:rsidP="0A7DD8CD">
            <w:pPr>
              <w:tabs>
                <w:tab w:val="left" w:pos="5812"/>
              </w:tabs>
              <w:rPr>
                <w:rFonts w:ascii="Arial" w:hAnsi="Arial" w:cs="Arial"/>
                <w:b/>
                <w:bCs/>
                <w:sz w:val="22"/>
                <w:szCs w:val="22"/>
                <w:lang w:val="en-US"/>
              </w:rPr>
            </w:pPr>
          </w:p>
          <w:p w14:paraId="026886AC" w14:textId="77777777" w:rsidR="0A7DD8CD" w:rsidRDefault="0A7DD8CD" w:rsidP="0A7DD8CD">
            <w:pPr>
              <w:tabs>
                <w:tab w:val="left" w:pos="5812"/>
              </w:tabs>
              <w:rPr>
                <w:rFonts w:ascii="Arial" w:hAnsi="Arial" w:cs="Arial"/>
                <w:b/>
                <w:bCs/>
                <w:sz w:val="22"/>
                <w:szCs w:val="22"/>
                <w:lang w:val="en-US"/>
              </w:rPr>
            </w:pPr>
            <w:r w:rsidRPr="0A7DD8CD">
              <w:rPr>
                <w:rFonts w:ascii="Arial" w:hAnsi="Arial" w:cs="Arial"/>
                <w:b/>
                <w:bCs/>
                <w:sz w:val="22"/>
                <w:szCs w:val="22"/>
                <w:lang w:val="en-US"/>
              </w:rPr>
              <w:t xml:space="preserve">Indicate the relationship between the outputs of the work package and other work packages:     </w:t>
            </w:r>
          </w:p>
          <w:p w14:paraId="5AD7D220" w14:textId="587AC85F" w:rsidR="0A7DD8CD" w:rsidRPr="0012715F" w:rsidRDefault="6B8EC72D" w:rsidP="6383C5F0">
            <w:pPr>
              <w:spacing w:before="240" w:after="240"/>
            </w:pPr>
            <w:r w:rsidRPr="6383C5F0">
              <w:rPr>
                <w:rFonts w:ascii="Arial" w:eastAsia="Arial" w:hAnsi="Arial" w:cs="Arial"/>
                <w:b/>
                <w:bCs/>
                <w:sz w:val="22"/>
                <w:szCs w:val="22"/>
                <w:lang w:val="en-US"/>
              </w:rPr>
              <w:t>Functional Platform for WP-5 Control System Implementation</w:t>
            </w:r>
            <w:r w:rsidR="2371BE35">
              <w:br/>
            </w:r>
            <w:r w:rsidRPr="6383C5F0">
              <w:rPr>
                <w:rFonts w:ascii="Arial" w:eastAsia="Arial" w:hAnsi="Arial" w:cs="Arial"/>
                <w:sz w:val="22"/>
                <w:szCs w:val="22"/>
                <w:lang w:val="en-US"/>
              </w:rPr>
              <w:t xml:space="preserve"> All hardware connections, sensors, and power circuits established in WP-4.2 provide the environment where WP-5 software and routing logic will be tested.</w:t>
            </w:r>
          </w:p>
          <w:p w14:paraId="0ADF1481" w14:textId="7520650D" w:rsidR="0A7DD8CD" w:rsidRPr="0012715F" w:rsidRDefault="6B8EC72D" w:rsidP="6383C5F0">
            <w:pPr>
              <w:spacing w:before="240" w:after="240"/>
            </w:pPr>
            <w:r w:rsidRPr="6383C5F0">
              <w:rPr>
                <w:rFonts w:ascii="Arial" w:eastAsia="Arial" w:hAnsi="Arial" w:cs="Arial"/>
                <w:b/>
                <w:bCs/>
                <w:sz w:val="22"/>
                <w:szCs w:val="22"/>
                <w:lang w:val="en-US"/>
              </w:rPr>
              <w:t>User-Oriented Feedback for WP-6.2 Acceptance Criteria</w:t>
            </w:r>
            <w:r w:rsidR="2371BE35">
              <w:br/>
            </w:r>
            <w:r w:rsidRPr="6383C5F0">
              <w:rPr>
                <w:rFonts w:ascii="Arial" w:eastAsia="Arial" w:hAnsi="Arial" w:cs="Arial"/>
                <w:sz w:val="22"/>
                <w:szCs w:val="22"/>
                <w:lang w:val="en-US"/>
              </w:rPr>
              <w:t xml:space="preserve"> The prototype system prepared here will be directly used in WP-6.2 to collect real-world user feedback. System layout, stability, and physical interface all contribute to the acceptance score.</w:t>
            </w:r>
          </w:p>
          <w:p w14:paraId="4F13C3C3" w14:textId="274A0C1A" w:rsidR="0A7DD8CD" w:rsidRPr="0012715F" w:rsidRDefault="6B8EC72D" w:rsidP="6383C5F0">
            <w:pPr>
              <w:spacing w:before="240" w:after="240"/>
              <w:rPr>
                <w:rFonts w:eastAsia="Arial"/>
              </w:rPr>
            </w:pPr>
            <w:r w:rsidRPr="6383C5F0">
              <w:rPr>
                <w:rFonts w:ascii="Arial" w:eastAsia="Arial" w:hAnsi="Arial" w:cs="Arial"/>
                <w:b/>
                <w:bCs/>
                <w:sz w:val="22"/>
                <w:szCs w:val="22"/>
                <w:lang w:val="en-US"/>
              </w:rPr>
              <w:t>Support for WP-7 in Marketing and Deployment Readiness</w:t>
            </w:r>
            <w:r w:rsidR="2371BE35">
              <w:br/>
            </w:r>
            <w:r w:rsidRPr="6383C5F0">
              <w:rPr>
                <w:rFonts w:ascii="Arial" w:eastAsia="Arial" w:hAnsi="Arial" w:cs="Arial"/>
                <w:sz w:val="22"/>
                <w:szCs w:val="22"/>
                <w:lang w:val="en-US"/>
              </w:rPr>
              <w:t xml:space="preserve"> A successfully integrated and tested system allows WP-7 to confidently prepare promotional content and deployment strategies. Visual materials, setup guides, and performance figures will come from this WP’s </w:t>
            </w:r>
            <w:proofErr w:type="gramStart"/>
            <w:r w:rsidRPr="6383C5F0">
              <w:rPr>
                <w:rFonts w:ascii="Arial" w:eastAsia="Arial" w:hAnsi="Arial" w:cs="Arial"/>
                <w:sz w:val="22"/>
                <w:szCs w:val="22"/>
                <w:lang w:val="en-US"/>
              </w:rPr>
              <w:t>final results</w:t>
            </w:r>
            <w:proofErr w:type="gramEnd"/>
            <w:r w:rsidRPr="6383C5F0">
              <w:rPr>
                <w:rFonts w:ascii="Arial" w:eastAsia="Arial" w:hAnsi="Arial" w:cs="Arial"/>
                <w:sz w:val="22"/>
                <w:szCs w:val="22"/>
                <w:lang w:val="en-US"/>
              </w:rPr>
              <w:t>.</w:t>
            </w:r>
          </w:p>
        </w:tc>
      </w:tr>
    </w:tbl>
    <w:p w14:paraId="61ADB45B" w14:textId="77777777" w:rsidR="006252C1" w:rsidRDefault="006252C1" w:rsidP="6CC1789A">
      <w:pPr>
        <w:rPr>
          <w:rFonts w:ascii="Arial" w:hAnsi="Arial" w:cs="Arial"/>
          <w:b/>
          <w:bCs/>
          <w:sz w:val="22"/>
          <w:szCs w:val="22"/>
          <w:lang w:val="en-US"/>
        </w:rPr>
      </w:pPr>
    </w:p>
    <w:p w14:paraId="5FECFB58" w14:textId="77777777" w:rsidR="006252C1" w:rsidRDefault="006252C1" w:rsidP="1CA2D881">
      <w:pPr>
        <w:tabs>
          <w:tab w:val="left" w:pos="5812"/>
        </w:tabs>
        <w:rPr>
          <w:rFonts w:ascii="Arial" w:hAnsi="Arial" w:cs="Arial"/>
          <w:b/>
          <w:bCs/>
          <w:sz w:val="22"/>
          <w:szCs w:val="22"/>
          <w:lang w:val="en-US"/>
        </w:rPr>
      </w:pPr>
    </w:p>
    <w:tbl>
      <w:tblPr>
        <w:tblW w:w="0" w:type="auto"/>
        <w:tblInd w:w="108" w:type="dxa"/>
        <w:tblLook w:val="0000" w:firstRow="0" w:lastRow="0" w:firstColumn="0" w:lastColumn="0" w:noHBand="0" w:noVBand="0"/>
      </w:tblPr>
      <w:tblGrid>
        <w:gridCol w:w="2113"/>
        <w:gridCol w:w="1451"/>
        <w:gridCol w:w="6227"/>
      </w:tblGrid>
      <w:tr w:rsidR="1CA2D881" w14:paraId="774DE7AA" w14:textId="77777777" w:rsidTr="1CA2D881">
        <w:trPr>
          <w:trHeight w:val="300"/>
        </w:trPr>
        <w:tc>
          <w:tcPr>
            <w:tcW w:w="2113" w:type="dxa"/>
            <w:tcBorders>
              <w:top w:val="single" w:sz="4" w:space="0" w:color="000000" w:themeColor="text1"/>
              <w:left w:val="single" w:sz="4" w:space="0" w:color="000000" w:themeColor="text1"/>
              <w:bottom w:val="single" w:sz="4" w:space="0" w:color="000000" w:themeColor="text1"/>
            </w:tcBorders>
            <w:vAlign w:val="center"/>
          </w:tcPr>
          <w:p w14:paraId="21735B94" w14:textId="77777777" w:rsidR="1CA2D881" w:rsidRDefault="1CA2D881" w:rsidP="1CA2D881">
            <w:pPr>
              <w:tabs>
                <w:tab w:val="left" w:pos="5812"/>
              </w:tabs>
              <w:rPr>
                <w:rFonts w:ascii="Arial" w:hAnsi="Arial" w:cs="Arial"/>
                <w:b/>
                <w:bCs/>
                <w:sz w:val="22"/>
                <w:szCs w:val="22"/>
                <w:lang w:val="en-US"/>
              </w:rPr>
            </w:pPr>
            <w:r w:rsidRPr="1CA2D881">
              <w:rPr>
                <w:rFonts w:ascii="Arial" w:hAnsi="Arial" w:cs="Arial"/>
                <w:b/>
                <w:bCs/>
                <w:sz w:val="22"/>
                <w:szCs w:val="22"/>
                <w:lang w:val="en-US"/>
              </w:rPr>
              <w:t>Project Title</w:t>
            </w:r>
          </w:p>
        </w:tc>
        <w:tc>
          <w:tcPr>
            <w:tcW w:w="76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8CF2DD" w14:textId="77777777" w:rsidR="1CA2D881" w:rsidRDefault="6CC1789A" w:rsidP="1CA2D881">
            <w:pPr>
              <w:tabs>
                <w:tab w:val="left" w:pos="5812"/>
              </w:tabs>
              <w:rPr>
                <w:rFonts w:ascii="Arial" w:hAnsi="Arial" w:cs="Arial"/>
                <w:b/>
                <w:bCs/>
                <w:sz w:val="22"/>
                <w:szCs w:val="22"/>
                <w:lang w:val="en-US"/>
              </w:rPr>
            </w:pPr>
            <w:r w:rsidRPr="6CC1789A">
              <w:rPr>
                <w:rFonts w:ascii="Arial" w:hAnsi="Arial" w:cs="Arial"/>
                <w:b/>
                <w:bCs/>
                <w:sz w:val="22"/>
                <w:szCs w:val="22"/>
                <w:lang w:val="en-US"/>
              </w:rPr>
              <w:t>Mobile Charging Stations for Electric Vehicle</w:t>
            </w:r>
          </w:p>
        </w:tc>
      </w:tr>
      <w:tr w:rsidR="1CA2D881" w14:paraId="6738A53B" w14:textId="77777777" w:rsidTr="1CA2D881">
        <w:trPr>
          <w:trHeight w:val="300"/>
        </w:trPr>
        <w:tc>
          <w:tcPr>
            <w:tcW w:w="2113" w:type="dxa"/>
            <w:tcBorders>
              <w:left w:val="single" w:sz="4" w:space="0" w:color="000000" w:themeColor="text1"/>
              <w:bottom w:val="single" w:sz="4" w:space="0" w:color="000000" w:themeColor="text1"/>
              <w:right w:val="single" w:sz="4" w:space="0" w:color="000000" w:themeColor="text1"/>
            </w:tcBorders>
            <w:vAlign w:val="center"/>
          </w:tcPr>
          <w:p w14:paraId="02BD6DBB" w14:textId="77777777" w:rsidR="1CA2D881" w:rsidRDefault="1CA2D881" w:rsidP="1CA2D881">
            <w:pPr>
              <w:ind w:right="-249"/>
              <w:rPr>
                <w:rFonts w:ascii="Arial" w:hAnsi="Arial" w:cs="Arial"/>
                <w:b/>
                <w:bCs/>
                <w:sz w:val="22"/>
                <w:szCs w:val="22"/>
                <w:lang w:val="en-US"/>
              </w:rPr>
            </w:pPr>
            <w:r w:rsidRPr="1CA2D881">
              <w:rPr>
                <w:rFonts w:ascii="Arial" w:hAnsi="Arial" w:cs="Arial"/>
                <w:b/>
                <w:bCs/>
                <w:sz w:val="22"/>
                <w:szCs w:val="22"/>
                <w:lang w:val="en-US"/>
              </w:rPr>
              <w:t>Work Package No</w:t>
            </w:r>
          </w:p>
          <w:p w14:paraId="382753E9" w14:textId="77777777" w:rsidR="1CA2D881" w:rsidRDefault="1CA2D881" w:rsidP="1CA2D881">
            <w:pPr>
              <w:ind w:right="-249"/>
              <w:rPr>
                <w:rFonts w:ascii="Arial" w:hAnsi="Arial" w:cs="Arial"/>
                <w:b/>
                <w:bCs/>
                <w:sz w:val="22"/>
                <w:szCs w:val="22"/>
                <w:lang w:val="en-US"/>
              </w:rPr>
            </w:pPr>
            <w:r w:rsidRPr="1CA2D881">
              <w:rPr>
                <w:rFonts w:ascii="Arial" w:hAnsi="Arial" w:cs="Arial"/>
                <w:b/>
                <w:bCs/>
                <w:sz w:val="22"/>
                <w:szCs w:val="22"/>
                <w:lang w:val="en-US"/>
              </w:rPr>
              <w:t>and Title</w:t>
            </w:r>
          </w:p>
        </w:tc>
        <w:tc>
          <w:tcPr>
            <w:tcW w:w="7678" w:type="dxa"/>
            <w:gridSpan w:val="2"/>
            <w:tcBorders>
              <w:left w:val="single" w:sz="4" w:space="0" w:color="000000" w:themeColor="text1"/>
              <w:bottom w:val="single" w:sz="4" w:space="0" w:color="000000" w:themeColor="text1"/>
              <w:right w:val="single" w:sz="4" w:space="0" w:color="000000" w:themeColor="text1"/>
            </w:tcBorders>
            <w:vAlign w:val="center"/>
          </w:tcPr>
          <w:p w14:paraId="57CAD53B" w14:textId="77777777" w:rsidR="1CA2D881" w:rsidRDefault="6CC1789A" w:rsidP="6CC1789A">
            <w:pPr>
              <w:widowControl w:val="0"/>
              <w:tabs>
                <w:tab w:val="left" w:pos="5812"/>
              </w:tabs>
              <w:spacing w:line="360" w:lineRule="auto"/>
              <w:rPr>
                <w:rFonts w:ascii="Arial" w:hAnsi="Arial" w:cs="Arial"/>
                <w:sz w:val="22"/>
                <w:szCs w:val="22"/>
                <w:lang w:val="en-US"/>
              </w:rPr>
            </w:pPr>
            <w:r w:rsidRPr="6CC1789A">
              <w:rPr>
                <w:rFonts w:ascii="Arial" w:hAnsi="Arial" w:cs="Arial"/>
                <w:sz w:val="22"/>
                <w:szCs w:val="22"/>
                <w:lang w:val="en-US"/>
              </w:rPr>
              <w:t xml:space="preserve">WP-5 </w:t>
            </w:r>
            <w:r w:rsidRPr="6CC1789A">
              <w:rPr>
                <w:rFonts w:ascii="Arial" w:hAnsi="Arial" w:cs="Arial"/>
                <w:b/>
                <w:bCs/>
                <w:sz w:val="22"/>
                <w:szCs w:val="22"/>
                <w:lang w:val="en-US"/>
              </w:rPr>
              <w:t>Control System &amp; Software Development</w:t>
            </w:r>
            <w:r w:rsidRPr="6CC1789A">
              <w:rPr>
                <w:rFonts w:ascii="Arial" w:hAnsi="Arial" w:cs="Arial"/>
                <w:sz w:val="22"/>
                <w:szCs w:val="22"/>
                <w:lang w:val="en-US"/>
              </w:rPr>
              <w:t xml:space="preserve"> </w:t>
            </w:r>
          </w:p>
          <w:p w14:paraId="1B632322" w14:textId="77777777" w:rsidR="1CA2D881" w:rsidRDefault="6CC1789A" w:rsidP="1CA2D881">
            <w:pPr>
              <w:widowControl w:val="0"/>
              <w:tabs>
                <w:tab w:val="left" w:pos="374"/>
              </w:tabs>
              <w:spacing w:line="360" w:lineRule="auto"/>
              <w:jc w:val="both"/>
              <w:rPr>
                <w:rFonts w:ascii="Arial" w:hAnsi="Arial" w:cs="Arial"/>
                <w:sz w:val="22"/>
                <w:szCs w:val="22"/>
                <w:lang w:val="en-US"/>
              </w:rPr>
            </w:pPr>
            <w:r w:rsidRPr="6CC1789A">
              <w:rPr>
                <w:rFonts w:ascii="Arial" w:hAnsi="Arial" w:cs="Arial"/>
                <w:sz w:val="22"/>
                <w:szCs w:val="22"/>
                <w:lang w:val="en-US"/>
              </w:rPr>
              <w:t>(Orhan)</w:t>
            </w:r>
          </w:p>
          <w:p w14:paraId="45479C01" w14:textId="77777777" w:rsidR="1CA2D881" w:rsidRDefault="1CA2D881" w:rsidP="1CA2D881">
            <w:pPr>
              <w:tabs>
                <w:tab w:val="left" w:pos="5812"/>
              </w:tabs>
              <w:rPr>
                <w:rFonts w:ascii="Arial" w:hAnsi="Arial" w:cs="Arial"/>
                <w:sz w:val="22"/>
                <w:szCs w:val="22"/>
                <w:lang w:val="en-US"/>
              </w:rPr>
            </w:pPr>
          </w:p>
        </w:tc>
      </w:tr>
      <w:tr w:rsidR="1CA2D881" w14:paraId="4CF415C3" w14:textId="77777777" w:rsidTr="1CA2D881">
        <w:trPr>
          <w:trHeight w:val="300"/>
        </w:trPr>
        <w:tc>
          <w:tcPr>
            <w:tcW w:w="3564" w:type="dxa"/>
            <w:gridSpan w:val="2"/>
            <w:tcBorders>
              <w:left w:val="single" w:sz="4" w:space="0" w:color="000000" w:themeColor="text1"/>
              <w:bottom w:val="single" w:sz="4" w:space="0" w:color="000000" w:themeColor="text1"/>
              <w:right w:val="single" w:sz="4" w:space="0" w:color="000000" w:themeColor="text1"/>
            </w:tcBorders>
            <w:vAlign w:val="center"/>
          </w:tcPr>
          <w:p w14:paraId="0327C498" w14:textId="77777777" w:rsidR="1CA2D881" w:rsidRDefault="1CA2D881" w:rsidP="1CA2D881">
            <w:pPr>
              <w:tabs>
                <w:tab w:val="left" w:pos="5812"/>
              </w:tabs>
              <w:rPr>
                <w:rFonts w:ascii="Arial" w:hAnsi="Arial" w:cs="Arial"/>
                <w:b/>
                <w:bCs/>
                <w:sz w:val="22"/>
                <w:szCs w:val="22"/>
                <w:lang w:val="en-US"/>
              </w:rPr>
            </w:pPr>
            <w:r w:rsidRPr="1CA2D881">
              <w:rPr>
                <w:rFonts w:ascii="Arial" w:hAnsi="Arial" w:cs="Arial"/>
                <w:b/>
                <w:bCs/>
                <w:sz w:val="22"/>
                <w:szCs w:val="22"/>
                <w:lang w:val="en-US"/>
              </w:rPr>
              <w:t>Starting-Finishing Dates of WP and Duration</w:t>
            </w:r>
          </w:p>
        </w:tc>
        <w:tc>
          <w:tcPr>
            <w:tcW w:w="6227" w:type="dxa"/>
            <w:tcBorders>
              <w:left w:val="single" w:sz="4" w:space="0" w:color="000000" w:themeColor="text1"/>
              <w:bottom w:val="single" w:sz="4" w:space="0" w:color="000000" w:themeColor="text1"/>
              <w:right w:val="single" w:sz="4" w:space="0" w:color="000000" w:themeColor="text1"/>
            </w:tcBorders>
            <w:vAlign w:val="center"/>
          </w:tcPr>
          <w:p w14:paraId="27ADADDF" w14:textId="77777777" w:rsidR="1CA2D881" w:rsidRDefault="5B114199" w:rsidP="1CA2D881">
            <w:pPr>
              <w:tabs>
                <w:tab w:val="left" w:pos="5812"/>
              </w:tabs>
              <w:rPr>
                <w:rFonts w:ascii="Arial" w:eastAsia="Arial" w:hAnsi="Arial" w:cs="Arial"/>
                <w:sz w:val="22"/>
                <w:szCs w:val="22"/>
                <w:lang w:val="en-US"/>
              </w:rPr>
            </w:pPr>
            <w:r w:rsidRPr="0DDB7903">
              <w:rPr>
                <w:rFonts w:ascii="Arial" w:eastAsia="Arial" w:hAnsi="Arial" w:cs="Arial"/>
                <w:sz w:val="22"/>
                <w:szCs w:val="22"/>
                <w:lang w:val="en-US"/>
              </w:rPr>
              <w:t>01.09.2025 - 15.11.2025</w:t>
            </w:r>
          </w:p>
        </w:tc>
      </w:tr>
      <w:tr w:rsidR="1CA2D881" w14:paraId="29C60A7F" w14:textId="77777777" w:rsidTr="1CA2D881">
        <w:trPr>
          <w:trHeight w:val="300"/>
        </w:trPr>
        <w:tc>
          <w:tcPr>
            <w:tcW w:w="9791" w:type="dxa"/>
            <w:gridSpan w:val="3"/>
            <w:tcBorders>
              <w:left w:val="single" w:sz="4" w:space="0" w:color="000000" w:themeColor="text1"/>
              <w:bottom w:val="single" w:sz="4" w:space="0" w:color="000000" w:themeColor="text1"/>
              <w:right w:val="single" w:sz="4" w:space="0" w:color="000000" w:themeColor="text1"/>
            </w:tcBorders>
          </w:tcPr>
          <w:p w14:paraId="4AF3AAD6" w14:textId="77777777" w:rsidR="1CA2D881" w:rsidRDefault="1CA2D881" w:rsidP="1CA2D881">
            <w:pPr>
              <w:tabs>
                <w:tab w:val="left" w:pos="5812"/>
              </w:tabs>
              <w:jc w:val="both"/>
              <w:rPr>
                <w:rFonts w:ascii="Arial" w:hAnsi="Arial" w:cs="Arial"/>
                <w:b/>
                <w:bCs/>
                <w:sz w:val="22"/>
                <w:szCs w:val="22"/>
                <w:lang w:val="en-US"/>
              </w:rPr>
            </w:pPr>
          </w:p>
          <w:p w14:paraId="00EDBB26" w14:textId="77777777" w:rsidR="1CA2D881" w:rsidRDefault="1CA2D881" w:rsidP="1CA2D881">
            <w:pPr>
              <w:tabs>
                <w:tab w:val="left" w:pos="5812"/>
              </w:tabs>
              <w:jc w:val="both"/>
              <w:rPr>
                <w:rFonts w:ascii="Arial" w:hAnsi="Arial" w:cs="Arial"/>
                <w:b/>
                <w:bCs/>
                <w:sz w:val="22"/>
                <w:szCs w:val="22"/>
                <w:lang w:val="en-US"/>
              </w:rPr>
            </w:pPr>
            <w:r w:rsidRPr="1CA2D881">
              <w:rPr>
                <w:rFonts w:ascii="Arial" w:hAnsi="Arial" w:cs="Arial"/>
                <w:b/>
                <w:bCs/>
                <w:sz w:val="22"/>
                <w:szCs w:val="22"/>
                <w:lang w:val="en-US"/>
              </w:rPr>
              <w:t xml:space="preserve">List the activities of the work package: </w:t>
            </w:r>
          </w:p>
          <w:p w14:paraId="3B314765" w14:textId="77777777" w:rsidR="1CA2D881" w:rsidRDefault="6CC1789A" w:rsidP="6CC1789A">
            <w:pPr>
              <w:spacing w:after="240"/>
              <w:jc w:val="both"/>
            </w:pPr>
            <w:r w:rsidRPr="6CC1789A">
              <w:rPr>
                <w:rFonts w:ascii="Arial" w:eastAsia="Arial" w:hAnsi="Arial" w:cs="Arial"/>
                <w:b/>
                <w:bCs/>
                <w:sz w:val="22"/>
                <w:szCs w:val="22"/>
                <w:lang w:val="en-US"/>
              </w:rPr>
              <w:t>Development of Routing, Communication, and Data Handling Systems</w:t>
            </w:r>
            <w:r w:rsidR="1CA2D881">
              <w:br/>
            </w:r>
            <w:r w:rsidRPr="6CC1789A">
              <w:rPr>
                <w:rFonts w:ascii="Arial" w:eastAsia="Arial" w:hAnsi="Arial" w:cs="Arial"/>
                <w:sz w:val="22"/>
                <w:szCs w:val="22"/>
                <w:lang w:val="en-US"/>
              </w:rPr>
              <w:t xml:space="preserve"> The development process begins with implementing shortest path algorithms to enable the mobile charging station to determine the most efficient routes for deployment. Algorithms like A* or Bellman-Ford will be adapted to real-time routing conditions, helping the unit locate and reach EVs in need of charging quickly and reliably. This routing logic is crucial for mobility and responsiveness of the system.</w:t>
            </w:r>
          </w:p>
          <w:p w14:paraId="6C8CB612" w14:textId="77777777" w:rsidR="1CA2D881" w:rsidRDefault="6CC1789A" w:rsidP="6CC1789A">
            <w:pPr>
              <w:spacing w:before="240" w:after="240"/>
              <w:jc w:val="both"/>
            </w:pPr>
            <w:r w:rsidRPr="6CC1789A">
              <w:rPr>
                <w:rFonts w:ascii="Arial" w:eastAsia="Arial" w:hAnsi="Arial" w:cs="Arial"/>
                <w:b/>
                <w:bCs/>
                <w:sz w:val="22"/>
                <w:szCs w:val="22"/>
                <w:lang w:val="en-US"/>
              </w:rPr>
              <w:t>Low-Level Code Integration for System Component Control</w:t>
            </w:r>
            <w:r w:rsidR="1CA2D881">
              <w:br/>
            </w:r>
            <w:r w:rsidRPr="6CC1789A">
              <w:rPr>
                <w:rFonts w:ascii="Arial" w:eastAsia="Arial" w:hAnsi="Arial" w:cs="Arial"/>
                <w:sz w:val="22"/>
                <w:szCs w:val="22"/>
                <w:lang w:val="en-US"/>
              </w:rPr>
              <w:t xml:space="preserve"> Low-level code integration is another vital task. These scripts, written in languages like C, C++, or Rust, are responsible for the internal communication between system components such as MPPTs (Maximum Power Point Trackers), batteries, solar panels, and the EV charging unit. This layer ensures that all hardware elements operate in sync.</w:t>
            </w:r>
          </w:p>
          <w:p w14:paraId="6D31C7AC" w14:textId="77777777" w:rsidR="1CA2D881" w:rsidRDefault="6CC1789A" w:rsidP="6CC1789A">
            <w:pPr>
              <w:spacing w:before="240" w:after="240"/>
              <w:jc w:val="both"/>
            </w:pPr>
            <w:r w:rsidRPr="6CC1789A">
              <w:rPr>
                <w:rFonts w:ascii="Arial" w:eastAsia="Arial" w:hAnsi="Arial" w:cs="Arial"/>
                <w:b/>
                <w:bCs/>
                <w:sz w:val="22"/>
                <w:szCs w:val="22"/>
                <w:lang w:val="en-US"/>
              </w:rPr>
              <w:t>Cloud-Based Data Storage for System Monitoring and Logging</w:t>
            </w:r>
            <w:r w:rsidR="1CA2D881">
              <w:br/>
            </w:r>
            <w:r w:rsidRPr="6CC1789A">
              <w:rPr>
                <w:rFonts w:ascii="Arial" w:eastAsia="Arial" w:hAnsi="Arial" w:cs="Arial"/>
                <w:sz w:val="22"/>
                <w:szCs w:val="22"/>
                <w:lang w:val="en-US"/>
              </w:rPr>
              <w:t xml:space="preserve"> Additionally, a cloud-based data infrastructure will be developed and integrated. Using services like AWS, the system will store operational data related to battery health, energy usage, and performance logs. This long-term data storage is critical for monitoring, maintenance, and future improvements to the charging system.</w:t>
            </w:r>
          </w:p>
        </w:tc>
      </w:tr>
      <w:tr w:rsidR="1CA2D881" w14:paraId="1608E7A7" w14:textId="77777777" w:rsidTr="1CA2D881">
        <w:trPr>
          <w:trHeight w:val="300"/>
        </w:trPr>
        <w:tc>
          <w:tcPr>
            <w:tcW w:w="9791" w:type="dxa"/>
            <w:gridSpan w:val="3"/>
            <w:tcBorders>
              <w:left w:val="single" w:sz="4" w:space="0" w:color="000000" w:themeColor="text1"/>
              <w:bottom w:val="single" w:sz="4" w:space="0" w:color="000000" w:themeColor="text1"/>
              <w:right w:val="single" w:sz="4" w:space="0" w:color="000000" w:themeColor="text1"/>
            </w:tcBorders>
          </w:tcPr>
          <w:p w14:paraId="2D8D6B1A" w14:textId="77777777" w:rsidR="1CA2D881" w:rsidRDefault="1CA2D881" w:rsidP="1CA2D881">
            <w:pPr>
              <w:tabs>
                <w:tab w:val="left" w:pos="5812"/>
              </w:tabs>
              <w:rPr>
                <w:rFonts w:ascii="Arial" w:hAnsi="Arial" w:cs="Arial"/>
                <w:b/>
                <w:bCs/>
                <w:sz w:val="22"/>
                <w:szCs w:val="22"/>
                <w:lang w:val="en-US"/>
              </w:rPr>
            </w:pPr>
          </w:p>
          <w:p w14:paraId="25528A6E" w14:textId="77777777" w:rsidR="1CA2D881" w:rsidRDefault="1CA2D881" w:rsidP="1CA2D881">
            <w:pPr>
              <w:tabs>
                <w:tab w:val="left" w:pos="5812"/>
              </w:tabs>
              <w:rPr>
                <w:rFonts w:ascii="Arial" w:hAnsi="Arial" w:cs="Arial"/>
                <w:b/>
                <w:bCs/>
                <w:sz w:val="22"/>
                <w:szCs w:val="22"/>
                <w:lang w:val="en-US"/>
              </w:rPr>
            </w:pPr>
            <w:r w:rsidRPr="1CA2D881">
              <w:rPr>
                <w:rFonts w:ascii="Arial" w:hAnsi="Arial" w:cs="Arial"/>
                <w:b/>
                <w:bCs/>
                <w:sz w:val="22"/>
                <w:szCs w:val="22"/>
                <w:lang w:val="en-US"/>
              </w:rPr>
              <w:t>Describe the methods to be used in the work package and list the parameters to be examined:</w:t>
            </w:r>
          </w:p>
          <w:p w14:paraId="6A956A76" w14:textId="77777777" w:rsidR="09000902" w:rsidRDefault="6CC1789A" w:rsidP="6CC1789A">
            <w:pPr>
              <w:spacing w:after="240" w:line="360" w:lineRule="auto"/>
              <w:jc w:val="both"/>
              <w:rPr>
                <w:rFonts w:ascii="Arial" w:eastAsia="Arial" w:hAnsi="Arial" w:cs="Arial"/>
                <w:b/>
                <w:bCs/>
                <w:sz w:val="22"/>
                <w:szCs w:val="22"/>
                <w:lang w:val="en-US"/>
              </w:rPr>
            </w:pPr>
            <w:r w:rsidRPr="6CC1789A">
              <w:rPr>
                <w:rFonts w:ascii="Arial" w:eastAsia="Arial" w:hAnsi="Arial" w:cs="Arial"/>
                <w:b/>
                <w:bCs/>
                <w:sz w:val="22"/>
                <w:szCs w:val="22"/>
                <w:lang w:val="en-US"/>
              </w:rPr>
              <w:lastRenderedPageBreak/>
              <w:t xml:space="preserve"> Techniques and Tools for Routing, Control, and Cloud Communication</w:t>
            </w:r>
            <w:r w:rsidR="2416C4EF">
              <w:br/>
            </w:r>
            <w:r w:rsidRPr="6CC1789A">
              <w:rPr>
                <w:rFonts w:ascii="Arial" w:eastAsia="Arial" w:hAnsi="Arial" w:cs="Arial"/>
                <w:sz w:val="22"/>
                <w:szCs w:val="22"/>
                <w:lang w:val="en-US"/>
              </w:rPr>
              <w:t xml:space="preserve"> To determine optimal routing, we will use graph-based algorithms such as A* or Bellman-Ford, which are well-suited for finding the most efficient path in dynamic environments. These algorithms will be tested within the system to evaluate their performance in real-world navigation.</w:t>
            </w:r>
          </w:p>
          <w:p w14:paraId="01221C2B" w14:textId="77777777" w:rsidR="09000902" w:rsidRDefault="6CC1789A" w:rsidP="6CC1789A">
            <w:pPr>
              <w:spacing w:before="240" w:after="240" w:line="360" w:lineRule="auto"/>
              <w:jc w:val="both"/>
            </w:pPr>
            <w:r w:rsidRPr="6CC1789A">
              <w:rPr>
                <w:rFonts w:ascii="Arial" w:eastAsia="Arial" w:hAnsi="Arial" w:cs="Arial"/>
                <w:sz w:val="22"/>
                <w:szCs w:val="22"/>
                <w:lang w:val="en-US"/>
              </w:rPr>
              <w:t>Low-level system control will be managed using code developed in efficient languages like C, C++, or Rust. These are chosen for their performance and direct access to hardware, allowing precise control over all components of the charging station.</w:t>
            </w:r>
          </w:p>
          <w:p w14:paraId="149F554C" w14:textId="77777777" w:rsidR="09000902" w:rsidRDefault="6CC1789A" w:rsidP="6CC1789A">
            <w:pPr>
              <w:spacing w:before="240" w:after="240" w:line="360" w:lineRule="auto"/>
              <w:jc w:val="both"/>
            </w:pPr>
            <w:r w:rsidRPr="6CC1789A">
              <w:rPr>
                <w:rFonts w:ascii="Arial" w:eastAsia="Arial" w:hAnsi="Arial" w:cs="Arial"/>
                <w:sz w:val="22"/>
                <w:szCs w:val="22"/>
                <w:lang w:val="en-US"/>
              </w:rPr>
              <w:t>For cloud data management, AWS will be used to store raw data retrieved from the system in real time. This setup will ensure robust, scalable, and secure data handling.</w:t>
            </w:r>
          </w:p>
          <w:p w14:paraId="3F97F683" w14:textId="77777777" w:rsidR="09000902" w:rsidRDefault="6CC1789A" w:rsidP="6CC1789A">
            <w:pPr>
              <w:spacing w:before="240" w:after="240" w:line="360" w:lineRule="auto"/>
              <w:jc w:val="both"/>
            </w:pPr>
            <w:r w:rsidRPr="6CC1789A">
              <w:rPr>
                <w:rFonts w:ascii="Arial" w:eastAsia="Arial" w:hAnsi="Arial" w:cs="Arial"/>
                <w:b/>
                <w:bCs/>
                <w:sz w:val="22"/>
                <w:szCs w:val="22"/>
                <w:lang w:val="en-US"/>
              </w:rPr>
              <w:t>Key Parameters for System Performance Evaluation</w:t>
            </w:r>
            <w:r w:rsidR="2416C4EF">
              <w:br/>
            </w:r>
            <w:r w:rsidRPr="6CC1789A">
              <w:rPr>
                <w:rFonts w:ascii="Arial" w:eastAsia="Arial" w:hAnsi="Arial" w:cs="Arial"/>
                <w:sz w:val="22"/>
                <w:szCs w:val="22"/>
                <w:lang w:val="en-US"/>
              </w:rPr>
              <w:t xml:space="preserve"> The following parameters will be examined during these processes:</w:t>
            </w:r>
          </w:p>
          <w:p w14:paraId="43D8E3E2" w14:textId="77777777" w:rsidR="09000902" w:rsidRDefault="6CC1789A" w:rsidP="000335BC">
            <w:pPr>
              <w:pStyle w:val="ListeParagraf"/>
              <w:numPr>
                <w:ilvl w:val="0"/>
                <w:numId w:val="54"/>
              </w:numPr>
              <w:spacing w:before="240" w:after="240" w:line="360" w:lineRule="auto"/>
              <w:jc w:val="both"/>
              <w:rPr>
                <w:rFonts w:ascii="Arial" w:eastAsia="Arial" w:hAnsi="Arial" w:cs="Arial"/>
                <w:sz w:val="22"/>
                <w:szCs w:val="22"/>
                <w:lang w:val="en-US"/>
              </w:rPr>
            </w:pPr>
            <w:r w:rsidRPr="6CC1789A">
              <w:rPr>
                <w:rFonts w:ascii="Arial" w:eastAsia="Arial" w:hAnsi="Arial" w:cs="Arial"/>
                <w:sz w:val="22"/>
                <w:szCs w:val="22"/>
                <w:lang w:val="en-US"/>
              </w:rPr>
              <w:t>Accuracy and response time of pathfinding algorithms</w:t>
            </w:r>
          </w:p>
          <w:p w14:paraId="72AB20A0" w14:textId="77777777" w:rsidR="09000902" w:rsidRDefault="6CC1789A" w:rsidP="000335BC">
            <w:pPr>
              <w:pStyle w:val="ListeParagraf"/>
              <w:numPr>
                <w:ilvl w:val="0"/>
                <w:numId w:val="54"/>
              </w:numPr>
              <w:spacing w:before="240" w:after="240" w:line="360" w:lineRule="auto"/>
              <w:jc w:val="both"/>
              <w:rPr>
                <w:rFonts w:ascii="Arial" w:eastAsia="Arial" w:hAnsi="Arial" w:cs="Arial"/>
                <w:sz w:val="22"/>
                <w:szCs w:val="22"/>
                <w:lang w:val="en-US"/>
              </w:rPr>
            </w:pPr>
            <w:r w:rsidRPr="6CC1789A">
              <w:rPr>
                <w:rFonts w:ascii="Arial" w:eastAsia="Arial" w:hAnsi="Arial" w:cs="Arial"/>
                <w:sz w:val="22"/>
                <w:szCs w:val="22"/>
                <w:lang w:val="en-US"/>
              </w:rPr>
              <w:t>Overall system efficiency and reliability</w:t>
            </w:r>
          </w:p>
          <w:p w14:paraId="2A0F9DED" w14:textId="77777777" w:rsidR="09000902" w:rsidRDefault="6CC1789A" w:rsidP="000335BC">
            <w:pPr>
              <w:pStyle w:val="ListeParagraf"/>
              <w:numPr>
                <w:ilvl w:val="0"/>
                <w:numId w:val="54"/>
              </w:numPr>
              <w:spacing w:before="240" w:after="240" w:line="360" w:lineRule="auto"/>
              <w:jc w:val="both"/>
              <w:rPr>
                <w:rFonts w:ascii="Arial" w:eastAsia="Arial" w:hAnsi="Arial" w:cs="Arial"/>
                <w:sz w:val="22"/>
                <w:szCs w:val="22"/>
                <w:lang w:val="en-US"/>
              </w:rPr>
            </w:pPr>
            <w:r w:rsidRPr="6CC1789A">
              <w:rPr>
                <w:rFonts w:ascii="Arial" w:eastAsia="Arial" w:hAnsi="Arial" w:cs="Arial"/>
                <w:sz w:val="22"/>
                <w:szCs w:val="22"/>
                <w:lang w:val="en-US"/>
              </w:rPr>
              <w:t>Quality and granularity of energy tracking data</w:t>
            </w:r>
          </w:p>
          <w:p w14:paraId="342A540E" w14:textId="77777777" w:rsidR="09000902" w:rsidRDefault="6CC1789A" w:rsidP="000335BC">
            <w:pPr>
              <w:pStyle w:val="ListeParagraf"/>
              <w:numPr>
                <w:ilvl w:val="0"/>
                <w:numId w:val="54"/>
              </w:numPr>
              <w:spacing w:before="240" w:after="240" w:line="360" w:lineRule="auto"/>
              <w:jc w:val="both"/>
              <w:rPr>
                <w:rFonts w:ascii="Arial" w:eastAsia="Arial" w:hAnsi="Arial" w:cs="Arial"/>
                <w:sz w:val="22"/>
                <w:szCs w:val="22"/>
                <w:lang w:val="en-US"/>
              </w:rPr>
            </w:pPr>
            <w:r w:rsidRPr="6CC1789A">
              <w:rPr>
                <w:rFonts w:ascii="Arial" w:eastAsia="Arial" w:hAnsi="Arial" w:cs="Arial"/>
                <w:sz w:val="22"/>
                <w:szCs w:val="22"/>
                <w:lang w:val="en-US"/>
              </w:rPr>
              <w:t>Battery health indicators and lifecycle data</w:t>
            </w:r>
          </w:p>
          <w:p w14:paraId="56E77773" w14:textId="77777777" w:rsidR="09000902" w:rsidRDefault="6CC1789A" w:rsidP="000335BC">
            <w:pPr>
              <w:pStyle w:val="ListeParagraf"/>
              <w:numPr>
                <w:ilvl w:val="0"/>
                <w:numId w:val="54"/>
              </w:numPr>
              <w:spacing w:before="240" w:after="240" w:line="360" w:lineRule="auto"/>
              <w:jc w:val="both"/>
              <w:rPr>
                <w:rFonts w:ascii="Arial" w:eastAsia="Arial" w:hAnsi="Arial" w:cs="Arial"/>
                <w:sz w:val="22"/>
                <w:szCs w:val="22"/>
                <w:lang w:val="en-US"/>
              </w:rPr>
            </w:pPr>
            <w:r w:rsidRPr="6CC1789A">
              <w:rPr>
                <w:rFonts w:ascii="Arial" w:eastAsia="Arial" w:hAnsi="Arial" w:cs="Arial"/>
                <w:sz w:val="22"/>
                <w:szCs w:val="22"/>
                <w:lang w:val="en-US"/>
              </w:rPr>
              <w:t>Latency in data transmission between components</w:t>
            </w:r>
          </w:p>
          <w:p w14:paraId="08DE52DE" w14:textId="77777777" w:rsidR="09000902" w:rsidRDefault="6CC1789A" w:rsidP="000335BC">
            <w:pPr>
              <w:pStyle w:val="ListeParagraf"/>
              <w:numPr>
                <w:ilvl w:val="0"/>
                <w:numId w:val="54"/>
              </w:numPr>
              <w:spacing w:before="240" w:after="240" w:line="360" w:lineRule="auto"/>
              <w:jc w:val="both"/>
              <w:rPr>
                <w:rFonts w:ascii="Arial" w:eastAsia="Arial" w:hAnsi="Arial" w:cs="Arial"/>
                <w:sz w:val="22"/>
                <w:szCs w:val="22"/>
                <w:lang w:val="en-US"/>
              </w:rPr>
            </w:pPr>
            <w:r w:rsidRPr="6CC1789A">
              <w:rPr>
                <w:rFonts w:ascii="Arial" w:eastAsia="Arial" w:hAnsi="Arial" w:cs="Arial"/>
                <w:sz w:val="22"/>
                <w:szCs w:val="22"/>
                <w:lang w:val="en-US"/>
              </w:rPr>
              <w:t>Success rate of data uploads to the cloud</w:t>
            </w:r>
          </w:p>
          <w:p w14:paraId="541DCB31" w14:textId="77777777" w:rsidR="09000902" w:rsidRDefault="02E44ADA" w:rsidP="000335BC">
            <w:pPr>
              <w:pStyle w:val="ListeParagraf"/>
              <w:numPr>
                <w:ilvl w:val="0"/>
                <w:numId w:val="54"/>
              </w:numPr>
              <w:spacing w:before="240" w:after="240" w:line="360" w:lineRule="auto"/>
              <w:jc w:val="both"/>
              <w:rPr>
                <w:rFonts w:ascii="Arial" w:eastAsia="Arial" w:hAnsi="Arial" w:cs="Arial"/>
                <w:sz w:val="22"/>
                <w:szCs w:val="22"/>
                <w:lang w:val="en-US"/>
              </w:rPr>
            </w:pPr>
            <w:r w:rsidRPr="4FB8A725">
              <w:rPr>
                <w:rFonts w:ascii="Arial" w:eastAsia="Arial" w:hAnsi="Arial" w:cs="Arial"/>
                <w:sz w:val="22"/>
                <w:szCs w:val="22"/>
                <w:lang w:val="en-US"/>
              </w:rPr>
              <w:t>Communication stability</w:t>
            </w:r>
            <w:r w:rsidRPr="047DCAA1">
              <w:rPr>
                <w:rFonts w:ascii="Arial" w:eastAsia="Arial" w:hAnsi="Arial" w:cs="Arial"/>
                <w:sz w:val="22"/>
                <w:szCs w:val="22"/>
                <w:lang w:val="en-US"/>
              </w:rPr>
              <w:t xml:space="preserve"> </w:t>
            </w:r>
            <w:r w:rsidR="6CC1789A" w:rsidRPr="6CC1789A">
              <w:rPr>
                <w:rFonts w:ascii="Arial" w:eastAsia="Arial" w:hAnsi="Arial" w:cs="Arial"/>
                <w:sz w:val="22"/>
                <w:szCs w:val="22"/>
                <w:lang w:val="en-US"/>
              </w:rPr>
              <w:t>across all hardware units</w:t>
            </w:r>
          </w:p>
        </w:tc>
      </w:tr>
      <w:tr w:rsidR="1CA2D881" w14:paraId="1CFE05EE" w14:textId="77777777" w:rsidTr="1CA2D881">
        <w:trPr>
          <w:trHeight w:val="300"/>
        </w:trPr>
        <w:tc>
          <w:tcPr>
            <w:tcW w:w="9791" w:type="dxa"/>
            <w:gridSpan w:val="3"/>
            <w:tcBorders>
              <w:left w:val="single" w:sz="4" w:space="0" w:color="000000" w:themeColor="text1"/>
              <w:bottom w:val="single" w:sz="4" w:space="0" w:color="auto"/>
              <w:right w:val="single" w:sz="4" w:space="0" w:color="000000" w:themeColor="text1"/>
            </w:tcBorders>
          </w:tcPr>
          <w:p w14:paraId="6EABA4C4" w14:textId="77777777" w:rsidR="1CA2D881" w:rsidRDefault="1CA2D881" w:rsidP="1CA2D881">
            <w:pPr>
              <w:tabs>
                <w:tab w:val="left" w:pos="5812"/>
              </w:tabs>
              <w:rPr>
                <w:rFonts w:ascii="Arial" w:hAnsi="Arial" w:cs="Arial"/>
                <w:b/>
                <w:bCs/>
                <w:sz w:val="22"/>
                <w:szCs w:val="22"/>
                <w:lang w:val="en-US"/>
              </w:rPr>
            </w:pPr>
          </w:p>
          <w:p w14:paraId="49DCEEC2" w14:textId="77777777" w:rsidR="1CA2D881" w:rsidRDefault="1CA2D881" w:rsidP="1CA2D881">
            <w:pPr>
              <w:tabs>
                <w:tab w:val="left" w:pos="5812"/>
              </w:tabs>
              <w:rPr>
                <w:rFonts w:ascii="Arial" w:hAnsi="Arial" w:cs="Arial"/>
                <w:b/>
                <w:bCs/>
                <w:sz w:val="22"/>
                <w:szCs w:val="22"/>
                <w:lang w:val="en-US"/>
              </w:rPr>
            </w:pPr>
            <w:r w:rsidRPr="1CA2D881">
              <w:rPr>
                <w:rFonts w:ascii="Arial" w:hAnsi="Arial" w:cs="Arial"/>
                <w:b/>
                <w:bCs/>
                <w:sz w:val="22"/>
                <w:szCs w:val="22"/>
                <w:lang w:val="en-US"/>
              </w:rPr>
              <w:t>List the experiments, tests and analysis in the work package:</w:t>
            </w:r>
          </w:p>
          <w:p w14:paraId="3BC0768C" w14:textId="77777777" w:rsidR="1CA2D881" w:rsidRDefault="6CC1789A" w:rsidP="6CC1789A">
            <w:pPr>
              <w:spacing w:after="240"/>
            </w:pPr>
            <w:r w:rsidRPr="6CC1789A">
              <w:rPr>
                <w:rFonts w:ascii="Arial" w:eastAsia="Arial" w:hAnsi="Arial" w:cs="Arial"/>
                <w:b/>
                <w:bCs/>
                <w:sz w:val="22"/>
                <w:szCs w:val="22"/>
                <w:lang w:val="en-US"/>
              </w:rPr>
              <w:t>Testing Route Accuracy and Navigation Performance</w:t>
            </w:r>
            <w:r w:rsidR="01B4E58B">
              <w:br/>
            </w:r>
            <w:r w:rsidRPr="6CC1789A">
              <w:rPr>
                <w:rFonts w:ascii="Arial" w:eastAsia="Arial" w:hAnsi="Arial" w:cs="Arial"/>
                <w:sz w:val="22"/>
                <w:szCs w:val="22"/>
                <w:lang w:val="en-US"/>
              </w:rPr>
              <w:t xml:space="preserve"> The selected routing algorithm will be tested in simulated environments to ensure the charging station can find and follow the shortest route without errors. It is essential that the system performs this function without delay or deviation to be practical in mobile deployment.</w:t>
            </w:r>
          </w:p>
          <w:p w14:paraId="6190AC2E" w14:textId="77777777" w:rsidR="1CA2D881" w:rsidRDefault="6CC1789A" w:rsidP="6CC1789A">
            <w:pPr>
              <w:spacing w:before="240" w:after="240"/>
            </w:pPr>
            <w:r w:rsidRPr="6CC1789A">
              <w:rPr>
                <w:rFonts w:ascii="Arial" w:eastAsia="Arial" w:hAnsi="Arial" w:cs="Arial"/>
                <w:b/>
                <w:bCs/>
                <w:sz w:val="22"/>
                <w:szCs w:val="22"/>
                <w:lang w:val="en-US"/>
              </w:rPr>
              <w:t>Verification of Component Communication and Functionality</w:t>
            </w:r>
            <w:r w:rsidR="01B4E58B">
              <w:br/>
            </w:r>
            <w:r w:rsidRPr="6CC1789A">
              <w:rPr>
                <w:rFonts w:ascii="Arial" w:eastAsia="Arial" w:hAnsi="Arial" w:cs="Arial"/>
                <w:sz w:val="22"/>
                <w:szCs w:val="22"/>
                <w:lang w:val="en-US"/>
              </w:rPr>
              <w:t xml:space="preserve"> Unit testing and component-level diagnostics will be carried out to identify and correct any faulty communication between internal system parts. This includes verifying that all sensors, controllers, and actuators are functioning and sending/receiving data correctly.</w:t>
            </w:r>
          </w:p>
          <w:p w14:paraId="062A39F4" w14:textId="77777777" w:rsidR="1CA2D881" w:rsidRDefault="6CC1789A" w:rsidP="6CC1789A">
            <w:pPr>
              <w:spacing w:before="240" w:after="240"/>
            </w:pPr>
            <w:r w:rsidRPr="6CC1789A">
              <w:rPr>
                <w:rFonts w:ascii="Arial" w:eastAsia="Arial" w:hAnsi="Arial" w:cs="Arial"/>
                <w:b/>
                <w:bCs/>
                <w:sz w:val="22"/>
                <w:szCs w:val="22"/>
                <w:lang w:val="en-US"/>
              </w:rPr>
              <w:t>System Monitoring and Data Tracking Simulation</w:t>
            </w:r>
            <w:r w:rsidR="01B4E58B">
              <w:br/>
            </w:r>
            <w:r w:rsidRPr="6CC1789A">
              <w:rPr>
                <w:rFonts w:ascii="Arial" w:eastAsia="Arial" w:hAnsi="Arial" w:cs="Arial"/>
                <w:sz w:val="22"/>
                <w:szCs w:val="22"/>
                <w:lang w:val="en-US"/>
              </w:rPr>
              <w:t xml:space="preserve"> The entire system will also undergo synthetic application testing to evaluate how well it monitors its own status. The goal is to ensure that data on performance, energy levels, and location are correctly recorded and transmitted to the cloud for logging and long-term tracking.</w:t>
            </w:r>
          </w:p>
        </w:tc>
      </w:tr>
      <w:tr w:rsidR="1CA2D881" w14:paraId="1B214097" w14:textId="77777777" w:rsidTr="1CA2D881">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58364F74" w14:textId="77777777" w:rsidR="1CA2D881" w:rsidRDefault="1CA2D881" w:rsidP="1CA2D881">
            <w:pPr>
              <w:tabs>
                <w:tab w:val="left" w:pos="5812"/>
              </w:tabs>
              <w:rPr>
                <w:rFonts w:ascii="Arial" w:hAnsi="Arial" w:cs="Arial"/>
                <w:b/>
                <w:bCs/>
                <w:sz w:val="22"/>
                <w:szCs w:val="22"/>
                <w:lang w:val="en-US"/>
              </w:rPr>
            </w:pPr>
          </w:p>
          <w:p w14:paraId="369306BC" w14:textId="77777777" w:rsidR="1CA2D881" w:rsidRDefault="1CA2D881" w:rsidP="1CA2D881">
            <w:pPr>
              <w:tabs>
                <w:tab w:val="left" w:pos="5812"/>
              </w:tabs>
              <w:rPr>
                <w:rFonts w:ascii="Arial" w:hAnsi="Arial" w:cs="Arial"/>
                <w:b/>
                <w:bCs/>
                <w:sz w:val="22"/>
                <w:szCs w:val="22"/>
                <w:lang w:val="en-US"/>
              </w:rPr>
            </w:pPr>
            <w:r w:rsidRPr="1CA2D881">
              <w:rPr>
                <w:rFonts w:ascii="Arial" w:hAnsi="Arial" w:cs="Arial"/>
                <w:b/>
                <w:bCs/>
                <w:sz w:val="22"/>
                <w:szCs w:val="22"/>
                <w:lang w:val="en-US"/>
              </w:rPr>
              <w:t>Describe the outcomes and performance criteria of the work package:</w:t>
            </w:r>
          </w:p>
          <w:p w14:paraId="41761BDC" w14:textId="77777777" w:rsidR="1CA2D881" w:rsidRDefault="6CC1789A" w:rsidP="6CC1789A">
            <w:pPr>
              <w:spacing w:after="240"/>
            </w:pPr>
            <w:r w:rsidRPr="6CC1789A">
              <w:rPr>
                <w:rFonts w:ascii="Arial" w:eastAsia="Arial" w:hAnsi="Arial" w:cs="Arial"/>
                <w:sz w:val="22"/>
                <w:szCs w:val="22"/>
                <w:lang w:val="en-US"/>
              </w:rPr>
              <w:t xml:space="preserve">The routing algorithm must consistently calculate the shortest route with an accuracy of </w:t>
            </w:r>
            <w:r w:rsidRPr="6CC1789A">
              <w:rPr>
                <w:rFonts w:ascii="Arial" w:eastAsia="Arial" w:hAnsi="Arial" w:cs="Arial"/>
                <w:b/>
                <w:bCs/>
                <w:sz w:val="22"/>
                <w:szCs w:val="22"/>
                <w:lang w:val="en-US"/>
              </w:rPr>
              <w:t>at least 95%</w:t>
            </w:r>
            <w:r w:rsidRPr="6CC1789A">
              <w:rPr>
                <w:rFonts w:ascii="Arial" w:eastAsia="Arial" w:hAnsi="Arial" w:cs="Arial"/>
                <w:sz w:val="22"/>
                <w:szCs w:val="22"/>
                <w:lang w:val="en-US"/>
              </w:rPr>
              <w:t xml:space="preserve">, and the system should reach its assigned target location within a </w:t>
            </w:r>
            <w:r w:rsidRPr="6CC1789A">
              <w:rPr>
                <w:rFonts w:ascii="Arial" w:eastAsia="Arial" w:hAnsi="Arial" w:cs="Arial"/>
                <w:b/>
                <w:bCs/>
                <w:sz w:val="22"/>
                <w:szCs w:val="22"/>
                <w:lang w:val="en-US"/>
              </w:rPr>
              <w:t>±10% margin</w:t>
            </w:r>
            <w:r w:rsidRPr="6CC1789A">
              <w:rPr>
                <w:rFonts w:ascii="Arial" w:eastAsia="Arial" w:hAnsi="Arial" w:cs="Arial"/>
                <w:sz w:val="22"/>
                <w:szCs w:val="22"/>
                <w:lang w:val="en-US"/>
              </w:rPr>
              <w:t xml:space="preserve"> of the estimated travel time. Route recalculation under dynamic conditions (e.g., blocked paths) should respond in under </w:t>
            </w:r>
            <w:r w:rsidRPr="6CC1789A">
              <w:rPr>
                <w:rFonts w:ascii="Arial" w:eastAsia="Arial" w:hAnsi="Arial" w:cs="Arial"/>
                <w:b/>
                <w:bCs/>
                <w:sz w:val="22"/>
                <w:szCs w:val="22"/>
                <w:lang w:val="en-US"/>
              </w:rPr>
              <w:t>2 seconds</w:t>
            </w:r>
            <w:r w:rsidRPr="6CC1789A">
              <w:rPr>
                <w:rFonts w:ascii="Arial" w:eastAsia="Arial" w:hAnsi="Arial" w:cs="Arial"/>
                <w:sz w:val="22"/>
                <w:szCs w:val="22"/>
                <w:lang w:val="en-US"/>
              </w:rPr>
              <w:t xml:space="preserve"> to ensure real-time usability.</w:t>
            </w:r>
          </w:p>
          <w:p w14:paraId="6B179E49" w14:textId="77777777" w:rsidR="1CA2D881" w:rsidRDefault="6CC1789A" w:rsidP="6CC1789A">
            <w:pPr>
              <w:spacing w:before="240" w:after="240"/>
            </w:pPr>
            <w:r w:rsidRPr="6CC1789A">
              <w:rPr>
                <w:rFonts w:ascii="Arial" w:eastAsia="Arial" w:hAnsi="Arial" w:cs="Arial"/>
                <w:sz w:val="22"/>
                <w:szCs w:val="22"/>
                <w:lang w:val="en-US"/>
              </w:rPr>
              <w:lastRenderedPageBreak/>
              <w:t xml:space="preserve">The control system software must operate with </w:t>
            </w:r>
            <w:r w:rsidRPr="6CC1789A">
              <w:rPr>
                <w:rFonts w:ascii="Arial" w:eastAsia="Arial" w:hAnsi="Arial" w:cs="Arial"/>
                <w:b/>
                <w:bCs/>
                <w:sz w:val="22"/>
                <w:szCs w:val="22"/>
                <w:lang w:val="en-US"/>
              </w:rPr>
              <w:t>less than 1% critical error rate</w:t>
            </w:r>
            <w:r w:rsidRPr="6CC1789A">
              <w:rPr>
                <w:rFonts w:ascii="Arial" w:eastAsia="Arial" w:hAnsi="Arial" w:cs="Arial"/>
                <w:sz w:val="22"/>
                <w:szCs w:val="22"/>
                <w:lang w:val="en-US"/>
              </w:rPr>
              <w:t xml:space="preserve"> during charging, monitoring, and routing tasks. All low-level communication between components must achieve a </w:t>
            </w:r>
            <w:r w:rsidRPr="6CC1789A">
              <w:rPr>
                <w:rFonts w:ascii="Arial" w:eastAsia="Arial" w:hAnsi="Arial" w:cs="Arial"/>
                <w:b/>
                <w:bCs/>
                <w:sz w:val="22"/>
                <w:szCs w:val="22"/>
                <w:lang w:val="en-US"/>
              </w:rPr>
              <w:t>99.5%+ success rate</w:t>
            </w:r>
            <w:r w:rsidRPr="6CC1789A">
              <w:rPr>
                <w:rFonts w:ascii="Arial" w:eastAsia="Arial" w:hAnsi="Arial" w:cs="Arial"/>
                <w:sz w:val="22"/>
                <w:szCs w:val="22"/>
                <w:lang w:val="en-US"/>
              </w:rPr>
              <w:t xml:space="preserve"> in message delivery, verified through repeated simulation and field testing.</w:t>
            </w:r>
          </w:p>
          <w:p w14:paraId="04204EC9" w14:textId="77777777" w:rsidR="1CA2D881" w:rsidRDefault="6CC1789A" w:rsidP="6CC1789A">
            <w:pPr>
              <w:spacing w:before="240" w:after="240"/>
            </w:pPr>
            <w:r w:rsidRPr="6CC1789A">
              <w:rPr>
                <w:rFonts w:ascii="Arial" w:eastAsia="Arial" w:hAnsi="Arial" w:cs="Arial"/>
                <w:sz w:val="22"/>
                <w:szCs w:val="22"/>
                <w:lang w:val="en-US"/>
              </w:rPr>
              <w:t xml:space="preserve">Regarding data handling, the system should successfully log at least </w:t>
            </w:r>
            <w:r w:rsidRPr="6CC1789A">
              <w:rPr>
                <w:rFonts w:ascii="Arial" w:eastAsia="Arial" w:hAnsi="Arial" w:cs="Arial"/>
                <w:b/>
                <w:bCs/>
                <w:sz w:val="22"/>
                <w:szCs w:val="22"/>
                <w:lang w:val="en-US"/>
              </w:rPr>
              <w:t>98% of sensor and operational data</w:t>
            </w:r>
            <w:r w:rsidRPr="6CC1789A">
              <w:rPr>
                <w:rFonts w:ascii="Arial" w:eastAsia="Arial" w:hAnsi="Arial" w:cs="Arial"/>
                <w:sz w:val="22"/>
                <w:szCs w:val="22"/>
                <w:lang w:val="en-US"/>
              </w:rPr>
              <w:t xml:space="preserve"> into the AWS cloud storage without loss. Data transmission latency should not exceed </w:t>
            </w:r>
            <w:r w:rsidRPr="6CC1789A">
              <w:rPr>
                <w:rFonts w:ascii="Arial" w:eastAsia="Arial" w:hAnsi="Arial" w:cs="Arial"/>
                <w:b/>
                <w:bCs/>
                <w:sz w:val="22"/>
                <w:szCs w:val="22"/>
                <w:lang w:val="en-US"/>
              </w:rPr>
              <w:t>500 milliseconds</w:t>
            </w:r>
            <w:r w:rsidRPr="6CC1789A">
              <w:rPr>
                <w:rFonts w:ascii="Arial" w:eastAsia="Arial" w:hAnsi="Arial" w:cs="Arial"/>
                <w:sz w:val="22"/>
                <w:szCs w:val="22"/>
                <w:lang w:val="en-US"/>
              </w:rPr>
              <w:t xml:space="preserve"> in typical operating environments, and storage </w:t>
            </w:r>
            <w:proofErr w:type="gramStart"/>
            <w:r w:rsidRPr="6CC1789A">
              <w:rPr>
                <w:rFonts w:ascii="Arial" w:eastAsia="Arial" w:hAnsi="Arial" w:cs="Arial"/>
                <w:sz w:val="22"/>
                <w:szCs w:val="22"/>
                <w:lang w:val="en-US"/>
              </w:rPr>
              <w:t>uptime</w:t>
            </w:r>
            <w:proofErr w:type="gramEnd"/>
            <w:r w:rsidRPr="6CC1789A">
              <w:rPr>
                <w:rFonts w:ascii="Arial" w:eastAsia="Arial" w:hAnsi="Arial" w:cs="Arial"/>
                <w:sz w:val="22"/>
                <w:szCs w:val="22"/>
                <w:lang w:val="en-US"/>
              </w:rPr>
              <w:t xml:space="preserve"> must be maintained at </w:t>
            </w:r>
            <w:r w:rsidRPr="6CC1789A">
              <w:rPr>
                <w:rFonts w:ascii="Arial" w:eastAsia="Arial" w:hAnsi="Arial" w:cs="Arial"/>
                <w:b/>
                <w:bCs/>
                <w:sz w:val="22"/>
                <w:szCs w:val="22"/>
                <w:lang w:val="en-US"/>
              </w:rPr>
              <w:t>99.9%</w:t>
            </w:r>
            <w:r w:rsidRPr="6CC1789A">
              <w:rPr>
                <w:rFonts w:ascii="Arial" w:eastAsia="Arial" w:hAnsi="Arial" w:cs="Arial"/>
                <w:sz w:val="22"/>
                <w:szCs w:val="22"/>
                <w:lang w:val="en-US"/>
              </w:rPr>
              <w:t>, in accordance with industry cloud standards.</w:t>
            </w:r>
          </w:p>
          <w:p w14:paraId="667B16A9" w14:textId="77777777" w:rsidR="1CA2D881" w:rsidRDefault="6CC1789A" w:rsidP="6CC1789A">
            <w:pPr>
              <w:spacing w:before="240" w:after="240"/>
            </w:pPr>
            <w:r w:rsidRPr="6CC1789A">
              <w:rPr>
                <w:rFonts w:ascii="Arial" w:eastAsia="Arial" w:hAnsi="Arial" w:cs="Arial"/>
                <w:sz w:val="22"/>
                <w:szCs w:val="22"/>
                <w:lang w:val="en-US"/>
              </w:rPr>
              <w:t xml:space="preserve">Battery health tracking and energy logging must align with expected trends, with no more than a </w:t>
            </w:r>
            <w:r w:rsidRPr="6CC1789A">
              <w:rPr>
                <w:rFonts w:ascii="Arial" w:eastAsia="Arial" w:hAnsi="Arial" w:cs="Arial"/>
                <w:b/>
                <w:bCs/>
                <w:sz w:val="22"/>
                <w:szCs w:val="22"/>
                <w:lang w:val="en-US"/>
              </w:rPr>
              <w:t>±5% deviation</w:t>
            </w:r>
            <w:r w:rsidRPr="6CC1789A">
              <w:rPr>
                <w:rFonts w:ascii="Arial" w:eastAsia="Arial" w:hAnsi="Arial" w:cs="Arial"/>
                <w:sz w:val="22"/>
                <w:szCs w:val="22"/>
                <w:lang w:val="en-US"/>
              </w:rPr>
              <w:t xml:space="preserve"> from actual energy usage based on controlled field tests. This will ensure accurate system diagnostics and long-term performance sustainability.</w:t>
            </w:r>
          </w:p>
        </w:tc>
      </w:tr>
      <w:tr w:rsidR="1CA2D881" w14:paraId="1983A9F8" w14:textId="77777777" w:rsidTr="1CA2D881">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65B7A99C" w14:textId="77777777" w:rsidR="1CA2D881" w:rsidRDefault="1CA2D881" w:rsidP="1CA2D881">
            <w:pPr>
              <w:tabs>
                <w:tab w:val="left" w:pos="5812"/>
              </w:tabs>
              <w:rPr>
                <w:rFonts w:ascii="Arial" w:hAnsi="Arial" w:cs="Arial"/>
                <w:b/>
                <w:bCs/>
                <w:sz w:val="22"/>
                <w:szCs w:val="22"/>
                <w:lang w:val="en-US"/>
              </w:rPr>
            </w:pPr>
          </w:p>
          <w:p w14:paraId="51F2ADD2" w14:textId="77777777" w:rsidR="1CA2D881" w:rsidRDefault="1CA2D881" w:rsidP="1CA2D881">
            <w:pPr>
              <w:tabs>
                <w:tab w:val="left" w:pos="5812"/>
              </w:tabs>
              <w:rPr>
                <w:rFonts w:ascii="Arial" w:hAnsi="Arial" w:cs="Arial"/>
                <w:b/>
                <w:bCs/>
                <w:sz w:val="22"/>
                <w:szCs w:val="22"/>
                <w:lang w:val="en-US"/>
              </w:rPr>
            </w:pPr>
            <w:r w:rsidRPr="1CA2D881">
              <w:rPr>
                <w:rFonts w:ascii="Arial" w:hAnsi="Arial" w:cs="Arial"/>
                <w:b/>
                <w:bCs/>
                <w:sz w:val="22"/>
                <w:szCs w:val="22"/>
                <w:lang w:val="en-US"/>
              </w:rPr>
              <w:t xml:space="preserve">Indicate the relationship between the outputs of the work package and other work packages:     </w:t>
            </w:r>
          </w:p>
          <w:p w14:paraId="66033D8F" w14:textId="77777777" w:rsidR="1CA2D881" w:rsidRDefault="6CC1789A" w:rsidP="6CC1789A">
            <w:pPr>
              <w:pStyle w:val="Balk3"/>
              <w:spacing w:after="281"/>
              <w:rPr>
                <w:rFonts w:ascii="Arial" w:eastAsia="Arial" w:hAnsi="Arial" w:cs="Arial"/>
                <w:bCs/>
                <w:sz w:val="22"/>
                <w:szCs w:val="22"/>
                <w:lang w:val="en-US"/>
              </w:rPr>
            </w:pPr>
            <w:r w:rsidRPr="6CC1789A">
              <w:rPr>
                <w:rFonts w:ascii="Arial" w:eastAsia="Arial" w:hAnsi="Arial" w:cs="Arial"/>
                <w:bCs/>
                <w:sz w:val="22"/>
                <w:szCs w:val="22"/>
                <w:lang w:val="en-US"/>
              </w:rPr>
              <w:t>Connection to WP-2 for Component and Design Validation</w:t>
            </w:r>
          </w:p>
          <w:p w14:paraId="255D82D9" w14:textId="77777777" w:rsidR="1CA2D881" w:rsidRDefault="6CC1789A" w:rsidP="6CC1789A">
            <w:pPr>
              <w:spacing w:before="240" w:after="240"/>
            </w:pPr>
            <w:r w:rsidRPr="6CC1789A">
              <w:rPr>
                <w:rFonts w:ascii="Arial" w:eastAsia="Arial" w:hAnsi="Arial" w:cs="Arial"/>
                <w:sz w:val="22"/>
                <w:szCs w:val="22"/>
                <w:lang w:val="en-US"/>
              </w:rPr>
              <w:t>WP-6 tests the battery and solar panel components designed in WP-2 to ensure they meet performance expectations and operate reliably under real-world conditions.</w:t>
            </w:r>
          </w:p>
          <w:p w14:paraId="0F7187E4" w14:textId="77777777" w:rsidR="1CA2D881" w:rsidRDefault="6CC1789A" w:rsidP="6CC1789A">
            <w:pPr>
              <w:pStyle w:val="Balk3"/>
              <w:spacing w:before="281" w:after="281"/>
              <w:rPr>
                <w:rFonts w:ascii="Arial" w:eastAsia="Arial" w:hAnsi="Arial" w:cs="Arial"/>
                <w:bCs/>
                <w:sz w:val="22"/>
                <w:szCs w:val="22"/>
                <w:lang w:val="en-US"/>
              </w:rPr>
            </w:pPr>
            <w:r w:rsidRPr="6CC1789A">
              <w:rPr>
                <w:rFonts w:ascii="Arial" w:eastAsia="Arial" w:hAnsi="Arial" w:cs="Arial"/>
                <w:bCs/>
                <w:sz w:val="22"/>
                <w:szCs w:val="22"/>
                <w:lang w:val="en-US"/>
              </w:rPr>
              <w:t>Integration with WP-2.1 for Communication and System Cohesion</w:t>
            </w:r>
          </w:p>
          <w:p w14:paraId="1176ED21" w14:textId="77777777" w:rsidR="1CA2D881" w:rsidRDefault="6CC1789A" w:rsidP="6CC1789A">
            <w:pPr>
              <w:spacing w:before="240" w:after="240"/>
            </w:pPr>
            <w:r w:rsidRPr="6CC1789A">
              <w:rPr>
                <w:rFonts w:ascii="Arial" w:eastAsia="Arial" w:hAnsi="Arial" w:cs="Arial"/>
                <w:sz w:val="22"/>
                <w:szCs w:val="22"/>
                <w:lang w:val="en-US"/>
              </w:rPr>
              <w:t>The system-wide communication structure and integration logic established in WP-2.1 will be validated in WP-6 to confirm that all components interact as intended.</w:t>
            </w:r>
          </w:p>
          <w:p w14:paraId="1A73C06A" w14:textId="77777777" w:rsidR="1CA2D881" w:rsidRDefault="6CC1789A" w:rsidP="6CC1789A">
            <w:pPr>
              <w:pStyle w:val="Balk3"/>
              <w:spacing w:before="281" w:after="281"/>
              <w:rPr>
                <w:rFonts w:ascii="Arial" w:eastAsia="Arial" w:hAnsi="Arial" w:cs="Arial"/>
                <w:bCs/>
                <w:sz w:val="22"/>
                <w:szCs w:val="22"/>
                <w:lang w:val="en-US"/>
              </w:rPr>
            </w:pPr>
            <w:r w:rsidRPr="6CC1789A">
              <w:rPr>
                <w:rFonts w:ascii="Arial" w:eastAsia="Arial" w:hAnsi="Arial" w:cs="Arial"/>
                <w:bCs/>
                <w:sz w:val="22"/>
                <w:szCs w:val="22"/>
                <w:lang w:val="en-US"/>
              </w:rPr>
              <w:t>Verification of WP-3 Outputs for Usability and Design</w:t>
            </w:r>
          </w:p>
          <w:p w14:paraId="65A9698A" w14:textId="77777777" w:rsidR="1CA2D881" w:rsidRDefault="6CC1789A" w:rsidP="6CC1789A">
            <w:pPr>
              <w:spacing w:before="240" w:after="240"/>
            </w:pPr>
            <w:r w:rsidRPr="6CC1789A">
              <w:rPr>
                <w:rFonts w:ascii="Arial" w:eastAsia="Arial" w:hAnsi="Arial" w:cs="Arial"/>
                <w:sz w:val="22"/>
                <w:szCs w:val="22"/>
                <w:lang w:val="en-US"/>
              </w:rPr>
              <w:t>The usability and mechanical design elements from WP-3 are tested in WP-6 to ensure that they function properly and are user-friendly when integrated into the complete system.</w:t>
            </w:r>
          </w:p>
          <w:p w14:paraId="2F42B477" w14:textId="77777777" w:rsidR="1CA2D881" w:rsidRDefault="6CC1789A" w:rsidP="6CC1789A">
            <w:pPr>
              <w:pStyle w:val="Balk3"/>
              <w:spacing w:before="281" w:after="281"/>
              <w:rPr>
                <w:rFonts w:ascii="Arial" w:eastAsia="Arial" w:hAnsi="Arial" w:cs="Arial"/>
                <w:bCs/>
                <w:sz w:val="22"/>
                <w:szCs w:val="22"/>
                <w:lang w:val="en-US"/>
              </w:rPr>
            </w:pPr>
            <w:r w:rsidRPr="6CC1789A">
              <w:rPr>
                <w:rFonts w:ascii="Arial" w:eastAsia="Arial" w:hAnsi="Arial" w:cs="Arial"/>
                <w:bCs/>
                <w:sz w:val="22"/>
                <w:szCs w:val="22"/>
                <w:lang w:val="en-US"/>
              </w:rPr>
              <w:t>Testing of WP-4 Mobile Application Integration</w:t>
            </w:r>
          </w:p>
          <w:p w14:paraId="2D121133" w14:textId="77777777" w:rsidR="1CA2D881" w:rsidRDefault="6CC1789A" w:rsidP="6CC1789A">
            <w:pPr>
              <w:spacing w:before="240" w:after="240"/>
            </w:pPr>
            <w:r w:rsidRPr="6CC1789A">
              <w:rPr>
                <w:rFonts w:ascii="Arial" w:eastAsia="Arial" w:hAnsi="Arial" w:cs="Arial"/>
                <w:sz w:val="22"/>
                <w:szCs w:val="22"/>
                <w:lang w:val="en-US"/>
              </w:rPr>
              <w:t>The connection and synchronization between the mobile application and physical system developed in WP-4 will be evaluated for performance, stability, and responsiveness.</w:t>
            </w:r>
          </w:p>
          <w:p w14:paraId="292A8E72" w14:textId="77777777" w:rsidR="1CA2D881" w:rsidRDefault="6CC1789A" w:rsidP="6CC1789A">
            <w:pPr>
              <w:pStyle w:val="Balk3"/>
              <w:spacing w:before="281" w:after="281"/>
              <w:rPr>
                <w:rFonts w:ascii="Arial" w:eastAsia="Arial" w:hAnsi="Arial" w:cs="Arial"/>
                <w:bCs/>
                <w:sz w:val="22"/>
                <w:szCs w:val="22"/>
                <w:lang w:val="en-US"/>
              </w:rPr>
            </w:pPr>
            <w:r w:rsidRPr="6CC1789A">
              <w:rPr>
                <w:rFonts w:ascii="Arial" w:eastAsia="Arial" w:hAnsi="Arial" w:cs="Arial"/>
                <w:bCs/>
                <w:sz w:val="22"/>
                <w:szCs w:val="22"/>
                <w:lang w:val="en-US"/>
              </w:rPr>
              <w:t>Validation of WP-4.2 Component Communication and Data Flow</w:t>
            </w:r>
          </w:p>
          <w:p w14:paraId="60A778BD" w14:textId="77777777" w:rsidR="1CA2D881" w:rsidRDefault="6CC1789A" w:rsidP="6CC1789A">
            <w:pPr>
              <w:spacing w:before="240" w:after="240"/>
            </w:pPr>
            <w:r w:rsidRPr="6CC1789A">
              <w:rPr>
                <w:rFonts w:ascii="Arial" w:eastAsia="Arial" w:hAnsi="Arial" w:cs="Arial"/>
                <w:sz w:val="22"/>
                <w:szCs w:val="22"/>
                <w:lang w:val="en-US"/>
              </w:rPr>
              <w:t>The communication reliability and data processing mechanisms developed in WP-4.2 will be stress-tested in WP-6 to assess system stability and identify any performance bottlenecks.</w:t>
            </w:r>
          </w:p>
          <w:p w14:paraId="13CFD5E3" w14:textId="77777777" w:rsidR="1CA2D881" w:rsidRDefault="6CC1789A" w:rsidP="6CC1789A">
            <w:pPr>
              <w:pStyle w:val="Balk3"/>
              <w:spacing w:before="281" w:after="281"/>
              <w:rPr>
                <w:rFonts w:ascii="Arial" w:eastAsia="Arial" w:hAnsi="Arial" w:cs="Arial"/>
                <w:bCs/>
                <w:sz w:val="22"/>
                <w:szCs w:val="22"/>
                <w:lang w:val="en-US"/>
              </w:rPr>
            </w:pPr>
            <w:r w:rsidRPr="6CC1789A">
              <w:rPr>
                <w:rFonts w:ascii="Arial" w:eastAsia="Arial" w:hAnsi="Arial" w:cs="Arial"/>
                <w:bCs/>
                <w:sz w:val="22"/>
                <w:szCs w:val="22"/>
                <w:lang w:val="en-US"/>
              </w:rPr>
              <w:t>Evaluation of WP-5 Code and Feature Implementation</w:t>
            </w:r>
          </w:p>
          <w:p w14:paraId="274D162C" w14:textId="77777777" w:rsidR="1CA2D881" w:rsidRDefault="6CC1789A" w:rsidP="6CC1789A">
            <w:pPr>
              <w:spacing w:before="240" w:after="240"/>
            </w:pPr>
            <w:r w:rsidRPr="6CC1789A">
              <w:rPr>
                <w:rFonts w:ascii="Arial" w:eastAsia="Arial" w:hAnsi="Arial" w:cs="Arial"/>
                <w:sz w:val="22"/>
                <w:szCs w:val="22"/>
                <w:lang w:val="en-US"/>
              </w:rPr>
              <w:t>All software functions and control features developed in WP-5 will be tested in WP-6 to confirm correct integration and system-wide functionality.</w:t>
            </w:r>
          </w:p>
          <w:p w14:paraId="53584C02" w14:textId="77777777" w:rsidR="1CA2D881" w:rsidRDefault="6CC1789A" w:rsidP="6CC1789A">
            <w:pPr>
              <w:pStyle w:val="Balk3"/>
              <w:spacing w:before="281" w:after="281"/>
              <w:rPr>
                <w:rFonts w:ascii="Arial" w:eastAsia="Arial" w:hAnsi="Arial" w:cs="Arial"/>
                <w:bCs/>
                <w:sz w:val="22"/>
                <w:szCs w:val="22"/>
                <w:lang w:val="en-US"/>
              </w:rPr>
            </w:pPr>
            <w:r w:rsidRPr="6CC1789A">
              <w:rPr>
                <w:rFonts w:ascii="Arial" w:eastAsia="Arial" w:hAnsi="Arial" w:cs="Arial"/>
                <w:bCs/>
                <w:sz w:val="22"/>
                <w:szCs w:val="22"/>
                <w:lang w:val="en-US"/>
              </w:rPr>
              <w:t>Baseline Testing for WP-6.1 Performance Optimization</w:t>
            </w:r>
          </w:p>
          <w:p w14:paraId="7D68C123" w14:textId="77777777" w:rsidR="1CA2D881" w:rsidRDefault="6CC1789A" w:rsidP="6CC1789A">
            <w:pPr>
              <w:spacing w:before="240" w:after="240"/>
            </w:pPr>
            <w:r w:rsidRPr="6CC1789A">
              <w:rPr>
                <w:rFonts w:ascii="Arial" w:eastAsia="Arial" w:hAnsi="Arial" w:cs="Arial"/>
                <w:sz w:val="22"/>
                <w:szCs w:val="22"/>
                <w:lang w:val="en-US"/>
              </w:rPr>
              <w:t>The initial testing results obtained in WP-6 will provide a reference point for deeper performance analysis and optimization carried out in WP-6.1.</w:t>
            </w:r>
          </w:p>
          <w:p w14:paraId="36C668CE" w14:textId="77777777" w:rsidR="1CA2D881" w:rsidRDefault="6CC1789A" w:rsidP="6CC1789A">
            <w:pPr>
              <w:pStyle w:val="Balk3"/>
              <w:spacing w:before="281" w:after="281"/>
              <w:rPr>
                <w:rFonts w:ascii="Arial" w:eastAsia="Arial" w:hAnsi="Arial" w:cs="Arial"/>
                <w:bCs/>
                <w:sz w:val="22"/>
                <w:szCs w:val="22"/>
                <w:lang w:val="en-US"/>
              </w:rPr>
            </w:pPr>
            <w:r w:rsidRPr="6CC1789A">
              <w:rPr>
                <w:rFonts w:ascii="Arial" w:eastAsia="Arial" w:hAnsi="Arial" w:cs="Arial"/>
                <w:bCs/>
                <w:sz w:val="22"/>
                <w:szCs w:val="22"/>
                <w:lang w:val="en-US"/>
              </w:rPr>
              <w:lastRenderedPageBreak/>
              <w:t>User-Oriented Feedback for WP-6.2 Acceptance Criteria</w:t>
            </w:r>
          </w:p>
          <w:p w14:paraId="74AF81DF" w14:textId="77777777" w:rsidR="1CA2D881" w:rsidRDefault="6CC1789A" w:rsidP="6CC1789A">
            <w:pPr>
              <w:spacing w:before="240" w:after="240"/>
            </w:pPr>
            <w:r w:rsidRPr="6CC1789A">
              <w:rPr>
                <w:rFonts w:ascii="Arial" w:eastAsia="Arial" w:hAnsi="Arial" w:cs="Arial"/>
                <w:sz w:val="22"/>
                <w:szCs w:val="22"/>
                <w:lang w:val="en-US"/>
              </w:rPr>
              <w:t>WP-6 test outcomes will inform WP-6.2 by providing data on system usability and functionality, which will help ensure the system aligns with user needs during acceptance testing.</w:t>
            </w:r>
          </w:p>
          <w:p w14:paraId="0C163C74" w14:textId="77777777" w:rsidR="1CA2D881" w:rsidRDefault="6CC1789A" w:rsidP="6CC1789A">
            <w:pPr>
              <w:pStyle w:val="Balk3"/>
              <w:spacing w:before="281" w:after="281"/>
              <w:rPr>
                <w:rFonts w:ascii="Arial" w:eastAsia="Arial" w:hAnsi="Arial" w:cs="Arial"/>
                <w:bCs/>
                <w:sz w:val="22"/>
                <w:szCs w:val="22"/>
                <w:lang w:val="en-US"/>
              </w:rPr>
            </w:pPr>
            <w:r w:rsidRPr="6CC1789A">
              <w:rPr>
                <w:rFonts w:ascii="Arial" w:eastAsia="Arial" w:hAnsi="Arial" w:cs="Arial"/>
                <w:bCs/>
                <w:sz w:val="22"/>
                <w:szCs w:val="22"/>
                <w:lang w:val="en-US"/>
              </w:rPr>
              <w:t>Support for WP-7 in Marketing and Deployment Readiness</w:t>
            </w:r>
          </w:p>
          <w:p w14:paraId="4C19EC1B" w14:textId="77777777" w:rsidR="1CA2D881" w:rsidRDefault="6CC1789A" w:rsidP="6CC1789A">
            <w:pPr>
              <w:spacing w:before="240" w:after="240"/>
            </w:pPr>
            <w:r w:rsidRPr="6CC1789A">
              <w:rPr>
                <w:rFonts w:ascii="Arial" w:eastAsia="Arial" w:hAnsi="Arial" w:cs="Arial"/>
                <w:sz w:val="22"/>
                <w:szCs w:val="22"/>
                <w:lang w:val="en-US"/>
              </w:rPr>
              <w:t>The validated system performance and reliability demonstrated in WP-6 will supply the essential metrics and confidence needed for deployment planning and marketing strategies in WP-7.</w:t>
            </w:r>
          </w:p>
        </w:tc>
      </w:tr>
    </w:tbl>
    <w:p w14:paraId="6B1C409E" w14:textId="77777777" w:rsidR="006252C1" w:rsidRDefault="006252C1" w:rsidP="0A7DD8CD">
      <w:pPr>
        <w:rPr>
          <w:rFonts w:ascii="Arial" w:hAnsi="Arial" w:cs="Arial"/>
          <w:b/>
          <w:bCs/>
          <w:sz w:val="22"/>
          <w:szCs w:val="22"/>
          <w:lang w:val="en-US"/>
        </w:rPr>
      </w:pPr>
    </w:p>
    <w:p w14:paraId="1FC16D55" w14:textId="7E45504F" w:rsidR="2B47D146" w:rsidRDefault="2B47D146" w:rsidP="2B47D146">
      <w:pPr>
        <w:rPr>
          <w:rFonts w:ascii="Arial" w:hAnsi="Arial" w:cs="Arial"/>
          <w:b/>
          <w:bCs/>
          <w:sz w:val="22"/>
          <w:szCs w:val="22"/>
          <w:lang w:val="en-US"/>
        </w:rPr>
      </w:pPr>
    </w:p>
    <w:tbl>
      <w:tblPr>
        <w:tblW w:w="0" w:type="auto"/>
        <w:tblInd w:w="108" w:type="dxa"/>
        <w:tblLook w:val="0000" w:firstRow="0" w:lastRow="0" w:firstColumn="0" w:lastColumn="0" w:noHBand="0" w:noVBand="0"/>
      </w:tblPr>
      <w:tblGrid>
        <w:gridCol w:w="2113"/>
        <w:gridCol w:w="1451"/>
        <w:gridCol w:w="6227"/>
      </w:tblGrid>
      <w:tr w:rsidR="1303B38F" w14:paraId="6252732E" w14:textId="77777777" w:rsidTr="15760C41">
        <w:trPr>
          <w:trHeight w:val="300"/>
        </w:trPr>
        <w:tc>
          <w:tcPr>
            <w:tcW w:w="2113" w:type="dxa"/>
            <w:tcBorders>
              <w:top w:val="single" w:sz="4" w:space="0" w:color="000000" w:themeColor="text1"/>
              <w:left w:val="single" w:sz="4" w:space="0" w:color="000000" w:themeColor="text1"/>
              <w:bottom w:val="single" w:sz="4" w:space="0" w:color="000000" w:themeColor="text1"/>
            </w:tcBorders>
            <w:vAlign w:val="center"/>
          </w:tcPr>
          <w:p w14:paraId="35E7F013" w14:textId="77777777" w:rsidR="1303B38F" w:rsidRDefault="1303B38F" w:rsidP="1303B38F">
            <w:pPr>
              <w:tabs>
                <w:tab w:val="left" w:pos="5812"/>
              </w:tabs>
              <w:rPr>
                <w:rFonts w:ascii="Arial" w:hAnsi="Arial" w:cs="Arial"/>
                <w:b/>
                <w:bCs/>
                <w:sz w:val="22"/>
                <w:szCs w:val="22"/>
                <w:lang w:val="en-US"/>
              </w:rPr>
            </w:pPr>
            <w:r w:rsidRPr="1303B38F">
              <w:rPr>
                <w:rFonts w:ascii="Arial" w:hAnsi="Arial" w:cs="Arial"/>
                <w:b/>
                <w:bCs/>
                <w:sz w:val="22"/>
                <w:szCs w:val="22"/>
                <w:lang w:val="en-US"/>
              </w:rPr>
              <w:t>Project Title</w:t>
            </w:r>
          </w:p>
        </w:tc>
        <w:tc>
          <w:tcPr>
            <w:tcW w:w="76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F1DA5A" w14:textId="77777777" w:rsidR="1303B38F" w:rsidRDefault="6CC1789A" w:rsidP="1303B38F">
            <w:pPr>
              <w:tabs>
                <w:tab w:val="left" w:pos="5812"/>
              </w:tabs>
              <w:rPr>
                <w:rFonts w:ascii="Arial" w:hAnsi="Arial" w:cs="Arial"/>
                <w:b/>
                <w:bCs/>
                <w:sz w:val="22"/>
                <w:szCs w:val="22"/>
                <w:lang w:val="en-US"/>
              </w:rPr>
            </w:pPr>
            <w:r w:rsidRPr="6CC1789A">
              <w:rPr>
                <w:rFonts w:ascii="Arial" w:hAnsi="Arial" w:cs="Arial"/>
                <w:b/>
                <w:bCs/>
                <w:sz w:val="22"/>
                <w:szCs w:val="22"/>
                <w:lang w:val="en-US"/>
              </w:rPr>
              <w:t>Mobile Charging Stations for Electric Vehicle</w:t>
            </w:r>
          </w:p>
        </w:tc>
      </w:tr>
      <w:tr w:rsidR="1303B38F" w14:paraId="69E4C19A" w14:textId="77777777" w:rsidTr="15760C41">
        <w:trPr>
          <w:trHeight w:val="300"/>
        </w:trPr>
        <w:tc>
          <w:tcPr>
            <w:tcW w:w="2113" w:type="dxa"/>
            <w:tcBorders>
              <w:left w:val="single" w:sz="4" w:space="0" w:color="000000" w:themeColor="text1"/>
              <w:bottom w:val="single" w:sz="4" w:space="0" w:color="000000" w:themeColor="text1"/>
              <w:right w:val="single" w:sz="4" w:space="0" w:color="000000" w:themeColor="text1"/>
            </w:tcBorders>
            <w:vAlign w:val="center"/>
          </w:tcPr>
          <w:p w14:paraId="1019864D" w14:textId="77777777" w:rsidR="1303B38F" w:rsidRDefault="1303B38F" w:rsidP="1303B38F">
            <w:pPr>
              <w:ind w:right="-249"/>
              <w:rPr>
                <w:rFonts w:ascii="Arial" w:hAnsi="Arial" w:cs="Arial"/>
                <w:b/>
                <w:bCs/>
                <w:sz w:val="22"/>
                <w:szCs w:val="22"/>
                <w:lang w:val="en-US"/>
              </w:rPr>
            </w:pPr>
            <w:r w:rsidRPr="1303B38F">
              <w:rPr>
                <w:rFonts w:ascii="Arial" w:hAnsi="Arial" w:cs="Arial"/>
                <w:b/>
                <w:bCs/>
                <w:sz w:val="22"/>
                <w:szCs w:val="22"/>
                <w:lang w:val="en-US"/>
              </w:rPr>
              <w:t>Work Package No</w:t>
            </w:r>
          </w:p>
          <w:p w14:paraId="3E42029A" w14:textId="77777777" w:rsidR="1303B38F" w:rsidRDefault="1303B38F" w:rsidP="1303B38F">
            <w:pPr>
              <w:ind w:right="-249"/>
              <w:rPr>
                <w:rFonts w:ascii="Arial" w:hAnsi="Arial" w:cs="Arial"/>
                <w:b/>
                <w:bCs/>
                <w:sz w:val="22"/>
                <w:szCs w:val="22"/>
                <w:lang w:val="en-US"/>
              </w:rPr>
            </w:pPr>
            <w:r w:rsidRPr="1303B38F">
              <w:rPr>
                <w:rFonts w:ascii="Arial" w:hAnsi="Arial" w:cs="Arial"/>
                <w:b/>
                <w:bCs/>
                <w:sz w:val="22"/>
                <w:szCs w:val="22"/>
                <w:lang w:val="en-US"/>
              </w:rPr>
              <w:t>and Title</w:t>
            </w:r>
          </w:p>
        </w:tc>
        <w:tc>
          <w:tcPr>
            <w:tcW w:w="7678" w:type="dxa"/>
            <w:gridSpan w:val="2"/>
            <w:tcBorders>
              <w:left w:val="single" w:sz="4" w:space="0" w:color="000000" w:themeColor="text1"/>
              <w:bottom w:val="single" w:sz="4" w:space="0" w:color="000000" w:themeColor="text1"/>
              <w:right w:val="single" w:sz="4" w:space="0" w:color="000000" w:themeColor="text1"/>
            </w:tcBorders>
            <w:vAlign w:val="center"/>
          </w:tcPr>
          <w:p w14:paraId="056AA47E" w14:textId="77777777" w:rsidR="1303B38F" w:rsidRDefault="6CC1789A" w:rsidP="6CC1789A">
            <w:pPr>
              <w:widowControl w:val="0"/>
              <w:tabs>
                <w:tab w:val="left" w:pos="5812"/>
              </w:tabs>
              <w:spacing w:line="360" w:lineRule="auto"/>
              <w:rPr>
                <w:rFonts w:ascii="Arial" w:hAnsi="Arial" w:cs="Arial"/>
                <w:sz w:val="22"/>
                <w:szCs w:val="22"/>
                <w:lang w:val="en-US"/>
              </w:rPr>
            </w:pPr>
            <w:r w:rsidRPr="6CC1789A">
              <w:rPr>
                <w:rFonts w:ascii="Arial" w:hAnsi="Arial" w:cs="Arial"/>
                <w:sz w:val="22"/>
                <w:szCs w:val="22"/>
                <w:lang w:val="en-US"/>
              </w:rPr>
              <w:t xml:space="preserve">WP-6 </w:t>
            </w:r>
            <w:r w:rsidRPr="6CC1789A">
              <w:rPr>
                <w:rFonts w:ascii="Arial" w:hAnsi="Arial" w:cs="Arial"/>
                <w:b/>
                <w:bCs/>
                <w:sz w:val="22"/>
                <w:szCs w:val="22"/>
                <w:lang w:val="en-US"/>
              </w:rPr>
              <w:t xml:space="preserve">Design </w:t>
            </w:r>
            <w:proofErr w:type="gramStart"/>
            <w:r w:rsidRPr="6CC1789A">
              <w:rPr>
                <w:rFonts w:ascii="Arial" w:hAnsi="Arial" w:cs="Arial"/>
                <w:b/>
                <w:bCs/>
                <w:sz w:val="22"/>
                <w:szCs w:val="22"/>
                <w:lang w:val="en-US"/>
              </w:rPr>
              <w:t>Testing  &amp;</w:t>
            </w:r>
            <w:proofErr w:type="gramEnd"/>
            <w:r w:rsidRPr="6CC1789A">
              <w:rPr>
                <w:rFonts w:ascii="Arial" w:hAnsi="Arial" w:cs="Arial"/>
                <w:b/>
                <w:bCs/>
                <w:sz w:val="22"/>
                <w:szCs w:val="22"/>
                <w:lang w:val="en-US"/>
              </w:rPr>
              <w:t xml:space="preserve"> Validation</w:t>
            </w:r>
            <w:r w:rsidRPr="6CC1789A">
              <w:rPr>
                <w:rFonts w:ascii="Arial" w:hAnsi="Arial" w:cs="Arial"/>
                <w:sz w:val="22"/>
                <w:szCs w:val="22"/>
                <w:lang w:val="en-US"/>
              </w:rPr>
              <w:t xml:space="preserve"> </w:t>
            </w:r>
          </w:p>
          <w:p w14:paraId="67352161" w14:textId="77777777" w:rsidR="1303B38F" w:rsidRDefault="6CC1789A" w:rsidP="1303B38F">
            <w:pPr>
              <w:widowControl w:val="0"/>
              <w:tabs>
                <w:tab w:val="left" w:pos="374"/>
              </w:tabs>
              <w:spacing w:line="360" w:lineRule="auto"/>
              <w:jc w:val="both"/>
              <w:rPr>
                <w:rFonts w:ascii="Arial" w:hAnsi="Arial" w:cs="Arial"/>
                <w:sz w:val="22"/>
                <w:szCs w:val="22"/>
                <w:lang w:val="en-US"/>
              </w:rPr>
            </w:pPr>
            <w:r w:rsidRPr="6CC1789A">
              <w:rPr>
                <w:rFonts w:ascii="Arial" w:hAnsi="Arial" w:cs="Arial"/>
                <w:sz w:val="22"/>
                <w:szCs w:val="22"/>
                <w:lang w:val="en-US"/>
              </w:rPr>
              <w:t>(Orhan)</w:t>
            </w:r>
          </w:p>
          <w:p w14:paraId="7C4E7B7F" w14:textId="77777777" w:rsidR="1303B38F" w:rsidRDefault="1303B38F" w:rsidP="1303B38F">
            <w:pPr>
              <w:tabs>
                <w:tab w:val="left" w:pos="5812"/>
              </w:tabs>
              <w:rPr>
                <w:rFonts w:ascii="Arial" w:hAnsi="Arial" w:cs="Arial"/>
                <w:sz w:val="22"/>
                <w:szCs w:val="22"/>
                <w:lang w:val="en-US"/>
              </w:rPr>
            </w:pPr>
          </w:p>
        </w:tc>
      </w:tr>
      <w:tr w:rsidR="1303B38F" w14:paraId="0B6CB415" w14:textId="77777777" w:rsidTr="15760C41">
        <w:trPr>
          <w:trHeight w:val="300"/>
        </w:trPr>
        <w:tc>
          <w:tcPr>
            <w:tcW w:w="3564" w:type="dxa"/>
            <w:gridSpan w:val="2"/>
            <w:tcBorders>
              <w:left w:val="single" w:sz="4" w:space="0" w:color="000000" w:themeColor="text1"/>
              <w:bottom w:val="single" w:sz="4" w:space="0" w:color="000000" w:themeColor="text1"/>
              <w:right w:val="single" w:sz="4" w:space="0" w:color="000000" w:themeColor="text1"/>
            </w:tcBorders>
            <w:vAlign w:val="center"/>
          </w:tcPr>
          <w:p w14:paraId="07E42490" w14:textId="77777777" w:rsidR="1303B38F" w:rsidRDefault="1303B38F" w:rsidP="1303B38F">
            <w:pPr>
              <w:tabs>
                <w:tab w:val="left" w:pos="5812"/>
              </w:tabs>
              <w:rPr>
                <w:rFonts w:ascii="Arial" w:hAnsi="Arial" w:cs="Arial"/>
                <w:b/>
                <w:bCs/>
                <w:sz w:val="22"/>
                <w:szCs w:val="22"/>
                <w:lang w:val="en-US"/>
              </w:rPr>
            </w:pPr>
            <w:r w:rsidRPr="1303B38F">
              <w:rPr>
                <w:rFonts w:ascii="Arial" w:hAnsi="Arial" w:cs="Arial"/>
                <w:b/>
                <w:bCs/>
                <w:sz w:val="22"/>
                <w:szCs w:val="22"/>
                <w:lang w:val="en-US"/>
              </w:rPr>
              <w:t>Starting-Finishing Dates of WP and Duration</w:t>
            </w:r>
          </w:p>
        </w:tc>
        <w:tc>
          <w:tcPr>
            <w:tcW w:w="6227" w:type="dxa"/>
            <w:tcBorders>
              <w:left w:val="single" w:sz="4" w:space="0" w:color="000000" w:themeColor="text1"/>
              <w:bottom w:val="single" w:sz="4" w:space="0" w:color="000000" w:themeColor="text1"/>
              <w:right w:val="single" w:sz="4" w:space="0" w:color="000000" w:themeColor="text1"/>
            </w:tcBorders>
            <w:vAlign w:val="center"/>
          </w:tcPr>
          <w:p w14:paraId="565B6634" w14:textId="77777777" w:rsidR="1303B38F" w:rsidRDefault="7C08A200" w:rsidP="1303B38F">
            <w:pPr>
              <w:tabs>
                <w:tab w:val="left" w:pos="5812"/>
              </w:tabs>
              <w:rPr>
                <w:rFonts w:ascii="Arial" w:eastAsia="Arial" w:hAnsi="Arial" w:cs="Arial"/>
                <w:sz w:val="22"/>
                <w:szCs w:val="22"/>
                <w:lang w:val="en-US"/>
              </w:rPr>
            </w:pPr>
            <w:commentRangeStart w:id="25"/>
            <w:r w:rsidRPr="644DDD98">
              <w:rPr>
                <w:rFonts w:ascii="Arial" w:eastAsia="Arial" w:hAnsi="Arial" w:cs="Arial"/>
                <w:sz w:val="22"/>
                <w:szCs w:val="22"/>
                <w:lang w:val="en-US"/>
              </w:rPr>
              <w:t>15.11.2025 - 01.01.2026</w:t>
            </w:r>
            <w:commentRangeEnd w:id="25"/>
            <w:r w:rsidR="00E40C75">
              <w:rPr>
                <w:rStyle w:val="AklamaBavurusu"/>
              </w:rPr>
              <w:commentReference w:id="25"/>
            </w:r>
          </w:p>
        </w:tc>
      </w:tr>
      <w:tr w:rsidR="1303B38F" w14:paraId="52C01C64" w14:textId="77777777" w:rsidTr="15760C41">
        <w:trPr>
          <w:trHeight w:val="300"/>
        </w:trPr>
        <w:tc>
          <w:tcPr>
            <w:tcW w:w="9791" w:type="dxa"/>
            <w:gridSpan w:val="3"/>
            <w:tcBorders>
              <w:left w:val="single" w:sz="4" w:space="0" w:color="000000" w:themeColor="text1"/>
              <w:bottom w:val="single" w:sz="4" w:space="0" w:color="000000" w:themeColor="text1"/>
              <w:right w:val="single" w:sz="4" w:space="0" w:color="000000" w:themeColor="text1"/>
            </w:tcBorders>
          </w:tcPr>
          <w:p w14:paraId="64453F47" w14:textId="77777777" w:rsidR="1303B38F" w:rsidRDefault="1303B38F" w:rsidP="1303B38F">
            <w:pPr>
              <w:tabs>
                <w:tab w:val="left" w:pos="5812"/>
              </w:tabs>
              <w:jc w:val="both"/>
              <w:rPr>
                <w:rFonts w:ascii="Arial" w:hAnsi="Arial" w:cs="Arial"/>
                <w:b/>
                <w:bCs/>
                <w:sz w:val="22"/>
                <w:szCs w:val="22"/>
                <w:lang w:val="en-US"/>
              </w:rPr>
            </w:pPr>
          </w:p>
          <w:p w14:paraId="4F9962BB" w14:textId="77777777" w:rsidR="1303B38F" w:rsidRDefault="1303B38F" w:rsidP="1303B38F">
            <w:pPr>
              <w:tabs>
                <w:tab w:val="left" w:pos="5812"/>
              </w:tabs>
              <w:jc w:val="both"/>
              <w:rPr>
                <w:rFonts w:ascii="Arial" w:hAnsi="Arial" w:cs="Arial"/>
                <w:b/>
                <w:bCs/>
                <w:sz w:val="22"/>
                <w:szCs w:val="22"/>
                <w:lang w:val="en-US"/>
              </w:rPr>
            </w:pPr>
            <w:r w:rsidRPr="1303B38F">
              <w:rPr>
                <w:rFonts w:ascii="Arial" w:hAnsi="Arial" w:cs="Arial"/>
                <w:b/>
                <w:bCs/>
                <w:sz w:val="22"/>
                <w:szCs w:val="22"/>
                <w:lang w:val="en-US"/>
              </w:rPr>
              <w:t xml:space="preserve">List the activities of the work package: </w:t>
            </w:r>
          </w:p>
          <w:p w14:paraId="4A6D74E7" w14:textId="77777777" w:rsidR="1303B38F" w:rsidRDefault="6CC1789A" w:rsidP="6CC1789A">
            <w:pPr>
              <w:spacing w:after="240"/>
              <w:jc w:val="both"/>
            </w:pPr>
            <w:r w:rsidRPr="6CC1789A">
              <w:rPr>
                <w:rFonts w:ascii="Arial" w:eastAsia="Arial" w:hAnsi="Arial" w:cs="Arial"/>
                <w:b/>
                <w:bCs/>
                <w:sz w:val="22"/>
                <w:szCs w:val="22"/>
                <w:lang w:val="en-US"/>
              </w:rPr>
              <w:t>System Design Testing</w:t>
            </w:r>
            <w:r w:rsidR="481B719F">
              <w:br/>
            </w:r>
            <w:r w:rsidRPr="6CC1789A">
              <w:rPr>
                <w:rFonts w:ascii="Arial" w:eastAsia="Arial" w:hAnsi="Arial" w:cs="Arial"/>
                <w:sz w:val="22"/>
                <w:szCs w:val="22"/>
                <w:lang w:val="en-US"/>
              </w:rPr>
              <w:t xml:space="preserve"> The first activity involves checking whether the system design aligns with the intended purpose. This includes verifying electrical schematics, mechanical layouts, and logical system flow to ensure the designs are practical, efficient, and compliant with industry standards.</w:t>
            </w:r>
          </w:p>
          <w:p w14:paraId="642A9B01" w14:textId="77777777" w:rsidR="1303B38F" w:rsidRDefault="6CC1789A" w:rsidP="6CC1789A">
            <w:pPr>
              <w:spacing w:before="240" w:after="240"/>
              <w:jc w:val="both"/>
            </w:pPr>
            <w:r w:rsidRPr="6CC1789A">
              <w:rPr>
                <w:rFonts w:ascii="Arial" w:eastAsia="Arial" w:hAnsi="Arial" w:cs="Arial"/>
                <w:b/>
                <w:bCs/>
                <w:sz w:val="22"/>
                <w:szCs w:val="22"/>
                <w:lang w:val="en-US"/>
              </w:rPr>
              <w:t>Implemented Code and Feature Testing</w:t>
            </w:r>
            <w:r w:rsidR="481B719F">
              <w:br/>
            </w:r>
            <w:r w:rsidRPr="6CC1789A">
              <w:rPr>
                <w:rFonts w:ascii="Arial" w:eastAsia="Arial" w:hAnsi="Arial" w:cs="Arial"/>
                <w:sz w:val="22"/>
                <w:szCs w:val="22"/>
                <w:lang w:val="en-US"/>
              </w:rPr>
              <w:t xml:space="preserve"> The software and control algorithms implemented in earlier stages are tested to ensure that all features perform correctly under expected conditions. This includes evaluating functional accuracy, response speed, and error handling.</w:t>
            </w:r>
          </w:p>
          <w:p w14:paraId="51897471" w14:textId="77777777" w:rsidR="1303B38F" w:rsidRDefault="6CC1789A" w:rsidP="6CC1789A">
            <w:pPr>
              <w:spacing w:before="240" w:after="240"/>
              <w:jc w:val="both"/>
            </w:pPr>
            <w:r w:rsidRPr="6CC1789A">
              <w:rPr>
                <w:rFonts w:ascii="Arial" w:eastAsia="Arial" w:hAnsi="Arial" w:cs="Arial"/>
                <w:b/>
                <w:bCs/>
                <w:sz w:val="22"/>
                <w:szCs w:val="22"/>
                <w:lang w:val="en-US"/>
              </w:rPr>
              <w:t>Physical System and Components Testing</w:t>
            </w:r>
            <w:r w:rsidR="481B719F">
              <w:br/>
            </w:r>
            <w:r w:rsidRPr="6CC1789A">
              <w:rPr>
                <w:rFonts w:ascii="Arial" w:eastAsia="Arial" w:hAnsi="Arial" w:cs="Arial"/>
                <w:sz w:val="22"/>
                <w:szCs w:val="22"/>
                <w:lang w:val="en-US"/>
              </w:rPr>
              <w:t xml:space="preserve"> The mechanical and electrical components such as chassis, solar panels, batteries, and wiring are tested for durability, strength, and safety. The goal is to verify that all parts of the system withstand normal operational stress and environmental conditions.</w:t>
            </w:r>
          </w:p>
          <w:p w14:paraId="2144EF4A" w14:textId="77777777" w:rsidR="1303B38F" w:rsidRDefault="6CC1789A" w:rsidP="6CC1789A">
            <w:pPr>
              <w:spacing w:before="240" w:after="240"/>
              <w:jc w:val="both"/>
            </w:pPr>
            <w:r w:rsidRPr="6CC1789A">
              <w:rPr>
                <w:rFonts w:ascii="Arial" w:eastAsia="Arial" w:hAnsi="Arial" w:cs="Arial"/>
                <w:b/>
                <w:bCs/>
                <w:sz w:val="22"/>
                <w:szCs w:val="22"/>
                <w:lang w:val="en-US"/>
              </w:rPr>
              <w:t>Component Integration Testing</w:t>
            </w:r>
            <w:r w:rsidR="481B719F">
              <w:br/>
            </w:r>
            <w:r w:rsidRPr="6CC1789A">
              <w:rPr>
                <w:rFonts w:ascii="Arial" w:eastAsia="Arial" w:hAnsi="Arial" w:cs="Arial"/>
                <w:sz w:val="22"/>
                <w:szCs w:val="22"/>
                <w:lang w:val="en-US"/>
              </w:rPr>
              <w:t xml:space="preserve"> Tests are conducted to check if all the different system components—including hardware, software, and electrical systems—are successfully integrated. This ensures there are no communication failures or mismatches between connected subsystems.</w:t>
            </w:r>
          </w:p>
          <w:p w14:paraId="6C9CB45C" w14:textId="77777777" w:rsidR="1303B38F" w:rsidRDefault="6CC1789A" w:rsidP="6CC1789A">
            <w:pPr>
              <w:spacing w:before="240" w:after="240"/>
              <w:jc w:val="both"/>
              <w:rPr>
                <w:rFonts w:eastAsia="Arial"/>
              </w:rPr>
            </w:pPr>
            <w:r w:rsidRPr="6CC1789A">
              <w:rPr>
                <w:rFonts w:ascii="Arial" w:eastAsia="Arial" w:hAnsi="Arial" w:cs="Arial"/>
                <w:b/>
                <w:bCs/>
                <w:sz w:val="22"/>
                <w:szCs w:val="22"/>
                <w:lang w:val="en-US"/>
              </w:rPr>
              <w:t>Test Result Analysis</w:t>
            </w:r>
            <w:r w:rsidR="481B719F">
              <w:br/>
            </w:r>
            <w:r w:rsidRPr="6CC1789A">
              <w:rPr>
                <w:rFonts w:ascii="Arial" w:eastAsia="Arial" w:hAnsi="Arial" w:cs="Arial"/>
                <w:sz w:val="22"/>
                <w:szCs w:val="22"/>
                <w:lang w:val="en-US"/>
              </w:rPr>
              <w:t xml:space="preserve"> Data collected during all tests </w:t>
            </w:r>
            <w:proofErr w:type="gramStart"/>
            <w:r w:rsidRPr="6CC1789A">
              <w:rPr>
                <w:rFonts w:ascii="Arial" w:eastAsia="Arial" w:hAnsi="Arial" w:cs="Arial"/>
                <w:sz w:val="22"/>
                <w:szCs w:val="22"/>
                <w:lang w:val="en-US"/>
              </w:rPr>
              <w:t>are</w:t>
            </w:r>
            <w:proofErr w:type="gramEnd"/>
            <w:r w:rsidRPr="6CC1789A">
              <w:rPr>
                <w:rFonts w:ascii="Arial" w:eastAsia="Arial" w:hAnsi="Arial" w:cs="Arial"/>
                <w:sz w:val="22"/>
                <w:szCs w:val="22"/>
                <w:lang w:val="en-US"/>
              </w:rPr>
              <w:t xml:space="preserve"> carefully analyzed to identify patterns, validate expected performance, and spot potential issues. This analysis will help inform further development or optimization work.</w:t>
            </w:r>
          </w:p>
        </w:tc>
      </w:tr>
      <w:tr w:rsidR="1303B38F" w14:paraId="4E37ACE0" w14:textId="77777777" w:rsidTr="15760C41">
        <w:trPr>
          <w:trHeight w:val="300"/>
        </w:trPr>
        <w:tc>
          <w:tcPr>
            <w:tcW w:w="9791" w:type="dxa"/>
            <w:gridSpan w:val="3"/>
            <w:tcBorders>
              <w:left w:val="single" w:sz="4" w:space="0" w:color="000000" w:themeColor="text1"/>
              <w:bottom w:val="single" w:sz="4" w:space="0" w:color="000000" w:themeColor="text1"/>
              <w:right w:val="single" w:sz="4" w:space="0" w:color="000000" w:themeColor="text1"/>
            </w:tcBorders>
          </w:tcPr>
          <w:p w14:paraId="2F0E029E" w14:textId="77777777" w:rsidR="1303B38F" w:rsidRDefault="1303B38F" w:rsidP="1303B38F">
            <w:pPr>
              <w:tabs>
                <w:tab w:val="left" w:pos="5812"/>
              </w:tabs>
              <w:rPr>
                <w:rFonts w:ascii="Arial" w:hAnsi="Arial" w:cs="Arial"/>
                <w:b/>
                <w:bCs/>
                <w:sz w:val="22"/>
                <w:szCs w:val="22"/>
                <w:lang w:val="en-US"/>
              </w:rPr>
            </w:pPr>
          </w:p>
          <w:p w14:paraId="47873C84" w14:textId="77777777" w:rsidR="1303B38F" w:rsidRDefault="1303B38F" w:rsidP="1303B38F">
            <w:pPr>
              <w:tabs>
                <w:tab w:val="left" w:pos="5812"/>
              </w:tabs>
              <w:rPr>
                <w:rFonts w:ascii="Arial" w:hAnsi="Arial" w:cs="Arial"/>
                <w:b/>
                <w:bCs/>
                <w:sz w:val="22"/>
                <w:szCs w:val="22"/>
                <w:lang w:val="en-US"/>
              </w:rPr>
            </w:pPr>
            <w:r w:rsidRPr="1303B38F">
              <w:rPr>
                <w:rFonts w:ascii="Arial" w:hAnsi="Arial" w:cs="Arial"/>
                <w:b/>
                <w:bCs/>
                <w:sz w:val="22"/>
                <w:szCs w:val="22"/>
                <w:lang w:val="en-US"/>
              </w:rPr>
              <w:t>Describe the methods to be used in the work package and list the parameters to be examined:</w:t>
            </w:r>
          </w:p>
          <w:p w14:paraId="099A61E7" w14:textId="2211C8BF" w:rsidR="1303B38F" w:rsidRDefault="1303B38F" w:rsidP="70CA04C4">
            <w:pPr>
              <w:tabs>
                <w:tab w:val="left" w:pos="5812"/>
              </w:tabs>
              <w:spacing w:before="240" w:after="240" w:line="360" w:lineRule="auto"/>
              <w:rPr>
                <w:rFonts w:ascii="Arial" w:hAnsi="Arial" w:cs="Arial"/>
                <w:b/>
                <w:bCs/>
                <w:sz w:val="22"/>
                <w:szCs w:val="22"/>
                <w:lang w:val="en-US"/>
              </w:rPr>
            </w:pPr>
          </w:p>
          <w:p w14:paraId="6572AD27" w14:textId="1779621E" w:rsidR="1303B38F" w:rsidRDefault="70CA04C4" w:rsidP="70CA04C4">
            <w:pPr>
              <w:spacing w:after="240" w:line="360" w:lineRule="auto"/>
              <w:jc w:val="both"/>
            </w:pPr>
            <w:r w:rsidRPr="70CA04C4">
              <w:rPr>
                <w:rFonts w:ascii="Arial" w:eastAsia="Arial" w:hAnsi="Arial" w:cs="Arial"/>
                <w:sz w:val="22"/>
                <w:szCs w:val="22"/>
                <w:lang w:val="en-US"/>
              </w:rPr>
              <w:lastRenderedPageBreak/>
              <w:t>To simulate high usage conditions, load testing tools will be used to replicate multiple EVs charging simultaneously. These simulations will help evaluate the system’s stability under peak demand. Real-time monitoring systems will collect operational data from all key components during testing.</w:t>
            </w:r>
          </w:p>
          <w:p w14:paraId="2276255C" w14:textId="57119012" w:rsidR="1303B38F" w:rsidRDefault="70CA04C4" w:rsidP="70CA04C4">
            <w:pPr>
              <w:spacing w:before="240" w:after="240" w:line="360" w:lineRule="auto"/>
              <w:jc w:val="both"/>
            </w:pPr>
            <w:r w:rsidRPr="70CA04C4">
              <w:rPr>
                <w:rFonts w:ascii="Arial" w:eastAsia="Arial" w:hAnsi="Arial" w:cs="Arial"/>
                <w:sz w:val="22"/>
                <w:szCs w:val="22"/>
                <w:lang w:val="en-US"/>
              </w:rPr>
              <w:t>Energy efficiency tests will measure the energy consumed by the system versus the energy delivered to vehicles. Battery health will be monitored continuously through charge/discharge cycle tracking to detect capacity loss or degradation trends.</w:t>
            </w:r>
          </w:p>
          <w:p w14:paraId="33ECFD5F" w14:textId="65E914F5" w:rsidR="1303B38F" w:rsidRDefault="70CA04C4" w:rsidP="70CA04C4">
            <w:pPr>
              <w:spacing w:before="240" w:after="240" w:line="360" w:lineRule="auto"/>
              <w:jc w:val="both"/>
            </w:pPr>
            <w:r w:rsidRPr="70CA04C4">
              <w:rPr>
                <w:rFonts w:ascii="Arial" w:eastAsia="Arial" w:hAnsi="Arial" w:cs="Arial"/>
                <w:sz w:val="22"/>
                <w:szCs w:val="22"/>
                <w:lang w:val="en-US"/>
              </w:rPr>
              <w:t>The mobile application will undergo stress testing by simulating high numbers of concurrent users to assess latency, response time, and reliability. All test data will be logged and analyzed to detect any weaknesses or performance bottlenecks in the system.</w:t>
            </w:r>
          </w:p>
          <w:p w14:paraId="201D37A2" w14:textId="3DAA155A" w:rsidR="1303B38F" w:rsidRDefault="1303B38F" w:rsidP="70CA04C4">
            <w:pPr>
              <w:spacing w:before="240" w:after="240" w:line="360" w:lineRule="auto"/>
              <w:jc w:val="both"/>
            </w:pPr>
          </w:p>
          <w:p w14:paraId="4337102B" w14:textId="1CF8DD40" w:rsidR="1303B38F" w:rsidRDefault="70CA04C4" w:rsidP="70CA04C4">
            <w:pPr>
              <w:pStyle w:val="Balk3"/>
              <w:spacing w:before="281" w:after="281" w:line="360" w:lineRule="auto"/>
              <w:rPr>
                <w:rFonts w:ascii="Arial" w:eastAsia="Arial" w:hAnsi="Arial" w:cs="Arial"/>
                <w:bCs/>
                <w:sz w:val="22"/>
                <w:szCs w:val="22"/>
                <w:lang w:val="en-US"/>
              </w:rPr>
            </w:pPr>
            <w:r w:rsidRPr="70CA04C4">
              <w:rPr>
                <w:rFonts w:ascii="Arial" w:eastAsia="Arial" w:hAnsi="Arial" w:cs="Arial"/>
                <w:bCs/>
                <w:sz w:val="22"/>
                <w:szCs w:val="22"/>
                <w:lang w:val="en-US"/>
              </w:rPr>
              <w:t xml:space="preserve">Parameters to </w:t>
            </w:r>
            <w:proofErr w:type="gramStart"/>
            <w:r w:rsidRPr="70CA04C4">
              <w:rPr>
                <w:rFonts w:ascii="Arial" w:eastAsia="Arial" w:hAnsi="Arial" w:cs="Arial"/>
                <w:bCs/>
                <w:sz w:val="22"/>
                <w:szCs w:val="22"/>
                <w:lang w:val="en-US"/>
              </w:rPr>
              <w:t>Be Examined</w:t>
            </w:r>
            <w:proofErr w:type="gramEnd"/>
          </w:p>
          <w:p w14:paraId="705FA7CB" w14:textId="13567BDA" w:rsidR="1303B38F" w:rsidRDefault="70CA04C4" w:rsidP="000335BC">
            <w:pPr>
              <w:pStyle w:val="ListeParagraf"/>
              <w:numPr>
                <w:ilvl w:val="0"/>
                <w:numId w:val="59"/>
              </w:numPr>
              <w:spacing w:before="240" w:after="240" w:line="360" w:lineRule="auto"/>
              <w:jc w:val="both"/>
              <w:rPr>
                <w:rFonts w:ascii="Arial" w:eastAsia="Arial" w:hAnsi="Arial" w:cs="Arial"/>
                <w:sz w:val="22"/>
                <w:szCs w:val="22"/>
                <w:lang w:val="en-US"/>
              </w:rPr>
            </w:pPr>
            <w:r w:rsidRPr="70CA04C4">
              <w:rPr>
                <w:rFonts w:ascii="Arial" w:eastAsia="Arial" w:hAnsi="Arial" w:cs="Arial"/>
                <w:b/>
                <w:bCs/>
                <w:sz w:val="22"/>
                <w:szCs w:val="22"/>
                <w:lang w:val="en-US"/>
              </w:rPr>
              <w:t>Charging efficiency and session duration</w:t>
            </w:r>
            <w:r w:rsidRPr="70CA04C4">
              <w:rPr>
                <w:rFonts w:ascii="Arial" w:eastAsia="Arial" w:hAnsi="Arial" w:cs="Arial"/>
                <w:sz w:val="22"/>
                <w:szCs w:val="22"/>
                <w:lang w:val="en-US"/>
              </w:rPr>
              <w:t>,</w:t>
            </w:r>
          </w:p>
          <w:p w14:paraId="360D8203" w14:textId="46CE9EF8" w:rsidR="1303B38F" w:rsidRDefault="70CA04C4" w:rsidP="000335BC">
            <w:pPr>
              <w:pStyle w:val="ListeParagraf"/>
              <w:numPr>
                <w:ilvl w:val="0"/>
                <w:numId w:val="59"/>
              </w:numPr>
              <w:spacing w:before="240" w:after="240" w:line="360" w:lineRule="auto"/>
              <w:jc w:val="both"/>
              <w:rPr>
                <w:rFonts w:ascii="Arial" w:eastAsia="Arial" w:hAnsi="Arial" w:cs="Arial"/>
                <w:sz w:val="22"/>
                <w:szCs w:val="22"/>
                <w:lang w:val="en-US"/>
              </w:rPr>
            </w:pPr>
            <w:r w:rsidRPr="70CA04C4">
              <w:rPr>
                <w:rFonts w:ascii="Arial" w:eastAsia="Arial" w:hAnsi="Arial" w:cs="Arial"/>
                <w:b/>
                <w:bCs/>
                <w:sz w:val="22"/>
                <w:szCs w:val="22"/>
                <w:lang w:val="en-US"/>
              </w:rPr>
              <w:t>Battery capacity retention and overall health</w:t>
            </w:r>
            <w:r w:rsidRPr="70CA04C4">
              <w:rPr>
                <w:rFonts w:ascii="Arial" w:eastAsia="Arial" w:hAnsi="Arial" w:cs="Arial"/>
                <w:sz w:val="22"/>
                <w:szCs w:val="22"/>
                <w:lang w:val="en-US"/>
              </w:rPr>
              <w:t>,</w:t>
            </w:r>
          </w:p>
          <w:p w14:paraId="7B662217" w14:textId="46C02B67" w:rsidR="1303B38F" w:rsidRDefault="70CA04C4" w:rsidP="000335BC">
            <w:pPr>
              <w:pStyle w:val="ListeParagraf"/>
              <w:numPr>
                <w:ilvl w:val="0"/>
                <w:numId w:val="59"/>
              </w:numPr>
              <w:spacing w:before="240" w:after="240" w:line="360" w:lineRule="auto"/>
              <w:jc w:val="both"/>
              <w:rPr>
                <w:rFonts w:ascii="Arial" w:eastAsia="Arial" w:hAnsi="Arial" w:cs="Arial"/>
                <w:sz w:val="22"/>
                <w:szCs w:val="22"/>
                <w:lang w:val="en-US"/>
              </w:rPr>
            </w:pPr>
            <w:r w:rsidRPr="70CA04C4">
              <w:rPr>
                <w:rFonts w:ascii="Arial" w:eastAsia="Arial" w:hAnsi="Arial" w:cs="Arial"/>
                <w:b/>
                <w:bCs/>
                <w:sz w:val="22"/>
                <w:szCs w:val="22"/>
                <w:lang w:val="en-US"/>
              </w:rPr>
              <w:t>System uptime and failure rate under stress</w:t>
            </w:r>
            <w:r w:rsidRPr="70CA04C4">
              <w:rPr>
                <w:rFonts w:ascii="Arial" w:eastAsia="Arial" w:hAnsi="Arial" w:cs="Arial"/>
                <w:sz w:val="22"/>
                <w:szCs w:val="22"/>
                <w:lang w:val="en-US"/>
              </w:rPr>
              <w:t>,</w:t>
            </w:r>
          </w:p>
          <w:p w14:paraId="0A70A89A" w14:textId="49A4ACDA" w:rsidR="1303B38F" w:rsidRDefault="70CA04C4" w:rsidP="000335BC">
            <w:pPr>
              <w:pStyle w:val="ListeParagraf"/>
              <w:numPr>
                <w:ilvl w:val="0"/>
                <w:numId w:val="59"/>
              </w:numPr>
              <w:spacing w:before="240" w:after="240" w:line="360" w:lineRule="auto"/>
              <w:jc w:val="both"/>
              <w:rPr>
                <w:rFonts w:ascii="Arial" w:eastAsia="Arial" w:hAnsi="Arial" w:cs="Arial"/>
                <w:sz w:val="22"/>
                <w:szCs w:val="22"/>
                <w:lang w:val="en-US"/>
              </w:rPr>
            </w:pPr>
            <w:r w:rsidRPr="70CA04C4">
              <w:rPr>
                <w:rFonts w:ascii="Arial" w:eastAsia="Arial" w:hAnsi="Arial" w:cs="Arial"/>
                <w:b/>
                <w:bCs/>
                <w:sz w:val="22"/>
                <w:szCs w:val="22"/>
                <w:lang w:val="en-US"/>
              </w:rPr>
              <w:t>Mobile app response time under high user load</w:t>
            </w:r>
            <w:r w:rsidRPr="70CA04C4">
              <w:rPr>
                <w:rFonts w:ascii="Arial" w:eastAsia="Arial" w:hAnsi="Arial" w:cs="Arial"/>
                <w:sz w:val="22"/>
                <w:szCs w:val="22"/>
                <w:lang w:val="en-US"/>
              </w:rPr>
              <w:t>,</w:t>
            </w:r>
          </w:p>
          <w:p w14:paraId="7A8016E8" w14:textId="22AC35E0" w:rsidR="1303B38F" w:rsidRDefault="70CA04C4" w:rsidP="000335BC">
            <w:pPr>
              <w:pStyle w:val="ListeParagraf"/>
              <w:numPr>
                <w:ilvl w:val="0"/>
                <w:numId w:val="59"/>
              </w:numPr>
              <w:spacing w:before="240" w:after="240" w:line="360" w:lineRule="auto"/>
              <w:jc w:val="both"/>
              <w:rPr>
                <w:rFonts w:ascii="Arial" w:eastAsia="Arial" w:hAnsi="Arial" w:cs="Arial"/>
                <w:sz w:val="22"/>
                <w:szCs w:val="22"/>
                <w:lang w:val="en-US"/>
              </w:rPr>
            </w:pPr>
            <w:r w:rsidRPr="70CA04C4">
              <w:rPr>
                <w:rFonts w:ascii="Arial" w:eastAsia="Arial" w:hAnsi="Arial" w:cs="Arial"/>
                <w:b/>
                <w:bCs/>
                <w:sz w:val="22"/>
                <w:szCs w:val="22"/>
                <w:lang w:val="en-US"/>
              </w:rPr>
              <w:t>Energy consumption versus energy delivered</w:t>
            </w:r>
            <w:r w:rsidRPr="70CA04C4">
              <w:rPr>
                <w:rFonts w:ascii="Arial" w:eastAsia="Arial" w:hAnsi="Arial" w:cs="Arial"/>
                <w:sz w:val="22"/>
                <w:szCs w:val="22"/>
                <w:lang w:val="en-US"/>
              </w:rPr>
              <w:t>,</w:t>
            </w:r>
          </w:p>
          <w:p w14:paraId="6C72D92A" w14:textId="7BB7D726" w:rsidR="1303B38F" w:rsidRDefault="70CA04C4" w:rsidP="000335BC">
            <w:pPr>
              <w:pStyle w:val="ListeParagraf"/>
              <w:numPr>
                <w:ilvl w:val="0"/>
                <w:numId w:val="59"/>
              </w:numPr>
              <w:spacing w:before="240" w:after="240" w:line="360" w:lineRule="auto"/>
              <w:jc w:val="both"/>
              <w:rPr>
                <w:rFonts w:ascii="Arial" w:eastAsia="Arial" w:hAnsi="Arial" w:cs="Arial"/>
                <w:sz w:val="22"/>
                <w:szCs w:val="22"/>
                <w:lang w:val="en-US"/>
              </w:rPr>
            </w:pPr>
            <w:r w:rsidRPr="70CA04C4">
              <w:rPr>
                <w:rFonts w:ascii="Arial" w:eastAsia="Arial" w:hAnsi="Arial" w:cs="Arial"/>
                <w:b/>
                <w:bCs/>
                <w:sz w:val="22"/>
                <w:szCs w:val="22"/>
                <w:lang w:val="en-US"/>
              </w:rPr>
              <w:t>System stability and performance consistency during continuous use</w:t>
            </w:r>
            <w:r w:rsidRPr="70CA04C4">
              <w:rPr>
                <w:rFonts w:ascii="Arial" w:eastAsia="Arial" w:hAnsi="Arial" w:cs="Arial"/>
                <w:sz w:val="22"/>
                <w:szCs w:val="22"/>
                <w:lang w:val="en-US"/>
              </w:rPr>
              <w:t>.</w:t>
            </w:r>
          </w:p>
          <w:p w14:paraId="43B9E94B" w14:textId="70569C5E" w:rsidR="1303B38F" w:rsidRDefault="1303B38F" w:rsidP="70CA04C4">
            <w:pPr>
              <w:spacing w:before="240" w:after="240" w:line="360" w:lineRule="auto"/>
              <w:jc w:val="both"/>
              <w:rPr>
                <w:rFonts w:ascii="Arial" w:eastAsia="Arial" w:hAnsi="Arial" w:cs="Arial"/>
                <w:sz w:val="22"/>
                <w:szCs w:val="22"/>
                <w:lang w:val="en-US"/>
              </w:rPr>
            </w:pPr>
          </w:p>
        </w:tc>
      </w:tr>
      <w:tr w:rsidR="1303B38F" w14:paraId="132916EA" w14:textId="77777777" w:rsidTr="15760C41">
        <w:trPr>
          <w:trHeight w:val="300"/>
        </w:trPr>
        <w:tc>
          <w:tcPr>
            <w:tcW w:w="9791" w:type="dxa"/>
            <w:gridSpan w:val="3"/>
            <w:tcBorders>
              <w:left w:val="single" w:sz="4" w:space="0" w:color="000000" w:themeColor="text1"/>
              <w:bottom w:val="single" w:sz="4" w:space="0" w:color="auto"/>
              <w:right w:val="single" w:sz="4" w:space="0" w:color="000000" w:themeColor="text1"/>
            </w:tcBorders>
          </w:tcPr>
          <w:p w14:paraId="48EFE3EB" w14:textId="77777777" w:rsidR="1303B38F" w:rsidRDefault="1303B38F" w:rsidP="6CC1789A">
            <w:pPr>
              <w:tabs>
                <w:tab w:val="left" w:pos="5812"/>
              </w:tabs>
              <w:spacing w:before="240" w:after="240"/>
              <w:rPr>
                <w:rFonts w:ascii="Arial" w:hAnsi="Arial" w:cs="Arial"/>
                <w:b/>
                <w:bCs/>
                <w:sz w:val="22"/>
                <w:szCs w:val="22"/>
                <w:lang w:val="en-US"/>
              </w:rPr>
            </w:pPr>
            <w:r w:rsidRPr="1303B38F">
              <w:rPr>
                <w:rFonts w:ascii="Arial" w:hAnsi="Arial" w:cs="Arial"/>
                <w:b/>
                <w:bCs/>
                <w:sz w:val="22"/>
                <w:szCs w:val="22"/>
                <w:lang w:val="en-US"/>
              </w:rPr>
              <w:lastRenderedPageBreak/>
              <w:t>List the experiments, tests and analysis in the work package:</w:t>
            </w:r>
          </w:p>
          <w:p w14:paraId="36078058" w14:textId="77777777" w:rsidR="1303B38F" w:rsidRDefault="6CC1789A" w:rsidP="6CC1789A">
            <w:pPr>
              <w:spacing w:after="240"/>
            </w:pPr>
            <w:r w:rsidRPr="6CC1789A">
              <w:rPr>
                <w:rFonts w:ascii="Arial" w:eastAsia="Arial" w:hAnsi="Arial" w:cs="Arial"/>
                <w:b/>
                <w:bCs/>
                <w:sz w:val="22"/>
                <w:szCs w:val="22"/>
                <w:lang w:val="en-US"/>
              </w:rPr>
              <w:t>Battery Performance Test</w:t>
            </w:r>
            <w:r w:rsidR="2C7843EE">
              <w:br/>
            </w:r>
            <w:r w:rsidRPr="6CC1789A">
              <w:rPr>
                <w:rFonts w:ascii="Arial" w:eastAsia="Arial" w:hAnsi="Arial" w:cs="Arial"/>
                <w:sz w:val="22"/>
                <w:szCs w:val="22"/>
                <w:lang w:val="en-US"/>
              </w:rPr>
              <w:t xml:space="preserve"> Charge/discharge cycle tests will be carried out to check how the batteries perform in real-life usage and how much energy degradation occurs over time.</w:t>
            </w:r>
          </w:p>
          <w:p w14:paraId="58D37EDE" w14:textId="77777777" w:rsidR="1303B38F" w:rsidRDefault="6CC1789A" w:rsidP="6CC1789A">
            <w:pPr>
              <w:spacing w:before="240" w:after="240"/>
            </w:pPr>
            <w:r w:rsidRPr="6CC1789A">
              <w:rPr>
                <w:rFonts w:ascii="Arial" w:eastAsia="Arial" w:hAnsi="Arial" w:cs="Arial"/>
                <w:b/>
                <w:bCs/>
                <w:sz w:val="22"/>
                <w:szCs w:val="22"/>
                <w:lang w:val="en-US"/>
              </w:rPr>
              <w:t>Solar Efficiency Test</w:t>
            </w:r>
            <w:r w:rsidR="2C7843EE">
              <w:br/>
            </w:r>
            <w:r w:rsidRPr="6CC1789A">
              <w:rPr>
                <w:rFonts w:ascii="Arial" w:eastAsia="Arial" w:hAnsi="Arial" w:cs="Arial"/>
                <w:sz w:val="22"/>
                <w:szCs w:val="22"/>
                <w:lang w:val="en-US"/>
              </w:rPr>
              <w:t xml:space="preserve"> Solar panels will be monitored under different weather and sunlight conditions to assess whether they consistently produce the expected daily energy, aiming for a minimum of 21 kWh/day per van.</w:t>
            </w:r>
          </w:p>
          <w:p w14:paraId="44B6EEC1" w14:textId="77777777" w:rsidR="1303B38F" w:rsidRDefault="6CC1789A" w:rsidP="6CC1789A">
            <w:pPr>
              <w:spacing w:before="240" w:after="240"/>
            </w:pPr>
            <w:r w:rsidRPr="6CC1789A">
              <w:rPr>
                <w:rFonts w:ascii="Arial" w:eastAsia="Arial" w:hAnsi="Arial" w:cs="Arial"/>
                <w:b/>
                <w:bCs/>
                <w:sz w:val="22"/>
                <w:szCs w:val="22"/>
                <w:lang w:val="en-US"/>
              </w:rPr>
              <w:t>Mechanical Load and Vibration Test</w:t>
            </w:r>
            <w:r w:rsidR="2C7843EE">
              <w:br/>
            </w:r>
            <w:r w:rsidRPr="6CC1789A">
              <w:rPr>
                <w:rFonts w:ascii="Arial" w:eastAsia="Arial" w:hAnsi="Arial" w:cs="Arial"/>
                <w:sz w:val="22"/>
                <w:szCs w:val="22"/>
                <w:lang w:val="en-US"/>
              </w:rPr>
              <w:t xml:space="preserve"> The structural frame, mounts, and internal components will be tested for mechanical reliability when subjected to motion, road bumps, and long-distance travel vibrations.</w:t>
            </w:r>
          </w:p>
          <w:p w14:paraId="38F22F5D" w14:textId="77777777" w:rsidR="1303B38F" w:rsidRDefault="6CC1789A" w:rsidP="6CC1789A">
            <w:pPr>
              <w:spacing w:before="240" w:after="240"/>
            </w:pPr>
            <w:r w:rsidRPr="6CC1789A">
              <w:rPr>
                <w:rFonts w:ascii="Arial" w:eastAsia="Arial" w:hAnsi="Arial" w:cs="Arial"/>
                <w:b/>
                <w:bCs/>
                <w:sz w:val="22"/>
                <w:szCs w:val="22"/>
                <w:lang w:val="en-US"/>
              </w:rPr>
              <w:t>Software/System Integration Test</w:t>
            </w:r>
            <w:r w:rsidR="2C7843EE">
              <w:br/>
            </w:r>
            <w:r w:rsidRPr="6CC1789A">
              <w:rPr>
                <w:rFonts w:ascii="Arial" w:eastAsia="Arial" w:hAnsi="Arial" w:cs="Arial"/>
                <w:sz w:val="22"/>
                <w:szCs w:val="22"/>
                <w:lang w:val="en-US"/>
              </w:rPr>
              <w:t xml:space="preserve"> Hardware and software modules will be run together to ensure correct interactions—especially between the solar input, batteries, EV chargers, and routing software.</w:t>
            </w:r>
          </w:p>
          <w:p w14:paraId="3E0FE70A" w14:textId="77777777" w:rsidR="1303B38F" w:rsidRDefault="6CC1789A" w:rsidP="6CC1789A">
            <w:pPr>
              <w:spacing w:before="240" w:after="240"/>
            </w:pPr>
            <w:r w:rsidRPr="6CC1789A">
              <w:rPr>
                <w:rFonts w:ascii="Arial" w:eastAsia="Arial" w:hAnsi="Arial" w:cs="Arial"/>
                <w:b/>
                <w:bCs/>
                <w:sz w:val="22"/>
                <w:szCs w:val="22"/>
                <w:lang w:val="en-US"/>
              </w:rPr>
              <w:lastRenderedPageBreak/>
              <w:t>Mobile App Usability and Stress Test</w:t>
            </w:r>
            <w:r w:rsidR="2C7843EE">
              <w:br/>
            </w:r>
            <w:r w:rsidRPr="6CC1789A">
              <w:rPr>
                <w:rFonts w:ascii="Arial" w:eastAsia="Arial" w:hAnsi="Arial" w:cs="Arial"/>
                <w:sz w:val="22"/>
                <w:szCs w:val="22"/>
                <w:lang w:val="en-US"/>
              </w:rPr>
              <w:t xml:space="preserve"> The mobile application will be stress-tested under simulated high traffic to evaluate responsiveness, stability, and error handling in real-time.</w:t>
            </w:r>
          </w:p>
          <w:p w14:paraId="031F45D3" w14:textId="77777777" w:rsidR="1303B38F" w:rsidRDefault="6CC1789A" w:rsidP="6CC1789A">
            <w:pPr>
              <w:spacing w:before="240" w:after="240"/>
            </w:pPr>
            <w:r w:rsidRPr="6CC1789A">
              <w:rPr>
                <w:rFonts w:ascii="Arial" w:eastAsia="Arial" w:hAnsi="Arial" w:cs="Arial"/>
                <w:b/>
                <w:bCs/>
                <w:sz w:val="22"/>
                <w:szCs w:val="22"/>
                <w:lang w:val="en-US"/>
              </w:rPr>
              <w:t>Thermal Management Analysis</w:t>
            </w:r>
            <w:r w:rsidR="2C7843EE">
              <w:br/>
            </w:r>
            <w:r w:rsidRPr="6CC1789A">
              <w:rPr>
                <w:rFonts w:ascii="Arial" w:eastAsia="Arial" w:hAnsi="Arial" w:cs="Arial"/>
                <w:sz w:val="22"/>
                <w:szCs w:val="22"/>
                <w:lang w:val="en-US"/>
              </w:rPr>
              <w:t xml:space="preserve"> Internal system temperatures will be logged during high-power charging to verify whether the cooling and ventilation designs prevent overheating.</w:t>
            </w:r>
          </w:p>
          <w:p w14:paraId="61C6654D" w14:textId="77777777" w:rsidR="1303B38F" w:rsidRDefault="6CC1789A" w:rsidP="6CC1789A">
            <w:pPr>
              <w:spacing w:before="240" w:after="240"/>
              <w:rPr>
                <w:rFonts w:eastAsia="Arial"/>
              </w:rPr>
            </w:pPr>
            <w:r w:rsidRPr="6CC1789A">
              <w:rPr>
                <w:rFonts w:ascii="Arial" w:eastAsia="Arial" w:hAnsi="Arial" w:cs="Arial"/>
                <w:b/>
                <w:bCs/>
                <w:sz w:val="22"/>
                <w:szCs w:val="22"/>
                <w:lang w:val="en-US"/>
              </w:rPr>
              <w:t>Charging Session Analysis</w:t>
            </w:r>
            <w:r w:rsidR="2C7843EE">
              <w:br/>
            </w:r>
            <w:r w:rsidRPr="6CC1789A">
              <w:rPr>
                <w:rFonts w:ascii="Arial" w:eastAsia="Arial" w:hAnsi="Arial" w:cs="Arial"/>
                <w:sz w:val="22"/>
                <w:szCs w:val="22"/>
                <w:lang w:val="en-US"/>
              </w:rPr>
              <w:t xml:space="preserve"> Each charging session will be monitored in terms of energy </w:t>
            </w:r>
            <w:proofErr w:type="gramStart"/>
            <w:r w:rsidRPr="6CC1789A">
              <w:rPr>
                <w:rFonts w:ascii="Arial" w:eastAsia="Arial" w:hAnsi="Arial" w:cs="Arial"/>
                <w:sz w:val="22"/>
                <w:szCs w:val="22"/>
                <w:lang w:val="en-US"/>
              </w:rPr>
              <w:t>delivered</w:t>
            </w:r>
            <w:proofErr w:type="gramEnd"/>
            <w:r w:rsidRPr="6CC1789A">
              <w:rPr>
                <w:rFonts w:ascii="Arial" w:eastAsia="Arial" w:hAnsi="Arial" w:cs="Arial"/>
                <w:sz w:val="22"/>
                <w:szCs w:val="22"/>
                <w:lang w:val="en-US"/>
              </w:rPr>
              <w:t>, session duration, and system stability, to ensure it meets the average expected performance (~32 kWh/session in ~90 minutes).</w:t>
            </w:r>
          </w:p>
        </w:tc>
      </w:tr>
      <w:tr w:rsidR="1303B38F" w14:paraId="0B7F2A18" w14:textId="77777777" w:rsidTr="15760C41">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2A60D49E" w14:textId="77777777" w:rsidR="1303B38F" w:rsidRDefault="1303B38F" w:rsidP="1303B38F">
            <w:pPr>
              <w:tabs>
                <w:tab w:val="left" w:pos="5812"/>
              </w:tabs>
              <w:rPr>
                <w:rFonts w:ascii="Arial" w:hAnsi="Arial" w:cs="Arial"/>
                <w:b/>
                <w:bCs/>
                <w:sz w:val="22"/>
                <w:szCs w:val="22"/>
                <w:lang w:val="en-US"/>
              </w:rPr>
            </w:pPr>
          </w:p>
          <w:p w14:paraId="5FC9816C" w14:textId="77777777" w:rsidR="15162756" w:rsidRDefault="1303B38F" w:rsidP="6CC1789A">
            <w:pPr>
              <w:tabs>
                <w:tab w:val="left" w:pos="5812"/>
              </w:tabs>
              <w:spacing w:line="259" w:lineRule="auto"/>
              <w:rPr>
                <w:rFonts w:ascii="Arial" w:eastAsia="Arial" w:hAnsi="Arial" w:cs="Arial"/>
                <w:b/>
                <w:sz w:val="22"/>
                <w:szCs w:val="22"/>
                <w:lang w:val="en-US"/>
              </w:rPr>
            </w:pPr>
            <w:r w:rsidRPr="1303B38F">
              <w:rPr>
                <w:rFonts w:ascii="Arial" w:hAnsi="Arial" w:cs="Arial"/>
                <w:b/>
                <w:bCs/>
                <w:sz w:val="22"/>
                <w:szCs w:val="22"/>
                <w:lang w:val="en-US"/>
              </w:rPr>
              <w:t>Describe the outcomes and performance criteria of the work package:</w:t>
            </w:r>
          </w:p>
          <w:p w14:paraId="5076E5C6" w14:textId="77777777" w:rsidR="6CC1789A" w:rsidRDefault="6CC1789A" w:rsidP="6CC1789A">
            <w:pPr>
              <w:tabs>
                <w:tab w:val="left" w:pos="5812"/>
              </w:tabs>
            </w:pPr>
            <w:r w:rsidRPr="6CC1789A">
              <w:rPr>
                <w:rFonts w:ascii="Arial" w:eastAsia="Arial" w:hAnsi="Arial" w:cs="Arial"/>
                <w:b/>
                <w:bCs/>
                <w:sz w:val="22"/>
                <w:szCs w:val="22"/>
                <w:lang w:val="en-US"/>
              </w:rPr>
              <w:t>Expected System Functionality with Measurable Metrics</w:t>
            </w:r>
            <w:r>
              <w:br/>
            </w:r>
            <w:r w:rsidRPr="6CC1789A">
              <w:rPr>
                <w:rFonts w:ascii="Arial" w:eastAsia="Arial" w:hAnsi="Arial" w:cs="Arial"/>
                <w:sz w:val="22"/>
                <w:szCs w:val="22"/>
                <w:lang w:val="en-US"/>
              </w:rPr>
              <w:t xml:space="preserve"> The system is expected to operate continuously with minimal error, meeting all its design requirements. Specifically, solar panels must generate a minimum of </w:t>
            </w:r>
            <w:r w:rsidRPr="6CC1789A">
              <w:rPr>
                <w:rFonts w:ascii="Arial" w:eastAsia="Arial" w:hAnsi="Arial" w:cs="Arial"/>
                <w:b/>
                <w:bCs/>
                <w:sz w:val="22"/>
                <w:szCs w:val="22"/>
                <w:lang w:val="en-US"/>
              </w:rPr>
              <w:t>21 kWh/day per van</w:t>
            </w:r>
            <w:r w:rsidRPr="6CC1789A">
              <w:rPr>
                <w:rFonts w:ascii="Arial" w:eastAsia="Arial" w:hAnsi="Arial" w:cs="Arial"/>
                <w:sz w:val="22"/>
                <w:szCs w:val="22"/>
                <w:lang w:val="en-US"/>
              </w:rPr>
              <w:t xml:space="preserve">, with consistency across various weather conditions. </w:t>
            </w:r>
          </w:p>
          <w:p w14:paraId="7C59B917" w14:textId="77777777" w:rsidR="6CC1789A" w:rsidRDefault="6CC1789A" w:rsidP="6CC1789A">
            <w:pPr>
              <w:tabs>
                <w:tab w:val="left" w:pos="5812"/>
              </w:tabs>
              <w:rPr>
                <w:rFonts w:ascii="Arial" w:eastAsia="Arial" w:hAnsi="Arial" w:cs="Arial"/>
                <w:sz w:val="22"/>
                <w:szCs w:val="22"/>
                <w:lang w:val="en-US"/>
              </w:rPr>
            </w:pPr>
          </w:p>
          <w:p w14:paraId="191E913B" w14:textId="77777777" w:rsidR="6CC1789A" w:rsidRDefault="6CC1789A" w:rsidP="6CC1789A">
            <w:pPr>
              <w:tabs>
                <w:tab w:val="left" w:pos="5812"/>
              </w:tabs>
            </w:pPr>
            <w:r w:rsidRPr="6CC1789A">
              <w:rPr>
                <w:rFonts w:ascii="Arial" w:eastAsia="Arial" w:hAnsi="Arial" w:cs="Arial"/>
                <w:sz w:val="22"/>
                <w:szCs w:val="22"/>
                <w:lang w:val="en-US"/>
              </w:rPr>
              <w:t xml:space="preserve">Each EV charging session should take </w:t>
            </w:r>
            <w:r w:rsidRPr="6CC1789A">
              <w:rPr>
                <w:rFonts w:ascii="Arial" w:eastAsia="Arial" w:hAnsi="Arial" w:cs="Arial"/>
                <w:b/>
                <w:bCs/>
                <w:sz w:val="22"/>
                <w:szCs w:val="22"/>
                <w:lang w:val="en-US"/>
              </w:rPr>
              <w:t>no longer than 90 minutes</w:t>
            </w:r>
            <w:r w:rsidRPr="6CC1789A">
              <w:rPr>
                <w:rFonts w:ascii="Arial" w:eastAsia="Arial" w:hAnsi="Arial" w:cs="Arial"/>
                <w:sz w:val="22"/>
                <w:szCs w:val="22"/>
                <w:lang w:val="en-US"/>
              </w:rPr>
              <w:t xml:space="preserve">, with an average energy delivery of approximately </w:t>
            </w:r>
            <w:r w:rsidRPr="6CC1789A">
              <w:rPr>
                <w:rFonts w:ascii="Arial" w:eastAsia="Arial" w:hAnsi="Arial" w:cs="Arial"/>
                <w:b/>
                <w:bCs/>
                <w:sz w:val="22"/>
                <w:szCs w:val="22"/>
                <w:lang w:val="en-US"/>
              </w:rPr>
              <w:t>32 kWh</w:t>
            </w:r>
            <w:r w:rsidRPr="6CC1789A">
              <w:rPr>
                <w:rFonts w:ascii="Arial" w:eastAsia="Arial" w:hAnsi="Arial" w:cs="Arial"/>
                <w:sz w:val="22"/>
                <w:szCs w:val="22"/>
                <w:lang w:val="en-US"/>
              </w:rPr>
              <w:t xml:space="preserve">. </w:t>
            </w:r>
          </w:p>
          <w:p w14:paraId="44B6513C" w14:textId="77777777" w:rsidR="6CC1789A" w:rsidRDefault="6CC1789A" w:rsidP="6CC1789A">
            <w:pPr>
              <w:tabs>
                <w:tab w:val="left" w:pos="5812"/>
              </w:tabs>
              <w:rPr>
                <w:rFonts w:ascii="Arial" w:eastAsia="Arial" w:hAnsi="Arial" w:cs="Arial"/>
                <w:sz w:val="22"/>
                <w:szCs w:val="22"/>
                <w:lang w:val="en-US"/>
              </w:rPr>
            </w:pPr>
          </w:p>
          <w:p w14:paraId="21574B9B" w14:textId="77777777" w:rsidR="6CC1789A" w:rsidRDefault="6CC1789A" w:rsidP="6CC1789A">
            <w:pPr>
              <w:tabs>
                <w:tab w:val="left" w:pos="5812"/>
              </w:tabs>
            </w:pPr>
            <w:r w:rsidRPr="6CC1789A">
              <w:rPr>
                <w:rFonts w:ascii="Arial" w:eastAsia="Arial" w:hAnsi="Arial" w:cs="Arial"/>
                <w:sz w:val="22"/>
                <w:szCs w:val="22"/>
                <w:lang w:val="en-US"/>
              </w:rPr>
              <w:t xml:space="preserve">The mobile app should maintain a </w:t>
            </w:r>
            <w:r w:rsidRPr="6CC1789A">
              <w:rPr>
                <w:rFonts w:ascii="Arial" w:eastAsia="Arial" w:hAnsi="Arial" w:cs="Arial"/>
                <w:b/>
                <w:bCs/>
                <w:sz w:val="22"/>
                <w:szCs w:val="22"/>
                <w:lang w:val="en-US"/>
              </w:rPr>
              <w:t>response time of less than 1 second</w:t>
            </w:r>
            <w:r w:rsidRPr="6CC1789A">
              <w:rPr>
                <w:rFonts w:ascii="Arial" w:eastAsia="Arial" w:hAnsi="Arial" w:cs="Arial"/>
                <w:sz w:val="22"/>
                <w:szCs w:val="22"/>
                <w:lang w:val="en-US"/>
              </w:rPr>
              <w:t xml:space="preserve"> and complete transactions without crashes in </w:t>
            </w:r>
            <w:r w:rsidRPr="6CC1789A">
              <w:rPr>
                <w:rFonts w:ascii="Arial" w:eastAsia="Arial" w:hAnsi="Arial" w:cs="Arial"/>
                <w:b/>
                <w:bCs/>
                <w:sz w:val="22"/>
                <w:szCs w:val="22"/>
                <w:lang w:val="en-US"/>
              </w:rPr>
              <w:t>at least 99%</w:t>
            </w:r>
            <w:r w:rsidRPr="6CC1789A">
              <w:rPr>
                <w:rFonts w:ascii="Arial" w:eastAsia="Arial" w:hAnsi="Arial" w:cs="Arial"/>
                <w:sz w:val="22"/>
                <w:szCs w:val="22"/>
                <w:lang w:val="en-US"/>
              </w:rPr>
              <w:t xml:space="preserve"> of test cases.</w:t>
            </w:r>
          </w:p>
          <w:p w14:paraId="2CFC46DC" w14:textId="77777777" w:rsidR="6CC1789A" w:rsidRDefault="6CC1789A" w:rsidP="6CC1789A">
            <w:pPr>
              <w:tabs>
                <w:tab w:val="left" w:pos="5812"/>
              </w:tabs>
            </w:pPr>
            <w:r w:rsidRPr="6CC1789A">
              <w:rPr>
                <w:rFonts w:ascii="Arial" w:eastAsia="Arial" w:hAnsi="Arial" w:cs="Arial"/>
                <w:sz w:val="22"/>
                <w:szCs w:val="22"/>
                <w:lang w:val="en-US"/>
              </w:rPr>
              <w:t xml:space="preserve"> </w:t>
            </w:r>
          </w:p>
          <w:p w14:paraId="65373FAF" w14:textId="77777777" w:rsidR="6CC1789A" w:rsidRDefault="6CC1789A" w:rsidP="6CC1789A">
            <w:pPr>
              <w:tabs>
                <w:tab w:val="left" w:pos="5812"/>
              </w:tabs>
            </w:pPr>
            <w:r w:rsidRPr="6CC1789A">
              <w:rPr>
                <w:rFonts w:ascii="Arial" w:eastAsia="Arial" w:hAnsi="Arial" w:cs="Arial"/>
                <w:sz w:val="22"/>
                <w:szCs w:val="22"/>
                <w:lang w:val="en-US"/>
              </w:rPr>
              <w:t xml:space="preserve">Structurally, the system must pass all mechanical and load tests with </w:t>
            </w:r>
            <w:r w:rsidRPr="6CC1789A">
              <w:rPr>
                <w:rFonts w:ascii="Arial" w:eastAsia="Arial" w:hAnsi="Arial" w:cs="Arial"/>
                <w:b/>
                <w:bCs/>
                <w:sz w:val="22"/>
                <w:szCs w:val="22"/>
                <w:lang w:val="en-US"/>
              </w:rPr>
              <w:t>no major component failures</w:t>
            </w:r>
            <w:r w:rsidRPr="6CC1789A">
              <w:rPr>
                <w:rFonts w:ascii="Arial" w:eastAsia="Arial" w:hAnsi="Arial" w:cs="Arial"/>
                <w:sz w:val="22"/>
                <w:szCs w:val="22"/>
                <w:lang w:val="en-US"/>
              </w:rPr>
              <w:t xml:space="preserve">. During testing, communication between components must maintain a </w:t>
            </w:r>
            <w:r w:rsidRPr="6CC1789A">
              <w:rPr>
                <w:rFonts w:ascii="Arial" w:eastAsia="Arial" w:hAnsi="Arial" w:cs="Arial"/>
                <w:b/>
                <w:bCs/>
                <w:sz w:val="22"/>
                <w:szCs w:val="22"/>
                <w:lang w:val="en-US"/>
              </w:rPr>
              <w:t>99.5% success rate</w:t>
            </w:r>
            <w:r w:rsidRPr="6CC1789A">
              <w:rPr>
                <w:rFonts w:ascii="Arial" w:eastAsia="Arial" w:hAnsi="Arial" w:cs="Arial"/>
                <w:sz w:val="22"/>
                <w:szCs w:val="22"/>
                <w:lang w:val="en-US"/>
              </w:rPr>
              <w:t xml:space="preserve">, and all logged data must have a </w:t>
            </w:r>
            <w:r w:rsidRPr="6CC1789A">
              <w:rPr>
                <w:rFonts w:ascii="Arial" w:eastAsia="Arial" w:hAnsi="Arial" w:cs="Arial"/>
                <w:b/>
                <w:bCs/>
                <w:sz w:val="22"/>
                <w:szCs w:val="22"/>
                <w:lang w:val="en-US"/>
              </w:rPr>
              <w:t>data retention rate of 98% or more</w:t>
            </w:r>
            <w:r w:rsidRPr="6CC1789A">
              <w:rPr>
                <w:rFonts w:ascii="Arial" w:eastAsia="Arial" w:hAnsi="Arial" w:cs="Arial"/>
                <w:sz w:val="22"/>
                <w:szCs w:val="22"/>
                <w:lang w:val="en-US"/>
              </w:rPr>
              <w:t>, ensuring no significant packet loss or missing logs.</w:t>
            </w:r>
          </w:p>
          <w:p w14:paraId="13930DA5" w14:textId="77777777" w:rsidR="1303B38F" w:rsidRDefault="1303B38F" w:rsidP="1303B38F">
            <w:pPr>
              <w:tabs>
                <w:tab w:val="left" w:pos="5812"/>
              </w:tabs>
              <w:rPr>
                <w:rFonts w:ascii="Arial" w:hAnsi="Arial" w:cs="Arial"/>
                <w:b/>
                <w:bCs/>
                <w:sz w:val="22"/>
                <w:szCs w:val="22"/>
                <w:lang w:val="en-US"/>
              </w:rPr>
            </w:pPr>
          </w:p>
        </w:tc>
      </w:tr>
      <w:tr w:rsidR="1303B38F" w14:paraId="10D0C3D8" w14:textId="77777777" w:rsidTr="15760C41">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287E8235" w14:textId="77777777" w:rsidR="1303B38F" w:rsidRDefault="1303B38F" w:rsidP="1303B38F">
            <w:pPr>
              <w:tabs>
                <w:tab w:val="left" w:pos="5812"/>
              </w:tabs>
              <w:rPr>
                <w:rFonts w:ascii="Arial" w:hAnsi="Arial" w:cs="Arial"/>
                <w:b/>
                <w:bCs/>
                <w:sz w:val="22"/>
                <w:szCs w:val="22"/>
                <w:lang w:val="en-US"/>
              </w:rPr>
            </w:pPr>
          </w:p>
          <w:p w14:paraId="1855FA88" w14:textId="77777777" w:rsidR="1303B38F" w:rsidRDefault="1303B38F" w:rsidP="5F739EBC">
            <w:pPr>
              <w:tabs>
                <w:tab w:val="left" w:pos="5812"/>
              </w:tabs>
              <w:rPr>
                <w:rFonts w:ascii="Arial" w:hAnsi="Arial" w:cs="Arial"/>
                <w:b/>
                <w:bCs/>
                <w:sz w:val="22"/>
                <w:szCs w:val="22"/>
                <w:lang w:val="en-US"/>
              </w:rPr>
            </w:pPr>
            <w:r w:rsidRPr="1303B38F">
              <w:rPr>
                <w:rFonts w:ascii="Arial" w:hAnsi="Arial" w:cs="Arial"/>
                <w:b/>
                <w:bCs/>
                <w:sz w:val="22"/>
                <w:szCs w:val="22"/>
                <w:lang w:val="en-US"/>
              </w:rPr>
              <w:t xml:space="preserve">Indicate the relationship between the outputs of the work package and other work packages: </w:t>
            </w:r>
          </w:p>
          <w:p w14:paraId="3578EDA0" w14:textId="77777777" w:rsidR="1303B38F" w:rsidRDefault="6CC1789A" w:rsidP="6CC1789A">
            <w:pPr>
              <w:spacing w:before="240" w:after="240"/>
            </w:pPr>
            <w:r w:rsidRPr="6CC1789A">
              <w:rPr>
                <w:rFonts w:ascii="Arial" w:eastAsia="Arial" w:hAnsi="Arial" w:cs="Arial"/>
                <w:b/>
                <w:bCs/>
                <w:sz w:val="22"/>
                <w:szCs w:val="22"/>
                <w:lang w:val="en-US"/>
              </w:rPr>
              <w:t>Connection with WP-2</w:t>
            </w:r>
            <w:r w:rsidR="1303B38F">
              <w:br/>
            </w:r>
            <w:r w:rsidRPr="6CC1789A">
              <w:rPr>
                <w:rFonts w:ascii="Arial" w:eastAsia="Arial" w:hAnsi="Arial" w:cs="Arial"/>
                <w:sz w:val="22"/>
                <w:szCs w:val="22"/>
                <w:lang w:val="en-US"/>
              </w:rPr>
              <w:t xml:space="preserve"> Battery and solar panel components designed in WP-2 will be tested and validated in WP-6 to confirm that theoretical outputs align with real-world performance.</w:t>
            </w:r>
          </w:p>
          <w:p w14:paraId="7B40F221" w14:textId="77777777" w:rsidR="1303B38F" w:rsidRDefault="6CC1789A" w:rsidP="6CC1789A">
            <w:pPr>
              <w:spacing w:before="240" w:after="240"/>
            </w:pPr>
            <w:r w:rsidRPr="6CC1789A">
              <w:rPr>
                <w:rFonts w:ascii="Arial" w:eastAsia="Arial" w:hAnsi="Arial" w:cs="Arial"/>
                <w:b/>
                <w:bCs/>
                <w:sz w:val="22"/>
                <w:szCs w:val="22"/>
                <w:lang w:val="en-US"/>
              </w:rPr>
              <w:t>Connection with WP-2.1</w:t>
            </w:r>
            <w:r w:rsidR="1303B38F">
              <w:br/>
            </w:r>
            <w:r w:rsidRPr="6CC1789A">
              <w:rPr>
                <w:rFonts w:ascii="Arial" w:eastAsia="Arial" w:hAnsi="Arial" w:cs="Arial"/>
                <w:sz w:val="22"/>
                <w:szCs w:val="22"/>
                <w:lang w:val="en-US"/>
              </w:rPr>
              <w:t xml:space="preserve"> The system-level communication and integration work conducted in WP-2.1 will be further validated through component compatibility and inter-system data flow analysis in WP-6.</w:t>
            </w:r>
          </w:p>
          <w:p w14:paraId="0595E87C" w14:textId="77777777" w:rsidR="1303B38F" w:rsidRDefault="6CC1789A" w:rsidP="6CC1789A">
            <w:pPr>
              <w:spacing w:before="240" w:after="240"/>
            </w:pPr>
            <w:r w:rsidRPr="6CC1789A">
              <w:rPr>
                <w:rFonts w:ascii="Arial" w:eastAsia="Arial" w:hAnsi="Arial" w:cs="Arial"/>
                <w:b/>
                <w:bCs/>
                <w:sz w:val="22"/>
                <w:szCs w:val="22"/>
                <w:lang w:val="en-US"/>
              </w:rPr>
              <w:t>Connection with WP-3</w:t>
            </w:r>
            <w:r w:rsidR="1303B38F">
              <w:br/>
            </w:r>
            <w:r w:rsidRPr="6CC1789A">
              <w:rPr>
                <w:rFonts w:ascii="Arial" w:eastAsia="Arial" w:hAnsi="Arial" w:cs="Arial"/>
                <w:sz w:val="22"/>
                <w:szCs w:val="22"/>
                <w:lang w:val="en-US"/>
              </w:rPr>
              <w:t xml:space="preserve"> Design decisions from WP-3, especially related to usability and user-facing elements, will be tested in WP-6 to verify practicality and performance.</w:t>
            </w:r>
          </w:p>
          <w:p w14:paraId="63048056" w14:textId="77777777" w:rsidR="1303B38F" w:rsidRDefault="6CC1789A" w:rsidP="6CC1789A">
            <w:pPr>
              <w:spacing w:before="240" w:after="240"/>
            </w:pPr>
            <w:r w:rsidRPr="6CC1789A">
              <w:rPr>
                <w:rFonts w:ascii="Arial" w:eastAsia="Arial" w:hAnsi="Arial" w:cs="Arial"/>
                <w:b/>
                <w:bCs/>
                <w:sz w:val="22"/>
                <w:szCs w:val="22"/>
                <w:lang w:val="en-US"/>
              </w:rPr>
              <w:t>Connection with WP-4</w:t>
            </w:r>
            <w:r w:rsidR="1303B38F">
              <w:br/>
            </w:r>
            <w:r w:rsidRPr="6CC1789A">
              <w:rPr>
                <w:rFonts w:ascii="Arial" w:eastAsia="Arial" w:hAnsi="Arial" w:cs="Arial"/>
                <w:sz w:val="22"/>
                <w:szCs w:val="22"/>
                <w:lang w:val="en-US"/>
              </w:rPr>
              <w:t xml:space="preserve"> The integration between the mobile application and physical charging station will be tested here, ensuring seamless interaction and user experience.</w:t>
            </w:r>
          </w:p>
          <w:p w14:paraId="3EBC5249" w14:textId="77777777" w:rsidR="1303B38F" w:rsidRDefault="6CC1789A" w:rsidP="6CC1789A">
            <w:pPr>
              <w:spacing w:before="240" w:after="240"/>
            </w:pPr>
            <w:r w:rsidRPr="6CC1789A">
              <w:rPr>
                <w:rFonts w:ascii="Arial" w:eastAsia="Arial" w:hAnsi="Arial" w:cs="Arial"/>
                <w:b/>
                <w:bCs/>
                <w:sz w:val="22"/>
                <w:szCs w:val="22"/>
                <w:lang w:val="en-US"/>
              </w:rPr>
              <w:t>Connection with WP-4.2</w:t>
            </w:r>
            <w:r w:rsidR="1303B38F">
              <w:br/>
            </w:r>
            <w:r w:rsidRPr="6CC1789A">
              <w:rPr>
                <w:rFonts w:ascii="Arial" w:eastAsia="Arial" w:hAnsi="Arial" w:cs="Arial"/>
                <w:sz w:val="22"/>
                <w:szCs w:val="22"/>
                <w:lang w:val="en-US"/>
              </w:rPr>
              <w:t xml:space="preserve"> The communication quality and performance of all app and hardware interactions developed in WP-4.2 will be stress-tested, and the data from those tests will be analyzed for deeper system improvements.</w:t>
            </w:r>
          </w:p>
          <w:p w14:paraId="59AD9BB3" w14:textId="77777777" w:rsidR="1303B38F" w:rsidRDefault="6CC1789A" w:rsidP="6CC1789A">
            <w:pPr>
              <w:spacing w:before="240" w:after="240"/>
            </w:pPr>
            <w:r w:rsidRPr="6CC1789A">
              <w:rPr>
                <w:rFonts w:ascii="Arial" w:eastAsia="Arial" w:hAnsi="Arial" w:cs="Arial"/>
                <w:b/>
                <w:bCs/>
                <w:sz w:val="22"/>
                <w:szCs w:val="22"/>
                <w:lang w:val="en-US"/>
              </w:rPr>
              <w:lastRenderedPageBreak/>
              <w:t>Connection with WP-5</w:t>
            </w:r>
            <w:r w:rsidR="1303B38F">
              <w:br/>
            </w:r>
            <w:r w:rsidRPr="6CC1789A">
              <w:rPr>
                <w:rFonts w:ascii="Arial" w:eastAsia="Arial" w:hAnsi="Arial" w:cs="Arial"/>
                <w:sz w:val="22"/>
                <w:szCs w:val="22"/>
                <w:lang w:val="en-US"/>
              </w:rPr>
              <w:t xml:space="preserve"> All codes and features developed in WP-5 will undergo functional and performance testing here, with results used for refining system behavior and stability.</w:t>
            </w:r>
          </w:p>
          <w:p w14:paraId="743B126B" w14:textId="77777777" w:rsidR="1303B38F" w:rsidRDefault="6CC1789A" w:rsidP="6CC1789A">
            <w:pPr>
              <w:spacing w:before="240" w:after="240"/>
            </w:pPr>
            <w:r w:rsidRPr="6CC1789A">
              <w:rPr>
                <w:rFonts w:ascii="Arial" w:eastAsia="Arial" w:hAnsi="Arial" w:cs="Arial"/>
                <w:b/>
                <w:bCs/>
                <w:sz w:val="22"/>
                <w:szCs w:val="22"/>
                <w:lang w:val="en-US"/>
              </w:rPr>
              <w:t>Connection with WP-6.1</w:t>
            </w:r>
            <w:r w:rsidR="1303B38F">
              <w:br/>
            </w:r>
            <w:r w:rsidRPr="6CC1789A">
              <w:rPr>
                <w:rFonts w:ascii="Arial" w:eastAsia="Arial" w:hAnsi="Arial" w:cs="Arial"/>
                <w:sz w:val="22"/>
                <w:szCs w:val="22"/>
                <w:lang w:val="en-US"/>
              </w:rPr>
              <w:t xml:space="preserve"> The base data from WP-6 testing will be essential for deeper performance benchmarking and system tuning in WP-6.1.</w:t>
            </w:r>
          </w:p>
          <w:p w14:paraId="193E7E65" w14:textId="77777777" w:rsidR="1303B38F" w:rsidRDefault="6CC1789A" w:rsidP="6CC1789A">
            <w:pPr>
              <w:spacing w:before="240" w:after="240"/>
            </w:pPr>
            <w:r w:rsidRPr="6CC1789A">
              <w:rPr>
                <w:rFonts w:ascii="Arial" w:eastAsia="Arial" w:hAnsi="Arial" w:cs="Arial"/>
                <w:b/>
                <w:bCs/>
                <w:sz w:val="22"/>
                <w:szCs w:val="22"/>
                <w:lang w:val="en-US"/>
              </w:rPr>
              <w:t>Connection with WP-6.2</w:t>
            </w:r>
            <w:r w:rsidR="1303B38F">
              <w:br/>
            </w:r>
            <w:r w:rsidRPr="6CC1789A">
              <w:rPr>
                <w:rFonts w:ascii="Arial" w:eastAsia="Arial" w:hAnsi="Arial" w:cs="Arial"/>
                <w:sz w:val="22"/>
                <w:szCs w:val="22"/>
                <w:lang w:val="en-US"/>
              </w:rPr>
              <w:t xml:space="preserve"> User testing outcomes in WP-6 will guide interface and feature refinements in WP-6.2, helping align the final product with user expectations.</w:t>
            </w:r>
          </w:p>
          <w:p w14:paraId="0D83B559" w14:textId="77777777" w:rsidR="1303B38F" w:rsidRDefault="6CC1789A" w:rsidP="6CC1789A">
            <w:pPr>
              <w:spacing w:before="240" w:after="240"/>
            </w:pPr>
            <w:r w:rsidRPr="6CC1789A">
              <w:rPr>
                <w:rFonts w:ascii="Arial" w:eastAsia="Arial" w:hAnsi="Arial" w:cs="Arial"/>
                <w:b/>
                <w:bCs/>
                <w:sz w:val="22"/>
                <w:szCs w:val="22"/>
                <w:lang w:val="en-US"/>
              </w:rPr>
              <w:t>Connection with WP-7</w:t>
            </w:r>
            <w:r w:rsidR="1303B38F">
              <w:br/>
            </w:r>
            <w:r w:rsidRPr="6CC1789A">
              <w:rPr>
                <w:rFonts w:ascii="Arial" w:eastAsia="Arial" w:hAnsi="Arial" w:cs="Arial"/>
                <w:sz w:val="22"/>
                <w:szCs w:val="22"/>
                <w:lang w:val="en-US"/>
              </w:rPr>
              <w:t xml:space="preserve"> The validated outputs and test data from WP-6 will inform deployment and marketing decisions in WP-7, ensuring reliable performance metrics are available to support rollout strategies.</w:t>
            </w:r>
          </w:p>
        </w:tc>
      </w:tr>
    </w:tbl>
    <w:p w14:paraId="33F5E4E6" w14:textId="77777777" w:rsidR="006252C1" w:rsidRDefault="006252C1" w:rsidP="1303B38F">
      <w:pPr>
        <w:rPr>
          <w:rFonts w:ascii="Arial" w:hAnsi="Arial" w:cs="Arial"/>
          <w:b/>
          <w:bCs/>
          <w:sz w:val="22"/>
          <w:szCs w:val="22"/>
          <w:lang w:val="en-US"/>
        </w:rPr>
      </w:pPr>
    </w:p>
    <w:p w14:paraId="7B5B2491" w14:textId="77777777" w:rsidR="6CC1789A" w:rsidRDefault="6CC1789A" w:rsidP="6CC1789A">
      <w:pPr>
        <w:rPr>
          <w:rFonts w:ascii="Arial" w:hAnsi="Arial" w:cs="Arial"/>
          <w:b/>
          <w:bCs/>
          <w:sz w:val="22"/>
          <w:szCs w:val="22"/>
          <w:lang w:val="en-US"/>
        </w:rPr>
      </w:pPr>
    </w:p>
    <w:p w14:paraId="7296C6C8" w14:textId="77777777" w:rsidR="006252C1" w:rsidRDefault="006252C1" w:rsidP="1303B38F">
      <w:pPr>
        <w:rPr>
          <w:rFonts w:ascii="Arial" w:hAnsi="Arial" w:cs="Arial"/>
          <w:b/>
          <w:bCs/>
          <w:sz w:val="22"/>
          <w:szCs w:val="22"/>
          <w:lang w:val="en-US"/>
        </w:rPr>
      </w:pPr>
    </w:p>
    <w:p w14:paraId="1D54ED74" w14:textId="77777777" w:rsidR="274B1CF7" w:rsidRDefault="274B1CF7" w:rsidP="274B1CF7">
      <w:pPr>
        <w:rPr>
          <w:rFonts w:ascii="Arial" w:hAnsi="Arial" w:cs="Arial"/>
          <w:b/>
          <w:bCs/>
          <w:sz w:val="22"/>
          <w:szCs w:val="22"/>
          <w:lang w:val="en-US"/>
        </w:rPr>
      </w:pPr>
    </w:p>
    <w:p w14:paraId="5E264C49" w14:textId="77777777" w:rsidR="274B1CF7" w:rsidRDefault="274B1CF7" w:rsidP="274B1CF7">
      <w:pPr>
        <w:rPr>
          <w:rFonts w:ascii="Arial" w:hAnsi="Arial" w:cs="Arial"/>
          <w:b/>
          <w:bCs/>
          <w:sz w:val="22"/>
          <w:szCs w:val="22"/>
          <w:lang w:val="en-US"/>
        </w:rPr>
      </w:pPr>
    </w:p>
    <w:p w14:paraId="7E4981DB" w14:textId="77777777" w:rsidR="006252C1" w:rsidRDefault="006252C1" w:rsidP="1303B38F">
      <w:pPr>
        <w:rPr>
          <w:rFonts w:ascii="Arial" w:hAnsi="Arial" w:cs="Arial"/>
          <w:b/>
          <w:bCs/>
          <w:sz w:val="22"/>
          <w:szCs w:val="22"/>
          <w:lang w:val="en-US"/>
        </w:rPr>
      </w:pPr>
    </w:p>
    <w:tbl>
      <w:tblPr>
        <w:tblW w:w="0" w:type="auto"/>
        <w:tblInd w:w="108" w:type="dxa"/>
        <w:tblLook w:val="0000" w:firstRow="0" w:lastRow="0" w:firstColumn="0" w:lastColumn="0" w:noHBand="0" w:noVBand="0"/>
      </w:tblPr>
      <w:tblGrid>
        <w:gridCol w:w="2113"/>
        <w:gridCol w:w="1451"/>
        <w:gridCol w:w="6227"/>
      </w:tblGrid>
      <w:tr w:rsidR="1303B38F" w14:paraId="0DD1F5B0" w14:textId="77777777" w:rsidTr="15760C41">
        <w:trPr>
          <w:trHeight w:val="300"/>
        </w:trPr>
        <w:tc>
          <w:tcPr>
            <w:tcW w:w="2113" w:type="dxa"/>
            <w:tcBorders>
              <w:top w:val="single" w:sz="4" w:space="0" w:color="000000" w:themeColor="text1"/>
              <w:left w:val="single" w:sz="4" w:space="0" w:color="000000" w:themeColor="text1"/>
              <w:bottom w:val="single" w:sz="4" w:space="0" w:color="000000" w:themeColor="text1"/>
            </w:tcBorders>
            <w:vAlign w:val="center"/>
          </w:tcPr>
          <w:p w14:paraId="650799A1" w14:textId="77777777" w:rsidR="1303B38F" w:rsidRDefault="1303B38F" w:rsidP="1303B38F">
            <w:pPr>
              <w:tabs>
                <w:tab w:val="left" w:pos="5812"/>
              </w:tabs>
              <w:rPr>
                <w:rFonts w:ascii="Arial" w:hAnsi="Arial" w:cs="Arial"/>
                <w:b/>
                <w:bCs/>
                <w:sz w:val="22"/>
                <w:szCs w:val="22"/>
                <w:lang w:val="en-US"/>
              </w:rPr>
            </w:pPr>
            <w:r w:rsidRPr="1303B38F">
              <w:rPr>
                <w:rFonts w:ascii="Arial" w:hAnsi="Arial" w:cs="Arial"/>
                <w:b/>
                <w:bCs/>
                <w:sz w:val="22"/>
                <w:szCs w:val="22"/>
                <w:lang w:val="en-US"/>
              </w:rPr>
              <w:t>Project Title</w:t>
            </w:r>
          </w:p>
        </w:tc>
        <w:tc>
          <w:tcPr>
            <w:tcW w:w="76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9DA50E" w14:textId="77777777" w:rsidR="1303B38F" w:rsidRDefault="6CC1789A" w:rsidP="4FB8A725">
            <w:pPr>
              <w:tabs>
                <w:tab w:val="left" w:pos="5812"/>
              </w:tabs>
              <w:spacing w:line="259" w:lineRule="auto"/>
              <w:rPr>
                <w:rFonts w:ascii="Arial" w:hAnsi="Arial" w:cs="Arial"/>
                <w:b/>
                <w:sz w:val="22"/>
                <w:szCs w:val="22"/>
                <w:lang w:val="en-US"/>
              </w:rPr>
            </w:pPr>
            <w:r w:rsidRPr="6CC1789A">
              <w:rPr>
                <w:rFonts w:ascii="Arial" w:hAnsi="Arial" w:cs="Arial"/>
                <w:b/>
                <w:bCs/>
                <w:sz w:val="22"/>
                <w:szCs w:val="22"/>
                <w:lang w:val="en-US"/>
              </w:rPr>
              <w:t>Mobile Charging Stations for Electric Vehicle</w:t>
            </w:r>
          </w:p>
        </w:tc>
      </w:tr>
      <w:tr w:rsidR="1303B38F" w14:paraId="352028E3" w14:textId="77777777" w:rsidTr="15760C41">
        <w:trPr>
          <w:trHeight w:val="300"/>
        </w:trPr>
        <w:tc>
          <w:tcPr>
            <w:tcW w:w="2113" w:type="dxa"/>
            <w:tcBorders>
              <w:left w:val="single" w:sz="4" w:space="0" w:color="000000" w:themeColor="text1"/>
              <w:bottom w:val="single" w:sz="4" w:space="0" w:color="000000" w:themeColor="text1"/>
              <w:right w:val="single" w:sz="4" w:space="0" w:color="000000" w:themeColor="text1"/>
            </w:tcBorders>
            <w:vAlign w:val="center"/>
          </w:tcPr>
          <w:p w14:paraId="4ACB0E1E" w14:textId="77777777" w:rsidR="1303B38F" w:rsidRDefault="1303B38F" w:rsidP="1303B38F">
            <w:pPr>
              <w:ind w:right="-249"/>
              <w:rPr>
                <w:rFonts w:ascii="Arial" w:hAnsi="Arial" w:cs="Arial"/>
                <w:b/>
                <w:bCs/>
                <w:sz w:val="22"/>
                <w:szCs w:val="22"/>
                <w:lang w:val="en-US"/>
              </w:rPr>
            </w:pPr>
            <w:r w:rsidRPr="1303B38F">
              <w:rPr>
                <w:rFonts w:ascii="Arial" w:hAnsi="Arial" w:cs="Arial"/>
                <w:b/>
                <w:bCs/>
                <w:sz w:val="22"/>
                <w:szCs w:val="22"/>
                <w:lang w:val="en-US"/>
              </w:rPr>
              <w:t>Work Package No</w:t>
            </w:r>
          </w:p>
          <w:p w14:paraId="6AE9830A" w14:textId="77777777" w:rsidR="1303B38F" w:rsidRDefault="1303B38F" w:rsidP="1303B38F">
            <w:pPr>
              <w:ind w:right="-249"/>
              <w:rPr>
                <w:rFonts w:ascii="Arial" w:hAnsi="Arial" w:cs="Arial"/>
                <w:b/>
                <w:bCs/>
                <w:sz w:val="22"/>
                <w:szCs w:val="22"/>
                <w:lang w:val="en-US"/>
              </w:rPr>
            </w:pPr>
            <w:r w:rsidRPr="1303B38F">
              <w:rPr>
                <w:rFonts w:ascii="Arial" w:hAnsi="Arial" w:cs="Arial"/>
                <w:b/>
                <w:bCs/>
                <w:sz w:val="22"/>
                <w:szCs w:val="22"/>
                <w:lang w:val="en-US"/>
              </w:rPr>
              <w:t>and Title</w:t>
            </w:r>
          </w:p>
        </w:tc>
        <w:tc>
          <w:tcPr>
            <w:tcW w:w="7678" w:type="dxa"/>
            <w:gridSpan w:val="2"/>
            <w:tcBorders>
              <w:left w:val="single" w:sz="4" w:space="0" w:color="000000" w:themeColor="text1"/>
              <w:bottom w:val="single" w:sz="4" w:space="0" w:color="000000" w:themeColor="text1"/>
              <w:right w:val="single" w:sz="4" w:space="0" w:color="000000" w:themeColor="text1"/>
            </w:tcBorders>
            <w:vAlign w:val="center"/>
          </w:tcPr>
          <w:p w14:paraId="1B55174A" w14:textId="77777777" w:rsidR="1303B38F" w:rsidRDefault="1303B38F" w:rsidP="6CC1789A">
            <w:pPr>
              <w:widowControl w:val="0"/>
              <w:tabs>
                <w:tab w:val="left" w:pos="5812"/>
              </w:tabs>
              <w:spacing w:line="259" w:lineRule="auto"/>
              <w:rPr>
                <w:rFonts w:ascii="Arial" w:hAnsi="Arial" w:cs="Arial"/>
                <w:sz w:val="22"/>
                <w:szCs w:val="22"/>
                <w:lang w:val="en-US"/>
              </w:rPr>
            </w:pPr>
            <w:r w:rsidRPr="15760C41">
              <w:rPr>
                <w:rFonts w:ascii="Arial" w:hAnsi="Arial" w:cs="Arial"/>
                <w:sz w:val="22"/>
                <w:szCs w:val="22"/>
                <w:lang w:val="en-US"/>
              </w:rPr>
              <w:t>WP-</w:t>
            </w:r>
            <w:r w:rsidR="2D537896" w:rsidRPr="15760C41">
              <w:rPr>
                <w:rFonts w:ascii="Arial" w:hAnsi="Arial" w:cs="Arial"/>
                <w:sz w:val="22"/>
                <w:szCs w:val="22"/>
                <w:lang w:val="en-US"/>
              </w:rPr>
              <w:t>6.1</w:t>
            </w:r>
            <w:r w:rsidRPr="15760C41">
              <w:rPr>
                <w:rFonts w:ascii="Arial" w:hAnsi="Arial" w:cs="Arial"/>
                <w:sz w:val="22"/>
                <w:szCs w:val="22"/>
                <w:lang w:val="en-US"/>
              </w:rPr>
              <w:t xml:space="preserve"> </w:t>
            </w:r>
            <w:r w:rsidR="6CC1789A" w:rsidRPr="6CC1789A">
              <w:rPr>
                <w:rFonts w:ascii="Arial" w:hAnsi="Arial" w:cs="Arial"/>
                <w:b/>
                <w:bCs/>
                <w:sz w:val="22"/>
                <w:szCs w:val="22"/>
                <w:lang w:val="en-US"/>
              </w:rPr>
              <w:t>Performance Testing</w:t>
            </w:r>
            <w:r w:rsidR="6CC1789A" w:rsidRPr="6CC1789A">
              <w:rPr>
                <w:rFonts w:ascii="Arial" w:hAnsi="Arial" w:cs="Arial"/>
                <w:sz w:val="22"/>
                <w:szCs w:val="22"/>
                <w:lang w:val="en-US"/>
              </w:rPr>
              <w:t xml:space="preserve"> </w:t>
            </w:r>
          </w:p>
          <w:p w14:paraId="2A6B20B7" w14:textId="77777777" w:rsidR="1303B38F" w:rsidRDefault="1303B38F" w:rsidP="1303B38F">
            <w:pPr>
              <w:widowControl w:val="0"/>
              <w:tabs>
                <w:tab w:val="left" w:pos="374"/>
              </w:tabs>
              <w:spacing w:line="360" w:lineRule="auto"/>
              <w:jc w:val="both"/>
              <w:rPr>
                <w:rFonts w:ascii="Arial" w:hAnsi="Arial" w:cs="Arial"/>
                <w:sz w:val="22"/>
                <w:szCs w:val="22"/>
                <w:lang w:val="en-US"/>
              </w:rPr>
            </w:pPr>
            <w:r w:rsidRPr="15760C41">
              <w:rPr>
                <w:rFonts w:ascii="Arial" w:hAnsi="Arial" w:cs="Arial"/>
                <w:sz w:val="22"/>
                <w:szCs w:val="22"/>
                <w:lang w:val="en-US"/>
              </w:rPr>
              <w:t>(Orhan)</w:t>
            </w:r>
          </w:p>
          <w:p w14:paraId="6AD2D41C" w14:textId="77777777" w:rsidR="1303B38F" w:rsidRDefault="1303B38F" w:rsidP="1303B38F">
            <w:pPr>
              <w:tabs>
                <w:tab w:val="left" w:pos="5812"/>
              </w:tabs>
              <w:rPr>
                <w:rFonts w:ascii="Arial" w:hAnsi="Arial" w:cs="Arial"/>
                <w:sz w:val="22"/>
                <w:szCs w:val="22"/>
                <w:lang w:val="en-US"/>
              </w:rPr>
            </w:pPr>
          </w:p>
        </w:tc>
      </w:tr>
      <w:tr w:rsidR="1303B38F" w14:paraId="780750DD" w14:textId="77777777" w:rsidTr="15760C41">
        <w:trPr>
          <w:trHeight w:val="300"/>
        </w:trPr>
        <w:tc>
          <w:tcPr>
            <w:tcW w:w="3564" w:type="dxa"/>
            <w:gridSpan w:val="2"/>
            <w:tcBorders>
              <w:left w:val="single" w:sz="4" w:space="0" w:color="000000" w:themeColor="text1"/>
              <w:bottom w:val="single" w:sz="4" w:space="0" w:color="000000" w:themeColor="text1"/>
              <w:right w:val="single" w:sz="4" w:space="0" w:color="000000" w:themeColor="text1"/>
            </w:tcBorders>
            <w:vAlign w:val="center"/>
          </w:tcPr>
          <w:p w14:paraId="2DCD69E7" w14:textId="77777777" w:rsidR="1303B38F" w:rsidRDefault="1303B38F" w:rsidP="1303B38F">
            <w:pPr>
              <w:tabs>
                <w:tab w:val="left" w:pos="5812"/>
              </w:tabs>
              <w:rPr>
                <w:rFonts w:ascii="Arial" w:hAnsi="Arial" w:cs="Arial"/>
                <w:b/>
                <w:bCs/>
                <w:sz w:val="22"/>
                <w:szCs w:val="22"/>
                <w:lang w:val="en-US"/>
              </w:rPr>
            </w:pPr>
            <w:r w:rsidRPr="1303B38F">
              <w:rPr>
                <w:rFonts w:ascii="Arial" w:hAnsi="Arial" w:cs="Arial"/>
                <w:b/>
                <w:bCs/>
                <w:sz w:val="22"/>
                <w:szCs w:val="22"/>
                <w:lang w:val="en-US"/>
              </w:rPr>
              <w:t>Starting-Finishing Dates of WP and Duration</w:t>
            </w:r>
          </w:p>
        </w:tc>
        <w:tc>
          <w:tcPr>
            <w:tcW w:w="6227" w:type="dxa"/>
            <w:tcBorders>
              <w:left w:val="single" w:sz="4" w:space="0" w:color="000000" w:themeColor="text1"/>
              <w:bottom w:val="single" w:sz="4" w:space="0" w:color="000000" w:themeColor="text1"/>
              <w:right w:val="single" w:sz="4" w:space="0" w:color="000000" w:themeColor="text1"/>
            </w:tcBorders>
            <w:vAlign w:val="center"/>
          </w:tcPr>
          <w:p w14:paraId="3C6489CD" w14:textId="77777777" w:rsidR="1303B38F" w:rsidRDefault="1303B38F" w:rsidP="1303B38F">
            <w:pPr>
              <w:tabs>
                <w:tab w:val="left" w:pos="5812"/>
              </w:tabs>
              <w:rPr>
                <w:rFonts w:ascii="Arial" w:eastAsia="Arial" w:hAnsi="Arial" w:cs="Arial"/>
                <w:sz w:val="22"/>
                <w:szCs w:val="22"/>
                <w:lang w:val="en-US"/>
              </w:rPr>
            </w:pPr>
          </w:p>
        </w:tc>
      </w:tr>
      <w:tr w:rsidR="1303B38F" w14:paraId="77EEFB1F" w14:textId="77777777" w:rsidTr="15760C41">
        <w:trPr>
          <w:trHeight w:val="300"/>
        </w:trPr>
        <w:tc>
          <w:tcPr>
            <w:tcW w:w="9791" w:type="dxa"/>
            <w:gridSpan w:val="3"/>
            <w:tcBorders>
              <w:left w:val="single" w:sz="4" w:space="0" w:color="000000" w:themeColor="text1"/>
              <w:bottom w:val="single" w:sz="4" w:space="0" w:color="000000" w:themeColor="text1"/>
              <w:right w:val="single" w:sz="4" w:space="0" w:color="000000" w:themeColor="text1"/>
            </w:tcBorders>
          </w:tcPr>
          <w:p w14:paraId="4BB634DB" w14:textId="77777777" w:rsidR="1303B38F" w:rsidRDefault="1303B38F" w:rsidP="1303B38F">
            <w:pPr>
              <w:tabs>
                <w:tab w:val="left" w:pos="5812"/>
              </w:tabs>
              <w:jc w:val="both"/>
              <w:rPr>
                <w:rFonts w:ascii="Arial" w:hAnsi="Arial" w:cs="Arial"/>
                <w:b/>
                <w:bCs/>
                <w:sz w:val="22"/>
                <w:szCs w:val="22"/>
                <w:lang w:val="en-US"/>
              </w:rPr>
            </w:pPr>
          </w:p>
          <w:p w14:paraId="2D637719" w14:textId="778501B6" w:rsidR="1303B38F" w:rsidRDefault="1303B38F" w:rsidP="70CA04C4">
            <w:pPr>
              <w:tabs>
                <w:tab w:val="left" w:pos="5812"/>
              </w:tabs>
              <w:spacing w:before="240" w:after="240"/>
              <w:jc w:val="both"/>
              <w:rPr>
                <w:rFonts w:ascii="Arial" w:hAnsi="Arial" w:cs="Arial"/>
                <w:b/>
                <w:bCs/>
                <w:sz w:val="22"/>
                <w:szCs w:val="22"/>
                <w:lang w:val="en-US"/>
              </w:rPr>
            </w:pPr>
            <w:r w:rsidRPr="1303B38F">
              <w:rPr>
                <w:rFonts w:ascii="Arial" w:hAnsi="Arial" w:cs="Arial"/>
                <w:b/>
                <w:bCs/>
                <w:sz w:val="22"/>
                <w:szCs w:val="22"/>
                <w:lang w:val="en-US"/>
              </w:rPr>
              <w:t xml:space="preserve">List the activities of the work package: </w:t>
            </w:r>
          </w:p>
          <w:p w14:paraId="2EB33B16" w14:textId="0F1F055D" w:rsidR="1303B38F" w:rsidRDefault="70CA04C4" w:rsidP="70CA04C4">
            <w:pPr>
              <w:spacing w:after="240"/>
              <w:jc w:val="both"/>
            </w:pPr>
            <w:r w:rsidRPr="70CA04C4">
              <w:rPr>
                <w:rFonts w:ascii="Arial" w:eastAsia="Arial" w:hAnsi="Arial" w:cs="Arial"/>
                <w:b/>
                <w:bCs/>
                <w:sz w:val="22"/>
                <w:szCs w:val="22"/>
                <w:lang w:val="en-US"/>
              </w:rPr>
              <w:t>Measuring system performance under various operational conditions</w:t>
            </w:r>
            <w:r w:rsidR="5D9F3AD2">
              <w:br/>
            </w:r>
            <w:r w:rsidRPr="70CA04C4">
              <w:rPr>
                <w:rFonts w:ascii="Arial" w:eastAsia="Arial" w:hAnsi="Arial" w:cs="Arial"/>
                <w:sz w:val="22"/>
                <w:szCs w:val="22"/>
                <w:lang w:val="en-US"/>
              </w:rPr>
              <w:t xml:space="preserve"> This includes evaluating how the entire system behaves when it is used in different scenarios, such as different weather, times of day, or locations.</w:t>
            </w:r>
          </w:p>
          <w:p w14:paraId="19A0051A" w14:textId="7848407D" w:rsidR="1303B38F" w:rsidRDefault="70CA04C4" w:rsidP="70CA04C4">
            <w:pPr>
              <w:spacing w:before="240" w:after="240"/>
              <w:jc w:val="both"/>
            </w:pPr>
            <w:r w:rsidRPr="70CA04C4">
              <w:rPr>
                <w:rFonts w:ascii="Arial" w:eastAsia="Arial" w:hAnsi="Arial" w:cs="Arial"/>
                <w:b/>
                <w:bCs/>
                <w:sz w:val="22"/>
                <w:szCs w:val="22"/>
                <w:lang w:val="en-US"/>
              </w:rPr>
              <w:t>Testing charging time and energy efficiency of the system</w:t>
            </w:r>
            <w:r w:rsidR="5D9F3AD2">
              <w:br/>
            </w:r>
            <w:r w:rsidRPr="70CA04C4">
              <w:rPr>
                <w:rFonts w:ascii="Arial" w:eastAsia="Arial" w:hAnsi="Arial" w:cs="Arial"/>
                <w:sz w:val="22"/>
                <w:szCs w:val="22"/>
                <w:lang w:val="en-US"/>
              </w:rPr>
              <w:t xml:space="preserve"> We will test how long it takes to charge electric vehicles and how much energy is used during each session to evaluate overall efficiency.</w:t>
            </w:r>
          </w:p>
          <w:p w14:paraId="06E0C284" w14:textId="17CCFF60" w:rsidR="1303B38F" w:rsidRDefault="70CA04C4" w:rsidP="70CA04C4">
            <w:pPr>
              <w:spacing w:before="240" w:after="240"/>
              <w:jc w:val="both"/>
            </w:pPr>
            <w:r w:rsidRPr="70CA04C4">
              <w:rPr>
                <w:rFonts w:ascii="Arial" w:eastAsia="Arial" w:hAnsi="Arial" w:cs="Arial"/>
                <w:b/>
                <w:bCs/>
                <w:sz w:val="22"/>
                <w:szCs w:val="22"/>
                <w:lang w:val="en-US"/>
              </w:rPr>
              <w:t>Analyzing battery discharge and recharge cycles</w:t>
            </w:r>
            <w:r w:rsidR="5D9F3AD2">
              <w:br/>
            </w:r>
            <w:r w:rsidRPr="70CA04C4">
              <w:rPr>
                <w:rFonts w:ascii="Arial" w:eastAsia="Arial" w:hAnsi="Arial" w:cs="Arial"/>
                <w:sz w:val="22"/>
                <w:szCs w:val="22"/>
                <w:lang w:val="en-US"/>
              </w:rPr>
              <w:t xml:space="preserve"> Battery behavior will be tracked over multiple charging and discharging cycles to understand how the battery performs and degrades over time.</w:t>
            </w:r>
          </w:p>
          <w:p w14:paraId="39D68B4D" w14:textId="0F413920" w:rsidR="1303B38F" w:rsidRDefault="70CA04C4" w:rsidP="70CA04C4">
            <w:pPr>
              <w:spacing w:before="240" w:after="240"/>
              <w:jc w:val="both"/>
            </w:pPr>
            <w:r w:rsidRPr="70CA04C4">
              <w:rPr>
                <w:rFonts w:ascii="Arial" w:eastAsia="Arial" w:hAnsi="Arial" w:cs="Arial"/>
                <w:b/>
                <w:bCs/>
                <w:sz w:val="22"/>
                <w:szCs w:val="22"/>
                <w:lang w:val="en-US"/>
              </w:rPr>
              <w:t>Assessing the mobile app's response time and reliability under load</w:t>
            </w:r>
            <w:r w:rsidR="5D9F3AD2">
              <w:br/>
            </w:r>
            <w:r w:rsidRPr="70CA04C4">
              <w:rPr>
                <w:rFonts w:ascii="Arial" w:eastAsia="Arial" w:hAnsi="Arial" w:cs="Arial"/>
                <w:sz w:val="22"/>
                <w:szCs w:val="22"/>
                <w:lang w:val="en-US"/>
              </w:rPr>
              <w:t xml:space="preserve"> The mobile app will be tested by simulating many users at once to see if it can respond quickly and without errors under pressure.</w:t>
            </w:r>
          </w:p>
          <w:p w14:paraId="3737EF95" w14:textId="6F709B58" w:rsidR="1303B38F" w:rsidRDefault="70CA04C4" w:rsidP="70CA04C4">
            <w:pPr>
              <w:spacing w:before="240" w:after="240"/>
              <w:jc w:val="both"/>
              <w:rPr>
                <w:rFonts w:eastAsia="Arial"/>
              </w:rPr>
            </w:pPr>
            <w:r w:rsidRPr="70CA04C4">
              <w:rPr>
                <w:rFonts w:ascii="Arial" w:eastAsia="Arial" w:hAnsi="Arial" w:cs="Arial"/>
                <w:b/>
                <w:bCs/>
                <w:sz w:val="22"/>
                <w:szCs w:val="22"/>
                <w:lang w:val="en-US"/>
              </w:rPr>
              <w:t>Evaluating the overall system’s ability to handle high usage</w:t>
            </w:r>
            <w:r w:rsidR="5D9F3AD2">
              <w:br/>
            </w:r>
            <w:r w:rsidRPr="70CA04C4">
              <w:rPr>
                <w:rFonts w:ascii="Arial" w:eastAsia="Arial" w:hAnsi="Arial" w:cs="Arial"/>
                <w:sz w:val="22"/>
                <w:szCs w:val="22"/>
                <w:lang w:val="en-US"/>
              </w:rPr>
              <w:t xml:space="preserve"> The whole system will be pushed to its limits to find out if it can operate reliably when used by many vehicles and users at once.</w:t>
            </w:r>
          </w:p>
        </w:tc>
      </w:tr>
      <w:tr w:rsidR="1303B38F" w14:paraId="713E9B8E" w14:textId="77777777" w:rsidTr="15760C41">
        <w:trPr>
          <w:trHeight w:val="300"/>
        </w:trPr>
        <w:tc>
          <w:tcPr>
            <w:tcW w:w="9791" w:type="dxa"/>
            <w:gridSpan w:val="3"/>
            <w:tcBorders>
              <w:left w:val="single" w:sz="4" w:space="0" w:color="000000" w:themeColor="text1"/>
              <w:bottom w:val="single" w:sz="4" w:space="0" w:color="000000" w:themeColor="text1"/>
              <w:right w:val="single" w:sz="4" w:space="0" w:color="000000" w:themeColor="text1"/>
            </w:tcBorders>
          </w:tcPr>
          <w:p w14:paraId="2624C5DB" w14:textId="77777777" w:rsidR="1303B38F" w:rsidRDefault="1303B38F" w:rsidP="1303B38F">
            <w:pPr>
              <w:tabs>
                <w:tab w:val="left" w:pos="5812"/>
              </w:tabs>
              <w:rPr>
                <w:rFonts w:ascii="Arial" w:hAnsi="Arial" w:cs="Arial"/>
                <w:b/>
                <w:bCs/>
                <w:sz w:val="22"/>
                <w:szCs w:val="22"/>
                <w:lang w:val="en-US"/>
              </w:rPr>
            </w:pPr>
          </w:p>
          <w:p w14:paraId="6BC7241E" w14:textId="77777777" w:rsidR="1303B38F" w:rsidRDefault="1303B38F" w:rsidP="274B1CF7">
            <w:pPr>
              <w:tabs>
                <w:tab w:val="left" w:pos="5812"/>
              </w:tabs>
              <w:spacing w:line="360" w:lineRule="auto"/>
              <w:rPr>
                <w:rFonts w:ascii="Arial" w:hAnsi="Arial" w:cs="Arial"/>
                <w:b/>
                <w:bCs/>
                <w:sz w:val="22"/>
                <w:szCs w:val="22"/>
                <w:lang w:val="en-US"/>
              </w:rPr>
            </w:pPr>
            <w:r w:rsidRPr="1303B38F">
              <w:rPr>
                <w:rFonts w:ascii="Arial" w:hAnsi="Arial" w:cs="Arial"/>
                <w:b/>
                <w:bCs/>
                <w:sz w:val="22"/>
                <w:szCs w:val="22"/>
                <w:lang w:val="en-US"/>
              </w:rPr>
              <w:lastRenderedPageBreak/>
              <w:t>Describe the methods to be used in the work package and list the parameters to be examined:</w:t>
            </w:r>
          </w:p>
          <w:p w14:paraId="75C5AFE8" w14:textId="7839C09E" w:rsidR="1303B38F" w:rsidRDefault="70CA04C4" w:rsidP="70CA04C4">
            <w:pPr>
              <w:spacing w:after="240" w:line="360" w:lineRule="auto"/>
            </w:pPr>
            <w:r w:rsidRPr="70CA04C4">
              <w:rPr>
                <w:rFonts w:ascii="Arial" w:eastAsia="Arial" w:hAnsi="Arial" w:cs="Arial"/>
                <w:sz w:val="22"/>
                <w:szCs w:val="22"/>
                <w:lang w:val="en-US"/>
              </w:rPr>
              <w:t>To simulate high usage, load testing will be performed with multiple EVs charging at the same time. We will compare the amount of energy delivered to vehicles versus the energy consumed to check efficiency. App stress tests will simulate heavy traffic from users, and battery performance will be monitored through real-time health checks. All data will be logged for later analysis to identify strengths and weaknesses.</w:t>
            </w:r>
          </w:p>
          <w:p w14:paraId="76A73B79" w14:textId="614FC248" w:rsidR="1303B38F" w:rsidRDefault="70CA04C4" w:rsidP="70CA04C4">
            <w:pPr>
              <w:spacing w:before="240" w:after="240" w:line="360" w:lineRule="auto"/>
            </w:pPr>
            <w:r w:rsidRPr="70CA04C4">
              <w:rPr>
                <w:rFonts w:ascii="Arial" w:eastAsia="Arial" w:hAnsi="Arial" w:cs="Arial"/>
                <w:b/>
                <w:bCs/>
                <w:sz w:val="22"/>
                <w:szCs w:val="22"/>
                <w:lang w:val="en-US"/>
              </w:rPr>
              <w:t>Parameters to Be Examined</w:t>
            </w:r>
            <w:r w:rsidR="1303B38F">
              <w:br/>
            </w:r>
            <w:r w:rsidRPr="70CA04C4">
              <w:rPr>
                <w:rFonts w:ascii="Arial" w:eastAsia="Arial" w:hAnsi="Arial" w:cs="Arial"/>
                <w:sz w:val="22"/>
                <w:szCs w:val="22"/>
                <w:lang w:val="en-US"/>
              </w:rPr>
              <w:t xml:space="preserve"> We will focus on charging efficiency and session duration, battery health and capacity over time, system uptime and any failure occurrences, how fast the app responds under load, and the balance between energy input and output.</w:t>
            </w:r>
          </w:p>
          <w:p w14:paraId="73146A4A" w14:textId="7D9601A8" w:rsidR="1303B38F" w:rsidRDefault="1303B38F" w:rsidP="274B1CF7">
            <w:pPr>
              <w:tabs>
                <w:tab w:val="left" w:pos="5812"/>
              </w:tabs>
              <w:spacing w:line="360" w:lineRule="auto"/>
              <w:rPr>
                <w:rFonts w:ascii="Arial" w:eastAsia="Arial" w:hAnsi="Arial" w:cs="Arial"/>
                <w:b/>
                <w:sz w:val="22"/>
                <w:szCs w:val="22"/>
                <w:lang w:val="en-US"/>
              </w:rPr>
            </w:pPr>
          </w:p>
        </w:tc>
      </w:tr>
      <w:tr w:rsidR="1303B38F" w14:paraId="596B2D1A" w14:textId="77777777" w:rsidTr="15760C41">
        <w:trPr>
          <w:trHeight w:val="300"/>
        </w:trPr>
        <w:tc>
          <w:tcPr>
            <w:tcW w:w="9791" w:type="dxa"/>
            <w:gridSpan w:val="3"/>
            <w:tcBorders>
              <w:left w:val="single" w:sz="4" w:space="0" w:color="000000" w:themeColor="text1"/>
              <w:bottom w:val="single" w:sz="4" w:space="0" w:color="auto"/>
              <w:right w:val="single" w:sz="4" w:space="0" w:color="000000" w:themeColor="text1"/>
            </w:tcBorders>
          </w:tcPr>
          <w:p w14:paraId="09E28E66" w14:textId="77777777" w:rsidR="1303B38F" w:rsidRDefault="1303B38F" w:rsidP="1303B38F">
            <w:pPr>
              <w:tabs>
                <w:tab w:val="left" w:pos="5812"/>
              </w:tabs>
              <w:rPr>
                <w:rFonts w:ascii="Arial" w:hAnsi="Arial" w:cs="Arial"/>
                <w:b/>
                <w:bCs/>
                <w:sz w:val="22"/>
                <w:szCs w:val="22"/>
                <w:lang w:val="en-US"/>
              </w:rPr>
            </w:pPr>
          </w:p>
          <w:p w14:paraId="537DA39D" w14:textId="77777777" w:rsidR="1303B38F" w:rsidRDefault="1303B38F" w:rsidP="1303B38F">
            <w:pPr>
              <w:tabs>
                <w:tab w:val="left" w:pos="5812"/>
              </w:tabs>
              <w:rPr>
                <w:rFonts w:ascii="Arial" w:hAnsi="Arial" w:cs="Arial"/>
                <w:b/>
                <w:bCs/>
                <w:sz w:val="22"/>
                <w:szCs w:val="22"/>
                <w:lang w:val="en-US"/>
              </w:rPr>
            </w:pPr>
            <w:r w:rsidRPr="1303B38F">
              <w:rPr>
                <w:rFonts w:ascii="Arial" w:hAnsi="Arial" w:cs="Arial"/>
                <w:b/>
                <w:bCs/>
                <w:sz w:val="22"/>
                <w:szCs w:val="22"/>
                <w:lang w:val="en-US"/>
              </w:rPr>
              <w:t>List the experiments, tests and analysis in the work package:</w:t>
            </w:r>
          </w:p>
          <w:p w14:paraId="1E3C79EB" w14:textId="5C5DC3E9" w:rsidR="1303B38F" w:rsidRDefault="1303B38F" w:rsidP="70CA04C4">
            <w:pPr>
              <w:tabs>
                <w:tab w:val="left" w:pos="5812"/>
              </w:tabs>
              <w:spacing w:before="240" w:after="240"/>
              <w:rPr>
                <w:rFonts w:ascii="Arial" w:hAnsi="Arial" w:cs="Arial"/>
                <w:b/>
                <w:bCs/>
                <w:sz w:val="22"/>
                <w:szCs w:val="22"/>
                <w:lang w:val="en-US"/>
              </w:rPr>
            </w:pPr>
          </w:p>
          <w:p w14:paraId="4F973704" w14:textId="4B3A4E6F" w:rsidR="1303B38F" w:rsidRDefault="70CA04C4" w:rsidP="70CA04C4">
            <w:pPr>
              <w:spacing w:after="240"/>
            </w:pPr>
            <w:r w:rsidRPr="70CA04C4">
              <w:rPr>
                <w:rFonts w:ascii="Arial" w:eastAsia="Arial" w:hAnsi="Arial" w:cs="Arial"/>
                <w:b/>
                <w:bCs/>
                <w:sz w:val="22"/>
                <w:szCs w:val="22"/>
              </w:rPr>
              <w:t>Charging Efficiency Test</w:t>
            </w:r>
            <w:r w:rsidR="69031DC4">
              <w:br/>
            </w:r>
            <w:r w:rsidRPr="70CA04C4">
              <w:rPr>
                <w:rFonts w:ascii="Arial" w:eastAsia="Arial" w:hAnsi="Arial" w:cs="Arial"/>
                <w:sz w:val="22"/>
                <w:szCs w:val="22"/>
              </w:rPr>
              <w:t xml:space="preserve"> We will measure the amount of energy delivered to EVs and compare it to the total energy consumed by the system during a session to calculate efficiency.</w:t>
            </w:r>
          </w:p>
          <w:p w14:paraId="5299D40C" w14:textId="4BCB48EE" w:rsidR="1303B38F" w:rsidRDefault="70CA04C4" w:rsidP="70CA04C4">
            <w:pPr>
              <w:spacing w:before="240" w:after="240"/>
            </w:pPr>
            <w:r w:rsidRPr="70CA04C4">
              <w:rPr>
                <w:rFonts w:ascii="Arial" w:eastAsia="Arial" w:hAnsi="Arial" w:cs="Arial"/>
                <w:b/>
                <w:bCs/>
                <w:sz w:val="22"/>
                <w:szCs w:val="22"/>
              </w:rPr>
              <w:t>System Load Test</w:t>
            </w:r>
            <w:r w:rsidR="69031DC4">
              <w:br/>
            </w:r>
            <w:r w:rsidRPr="70CA04C4">
              <w:rPr>
                <w:rFonts w:ascii="Arial" w:eastAsia="Arial" w:hAnsi="Arial" w:cs="Arial"/>
                <w:sz w:val="22"/>
                <w:szCs w:val="22"/>
              </w:rPr>
              <w:t xml:space="preserve"> By simulating constant and repeated charging activity, we will see if the system can remain stable and functional under high usage for extended periods.</w:t>
            </w:r>
          </w:p>
          <w:p w14:paraId="0827A318" w14:textId="3C828C8C" w:rsidR="1303B38F" w:rsidRDefault="70CA04C4" w:rsidP="70CA04C4">
            <w:pPr>
              <w:spacing w:before="240" w:after="240"/>
            </w:pPr>
            <w:r w:rsidRPr="70CA04C4">
              <w:rPr>
                <w:rFonts w:ascii="Arial" w:eastAsia="Arial" w:hAnsi="Arial" w:cs="Arial"/>
                <w:b/>
                <w:bCs/>
                <w:sz w:val="22"/>
                <w:szCs w:val="22"/>
              </w:rPr>
              <w:t>Battery Performance Test</w:t>
            </w:r>
            <w:r w:rsidR="69031DC4">
              <w:br/>
            </w:r>
            <w:r w:rsidRPr="70CA04C4">
              <w:rPr>
                <w:rFonts w:ascii="Arial" w:eastAsia="Arial" w:hAnsi="Arial" w:cs="Arial"/>
                <w:sz w:val="22"/>
                <w:szCs w:val="22"/>
              </w:rPr>
              <w:t xml:space="preserve"> The battery will be charged and discharged repeatedly to test how much energy it can hold and how its performance changes with usage.</w:t>
            </w:r>
          </w:p>
          <w:p w14:paraId="1324BF7D" w14:textId="05105A73" w:rsidR="1303B38F" w:rsidRDefault="70CA04C4" w:rsidP="70CA04C4">
            <w:pPr>
              <w:spacing w:before="240" w:after="240"/>
            </w:pPr>
            <w:r w:rsidRPr="70CA04C4">
              <w:rPr>
                <w:rFonts w:ascii="Arial" w:eastAsia="Arial" w:hAnsi="Arial" w:cs="Arial"/>
                <w:b/>
                <w:bCs/>
                <w:sz w:val="22"/>
                <w:szCs w:val="22"/>
              </w:rPr>
              <w:t>App Stress Test</w:t>
            </w:r>
            <w:r w:rsidR="69031DC4">
              <w:br/>
            </w:r>
            <w:r w:rsidRPr="70CA04C4">
              <w:rPr>
                <w:rFonts w:ascii="Arial" w:eastAsia="Arial" w:hAnsi="Arial" w:cs="Arial"/>
                <w:sz w:val="22"/>
                <w:szCs w:val="22"/>
              </w:rPr>
              <w:t xml:space="preserve"> We will simulate a high number of users interacting with the mobile app to check if it continues to respond within acceptable time limits and doesn’t crash.</w:t>
            </w:r>
          </w:p>
          <w:p w14:paraId="15B00C54" w14:textId="5D4E14CC" w:rsidR="1303B38F" w:rsidRDefault="70CA04C4" w:rsidP="70CA04C4">
            <w:pPr>
              <w:spacing w:before="240" w:after="240"/>
            </w:pPr>
            <w:r w:rsidRPr="70CA04C4">
              <w:rPr>
                <w:rFonts w:ascii="Arial" w:eastAsia="Arial" w:hAnsi="Arial" w:cs="Arial"/>
                <w:b/>
                <w:bCs/>
                <w:sz w:val="22"/>
                <w:szCs w:val="22"/>
              </w:rPr>
              <w:t>Energy Consumption Test</w:t>
            </w:r>
            <w:r w:rsidR="69031DC4">
              <w:br/>
            </w:r>
            <w:r w:rsidRPr="70CA04C4">
              <w:rPr>
                <w:rFonts w:ascii="Arial" w:eastAsia="Arial" w:hAnsi="Arial" w:cs="Arial"/>
                <w:sz w:val="22"/>
                <w:szCs w:val="22"/>
              </w:rPr>
              <w:t xml:space="preserve"> We will </w:t>
            </w:r>
            <w:proofErr w:type="spellStart"/>
            <w:r w:rsidRPr="70CA04C4">
              <w:rPr>
                <w:rFonts w:ascii="Arial" w:eastAsia="Arial" w:hAnsi="Arial" w:cs="Arial"/>
                <w:sz w:val="22"/>
                <w:szCs w:val="22"/>
              </w:rPr>
              <w:t>analyze</w:t>
            </w:r>
            <w:proofErr w:type="spellEnd"/>
            <w:r w:rsidRPr="70CA04C4">
              <w:rPr>
                <w:rFonts w:ascii="Arial" w:eastAsia="Arial" w:hAnsi="Arial" w:cs="Arial"/>
                <w:sz w:val="22"/>
                <w:szCs w:val="22"/>
              </w:rPr>
              <w:t xml:space="preserve"> how much energy the system uses and how much it outputs to ensure there is no major energy loss in the system.</w:t>
            </w:r>
          </w:p>
          <w:p w14:paraId="7947FABD" w14:textId="228CBDBB" w:rsidR="1303B38F" w:rsidRDefault="70CA04C4" w:rsidP="70CA04C4">
            <w:pPr>
              <w:spacing w:before="240" w:after="240"/>
              <w:rPr>
                <w:rFonts w:eastAsia="Arial"/>
              </w:rPr>
            </w:pPr>
            <w:r w:rsidRPr="70CA04C4">
              <w:rPr>
                <w:rFonts w:ascii="Arial" w:eastAsia="Arial" w:hAnsi="Arial" w:cs="Arial"/>
                <w:b/>
                <w:bCs/>
                <w:sz w:val="22"/>
                <w:szCs w:val="22"/>
              </w:rPr>
              <w:t>Failure Mode Analysis</w:t>
            </w:r>
            <w:r w:rsidR="69031DC4">
              <w:br/>
            </w:r>
            <w:r w:rsidRPr="70CA04C4">
              <w:rPr>
                <w:rFonts w:ascii="Arial" w:eastAsia="Arial" w:hAnsi="Arial" w:cs="Arial"/>
                <w:sz w:val="22"/>
                <w:szCs w:val="22"/>
              </w:rPr>
              <w:t xml:space="preserve"> This will identify which parts of the system are most likely to fail when it is under stress or pushed to extreme conditions.</w:t>
            </w:r>
          </w:p>
        </w:tc>
      </w:tr>
      <w:tr w:rsidR="1303B38F" w14:paraId="4F6B743B" w14:textId="77777777" w:rsidTr="15760C41">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7FAE35CD" w14:textId="77777777" w:rsidR="1303B38F" w:rsidRDefault="1303B38F" w:rsidP="1303B38F">
            <w:pPr>
              <w:tabs>
                <w:tab w:val="left" w:pos="5812"/>
              </w:tabs>
              <w:rPr>
                <w:rFonts w:ascii="Arial" w:hAnsi="Arial" w:cs="Arial"/>
                <w:b/>
                <w:bCs/>
                <w:sz w:val="22"/>
                <w:szCs w:val="22"/>
                <w:lang w:val="en-US"/>
              </w:rPr>
            </w:pPr>
          </w:p>
          <w:p w14:paraId="030DF974" w14:textId="541DE014" w:rsidR="1303B38F" w:rsidRDefault="1303B38F" w:rsidP="70CA04C4">
            <w:pPr>
              <w:tabs>
                <w:tab w:val="left" w:pos="5812"/>
              </w:tabs>
              <w:spacing w:before="240" w:after="240"/>
              <w:rPr>
                <w:rFonts w:ascii="Arial" w:hAnsi="Arial" w:cs="Arial"/>
                <w:b/>
                <w:bCs/>
                <w:sz w:val="22"/>
                <w:szCs w:val="22"/>
                <w:lang w:val="en-US"/>
              </w:rPr>
            </w:pPr>
            <w:r w:rsidRPr="1303B38F">
              <w:rPr>
                <w:rFonts w:ascii="Arial" w:hAnsi="Arial" w:cs="Arial"/>
                <w:b/>
                <w:bCs/>
                <w:sz w:val="22"/>
                <w:szCs w:val="22"/>
                <w:lang w:val="en-US"/>
              </w:rPr>
              <w:t>Describe the outcomes and performance criteria of the work package:</w:t>
            </w:r>
          </w:p>
          <w:p w14:paraId="635F05B9" w14:textId="28AEE3F6" w:rsidR="1303B38F" w:rsidRDefault="67FA2766" w:rsidP="70CA04C4">
            <w:pPr>
              <w:tabs>
                <w:tab w:val="left" w:pos="5812"/>
              </w:tabs>
              <w:spacing w:before="240" w:after="240"/>
              <w:rPr>
                <w:rFonts w:eastAsia="Arial"/>
              </w:rPr>
            </w:pPr>
            <w:r w:rsidRPr="2C6E52E9">
              <w:rPr>
                <w:rFonts w:ascii="Arial" w:eastAsia="Arial" w:hAnsi="Arial" w:cs="Arial"/>
                <w:sz w:val="22"/>
                <w:szCs w:val="22"/>
                <w:lang w:val="en-US"/>
              </w:rPr>
              <w:t xml:space="preserve">The system should </w:t>
            </w:r>
            <w:r w:rsidR="70CA04C4" w:rsidRPr="70CA04C4">
              <w:rPr>
                <w:rFonts w:ascii="Arial" w:eastAsia="Arial" w:hAnsi="Arial" w:cs="Arial"/>
                <w:sz w:val="22"/>
                <w:szCs w:val="22"/>
                <w:lang w:val="en-US"/>
              </w:rPr>
              <w:t>remain</w:t>
            </w:r>
            <w:r w:rsidRPr="2C6E52E9">
              <w:rPr>
                <w:rFonts w:ascii="Arial" w:eastAsia="Arial" w:hAnsi="Arial" w:cs="Arial"/>
                <w:sz w:val="22"/>
                <w:szCs w:val="22"/>
                <w:lang w:val="en-US"/>
              </w:rPr>
              <w:t xml:space="preserve"> stable </w:t>
            </w:r>
            <w:r w:rsidR="70CA04C4" w:rsidRPr="70CA04C4">
              <w:rPr>
                <w:rFonts w:ascii="Arial" w:eastAsia="Arial" w:hAnsi="Arial" w:cs="Arial"/>
                <w:sz w:val="22"/>
                <w:szCs w:val="22"/>
                <w:lang w:val="en-US"/>
              </w:rPr>
              <w:t>and functional during tests,</w:t>
            </w:r>
            <w:r w:rsidRPr="2C6E52E9">
              <w:rPr>
                <w:rFonts w:ascii="Arial" w:eastAsia="Arial" w:hAnsi="Arial" w:cs="Arial"/>
                <w:sz w:val="22"/>
                <w:szCs w:val="22"/>
                <w:lang w:val="en-US"/>
              </w:rPr>
              <w:t xml:space="preserve"> with a failure rate of less than 5% </w:t>
            </w:r>
            <w:r w:rsidR="70CA04C4" w:rsidRPr="70CA04C4">
              <w:rPr>
                <w:rFonts w:ascii="Arial" w:eastAsia="Arial" w:hAnsi="Arial" w:cs="Arial"/>
                <w:sz w:val="22"/>
                <w:szCs w:val="22"/>
                <w:lang w:val="en-US"/>
              </w:rPr>
              <w:t xml:space="preserve">even </w:t>
            </w:r>
            <w:r w:rsidRPr="2C6E52E9">
              <w:rPr>
                <w:rFonts w:ascii="Arial" w:eastAsia="Arial" w:hAnsi="Arial" w:cs="Arial"/>
                <w:sz w:val="22"/>
                <w:szCs w:val="22"/>
                <w:lang w:val="en-US"/>
              </w:rPr>
              <w:t>under high load</w:t>
            </w:r>
            <w:r w:rsidR="70CA04C4" w:rsidRPr="70CA04C4">
              <w:rPr>
                <w:rFonts w:ascii="Arial" w:eastAsia="Arial" w:hAnsi="Arial" w:cs="Arial"/>
                <w:sz w:val="22"/>
                <w:szCs w:val="22"/>
                <w:lang w:val="en-US"/>
              </w:rPr>
              <w:t xml:space="preserve">. </w:t>
            </w:r>
            <w:r w:rsidRPr="2C6E52E9">
              <w:rPr>
                <w:rFonts w:ascii="Arial" w:eastAsia="Arial" w:hAnsi="Arial" w:cs="Arial"/>
                <w:sz w:val="22"/>
                <w:szCs w:val="22"/>
                <w:lang w:val="en-US"/>
              </w:rPr>
              <w:t xml:space="preserve">Charging </w:t>
            </w:r>
            <w:r w:rsidR="70CA04C4" w:rsidRPr="70CA04C4">
              <w:rPr>
                <w:rFonts w:ascii="Arial" w:eastAsia="Arial" w:hAnsi="Arial" w:cs="Arial"/>
                <w:sz w:val="22"/>
                <w:szCs w:val="22"/>
                <w:lang w:val="en-US"/>
              </w:rPr>
              <w:t>sessions</w:t>
            </w:r>
            <w:r w:rsidRPr="2C6E52E9">
              <w:rPr>
                <w:rFonts w:ascii="Arial" w:eastAsia="Arial" w:hAnsi="Arial" w:cs="Arial"/>
                <w:sz w:val="22"/>
                <w:szCs w:val="22"/>
                <w:lang w:val="en-US"/>
              </w:rPr>
              <w:t xml:space="preserve"> should be </w:t>
            </w:r>
            <w:r w:rsidR="70CA04C4" w:rsidRPr="70CA04C4">
              <w:rPr>
                <w:rFonts w:ascii="Arial" w:eastAsia="Arial" w:hAnsi="Arial" w:cs="Arial"/>
                <w:sz w:val="22"/>
                <w:szCs w:val="22"/>
                <w:lang w:val="en-US"/>
              </w:rPr>
              <w:t xml:space="preserve">completed </w:t>
            </w:r>
            <w:r w:rsidRPr="2C6E52E9">
              <w:rPr>
                <w:rFonts w:ascii="Arial" w:eastAsia="Arial" w:hAnsi="Arial" w:cs="Arial"/>
                <w:sz w:val="22"/>
                <w:szCs w:val="22"/>
                <w:lang w:val="en-US"/>
              </w:rPr>
              <w:t>within 90 minutes</w:t>
            </w:r>
            <w:r w:rsidR="70CA04C4" w:rsidRPr="70CA04C4">
              <w:rPr>
                <w:rFonts w:ascii="Arial" w:eastAsia="Arial" w:hAnsi="Arial" w:cs="Arial"/>
                <w:sz w:val="22"/>
                <w:szCs w:val="22"/>
                <w:lang w:val="en-US"/>
              </w:rPr>
              <w:t xml:space="preserve">. After 500 full charge/discharge cycles, the battery should still maintain at least 90% of its original capacity. The </w:t>
            </w:r>
            <w:r w:rsidR="70CA04C4" w:rsidRPr="70CA04C4">
              <w:rPr>
                <w:rFonts w:ascii="Arial" w:eastAsia="Arial" w:hAnsi="Arial" w:cs="Arial"/>
                <w:sz w:val="22"/>
                <w:szCs w:val="22"/>
                <w:lang w:val="en-US"/>
              </w:rPr>
              <w:lastRenderedPageBreak/>
              <w:t>mobile app should respond to user actions in under 2 seconds during high-traffic conditions. These outcomes will confirm the reliability, speed, and efficiency of the whole system.</w:t>
            </w:r>
          </w:p>
        </w:tc>
      </w:tr>
      <w:tr w:rsidR="1303B38F" w14:paraId="48DEBD86" w14:textId="77777777" w:rsidTr="15760C41">
        <w:trPr>
          <w:trHeight w:val="300"/>
        </w:trPr>
        <w:tc>
          <w:tcPr>
            <w:tcW w:w="9791" w:type="dxa"/>
            <w:gridSpan w:val="3"/>
            <w:tcBorders>
              <w:top w:val="single" w:sz="4" w:space="0" w:color="auto"/>
              <w:left w:val="single" w:sz="4" w:space="0" w:color="auto"/>
              <w:bottom w:val="single" w:sz="4" w:space="0" w:color="auto"/>
              <w:right w:val="single" w:sz="4" w:space="0" w:color="auto"/>
            </w:tcBorders>
          </w:tcPr>
          <w:p w14:paraId="6856D618" w14:textId="77777777" w:rsidR="1303B38F" w:rsidRDefault="1303B38F" w:rsidP="1303B38F">
            <w:pPr>
              <w:tabs>
                <w:tab w:val="left" w:pos="5812"/>
              </w:tabs>
              <w:rPr>
                <w:rFonts w:ascii="Arial" w:hAnsi="Arial" w:cs="Arial"/>
                <w:b/>
                <w:bCs/>
                <w:sz w:val="22"/>
                <w:szCs w:val="22"/>
                <w:lang w:val="en-US"/>
              </w:rPr>
            </w:pPr>
          </w:p>
          <w:p w14:paraId="66604EAD" w14:textId="77777777" w:rsidR="1303B38F" w:rsidRDefault="1303B38F" w:rsidP="6D52B2C3">
            <w:pPr>
              <w:tabs>
                <w:tab w:val="left" w:pos="5812"/>
              </w:tabs>
              <w:rPr>
                <w:rFonts w:ascii="Arial" w:hAnsi="Arial" w:cs="Arial"/>
                <w:b/>
                <w:bCs/>
                <w:sz w:val="22"/>
                <w:szCs w:val="22"/>
                <w:lang w:val="en-US"/>
              </w:rPr>
            </w:pPr>
            <w:r w:rsidRPr="1303B38F">
              <w:rPr>
                <w:rFonts w:ascii="Arial" w:hAnsi="Arial" w:cs="Arial"/>
                <w:b/>
                <w:bCs/>
                <w:sz w:val="22"/>
                <w:szCs w:val="22"/>
                <w:lang w:val="en-US"/>
              </w:rPr>
              <w:t xml:space="preserve">Indicate the relationship between the outputs of the work package and other work packages:     </w:t>
            </w:r>
          </w:p>
          <w:p w14:paraId="1DB4BED5" w14:textId="70FC5F21" w:rsidR="1303B38F" w:rsidRDefault="1303B38F" w:rsidP="70CA04C4">
            <w:pPr>
              <w:tabs>
                <w:tab w:val="left" w:pos="5812"/>
              </w:tabs>
              <w:rPr>
                <w:rFonts w:ascii="Arial" w:hAnsi="Arial" w:cs="Arial"/>
                <w:b/>
                <w:bCs/>
                <w:sz w:val="22"/>
                <w:szCs w:val="22"/>
                <w:lang w:val="en-US"/>
              </w:rPr>
            </w:pPr>
          </w:p>
          <w:p w14:paraId="5067B7D9" w14:textId="0224ED5E" w:rsidR="1303B38F" w:rsidRDefault="70CA04C4" w:rsidP="70CA04C4">
            <w:pPr>
              <w:spacing w:after="240"/>
            </w:pPr>
            <w:r w:rsidRPr="70CA04C4">
              <w:rPr>
                <w:rFonts w:ascii="Arial" w:eastAsia="Arial" w:hAnsi="Arial" w:cs="Arial"/>
                <w:b/>
                <w:bCs/>
                <w:sz w:val="22"/>
                <w:szCs w:val="22"/>
                <w:lang w:val="en-US"/>
              </w:rPr>
              <w:t>Connection to WP-6 for Design Validation</w:t>
            </w:r>
            <w:r w:rsidR="1303B38F">
              <w:br/>
            </w:r>
            <w:r w:rsidRPr="70CA04C4">
              <w:rPr>
                <w:rFonts w:ascii="Arial" w:eastAsia="Arial" w:hAnsi="Arial" w:cs="Arial"/>
                <w:sz w:val="22"/>
                <w:szCs w:val="22"/>
                <w:lang w:val="en-US"/>
              </w:rPr>
              <w:t xml:space="preserve"> WP-6.1 builds on the testing groundwork of WP-6 by pushing the system into performance-based conditions to confirm it works reliably under real use.</w:t>
            </w:r>
          </w:p>
          <w:p w14:paraId="34B15C1F" w14:textId="337D2271" w:rsidR="1303B38F" w:rsidRDefault="70CA04C4" w:rsidP="70CA04C4">
            <w:pPr>
              <w:spacing w:before="240" w:after="240"/>
            </w:pPr>
            <w:r w:rsidRPr="70CA04C4">
              <w:rPr>
                <w:rFonts w:ascii="Arial" w:eastAsia="Arial" w:hAnsi="Arial" w:cs="Arial"/>
                <w:b/>
                <w:bCs/>
                <w:sz w:val="22"/>
                <w:szCs w:val="22"/>
                <w:lang w:val="en-US"/>
              </w:rPr>
              <w:t>Input to WP-6.2 for User Acceptance</w:t>
            </w:r>
            <w:r w:rsidR="1303B38F">
              <w:br/>
            </w:r>
            <w:r w:rsidRPr="70CA04C4">
              <w:rPr>
                <w:rFonts w:ascii="Arial" w:eastAsia="Arial" w:hAnsi="Arial" w:cs="Arial"/>
                <w:sz w:val="22"/>
                <w:szCs w:val="22"/>
                <w:lang w:val="en-US"/>
              </w:rPr>
              <w:t xml:space="preserve"> The performance results collected here will help determine whether the system is ready for real users and meets the expectations required for user acceptance testing in WP-6.2.</w:t>
            </w:r>
          </w:p>
          <w:p w14:paraId="43E2D56C" w14:textId="3147EF4D" w:rsidR="1303B38F" w:rsidRDefault="70CA04C4" w:rsidP="70CA04C4">
            <w:pPr>
              <w:spacing w:before="240" w:after="240"/>
            </w:pPr>
            <w:r w:rsidRPr="70CA04C4">
              <w:rPr>
                <w:rFonts w:ascii="Arial" w:eastAsia="Arial" w:hAnsi="Arial" w:cs="Arial"/>
                <w:b/>
                <w:bCs/>
                <w:sz w:val="22"/>
                <w:szCs w:val="22"/>
                <w:lang w:val="en-US"/>
              </w:rPr>
              <w:t>Support for WP-7 in Marketing and Deployment</w:t>
            </w:r>
            <w:r w:rsidR="1303B38F">
              <w:br/>
            </w:r>
            <w:r w:rsidRPr="70CA04C4">
              <w:rPr>
                <w:rFonts w:ascii="Arial" w:eastAsia="Arial" w:hAnsi="Arial" w:cs="Arial"/>
                <w:sz w:val="22"/>
                <w:szCs w:val="22"/>
                <w:lang w:val="en-US"/>
              </w:rPr>
              <w:t xml:space="preserve"> Data from WP-6.1 will be important for WP-7 by showing that the system performs well and reliably, making it easier to promote and prepare for deployment in real markets.</w:t>
            </w:r>
          </w:p>
          <w:p w14:paraId="1257AEEF" w14:textId="3BBD3B8F" w:rsidR="1303B38F" w:rsidRDefault="1303B38F" w:rsidP="1303B38F">
            <w:pPr>
              <w:tabs>
                <w:tab w:val="left" w:pos="5812"/>
              </w:tabs>
              <w:rPr>
                <w:rFonts w:ascii="Arial" w:hAnsi="Arial" w:cs="Arial"/>
                <w:b/>
                <w:bCs/>
                <w:sz w:val="22"/>
                <w:szCs w:val="22"/>
                <w:lang w:val="en-US"/>
              </w:rPr>
            </w:pPr>
          </w:p>
        </w:tc>
      </w:tr>
    </w:tbl>
    <w:p w14:paraId="24198816" w14:textId="77777777" w:rsidR="006252C1" w:rsidRDefault="006252C1" w:rsidP="1303B38F">
      <w:pPr>
        <w:rPr>
          <w:rFonts w:ascii="Arial" w:hAnsi="Arial" w:cs="Arial"/>
          <w:b/>
          <w:bCs/>
          <w:sz w:val="22"/>
          <w:szCs w:val="22"/>
          <w:lang w:val="en-US"/>
        </w:rPr>
      </w:pPr>
    </w:p>
    <w:p w14:paraId="028675A2" w14:textId="77777777" w:rsidR="006252C1" w:rsidRDefault="006252C1" w:rsidP="1303B38F">
      <w:pPr>
        <w:rPr>
          <w:rFonts w:ascii="Arial" w:hAnsi="Arial" w:cs="Arial"/>
          <w:b/>
          <w:bCs/>
          <w:sz w:val="22"/>
          <w:szCs w:val="22"/>
          <w:lang w:val="en-US"/>
        </w:rPr>
      </w:pPr>
    </w:p>
    <w:p w14:paraId="7B5B7FD2" w14:textId="77777777" w:rsidR="006252C1" w:rsidRDefault="006252C1" w:rsidP="1303B38F">
      <w:pPr>
        <w:rPr>
          <w:rFonts w:ascii="Arial" w:hAnsi="Arial" w:cs="Arial"/>
          <w:b/>
          <w:bCs/>
          <w:sz w:val="22"/>
          <w:szCs w:val="22"/>
          <w:lang w:val="en-US"/>
        </w:rPr>
      </w:pPr>
    </w:p>
    <w:p w14:paraId="00438F6F" w14:textId="77777777" w:rsidR="006252C1" w:rsidRDefault="006252C1" w:rsidP="0A7DD8CD">
      <w:pPr>
        <w:rPr>
          <w:rFonts w:ascii="Arial" w:hAnsi="Arial" w:cs="Arial"/>
          <w:b/>
          <w:bCs/>
          <w:sz w:val="22"/>
          <w:szCs w:val="22"/>
          <w:lang w:val="en-US"/>
        </w:rPr>
      </w:pPr>
    </w:p>
    <w:p w14:paraId="3AE24E58" w14:textId="77777777" w:rsidR="006252C1" w:rsidRDefault="006252C1" w:rsidP="0A7DD8CD">
      <w:pPr>
        <w:rPr>
          <w:rFonts w:ascii="Arial" w:hAnsi="Arial" w:cs="Arial"/>
          <w:b/>
          <w:bCs/>
          <w:sz w:val="22"/>
          <w:szCs w:val="22"/>
          <w:lang w:val="en-US"/>
        </w:rPr>
      </w:pPr>
    </w:p>
    <w:p w14:paraId="16E46894" w14:textId="77777777" w:rsidR="006252C1" w:rsidRDefault="006252C1" w:rsidP="0A7DD8CD">
      <w:pPr>
        <w:rPr>
          <w:rFonts w:ascii="Arial" w:hAnsi="Arial" w:cs="Arial"/>
          <w:b/>
          <w:bCs/>
          <w:sz w:val="22"/>
          <w:szCs w:val="22"/>
          <w:lang w:val="en-US"/>
        </w:rPr>
      </w:pPr>
    </w:p>
    <w:p w14:paraId="538CB920" w14:textId="77777777" w:rsidR="006252C1" w:rsidRDefault="006252C1" w:rsidP="0A7DD8CD">
      <w:pPr>
        <w:rPr>
          <w:rFonts w:ascii="Arial" w:hAnsi="Arial" w:cs="Arial"/>
          <w:b/>
          <w:bCs/>
          <w:sz w:val="22"/>
          <w:szCs w:val="22"/>
          <w:lang w:val="en-US"/>
        </w:rPr>
      </w:pPr>
    </w:p>
    <w:tbl>
      <w:tblPr>
        <w:tblW w:w="0" w:type="auto"/>
        <w:tblInd w:w="108" w:type="dxa"/>
        <w:tblLayout w:type="fixed"/>
        <w:tblLook w:val="0000" w:firstRow="0" w:lastRow="0" w:firstColumn="0" w:lastColumn="0" w:noHBand="0" w:noVBand="0"/>
      </w:tblPr>
      <w:tblGrid>
        <w:gridCol w:w="1980"/>
        <w:gridCol w:w="1620"/>
        <w:gridCol w:w="6300"/>
      </w:tblGrid>
      <w:tr w:rsidR="003A5543" w:rsidRPr="0068638C" w14:paraId="7D7164CB" w14:textId="77777777" w:rsidTr="12AECE80">
        <w:trPr>
          <w:trHeight w:val="567"/>
        </w:trPr>
        <w:tc>
          <w:tcPr>
            <w:tcW w:w="1980" w:type="dxa"/>
            <w:tcBorders>
              <w:top w:val="single" w:sz="4" w:space="0" w:color="000000" w:themeColor="text1"/>
              <w:left w:val="single" w:sz="4" w:space="0" w:color="000000" w:themeColor="text1"/>
              <w:bottom w:val="single" w:sz="4" w:space="0" w:color="000000" w:themeColor="text1"/>
            </w:tcBorders>
            <w:vAlign w:val="center"/>
          </w:tcPr>
          <w:p w14:paraId="58A6E5C7" w14:textId="77777777" w:rsidR="003A5543" w:rsidRPr="0068638C" w:rsidRDefault="003A5543">
            <w:pPr>
              <w:tabs>
                <w:tab w:val="left" w:pos="0"/>
                <w:tab w:val="left" w:pos="5812"/>
              </w:tabs>
              <w:rPr>
                <w:rFonts w:ascii="Arial" w:hAnsi="Arial" w:cs="Arial"/>
                <w:b/>
                <w:sz w:val="22"/>
                <w:szCs w:val="22"/>
                <w:lang w:val="en-US"/>
              </w:rPr>
            </w:pPr>
            <w:r w:rsidRPr="0068638C">
              <w:rPr>
                <w:rFonts w:ascii="Arial" w:hAnsi="Arial" w:cs="Arial"/>
                <w:b/>
                <w:sz w:val="22"/>
                <w:szCs w:val="22"/>
                <w:lang w:val="en-US"/>
              </w:rPr>
              <w:t>Project Title</w:t>
            </w:r>
          </w:p>
        </w:tc>
        <w:tc>
          <w:tcPr>
            <w:tcW w:w="79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C9E561" w14:textId="77777777" w:rsidR="003A5543" w:rsidRPr="0068638C" w:rsidRDefault="003D6CF4">
            <w:pPr>
              <w:tabs>
                <w:tab w:val="left" w:pos="0"/>
                <w:tab w:val="left" w:pos="5812"/>
              </w:tabs>
              <w:rPr>
                <w:rFonts w:ascii="Arial" w:hAnsi="Arial" w:cs="Arial"/>
                <w:b/>
                <w:sz w:val="22"/>
                <w:szCs w:val="22"/>
                <w:lang w:val="en-US"/>
              </w:rPr>
            </w:pPr>
            <w:r w:rsidRPr="00C028C7">
              <w:rPr>
                <w:rFonts w:ascii="Arial" w:hAnsi="Arial" w:cs="Arial"/>
                <w:bCs/>
                <w:sz w:val="22"/>
                <w:szCs w:val="22"/>
                <w:lang w:val="en-US"/>
              </w:rPr>
              <w:t xml:space="preserve">Mobile Charging Stations for Electric Vehicle  </w:t>
            </w:r>
          </w:p>
        </w:tc>
      </w:tr>
      <w:tr w:rsidR="003A5543" w:rsidRPr="0068638C" w14:paraId="40F5E615" w14:textId="77777777" w:rsidTr="12AECE80">
        <w:trPr>
          <w:trHeight w:val="567"/>
        </w:trPr>
        <w:tc>
          <w:tcPr>
            <w:tcW w:w="1980" w:type="dxa"/>
            <w:tcBorders>
              <w:left w:val="single" w:sz="4" w:space="0" w:color="000000" w:themeColor="text1"/>
              <w:bottom w:val="single" w:sz="4" w:space="0" w:color="000000" w:themeColor="text1"/>
              <w:right w:val="single" w:sz="4" w:space="0" w:color="000000" w:themeColor="text1"/>
            </w:tcBorders>
            <w:vAlign w:val="center"/>
          </w:tcPr>
          <w:p w14:paraId="0234C68C" w14:textId="77777777" w:rsidR="003A5543" w:rsidRPr="0068638C" w:rsidRDefault="003A5543">
            <w:pPr>
              <w:ind w:right="-249"/>
              <w:rPr>
                <w:rFonts w:ascii="Arial" w:hAnsi="Arial" w:cs="Arial"/>
                <w:b/>
                <w:sz w:val="22"/>
                <w:szCs w:val="22"/>
                <w:lang w:val="en-US"/>
              </w:rPr>
            </w:pPr>
            <w:r w:rsidRPr="0068638C">
              <w:rPr>
                <w:rFonts w:ascii="Arial" w:hAnsi="Arial" w:cs="Arial"/>
                <w:b/>
                <w:sz w:val="22"/>
                <w:szCs w:val="22"/>
                <w:lang w:val="en-US"/>
              </w:rPr>
              <w:t>Work Package No /</w:t>
            </w:r>
          </w:p>
          <w:p w14:paraId="3DB193A5" w14:textId="77777777" w:rsidR="003A5543" w:rsidRPr="0068638C" w:rsidRDefault="003A5543">
            <w:pPr>
              <w:ind w:right="-249"/>
              <w:rPr>
                <w:rFonts w:ascii="Arial" w:hAnsi="Arial" w:cs="Arial"/>
                <w:b/>
                <w:sz w:val="22"/>
                <w:szCs w:val="22"/>
                <w:lang w:val="en-US"/>
              </w:rPr>
            </w:pPr>
            <w:r>
              <w:rPr>
                <w:rFonts w:ascii="Arial" w:hAnsi="Arial" w:cs="Arial"/>
                <w:b/>
                <w:sz w:val="22"/>
                <w:szCs w:val="22"/>
                <w:lang w:val="en-US"/>
              </w:rPr>
              <w:t xml:space="preserve">and </w:t>
            </w:r>
            <w:r w:rsidRPr="0068638C">
              <w:rPr>
                <w:rFonts w:ascii="Arial" w:hAnsi="Arial" w:cs="Arial"/>
                <w:b/>
                <w:sz w:val="22"/>
                <w:szCs w:val="22"/>
                <w:lang w:val="en-US"/>
              </w:rPr>
              <w:t>Title</w:t>
            </w:r>
          </w:p>
        </w:tc>
        <w:tc>
          <w:tcPr>
            <w:tcW w:w="7920" w:type="dxa"/>
            <w:gridSpan w:val="2"/>
            <w:tcBorders>
              <w:left w:val="single" w:sz="4" w:space="0" w:color="000000" w:themeColor="text1"/>
              <w:bottom w:val="single" w:sz="4" w:space="0" w:color="000000" w:themeColor="text1"/>
              <w:right w:val="single" w:sz="4" w:space="0" w:color="000000" w:themeColor="text1"/>
            </w:tcBorders>
            <w:vAlign w:val="center"/>
          </w:tcPr>
          <w:p w14:paraId="6079EFEB" w14:textId="77777777" w:rsidR="003A5543" w:rsidRPr="0068638C" w:rsidRDefault="0060175A">
            <w:pPr>
              <w:tabs>
                <w:tab w:val="left" w:pos="0"/>
                <w:tab w:val="left" w:pos="5812"/>
              </w:tabs>
              <w:snapToGrid w:val="0"/>
              <w:rPr>
                <w:rFonts w:ascii="Arial" w:hAnsi="Arial" w:cs="Arial"/>
                <w:sz w:val="22"/>
                <w:szCs w:val="22"/>
                <w:lang w:val="en-US"/>
              </w:rPr>
            </w:pPr>
            <w:r w:rsidRPr="0060175A">
              <w:rPr>
                <w:rFonts w:ascii="Arial" w:hAnsi="Arial" w:cs="Arial"/>
                <w:sz w:val="22"/>
                <w:szCs w:val="22"/>
              </w:rPr>
              <w:t>WP-6.2 User Acceptance Testing</w:t>
            </w:r>
            <w:r w:rsidR="008478E6">
              <w:rPr>
                <w:rFonts w:ascii="Arial" w:hAnsi="Arial" w:cs="Arial"/>
                <w:sz w:val="22"/>
                <w:szCs w:val="22"/>
              </w:rPr>
              <w:t xml:space="preserve"> (Yener)</w:t>
            </w:r>
          </w:p>
        </w:tc>
      </w:tr>
      <w:tr w:rsidR="003A5543" w:rsidRPr="0068638C" w14:paraId="283AB5BA" w14:textId="77777777" w:rsidTr="12AECE80">
        <w:trPr>
          <w:trHeight w:val="567"/>
        </w:trPr>
        <w:tc>
          <w:tcPr>
            <w:tcW w:w="3600" w:type="dxa"/>
            <w:gridSpan w:val="2"/>
            <w:tcBorders>
              <w:left w:val="single" w:sz="4" w:space="0" w:color="000000" w:themeColor="text1"/>
              <w:bottom w:val="single" w:sz="4" w:space="0" w:color="000000" w:themeColor="text1"/>
              <w:right w:val="single" w:sz="4" w:space="0" w:color="000000" w:themeColor="text1"/>
            </w:tcBorders>
            <w:vAlign w:val="center"/>
          </w:tcPr>
          <w:p w14:paraId="34889A0F" w14:textId="77777777" w:rsidR="003A5543" w:rsidRPr="0068638C" w:rsidRDefault="003A5543">
            <w:pPr>
              <w:tabs>
                <w:tab w:val="left" w:pos="0"/>
                <w:tab w:val="left" w:pos="5812"/>
              </w:tabs>
              <w:snapToGrid w:val="0"/>
              <w:rPr>
                <w:rFonts w:ascii="Arial" w:hAnsi="Arial" w:cs="Arial"/>
                <w:b/>
                <w:sz w:val="22"/>
                <w:szCs w:val="22"/>
                <w:lang w:val="en-US"/>
              </w:rPr>
            </w:pPr>
            <w:r w:rsidRPr="0068638C">
              <w:rPr>
                <w:rFonts w:ascii="Arial" w:hAnsi="Arial" w:cs="Arial"/>
                <w:b/>
                <w:sz w:val="22"/>
                <w:szCs w:val="22"/>
                <w:lang w:val="en-US"/>
              </w:rPr>
              <w:t>Starting-Finishing Dates and Duration</w:t>
            </w:r>
          </w:p>
        </w:tc>
        <w:tc>
          <w:tcPr>
            <w:tcW w:w="6300" w:type="dxa"/>
            <w:tcBorders>
              <w:left w:val="single" w:sz="4" w:space="0" w:color="000000" w:themeColor="text1"/>
              <w:bottom w:val="single" w:sz="4" w:space="0" w:color="000000" w:themeColor="text1"/>
              <w:right w:val="single" w:sz="4" w:space="0" w:color="000000" w:themeColor="text1"/>
            </w:tcBorders>
            <w:vAlign w:val="center"/>
          </w:tcPr>
          <w:p w14:paraId="778AF089" w14:textId="3BB44E42" w:rsidR="003A5543" w:rsidRPr="0068638C" w:rsidRDefault="006D6E70">
            <w:pPr>
              <w:tabs>
                <w:tab w:val="left" w:pos="0"/>
                <w:tab w:val="left" w:pos="5812"/>
              </w:tabs>
              <w:snapToGrid w:val="0"/>
              <w:rPr>
                <w:rFonts w:ascii="Arial" w:hAnsi="Arial" w:cs="Arial"/>
                <w:sz w:val="22"/>
                <w:szCs w:val="22"/>
                <w:lang w:val="en-US"/>
              </w:rPr>
            </w:pPr>
            <w:r>
              <w:rPr>
                <w:rFonts w:ascii="Arial" w:hAnsi="Arial" w:cs="Arial"/>
                <w:sz w:val="22"/>
                <w:szCs w:val="22"/>
                <w:lang w:val="en-US"/>
              </w:rPr>
              <w:t>01.0</w:t>
            </w:r>
            <w:r w:rsidR="000579EA">
              <w:rPr>
                <w:rFonts w:ascii="Arial" w:hAnsi="Arial" w:cs="Arial"/>
                <w:sz w:val="22"/>
                <w:szCs w:val="22"/>
                <w:lang w:val="en-US"/>
              </w:rPr>
              <w:t>1</w:t>
            </w:r>
            <w:r>
              <w:rPr>
                <w:rFonts w:ascii="Arial" w:hAnsi="Arial" w:cs="Arial"/>
                <w:sz w:val="22"/>
                <w:szCs w:val="22"/>
                <w:lang w:val="en-US"/>
              </w:rPr>
              <w:t>.2026-</w:t>
            </w:r>
            <w:r w:rsidR="005B28C9">
              <w:rPr>
                <w:rFonts w:ascii="Arial" w:hAnsi="Arial" w:cs="Arial"/>
                <w:sz w:val="22"/>
                <w:szCs w:val="22"/>
                <w:lang w:val="en-US"/>
              </w:rPr>
              <w:t>01.0</w:t>
            </w:r>
            <w:r w:rsidR="000579EA">
              <w:rPr>
                <w:rFonts w:ascii="Arial" w:hAnsi="Arial" w:cs="Arial"/>
                <w:sz w:val="22"/>
                <w:szCs w:val="22"/>
                <w:lang w:val="en-US"/>
              </w:rPr>
              <w:t>6</w:t>
            </w:r>
            <w:r w:rsidR="005B28C9">
              <w:rPr>
                <w:rFonts w:ascii="Arial" w:hAnsi="Arial" w:cs="Arial"/>
                <w:sz w:val="22"/>
                <w:szCs w:val="22"/>
                <w:lang w:val="en-US"/>
              </w:rPr>
              <w:t>.2026</w:t>
            </w:r>
            <w:r w:rsidR="000579EA">
              <w:rPr>
                <w:rFonts w:ascii="Arial" w:hAnsi="Arial" w:cs="Arial"/>
                <w:sz w:val="22"/>
                <w:szCs w:val="22"/>
                <w:lang w:val="en-US"/>
              </w:rPr>
              <w:t xml:space="preserve"> (5 months)</w:t>
            </w:r>
          </w:p>
        </w:tc>
      </w:tr>
      <w:tr w:rsidR="003A5543" w:rsidRPr="0068638C" w14:paraId="5591E87F" w14:textId="77777777" w:rsidTr="12AECE80">
        <w:trPr>
          <w:trHeight w:val="1866"/>
        </w:trPr>
        <w:tc>
          <w:tcPr>
            <w:tcW w:w="9900" w:type="dxa"/>
            <w:gridSpan w:val="3"/>
            <w:tcBorders>
              <w:left w:val="single" w:sz="4" w:space="0" w:color="000000" w:themeColor="text1"/>
              <w:bottom w:val="single" w:sz="4" w:space="0" w:color="000000" w:themeColor="text1"/>
              <w:right w:val="single" w:sz="4" w:space="0" w:color="000000" w:themeColor="text1"/>
            </w:tcBorders>
          </w:tcPr>
          <w:p w14:paraId="6F5A6115" w14:textId="77777777" w:rsidR="009C0C67" w:rsidRDefault="009C0C67">
            <w:pPr>
              <w:tabs>
                <w:tab w:val="left" w:pos="0"/>
                <w:tab w:val="left" w:pos="5812"/>
              </w:tabs>
              <w:jc w:val="both"/>
              <w:rPr>
                <w:rFonts w:ascii="Arial" w:hAnsi="Arial" w:cs="Arial"/>
                <w:b/>
                <w:sz w:val="22"/>
                <w:szCs w:val="22"/>
                <w:lang w:val="en-US"/>
              </w:rPr>
            </w:pPr>
          </w:p>
          <w:p w14:paraId="794B4B86" w14:textId="77777777" w:rsidR="003A5543" w:rsidRPr="007F2F3F" w:rsidRDefault="003A5543">
            <w:pPr>
              <w:tabs>
                <w:tab w:val="left" w:pos="0"/>
                <w:tab w:val="left" w:pos="5812"/>
              </w:tabs>
              <w:jc w:val="both"/>
              <w:rPr>
                <w:rFonts w:ascii="Arial" w:hAnsi="Arial" w:cs="Arial"/>
                <w:b/>
                <w:sz w:val="22"/>
                <w:szCs w:val="22"/>
                <w:lang w:val="en-US"/>
              </w:rPr>
            </w:pPr>
            <w:r w:rsidRPr="0068638C">
              <w:rPr>
                <w:rFonts w:ascii="Arial" w:hAnsi="Arial" w:cs="Arial"/>
                <w:b/>
                <w:sz w:val="22"/>
                <w:szCs w:val="22"/>
                <w:lang w:val="en-US"/>
              </w:rPr>
              <w:t xml:space="preserve">List the activities of the work package: </w:t>
            </w:r>
          </w:p>
          <w:p w14:paraId="11C918CC" w14:textId="3DDBE35E" w:rsidR="000246EE" w:rsidRPr="000246EE" w:rsidRDefault="00CE151F" w:rsidP="000335BC">
            <w:pPr>
              <w:pStyle w:val="ListeParagraf"/>
              <w:numPr>
                <w:ilvl w:val="0"/>
                <w:numId w:val="33"/>
              </w:numPr>
              <w:tabs>
                <w:tab w:val="left" w:pos="0"/>
                <w:tab w:val="left" w:pos="5812"/>
              </w:tabs>
              <w:jc w:val="both"/>
              <w:rPr>
                <w:rFonts w:ascii="Arial" w:hAnsi="Arial" w:cs="Arial"/>
                <w:sz w:val="22"/>
                <w:szCs w:val="22"/>
                <w:lang w:val="en-US"/>
              </w:rPr>
            </w:pPr>
            <w:r>
              <w:rPr>
                <w:rFonts w:ascii="Arial" w:hAnsi="Arial" w:cs="Arial"/>
                <w:sz w:val="22"/>
                <w:szCs w:val="22"/>
              </w:rPr>
              <w:t>E</w:t>
            </w:r>
            <w:r w:rsidR="000246EE" w:rsidRPr="000246EE">
              <w:rPr>
                <w:rFonts w:ascii="Arial" w:hAnsi="Arial" w:cs="Arial"/>
                <w:sz w:val="22"/>
                <w:szCs w:val="22"/>
              </w:rPr>
              <w:t>valuation of the charging process from a user perspective will be conducted to observe how intuitively users interact with the system and identify potential friction points.</w:t>
            </w:r>
          </w:p>
          <w:p w14:paraId="6D9F2146" w14:textId="7EB7FE55" w:rsidR="00621B93" w:rsidRPr="00621B93" w:rsidRDefault="00CE151F" w:rsidP="000335BC">
            <w:pPr>
              <w:pStyle w:val="ListeParagraf"/>
              <w:numPr>
                <w:ilvl w:val="0"/>
                <w:numId w:val="33"/>
              </w:numPr>
              <w:tabs>
                <w:tab w:val="left" w:pos="0"/>
                <w:tab w:val="left" w:pos="5812"/>
              </w:tabs>
              <w:jc w:val="both"/>
              <w:rPr>
                <w:rFonts w:ascii="Arial" w:hAnsi="Arial" w:cs="Arial"/>
                <w:sz w:val="22"/>
                <w:szCs w:val="22"/>
                <w:lang w:val="en-US"/>
              </w:rPr>
            </w:pPr>
            <w:r>
              <w:rPr>
                <w:rFonts w:ascii="Arial" w:hAnsi="Arial" w:cs="Arial"/>
                <w:sz w:val="22"/>
                <w:szCs w:val="22"/>
              </w:rPr>
              <w:t>U</w:t>
            </w:r>
            <w:r w:rsidR="000246EE" w:rsidRPr="000246EE">
              <w:rPr>
                <w:rFonts w:ascii="Arial" w:hAnsi="Arial" w:cs="Arial"/>
                <w:sz w:val="22"/>
                <w:szCs w:val="22"/>
              </w:rPr>
              <w:t>ser feedback through surveys and interviews will help gather both quantitative ratings and qualitative insights related to the usability and reliability of the service.</w:t>
            </w:r>
          </w:p>
          <w:p w14:paraId="278F6658" w14:textId="10C7BBFE" w:rsidR="002A7B4A" w:rsidRPr="002A7B4A" w:rsidRDefault="00CE151F" w:rsidP="000335BC">
            <w:pPr>
              <w:pStyle w:val="ListeParagraf"/>
              <w:numPr>
                <w:ilvl w:val="0"/>
                <w:numId w:val="33"/>
              </w:numPr>
              <w:tabs>
                <w:tab w:val="left" w:pos="0"/>
                <w:tab w:val="left" w:pos="5812"/>
              </w:tabs>
              <w:jc w:val="both"/>
              <w:rPr>
                <w:rFonts w:ascii="Arial" w:hAnsi="Arial" w:cs="Arial"/>
                <w:sz w:val="22"/>
                <w:szCs w:val="22"/>
                <w:lang w:val="en-US"/>
              </w:rPr>
            </w:pPr>
            <w:r>
              <w:rPr>
                <w:rFonts w:ascii="Arial" w:hAnsi="Arial" w:cs="Arial"/>
                <w:sz w:val="22"/>
                <w:szCs w:val="22"/>
              </w:rPr>
              <w:t>A</w:t>
            </w:r>
            <w:r w:rsidR="000246EE" w:rsidRPr="000246EE">
              <w:rPr>
                <w:rFonts w:ascii="Arial" w:hAnsi="Arial" w:cs="Arial"/>
                <w:sz w:val="22"/>
                <w:szCs w:val="22"/>
              </w:rPr>
              <w:t>nalysis of user experience data and identification of improvement areas will enable the project team to pinpoint inefficiencies and prioritize enhancements for the next development iteration.</w:t>
            </w:r>
          </w:p>
          <w:p w14:paraId="19A477BA" w14:textId="5EE64637" w:rsidR="003A5543" w:rsidRPr="00B94550" w:rsidRDefault="00CE151F" w:rsidP="000335BC">
            <w:pPr>
              <w:pStyle w:val="ListeParagraf"/>
              <w:numPr>
                <w:ilvl w:val="0"/>
                <w:numId w:val="33"/>
              </w:numPr>
              <w:tabs>
                <w:tab w:val="left" w:pos="0"/>
                <w:tab w:val="left" w:pos="5812"/>
              </w:tabs>
              <w:jc w:val="both"/>
              <w:rPr>
                <w:rFonts w:ascii="Arial" w:hAnsi="Arial" w:cs="Arial"/>
                <w:sz w:val="22"/>
                <w:szCs w:val="22"/>
                <w:lang w:val="en-US"/>
              </w:rPr>
            </w:pPr>
            <w:r>
              <w:rPr>
                <w:rFonts w:ascii="Arial" w:hAnsi="Arial" w:cs="Arial"/>
                <w:sz w:val="22"/>
                <w:szCs w:val="22"/>
              </w:rPr>
              <w:t>C</w:t>
            </w:r>
            <w:r w:rsidR="000246EE" w:rsidRPr="000246EE">
              <w:rPr>
                <w:rFonts w:ascii="Arial" w:hAnsi="Arial" w:cs="Arial"/>
                <w:sz w:val="22"/>
                <w:szCs w:val="22"/>
              </w:rPr>
              <w:t>reation of user acceptance reports and recommendations will provide a documented basis for refining the system and guiding deployment decisions.</w:t>
            </w:r>
          </w:p>
        </w:tc>
      </w:tr>
      <w:tr w:rsidR="003A5543" w:rsidRPr="0068638C" w14:paraId="15D2C817" w14:textId="77777777" w:rsidTr="12AECE80">
        <w:trPr>
          <w:trHeight w:val="1637"/>
        </w:trPr>
        <w:tc>
          <w:tcPr>
            <w:tcW w:w="9900" w:type="dxa"/>
            <w:gridSpan w:val="3"/>
            <w:tcBorders>
              <w:left w:val="single" w:sz="4" w:space="0" w:color="000000" w:themeColor="text1"/>
              <w:bottom w:val="single" w:sz="4" w:space="0" w:color="000000" w:themeColor="text1"/>
              <w:right w:val="single" w:sz="4" w:space="0" w:color="000000" w:themeColor="text1"/>
            </w:tcBorders>
          </w:tcPr>
          <w:p w14:paraId="59912661" w14:textId="77777777" w:rsidR="003A5543" w:rsidRPr="0068638C" w:rsidRDefault="003A5543">
            <w:pPr>
              <w:tabs>
                <w:tab w:val="left" w:pos="0"/>
                <w:tab w:val="left" w:pos="5812"/>
              </w:tabs>
              <w:rPr>
                <w:rFonts w:ascii="Arial" w:hAnsi="Arial" w:cs="Arial"/>
                <w:b/>
                <w:sz w:val="22"/>
                <w:szCs w:val="22"/>
                <w:lang w:val="en-US"/>
              </w:rPr>
            </w:pPr>
            <w:r w:rsidRPr="0068638C">
              <w:rPr>
                <w:rFonts w:ascii="Arial" w:hAnsi="Arial" w:cs="Arial"/>
                <w:b/>
                <w:sz w:val="22"/>
                <w:szCs w:val="22"/>
                <w:shd w:val="clear" w:color="auto" w:fill="F5F5F5"/>
                <w:lang w:val="en-US"/>
              </w:rPr>
              <w:t>Describe the methods to be used in the work package and list the parameters to be examined</w:t>
            </w:r>
            <w:r w:rsidRPr="0068638C">
              <w:rPr>
                <w:rFonts w:ascii="Arial" w:hAnsi="Arial" w:cs="Arial"/>
                <w:b/>
                <w:sz w:val="22"/>
                <w:szCs w:val="22"/>
                <w:lang w:val="en-US"/>
              </w:rPr>
              <w:t>:</w:t>
            </w:r>
          </w:p>
          <w:p w14:paraId="307A33B3" w14:textId="6AE38201" w:rsidR="000B363D" w:rsidRPr="000B363D" w:rsidRDefault="000B363D" w:rsidP="000335BC">
            <w:pPr>
              <w:pStyle w:val="ListeParagraf"/>
              <w:numPr>
                <w:ilvl w:val="0"/>
                <w:numId w:val="35"/>
              </w:numPr>
              <w:tabs>
                <w:tab w:val="left" w:pos="5812"/>
              </w:tabs>
              <w:rPr>
                <w:rFonts w:ascii="Arial" w:hAnsi="Arial" w:cs="Arial"/>
                <w:bCs/>
                <w:sz w:val="22"/>
                <w:szCs w:val="22"/>
                <w:lang w:val="en-US"/>
              </w:rPr>
            </w:pPr>
            <w:r w:rsidRPr="001D7413">
              <w:rPr>
                <w:rFonts w:ascii="Arial" w:hAnsi="Arial" w:cs="Arial"/>
                <w:sz w:val="22"/>
                <w:szCs w:val="22"/>
              </w:rPr>
              <w:t>Usability testing with real EV users in various scenarios (urban, rural, emergency)</w:t>
            </w:r>
            <w:r w:rsidR="001D7413" w:rsidRPr="001D7413">
              <w:rPr>
                <w:rFonts w:ascii="Arial" w:hAnsi="Arial" w:cs="Arial"/>
                <w:bCs/>
                <w:sz w:val="22"/>
                <w:szCs w:val="22"/>
              </w:rPr>
              <w:t xml:space="preserve"> will help ensure that the system performs consistently under different environmental and logistical conditions.</w:t>
            </w:r>
          </w:p>
          <w:p w14:paraId="094060B2" w14:textId="77777777" w:rsidR="00896257" w:rsidRPr="00896257" w:rsidRDefault="00896257" w:rsidP="000335BC">
            <w:pPr>
              <w:pStyle w:val="ListeParagraf"/>
              <w:numPr>
                <w:ilvl w:val="0"/>
                <w:numId w:val="33"/>
              </w:numPr>
              <w:tabs>
                <w:tab w:val="left" w:pos="5812"/>
              </w:tabs>
              <w:rPr>
                <w:rFonts w:ascii="Arial" w:hAnsi="Arial" w:cs="Arial"/>
                <w:bCs/>
                <w:sz w:val="22"/>
                <w:szCs w:val="22"/>
                <w:lang w:val="en-US"/>
              </w:rPr>
            </w:pPr>
            <w:r w:rsidRPr="00896257">
              <w:rPr>
                <w:rFonts w:ascii="Arial" w:hAnsi="Arial" w:cs="Arial"/>
                <w:bCs/>
                <w:sz w:val="22"/>
                <w:szCs w:val="22"/>
              </w:rPr>
              <w:t>Post-use surveys and semi-structured interviews will be employed to obtain structured metrics and open-ended opinions that offer a deeper understanding of the user experience.</w:t>
            </w:r>
          </w:p>
          <w:p w14:paraId="318D53C0" w14:textId="3A2E8A6B" w:rsidR="003A5543" w:rsidRPr="00B94550" w:rsidRDefault="007C6625" w:rsidP="000335BC">
            <w:pPr>
              <w:pStyle w:val="ListeParagraf"/>
              <w:numPr>
                <w:ilvl w:val="0"/>
                <w:numId w:val="33"/>
              </w:numPr>
              <w:tabs>
                <w:tab w:val="left" w:pos="5812"/>
              </w:tabs>
              <w:rPr>
                <w:rFonts w:ascii="Arial" w:hAnsi="Arial" w:cs="Arial"/>
                <w:bCs/>
                <w:sz w:val="22"/>
                <w:szCs w:val="22"/>
                <w:lang w:val="en-US"/>
              </w:rPr>
            </w:pPr>
            <w:r w:rsidRPr="00705076">
              <w:rPr>
                <w:rFonts w:ascii="Arial" w:hAnsi="Arial" w:cs="Arial"/>
                <w:sz w:val="22"/>
                <w:szCs w:val="22"/>
              </w:rPr>
              <w:t>These parameters will be used</w:t>
            </w:r>
            <w:r w:rsidR="000D23FB" w:rsidRPr="00705076">
              <w:rPr>
                <w:rFonts w:ascii="Arial" w:hAnsi="Arial" w:cs="Arial"/>
                <w:sz w:val="22"/>
                <w:szCs w:val="22"/>
              </w:rPr>
              <w:t>;</w:t>
            </w:r>
            <w:r w:rsidR="000B363D" w:rsidRPr="00705076">
              <w:rPr>
                <w:rFonts w:ascii="Arial" w:hAnsi="Arial" w:cs="Arial"/>
                <w:sz w:val="22"/>
                <w:szCs w:val="22"/>
              </w:rPr>
              <w:t xml:space="preserve"> user satisfaction scores, task completion time, error rates, ease of use ratings, </w:t>
            </w:r>
            <w:r w:rsidR="00705076" w:rsidRPr="00705076">
              <w:rPr>
                <w:rFonts w:ascii="Arial" w:hAnsi="Arial" w:cs="Arial"/>
                <w:bCs/>
                <w:sz w:val="22"/>
                <w:szCs w:val="22"/>
              </w:rPr>
              <w:t xml:space="preserve">and </w:t>
            </w:r>
            <w:r w:rsidR="000B363D" w:rsidRPr="00705076">
              <w:rPr>
                <w:rFonts w:ascii="Arial" w:hAnsi="Arial" w:cs="Arial"/>
                <w:sz w:val="22"/>
                <w:szCs w:val="22"/>
              </w:rPr>
              <w:t>feature satisfaction</w:t>
            </w:r>
            <w:r w:rsidR="00705076" w:rsidRPr="00705076">
              <w:rPr>
                <w:rFonts w:ascii="Arial" w:hAnsi="Arial" w:cs="Arial"/>
                <w:bCs/>
                <w:sz w:val="22"/>
                <w:szCs w:val="22"/>
              </w:rPr>
              <w:t>, as they allow for measurable evaluation of interface effectiveness and user expectations.</w:t>
            </w:r>
          </w:p>
        </w:tc>
      </w:tr>
      <w:tr w:rsidR="003A5543" w:rsidRPr="0068638C" w14:paraId="2CD7FFF4" w14:textId="77777777" w:rsidTr="12AECE80">
        <w:trPr>
          <w:trHeight w:val="1759"/>
        </w:trPr>
        <w:tc>
          <w:tcPr>
            <w:tcW w:w="9900" w:type="dxa"/>
            <w:gridSpan w:val="3"/>
            <w:tcBorders>
              <w:left w:val="single" w:sz="4" w:space="0" w:color="000000" w:themeColor="text1"/>
              <w:bottom w:val="single" w:sz="4" w:space="0" w:color="auto"/>
              <w:right w:val="single" w:sz="4" w:space="0" w:color="000000" w:themeColor="text1"/>
            </w:tcBorders>
          </w:tcPr>
          <w:p w14:paraId="5252DDF1" w14:textId="77777777" w:rsidR="003A5543" w:rsidRPr="0068638C" w:rsidRDefault="003A5543">
            <w:pPr>
              <w:tabs>
                <w:tab w:val="left" w:pos="0"/>
                <w:tab w:val="left" w:pos="5812"/>
              </w:tabs>
              <w:rPr>
                <w:rFonts w:ascii="Arial" w:hAnsi="Arial" w:cs="Arial"/>
                <w:b/>
                <w:sz w:val="22"/>
                <w:szCs w:val="22"/>
                <w:lang w:val="en-US"/>
              </w:rPr>
            </w:pPr>
            <w:r w:rsidRPr="0068638C">
              <w:rPr>
                <w:rFonts w:ascii="Arial" w:hAnsi="Arial" w:cs="Arial"/>
                <w:b/>
                <w:sz w:val="22"/>
                <w:szCs w:val="22"/>
                <w:lang w:val="en-US"/>
              </w:rPr>
              <w:lastRenderedPageBreak/>
              <w:t>List the experiments, tests and analysis in the work package:</w:t>
            </w:r>
          </w:p>
          <w:p w14:paraId="37C3BAEC" w14:textId="77777777" w:rsidR="00B215D4" w:rsidRPr="00B215D4" w:rsidRDefault="00B215D4" w:rsidP="000335BC">
            <w:pPr>
              <w:pStyle w:val="ListeParagraf"/>
              <w:numPr>
                <w:ilvl w:val="0"/>
                <w:numId w:val="36"/>
              </w:numPr>
              <w:tabs>
                <w:tab w:val="left" w:pos="0"/>
                <w:tab w:val="left" w:pos="5812"/>
              </w:tabs>
              <w:rPr>
                <w:rFonts w:ascii="Arial" w:hAnsi="Arial" w:cs="Arial"/>
                <w:bCs/>
                <w:sz w:val="22"/>
                <w:szCs w:val="22"/>
                <w:lang w:val="en-US"/>
              </w:rPr>
            </w:pPr>
            <w:r w:rsidRPr="00B215D4">
              <w:rPr>
                <w:rFonts w:ascii="Arial" w:hAnsi="Arial" w:cs="Arial"/>
                <w:bCs/>
                <w:sz w:val="22"/>
                <w:szCs w:val="22"/>
              </w:rPr>
              <w:t>Field testing with at least 30 EV owners using the mobile charging station in different contexts will simulate realistic use cases and verify the practicality of the system in diverse situations.</w:t>
            </w:r>
          </w:p>
          <w:p w14:paraId="3969A0D8" w14:textId="77777777" w:rsidR="00BE7D90" w:rsidRPr="00BE7D90" w:rsidRDefault="004F091C" w:rsidP="000335BC">
            <w:pPr>
              <w:pStyle w:val="ListeParagraf"/>
              <w:numPr>
                <w:ilvl w:val="0"/>
                <w:numId w:val="36"/>
              </w:numPr>
              <w:tabs>
                <w:tab w:val="left" w:pos="5812"/>
              </w:tabs>
              <w:rPr>
                <w:rFonts w:ascii="Arial" w:hAnsi="Arial" w:cs="Arial"/>
                <w:b/>
                <w:sz w:val="22"/>
                <w:szCs w:val="22"/>
                <w:lang w:val="en-US"/>
              </w:rPr>
            </w:pPr>
            <w:r w:rsidRPr="001D65C9">
              <w:rPr>
                <w:rFonts w:ascii="Arial" w:hAnsi="Arial" w:cs="Arial"/>
                <w:sz w:val="22"/>
                <w:szCs w:val="22"/>
              </w:rPr>
              <w:t>Mobile app usability testing with focus on reservation system and real-time tracking features</w:t>
            </w:r>
            <w:r w:rsidR="001D65C9" w:rsidRPr="001D65C9">
              <w:rPr>
                <w:rFonts w:ascii="Arial" w:hAnsi="Arial" w:cs="Arial"/>
                <w:bCs/>
                <w:sz w:val="22"/>
                <w:szCs w:val="22"/>
              </w:rPr>
              <w:t xml:space="preserve"> will evaluate how accurately and conveniently users can interact with the digital interface.</w:t>
            </w:r>
          </w:p>
          <w:p w14:paraId="4C7466CD" w14:textId="77777777" w:rsidR="00BE7D90" w:rsidRPr="00BE7D90" w:rsidRDefault="004F091C" w:rsidP="000335BC">
            <w:pPr>
              <w:pStyle w:val="ListeParagraf"/>
              <w:numPr>
                <w:ilvl w:val="0"/>
                <w:numId w:val="36"/>
              </w:numPr>
              <w:tabs>
                <w:tab w:val="left" w:pos="5812"/>
              </w:tabs>
              <w:rPr>
                <w:rFonts w:ascii="Arial" w:hAnsi="Arial" w:cs="Arial"/>
                <w:b/>
                <w:sz w:val="22"/>
                <w:szCs w:val="22"/>
                <w:lang w:val="en-US"/>
              </w:rPr>
            </w:pPr>
            <w:r w:rsidRPr="001D65C9">
              <w:rPr>
                <w:rFonts w:ascii="Arial" w:hAnsi="Arial" w:cs="Arial"/>
                <w:sz w:val="22"/>
                <w:szCs w:val="22"/>
              </w:rPr>
              <w:t>Comparative analysis of user satisfaction between our mobile charging solution and fixed stations</w:t>
            </w:r>
            <w:r w:rsidR="001D65C9" w:rsidRPr="001D65C9">
              <w:rPr>
                <w:rFonts w:ascii="Arial" w:hAnsi="Arial" w:cs="Arial"/>
                <w:bCs/>
                <w:sz w:val="22"/>
                <w:szCs w:val="22"/>
              </w:rPr>
              <w:t xml:space="preserve"> will allow assessment of our system’s value proposition against existing alternatives.</w:t>
            </w:r>
          </w:p>
          <w:p w14:paraId="54F3ED00" w14:textId="1E916FA2" w:rsidR="003A5543" w:rsidRPr="00B94550" w:rsidRDefault="004F091C" w:rsidP="000335BC">
            <w:pPr>
              <w:pStyle w:val="ListeParagraf"/>
              <w:numPr>
                <w:ilvl w:val="0"/>
                <w:numId w:val="36"/>
              </w:numPr>
              <w:tabs>
                <w:tab w:val="left" w:pos="5812"/>
              </w:tabs>
              <w:rPr>
                <w:rFonts w:ascii="Arial" w:hAnsi="Arial" w:cs="Arial"/>
                <w:b/>
                <w:sz w:val="22"/>
                <w:szCs w:val="22"/>
                <w:lang w:val="en-US"/>
              </w:rPr>
            </w:pPr>
            <w:r w:rsidRPr="001D65C9">
              <w:rPr>
                <w:rFonts w:ascii="Arial" w:hAnsi="Arial" w:cs="Arial"/>
                <w:sz w:val="22"/>
                <w:szCs w:val="22"/>
              </w:rPr>
              <w:t>Testing of emergency scenarios where users need immediate charging assistance</w:t>
            </w:r>
            <w:r w:rsidR="001D65C9" w:rsidRPr="001D65C9">
              <w:rPr>
                <w:rFonts w:ascii="Arial" w:hAnsi="Arial" w:cs="Arial"/>
                <w:bCs/>
                <w:sz w:val="22"/>
                <w:szCs w:val="22"/>
              </w:rPr>
              <w:t xml:space="preserve"> will assess the system’s capability to respond swiftly and reliably during urgent and high-stress conditions.</w:t>
            </w:r>
          </w:p>
        </w:tc>
      </w:tr>
      <w:tr w:rsidR="003A5543" w:rsidRPr="0068638C" w14:paraId="55CEA796" w14:textId="77777777">
        <w:trPr>
          <w:trHeight w:val="1599"/>
        </w:trPr>
        <w:tc>
          <w:tcPr>
            <w:tcW w:w="9900" w:type="dxa"/>
            <w:gridSpan w:val="3"/>
            <w:tcBorders>
              <w:top w:val="single" w:sz="4" w:space="0" w:color="auto"/>
              <w:left w:val="single" w:sz="4" w:space="0" w:color="auto"/>
              <w:bottom w:val="single" w:sz="4" w:space="0" w:color="auto"/>
              <w:right w:val="single" w:sz="4" w:space="0" w:color="auto"/>
            </w:tcBorders>
          </w:tcPr>
          <w:p w14:paraId="7582FD24" w14:textId="77777777" w:rsidR="003A5543" w:rsidRPr="0068638C" w:rsidRDefault="003A5543">
            <w:pPr>
              <w:tabs>
                <w:tab w:val="left" w:pos="0"/>
                <w:tab w:val="left" w:pos="5812"/>
              </w:tabs>
              <w:snapToGrid w:val="0"/>
              <w:rPr>
                <w:rFonts w:ascii="Arial" w:hAnsi="Arial" w:cs="Arial"/>
                <w:b/>
                <w:sz w:val="22"/>
                <w:szCs w:val="22"/>
                <w:lang w:val="en-US"/>
              </w:rPr>
            </w:pPr>
          </w:p>
          <w:p w14:paraId="3D36558D" w14:textId="77777777" w:rsidR="003A5543" w:rsidRPr="0068638C" w:rsidRDefault="003A5543" w:rsidP="5A1BE8F0">
            <w:pPr>
              <w:tabs>
                <w:tab w:val="left" w:pos="5812"/>
              </w:tabs>
              <w:rPr>
                <w:rFonts w:ascii="Arial" w:hAnsi="Arial" w:cs="Arial"/>
                <w:b/>
                <w:sz w:val="22"/>
                <w:szCs w:val="22"/>
                <w:lang w:val="en-US"/>
              </w:rPr>
            </w:pPr>
            <w:r w:rsidRPr="0068638C">
              <w:rPr>
                <w:rFonts w:ascii="Arial" w:hAnsi="Arial" w:cs="Arial"/>
                <w:b/>
                <w:sz w:val="22"/>
                <w:szCs w:val="22"/>
                <w:lang w:val="en-US"/>
              </w:rPr>
              <w:t>Describe the outcomes and performance criteria of the work package:</w:t>
            </w:r>
          </w:p>
          <w:p w14:paraId="77F68FCD" w14:textId="773C36B5" w:rsidR="00414ED0" w:rsidRPr="00414ED0" w:rsidRDefault="00414ED0" w:rsidP="000335BC">
            <w:pPr>
              <w:pStyle w:val="ListeParagraf"/>
              <w:numPr>
                <w:ilvl w:val="0"/>
                <w:numId w:val="38"/>
              </w:numPr>
              <w:tabs>
                <w:tab w:val="left" w:pos="5812"/>
              </w:tabs>
              <w:rPr>
                <w:rFonts w:ascii="Arial" w:hAnsi="Arial" w:cs="Arial"/>
                <w:bCs/>
                <w:sz w:val="22"/>
                <w:szCs w:val="22"/>
                <w:lang w:val="en-US"/>
              </w:rPr>
            </w:pPr>
            <w:r>
              <w:rPr>
                <w:rFonts w:ascii="Arial" w:hAnsi="Arial" w:cs="Arial"/>
                <w:bCs/>
                <w:sz w:val="22"/>
                <w:szCs w:val="22"/>
              </w:rPr>
              <w:t>S</w:t>
            </w:r>
            <w:r w:rsidR="00017672" w:rsidRPr="00017672">
              <w:rPr>
                <w:rFonts w:ascii="Arial" w:hAnsi="Arial" w:cs="Arial"/>
                <w:bCs/>
                <w:sz w:val="22"/>
                <w:szCs w:val="22"/>
              </w:rPr>
              <w:t>ystem must achieve an average user satisfaction score of at least 4.0/5.0, which would indicate a high level of acceptance and comfort among users.</w:t>
            </w:r>
          </w:p>
          <w:p w14:paraId="263D9CB0" w14:textId="29E2AC3E" w:rsidR="00017672" w:rsidRPr="00017672" w:rsidRDefault="00017672" w:rsidP="000335BC">
            <w:pPr>
              <w:pStyle w:val="ListeParagraf"/>
              <w:numPr>
                <w:ilvl w:val="0"/>
                <w:numId w:val="38"/>
              </w:numPr>
              <w:tabs>
                <w:tab w:val="left" w:pos="5812"/>
              </w:tabs>
              <w:rPr>
                <w:rFonts w:ascii="Arial" w:hAnsi="Arial" w:cs="Arial"/>
                <w:bCs/>
                <w:sz w:val="22"/>
                <w:szCs w:val="22"/>
                <w:lang w:val="en-US"/>
              </w:rPr>
            </w:pPr>
            <w:r w:rsidRPr="00017672">
              <w:rPr>
                <w:rFonts w:ascii="Arial" w:hAnsi="Arial" w:cs="Arial"/>
                <w:bCs/>
                <w:sz w:val="22"/>
                <w:szCs w:val="22"/>
              </w:rPr>
              <w:t>85% of users should be able to complete the charging process without assistance, demonstrating that the system is intuitive and user-friendly even for first-time users.</w:t>
            </w:r>
          </w:p>
          <w:p w14:paraId="65A80789" w14:textId="63AFC289" w:rsidR="00017672" w:rsidRPr="00017672" w:rsidRDefault="00414ED0" w:rsidP="000335BC">
            <w:pPr>
              <w:pStyle w:val="ListeParagraf"/>
              <w:numPr>
                <w:ilvl w:val="0"/>
                <w:numId w:val="38"/>
              </w:numPr>
              <w:tabs>
                <w:tab w:val="left" w:pos="5812"/>
              </w:tabs>
              <w:rPr>
                <w:rFonts w:ascii="Arial" w:hAnsi="Arial" w:cs="Arial"/>
                <w:bCs/>
                <w:sz w:val="22"/>
                <w:szCs w:val="22"/>
                <w:lang w:val="en-US"/>
              </w:rPr>
            </w:pPr>
            <w:r>
              <w:rPr>
                <w:rFonts w:ascii="Arial" w:hAnsi="Arial" w:cs="Arial"/>
                <w:bCs/>
                <w:sz w:val="22"/>
                <w:szCs w:val="22"/>
              </w:rPr>
              <w:t>M</w:t>
            </w:r>
            <w:r w:rsidR="00017672" w:rsidRPr="00017672">
              <w:rPr>
                <w:rFonts w:ascii="Arial" w:hAnsi="Arial" w:cs="Arial"/>
                <w:bCs/>
                <w:sz w:val="22"/>
                <w:szCs w:val="22"/>
              </w:rPr>
              <w:t>obile app should receive a usability score of at least 80/100, which would confirm that its interface, features, and response time meet modern user experience standards.</w:t>
            </w:r>
          </w:p>
          <w:p w14:paraId="231ACA46" w14:textId="308E7EED" w:rsidR="003A5543" w:rsidRPr="00B94550" w:rsidRDefault="00A36263" w:rsidP="000335BC">
            <w:pPr>
              <w:pStyle w:val="ListeParagraf"/>
              <w:numPr>
                <w:ilvl w:val="0"/>
                <w:numId w:val="38"/>
              </w:numPr>
              <w:tabs>
                <w:tab w:val="left" w:pos="5812"/>
              </w:tabs>
              <w:rPr>
                <w:rFonts w:ascii="Arial" w:hAnsi="Arial" w:cs="Arial"/>
                <w:bCs/>
                <w:sz w:val="22"/>
                <w:szCs w:val="22"/>
                <w:lang w:val="en-US"/>
              </w:rPr>
            </w:pPr>
            <w:r w:rsidRPr="00017672">
              <w:rPr>
                <w:rFonts w:ascii="Arial" w:hAnsi="Arial" w:cs="Arial"/>
                <w:sz w:val="22"/>
                <w:szCs w:val="22"/>
              </w:rPr>
              <w:t>At least 75% of test users should express willingness to use the service regularly</w:t>
            </w:r>
            <w:r w:rsidR="00017672" w:rsidRPr="00017672">
              <w:rPr>
                <w:rFonts w:ascii="Arial" w:hAnsi="Arial" w:cs="Arial"/>
                <w:bCs/>
                <w:sz w:val="22"/>
                <w:szCs w:val="22"/>
              </w:rPr>
              <w:t>, showing that the system meets not only functional needs but also inspires user trust and long-term interest.</w:t>
            </w:r>
          </w:p>
        </w:tc>
      </w:tr>
      <w:tr w:rsidR="003A5543" w:rsidRPr="0068638C" w14:paraId="32BF240C" w14:textId="77777777">
        <w:trPr>
          <w:trHeight w:val="1428"/>
        </w:trPr>
        <w:tc>
          <w:tcPr>
            <w:tcW w:w="9900" w:type="dxa"/>
            <w:gridSpan w:val="3"/>
            <w:tcBorders>
              <w:top w:val="single" w:sz="4" w:space="0" w:color="auto"/>
              <w:left w:val="single" w:sz="4" w:space="0" w:color="auto"/>
              <w:bottom w:val="single" w:sz="4" w:space="0" w:color="auto"/>
              <w:right w:val="single" w:sz="4" w:space="0" w:color="auto"/>
            </w:tcBorders>
          </w:tcPr>
          <w:p w14:paraId="73FFFC42" w14:textId="77777777" w:rsidR="003A5543" w:rsidRPr="0068638C" w:rsidRDefault="003A5543">
            <w:pPr>
              <w:tabs>
                <w:tab w:val="left" w:pos="0"/>
                <w:tab w:val="left" w:pos="5812"/>
              </w:tabs>
              <w:rPr>
                <w:rFonts w:ascii="Arial" w:hAnsi="Arial" w:cs="Arial"/>
                <w:b/>
                <w:sz w:val="22"/>
                <w:szCs w:val="22"/>
                <w:lang w:val="en-US"/>
              </w:rPr>
            </w:pPr>
          </w:p>
          <w:p w14:paraId="3E7D56DB" w14:textId="77777777" w:rsidR="003A5543" w:rsidRPr="0068638C" w:rsidRDefault="003A5543" w:rsidP="46A7B134">
            <w:pPr>
              <w:tabs>
                <w:tab w:val="left" w:pos="5812"/>
              </w:tabs>
              <w:snapToGrid w:val="0"/>
              <w:rPr>
                <w:rFonts w:ascii="Arial" w:hAnsi="Arial" w:cs="Arial"/>
                <w:b/>
                <w:sz w:val="22"/>
                <w:szCs w:val="22"/>
                <w:lang w:val="en-US"/>
              </w:rPr>
            </w:pPr>
            <w:r w:rsidRPr="0068638C">
              <w:rPr>
                <w:rFonts w:ascii="Arial" w:hAnsi="Arial" w:cs="Arial"/>
                <w:b/>
                <w:sz w:val="22"/>
                <w:szCs w:val="22"/>
                <w:shd w:val="clear" w:color="auto" w:fill="F5F5F5"/>
                <w:lang w:val="en-US"/>
              </w:rPr>
              <w:t>Indicate the relationship between the outputs of the work package and other work packages:</w:t>
            </w:r>
            <w:r w:rsidRPr="0068638C">
              <w:rPr>
                <w:rFonts w:ascii="Arial" w:hAnsi="Arial" w:cs="Arial"/>
                <w:b/>
                <w:sz w:val="22"/>
                <w:szCs w:val="22"/>
                <w:lang w:val="en-US"/>
              </w:rPr>
              <w:t xml:space="preserve">     </w:t>
            </w:r>
          </w:p>
          <w:p w14:paraId="4077903E" w14:textId="77777777" w:rsidR="00DA5D6D" w:rsidRPr="00DA5D6D" w:rsidRDefault="00DA5D6D" w:rsidP="000335BC">
            <w:pPr>
              <w:pStyle w:val="ListeParagraf"/>
              <w:numPr>
                <w:ilvl w:val="0"/>
                <w:numId w:val="39"/>
              </w:numPr>
              <w:tabs>
                <w:tab w:val="left" w:pos="5812"/>
              </w:tabs>
              <w:snapToGrid w:val="0"/>
              <w:rPr>
                <w:rFonts w:ascii="Arial" w:hAnsi="Arial" w:cs="Arial"/>
                <w:sz w:val="22"/>
                <w:szCs w:val="22"/>
                <w:lang w:val="en-US"/>
              </w:rPr>
            </w:pPr>
            <w:r w:rsidRPr="00DA5D6D">
              <w:rPr>
                <w:rFonts w:ascii="Arial" w:hAnsi="Arial" w:cs="Arial"/>
                <w:bCs/>
                <w:sz w:val="22"/>
                <w:szCs w:val="22"/>
              </w:rPr>
              <w:t>This work package uses the fully integrated system from WP-4.2 and control system from WP-5, which are necessary to simulate real usage conditions and ensure functional testing accuracy.</w:t>
            </w:r>
          </w:p>
          <w:p w14:paraId="5C202EDB" w14:textId="77777777" w:rsidR="00DA5D6D" w:rsidRPr="00DA5D6D" w:rsidRDefault="00DA5D6D" w:rsidP="000335BC">
            <w:pPr>
              <w:pStyle w:val="ListeParagraf"/>
              <w:numPr>
                <w:ilvl w:val="0"/>
                <w:numId w:val="39"/>
              </w:numPr>
              <w:tabs>
                <w:tab w:val="left" w:pos="5812"/>
              </w:tabs>
              <w:snapToGrid w:val="0"/>
              <w:rPr>
                <w:rFonts w:ascii="Arial" w:hAnsi="Arial" w:cs="Arial"/>
                <w:sz w:val="22"/>
                <w:szCs w:val="22"/>
                <w:lang w:val="en-US"/>
              </w:rPr>
            </w:pPr>
            <w:r w:rsidRPr="00DA5D6D">
              <w:rPr>
                <w:rFonts w:ascii="Arial" w:hAnsi="Arial" w:cs="Arial"/>
                <w:bCs/>
                <w:sz w:val="22"/>
                <w:szCs w:val="22"/>
              </w:rPr>
              <w:t>Results directly inform WP-7.1 (Business Model Development) by identifying valuable features and pain points that influence the final value proposition.</w:t>
            </w:r>
          </w:p>
          <w:p w14:paraId="7E20D2C2" w14:textId="77777777" w:rsidR="00DA5D6D" w:rsidRPr="00DA5D6D" w:rsidRDefault="00DA5D6D" w:rsidP="000335BC">
            <w:pPr>
              <w:pStyle w:val="ListeParagraf"/>
              <w:numPr>
                <w:ilvl w:val="0"/>
                <w:numId w:val="39"/>
              </w:numPr>
              <w:tabs>
                <w:tab w:val="left" w:pos="5812"/>
              </w:tabs>
              <w:snapToGrid w:val="0"/>
              <w:rPr>
                <w:rFonts w:ascii="Arial" w:hAnsi="Arial" w:cs="Arial"/>
                <w:sz w:val="22"/>
                <w:szCs w:val="22"/>
                <w:lang w:val="en-US"/>
              </w:rPr>
            </w:pPr>
            <w:r w:rsidRPr="00DA5D6D">
              <w:rPr>
                <w:rFonts w:ascii="Arial" w:hAnsi="Arial" w:cs="Arial"/>
                <w:bCs/>
                <w:sz w:val="22"/>
                <w:szCs w:val="22"/>
              </w:rPr>
              <w:t>User feedback provides critical inputs to WP-7.2 (Pilot Launch Planning) as it will help optimize deployment strategies and prioritize features that improve user engagement.</w:t>
            </w:r>
          </w:p>
          <w:p w14:paraId="4C8F5BBC" w14:textId="2CDEE5C0" w:rsidR="003A5543" w:rsidRPr="00B94550" w:rsidRDefault="00707276" w:rsidP="000335BC">
            <w:pPr>
              <w:pStyle w:val="ListeParagraf"/>
              <w:numPr>
                <w:ilvl w:val="0"/>
                <w:numId w:val="39"/>
              </w:numPr>
              <w:tabs>
                <w:tab w:val="left" w:pos="5812"/>
              </w:tabs>
              <w:snapToGrid w:val="0"/>
              <w:rPr>
                <w:rFonts w:ascii="Arial" w:hAnsi="Arial" w:cs="Arial"/>
                <w:sz w:val="22"/>
                <w:szCs w:val="22"/>
                <w:lang w:val="en-US"/>
              </w:rPr>
            </w:pPr>
            <w:r w:rsidRPr="00DA5D6D">
              <w:rPr>
                <w:rFonts w:ascii="Arial" w:hAnsi="Arial" w:cs="Arial"/>
                <w:sz w:val="22"/>
                <w:szCs w:val="22"/>
              </w:rPr>
              <w:t>Findings may trigger iterations to WP-5 if software improvements are needed</w:t>
            </w:r>
            <w:r w:rsidR="00DA5D6D" w:rsidRPr="00DA5D6D">
              <w:rPr>
                <w:rFonts w:ascii="Arial" w:hAnsi="Arial" w:cs="Arial"/>
                <w:bCs/>
                <w:sz w:val="22"/>
                <w:szCs w:val="22"/>
              </w:rPr>
              <w:t>, ensuring that issues revealed during user testing are addressed before final rollout.</w:t>
            </w:r>
          </w:p>
        </w:tc>
      </w:tr>
    </w:tbl>
    <w:p w14:paraId="69D6B7A6" w14:textId="77777777" w:rsidR="00267E93" w:rsidRPr="0068638C" w:rsidRDefault="00267E93" w:rsidP="0A7DD8CD">
      <w:pPr>
        <w:rPr>
          <w:rFonts w:ascii="Arial" w:hAnsi="Arial" w:cs="Arial"/>
          <w:b/>
          <w:bCs/>
          <w:sz w:val="22"/>
          <w:szCs w:val="22"/>
          <w:lang w:val="en-US"/>
        </w:rPr>
      </w:pPr>
    </w:p>
    <w:p w14:paraId="6D504C98" w14:textId="77777777" w:rsidR="001F34E5" w:rsidRPr="0068638C" w:rsidRDefault="001F34E5" w:rsidP="0A7DD8CD">
      <w:pPr>
        <w:rPr>
          <w:rFonts w:ascii="Arial" w:hAnsi="Arial" w:cs="Arial"/>
          <w:b/>
          <w:bCs/>
          <w:sz w:val="22"/>
          <w:szCs w:val="22"/>
          <w:lang w:val="en-US"/>
        </w:rPr>
      </w:pPr>
    </w:p>
    <w:p w14:paraId="3C9755A3" w14:textId="77777777" w:rsidR="001F34E5" w:rsidRPr="0068638C" w:rsidRDefault="00090A44" w:rsidP="001F34E5">
      <w:pPr>
        <w:rPr>
          <w:rFonts w:ascii="Arial" w:hAnsi="Arial" w:cs="Arial"/>
          <w:b/>
          <w:sz w:val="22"/>
          <w:szCs w:val="22"/>
          <w:lang w:val="en-US"/>
        </w:rPr>
      </w:pPr>
      <w:r w:rsidRPr="0068638C">
        <w:rPr>
          <w:rFonts w:ascii="Arial" w:hAnsi="Arial" w:cs="Arial"/>
          <w:b/>
          <w:sz w:val="22"/>
          <w:szCs w:val="22"/>
          <w:lang w:val="en-US"/>
        </w:rPr>
        <w:t>WORK PACKAGE DESCRIPTION FORM</w:t>
      </w:r>
    </w:p>
    <w:p w14:paraId="14BD0FC8" w14:textId="77777777" w:rsidR="00090A44" w:rsidRPr="0068638C" w:rsidRDefault="00090A44" w:rsidP="001F34E5">
      <w:pPr>
        <w:rPr>
          <w:b/>
          <w:lang w:val="en-US"/>
        </w:rPr>
      </w:pPr>
    </w:p>
    <w:p w14:paraId="34131CA9" w14:textId="77777777" w:rsidR="001F34E5" w:rsidRPr="0068638C" w:rsidRDefault="001F34E5" w:rsidP="001F34E5">
      <w:pPr>
        <w:tabs>
          <w:tab w:val="left" w:pos="0"/>
          <w:tab w:val="left" w:pos="5812"/>
        </w:tabs>
        <w:rPr>
          <w:rFonts w:ascii="Arial" w:hAnsi="Arial" w:cs="Arial"/>
          <w:b/>
          <w:sz w:val="22"/>
          <w:szCs w:val="22"/>
          <w:lang w:val="en-US"/>
        </w:rPr>
      </w:pPr>
      <w:r w:rsidRPr="0068638C">
        <w:rPr>
          <w:rFonts w:ascii="Arial" w:hAnsi="Arial" w:cs="Arial"/>
          <w:b/>
          <w:sz w:val="22"/>
          <w:szCs w:val="22"/>
          <w:lang w:val="en-US"/>
        </w:rPr>
        <w:t>C.1.2</w:t>
      </w:r>
    </w:p>
    <w:tbl>
      <w:tblPr>
        <w:tblW w:w="10875" w:type="dxa"/>
        <w:tblInd w:w="108" w:type="dxa"/>
        <w:tblLayout w:type="fixed"/>
        <w:tblLook w:val="0000" w:firstRow="0" w:lastRow="0" w:firstColumn="0" w:lastColumn="0" w:noHBand="0" w:noVBand="0"/>
      </w:tblPr>
      <w:tblGrid>
        <w:gridCol w:w="1980"/>
        <w:gridCol w:w="1620"/>
        <w:gridCol w:w="6300"/>
        <w:gridCol w:w="975"/>
      </w:tblGrid>
      <w:tr w:rsidR="00C028C7" w:rsidRPr="0068638C" w14:paraId="1FFBA448" w14:textId="77777777" w:rsidTr="35B11115">
        <w:trPr>
          <w:trHeight w:val="567"/>
        </w:trPr>
        <w:tc>
          <w:tcPr>
            <w:tcW w:w="1980" w:type="dxa"/>
            <w:tcBorders>
              <w:top w:val="single" w:sz="4" w:space="0" w:color="000000" w:themeColor="text1"/>
              <w:left w:val="single" w:sz="4" w:space="0" w:color="000000" w:themeColor="text1"/>
              <w:bottom w:val="single" w:sz="4" w:space="0" w:color="000000" w:themeColor="text1"/>
            </w:tcBorders>
            <w:vAlign w:val="center"/>
          </w:tcPr>
          <w:p w14:paraId="5C3F514A" w14:textId="77777777" w:rsidR="00C028C7" w:rsidRPr="0068638C" w:rsidRDefault="00C028C7" w:rsidP="00C028C7">
            <w:pPr>
              <w:tabs>
                <w:tab w:val="left" w:pos="0"/>
                <w:tab w:val="left" w:pos="5812"/>
              </w:tabs>
              <w:rPr>
                <w:rFonts w:ascii="Arial" w:hAnsi="Arial" w:cs="Arial"/>
                <w:b/>
                <w:sz w:val="22"/>
                <w:szCs w:val="22"/>
                <w:lang w:val="en-US"/>
              </w:rPr>
            </w:pPr>
            <w:r w:rsidRPr="0068638C">
              <w:rPr>
                <w:rFonts w:ascii="Arial" w:hAnsi="Arial" w:cs="Arial"/>
                <w:b/>
                <w:sz w:val="22"/>
                <w:szCs w:val="22"/>
                <w:lang w:val="en-US"/>
              </w:rPr>
              <w:t>Project Title</w:t>
            </w:r>
          </w:p>
        </w:tc>
        <w:tc>
          <w:tcPr>
            <w:tcW w:w="79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1E722E" w14:textId="77777777" w:rsidR="00C028C7" w:rsidRPr="00E51510" w:rsidRDefault="00C028C7" w:rsidP="00C028C7">
            <w:pPr>
              <w:tabs>
                <w:tab w:val="left" w:pos="0"/>
                <w:tab w:val="left" w:pos="5812"/>
              </w:tabs>
              <w:rPr>
                <w:rFonts w:ascii="Arial" w:hAnsi="Arial" w:cs="Arial"/>
                <w:bCs/>
                <w:sz w:val="22"/>
                <w:szCs w:val="22"/>
                <w:lang w:val="en-US"/>
              </w:rPr>
            </w:pPr>
            <w:r w:rsidRPr="00C028C7">
              <w:rPr>
                <w:rFonts w:ascii="Arial" w:hAnsi="Arial" w:cs="Arial"/>
                <w:bCs/>
                <w:sz w:val="22"/>
                <w:szCs w:val="22"/>
                <w:lang w:val="en-US"/>
              </w:rPr>
              <w:t xml:space="preserve">Mobile Charging Stations for Electric Vehicle  </w:t>
            </w:r>
          </w:p>
        </w:tc>
        <w:tc>
          <w:tcPr>
            <w:tcW w:w="975" w:type="dxa"/>
          </w:tcPr>
          <w:p w14:paraId="1F0F1093" w14:textId="77777777" w:rsidR="00C028C7" w:rsidRPr="0068638C" w:rsidRDefault="00C028C7" w:rsidP="00C028C7">
            <w:pPr>
              <w:suppressAutoHyphens w:val="0"/>
            </w:pPr>
          </w:p>
        </w:tc>
      </w:tr>
      <w:tr w:rsidR="00C028C7" w:rsidRPr="0068638C" w14:paraId="18915C97" w14:textId="77777777" w:rsidTr="35B11115">
        <w:trPr>
          <w:trHeight w:val="567"/>
        </w:trPr>
        <w:tc>
          <w:tcPr>
            <w:tcW w:w="1980" w:type="dxa"/>
            <w:tcBorders>
              <w:left w:val="single" w:sz="4" w:space="0" w:color="000000" w:themeColor="text1"/>
              <w:bottom w:val="single" w:sz="4" w:space="0" w:color="000000" w:themeColor="text1"/>
              <w:right w:val="single" w:sz="4" w:space="0" w:color="000000" w:themeColor="text1"/>
            </w:tcBorders>
            <w:vAlign w:val="center"/>
          </w:tcPr>
          <w:p w14:paraId="13DA1F92" w14:textId="77777777" w:rsidR="00C028C7" w:rsidRPr="0068638C" w:rsidRDefault="00C028C7" w:rsidP="00C028C7">
            <w:pPr>
              <w:ind w:right="-249"/>
              <w:rPr>
                <w:rFonts w:ascii="Arial" w:hAnsi="Arial" w:cs="Arial"/>
                <w:b/>
                <w:sz w:val="22"/>
                <w:szCs w:val="22"/>
                <w:lang w:val="en-US"/>
              </w:rPr>
            </w:pPr>
            <w:r w:rsidRPr="0068638C">
              <w:rPr>
                <w:rFonts w:ascii="Arial" w:hAnsi="Arial" w:cs="Arial"/>
                <w:b/>
                <w:sz w:val="22"/>
                <w:szCs w:val="22"/>
                <w:lang w:val="en-US"/>
              </w:rPr>
              <w:t>Work Package No /</w:t>
            </w:r>
          </w:p>
          <w:p w14:paraId="31F9ED78" w14:textId="77777777" w:rsidR="00C028C7" w:rsidRPr="0068638C" w:rsidRDefault="00C028C7" w:rsidP="00C028C7">
            <w:pPr>
              <w:ind w:right="-249"/>
              <w:rPr>
                <w:rFonts w:ascii="Arial" w:hAnsi="Arial" w:cs="Arial"/>
                <w:b/>
                <w:sz w:val="22"/>
                <w:szCs w:val="22"/>
                <w:lang w:val="en-US"/>
              </w:rPr>
            </w:pPr>
            <w:r>
              <w:rPr>
                <w:rFonts w:ascii="Arial" w:hAnsi="Arial" w:cs="Arial"/>
                <w:b/>
                <w:sz w:val="22"/>
                <w:szCs w:val="22"/>
                <w:lang w:val="en-US"/>
              </w:rPr>
              <w:t xml:space="preserve">and </w:t>
            </w:r>
            <w:r w:rsidRPr="0068638C">
              <w:rPr>
                <w:rFonts w:ascii="Arial" w:hAnsi="Arial" w:cs="Arial"/>
                <w:b/>
                <w:sz w:val="22"/>
                <w:szCs w:val="22"/>
                <w:lang w:val="en-US"/>
              </w:rPr>
              <w:t>Title</w:t>
            </w:r>
          </w:p>
        </w:tc>
        <w:tc>
          <w:tcPr>
            <w:tcW w:w="7920" w:type="dxa"/>
            <w:gridSpan w:val="2"/>
            <w:tcBorders>
              <w:left w:val="single" w:sz="4" w:space="0" w:color="000000" w:themeColor="text1"/>
              <w:bottom w:val="single" w:sz="4" w:space="0" w:color="000000" w:themeColor="text1"/>
              <w:right w:val="single" w:sz="4" w:space="0" w:color="000000" w:themeColor="text1"/>
            </w:tcBorders>
          </w:tcPr>
          <w:p w14:paraId="5C17EEBB" w14:textId="77777777" w:rsidR="00C028C7" w:rsidRPr="00C028C7" w:rsidRDefault="00C028C7" w:rsidP="00C028C7">
            <w:pPr>
              <w:tabs>
                <w:tab w:val="left" w:pos="0"/>
                <w:tab w:val="left" w:pos="5812"/>
              </w:tabs>
              <w:snapToGrid w:val="0"/>
              <w:rPr>
                <w:rFonts w:ascii="Arial" w:hAnsi="Arial" w:cs="Arial"/>
                <w:sz w:val="22"/>
                <w:szCs w:val="22"/>
                <w:lang w:val="en-US"/>
              </w:rPr>
            </w:pPr>
            <w:r w:rsidRPr="00C028C7">
              <w:rPr>
                <w:rFonts w:ascii="Arial" w:hAnsi="Arial" w:cs="Arial"/>
                <w:bCs/>
                <w:iCs/>
                <w:snapToGrid w:val="0"/>
                <w:sz w:val="22"/>
                <w:szCs w:val="22"/>
                <w:lang w:val="en-US"/>
              </w:rPr>
              <w:t>WP 7- Marketing &amp; Deployment Plan</w:t>
            </w:r>
            <w:r w:rsidR="00951996">
              <w:rPr>
                <w:rFonts w:ascii="Arial" w:hAnsi="Arial" w:cs="Arial"/>
                <w:bCs/>
                <w:iCs/>
                <w:snapToGrid w:val="0"/>
                <w:sz w:val="22"/>
                <w:szCs w:val="22"/>
                <w:lang w:val="en-US"/>
              </w:rPr>
              <w:t xml:space="preserve"> (İpek)</w:t>
            </w:r>
          </w:p>
        </w:tc>
        <w:tc>
          <w:tcPr>
            <w:tcW w:w="975" w:type="dxa"/>
          </w:tcPr>
          <w:p w14:paraId="1D2E697B" w14:textId="77777777" w:rsidR="00C028C7" w:rsidRPr="0068638C" w:rsidRDefault="00C028C7" w:rsidP="00C028C7">
            <w:pPr>
              <w:suppressAutoHyphens w:val="0"/>
            </w:pPr>
          </w:p>
        </w:tc>
      </w:tr>
      <w:tr w:rsidR="00C028C7" w:rsidRPr="0068638C" w14:paraId="12A84165" w14:textId="77777777" w:rsidTr="35B11115">
        <w:trPr>
          <w:gridAfter w:val="1"/>
          <w:wAfter w:w="975" w:type="dxa"/>
          <w:trHeight w:val="567"/>
        </w:trPr>
        <w:tc>
          <w:tcPr>
            <w:tcW w:w="3600" w:type="dxa"/>
            <w:gridSpan w:val="2"/>
            <w:tcBorders>
              <w:left w:val="single" w:sz="4" w:space="0" w:color="000000" w:themeColor="text1"/>
              <w:bottom w:val="single" w:sz="4" w:space="0" w:color="000000" w:themeColor="text1"/>
              <w:right w:val="single" w:sz="4" w:space="0" w:color="000000" w:themeColor="text1"/>
            </w:tcBorders>
            <w:vAlign w:val="center"/>
          </w:tcPr>
          <w:p w14:paraId="1B99DC95" w14:textId="77777777" w:rsidR="00C028C7" w:rsidRPr="0068638C" w:rsidRDefault="00C028C7" w:rsidP="00C028C7">
            <w:pPr>
              <w:tabs>
                <w:tab w:val="left" w:pos="0"/>
                <w:tab w:val="left" w:pos="5812"/>
              </w:tabs>
              <w:snapToGrid w:val="0"/>
              <w:rPr>
                <w:rFonts w:ascii="Arial" w:hAnsi="Arial" w:cs="Arial"/>
                <w:b/>
                <w:sz w:val="22"/>
                <w:szCs w:val="22"/>
                <w:lang w:val="en-US"/>
              </w:rPr>
            </w:pPr>
            <w:r w:rsidRPr="0068638C">
              <w:rPr>
                <w:rFonts w:ascii="Arial" w:hAnsi="Arial" w:cs="Arial"/>
                <w:b/>
                <w:sz w:val="22"/>
                <w:szCs w:val="22"/>
                <w:lang w:val="en-US"/>
              </w:rPr>
              <w:t>Starting-Finishing Dates and Duration</w:t>
            </w:r>
          </w:p>
        </w:tc>
        <w:tc>
          <w:tcPr>
            <w:tcW w:w="6300" w:type="dxa"/>
            <w:tcBorders>
              <w:left w:val="single" w:sz="4" w:space="0" w:color="000000" w:themeColor="text1"/>
              <w:bottom w:val="single" w:sz="4" w:space="0" w:color="000000" w:themeColor="text1"/>
              <w:right w:val="single" w:sz="4" w:space="0" w:color="000000" w:themeColor="text1"/>
            </w:tcBorders>
            <w:vAlign w:val="center"/>
          </w:tcPr>
          <w:p w14:paraId="78AFFDCB" w14:textId="77777777" w:rsidR="00C028C7" w:rsidRPr="0068638C" w:rsidRDefault="00C028C7" w:rsidP="00C028C7">
            <w:pPr>
              <w:tabs>
                <w:tab w:val="left" w:pos="0"/>
                <w:tab w:val="left" w:pos="5812"/>
              </w:tabs>
              <w:snapToGrid w:val="0"/>
              <w:rPr>
                <w:rFonts w:ascii="Arial" w:hAnsi="Arial" w:cs="Arial"/>
                <w:sz w:val="22"/>
                <w:szCs w:val="22"/>
                <w:lang w:val="en-US"/>
              </w:rPr>
            </w:pPr>
            <w:r w:rsidRPr="00C028C7">
              <w:rPr>
                <w:rFonts w:ascii="Arial" w:hAnsi="Arial" w:cs="Arial"/>
                <w:iCs/>
                <w:snapToGrid w:val="0"/>
                <w:sz w:val="22"/>
                <w:szCs w:val="22"/>
                <w:lang w:val="en-US"/>
              </w:rPr>
              <w:t>01.03.2026-01.05.2026</w:t>
            </w:r>
          </w:p>
        </w:tc>
      </w:tr>
      <w:tr w:rsidR="00C028C7" w:rsidRPr="0068638C" w14:paraId="6D1D0119" w14:textId="77777777" w:rsidTr="35B11115">
        <w:trPr>
          <w:gridAfter w:val="1"/>
          <w:wAfter w:w="975" w:type="dxa"/>
          <w:trHeight w:val="1866"/>
        </w:trPr>
        <w:tc>
          <w:tcPr>
            <w:tcW w:w="9900" w:type="dxa"/>
            <w:gridSpan w:val="3"/>
            <w:tcBorders>
              <w:left w:val="single" w:sz="4" w:space="0" w:color="000000" w:themeColor="text1"/>
              <w:bottom w:val="single" w:sz="4" w:space="0" w:color="000000" w:themeColor="text1"/>
              <w:right w:val="single" w:sz="4" w:space="0" w:color="000000" w:themeColor="text1"/>
            </w:tcBorders>
          </w:tcPr>
          <w:p w14:paraId="5BE181DA" w14:textId="77777777" w:rsidR="00C028C7" w:rsidRPr="0068638C" w:rsidRDefault="00C028C7" w:rsidP="00C028C7">
            <w:pPr>
              <w:tabs>
                <w:tab w:val="left" w:pos="0"/>
                <w:tab w:val="left" w:pos="5812"/>
              </w:tabs>
              <w:snapToGrid w:val="0"/>
              <w:jc w:val="both"/>
              <w:rPr>
                <w:rFonts w:ascii="Arial" w:hAnsi="Arial" w:cs="Arial"/>
                <w:b/>
                <w:sz w:val="22"/>
                <w:szCs w:val="22"/>
                <w:lang w:val="en-US"/>
              </w:rPr>
            </w:pPr>
          </w:p>
          <w:p w14:paraId="753F70F1" w14:textId="77777777" w:rsidR="00C028C7" w:rsidRPr="0068638C" w:rsidRDefault="00C028C7" w:rsidP="00C028C7">
            <w:pPr>
              <w:tabs>
                <w:tab w:val="left" w:pos="0"/>
                <w:tab w:val="left" w:pos="5812"/>
              </w:tabs>
              <w:jc w:val="both"/>
              <w:rPr>
                <w:rFonts w:ascii="Arial" w:hAnsi="Arial" w:cs="Arial"/>
                <w:sz w:val="22"/>
                <w:szCs w:val="22"/>
                <w:lang w:val="en-US"/>
              </w:rPr>
            </w:pPr>
            <w:r w:rsidRPr="0068638C">
              <w:rPr>
                <w:rFonts w:ascii="Arial" w:hAnsi="Arial" w:cs="Arial"/>
                <w:b/>
                <w:sz w:val="22"/>
                <w:szCs w:val="22"/>
                <w:lang w:val="en-US"/>
              </w:rPr>
              <w:t xml:space="preserve">List the activities of the work package: </w:t>
            </w:r>
          </w:p>
          <w:p w14:paraId="5496B844" w14:textId="06DCC8ED" w:rsidR="008335FE" w:rsidRPr="008335FE" w:rsidRDefault="008335FE" w:rsidP="000335BC">
            <w:pPr>
              <w:pStyle w:val="ListeParagraf"/>
              <w:numPr>
                <w:ilvl w:val="0"/>
                <w:numId w:val="16"/>
              </w:numPr>
              <w:tabs>
                <w:tab w:val="left" w:pos="0"/>
                <w:tab w:val="left" w:pos="5812"/>
              </w:tabs>
              <w:jc w:val="both"/>
              <w:rPr>
                <w:rFonts w:ascii="Arial" w:hAnsi="Arial" w:cs="Arial"/>
                <w:sz w:val="22"/>
                <w:szCs w:val="22"/>
                <w:lang w:val="en-US"/>
              </w:rPr>
            </w:pPr>
            <w:r w:rsidRPr="008335FE">
              <w:rPr>
                <w:rFonts w:ascii="Arial" w:hAnsi="Arial" w:cs="Arial"/>
                <w:sz w:val="22"/>
                <w:szCs w:val="22"/>
                <w:lang w:val="en-US"/>
              </w:rPr>
              <w:t>Strategies suitable for target user groups will be created</w:t>
            </w:r>
            <w:r>
              <w:rPr>
                <w:rFonts w:ascii="Arial" w:hAnsi="Arial" w:cs="Arial"/>
                <w:sz w:val="22"/>
                <w:szCs w:val="22"/>
                <w:lang w:val="en-US"/>
              </w:rPr>
              <w:t>.</w:t>
            </w:r>
          </w:p>
          <w:p w14:paraId="3527DD99" w14:textId="77777777" w:rsidR="008335FE" w:rsidRPr="008335FE" w:rsidRDefault="008335FE" w:rsidP="000335BC">
            <w:pPr>
              <w:pStyle w:val="ListeParagraf"/>
              <w:numPr>
                <w:ilvl w:val="0"/>
                <w:numId w:val="16"/>
              </w:numPr>
              <w:tabs>
                <w:tab w:val="left" w:pos="0"/>
                <w:tab w:val="left" w:pos="5812"/>
              </w:tabs>
              <w:jc w:val="both"/>
              <w:rPr>
                <w:rFonts w:ascii="Arial" w:hAnsi="Arial" w:cs="Arial"/>
                <w:sz w:val="22"/>
                <w:szCs w:val="22"/>
                <w:lang w:val="en-US"/>
              </w:rPr>
            </w:pPr>
            <w:r w:rsidRPr="008335FE">
              <w:rPr>
                <w:rFonts w:ascii="Arial" w:hAnsi="Arial" w:cs="Arial"/>
                <w:sz w:val="22"/>
                <w:szCs w:val="22"/>
                <w:lang w:val="en-US"/>
              </w:rPr>
              <w:t xml:space="preserve">In this, survey and interview data from WP-1.1 will be used. </w:t>
            </w:r>
            <w:proofErr w:type="gramStart"/>
            <w:r w:rsidRPr="008335FE">
              <w:rPr>
                <w:rFonts w:ascii="Arial" w:hAnsi="Arial" w:cs="Arial"/>
                <w:sz w:val="22"/>
                <w:szCs w:val="22"/>
                <w:lang w:val="en-US"/>
              </w:rPr>
              <w:t>Promotion</w:t>
            </w:r>
            <w:proofErr w:type="gramEnd"/>
            <w:r w:rsidRPr="008335FE">
              <w:rPr>
                <w:rFonts w:ascii="Arial" w:hAnsi="Arial" w:cs="Arial"/>
                <w:sz w:val="22"/>
                <w:szCs w:val="22"/>
                <w:lang w:val="en-US"/>
              </w:rPr>
              <w:t xml:space="preserve"> language and channel selection specific to each segment (e.g. Instagram for young people, LinkedIn for corporate users).</w:t>
            </w:r>
          </w:p>
          <w:p w14:paraId="556D08B4" w14:textId="77777777" w:rsidR="008335FE" w:rsidRPr="008335FE" w:rsidRDefault="008335FE" w:rsidP="000335BC">
            <w:pPr>
              <w:pStyle w:val="ListeParagraf"/>
              <w:numPr>
                <w:ilvl w:val="0"/>
                <w:numId w:val="16"/>
              </w:numPr>
              <w:tabs>
                <w:tab w:val="left" w:pos="0"/>
                <w:tab w:val="left" w:pos="5812"/>
              </w:tabs>
              <w:jc w:val="both"/>
              <w:rPr>
                <w:rFonts w:ascii="Arial" w:hAnsi="Arial" w:cs="Arial"/>
                <w:sz w:val="22"/>
                <w:szCs w:val="22"/>
                <w:lang w:val="en-US"/>
              </w:rPr>
            </w:pPr>
            <w:r w:rsidRPr="008335FE">
              <w:rPr>
                <w:rFonts w:ascii="Arial" w:hAnsi="Arial" w:cs="Arial"/>
                <w:sz w:val="22"/>
                <w:szCs w:val="22"/>
                <w:lang w:val="en-US"/>
              </w:rPr>
              <w:t>Differentiating aspects of the product will be highlighted</w:t>
            </w:r>
          </w:p>
          <w:p w14:paraId="52F3BE3A" w14:textId="77777777" w:rsidR="008335FE" w:rsidRPr="008335FE" w:rsidRDefault="008335FE" w:rsidP="000335BC">
            <w:pPr>
              <w:pStyle w:val="ListeParagraf"/>
              <w:numPr>
                <w:ilvl w:val="0"/>
                <w:numId w:val="16"/>
              </w:numPr>
              <w:tabs>
                <w:tab w:val="left" w:pos="0"/>
                <w:tab w:val="left" w:pos="5812"/>
              </w:tabs>
              <w:jc w:val="both"/>
              <w:rPr>
                <w:rFonts w:ascii="Arial" w:hAnsi="Arial" w:cs="Arial"/>
                <w:sz w:val="22"/>
                <w:szCs w:val="22"/>
                <w:lang w:val="en-US"/>
              </w:rPr>
            </w:pPr>
            <w:r w:rsidRPr="008335FE">
              <w:rPr>
                <w:rFonts w:ascii="Arial" w:hAnsi="Arial" w:cs="Arial"/>
                <w:sz w:val="22"/>
                <w:szCs w:val="22"/>
                <w:lang w:val="en-US"/>
              </w:rPr>
              <w:t>Technical superiorities will be concretized with system test results from WP-6 ("21 kWh production", "90 min charging time"). Promotional content will be based on this data.</w:t>
            </w:r>
          </w:p>
          <w:p w14:paraId="6BD592EE" w14:textId="77777777" w:rsidR="008335FE" w:rsidRPr="008335FE" w:rsidRDefault="008335FE" w:rsidP="000335BC">
            <w:pPr>
              <w:pStyle w:val="ListeParagraf"/>
              <w:numPr>
                <w:ilvl w:val="0"/>
                <w:numId w:val="16"/>
              </w:numPr>
              <w:tabs>
                <w:tab w:val="left" w:pos="0"/>
                <w:tab w:val="left" w:pos="5812"/>
              </w:tabs>
              <w:jc w:val="both"/>
              <w:rPr>
                <w:rFonts w:ascii="Arial" w:hAnsi="Arial" w:cs="Arial"/>
                <w:sz w:val="22"/>
                <w:szCs w:val="22"/>
                <w:lang w:val="en-US"/>
              </w:rPr>
            </w:pPr>
            <w:r w:rsidRPr="008335FE">
              <w:rPr>
                <w:rFonts w:ascii="Arial" w:hAnsi="Arial" w:cs="Arial"/>
                <w:sz w:val="22"/>
                <w:szCs w:val="22"/>
                <w:lang w:val="en-US"/>
              </w:rPr>
              <w:lastRenderedPageBreak/>
              <w:t>Marketing strategies will be planned.</w:t>
            </w:r>
          </w:p>
          <w:p w14:paraId="7B72A8D2" w14:textId="77777777" w:rsidR="008335FE" w:rsidRPr="008335FE" w:rsidRDefault="008335FE" w:rsidP="000335BC">
            <w:pPr>
              <w:pStyle w:val="ListeParagraf"/>
              <w:numPr>
                <w:ilvl w:val="0"/>
                <w:numId w:val="16"/>
              </w:numPr>
              <w:tabs>
                <w:tab w:val="left" w:pos="0"/>
                <w:tab w:val="left" w:pos="5812"/>
              </w:tabs>
              <w:jc w:val="both"/>
              <w:rPr>
                <w:rFonts w:ascii="Arial" w:hAnsi="Arial" w:cs="Arial"/>
                <w:sz w:val="22"/>
                <w:szCs w:val="22"/>
                <w:lang w:val="en-US"/>
              </w:rPr>
            </w:pPr>
            <w:r w:rsidRPr="008335FE">
              <w:rPr>
                <w:rFonts w:ascii="Arial" w:hAnsi="Arial" w:cs="Arial"/>
                <w:sz w:val="22"/>
                <w:szCs w:val="22"/>
                <w:lang w:val="en-US"/>
              </w:rPr>
              <w:t>A weekly content calendar will be prepared for social media campaigns. Contact will be made with electric vehicle clubs, local governments and private companies for cooperation.</w:t>
            </w:r>
          </w:p>
          <w:p w14:paraId="78C383EF" w14:textId="77777777" w:rsidR="008335FE" w:rsidRPr="008335FE" w:rsidRDefault="008335FE" w:rsidP="000335BC">
            <w:pPr>
              <w:pStyle w:val="ListeParagraf"/>
              <w:numPr>
                <w:ilvl w:val="0"/>
                <w:numId w:val="16"/>
              </w:numPr>
              <w:tabs>
                <w:tab w:val="left" w:pos="0"/>
                <w:tab w:val="left" w:pos="5812"/>
              </w:tabs>
              <w:jc w:val="both"/>
              <w:rPr>
                <w:rFonts w:ascii="Arial" w:hAnsi="Arial" w:cs="Arial"/>
                <w:sz w:val="22"/>
                <w:szCs w:val="22"/>
                <w:lang w:val="en-US"/>
              </w:rPr>
            </w:pPr>
            <w:r w:rsidRPr="008335FE">
              <w:rPr>
                <w:rFonts w:ascii="Arial" w:hAnsi="Arial" w:cs="Arial"/>
                <w:sz w:val="22"/>
                <w:szCs w:val="22"/>
                <w:lang w:val="en-US"/>
              </w:rPr>
              <w:t>Marketing materials will be prepared.</w:t>
            </w:r>
          </w:p>
          <w:p w14:paraId="2AF0A5FF" w14:textId="7FA96D91" w:rsidR="00C028C7" w:rsidRPr="0068638C" w:rsidRDefault="008335FE" w:rsidP="000335BC">
            <w:pPr>
              <w:pStyle w:val="ListeParagraf"/>
              <w:numPr>
                <w:ilvl w:val="0"/>
                <w:numId w:val="16"/>
              </w:numPr>
              <w:tabs>
                <w:tab w:val="left" w:pos="0"/>
                <w:tab w:val="left" w:pos="5812"/>
              </w:tabs>
              <w:jc w:val="both"/>
              <w:rPr>
                <w:rFonts w:ascii="Arial" w:hAnsi="Arial" w:cs="Arial"/>
                <w:sz w:val="22"/>
                <w:szCs w:val="22"/>
                <w:lang w:val="en-US"/>
              </w:rPr>
            </w:pPr>
            <w:r w:rsidRPr="008335FE">
              <w:rPr>
                <w:rFonts w:ascii="Arial" w:hAnsi="Arial" w:cs="Arial"/>
                <w:sz w:val="22"/>
                <w:szCs w:val="22"/>
                <w:lang w:val="en-US"/>
              </w:rPr>
              <w:t xml:space="preserve">Logo, slogan, brochure and poster designs will be made and Canva/Figma tools will be used for these. Applications such as Adobe Premiere or </w:t>
            </w:r>
            <w:proofErr w:type="spellStart"/>
            <w:r w:rsidRPr="008335FE">
              <w:rPr>
                <w:rFonts w:ascii="Arial" w:hAnsi="Arial" w:cs="Arial"/>
                <w:sz w:val="22"/>
                <w:szCs w:val="22"/>
                <w:lang w:val="en-US"/>
              </w:rPr>
              <w:t>CapCut</w:t>
            </w:r>
            <w:proofErr w:type="spellEnd"/>
            <w:r w:rsidRPr="008335FE">
              <w:rPr>
                <w:rFonts w:ascii="Arial" w:hAnsi="Arial" w:cs="Arial"/>
                <w:sz w:val="22"/>
                <w:szCs w:val="22"/>
                <w:lang w:val="en-US"/>
              </w:rPr>
              <w:t xml:space="preserve"> will be used for promotional videos.</w:t>
            </w:r>
          </w:p>
        </w:tc>
      </w:tr>
      <w:tr w:rsidR="00C028C7" w:rsidRPr="0068638C" w14:paraId="007943A2" w14:textId="77777777" w:rsidTr="35B11115">
        <w:trPr>
          <w:gridAfter w:val="1"/>
          <w:wAfter w:w="975" w:type="dxa"/>
          <w:trHeight w:val="1637"/>
        </w:trPr>
        <w:tc>
          <w:tcPr>
            <w:tcW w:w="9900" w:type="dxa"/>
            <w:gridSpan w:val="3"/>
            <w:tcBorders>
              <w:left w:val="single" w:sz="4" w:space="0" w:color="000000" w:themeColor="text1"/>
              <w:bottom w:val="single" w:sz="4" w:space="0" w:color="000000" w:themeColor="text1"/>
              <w:right w:val="single" w:sz="4" w:space="0" w:color="000000" w:themeColor="text1"/>
            </w:tcBorders>
          </w:tcPr>
          <w:p w14:paraId="0CC017A4" w14:textId="77777777" w:rsidR="00C028C7" w:rsidRPr="0068638C" w:rsidRDefault="00C028C7" w:rsidP="00470F2A">
            <w:pPr>
              <w:tabs>
                <w:tab w:val="left" w:pos="0"/>
                <w:tab w:val="left" w:pos="5812"/>
              </w:tabs>
              <w:snapToGrid w:val="0"/>
              <w:rPr>
                <w:rFonts w:ascii="Arial" w:hAnsi="Arial" w:cs="Arial"/>
                <w:b/>
                <w:sz w:val="22"/>
                <w:szCs w:val="22"/>
                <w:lang w:val="en-US"/>
              </w:rPr>
            </w:pPr>
          </w:p>
          <w:p w14:paraId="4057B649" w14:textId="77777777" w:rsidR="00C028C7" w:rsidRPr="0068638C" w:rsidRDefault="00C028C7" w:rsidP="00470F2A">
            <w:pPr>
              <w:tabs>
                <w:tab w:val="left" w:pos="5812"/>
              </w:tabs>
              <w:rPr>
                <w:rFonts w:ascii="Arial" w:hAnsi="Arial" w:cs="Arial"/>
                <w:b/>
                <w:sz w:val="22"/>
                <w:szCs w:val="22"/>
                <w:lang w:val="en-US"/>
              </w:rPr>
            </w:pPr>
            <w:r w:rsidRPr="0068638C">
              <w:rPr>
                <w:rFonts w:ascii="Arial" w:hAnsi="Arial" w:cs="Arial"/>
                <w:b/>
                <w:sz w:val="22"/>
                <w:szCs w:val="22"/>
                <w:shd w:val="clear" w:color="auto" w:fill="F5F5F5"/>
                <w:lang w:val="en-US"/>
              </w:rPr>
              <w:t>Describe the methods to be used in the work package and list the parameters to be examined</w:t>
            </w:r>
            <w:r w:rsidRPr="0068638C">
              <w:rPr>
                <w:rFonts w:ascii="Arial" w:hAnsi="Arial" w:cs="Arial"/>
                <w:b/>
                <w:sz w:val="22"/>
                <w:szCs w:val="22"/>
                <w:lang w:val="en-US"/>
              </w:rPr>
              <w:t>:</w:t>
            </w:r>
          </w:p>
          <w:p w14:paraId="1AA08A65" w14:textId="77777777" w:rsidR="006930AD" w:rsidRPr="006930AD" w:rsidRDefault="006930AD" w:rsidP="000335BC">
            <w:pPr>
              <w:pStyle w:val="ListeParagraf"/>
              <w:numPr>
                <w:ilvl w:val="0"/>
                <w:numId w:val="12"/>
              </w:numPr>
              <w:tabs>
                <w:tab w:val="left" w:pos="0"/>
                <w:tab w:val="left" w:pos="5812"/>
              </w:tabs>
              <w:jc w:val="both"/>
              <w:rPr>
                <w:rFonts w:ascii="Arial" w:hAnsi="Arial" w:cs="Arial"/>
                <w:bCs/>
                <w:sz w:val="22"/>
                <w:szCs w:val="22"/>
                <w:lang w:val="en-US"/>
              </w:rPr>
            </w:pPr>
            <w:r w:rsidRPr="006930AD">
              <w:rPr>
                <w:rFonts w:ascii="Arial" w:hAnsi="Arial" w:cs="Arial"/>
                <w:bCs/>
                <w:sz w:val="22"/>
                <w:szCs w:val="22"/>
                <w:lang w:val="en-US"/>
              </w:rPr>
              <w:t>The strengths, weaknesses, opportunities and threats of the project will be evaluated through various analyses.</w:t>
            </w:r>
          </w:p>
          <w:p w14:paraId="7CB99A92" w14:textId="7E240C57" w:rsidR="006930AD" w:rsidRPr="006930AD" w:rsidRDefault="006930AD" w:rsidP="000335BC">
            <w:pPr>
              <w:pStyle w:val="ListeParagraf"/>
              <w:numPr>
                <w:ilvl w:val="0"/>
                <w:numId w:val="12"/>
              </w:numPr>
              <w:tabs>
                <w:tab w:val="left" w:pos="0"/>
                <w:tab w:val="left" w:pos="5812"/>
              </w:tabs>
              <w:jc w:val="both"/>
              <w:rPr>
                <w:rFonts w:ascii="Arial" w:hAnsi="Arial" w:cs="Arial"/>
                <w:bCs/>
                <w:sz w:val="22"/>
                <w:szCs w:val="22"/>
                <w:lang w:val="en-US"/>
              </w:rPr>
            </w:pPr>
            <w:r w:rsidRPr="006930AD">
              <w:rPr>
                <w:rFonts w:ascii="Arial" w:hAnsi="Arial" w:cs="Arial"/>
                <w:bCs/>
                <w:sz w:val="22"/>
                <w:szCs w:val="22"/>
                <w:lang w:val="en-US"/>
              </w:rPr>
              <w:t>A SWOT analysis will be conducted</w:t>
            </w:r>
            <w:r w:rsidR="00714C3E">
              <w:rPr>
                <w:rFonts w:ascii="Arial" w:hAnsi="Arial" w:cs="Arial"/>
                <w:bCs/>
                <w:sz w:val="22"/>
                <w:szCs w:val="22"/>
                <w:lang w:val="en-US"/>
              </w:rPr>
              <w:t>.</w:t>
            </w:r>
            <w:r w:rsidRPr="006930AD">
              <w:rPr>
                <w:rFonts w:ascii="Arial" w:hAnsi="Arial" w:cs="Arial"/>
                <w:bCs/>
                <w:sz w:val="22"/>
                <w:szCs w:val="22"/>
                <w:lang w:val="en-US"/>
              </w:rPr>
              <w:t xml:space="preserve"> Weaknesses will be determined with the feedback obtained. Gaps in the sector and increasing EV demand will be analyzed as opportunities. Threats such as regulatory risks and dependence on weather conditions will be included in the analysis.</w:t>
            </w:r>
          </w:p>
          <w:p w14:paraId="776BCBF8" w14:textId="47FA72B2" w:rsidR="006930AD" w:rsidRPr="006930AD" w:rsidRDefault="006930AD" w:rsidP="000335BC">
            <w:pPr>
              <w:pStyle w:val="ListeParagraf"/>
              <w:numPr>
                <w:ilvl w:val="0"/>
                <w:numId w:val="12"/>
              </w:numPr>
              <w:tabs>
                <w:tab w:val="left" w:pos="0"/>
                <w:tab w:val="left" w:pos="5812"/>
              </w:tabs>
              <w:jc w:val="both"/>
              <w:rPr>
                <w:rFonts w:ascii="Arial" w:hAnsi="Arial" w:cs="Arial"/>
                <w:bCs/>
                <w:sz w:val="22"/>
                <w:szCs w:val="22"/>
                <w:lang w:val="en-US"/>
              </w:rPr>
            </w:pPr>
            <w:r w:rsidRPr="006930AD">
              <w:rPr>
                <w:rFonts w:ascii="Arial" w:hAnsi="Arial" w:cs="Arial"/>
                <w:bCs/>
                <w:sz w:val="22"/>
                <w:szCs w:val="22"/>
                <w:lang w:val="en-US"/>
              </w:rPr>
              <w:t xml:space="preserve"> Usage areas and expectations from the service will be investigated according to WP-1 user feedback and survey results.</w:t>
            </w:r>
          </w:p>
          <w:p w14:paraId="7D7CEFE3" w14:textId="77777777" w:rsidR="006930AD" w:rsidRPr="006930AD" w:rsidRDefault="006930AD" w:rsidP="000335BC">
            <w:pPr>
              <w:pStyle w:val="ListeParagraf"/>
              <w:numPr>
                <w:ilvl w:val="0"/>
                <w:numId w:val="12"/>
              </w:numPr>
              <w:tabs>
                <w:tab w:val="left" w:pos="0"/>
                <w:tab w:val="left" w:pos="5812"/>
              </w:tabs>
              <w:jc w:val="both"/>
              <w:rPr>
                <w:rFonts w:ascii="Arial" w:hAnsi="Arial" w:cs="Arial"/>
                <w:bCs/>
                <w:sz w:val="22"/>
                <w:szCs w:val="22"/>
                <w:lang w:val="en-US"/>
              </w:rPr>
            </w:pPr>
            <w:r w:rsidRPr="006930AD">
              <w:rPr>
                <w:rFonts w:ascii="Arial" w:hAnsi="Arial" w:cs="Arial"/>
                <w:bCs/>
                <w:sz w:val="22"/>
                <w:szCs w:val="22"/>
                <w:lang w:val="en-US"/>
              </w:rPr>
              <w:t>Questions such as charging location preference, price sensitivity, and frequency of use from more than 120 surveys collected in WP-1.1 will be analyzed. When and where users want to benefit from the service will be determined and divided into segments.</w:t>
            </w:r>
          </w:p>
          <w:p w14:paraId="3D0BCEFA" w14:textId="77777777" w:rsidR="006930AD" w:rsidRPr="006930AD" w:rsidRDefault="006930AD" w:rsidP="000335BC">
            <w:pPr>
              <w:pStyle w:val="ListeParagraf"/>
              <w:numPr>
                <w:ilvl w:val="0"/>
                <w:numId w:val="12"/>
              </w:numPr>
              <w:tabs>
                <w:tab w:val="left" w:pos="0"/>
                <w:tab w:val="left" w:pos="5812"/>
              </w:tabs>
              <w:jc w:val="both"/>
              <w:rPr>
                <w:rFonts w:ascii="Arial" w:hAnsi="Arial" w:cs="Arial"/>
                <w:bCs/>
                <w:sz w:val="22"/>
                <w:szCs w:val="22"/>
                <w:lang w:val="en-US"/>
              </w:rPr>
            </w:pPr>
            <w:r w:rsidRPr="006930AD">
              <w:rPr>
                <w:rFonts w:ascii="Arial" w:hAnsi="Arial" w:cs="Arial"/>
                <w:bCs/>
                <w:sz w:val="22"/>
                <w:szCs w:val="22"/>
                <w:lang w:val="en-US"/>
              </w:rPr>
              <w:t>A marketing plan will be provided by examining parameters such as user awareness and interest in the service, service access time, digital and traditional promotion methods.</w:t>
            </w:r>
          </w:p>
          <w:p w14:paraId="4284ECB2" w14:textId="66590C41" w:rsidR="00C028C7" w:rsidRPr="00171FCD" w:rsidRDefault="006930AD" w:rsidP="000335BC">
            <w:pPr>
              <w:pStyle w:val="ListeParagraf"/>
              <w:numPr>
                <w:ilvl w:val="0"/>
                <w:numId w:val="12"/>
              </w:numPr>
              <w:tabs>
                <w:tab w:val="left" w:pos="0"/>
                <w:tab w:val="left" w:pos="5812"/>
              </w:tabs>
              <w:jc w:val="both"/>
              <w:rPr>
                <w:rFonts w:ascii="Arial" w:hAnsi="Arial" w:cs="Arial"/>
                <w:b/>
                <w:sz w:val="22"/>
                <w:szCs w:val="22"/>
                <w:lang w:val="en-US"/>
              </w:rPr>
            </w:pPr>
            <w:r w:rsidRPr="006930AD">
              <w:rPr>
                <w:rFonts w:ascii="Arial" w:hAnsi="Arial" w:cs="Arial"/>
                <w:bCs/>
                <w:sz w:val="22"/>
                <w:szCs w:val="22"/>
                <w:lang w:val="en-US"/>
              </w:rPr>
              <w:t>The user awareness level will be measured with the feedback received from the user acceptance tests conducted in WP-6.2. Digital methods and traditional methods (brochure) will be evaluated through comparative analysis. In line with the findings, a multi-channel marketing plan specific to the target audience will be created.</w:t>
            </w:r>
          </w:p>
        </w:tc>
      </w:tr>
      <w:tr w:rsidR="00C028C7" w:rsidRPr="0068638C" w14:paraId="458B882F" w14:textId="77777777" w:rsidTr="35B11115">
        <w:trPr>
          <w:gridAfter w:val="1"/>
          <w:wAfter w:w="975" w:type="dxa"/>
          <w:trHeight w:val="1759"/>
        </w:trPr>
        <w:tc>
          <w:tcPr>
            <w:tcW w:w="9900" w:type="dxa"/>
            <w:gridSpan w:val="3"/>
            <w:tcBorders>
              <w:left w:val="single" w:sz="4" w:space="0" w:color="000000" w:themeColor="text1"/>
              <w:bottom w:val="single" w:sz="4" w:space="0" w:color="auto"/>
              <w:right w:val="single" w:sz="4" w:space="0" w:color="000000" w:themeColor="text1"/>
            </w:tcBorders>
          </w:tcPr>
          <w:p w14:paraId="47243E98" w14:textId="77777777" w:rsidR="00C028C7" w:rsidRPr="0068638C" w:rsidRDefault="00C028C7" w:rsidP="00470F2A">
            <w:pPr>
              <w:tabs>
                <w:tab w:val="left" w:pos="0"/>
                <w:tab w:val="left" w:pos="5812"/>
              </w:tabs>
              <w:snapToGrid w:val="0"/>
              <w:rPr>
                <w:rFonts w:ascii="Arial" w:hAnsi="Arial" w:cs="Arial"/>
                <w:b/>
                <w:sz w:val="22"/>
                <w:szCs w:val="22"/>
                <w:lang w:val="en-US"/>
              </w:rPr>
            </w:pPr>
          </w:p>
          <w:p w14:paraId="54823585" w14:textId="77777777" w:rsidR="00C028C7" w:rsidRPr="0068638C" w:rsidRDefault="00C028C7" w:rsidP="00470F2A">
            <w:pPr>
              <w:tabs>
                <w:tab w:val="left" w:pos="5812"/>
              </w:tabs>
              <w:rPr>
                <w:rFonts w:ascii="Arial" w:hAnsi="Arial" w:cs="Arial"/>
                <w:b/>
                <w:sz w:val="22"/>
                <w:szCs w:val="22"/>
                <w:lang w:val="en-US"/>
              </w:rPr>
            </w:pPr>
            <w:r w:rsidRPr="0068638C">
              <w:rPr>
                <w:rFonts w:ascii="Arial" w:hAnsi="Arial" w:cs="Arial"/>
                <w:b/>
                <w:sz w:val="22"/>
                <w:szCs w:val="22"/>
                <w:lang w:val="en-US"/>
              </w:rPr>
              <w:t>List the experiments, tests and analysis in the work package:</w:t>
            </w:r>
          </w:p>
          <w:p w14:paraId="43506166" w14:textId="77777777" w:rsidR="00FB08FC" w:rsidRPr="00FB08FC" w:rsidRDefault="00FB08FC" w:rsidP="000335BC">
            <w:pPr>
              <w:pStyle w:val="ListeParagraf"/>
              <w:numPr>
                <w:ilvl w:val="0"/>
                <w:numId w:val="18"/>
              </w:numPr>
              <w:tabs>
                <w:tab w:val="left" w:pos="0"/>
                <w:tab w:val="left" w:pos="5812"/>
              </w:tabs>
              <w:rPr>
                <w:rFonts w:ascii="Arial" w:hAnsi="Arial" w:cs="Arial"/>
                <w:bCs/>
                <w:sz w:val="22"/>
                <w:szCs w:val="22"/>
                <w:lang w:val="en-US"/>
              </w:rPr>
            </w:pPr>
            <w:r w:rsidRPr="00FB08FC">
              <w:rPr>
                <w:rFonts w:ascii="Arial" w:hAnsi="Arial" w:cs="Arial"/>
                <w:bCs/>
                <w:sz w:val="22"/>
                <w:szCs w:val="22"/>
                <w:lang w:val="en-US"/>
              </w:rPr>
              <w:t>Market demand and awareness level will be analyzed.</w:t>
            </w:r>
          </w:p>
          <w:p w14:paraId="7DB54EE2" w14:textId="77777777" w:rsidR="00FB08FC" w:rsidRPr="00FB08FC" w:rsidRDefault="00FB08FC" w:rsidP="000335BC">
            <w:pPr>
              <w:pStyle w:val="ListeParagraf"/>
              <w:numPr>
                <w:ilvl w:val="0"/>
                <w:numId w:val="18"/>
              </w:numPr>
              <w:tabs>
                <w:tab w:val="left" w:pos="0"/>
                <w:tab w:val="left" w:pos="5812"/>
              </w:tabs>
              <w:rPr>
                <w:rFonts w:ascii="Arial" w:hAnsi="Arial" w:cs="Arial"/>
                <w:bCs/>
                <w:sz w:val="22"/>
                <w:szCs w:val="22"/>
                <w:lang w:val="en-US"/>
              </w:rPr>
            </w:pPr>
            <w:r w:rsidRPr="00FB08FC">
              <w:rPr>
                <w:rFonts w:ascii="Arial" w:hAnsi="Arial" w:cs="Arial"/>
                <w:bCs/>
                <w:sz w:val="22"/>
                <w:szCs w:val="22"/>
                <w:lang w:val="en-US"/>
              </w:rPr>
              <w:t xml:space="preserve">This will be done by measuring which group is more interested in the mobile charging station and in which groups the promotion strategy (social media, posters) is effective, again using user data collected under WP-1. After promotion is made to each segment, feedback rate, application density and access metrics will be measured. The results will be statistically </w:t>
            </w:r>
            <w:proofErr w:type="gramStart"/>
            <w:r w:rsidRPr="00FB08FC">
              <w:rPr>
                <w:rFonts w:ascii="Arial" w:hAnsi="Arial" w:cs="Arial"/>
                <w:bCs/>
                <w:sz w:val="22"/>
                <w:szCs w:val="22"/>
                <w:lang w:val="en-US"/>
              </w:rPr>
              <w:t>analyzed</w:t>
            </w:r>
            <w:proofErr w:type="gramEnd"/>
            <w:r w:rsidRPr="00FB08FC">
              <w:rPr>
                <w:rFonts w:ascii="Arial" w:hAnsi="Arial" w:cs="Arial"/>
                <w:bCs/>
                <w:sz w:val="22"/>
                <w:szCs w:val="22"/>
                <w:lang w:val="en-US"/>
              </w:rPr>
              <w:t xml:space="preserve"> and the promotion strategy will be revised.</w:t>
            </w:r>
          </w:p>
          <w:p w14:paraId="2FA02339" w14:textId="77777777" w:rsidR="00FB08FC" w:rsidRPr="00FB08FC" w:rsidRDefault="00FB08FC" w:rsidP="000335BC">
            <w:pPr>
              <w:pStyle w:val="ListeParagraf"/>
              <w:numPr>
                <w:ilvl w:val="0"/>
                <w:numId w:val="18"/>
              </w:numPr>
              <w:tabs>
                <w:tab w:val="left" w:pos="0"/>
                <w:tab w:val="left" w:pos="5812"/>
              </w:tabs>
              <w:rPr>
                <w:rFonts w:ascii="Arial" w:hAnsi="Arial" w:cs="Arial"/>
                <w:bCs/>
                <w:sz w:val="22"/>
                <w:szCs w:val="22"/>
                <w:lang w:val="en-US"/>
              </w:rPr>
            </w:pPr>
            <w:r w:rsidRPr="00FB08FC">
              <w:rPr>
                <w:rFonts w:ascii="Arial" w:hAnsi="Arial" w:cs="Arial"/>
                <w:bCs/>
                <w:sz w:val="22"/>
                <w:szCs w:val="22"/>
                <w:lang w:val="en-US"/>
              </w:rPr>
              <w:t>In-app user behavior analyses will be conducted.</w:t>
            </w:r>
          </w:p>
          <w:p w14:paraId="2D740392" w14:textId="77777777" w:rsidR="00FB08FC" w:rsidRPr="00FB08FC" w:rsidRDefault="00FB08FC" w:rsidP="000335BC">
            <w:pPr>
              <w:pStyle w:val="ListeParagraf"/>
              <w:numPr>
                <w:ilvl w:val="0"/>
                <w:numId w:val="18"/>
              </w:numPr>
              <w:tabs>
                <w:tab w:val="left" w:pos="0"/>
                <w:tab w:val="left" w:pos="5812"/>
              </w:tabs>
              <w:rPr>
                <w:rFonts w:ascii="Arial" w:hAnsi="Arial" w:cs="Arial"/>
                <w:bCs/>
                <w:sz w:val="22"/>
                <w:szCs w:val="22"/>
                <w:lang w:val="en-US"/>
              </w:rPr>
            </w:pPr>
            <w:r w:rsidRPr="00FB08FC">
              <w:rPr>
                <w:rFonts w:ascii="Arial" w:hAnsi="Arial" w:cs="Arial"/>
                <w:bCs/>
                <w:sz w:val="22"/>
                <w:szCs w:val="22"/>
                <w:lang w:val="en-US"/>
              </w:rPr>
              <w:t xml:space="preserve">Information such as where users spend time in </w:t>
            </w:r>
            <w:proofErr w:type="gramStart"/>
            <w:r w:rsidRPr="00FB08FC">
              <w:rPr>
                <w:rFonts w:ascii="Arial" w:hAnsi="Arial" w:cs="Arial"/>
                <w:bCs/>
                <w:sz w:val="22"/>
                <w:szCs w:val="22"/>
                <w:lang w:val="en-US"/>
              </w:rPr>
              <w:t>the mobile application</w:t>
            </w:r>
            <w:proofErr w:type="gramEnd"/>
            <w:r w:rsidRPr="00FB08FC">
              <w:rPr>
                <w:rFonts w:ascii="Arial" w:hAnsi="Arial" w:cs="Arial"/>
                <w:bCs/>
                <w:sz w:val="22"/>
                <w:szCs w:val="22"/>
                <w:lang w:val="en-US"/>
              </w:rPr>
              <w:t xml:space="preserve"> and where they click will be examined to test the accuracy of marketing messages. The </w:t>
            </w:r>
            <w:proofErr w:type="gramStart"/>
            <w:r w:rsidRPr="00FB08FC">
              <w:rPr>
                <w:rFonts w:ascii="Arial" w:hAnsi="Arial" w:cs="Arial"/>
                <w:bCs/>
                <w:sz w:val="22"/>
                <w:szCs w:val="22"/>
                <w:lang w:val="en-US"/>
              </w:rPr>
              <w:t>promotion</w:t>
            </w:r>
            <w:proofErr w:type="gramEnd"/>
            <w:r w:rsidRPr="00FB08FC">
              <w:rPr>
                <w:rFonts w:ascii="Arial" w:hAnsi="Arial" w:cs="Arial"/>
                <w:bCs/>
                <w:sz w:val="22"/>
                <w:szCs w:val="22"/>
                <w:lang w:val="en-US"/>
              </w:rPr>
              <w:t xml:space="preserve"> language will be shaped by measuring which features attract more attention.</w:t>
            </w:r>
          </w:p>
          <w:p w14:paraId="56B9C4EA" w14:textId="77777777" w:rsidR="00FB08FC" w:rsidRPr="00FB08FC" w:rsidRDefault="00FB08FC" w:rsidP="000335BC">
            <w:pPr>
              <w:pStyle w:val="ListeParagraf"/>
              <w:numPr>
                <w:ilvl w:val="0"/>
                <w:numId w:val="18"/>
              </w:numPr>
              <w:tabs>
                <w:tab w:val="left" w:pos="0"/>
                <w:tab w:val="left" w:pos="5812"/>
              </w:tabs>
              <w:rPr>
                <w:rFonts w:ascii="Arial" w:hAnsi="Arial" w:cs="Arial"/>
                <w:bCs/>
                <w:sz w:val="22"/>
                <w:szCs w:val="22"/>
                <w:lang w:val="en-US"/>
              </w:rPr>
            </w:pPr>
            <w:r w:rsidRPr="00FB08FC">
              <w:rPr>
                <w:rFonts w:ascii="Arial" w:hAnsi="Arial" w:cs="Arial"/>
                <w:bCs/>
                <w:sz w:val="22"/>
                <w:szCs w:val="22"/>
                <w:lang w:val="en-US"/>
              </w:rPr>
              <w:t>A comparative analysis of the mobile charging station with different distribution models will be conducted.</w:t>
            </w:r>
          </w:p>
          <w:p w14:paraId="7536774C" w14:textId="2FC42CC9" w:rsidR="00C028C7" w:rsidRPr="00C12CA7" w:rsidRDefault="00FB08FC" w:rsidP="000335BC">
            <w:pPr>
              <w:pStyle w:val="ListeParagraf"/>
              <w:numPr>
                <w:ilvl w:val="0"/>
                <w:numId w:val="18"/>
              </w:numPr>
              <w:tabs>
                <w:tab w:val="left" w:pos="0"/>
                <w:tab w:val="left" w:pos="5812"/>
              </w:tabs>
              <w:rPr>
                <w:rFonts w:ascii="Arial" w:hAnsi="Arial" w:cs="Arial"/>
                <w:b/>
                <w:sz w:val="22"/>
                <w:szCs w:val="22"/>
                <w:lang w:val="en-US"/>
              </w:rPr>
            </w:pPr>
            <w:r w:rsidRPr="00FB08FC">
              <w:rPr>
                <w:rFonts w:ascii="Arial" w:hAnsi="Arial" w:cs="Arial"/>
                <w:bCs/>
                <w:sz w:val="22"/>
                <w:szCs w:val="22"/>
                <w:lang w:val="en-US"/>
              </w:rPr>
              <w:t>The advantage-risk differences of fixed, callable and route-planned models will be analyzed.</w:t>
            </w:r>
          </w:p>
        </w:tc>
      </w:tr>
      <w:tr w:rsidR="00C028C7" w:rsidRPr="0068638C" w14:paraId="3C8FDFF1" w14:textId="77777777" w:rsidTr="00E51510">
        <w:trPr>
          <w:gridAfter w:val="1"/>
          <w:wAfter w:w="975" w:type="dxa"/>
          <w:trHeight w:val="1599"/>
        </w:trPr>
        <w:tc>
          <w:tcPr>
            <w:tcW w:w="9900" w:type="dxa"/>
            <w:gridSpan w:val="3"/>
            <w:tcBorders>
              <w:top w:val="single" w:sz="4" w:space="0" w:color="auto"/>
              <w:left w:val="single" w:sz="4" w:space="0" w:color="auto"/>
              <w:bottom w:val="single" w:sz="4" w:space="0" w:color="auto"/>
              <w:right w:val="single" w:sz="4" w:space="0" w:color="auto"/>
            </w:tcBorders>
          </w:tcPr>
          <w:p w14:paraId="14F44A5E" w14:textId="77777777" w:rsidR="00C028C7" w:rsidRPr="0068638C" w:rsidRDefault="00C028C7" w:rsidP="00C028C7">
            <w:pPr>
              <w:tabs>
                <w:tab w:val="left" w:pos="0"/>
                <w:tab w:val="left" w:pos="5812"/>
              </w:tabs>
              <w:snapToGrid w:val="0"/>
              <w:rPr>
                <w:rFonts w:ascii="Arial" w:hAnsi="Arial" w:cs="Arial"/>
                <w:b/>
                <w:sz w:val="22"/>
                <w:szCs w:val="22"/>
                <w:lang w:val="en-US"/>
              </w:rPr>
            </w:pPr>
          </w:p>
          <w:p w14:paraId="7AD5C313" w14:textId="77777777" w:rsidR="00C028C7" w:rsidRDefault="00C028C7" w:rsidP="00470F2A">
            <w:pPr>
              <w:tabs>
                <w:tab w:val="left" w:pos="5812"/>
              </w:tabs>
              <w:rPr>
                <w:rFonts w:ascii="Arial" w:hAnsi="Arial" w:cs="Arial"/>
                <w:b/>
                <w:sz w:val="22"/>
                <w:szCs w:val="22"/>
                <w:lang w:val="en-US"/>
              </w:rPr>
            </w:pPr>
            <w:r w:rsidRPr="0068638C">
              <w:rPr>
                <w:rFonts w:ascii="Arial" w:hAnsi="Arial" w:cs="Arial"/>
                <w:b/>
                <w:sz w:val="22"/>
                <w:szCs w:val="22"/>
                <w:lang w:val="en-US"/>
              </w:rPr>
              <w:t>Describe the outcomes and performance criteria of the work package:</w:t>
            </w:r>
          </w:p>
          <w:p w14:paraId="2DC36895" w14:textId="420C9AAB" w:rsidR="00C028C7" w:rsidRPr="005B7324" w:rsidRDefault="006A54F2" w:rsidP="000335BC">
            <w:pPr>
              <w:pStyle w:val="ListeParagraf"/>
              <w:numPr>
                <w:ilvl w:val="0"/>
                <w:numId w:val="20"/>
              </w:numPr>
              <w:tabs>
                <w:tab w:val="left" w:pos="5812"/>
              </w:tabs>
              <w:rPr>
                <w:rFonts w:ascii="Arial" w:hAnsi="Arial" w:cs="Arial"/>
                <w:bCs/>
                <w:sz w:val="22"/>
                <w:szCs w:val="22"/>
                <w:lang w:val="en-US"/>
              </w:rPr>
            </w:pPr>
            <w:r w:rsidRPr="006A54F2">
              <w:rPr>
                <w:rFonts w:ascii="Arial" w:hAnsi="Arial" w:cs="Arial"/>
                <w:bCs/>
                <w:sz w:val="22"/>
                <w:szCs w:val="22"/>
                <w:lang w:val="en-US"/>
              </w:rPr>
              <w:t>Within the scope of this work package, a marketing and distribution plan specifically prepared for the user segment will be created. The prepared promotional materials (logo, brochure, poster, social media post, etc.) will be presented in at least five different formats. The effectiveness of the promotional strategies will be evaluated with at least 50% user satisfaction. The clarity and visual compatibility of the promotional materials will be evaluated with user feedback. The data obtained will guide the development of the marketing plan.</w:t>
            </w:r>
          </w:p>
        </w:tc>
      </w:tr>
      <w:tr w:rsidR="00C028C7" w:rsidRPr="0068638C" w14:paraId="210B3042" w14:textId="77777777" w:rsidTr="00E51510">
        <w:trPr>
          <w:gridAfter w:val="1"/>
          <w:wAfter w:w="975" w:type="dxa"/>
          <w:trHeight w:val="1428"/>
        </w:trPr>
        <w:tc>
          <w:tcPr>
            <w:tcW w:w="9900" w:type="dxa"/>
            <w:gridSpan w:val="3"/>
            <w:tcBorders>
              <w:top w:val="single" w:sz="4" w:space="0" w:color="auto"/>
              <w:left w:val="single" w:sz="4" w:space="0" w:color="auto"/>
              <w:bottom w:val="single" w:sz="4" w:space="0" w:color="auto"/>
              <w:right w:val="single" w:sz="4" w:space="0" w:color="auto"/>
            </w:tcBorders>
          </w:tcPr>
          <w:p w14:paraId="768EE2C9" w14:textId="77777777" w:rsidR="00C028C7" w:rsidRPr="0068638C" w:rsidRDefault="00C028C7" w:rsidP="00C028C7">
            <w:pPr>
              <w:tabs>
                <w:tab w:val="left" w:pos="0"/>
                <w:tab w:val="left" w:pos="5812"/>
              </w:tabs>
              <w:rPr>
                <w:rFonts w:ascii="Arial" w:hAnsi="Arial" w:cs="Arial"/>
                <w:b/>
                <w:sz w:val="22"/>
                <w:szCs w:val="22"/>
                <w:lang w:val="en-US"/>
              </w:rPr>
            </w:pPr>
          </w:p>
          <w:p w14:paraId="629F28BC" w14:textId="77777777" w:rsidR="00C028C7" w:rsidRPr="0068638C" w:rsidRDefault="00C028C7" w:rsidP="00C028C7">
            <w:pPr>
              <w:tabs>
                <w:tab w:val="left" w:pos="0"/>
                <w:tab w:val="left" w:pos="5812"/>
              </w:tabs>
              <w:snapToGrid w:val="0"/>
              <w:rPr>
                <w:rFonts w:ascii="Arial" w:hAnsi="Arial" w:cs="Arial"/>
                <w:b/>
                <w:sz w:val="22"/>
                <w:szCs w:val="22"/>
                <w:lang w:val="en-US"/>
              </w:rPr>
            </w:pPr>
            <w:r w:rsidRPr="0068638C">
              <w:rPr>
                <w:rFonts w:ascii="Arial" w:hAnsi="Arial" w:cs="Arial"/>
                <w:b/>
                <w:sz w:val="22"/>
                <w:szCs w:val="22"/>
                <w:shd w:val="clear" w:color="auto" w:fill="F5F5F5"/>
                <w:lang w:val="en-US"/>
              </w:rPr>
              <w:t>Indicate the relationship between the outputs of the work package and other work packages:</w:t>
            </w:r>
            <w:r w:rsidRPr="0068638C">
              <w:rPr>
                <w:rFonts w:ascii="Arial" w:hAnsi="Arial" w:cs="Arial"/>
                <w:b/>
                <w:sz w:val="22"/>
                <w:szCs w:val="22"/>
                <w:lang w:val="en-US"/>
              </w:rPr>
              <w:t xml:space="preserve">     </w:t>
            </w:r>
          </w:p>
          <w:p w14:paraId="0EEAADE9" w14:textId="77777777" w:rsidR="009C0BBE" w:rsidRPr="009C0BBE" w:rsidRDefault="009C0BBE" w:rsidP="000335BC">
            <w:pPr>
              <w:pStyle w:val="ListeParagraf"/>
              <w:numPr>
                <w:ilvl w:val="0"/>
                <w:numId w:val="22"/>
              </w:numPr>
              <w:tabs>
                <w:tab w:val="left" w:pos="0"/>
                <w:tab w:val="left" w:pos="5812"/>
              </w:tabs>
              <w:snapToGrid w:val="0"/>
              <w:rPr>
                <w:rFonts w:ascii="Arial" w:hAnsi="Arial" w:cs="Arial"/>
                <w:bCs/>
                <w:sz w:val="22"/>
                <w:szCs w:val="22"/>
                <w:lang w:val="en-US"/>
              </w:rPr>
            </w:pPr>
            <w:r w:rsidRPr="009C0BBE">
              <w:rPr>
                <w:rFonts w:ascii="Arial" w:hAnsi="Arial" w:cs="Arial"/>
                <w:bCs/>
                <w:sz w:val="22"/>
                <w:szCs w:val="22"/>
                <w:lang w:val="en-US"/>
              </w:rPr>
              <w:t>The marketing and distribution plan will be derived from the outputs of WP</w:t>
            </w:r>
            <w:r w:rsidR="00E55529">
              <w:rPr>
                <w:rFonts w:ascii="Arial" w:hAnsi="Arial" w:cs="Arial"/>
                <w:bCs/>
                <w:sz w:val="22"/>
                <w:szCs w:val="22"/>
                <w:lang w:val="en-US"/>
              </w:rPr>
              <w:t>-</w:t>
            </w:r>
            <w:r w:rsidRPr="009C0BBE">
              <w:rPr>
                <w:rFonts w:ascii="Arial" w:hAnsi="Arial" w:cs="Arial"/>
                <w:bCs/>
                <w:sz w:val="22"/>
                <w:szCs w:val="22"/>
                <w:lang w:val="en-US"/>
              </w:rPr>
              <w:t>1</w:t>
            </w:r>
            <w:r w:rsidR="00E55529">
              <w:rPr>
                <w:rFonts w:ascii="Arial" w:hAnsi="Arial" w:cs="Arial"/>
                <w:bCs/>
                <w:sz w:val="22"/>
                <w:szCs w:val="22"/>
                <w:lang w:val="en-US"/>
              </w:rPr>
              <w:t>.</w:t>
            </w:r>
          </w:p>
          <w:p w14:paraId="5C1E6F8D" w14:textId="77777777" w:rsidR="00C028C7" w:rsidRDefault="009C0BBE" w:rsidP="000335BC">
            <w:pPr>
              <w:pStyle w:val="ListeParagraf"/>
              <w:numPr>
                <w:ilvl w:val="0"/>
                <w:numId w:val="21"/>
              </w:numPr>
              <w:tabs>
                <w:tab w:val="left" w:pos="0"/>
                <w:tab w:val="left" w:pos="5812"/>
              </w:tabs>
              <w:snapToGrid w:val="0"/>
              <w:rPr>
                <w:rFonts w:ascii="Arial" w:hAnsi="Arial" w:cs="Arial"/>
                <w:bCs/>
                <w:sz w:val="22"/>
                <w:szCs w:val="22"/>
                <w:lang w:val="en-US"/>
              </w:rPr>
            </w:pPr>
            <w:r w:rsidRPr="009C0BBE">
              <w:rPr>
                <w:rFonts w:ascii="Arial" w:hAnsi="Arial" w:cs="Arial"/>
                <w:bCs/>
                <w:sz w:val="22"/>
                <w:szCs w:val="22"/>
                <w:lang w:val="en-US"/>
              </w:rPr>
              <w:t>The results of this Work Package will form the basis for WP-7.1 and WP-7.2</w:t>
            </w:r>
            <w:r w:rsidR="00E55529">
              <w:rPr>
                <w:rFonts w:ascii="Arial" w:hAnsi="Arial" w:cs="Arial"/>
                <w:bCs/>
                <w:sz w:val="22"/>
                <w:szCs w:val="22"/>
                <w:lang w:val="en-US"/>
              </w:rPr>
              <w:t>.</w:t>
            </w:r>
          </w:p>
          <w:p w14:paraId="114C8AE0" w14:textId="34A32685" w:rsidR="00B30730" w:rsidRPr="009C0BBE" w:rsidRDefault="00B30730" w:rsidP="000335BC">
            <w:pPr>
              <w:pStyle w:val="ListeParagraf"/>
              <w:numPr>
                <w:ilvl w:val="0"/>
                <w:numId w:val="21"/>
              </w:numPr>
              <w:tabs>
                <w:tab w:val="left" w:pos="0"/>
                <w:tab w:val="left" w:pos="5812"/>
              </w:tabs>
              <w:snapToGrid w:val="0"/>
              <w:rPr>
                <w:rFonts w:ascii="Arial" w:hAnsi="Arial" w:cs="Arial"/>
                <w:bCs/>
                <w:sz w:val="22"/>
                <w:szCs w:val="22"/>
                <w:lang w:val="en-US"/>
              </w:rPr>
            </w:pPr>
            <w:r>
              <w:rPr>
                <w:rFonts w:ascii="Arial" w:hAnsi="Arial" w:cs="Arial"/>
                <w:bCs/>
                <w:sz w:val="22"/>
                <w:szCs w:val="22"/>
                <w:lang w:val="en-US"/>
              </w:rPr>
              <w:t>User</w:t>
            </w:r>
            <w:r w:rsidRPr="00B30730">
              <w:rPr>
                <w:rFonts w:ascii="Arial" w:hAnsi="Arial" w:cs="Arial"/>
                <w:bCs/>
                <w:sz w:val="22"/>
                <w:szCs w:val="22"/>
                <w:lang w:val="en-US"/>
              </w:rPr>
              <w:t xml:space="preserve"> satisfaction, understandability rate and service orientation are evaluated based on WP-6.2.</w:t>
            </w:r>
          </w:p>
          <w:p w14:paraId="16AA5F00" w14:textId="77777777" w:rsidR="00C028C7" w:rsidRPr="0068638C" w:rsidRDefault="00C028C7" w:rsidP="00C028C7">
            <w:pPr>
              <w:tabs>
                <w:tab w:val="left" w:pos="0"/>
                <w:tab w:val="left" w:pos="5812"/>
              </w:tabs>
              <w:snapToGrid w:val="0"/>
              <w:rPr>
                <w:rFonts w:ascii="Arial" w:hAnsi="Arial" w:cs="Arial"/>
                <w:b/>
                <w:sz w:val="22"/>
                <w:szCs w:val="22"/>
                <w:lang w:val="en-US"/>
              </w:rPr>
            </w:pPr>
          </w:p>
        </w:tc>
      </w:tr>
    </w:tbl>
    <w:p w14:paraId="454722BA" w14:textId="77777777" w:rsidR="00E51510" w:rsidRDefault="00E51510" w:rsidP="002E058E">
      <w:pPr>
        <w:rPr>
          <w:rFonts w:ascii="Arial" w:hAnsi="Arial" w:cs="Arial"/>
          <w:sz w:val="22"/>
          <w:szCs w:val="22"/>
          <w:lang w:val="en-US"/>
        </w:rPr>
      </w:pPr>
    </w:p>
    <w:p w14:paraId="550C0FBD" w14:textId="77777777" w:rsidR="00E51510" w:rsidRPr="0068638C" w:rsidRDefault="00E51510" w:rsidP="00E51510">
      <w:pPr>
        <w:rPr>
          <w:rFonts w:ascii="Arial" w:hAnsi="Arial" w:cs="Arial"/>
          <w:b/>
          <w:bCs/>
          <w:sz w:val="22"/>
          <w:szCs w:val="22"/>
          <w:lang w:val="en-US"/>
        </w:rPr>
      </w:pPr>
    </w:p>
    <w:p w14:paraId="4AC49B27" w14:textId="77777777" w:rsidR="00E51510" w:rsidRPr="0068638C" w:rsidRDefault="00E51510" w:rsidP="00E51510">
      <w:pPr>
        <w:rPr>
          <w:rFonts w:ascii="Arial" w:hAnsi="Arial" w:cs="Arial"/>
          <w:b/>
          <w:sz w:val="22"/>
          <w:szCs w:val="22"/>
          <w:lang w:val="en-US"/>
        </w:rPr>
      </w:pPr>
      <w:r w:rsidRPr="0068638C">
        <w:rPr>
          <w:rFonts w:ascii="Arial" w:hAnsi="Arial" w:cs="Arial"/>
          <w:b/>
          <w:sz w:val="22"/>
          <w:szCs w:val="22"/>
          <w:lang w:val="en-US"/>
        </w:rPr>
        <w:t>WORK PACKAGE DESCRIPTION FORM</w:t>
      </w:r>
    </w:p>
    <w:p w14:paraId="73810AAB" w14:textId="77777777" w:rsidR="00E51510" w:rsidRPr="0068638C" w:rsidRDefault="00E51510" w:rsidP="00E51510">
      <w:pPr>
        <w:rPr>
          <w:b/>
          <w:lang w:val="en-US"/>
        </w:rPr>
      </w:pPr>
    </w:p>
    <w:p w14:paraId="38834AB7" w14:textId="77777777" w:rsidR="00E51510" w:rsidRPr="0068638C" w:rsidRDefault="00E51510" w:rsidP="5CE560E5">
      <w:pPr>
        <w:tabs>
          <w:tab w:val="left" w:pos="5812"/>
        </w:tabs>
        <w:rPr>
          <w:rFonts w:ascii="Arial" w:hAnsi="Arial" w:cs="Arial"/>
          <w:b/>
          <w:sz w:val="22"/>
          <w:szCs w:val="22"/>
          <w:lang w:val="en-US"/>
        </w:rPr>
      </w:pPr>
      <w:r w:rsidRPr="0068638C">
        <w:rPr>
          <w:rFonts w:ascii="Arial" w:hAnsi="Arial" w:cs="Arial"/>
          <w:b/>
          <w:sz w:val="22"/>
          <w:szCs w:val="22"/>
          <w:lang w:val="en-US"/>
        </w:rPr>
        <w:t>C.1.2</w:t>
      </w:r>
      <w:r w:rsidR="008478E6">
        <w:rPr>
          <w:rFonts w:ascii="Arial" w:hAnsi="Arial" w:cs="Arial"/>
          <w:b/>
          <w:sz w:val="22"/>
          <w:szCs w:val="22"/>
          <w:lang w:val="en-US"/>
        </w:rPr>
        <w:t xml:space="preserve"> </w:t>
      </w:r>
    </w:p>
    <w:tbl>
      <w:tblPr>
        <w:tblW w:w="0" w:type="auto"/>
        <w:tblInd w:w="108" w:type="dxa"/>
        <w:tblLayout w:type="fixed"/>
        <w:tblLook w:val="0000" w:firstRow="0" w:lastRow="0" w:firstColumn="0" w:lastColumn="0" w:noHBand="0" w:noVBand="0"/>
      </w:tblPr>
      <w:tblGrid>
        <w:gridCol w:w="1980"/>
        <w:gridCol w:w="1620"/>
        <w:gridCol w:w="6300"/>
      </w:tblGrid>
      <w:tr w:rsidR="00E51510" w:rsidRPr="0068638C" w14:paraId="6AA0DFD2" w14:textId="77777777" w:rsidTr="4B902465">
        <w:trPr>
          <w:trHeight w:val="567"/>
        </w:trPr>
        <w:tc>
          <w:tcPr>
            <w:tcW w:w="1980" w:type="dxa"/>
            <w:tcBorders>
              <w:top w:val="single" w:sz="4" w:space="0" w:color="000000" w:themeColor="text1"/>
              <w:left w:val="single" w:sz="4" w:space="0" w:color="000000" w:themeColor="text1"/>
              <w:bottom w:val="single" w:sz="4" w:space="0" w:color="000000" w:themeColor="text1"/>
            </w:tcBorders>
            <w:vAlign w:val="center"/>
          </w:tcPr>
          <w:p w14:paraId="1FD62D6B" w14:textId="77777777" w:rsidR="00E51510" w:rsidRPr="0068638C" w:rsidRDefault="00E51510" w:rsidP="00951996">
            <w:pPr>
              <w:tabs>
                <w:tab w:val="left" w:pos="0"/>
                <w:tab w:val="left" w:pos="5812"/>
              </w:tabs>
              <w:rPr>
                <w:rFonts w:ascii="Arial" w:hAnsi="Arial" w:cs="Arial"/>
                <w:b/>
                <w:sz w:val="22"/>
                <w:szCs w:val="22"/>
                <w:lang w:val="en-US"/>
              </w:rPr>
            </w:pPr>
            <w:r w:rsidRPr="0068638C">
              <w:rPr>
                <w:rFonts w:ascii="Arial" w:hAnsi="Arial" w:cs="Arial"/>
                <w:b/>
                <w:sz w:val="22"/>
                <w:szCs w:val="22"/>
                <w:lang w:val="en-US"/>
              </w:rPr>
              <w:t>Project Title</w:t>
            </w:r>
          </w:p>
        </w:tc>
        <w:tc>
          <w:tcPr>
            <w:tcW w:w="79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991AAA" w14:textId="77777777" w:rsidR="00E51510" w:rsidRPr="0068638C" w:rsidRDefault="002856F4" w:rsidP="00951996">
            <w:pPr>
              <w:tabs>
                <w:tab w:val="left" w:pos="0"/>
                <w:tab w:val="left" w:pos="5812"/>
              </w:tabs>
              <w:rPr>
                <w:rFonts w:ascii="Arial" w:hAnsi="Arial" w:cs="Arial"/>
                <w:b/>
                <w:sz w:val="22"/>
                <w:szCs w:val="22"/>
                <w:lang w:val="en-US"/>
              </w:rPr>
            </w:pPr>
            <w:r w:rsidRPr="00C028C7">
              <w:rPr>
                <w:rFonts w:ascii="Arial" w:hAnsi="Arial" w:cs="Arial"/>
                <w:bCs/>
                <w:sz w:val="22"/>
                <w:szCs w:val="22"/>
                <w:lang w:val="en-US"/>
              </w:rPr>
              <w:t>Mobile Charging Stations for Electric Vehicle</w:t>
            </w:r>
          </w:p>
        </w:tc>
      </w:tr>
      <w:tr w:rsidR="00E51510" w:rsidRPr="0068638C" w14:paraId="47E8F309" w14:textId="77777777" w:rsidTr="4B902465">
        <w:trPr>
          <w:trHeight w:val="567"/>
        </w:trPr>
        <w:tc>
          <w:tcPr>
            <w:tcW w:w="1980" w:type="dxa"/>
            <w:tcBorders>
              <w:left w:val="single" w:sz="4" w:space="0" w:color="000000" w:themeColor="text1"/>
              <w:bottom w:val="single" w:sz="4" w:space="0" w:color="000000" w:themeColor="text1"/>
              <w:right w:val="single" w:sz="4" w:space="0" w:color="000000" w:themeColor="text1"/>
            </w:tcBorders>
            <w:vAlign w:val="center"/>
          </w:tcPr>
          <w:p w14:paraId="38B76311" w14:textId="77777777" w:rsidR="00E51510" w:rsidRPr="0068638C" w:rsidRDefault="00E51510" w:rsidP="00951996">
            <w:pPr>
              <w:ind w:right="-249"/>
              <w:rPr>
                <w:rFonts w:ascii="Arial" w:hAnsi="Arial" w:cs="Arial"/>
                <w:b/>
                <w:sz w:val="22"/>
                <w:szCs w:val="22"/>
                <w:lang w:val="en-US"/>
              </w:rPr>
            </w:pPr>
            <w:r w:rsidRPr="0068638C">
              <w:rPr>
                <w:rFonts w:ascii="Arial" w:hAnsi="Arial" w:cs="Arial"/>
                <w:b/>
                <w:sz w:val="22"/>
                <w:szCs w:val="22"/>
                <w:lang w:val="en-US"/>
              </w:rPr>
              <w:t>Work Package No /</w:t>
            </w:r>
          </w:p>
          <w:p w14:paraId="6E604C9A" w14:textId="77777777" w:rsidR="00E51510" w:rsidRPr="0068638C" w:rsidRDefault="00E51510" w:rsidP="00951996">
            <w:pPr>
              <w:ind w:right="-249"/>
              <w:rPr>
                <w:rFonts w:ascii="Arial" w:hAnsi="Arial" w:cs="Arial"/>
                <w:b/>
                <w:sz w:val="22"/>
                <w:szCs w:val="22"/>
                <w:lang w:val="en-US"/>
              </w:rPr>
            </w:pPr>
            <w:r>
              <w:rPr>
                <w:rFonts w:ascii="Arial" w:hAnsi="Arial" w:cs="Arial"/>
                <w:b/>
                <w:sz w:val="22"/>
                <w:szCs w:val="22"/>
                <w:lang w:val="en-US"/>
              </w:rPr>
              <w:t xml:space="preserve">and </w:t>
            </w:r>
            <w:r w:rsidRPr="0068638C">
              <w:rPr>
                <w:rFonts w:ascii="Arial" w:hAnsi="Arial" w:cs="Arial"/>
                <w:b/>
                <w:sz w:val="22"/>
                <w:szCs w:val="22"/>
                <w:lang w:val="en-US"/>
              </w:rPr>
              <w:t>Title</w:t>
            </w:r>
          </w:p>
        </w:tc>
        <w:tc>
          <w:tcPr>
            <w:tcW w:w="7920" w:type="dxa"/>
            <w:gridSpan w:val="2"/>
            <w:tcBorders>
              <w:left w:val="single" w:sz="4" w:space="0" w:color="000000" w:themeColor="text1"/>
              <w:bottom w:val="single" w:sz="4" w:space="0" w:color="000000" w:themeColor="text1"/>
              <w:right w:val="single" w:sz="4" w:space="0" w:color="000000" w:themeColor="text1"/>
            </w:tcBorders>
            <w:vAlign w:val="center"/>
          </w:tcPr>
          <w:p w14:paraId="7F67B072" w14:textId="77777777" w:rsidR="00E51510" w:rsidRPr="0068638C" w:rsidRDefault="00D665CD" w:rsidP="00951996">
            <w:pPr>
              <w:tabs>
                <w:tab w:val="left" w:pos="0"/>
                <w:tab w:val="left" w:pos="5812"/>
              </w:tabs>
              <w:snapToGrid w:val="0"/>
              <w:rPr>
                <w:rFonts w:ascii="Arial" w:hAnsi="Arial" w:cs="Arial"/>
                <w:sz w:val="22"/>
                <w:szCs w:val="22"/>
                <w:lang w:val="en-US"/>
              </w:rPr>
            </w:pPr>
            <w:r w:rsidRPr="00D665CD">
              <w:rPr>
                <w:rFonts w:ascii="Arial" w:hAnsi="Arial" w:cs="Arial"/>
                <w:sz w:val="22"/>
                <w:szCs w:val="22"/>
              </w:rPr>
              <w:t>WP-7.1 Business Model Development</w:t>
            </w:r>
            <w:r w:rsidR="008478E6">
              <w:rPr>
                <w:rFonts w:ascii="Arial" w:hAnsi="Arial" w:cs="Arial"/>
                <w:sz w:val="22"/>
                <w:szCs w:val="22"/>
              </w:rPr>
              <w:t xml:space="preserve"> (Yener)</w:t>
            </w:r>
          </w:p>
        </w:tc>
      </w:tr>
      <w:tr w:rsidR="00E51510" w:rsidRPr="0068638C" w14:paraId="0FB07F4B" w14:textId="77777777" w:rsidTr="4B902465">
        <w:trPr>
          <w:trHeight w:val="567"/>
        </w:trPr>
        <w:tc>
          <w:tcPr>
            <w:tcW w:w="3600" w:type="dxa"/>
            <w:gridSpan w:val="2"/>
            <w:tcBorders>
              <w:left w:val="single" w:sz="4" w:space="0" w:color="000000" w:themeColor="text1"/>
              <w:bottom w:val="single" w:sz="4" w:space="0" w:color="000000" w:themeColor="text1"/>
              <w:right w:val="single" w:sz="4" w:space="0" w:color="000000" w:themeColor="text1"/>
            </w:tcBorders>
            <w:vAlign w:val="center"/>
          </w:tcPr>
          <w:p w14:paraId="4EC07038" w14:textId="77777777" w:rsidR="00E51510" w:rsidRPr="0068638C" w:rsidRDefault="00E51510" w:rsidP="00951996">
            <w:pPr>
              <w:tabs>
                <w:tab w:val="left" w:pos="0"/>
                <w:tab w:val="left" w:pos="5812"/>
              </w:tabs>
              <w:snapToGrid w:val="0"/>
              <w:rPr>
                <w:rFonts w:ascii="Arial" w:hAnsi="Arial" w:cs="Arial"/>
                <w:b/>
                <w:sz w:val="22"/>
                <w:szCs w:val="22"/>
                <w:lang w:val="en-US"/>
              </w:rPr>
            </w:pPr>
            <w:r w:rsidRPr="0068638C">
              <w:rPr>
                <w:rFonts w:ascii="Arial" w:hAnsi="Arial" w:cs="Arial"/>
                <w:b/>
                <w:sz w:val="22"/>
                <w:szCs w:val="22"/>
                <w:lang w:val="en-US"/>
              </w:rPr>
              <w:t>Starting-Finishing Dates and Duration</w:t>
            </w:r>
          </w:p>
        </w:tc>
        <w:tc>
          <w:tcPr>
            <w:tcW w:w="6300" w:type="dxa"/>
            <w:tcBorders>
              <w:left w:val="single" w:sz="4" w:space="0" w:color="000000" w:themeColor="text1"/>
              <w:bottom w:val="single" w:sz="4" w:space="0" w:color="000000" w:themeColor="text1"/>
              <w:right w:val="single" w:sz="4" w:space="0" w:color="000000" w:themeColor="text1"/>
            </w:tcBorders>
            <w:vAlign w:val="center"/>
          </w:tcPr>
          <w:p w14:paraId="479DE6EA" w14:textId="15A48817" w:rsidR="00E51510" w:rsidRPr="0068638C" w:rsidRDefault="001D37DF" w:rsidP="00951996">
            <w:pPr>
              <w:tabs>
                <w:tab w:val="left" w:pos="0"/>
                <w:tab w:val="left" w:pos="5812"/>
              </w:tabs>
              <w:snapToGrid w:val="0"/>
              <w:rPr>
                <w:rFonts w:ascii="Arial" w:hAnsi="Arial" w:cs="Arial"/>
                <w:sz w:val="22"/>
                <w:szCs w:val="22"/>
                <w:lang w:val="en-US"/>
              </w:rPr>
            </w:pPr>
            <w:r>
              <w:rPr>
                <w:rFonts w:ascii="Arial" w:hAnsi="Arial" w:cs="Arial"/>
                <w:sz w:val="22"/>
                <w:szCs w:val="22"/>
                <w:lang w:val="en-US"/>
              </w:rPr>
              <w:t>01.0</w:t>
            </w:r>
            <w:r w:rsidR="007077E3">
              <w:rPr>
                <w:rFonts w:ascii="Arial" w:hAnsi="Arial" w:cs="Arial"/>
                <w:sz w:val="22"/>
                <w:szCs w:val="22"/>
                <w:lang w:val="en-US"/>
              </w:rPr>
              <w:t>1</w:t>
            </w:r>
            <w:r>
              <w:rPr>
                <w:rFonts w:ascii="Arial" w:hAnsi="Arial" w:cs="Arial"/>
                <w:sz w:val="22"/>
                <w:szCs w:val="22"/>
                <w:lang w:val="en-US"/>
              </w:rPr>
              <w:t>.2026-0</w:t>
            </w:r>
            <w:r w:rsidR="00053725">
              <w:rPr>
                <w:rFonts w:ascii="Arial" w:hAnsi="Arial" w:cs="Arial"/>
                <w:sz w:val="22"/>
                <w:szCs w:val="22"/>
                <w:lang w:val="en-US"/>
              </w:rPr>
              <w:t>1.0</w:t>
            </w:r>
            <w:r w:rsidR="007077E3">
              <w:rPr>
                <w:rFonts w:ascii="Arial" w:hAnsi="Arial" w:cs="Arial"/>
                <w:sz w:val="22"/>
                <w:szCs w:val="22"/>
                <w:lang w:val="en-US"/>
              </w:rPr>
              <w:t>5</w:t>
            </w:r>
            <w:r w:rsidR="00053725">
              <w:rPr>
                <w:rFonts w:ascii="Arial" w:hAnsi="Arial" w:cs="Arial"/>
                <w:sz w:val="22"/>
                <w:szCs w:val="22"/>
                <w:lang w:val="en-US"/>
              </w:rPr>
              <w:t>.2026</w:t>
            </w:r>
            <w:r w:rsidR="007077E3">
              <w:rPr>
                <w:rFonts w:ascii="Arial" w:hAnsi="Arial" w:cs="Arial"/>
                <w:sz w:val="22"/>
                <w:szCs w:val="22"/>
                <w:lang w:val="en-US"/>
              </w:rPr>
              <w:t xml:space="preserve"> (5 months)</w:t>
            </w:r>
          </w:p>
        </w:tc>
      </w:tr>
      <w:tr w:rsidR="00E51510" w:rsidRPr="0068638C" w14:paraId="693F54BD" w14:textId="77777777" w:rsidTr="4B902465">
        <w:trPr>
          <w:trHeight w:val="1866"/>
        </w:trPr>
        <w:tc>
          <w:tcPr>
            <w:tcW w:w="9900" w:type="dxa"/>
            <w:gridSpan w:val="3"/>
            <w:tcBorders>
              <w:left w:val="single" w:sz="4" w:space="0" w:color="000000" w:themeColor="text1"/>
              <w:bottom w:val="single" w:sz="4" w:space="0" w:color="000000" w:themeColor="text1"/>
              <w:right w:val="single" w:sz="4" w:space="0" w:color="000000" w:themeColor="text1"/>
            </w:tcBorders>
          </w:tcPr>
          <w:p w14:paraId="01102363" w14:textId="77777777" w:rsidR="00E51510" w:rsidRPr="0068638C" w:rsidRDefault="00E51510" w:rsidP="00951996">
            <w:pPr>
              <w:tabs>
                <w:tab w:val="left" w:pos="0"/>
                <w:tab w:val="left" w:pos="5812"/>
              </w:tabs>
              <w:snapToGrid w:val="0"/>
              <w:jc w:val="both"/>
              <w:rPr>
                <w:rFonts w:ascii="Arial" w:hAnsi="Arial" w:cs="Arial"/>
                <w:b/>
                <w:sz w:val="22"/>
                <w:szCs w:val="22"/>
                <w:lang w:val="en-US"/>
              </w:rPr>
            </w:pPr>
          </w:p>
          <w:p w14:paraId="632A36D9" w14:textId="77777777" w:rsidR="00E51510" w:rsidRPr="0068638C" w:rsidRDefault="00E51510" w:rsidP="00951996">
            <w:pPr>
              <w:tabs>
                <w:tab w:val="left" w:pos="0"/>
                <w:tab w:val="left" w:pos="5812"/>
              </w:tabs>
              <w:jc w:val="both"/>
              <w:rPr>
                <w:rFonts w:ascii="Arial" w:hAnsi="Arial" w:cs="Arial"/>
                <w:sz w:val="22"/>
                <w:szCs w:val="22"/>
                <w:lang w:val="en-US"/>
              </w:rPr>
            </w:pPr>
            <w:r w:rsidRPr="0068638C">
              <w:rPr>
                <w:rFonts w:ascii="Arial" w:hAnsi="Arial" w:cs="Arial"/>
                <w:b/>
                <w:sz w:val="22"/>
                <w:szCs w:val="22"/>
                <w:lang w:val="en-US"/>
              </w:rPr>
              <w:t xml:space="preserve">List the activities of the work package: </w:t>
            </w:r>
          </w:p>
          <w:p w14:paraId="41F5588E" w14:textId="77777777" w:rsidR="001D62FC" w:rsidRPr="001D62FC" w:rsidRDefault="001D62FC" w:rsidP="000335BC">
            <w:pPr>
              <w:pStyle w:val="ListeParagraf"/>
              <w:numPr>
                <w:ilvl w:val="0"/>
                <w:numId w:val="56"/>
              </w:numPr>
              <w:tabs>
                <w:tab w:val="left" w:pos="0"/>
                <w:tab w:val="left" w:pos="5812"/>
              </w:tabs>
              <w:rPr>
                <w:rFonts w:ascii="Arial" w:hAnsi="Arial" w:cs="Arial"/>
                <w:sz w:val="22"/>
                <w:szCs w:val="22"/>
                <w:lang w:val="en-US"/>
              </w:rPr>
            </w:pPr>
            <w:r w:rsidRPr="001D62FC">
              <w:rPr>
                <w:rFonts w:ascii="Arial" w:hAnsi="Arial" w:cs="Arial"/>
                <w:sz w:val="22"/>
                <w:szCs w:val="22"/>
              </w:rPr>
              <w:t>Identifying revenue streams (pay-per-use, subscription, emergency service premium) will help determine which monetization models are most suitable for different user preferences and operational contexts.</w:t>
            </w:r>
          </w:p>
          <w:p w14:paraId="389ACA76" w14:textId="77777777" w:rsidR="001D62FC" w:rsidRPr="001D62FC" w:rsidRDefault="001D62FC" w:rsidP="000335BC">
            <w:pPr>
              <w:pStyle w:val="ListeParagraf"/>
              <w:numPr>
                <w:ilvl w:val="0"/>
                <w:numId w:val="56"/>
              </w:numPr>
              <w:tabs>
                <w:tab w:val="left" w:pos="0"/>
                <w:tab w:val="left" w:pos="5812"/>
              </w:tabs>
              <w:rPr>
                <w:rFonts w:ascii="Arial" w:hAnsi="Arial" w:cs="Arial"/>
                <w:sz w:val="22"/>
                <w:szCs w:val="22"/>
                <w:lang w:val="en-US"/>
              </w:rPr>
            </w:pPr>
            <w:r w:rsidRPr="001D62FC">
              <w:rPr>
                <w:rFonts w:ascii="Arial" w:hAnsi="Arial" w:cs="Arial"/>
                <w:sz w:val="22"/>
                <w:szCs w:val="22"/>
              </w:rPr>
              <w:t>Creating pricing strategies for different market segments will allow us to offer tailored solutions that meet the budget and expectations of both individual and institutional customers.</w:t>
            </w:r>
          </w:p>
          <w:p w14:paraId="0811465E" w14:textId="77777777" w:rsidR="001D62FC" w:rsidRPr="001D62FC" w:rsidRDefault="001D62FC" w:rsidP="000335BC">
            <w:pPr>
              <w:pStyle w:val="ListeParagraf"/>
              <w:numPr>
                <w:ilvl w:val="0"/>
                <w:numId w:val="56"/>
              </w:numPr>
              <w:tabs>
                <w:tab w:val="left" w:pos="0"/>
                <w:tab w:val="left" w:pos="5812"/>
              </w:tabs>
              <w:rPr>
                <w:rFonts w:ascii="Arial" w:hAnsi="Arial" w:cs="Arial"/>
                <w:sz w:val="22"/>
                <w:szCs w:val="22"/>
                <w:lang w:val="en-US"/>
              </w:rPr>
            </w:pPr>
            <w:r w:rsidRPr="001D62FC">
              <w:rPr>
                <w:rFonts w:ascii="Arial" w:hAnsi="Arial" w:cs="Arial"/>
                <w:sz w:val="22"/>
                <w:szCs w:val="22"/>
              </w:rPr>
              <w:t>Developing partnership models with municipalities and EV manufacturers will establish strategic collaborations that can enhance service coverage and strengthen credibility.</w:t>
            </w:r>
          </w:p>
          <w:p w14:paraId="1511DC5B" w14:textId="0CC34F91" w:rsidR="00E51510" w:rsidRPr="0068638C" w:rsidRDefault="001D62FC" w:rsidP="000335BC">
            <w:pPr>
              <w:pStyle w:val="ListeParagraf"/>
              <w:numPr>
                <w:ilvl w:val="0"/>
                <w:numId w:val="56"/>
              </w:numPr>
              <w:tabs>
                <w:tab w:val="left" w:pos="0"/>
                <w:tab w:val="left" w:pos="5812"/>
              </w:tabs>
              <w:rPr>
                <w:rFonts w:ascii="Arial" w:hAnsi="Arial" w:cs="Arial"/>
                <w:sz w:val="22"/>
                <w:szCs w:val="22"/>
                <w:lang w:val="en-US"/>
              </w:rPr>
            </w:pPr>
            <w:r w:rsidRPr="001D62FC">
              <w:rPr>
                <w:rFonts w:ascii="Arial" w:hAnsi="Arial" w:cs="Arial"/>
                <w:sz w:val="22"/>
                <w:szCs w:val="22"/>
              </w:rPr>
              <w:t xml:space="preserve">Financial </w:t>
            </w:r>
            <w:proofErr w:type="spellStart"/>
            <w:r w:rsidRPr="001D62FC">
              <w:rPr>
                <w:rFonts w:ascii="Arial" w:hAnsi="Arial" w:cs="Arial"/>
                <w:sz w:val="22"/>
                <w:szCs w:val="22"/>
              </w:rPr>
              <w:t>modeling</w:t>
            </w:r>
            <w:proofErr w:type="spellEnd"/>
            <w:r w:rsidRPr="001D62FC">
              <w:rPr>
                <w:rFonts w:ascii="Arial" w:hAnsi="Arial" w:cs="Arial"/>
                <w:sz w:val="22"/>
                <w:szCs w:val="22"/>
              </w:rPr>
              <w:t xml:space="preserve"> and profitability analysis will provide insights into the economic viability of the project and guide investment decisions with realistic expectations.</w:t>
            </w:r>
          </w:p>
        </w:tc>
      </w:tr>
      <w:tr w:rsidR="00E51510" w:rsidRPr="0068638C" w14:paraId="770A0DF5" w14:textId="77777777" w:rsidTr="4B902465">
        <w:trPr>
          <w:trHeight w:val="1637"/>
        </w:trPr>
        <w:tc>
          <w:tcPr>
            <w:tcW w:w="9900" w:type="dxa"/>
            <w:gridSpan w:val="3"/>
            <w:tcBorders>
              <w:left w:val="single" w:sz="4" w:space="0" w:color="000000" w:themeColor="text1"/>
              <w:bottom w:val="single" w:sz="4" w:space="0" w:color="000000" w:themeColor="text1"/>
              <w:right w:val="single" w:sz="4" w:space="0" w:color="000000" w:themeColor="text1"/>
            </w:tcBorders>
          </w:tcPr>
          <w:p w14:paraId="3DA2D404" w14:textId="77777777" w:rsidR="00E51510" w:rsidRPr="0068638C" w:rsidRDefault="00E51510" w:rsidP="00951996">
            <w:pPr>
              <w:tabs>
                <w:tab w:val="left" w:pos="0"/>
                <w:tab w:val="left" w:pos="5812"/>
              </w:tabs>
              <w:snapToGrid w:val="0"/>
              <w:rPr>
                <w:rFonts w:ascii="Arial" w:hAnsi="Arial" w:cs="Arial"/>
                <w:b/>
                <w:sz w:val="22"/>
                <w:szCs w:val="22"/>
                <w:lang w:val="en-US"/>
              </w:rPr>
            </w:pPr>
          </w:p>
          <w:p w14:paraId="2AAC72DF" w14:textId="77777777" w:rsidR="00E51510" w:rsidRPr="0068638C" w:rsidRDefault="00E51510" w:rsidP="00951996">
            <w:pPr>
              <w:tabs>
                <w:tab w:val="left" w:pos="0"/>
                <w:tab w:val="left" w:pos="5812"/>
              </w:tabs>
              <w:rPr>
                <w:rFonts w:ascii="Arial" w:hAnsi="Arial" w:cs="Arial"/>
                <w:b/>
                <w:sz w:val="22"/>
                <w:szCs w:val="22"/>
                <w:lang w:val="en-US"/>
              </w:rPr>
            </w:pPr>
            <w:r w:rsidRPr="0068638C">
              <w:rPr>
                <w:rFonts w:ascii="Arial" w:hAnsi="Arial" w:cs="Arial"/>
                <w:b/>
                <w:sz w:val="22"/>
                <w:szCs w:val="22"/>
                <w:shd w:val="clear" w:color="auto" w:fill="F5F5F5"/>
                <w:lang w:val="en-US"/>
              </w:rPr>
              <w:t>Describe the methods to be used in the work package and list the parameters to be examined</w:t>
            </w:r>
            <w:r w:rsidRPr="0068638C">
              <w:rPr>
                <w:rFonts w:ascii="Arial" w:hAnsi="Arial" w:cs="Arial"/>
                <w:b/>
                <w:sz w:val="22"/>
                <w:szCs w:val="22"/>
                <w:lang w:val="en-US"/>
              </w:rPr>
              <w:t>:</w:t>
            </w:r>
          </w:p>
          <w:p w14:paraId="0941EE1F" w14:textId="77777777" w:rsidR="00A04880" w:rsidRPr="00A04880" w:rsidRDefault="00A04880" w:rsidP="000335BC">
            <w:pPr>
              <w:pStyle w:val="ListeParagraf"/>
              <w:numPr>
                <w:ilvl w:val="0"/>
                <w:numId w:val="40"/>
              </w:numPr>
              <w:tabs>
                <w:tab w:val="left" w:pos="0"/>
                <w:tab w:val="left" w:pos="5812"/>
              </w:tabs>
              <w:spacing w:line="360" w:lineRule="auto"/>
              <w:jc w:val="both"/>
              <w:rPr>
                <w:rFonts w:ascii="Arial" w:hAnsi="Arial" w:cs="Arial"/>
                <w:b/>
                <w:sz w:val="22"/>
                <w:szCs w:val="22"/>
                <w:lang w:val="en-US"/>
              </w:rPr>
            </w:pPr>
            <w:r w:rsidRPr="00A04880">
              <w:rPr>
                <w:rFonts w:ascii="Arial" w:hAnsi="Arial" w:cs="Arial"/>
                <w:bCs/>
                <w:sz w:val="22"/>
                <w:szCs w:val="22"/>
              </w:rPr>
              <w:t>Business Model Canvas methodology for mapping key elements will be applied to visualize and connect components such as customer segments, channels, and value propositions in a structured format.</w:t>
            </w:r>
          </w:p>
          <w:p w14:paraId="331F3640" w14:textId="77777777" w:rsidR="00A04880" w:rsidRPr="00A04880" w:rsidRDefault="00A04880" w:rsidP="000335BC">
            <w:pPr>
              <w:pStyle w:val="ListeParagraf"/>
              <w:numPr>
                <w:ilvl w:val="0"/>
                <w:numId w:val="40"/>
              </w:numPr>
              <w:tabs>
                <w:tab w:val="left" w:pos="0"/>
                <w:tab w:val="left" w:pos="5812"/>
              </w:tabs>
              <w:spacing w:line="360" w:lineRule="auto"/>
              <w:jc w:val="both"/>
              <w:rPr>
                <w:rFonts w:ascii="Arial" w:hAnsi="Arial" w:cs="Arial"/>
                <w:b/>
                <w:sz w:val="22"/>
                <w:szCs w:val="22"/>
                <w:lang w:val="en-US"/>
              </w:rPr>
            </w:pPr>
            <w:r w:rsidRPr="00A04880">
              <w:rPr>
                <w:rFonts w:ascii="Arial" w:hAnsi="Arial" w:cs="Arial"/>
                <w:bCs/>
                <w:sz w:val="22"/>
                <w:szCs w:val="22"/>
              </w:rPr>
              <w:t>Market analysis to determine price sensitivity will be based on WP-6.2 findings to align pricing strategies with consumer willingness to pay.</w:t>
            </w:r>
          </w:p>
          <w:p w14:paraId="70B311CE" w14:textId="77777777" w:rsidR="00A04880" w:rsidRPr="00A04880" w:rsidRDefault="00A04880" w:rsidP="000335BC">
            <w:pPr>
              <w:pStyle w:val="ListeParagraf"/>
              <w:numPr>
                <w:ilvl w:val="0"/>
                <w:numId w:val="40"/>
              </w:numPr>
              <w:tabs>
                <w:tab w:val="left" w:pos="0"/>
                <w:tab w:val="left" w:pos="5812"/>
              </w:tabs>
              <w:spacing w:line="360" w:lineRule="auto"/>
              <w:jc w:val="both"/>
              <w:rPr>
                <w:rFonts w:ascii="Arial" w:hAnsi="Arial" w:cs="Arial"/>
                <w:b/>
                <w:sz w:val="22"/>
                <w:szCs w:val="22"/>
                <w:lang w:val="en-US"/>
              </w:rPr>
            </w:pPr>
            <w:r w:rsidRPr="00A04880">
              <w:rPr>
                <w:rFonts w:ascii="Arial" w:hAnsi="Arial" w:cs="Arial"/>
                <w:bCs/>
                <w:sz w:val="22"/>
                <w:szCs w:val="22"/>
              </w:rPr>
              <w:t xml:space="preserve">Financial </w:t>
            </w:r>
            <w:proofErr w:type="spellStart"/>
            <w:r w:rsidRPr="00A04880">
              <w:rPr>
                <w:rFonts w:ascii="Arial" w:hAnsi="Arial" w:cs="Arial"/>
                <w:bCs/>
                <w:sz w:val="22"/>
                <w:szCs w:val="22"/>
              </w:rPr>
              <w:t>modeling</w:t>
            </w:r>
            <w:proofErr w:type="spellEnd"/>
            <w:r w:rsidRPr="00A04880">
              <w:rPr>
                <w:rFonts w:ascii="Arial" w:hAnsi="Arial" w:cs="Arial"/>
                <w:bCs/>
                <w:sz w:val="22"/>
                <w:szCs w:val="22"/>
              </w:rPr>
              <w:t xml:space="preserve"> using Excel for ROI calculations will include variables such as investment cost, revenue growth, and operational expenses to assess economic return over time.</w:t>
            </w:r>
          </w:p>
          <w:p w14:paraId="6AEF3D28" w14:textId="3F45B810" w:rsidR="00E51510" w:rsidRPr="0068638C" w:rsidRDefault="00C505FB" w:rsidP="000335BC">
            <w:pPr>
              <w:pStyle w:val="ListeParagraf"/>
              <w:numPr>
                <w:ilvl w:val="0"/>
                <w:numId w:val="40"/>
              </w:numPr>
              <w:tabs>
                <w:tab w:val="left" w:pos="0"/>
                <w:tab w:val="left" w:pos="5812"/>
              </w:tabs>
              <w:spacing w:line="360" w:lineRule="auto"/>
              <w:jc w:val="both"/>
              <w:rPr>
                <w:rFonts w:ascii="Arial" w:hAnsi="Arial" w:cs="Arial"/>
                <w:b/>
                <w:sz w:val="22"/>
                <w:szCs w:val="22"/>
                <w:lang w:val="en-US"/>
              </w:rPr>
            </w:pPr>
            <w:r w:rsidRPr="00A04880">
              <w:rPr>
                <w:rFonts w:ascii="Arial" w:hAnsi="Arial" w:cs="Arial"/>
                <w:sz w:val="22"/>
                <w:szCs w:val="22"/>
              </w:rPr>
              <w:t>Parameters</w:t>
            </w:r>
            <w:r w:rsidR="00A04880" w:rsidRPr="00A04880">
              <w:rPr>
                <w:rFonts w:ascii="Arial" w:hAnsi="Arial" w:cs="Arial"/>
                <w:bCs/>
                <w:sz w:val="22"/>
                <w:szCs w:val="22"/>
              </w:rPr>
              <w:t xml:space="preserve"> such as</w:t>
            </w:r>
            <w:r w:rsidRPr="00A04880">
              <w:rPr>
                <w:rFonts w:ascii="Arial" w:hAnsi="Arial" w:cs="Arial"/>
                <w:sz w:val="22"/>
                <w:szCs w:val="22"/>
              </w:rPr>
              <w:t xml:space="preserve"> pricing points, revenue projections, operational costs, break-even analysis, partnership terms, </w:t>
            </w:r>
            <w:r w:rsidR="00A04880" w:rsidRPr="00A04880">
              <w:rPr>
                <w:rFonts w:ascii="Arial" w:hAnsi="Arial" w:cs="Arial"/>
                <w:bCs/>
                <w:sz w:val="22"/>
                <w:szCs w:val="22"/>
              </w:rPr>
              <w:t xml:space="preserve">and </w:t>
            </w:r>
            <w:r w:rsidRPr="00A04880">
              <w:rPr>
                <w:rFonts w:ascii="Arial" w:hAnsi="Arial" w:cs="Arial"/>
                <w:sz w:val="22"/>
                <w:szCs w:val="22"/>
              </w:rPr>
              <w:t>market penetration rates</w:t>
            </w:r>
            <w:r w:rsidR="00A04880" w:rsidRPr="00A04880">
              <w:rPr>
                <w:rFonts w:ascii="Arial" w:hAnsi="Arial" w:cs="Arial"/>
                <w:bCs/>
                <w:sz w:val="22"/>
                <w:szCs w:val="22"/>
              </w:rPr>
              <w:t xml:space="preserve"> will be examined to support data-driven planning and validation</w:t>
            </w:r>
            <w:r w:rsidR="00497C26" w:rsidRPr="00A04880">
              <w:rPr>
                <w:rFonts w:ascii="Arial" w:hAnsi="Arial" w:cs="Arial"/>
                <w:sz w:val="22"/>
                <w:szCs w:val="22"/>
              </w:rPr>
              <w:t>.</w:t>
            </w:r>
          </w:p>
        </w:tc>
      </w:tr>
      <w:tr w:rsidR="00E51510" w:rsidRPr="0068638C" w14:paraId="07E1B306" w14:textId="77777777" w:rsidTr="4B902465">
        <w:trPr>
          <w:trHeight w:val="1759"/>
        </w:trPr>
        <w:tc>
          <w:tcPr>
            <w:tcW w:w="9900" w:type="dxa"/>
            <w:gridSpan w:val="3"/>
            <w:tcBorders>
              <w:left w:val="single" w:sz="4" w:space="0" w:color="000000" w:themeColor="text1"/>
              <w:bottom w:val="single" w:sz="4" w:space="0" w:color="auto"/>
              <w:right w:val="single" w:sz="4" w:space="0" w:color="000000" w:themeColor="text1"/>
            </w:tcBorders>
          </w:tcPr>
          <w:p w14:paraId="57C65588" w14:textId="77777777" w:rsidR="00E51510" w:rsidRPr="0068638C" w:rsidRDefault="00E51510" w:rsidP="00951996">
            <w:pPr>
              <w:tabs>
                <w:tab w:val="left" w:pos="0"/>
                <w:tab w:val="left" w:pos="5812"/>
              </w:tabs>
              <w:snapToGrid w:val="0"/>
              <w:rPr>
                <w:rFonts w:ascii="Arial" w:hAnsi="Arial" w:cs="Arial"/>
                <w:b/>
                <w:sz w:val="22"/>
                <w:szCs w:val="22"/>
                <w:lang w:val="en-US"/>
              </w:rPr>
            </w:pPr>
          </w:p>
          <w:p w14:paraId="6ECC210A" w14:textId="77777777" w:rsidR="00E51510" w:rsidRPr="0068638C" w:rsidRDefault="00E51510" w:rsidP="00951996">
            <w:pPr>
              <w:tabs>
                <w:tab w:val="left" w:pos="0"/>
                <w:tab w:val="left" w:pos="5812"/>
              </w:tabs>
              <w:rPr>
                <w:rFonts w:ascii="Arial" w:hAnsi="Arial" w:cs="Arial"/>
                <w:b/>
                <w:sz w:val="22"/>
                <w:szCs w:val="22"/>
                <w:lang w:val="en-US"/>
              </w:rPr>
            </w:pPr>
            <w:r w:rsidRPr="0068638C">
              <w:rPr>
                <w:rFonts w:ascii="Arial" w:hAnsi="Arial" w:cs="Arial"/>
                <w:b/>
                <w:sz w:val="22"/>
                <w:szCs w:val="22"/>
                <w:lang w:val="en-US"/>
              </w:rPr>
              <w:t>List the experiments, tests and analysis in the work package:</w:t>
            </w:r>
          </w:p>
          <w:p w14:paraId="286D7E3C" w14:textId="77777777" w:rsidR="00F42384" w:rsidRPr="00F42384" w:rsidRDefault="00F42384" w:rsidP="000335BC">
            <w:pPr>
              <w:pStyle w:val="ListeParagraf"/>
              <w:numPr>
                <w:ilvl w:val="0"/>
                <w:numId w:val="41"/>
              </w:numPr>
              <w:tabs>
                <w:tab w:val="left" w:pos="0"/>
                <w:tab w:val="left" w:pos="5812"/>
              </w:tabs>
              <w:rPr>
                <w:rFonts w:ascii="Arial" w:hAnsi="Arial" w:cs="Arial"/>
                <w:b/>
                <w:sz w:val="22"/>
                <w:szCs w:val="22"/>
                <w:lang w:val="en-US"/>
              </w:rPr>
            </w:pPr>
            <w:r w:rsidRPr="00F42384">
              <w:rPr>
                <w:rFonts w:ascii="Arial" w:hAnsi="Arial" w:cs="Arial"/>
                <w:bCs/>
                <w:sz w:val="22"/>
                <w:szCs w:val="22"/>
              </w:rPr>
              <w:t xml:space="preserve">Price sensitivity analysis with potential customers from WP-6.2 will guide optimal pricing by revealing the limits and elasticity of user payment </w:t>
            </w:r>
            <w:proofErr w:type="spellStart"/>
            <w:r w:rsidRPr="00F42384">
              <w:rPr>
                <w:rFonts w:ascii="Arial" w:hAnsi="Arial" w:cs="Arial"/>
                <w:bCs/>
                <w:sz w:val="22"/>
                <w:szCs w:val="22"/>
              </w:rPr>
              <w:t>behavior</w:t>
            </w:r>
            <w:proofErr w:type="spellEnd"/>
            <w:r w:rsidRPr="00F42384">
              <w:rPr>
                <w:rFonts w:ascii="Arial" w:hAnsi="Arial" w:cs="Arial"/>
                <w:bCs/>
                <w:sz w:val="22"/>
                <w:szCs w:val="22"/>
              </w:rPr>
              <w:t>.</w:t>
            </w:r>
          </w:p>
          <w:p w14:paraId="008FC97A" w14:textId="77777777" w:rsidR="00F42384" w:rsidRPr="00F42384" w:rsidRDefault="00F42384" w:rsidP="000335BC">
            <w:pPr>
              <w:pStyle w:val="ListeParagraf"/>
              <w:numPr>
                <w:ilvl w:val="0"/>
                <w:numId w:val="41"/>
              </w:numPr>
              <w:tabs>
                <w:tab w:val="left" w:pos="0"/>
                <w:tab w:val="left" w:pos="5812"/>
              </w:tabs>
              <w:rPr>
                <w:rFonts w:ascii="Arial" w:hAnsi="Arial" w:cs="Arial"/>
                <w:b/>
                <w:sz w:val="22"/>
                <w:szCs w:val="22"/>
                <w:lang w:val="en-US"/>
              </w:rPr>
            </w:pPr>
            <w:r w:rsidRPr="00F42384">
              <w:rPr>
                <w:rFonts w:ascii="Arial" w:hAnsi="Arial" w:cs="Arial"/>
                <w:bCs/>
                <w:sz w:val="22"/>
                <w:szCs w:val="22"/>
              </w:rPr>
              <w:t>Scenario planning for different business models (B2C, B2B) will allow us to compare the financial and operational impacts of targeting consumers versus institutions.</w:t>
            </w:r>
          </w:p>
          <w:p w14:paraId="5113EAA1" w14:textId="77777777" w:rsidR="00F42384" w:rsidRPr="00F42384" w:rsidRDefault="00F42384" w:rsidP="000335BC">
            <w:pPr>
              <w:pStyle w:val="ListeParagraf"/>
              <w:numPr>
                <w:ilvl w:val="0"/>
                <w:numId w:val="41"/>
              </w:numPr>
              <w:tabs>
                <w:tab w:val="left" w:pos="0"/>
                <w:tab w:val="left" w:pos="5812"/>
              </w:tabs>
              <w:rPr>
                <w:rFonts w:ascii="Arial" w:hAnsi="Arial" w:cs="Arial"/>
                <w:b/>
                <w:sz w:val="22"/>
                <w:szCs w:val="22"/>
                <w:lang w:val="en-US"/>
              </w:rPr>
            </w:pPr>
            <w:r w:rsidRPr="00F42384">
              <w:rPr>
                <w:rFonts w:ascii="Arial" w:hAnsi="Arial" w:cs="Arial"/>
                <w:bCs/>
                <w:sz w:val="22"/>
                <w:szCs w:val="22"/>
              </w:rPr>
              <w:t>Cost-benefit analysis of solar vs. grid charging economics will help identify which energy source provides better profitability and sustainability under various conditions.</w:t>
            </w:r>
          </w:p>
          <w:p w14:paraId="1729F550" w14:textId="77777777" w:rsidR="00CD7FBB" w:rsidRPr="00CD7FBB" w:rsidRDefault="00F3010E" w:rsidP="000335BC">
            <w:pPr>
              <w:pStyle w:val="ListeParagraf"/>
              <w:numPr>
                <w:ilvl w:val="0"/>
                <w:numId w:val="41"/>
              </w:numPr>
              <w:tabs>
                <w:tab w:val="left" w:pos="0"/>
                <w:tab w:val="left" w:pos="5812"/>
              </w:tabs>
              <w:rPr>
                <w:rFonts w:ascii="Arial" w:hAnsi="Arial" w:cs="Arial"/>
                <w:b/>
                <w:sz w:val="22"/>
                <w:szCs w:val="22"/>
                <w:lang w:val="en-US"/>
              </w:rPr>
            </w:pPr>
            <w:r w:rsidRPr="00F42384">
              <w:rPr>
                <w:rFonts w:ascii="Arial" w:hAnsi="Arial" w:cs="Arial"/>
                <w:sz w:val="22"/>
                <w:szCs w:val="22"/>
              </w:rPr>
              <w:t>Market adoption rate simulations based on different promotional strategies</w:t>
            </w:r>
            <w:r w:rsidR="00F42384" w:rsidRPr="00F42384">
              <w:rPr>
                <w:rFonts w:ascii="Arial" w:hAnsi="Arial" w:cs="Arial"/>
                <w:bCs/>
                <w:sz w:val="22"/>
                <w:szCs w:val="22"/>
              </w:rPr>
              <w:t xml:space="preserve"> will estimate potential user growth in response to campaign types, budgets, and channels.</w:t>
            </w:r>
          </w:p>
          <w:p w14:paraId="270BB9C0" w14:textId="15090C4F" w:rsidR="00E51510" w:rsidRPr="0068638C" w:rsidRDefault="00F42384" w:rsidP="000335BC">
            <w:pPr>
              <w:pStyle w:val="ListeParagraf"/>
              <w:numPr>
                <w:ilvl w:val="0"/>
                <w:numId w:val="41"/>
              </w:numPr>
              <w:tabs>
                <w:tab w:val="left" w:pos="0"/>
                <w:tab w:val="left" w:pos="5812"/>
              </w:tabs>
              <w:rPr>
                <w:rFonts w:ascii="Arial" w:hAnsi="Arial" w:cs="Arial"/>
                <w:b/>
                <w:sz w:val="22"/>
                <w:szCs w:val="22"/>
                <w:lang w:val="en-US"/>
              </w:rPr>
            </w:pPr>
            <w:r w:rsidRPr="00F42384">
              <w:rPr>
                <w:rFonts w:ascii="Arial" w:hAnsi="Arial" w:cs="Arial"/>
                <w:bCs/>
                <w:sz w:val="22"/>
                <w:szCs w:val="22"/>
              </w:rPr>
              <w:t>Risk assessment for various revenue models will help anticipate financial or operational vulnerabilities and inform mitigation strategies.</w:t>
            </w:r>
          </w:p>
        </w:tc>
      </w:tr>
      <w:tr w:rsidR="00E51510" w:rsidRPr="0068638C" w14:paraId="0AC8B595" w14:textId="77777777" w:rsidTr="00951996">
        <w:trPr>
          <w:trHeight w:val="1599"/>
        </w:trPr>
        <w:tc>
          <w:tcPr>
            <w:tcW w:w="9900" w:type="dxa"/>
            <w:gridSpan w:val="3"/>
            <w:tcBorders>
              <w:top w:val="single" w:sz="4" w:space="0" w:color="auto"/>
              <w:left w:val="single" w:sz="4" w:space="0" w:color="auto"/>
              <w:bottom w:val="single" w:sz="4" w:space="0" w:color="auto"/>
              <w:right w:val="single" w:sz="4" w:space="0" w:color="auto"/>
            </w:tcBorders>
          </w:tcPr>
          <w:p w14:paraId="789DB076" w14:textId="77777777" w:rsidR="00E51510" w:rsidRPr="0068638C" w:rsidRDefault="00E51510" w:rsidP="00951996">
            <w:pPr>
              <w:tabs>
                <w:tab w:val="left" w:pos="0"/>
                <w:tab w:val="left" w:pos="5812"/>
              </w:tabs>
              <w:snapToGrid w:val="0"/>
              <w:rPr>
                <w:rFonts w:ascii="Arial" w:hAnsi="Arial" w:cs="Arial"/>
                <w:b/>
                <w:sz w:val="22"/>
                <w:szCs w:val="22"/>
                <w:lang w:val="en-US"/>
              </w:rPr>
            </w:pPr>
          </w:p>
          <w:p w14:paraId="5487A36A" w14:textId="77777777" w:rsidR="00E51510" w:rsidRPr="0068638C" w:rsidRDefault="00E51510" w:rsidP="4B902465">
            <w:pPr>
              <w:tabs>
                <w:tab w:val="left" w:pos="5812"/>
              </w:tabs>
              <w:rPr>
                <w:rFonts w:ascii="Arial" w:hAnsi="Arial" w:cs="Arial"/>
                <w:b/>
                <w:sz w:val="22"/>
                <w:szCs w:val="22"/>
                <w:lang w:val="en-US"/>
              </w:rPr>
            </w:pPr>
            <w:r w:rsidRPr="0068638C">
              <w:rPr>
                <w:rFonts w:ascii="Arial" w:hAnsi="Arial" w:cs="Arial"/>
                <w:b/>
                <w:sz w:val="22"/>
                <w:szCs w:val="22"/>
                <w:lang w:val="en-US"/>
              </w:rPr>
              <w:t>Describe the outcomes and performance criteria of the work package:</w:t>
            </w:r>
          </w:p>
          <w:p w14:paraId="3E1202C4" w14:textId="77777777" w:rsidR="00731398" w:rsidRPr="00731398" w:rsidRDefault="00DE7BEB" w:rsidP="000335BC">
            <w:pPr>
              <w:pStyle w:val="ListeParagraf"/>
              <w:numPr>
                <w:ilvl w:val="0"/>
                <w:numId w:val="57"/>
              </w:numPr>
              <w:tabs>
                <w:tab w:val="left" w:pos="0"/>
                <w:tab w:val="left" w:pos="5812"/>
              </w:tabs>
              <w:rPr>
                <w:rFonts w:ascii="Arial" w:hAnsi="Arial" w:cs="Arial"/>
                <w:b/>
                <w:sz w:val="22"/>
                <w:szCs w:val="22"/>
                <w:lang w:val="en-US"/>
              </w:rPr>
            </w:pPr>
            <w:r w:rsidRPr="00DE7BEB">
              <w:rPr>
                <w:rFonts w:ascii="Arial" w:hAnsi="Arial" w:cs="Arial"/>
                <w:bCs/>
                <w:sz w:val="22"/>
                <w:szCs w:val="22"/>
              </w:rPr>
              <w:t>A complete</w:t>
            </w:r>
            <w:r w:rsidR="00497C26" w:rsidRPr="00DE7BEB">
              <w:rPr>
                <w:rFonts w:ascii="Arial" w:hAnsi="Arial" w:cs="Arial"/>
                <w:sz w:val="22"/>
                <w:szCs w:val="22"/>
              </w:rPr>
              <w:t xml:space="preserve"> business model with clear value proposition and revenue mechanisms</w:t>
            </w:r>
            <w:r w:rsidRPr="00DE7BEB">
              <w:rPr>
                <w:rFonts w:ascii="Arial" w:hAnsi="Arial" w:cs="Arial"/>
                <w:bCs/>
                <w:sz w:val="22"/>
                <w:szCs w:val="22"/>
              </w:rPr>
              <w:t xml:space="preserve"> will be developed to ensure the project's commercial feasibility and strategic clarity.</w:t>
            </w:r>
          </w:p>
          <w:p w14:paraId="708501D3" w14:textId="77777777" w:rsidR="00731398" w:rsidRPr="00731398" w:rsidRDefault="00497C26" w:rsidP="000335BC">
            <w:pPr>
              <w:pStyle w:val="ListeParagraf"/>
              <w:numPr>
                <w:ilvl w:val="0"/>
                <w:numId w:val="57"/>
              </w:numPr>
              <w:tabs>
                <w:tab w:val="left" w:pos="0"/>
                <w:tab w:val="left" w:pos="5812"/>
              </w:tabs>
              <w:rPr>
                <w:rFonts w:ascii="Arial" w:hAnsi="Arial" w:cs="Arial"/>
                <w:b/>
                <w:sz w:val="22"/>
                <w:szCs w:val="22"/>
                <w:lang w:val="en-US"/>
              </w:rPr>
            </w:pPr>
            <w:r w:rsidRPr="00DE7BEB">
              <w:rPr>
                <w:rFonts w:ascii="Arial" w:hAnsi="Arial" w:cs="Arial"/>
                <w:sz w:val="22"/>
                <w:szCs w:val="22"/>
              </w:rPr>
              <w:t>Financial projections indicating ROI within 4.2 years as targeted</w:t>
            </w:r>
            <w:r w:rsidR="00DE7BEB" w:rsidRPr="00DE7BEB">
              <w:rPr>
                <w:rFonts w:ascii="Arial" w:hAnsi="Arial" w:cs="Arial"/>
                <w:bCs/>
                <w:sz w:val="22"/>
                <w:szCs w:val="22"/>
              </w:rPr>
              <w:t xml:space="preserve"> will demonstrate the investment’s economic potential and attract potential backers.</w:t>
            </w:r>
          </w:p>
          <w:p w14:paraId="05F8A154" w14:textId="77777777" w:rsidR="00731398" w:rsidRPr="00731398" w:rsidRDefault="00DE7BEB" w:rsidP="000335BC">
            <w:pPr>
              <w:pStyle w:val="ListeParagraf"/>
              <w:numPr>
                <w:ilvl w:val="0"/>
                <w:numId w:val="57"/>
              </w:numPr>
              <w:tabs>
                <w:tab w:val="left" w:pos="0"/>
                <w:tab w:val="left" w:pos="5812"/>
              </w:tabs>
              <w:rPr>
                <w:rFonts w:ascii="Arial" w:hAnsi="Arial" w:cs="Arial"/>
                <w:b/>
                <w:sz w:val="22"/>
                <w:szCs w:val="22"/>
                <w:lang w:val="en-US"/>
              </w:rPr>
            </w:pPr>
            <w:r w:rsidRPr="00DE7BEB">
              <w:rPr>
                <w:rFonts w:ascii="Arial" w:hAnsi="Arial" w:cs="Arial"/>
                <w:bCs/>
                <w:sz w:val="22"/>
                <w:szCs w:val="22"/>
              </w:rPr>
              <w:t>A pricing</w:t>
            </w:r>
            <w:r w:rsidR="00497C26" w:rsidRPr="00DE7BEB">
              <w:rPr>
                <w:rFonts w:ascii="Arial" w:hAnsi="Arial" w:cs="Arial"/>
                <w:sz w:val="22"/>
                <w:szCs w:val="22"/>
              </w:rPr>
              <w:t xml:space="preserve"> strategy that ensures 30% gross margin while remaining competitive</w:t>
            </w:r>
            <w:r w:rsidRPr="00DE7BEB">
              <w:rPr>
                <w:rFonts w:ascii="Arial" w:hAnsi="Arial" w:cs="Arial"/>
                <w:bCs/>
                <w:sz w:val="22"/>
                <w:szCs w:val="22"/>
              </w:rPr>
              <w:t xml:space="preserve"> will balance profitability with affordability, ensuring market traction.</w:t>
            </w:r>
          </w:p>
          <w:p w14:paraId="566693D4" w14:textId="77777777" w:rsidR="00731398" w:rsidRPr="00731398" w:rsidRDefault="00497C26" w:rsidP="000335BC">
            <w:pPr>
              <w:pStyle w:val="ListeParagraf"/>
              <w:numPr>
                <w:ilvl w:val="0"/>
                <w:numId w:val="57"/>
              </w:numPr>
              <w:tabs>
                <w:tab w:val="left" w:pos="0"/>
                <w:tab w:val="left" w:pos="5812"/>
              </w:tabs>
              <w:rPr>
                <w:rFonts w:ascii="Arial" w:hAnsi="Arial" w:cs="Arial"/>
                <w:b/>
                <w:sz w:val="22"/>
                <w:szCs w:val="22"/>
                <w:lang w:val="en-US"/>
              </w:rPr>
            </w:pPr>
            <w:r w:rsidRPr="00DE7BEB">
              <w:rPr>
                <w:rFonts w:ascii="Arial" w:hAnsi="Arial" w:cs="Arial"/>
                <w:sz w:val="22"/>
                <w:szCs w:val="22"/>
              </w:rPr>
              <w:t>Partnership agreements framework with at least two potential stakeholders</w:t>
            </w:r>
            <w:r w:rsidR="00DE7BEB" w:rsidRPr="00DE7BEB">
              <w:rPr>
                <w:rFonts w:ascii="Arial" w:hAnsi="Arial" w:cs="Arial"/>
                <w:bCs/>
                <w:sz w:val="22"/>
                <w:szCs w:val="22"/>
              </w:rPr>
              <w:t xml:space="preserve"> will show our readiness to move into operational deployment with institutional backing.</w:t>
            </w:r>
          </w:p>
          <w:p w14:paraId="45C3FCDE" w14:textId="10B3A250" w:rsidR="00E51510" w:rsidRPr="0068638C" w:rsidRDefault="00DE7BEB" w:rsidP="000335BC">
            <w:pPr>
              <w:pStyle w:val="ListeParagraf"/>
              <w:numPr>
                <w:ilvl w:val="0"/>
                <w:numId w:val="57"/>
              </w:numPr>
              <w:tabs>
                <w:tab w:val="left" w:pos="0"/>
                <w:tab w:val="left" w:pos="5812"/>
              </w:tabs>
              <w:rPr>
                <w:rFonts w:ascii="Arial" w:hAnsi="Arial" w:cs="Arial"/>
                <w:b/>
                <w:sz w:val="22"/>
                <w:szCs w:val="22"/>
                <w:lang w:val="en-US"/>
              </w:rPr>
            </w:pPr>
            <w:r w:rsidRPr="00DE7BEB">
              <w:rPr>
                <w:rFonts w:ascii="Arial" w:hAnsi="Arial" w:cs="Arial"/>
                <w:bCs/>
                <w:sz w:val="22"/>
                <w:szCs w:val="22"/>
              </w:rPr>
              <w:t>A clear</w:t>
            </w:r>
            <w:r w:rsidR="00497C26" w:rsidRPr="00DE7BEB">
              <w:rPr>
                <w:rFonts w:ascii="Arial" w:hAnsi="Arial" w:cs="Arial"/>
                <w:sz w:val="22"/>
                <w:szCs w:val="22"/>
              </w:rPr>
              <w:t xml:space="preserve"> operational plan that details how to scale from pilot to full market deployment</w:t>
            </w:r>
            <w:r w:rsidRPr="00DE7BEB">
              <w:rPr>
                <w:rFonts w:ascii="Arial" w:hAnsi="Arial" w:cs="Arial"/>
                <w:bCs/>
                <w:sz w:val="22"/>
                <w:szCs w:val="22"/>
              </w:rPr>
              <w:t xml:space="preserve"> will enable controlled and sustainable growth aligned with technical and financial capabilities.</w:t>
            </w:r>
          </w:p>
        </w:tc>
      </w:tr>
      <w:tr w:rsidR="00E51510" w:rsidRPr="0068638C" w14:paraId="04414F1F" w14:textId="77777777" w:rsidTr="00951996">
        <w:trPr>
          <w:trHeight w:val="1428"/>
        </w:trPr>
        <w:tc>
          <w:tcPr>
            <w:tcW w:w="9900" w:type="dxa"/>
            <w:gridSpan w:val="3"/>
            <w:tcBorders>
              <w:top w:val="single" w:sz="4" w:space="0" w:color="auto"/>
              <w:left w:val="single" w:sz="4" w:space="0" w:color="auto"/>
              <w:bottom w:val="single" w:sz="4" w:space="0" w:color="auto"/>
              <w:right w:val="single" w:sz="4" w:space="0" w:color="auto"/>
            </w:tcBorders>
          </w:tcPr>
          <w:p w14:paraId="50EABBF1" w14:textId="77777777" w:rsidR="00E51510" w:rsidRPr="0068638C" w:rsidRDefault="00E51510" w:rsidP="00951996">
            <w:pPr>
              <w:tabs>
                <w:tab w:val="left" w:pos="0"/>
                <w:tab w:val="left" w:pos="5812"/>
              </w:tabs>
              <w:rPr>
                <w:rFonts w:ascii="Arial" w:hAnsi="Arial" w:cs="Arial"/>
                <w:b/>
                <w:sz w:val="22"/>
                <w:szCs w:val="22"/>
                <w:lang w:val="en-US"/>
              </w:rPr>
            </w:pPr>
          </w:p>
          <w:p w14:paraId="5838E9D6" w14:textId="77777777" w:rsidR="00E51510" w:rsidRPr="0068638C" w:rsidRDefault="00E51510" w:rsidP="00951996">
            <w:pPr>
              <w:tabs>
                <w:tab w:val="left" w:pos="0"/>
                <w:tab w:val="left" w:pos="5812"/>
              </w:tabs>
              <w:snapToGrid w:val="0"/>
              <w:rPr>
                <w:rFonts w:ascii="Arial" w:hAnsi="Arial" w:cs="Arial"/>
                <w:b/>
                <w:sz w:val="22"/>
                <w:szCs w:val="22"/>
                <w:lang w:val="en-US"/>
              </w:rPr>
            </w:pPr>
            <w:r w:rsidRPr="0068638C">
              <w:rPr>
                <w:rFonts w:ascii="Arial" w:hAnsi="Arial" w:cs="Arial"/>
                <w:b/>
                <w:sz w:val="22"/>
                <w:szCs w:val="22"/>
                <w:shd w:val="clear" w:color="auto" w:fill="F5F5F5"/>
                <w:lang w:val="en-US"/>
              </w:rPr>
              <w:t>Indicate the relationship between the outputs of the work package and other work packages:</w:t>
            </w:r>
            <w:r w:rsidRPr="0068638C">
              <w:rPr>
                <w:rFonts w:ascii="Arial" w:hAnsi="Arial" w:cs="Arial"/>
                <w:b/>
                <w:sz w:val="22"/>
                <w:szCs w:val="22"/>
                <w:lang w:val="en-US"/>
              </w:rPr>
              <w:t xml:space="preserve">     </w:t>
            </w:r>
          </w:p>
          <w:p w14:paraId="5AFA50E3" w14:textId="77777777" w:rsidR="005B746F" w:rsidRPr="005B746F" w:rsidRDefault="005B746F" w:rsidP="000335BC">
            <w:pPr>
              <w:pStyle w:val="ListeParagraf"/>
              <w:numPr>
                <w:ilvl w:val="0"/>
                <w:numId w:val="42"/>
              </w:numPr>
              <w:tabs>
                <w:tab w:val="left" w:pos="0"/>
                <w:tab w:val="left" w:pos="5812"/>
              </w:tabs>
              <w:snapToGrid w:val="0"/>
              <w:rPr>
                <w:rFonts w:ascii="Arial" w:hAnsi="Arial" w:cs="Arial"/>
                <w:sz w:val="22"/>
                <w:szCs w:val="22"/>
                <w:lang w:val="en-US"/>
              </w:rPr>
            </w:pPr>
            <w:r w:rsidRPr="005B746F">
              <w:rPr>
                <w:rFonts w:ascii="Arial" w:hAnsi="Arial" w:cs="Arial"/>
                <w:bCs/>
                <w:sz w:val="22"/>
                <w:szCs w:val="22"/>
              </w:rPr>
              <w:t>This work package incorporates user feedback from WP-6.2 to refine the value proposition based on real-world user expectations and service experience.</w:t>
            </w:r>
          </w:p>
          <w:p w14:paraId="0A92488C" w14:textId="77777777" w:rsidR="005B746F" w:rsidRPr="005B746F" w:rsidRDefault="005B746F" w:rsidP="000335BC">
            <w:pPr>
              <w:pStyle w:val="ListeParagraf"/>
              <w:numPr>
                <w:ilvl w:val="0"/>
                <w:numId w:val="42"/>
              </w:numPr>
              <w:tabs>
                <w:tab w:val="left" w:pos="0"/>
                <w:tab w:val="left" w:pos="5812"/>
              </w:tabs>
              <w:snapToGrid w:val="0"/>
              <w:rPr>
                <w:rFonts w:ascii="Arial" w:hAnsi="Arial" w:cs="Arial"/>
                <w:sz w:val="22"/>
                <w:szCs w:val="22"/>
                <w:lang w:val="en-US"/>
              </w:rPr>
            </w:pPr>
            <w:r w:rsidRPr="005B746F">
              <w:rPr>
                <w:rFonts w:ascii="Arial" w:hAnsi="Arial" w:cs="Arial"/>
                <w:bCs/>
                <w:sz w:val="22"/>
                <w:szCs w:val="22"/>
              </w:rPr>
              <w:t>Financial data from all previous WPs are used to build an accurate cost structure that reflects both development and operating expenses.</w:t>
            </w:r>
          </w:p>
          <w:p w14:paraId="4CF7A378" w14:textId="77777777" w:rsidR="005B746F" w:rsidRPr="005B746F" w:rsidRDefault="005B746F" w:rsidP="000335BC">
            <w:pPr>
              <w:pStyle w:val="ListeParagraf"/>
              <w:numPr>
                <w:ilvl w:val="0"/>
                <w:numId w:val="42"/>
              </w:numPr>
              <w:tabs>
                <w:tab w:val="left" w:pos="0"/>
                <w:tab w:val="left" w:pos="5812"/>
              </w:tabs>
              <w:snapToGrid w:val="0"/>
              <w:rPr>
                <w:rFonts w:ascii="Arial" w:hAnsi="Arial" w:cs="Arial"/>
                <w:sz w:val="22"/>
                <w:szCs w:val="22"/>
                <w:lang w:val="en-US"/>
              </w:rPr>
            </w:pPr>
            <w:r w:rsidRPr="005B746F">
              <w:rPr>
                <w:rFonts w:ascii="Arial" w:hAnsi="Arial" w:cs="Arial"/>
                <w:bCs/>
                <w:sz w:val="22"/>
                <w:szCs w:val="22"/>
              </w:rPr>
              <w:t>It provides the essential commercial framework for WP-7.2 (Pilot Launch Planning), enabling decisions on pricing, service scope, and regional prioritization.</w:t>
            </w:r>
          </w:p>
          <w:p w14:paraId="5192B547" w14:textId="0B91EFBE" w:rsidR="00E51510" w:rsidRPr="007E66AF" w:rsidRDefault="005B746F" w:rsidP="000335BC">
            <w:pPr>
              <w:pStyle w:val="ListeParagraf"/>
              <w:numPr>
                <w:ilvl w:val="0"/>
                <w:numId w:val="42"/>
              </w:numPr>
              <w:tabs>
                <w:tab w:val="left" w:pos="0"/>
                <w:tab w:val="left" w:pos="5812"/>
              </w:tabs>
              <w:snapToGrid w:val="0"/>
              <w:rPr>
                <w:rFonts w:ascii="Arial" w:hAnsi="Arial" w:cs="Arial"/>
                <w:sz w:val="22"/>
                <w:szCs w:val="22"/>
                <w:lang w:val="en-US"/>
              </w:rPr>
            </w:pPr>
            <w:r w:rsidRPr="005B746F">
              <w:rPr>
                <w:rFonts w:ascii="Arial" w:hAnsi="Arial" w:cs="Arial"/>
                <w:bCs/>
                <w:sz w:val="22"/>
                <w:szCs w:val="22"/>
              </w:rPr>
              <w:t>It uses market research data from WP-1 to validate business assumptions with demand trends, regional gaps, and competitor positioning.</w:t>
            </w:r>
          </w:p>
        </w:tc>
      </w:tr>
    </w:tbl>
    <w:p w14:paraId="58850212" w14:textId="77777777" w:rsidR="007E66AF" w:rsidRDefault="007E66AF" w:rsidP="00E51510">
      <w:pPr>
        <w:rPr>
          <w:rFonts w:ascii="Arial" w:hAnsi="Arial" w:cs="Arial"/>
          <w:sz w:val="22"/>
          <w:szCs w:val="22"/>
          <w:lang w:val="en-US"/>
        </w:rPr>
      </w:pPr>
    </w:p>
    <w:p w14:paraId="01AD5405" w14:textId="77777777" w:rsidR="00E51510" w:rsidRPr="0068638C" w:rsidRDefault="00E51510" w:rsidP="00E51510">
      <w:pPr>
        <w:rPr>
          <w:rFonts w:ascii="Arial" w:hAnsi="Arial" w:cs="Arial"/>
          <w:b/>
          <w:bCs/>
          <w:sz w:val="22"/>
          <w:szCs w:val="22"/>
          <w:lang w:val="en-US"/>
        </w:rPr>
      </w:pPr>
    </w:p>
    <w:p w14:paraId="717CF15F" w14:textId="77777777" w:rsidR="00E51510" w:rsidRPr="0068638C" w:rsidRDefault="00E51510" w:rsidP="00E51510">
      <w:pPr>
        <w:rPr>
          <w:rFonts w:ascii="Arial" w:hAnsi="Arial" w:cs="Arial"/>
          <w:b/>
          <w:sz w:val="22"/>
          <w:szCs w:val="22"/>
          <w:lang w:val="en-US"/>
        </w:rPr>
      </w:pPr>
      <w:r w:rsidRPr="0068638C">
        <w:rPr>
          <w:rFonts w:ascii="Arial" w:hAnsi="Arial" w:cs="Arial"/>
          <w:b/>
          <w:sz w:val="22"/>
          <w:szCs w:val="22"/>
          <w:lang w:val="en-US"/>
        </w:rPr>
        <w:t>WORK PACKAGE DESCRIPTION FORM</w:t>
      </w:r>
    </w:p>
    <w:p w14:paraId="6144B423" w14:textId="77777777" w:rsidR="00E51510" w:rsidRPr="0068638C" w:rsidRDefault="00E51510" w:rsidP="00E51510">
      <w:pPr>
        <w:rPr>
          <w:b/>
          <w:lang w:val="en-US"/>
        </w:rPr>
      </w:pPr>
    </w:p>
    <w:p w14:paraId="23BF7F67" w14:textId="77777777" w:rsidR="00E51510" w:rsidRPr="0068638C" w:rsidRDefault="00E51510" w:rsidP="5CE560E5">
      <w:pPr>
        <w:tabs>
          <w:tab w:val="left" w:pos="5812"/>
        </w:tabs>
        <w:rPr>
          <w:rFonts w:ascii="Arial" w:hAnsi="Arial" w:cs="Arial"/>
          <w:b/>
          <w:sz w:val="22"/>
          <w:szCs w:val="22"/>
          <w:lang w:val="en-US"/>
        </w:rPr>
      </w:pPr>
      <w:r w:rsidRPr="0068638C">
        <w:rPr>
          <w:rFonts w:ascii="Arial" w:hAnsi="Arial" w:cs="Arial"/>
          <w:b/>
          <w:sz w:val="22"/>
          <w:szCs w:val="22"/>
          <w:lang w:val="en-US"/>
        </w:rPr>
        <w:t>C.1.2</w:t>
      </w:r>
    </w:p>
    <w:tbl>
      <w:tblPr>
        <w:tblW w:w="0" w:type="auto"/>
        <w:tblInd w:w="108" w:type="dxa"/>
        <w:tblLayout w:type="fixed"/>
        <w:tblLook w:val="0000" w:firstRow="0" w:lastRow="0" w:firstColumn="0" w:lastColumn="0" w:noHBand="0" w:noVBand="0"/>
      </w:tblPr>
      <w:tblGrid>
        <w:gridCol w:w="1980"/>
        <w:gridCol w:w="1620"/>
        <w:gridCol w:w="6300"/>
      </w:tblGrid>
      <w:tr w:rsidR="00E51510" w:rsidRPr="0068638C" w14:paraId="70978213" w14:textId="77777777" w:rsidTr="033E062D">
        <w:trPr>
          <w:trHeight w:val="567"/>
        </w:trPr>
        <w:tc>
          <w:tcPr>
            <w:tcW w:w="1980" w:type="dxa"/>
            <w:tcBorders>
              <w:top w:val="single" w:sz="4" w:space="0" w:color="000000" w:themeColor="text1"/>
              <w:left w:val="single" w:sz="4" w:space="0" w:color="000000" w:themeColor="text1"/>
              <w:bottom w:val="single" w:sz="4" w:space="0" w:color="000000" w:themeColor="text1"/>
            </w:tcBorders>
            <w:vAlign w:val="center"/>
          </w:tcPr>
          <w:p w14:paraId="04876059" w14:textId="77777777" w:rsidR="00E51510" w:rsidRPr="0068638C" w:rsidRDefault="00E51510" w:rsidP="00951996">
            <w:pPr>
              <w:tabs>
                <w:tab w:val="left" w:pos="0"/>
                <w:tab w:val="left" w:pos="5812"/>
              </w:tabs>
              <w:rPr>
                <w:rFonts w:ascii="Arial" w:hAnsi="Arial" w:cs="Arial"/>
                <w:b/>
                <w:sz w:val="22"/>
                <w:szCs w:val="22"/>
                <w:lang w:val="en-US"/>
              </w:rPr>
            </w:pPr>
            <w:r w:rsidRPr="0068638C">
              <w:rPr>
                <w:rFonts w:ascii="Arial" w:hAnsi="Arial" w:cs="Arial"/>
                <w:b/>
                <w:sz w:val="22"/>
                <w:szCs w:val="22"/>
                <w:lang w:val="en-US"/>
              </w:rPr>
              <w:t>Project Title</w:t>
            </w:r>
          </w:p>
        </w:tc>
        <w:tc>
          <w:tcPr>
            <w:tcW w:w="79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87E636" w14:textId="77777777" w:rsidR="00E51510" w:rsidRPr="0068638C" w:rsidRDefault="002856F4" w:rsidP="00951996">
            <w:pPr>
              <w:tabs>
                <w:tab w:val="left" w:pos="0"/>
                <w:tab w:val="left" w:pos="5812"/>
              </w:tabs>
              <w:rPr>
                <w:rFonts w:ascii="Arial" w:hAnsi="Arial" w:cs="Arial"/>
                <w:b/>
                <w:sz w:val="22"/>
                <w:szCs w:val="22"/>
                <w:lang w:val="en-US"/>
              </w:rPr>
            </w:pPr>
            <w:r w:rsidRPr="00C028C7">
              <w:rPr>
                <w:rFonts w:ascii="Arial" w:hAnsi="Arial" w:cs="Arial"/>
                <w:bCs/>
                <w:sz w:val="22"/>
                <w:szCs w:val="22"/>
                <w:lang w:val="en-US"/>
              </w:rPr>
              <w:t>Mobile Charging Stations for Electric Vehicle</w:t>
            </w:r>
          </w:p>
        </w:tc>
      </w:tr>
      <w:tr w:rsidR="00E51510" w:rsidRPr="0068638C" w14:paraId="77B22BE4" w14:textId="77777777" w:rsidTr="033E062D">
        <w:trPr>
          <w:trHeight w:val="567"/>
        </w:trPr>
        <w:tc>
          <w:tcPr>
            <w:tcW w:w="1980" w:type="dxa"/>
            <w:tcBorders>
              <w:left w:val="single" w:sz="4" w:space="0" w:color="000000" w:themeColor="text1"/>
              <w:bottom w:val="single" w:sz="4" w:space="0" w:color="000000" w:themeColor="text1"/>
              <w:right w:val="single" w:sz="4" w:space="0" w:color="000000" w:themeColor="text1"/>
            </w:tcBorders>
            <w:vAlign w:val="center"/>
          </w:tcPr>
          <w:p w14:paraId="7F6618A5" w14:textId="77777777" w:rsidR="00E51510" w:rsidRPr="0068638C" w:rsidRDefault="00E51510" w:rsidP="00951996">
            <w:pPr>
              <w:ind w:right="-249"/>
              <w:rPr>
                <w:rFonts w:ascii="Arial" w:hAnsi="Arial" w:cs="Arial"/>
                <w:b/>
                <w:sz w:val="22"/>
                <w:szCs w:val="22"/>
                <w:lang w:val="en-US"/>
              </w:rPr>
            </w:pPr>
            <w:r w:rsidRPr="0068638C">
              <w:rPr>
                <w:rFonts w:ascii="Arial" w:hAnsi="Arial" w:cs="Arial"/>
                <w:b/>
                <w:sz w:val="22"/>
                <w:szCs w:val="22"/>
                <w:lang w:val="en-US"/>
              </w:rPr>
              <w:t>Work Package No /</w:t>
            </w:r>
          </w:p>
          <w:p w14:paraId="0ACC7AFD" w14:textId="77777777" w:rsidR="00E51510" w:rsidRPr="0068638C" w:rsidRDefault="00E51510" w:rsidP="00951996">
            <w:pPr>
              <w:ind w:right="-249"/>
              <w:rPr>
                <w:rFonts w:ascii="Arial" w:hAnsi="Arial" w:cs="Arial"/>
                <w:b/>
                <w:sz w:val="22"/>
                <w:szCs w:val="22"/>
                <w:lang w:val="en-US"/>
              </w:rPr>
            </w:pPr>
            <w:r>
              <w:rPr>
                <w:rFonts w:ascii="Arial" w:hAnsi="Arial" w:cs="Arial"/>
                <w:b/>
                <w:sz w:val="22"/>
                <w:szCs w:val="22"/>
                <w:lang w:val="en-US"/>
              </w:rPr>
              <w:t xml:space="preserve">and </w:t>
            </w:r>
            <w:r w:rsidRPr="0068638C">
              <w:rPr>
                <w:rFonts w:ascii="Arial" w:hAnsi="Arial" w:cs="Arial"/>
                <w:b/>
                <w:sz w:val="22"/>
                <w:szCs w:val="22"/>
                <w:lang w:val="en-US"/>
              </w:rPr>
              <w:t>Title</w:t>
            </w:r>
          </w:p>
        </w:tc>
        <w:tc>
          <w:tcPr>
            <w:tcW w:w="7920" w:type="dxa"/>
            <w:gridSpan w:val="2"/>
            <w:tcBorders>
              <w:left w:val="single" w:sz="4" w:space="0" w:color="000000" w:themeColor="text1"/>
              <w:bottom w:val="single" w:sz="4" w:space="0" w:color="000000" w:themeColor="text1"/>
              <w:right w:val="single" w:sz="4" w:space="0" w:color="000000" w:themeColor="text1"/>
            </w:tcBorders>
            <w:vAlign w:val="center"/>
          </w:tcPr>
          <w:p w14:paraId="6196F7ED" w14:textId="4CBD6B30" w:rsidR="00E51510" w:rsidRPr="0068638C" w:rsidRDefault="002856F4" w:rsidP="00951996">
            <w:pPr>
              <w:tabs>
                <w:tab w:val="left" w:pos="0"/>
                <w:tab w:val="left" w:pos="5812"/>
              </w:tabs>
              <w:snapToGrid w:val="0"/>
              <w:rPr>
                <w:rFonts w:ascii="Arial" w:hAnsi="Arial" w:cs="Arial"/>
                <w:sz w:val="22"/>
                <w:szCs w:val="22"/>
                <w:lang w:val="en-US"/>
              </w:rPr>
            </w:pPr>
            <w:r w:rsidRPr="002856F4">
              <w:rPr>
                <w:rFonts w:ascii="Arial" w:hAnsi="Arial" w:cs="Arial"/>
                <w:sz w:val="22"/>
                <w:szCs w:val="22"/>
              </w:rPr>
              <w:t>WP-7.2 Pilot Launch Planning</w:t>
            </w:r>
            <w:r w:rsidR="008478E6">
              <w:rPr>
                <w:rFonts w:ascii="Arial" w:hAnsi="Arial" w:cs="Arial"/>
                <w:sz w:val="22"/>
                <w:szCs w:val="22"/>
              </w:rPr>
              <w:t xml:space="preserve"> (Yener)</w:t>
            </w:r>
            <w:r w:rsidR="007077E3">
              <w:rPr>
                <w:rFonts w:ascii="Arial" w:hAnsi="Arial" w:cs="Arial"/>
                <w:sz w:val="22"/>
                <w:szCs w:val="22"/>
              </w:rPr>
              <w:t xml:space="preserve"> </w:t>
            </w:r>
            <w:r w:rsidR="007077E3">
              <w:rPr>
                <w:rFonts w:ascii="Arial" w:hAnsi="Arial" w:cs="Arial"/>
                <w:sz w:val="22"/>
                <w:szCs w:val="22"/>
                <w:lang w:val="en-US"/>
              </w:rPr>
              <w:t>(5 months)</w:t>
            </w:r>
          </w:p>
        </w:tc>
      </w:tr>
      <w:tr w:rsidR="00E51510" w:rsidRPr="0068638C" w14:paraId="60615B75" w14:textId="77777777" w:rsidTr="033E062D">
        <w:trPr>
          <w:trHeight w:val="567"/>
        </w:trPr>
        <w:tc>
          <w:tcPr>
            <w:tcW w:w="3600" w:type="dxa"/>
            <w:gridSpan w:val="2"/>
            <w:tcBorders>
              <w:left w:val="single" w:sz="4" w:space="0" w:color="000000" w:themeColor="text1"/>
              <w:bottom w:val="single" w:sz="4" w:space="0" w:color="000000" w:themeColor="text1"/>
              <w:right w:val="single" w:sz="4" w:space="0" w:color="000000" w:themeColor="text1"/>
            </w:tcBorders>
            <w:vAlign w:val="center"/>
          </w:tcPr>
          <w:p w14:paraId="094AC025" w14:textId="77777777" w:rsidR="00E51510" w:rsidRPr="0068638C" w:rsidRDefault="00E51510" w:rsidP="00951996">
            <w:pPr>
              <w:tabs>
                <w:tab w:val="left" w:pos="0"/>
                <w:tab w:val="left" w:pos="5812"/>
              </w:tabs>
              <w:snapToGrid w:val="0"/>
              <w:rPr>
                <w:rFonts w:ascii="Arial" w:hAnsi="Arial" w:cs="Arial"/>
                <w:b/>
                <w:sz w:val="22"/>
                <w:szCs w:val="22"/>
                <w:lang w:val="en-US"/>
              </w:rPr>
            </w:pPr>
            <w:r w:rsidRPr="0068638C">
              <w:rPr>
                <w:rFonts w:ascii="Arial" w:hAnsi="Arial" w:cs="Arial"/>
                <w:b/>
                <w:sz w:val="22"/>
                <w:szCs w:val="22"/>
                <w:lang w:val="en-US"/>
              </w:rPr>
              <w:t>Starting-Finishing Dates and Duration</w:t>
            </w:r>
          </w:p>
        </w:tc>
        <w:tc>
          <w:tcPr>
            <w:tcW w:w="6300" w:type="dxa"/>
            <w:tcBorders>
              <w:left w:val="single" w:sz="4" w:space="0" w:color="000000" w:themeColor="text1"/>
              <w:bottom w:val="single" w:sz="4" w:space="0" w:color="000000" w:themeColor="text1"/>
              <w:right w:val="single" w:sz="4" w:space="0" w:color="000000" w:themeColor="text1"/>
            </w:tcBorders>
            <w:vAlign w:val="center"/>
          </w:tcPr>
          <w:p w14:paraId="13B9F7BA" w14:textId="0A03193F" w:rsidR="00E51510" w:rsidRPr="0068638C" w:rsidRDefault="00AA2EC3" w:rsidP="00951996">
            <w:pPr>
              <w:tabs>
                <w:tab w:val="left" w:pos="0"/>
                <w:tab w:val="left" w:pos="5812"/>
              </w:tabs>
              <w:snapToGrid w:val="0"/>
              <w:rPr>
                <w:rFonts w:ascii="Arial" w:hAnsi="Arial" w:cs="Arial"/>
                <w:sz w:val="22"/>
                <w:szCs w:val="22"/>
                <w:lang w:val="en-US"/>
              </w:rPr>
            </w:pPr>
            <w:r>
              <w:rPr>
                <w:rFonts w:ascii="Arial" w:hAnsi="Arial" w:cs="Arial"/>
                <w:sz w:val="22"/>
                <w:szCs w:val="22"/>
                <w:lang w:val="en-US"/>
              </w:rPr>
              <w:t>01.0</w:t>
            </w:r>
            <w:r w:rsidR="007077E3">
              <w:rPr>
                <w:rFonts w:ascii="Arial" w:hAnsi="Arial" w:cs="Arial"/>
                <w:sz w:val="22"/>
                <w:szCs w:val="22"/>
                <w:lang w:val="en-US"/>
              </w:rPr>
              <w:t>1</w:t>
            </w:r>
            <w:r>
              <w:rPr>
                <w:rFonts w:ascii="Arial" w:hAnsi="Arial" w:cs="Arial"/>
                <w:sz w:val="22"/>
                <w:szCs w:val="22"/>
                <w:lang w:val="en-US"/>
              </w:rPr>
              <w:t>.2026-0</w:t>
            </w:r>
            <w:r w:rsidR="00AF7545">
              <w:rPr>
                <w:rFonts w:ascii="Arial" w:hAnsi="Arial" w:cs="Arial"/>
                <w:sz w:val="22"/>
                <w:szCs w:val="22"/>
                <w:lang w:val="en-US"/>
              </w:rPr>
              <w:t>1.06.2026</w:t>
            </w:r>
          </w:p>
        </w:tc>
      </w:tr>
      <w:tr w:rsidR="00E51510" w:rsidRPr="0068638C" w14:paraId="526017D9" w14:textId="77777777" w:rsidTr="033E062D">
        <w:trPr>
          <w:trHeight w:val="1866"/>
        </w:trPr>
        <w:tc>
          <w:tcPr>
            <w:tcW w:w="9900" w:type="dxa"/>
            <w:gridSpan w:val="3"/>
            <w:tcBorders>
              <w:left w:val="single" w:sz="4" w:space="0" w:color="000000" w:themeColor="text1"/>
              <w:bottom w:val="single" w:sz="4" w:space="0" w:color="000000" w:themeColor="text1"/>
              <w:right w:val="single" w:sz="4" w:space="0" w:color="000000" w:themeColor="text1"/>
            </w:tcBorders>
          </w:tcPr>
          <w:p w14:paraId="11FE7CE3" w14:textId="77777777" w:rsidR="00E51510" w:rsidRPr="0068638C" w:rsidRDefault="00E51510" w:rsidP="00951996">
            <w:pPr>
              <w:tabs>
                <w:tab w:val="left" w:pos="0"/>
                <w:tab w:val="left" w:pos="5812"/>
              </w:tabs>
              <w:snapToGrid w:val="0"/>
              <w:jc w:val="both"/>
              <w:rPr>
                <w:rFonts w:ascii="Arial" w:hAnsi="Arial" w:cs="Arial"/>
                <w:b/>
                <w:sz w:val="22"/>
                <w:szCs w:val="22"/>
                <w:lang w:val="en-US"/>
              </w:rPr>
            </w:pPr>
          </w:p>
          <w:p w14:paraId="6B09BAB9" w14:textId="77777777" w:rsidR="00E51510" w:rsidRPr="0068638C" w:rsidRDefault="00E51510" w:rsidP="033E062D">
            <w:pPr>
              <w:tabs>
                <w:tab w:val="left" w:pos="5812"/>
              </w:tabs>
              <w:jc w:val="both"/>
              <w:rPr>
                <w:rFonts w:ascii="Arial" w:hAnsi="Arial" w:cs="Arial"/>
                <w:sz w:val="22"/>
                <w:szCs w:val="22"/>
                <w:lang w:val="en-US"/>
              </w:rPr>
            </w:pPr>
            <w:r w:rsidRPr="0068638C">
              <w:rPr>
                <w:rFonts w:ascii="Arial" w:hAnsi="Arial" w:cs="Arial"/>
                <w:b/>
                <w:sz w:val="22"/>
                <w:szCs w:val="22"/>
                <w:lang w:val="en-US"/>
              </w:rPr>
              <w:t xml:space="preserve">List the activities of the work package: </w:t>
            </w:r>
          </w:p>
          <w:p w14:paraId="31927A48" w14:textId="77777777" w:rsidR="0046459D" w:rsidRPr="0046459D" w:rsidRDefault="00C501EE" w:rsidP="000335BC">
            <w:pPr>
              <w:pStyle w:val="ListeParagraf"/>
              <w:numPr>
                <w:ilvl w:val="0"/>
                <w:numId w:val="58"/>
              </w:numPr>
              <w:tabs>
                <w:tab w:val="left" w:pos="0"/>
                <w:tab w:val="left" w:pos="5812"/>
              </w:tabs>
              <w:rPr>
                <w:rFonts w:ascii="Arial" w:hAnsi="Arial" w:cs="Arial"/>
                <w:sz w:val="22"/>
                <w:szCs w:val="22"/>
                <w:lang w:val="en-US"/>
              </w:rPr>
            </w:pPr>
            <w:r w:rsidRPr="00C501EE">
              <w:rPr>
                <w:rFonts w:ascii="Arial" w:hAnsi="Arial" w:cs="Arial"/>
                <w:sz w:val="22"/>
                <w:szCs w:val="22"/>
              </w:rPr>
              <w:t xml:space="preserve">Selection of target regions for initial deployment based on EV density will be carried out by </w:t>
            </w:r>
            <w:proofErr w:type="spellStart"/>
            <w:r w:rsidRPr="00C501EE">
              <w:rPr>
                <w:rFonts w:ascii="Arial" w:hAnsi="Arial" w:cs="Arial"/>
                <w:sz w:val="22"/>
                <w:szCs w:val="22"/>
              </w:rPr>
              <w:t>analyzing</w:t>
            </w:r>
            <w:proofErr w:type="spellEnd"/>
            <w:r w:rsidRPr="00C501EE">
              <w:rPr>
                <w:rFonts w:ascii="Arial" w:hAnsi="Arial" w:cs="Arial"/>
                <w:sz w:val="22"/>
                <w:szCs w:val="22"/>
              </w:rPr>
              <w:t xml:space="preserve"> current regional EV usage statistics to ensure maximum impact during the pilot.</w:t>
            </w:r>
          </w:p>
          <w:p w14:paraId="34015810" w14:textId="77777777" w:rsidR="0046459D" w:rsidRPr="0046459D" w:rsidRDefault="00C501EE" w:rsidP="000335BC">
            <w:pPr>
              <w:pStyle w:val="ListeParagraf"/>
              <w:numPr>
                <w:ilvl w:val="0"/>
                <w:numId w:val="58"/>
              </w:numPr>
              <w:tabs>
                <w:tab w:val="left" w:pos="0"/>
                <w:tab w:val="left" w:pos="5812"/>
              </w:tabs>
              <w:rPr>
                <w:rFonts w:ascii="Arial" w:hAnsi="Arial" w:cs="Arial"/>
                <w:sz w:val="22"/>
                <w:szCs w:val="22"/>
                <w:lang w:val="en-US"/>
              </w:rPr>
            </w:pPr>
            <w:r w:rsidRPr="00C501EE">
              <w:rPr>
                <w:rFonts w:ascii="Arial" w:hAnsi="Arial" w:cs="Arial"/>
                <w:sz w:val="22"/>
                <w:szCs w:val="22"/>
              </w:rPr>
              <w:t>Coordination with local authorities for necessary permissions will be essential to comply with legal regulations and facilitate smooth operation during the field tests.</w:t>
            </w:r>
          </w:p>
          <w:p w14:paraId="4F92B3DF" w14:textId="77777777" w:rsidR="0046459D" w:rsidRPr="0046459D" w:rsidRDefault="00C501EE" w:rsidP="000335BC">
            <w:pPr>
              <w:pStyle w:val="ListeParagraf"/>
              <w:numPr>
                <w:ilvl w:val="0"/>
                <w:numId w:val="58"/>
              </w:numPr>
              <w:tabs>
                <w:tab w:val="left" w:pos="0"/>
                <w:tab w:val="left" w:pos="5812"/>
              </w:tabs>
              <w:rPr>
                <w:rFonts w:ascii="Arial" w:hAnsi="Arial" w:cs="Arial"/>
                <w:sz w:val="22"/>
                <w:szCs w:val="22"/>
                <w:lang w:val="en-US"/>
              </w:rPr>
            </w:pPr>
            <w:r w:rsidRPr="00C501EE">
              <w:rPr>
                <w:rFonts w:ascii="Arial" w:hAnsi="Arial" w:cs="Arial"/>
                <w:sz w:val="22"/>
                <w:szCs w:val="22"/>
              </w:rPr>
              <w:t>Development of operational logistics for the pilot fleet will involve planning routes, scheduling charging station positions, and ensuring resource availability for mobile unit operation.</w:t>
            </w:r>
          </w:p>
          <w:p w14:paraId="6C2B06A9" w14:textId="77777777" w:rsidR="00F72FA8" w:rsidRPr="00F72FA8" w:rsidRDefault="00C501EE" w:rsidP="000335BC">
            <w:pPr>
              <w:pStyle w:val="ListeParagraf"/>
              <w:numPr>
                <w:ilvl w:val="0"/>
                <w:numId w:val="58"/>
              </w:numPr>
              <w:tabs>
                <w:tab w:val="left" w:pos="0"/>
                <w:tab w:val="left" w:pos="5812"/>
              </w:tabs>
              <w:rPr>
                <w:rFonts w:ascii="Arial" w:hAnsi="Arial" w:cs="Arial"/>
                <w:sz w:val="22"/>
                <w:szCs w:val="22"/>
                <w:lang w:val="en-US"/>
              </w:rPr>
            </w:pPr>
            <w:r w:rsidRPr="00C501EE">
              <w:rPr>
                <w:rFonts w:ascii="Arial" w:hAnsi="Arial" w:cs="Arial"/>
                <w:sz w:val="22"/>
                <w:szCs w:val="22"/>
              </w:rPr>
              <w:lastRenderedPageBreak/>
              <w:t>Creation of marketing materials and launch campaign will help introduce the service to the public and stimulate early adoption through tailored content and outreach.</w:t>
            </w:r>
          </w:p>
          <w:p w14:paraId="2A030EEB" w14:textId="67A44E58" w:rsidR="00E51510" w:rsidRPr="0068638C" w:rsidRDefault="00C501EE" w:rsidP="000335BC">
            <w:pPr>
              <w:pStyle w:val="ListeParagraf"/>
              <w:numPr>
                <w:ilvl w:val="0"/>
                <w:numId w:val="58"/>
              </w:numPr>
              <w:tabs>
                <w:tab w:val="left" w:pos="0"/>
                <w:tab w:val="left" w:pos="5812"/>
              </w:tabs>
              <w:rPr>
                <w:rFonts w:ascii="Arial" w:hAnsi="Arial" w:cs="Arial"/>
                <w:sz w:val="22"/>
                <w:szCs w:val="22"/>
                <w:lang w:val="en-US"/>
              </w:rPr>
            </w:pPr>
            <w:r w:rsidRPr="00C501EE">
              <w:rPr>
                <w:rFonts w:ascii="Arial" w:hAnsi="Arial" w:cs="Arial"/>
                <w:sz w:val="22"/>
                <w:szCs w:val="22"/>
              </w:rPr>
              <w:t>Training of operational staff for the pilot phase will prepare the field team for technical procedures, user interaction, and emergency handling scenarios.</w:t>
            </w:r>
          </w:p>
        </w:tc>
      </w:tr>
      <w:tr w:rsidR="00E51510" w:rsidRPr="0068638C" w14:paraId="303AA912" w14:textId="77777777" w:rsidTr="033E062D">
        <w:trPr>
          <w:trHeight w:val="1637"/>
        </w:trPr>
        <w:tc>
          <w:tcPr>
            <w:tcW w:w="9900" w:type="dxa"/>
            <w:gridSpan w:val="3"/>
            <w:tcBorders>
              <w:left w:val="single" w:sz="4" w:space="0" w:color="000000" w:themeColor="text1"/>
              <w:bottom w:val="single" w:sz="4" w:space="0" w:color="000000" w:themeColor="text1"/>
              <w:right w:val="single" w:sz="4" w:space="0" w:color="000000" w:themeColor="text1"/>
            </w:tcBorders>
          </w:tcPr>
          <w:p w14:paraId="4B7FCECD" w14:textId="77777777" w:rsidR="00E51510" w:rsidRPr="0068638C" w:rsidRDefault="00E51510" w:rsidP="00951996">
            <w:pPr>
              <w:tabs>
                <w:tab w:val="left" w:pos="0"/>
                <w:tab w:val="left" w:pos="5812"/>
              </w:tabs>
              <w:snapToGrid w:val="0"/>
              <w:rPr>
                <w:rFonts w:ascii="Arial" w:hAnsi="Arial" w:cs="Arial"/>
                <w:b/>
                <w:sz w:val="22"/>
                <w:szCs w:val="22"/>
                <w:lang w:val="en-US"/>
              </w:rPr>
            </w:pPr>
          </w:p>
          <w:p w14:paraId="012D68B1" w14:textId="77777777" w:rsidR="00E51510" w:rsidRPr="0068638C" w:rsidRDefault="00E51510" w:rsidP="451CFC37">
            <w:pPr>
              <w:tabs>
                <w:tab w:val="left" w:pos="5812"/>
              </w:tabs>
              <w:rPr>
                <w:rFonts w:ascii="Arial" w:hAnsi="Arial" w:cs="Arial"/>
                <w:b/>
                <w:sz w:val="22"/>
                <w:szCs w:val="22"/>
                <w:lang w:val="en-US"/>
              </w:rPr>
            </w:pPr>
            <w:r w:rsidRPr="0068638C">
              <w:rPr>
                <w:rFonts w:ascii="Arial" w:hAnsi="Arial" w:cs="Arial"/>
                <w:b/>
                <w:sz w:val="22"/>
                <w:szCs w:val="22"/>
                <w:shd w:val="clear" w:color="auto" w:fill="F5F5F5"/>
                <w:lang w:val="en-US"/>
              </w:rPr>
              <w:t>Describe the methods to be used in the work package and list the parameters to be examined</w:t>
            </w:r>
            <w:r w:rsidRPr="0068638C">
              <w:rPr>
                <w:rFonts w:ascii="Arial" w:hAnsi="Arial" w:cs="Arial"/>
                <w:b/>
                <w:sz w:val="22"/>
                <w:szCs w:val="22"/>
                <w:lang w:val="en-US"/>
              </w:rPr>
              <w:t>:</w:t>
            </w:r>
          </w:p>
          <w:p w14:paraId="7A26847C" w14:textId="77777777" w:rsidR="006E0FB1" w:rsidRPr="006E0FB1" w:rsidRDefault="006E0FB1" w:rsidP="000335BC">
            <w:pPr>
              <w:pStyle w:val="ListeParagraf"/>
              <w:numPr>
                <w:ilvl w:val="0"/>
                <w:numId w:val="43"/>
              </w:numPr>
              <w:tabs>
                <w:tab w:val="left" w:pos="0"/>
                <w:tab w:val="left" w:pos="5812"/>
              </w:tabs>
              <w:spacing w:line="360" w:lineRule="auto"/>
              <w:jc w:val="both"/>
              <w:rPr>
                <w:rFonts w:ascii="Arial" w:hAnsi="Arial" w:cs="Arial"/>
                <w:b/>
                <w:sz w:val="22"/>
                <w:szCs w:val="22"/>
                <w:lang w:val="en-US"/>
              </w:rPr>
            </w:pPr>
            <w:r w:rsidRPr="006E0FB1">
              <w:rPr>
                <w:rFonts w:ascii="Arial" w:hAnsi="Arial" w:cs="Arial"/>
                <w:bCs/>
                <w:sz w:val="22"/>
                <w:szCs w:val="22"/>
              </w:rPr>
              <w:t>Pilot rollout strategy with phased implementation will allow a gradual and controllable deployment, enabling early adjustments based on field observations.</w:t>
            </w:r>
          </w:p>
          <w:p w14:paraId="2CAFF014" w14:textId="77777777" w:rsidR="006E0FB1" w:rsidRPr="006E0FB1" w:rsidRDefault="006E0FB1" w:rsidP="000335BC">
            <w:pPr>
              <w:pStyle w:val="ListeParagraf"/>
              <w:numPr>
                <w:ilvl w:val="0"/>
                <w:numId w:val="43"/>
              </w:numPr>
              <w:tabs>
                <w:tab w:val="left" w:pos="0"/>
                <w:tab w:val="left" w:pos="5812"/>
              </w:tabs>
              <w:spacing w:line="360" w:lineRule="auto"/>
              <w:jc w:val="both"/>
              <w:rPr>
                <w:rFonts w:ascii="Arial" w:hAnsi="Arial" w:cs="Arial"/>
                <w:b/>
                <w:sz w:val="22"/>
                <w:szCs w:val="22"/>
                <w:lang w:val="en-US"/>
              </w:rPr>
            </w:pPr>
            <w:r w:rsidRPr="006E0FB1">
              <w:rPr>
                <w:rFonts w:ascii="Arial" w:hAnsi="Arial" w:cs="Arial"/>
                <w:bCs/>
                <w:sz w:val="22"/>
                <w:szCs w:val="22"/>
              </w:rPr>
              <w:t>Marketing communication planning for target audience will focus on segment-specific messaging to attract diverse user groups, informed by prior user profiling.</w:t>
            </w:r>
          </w:p>
          <w:p w14:paraId="1FFC61A5" w14:textId="75AA98AC" w:rsidR="00E51510" w:rsidRPr="0068638C" w:rsidRDefault="000B3DE4" w:rsidP="000335BC">
            <w:pPr>
              <w:pStyle w:val="ListeParagraf"/>
              <w:numPr>
                <w:ilvl w:val="0"/>
                <w:numId w:val="43"/>
              </w:numPr>
              <w:tabs>
                <w:tab w:val="left" w:pos="0"/>
                <w:tab w:val="left" w:pos="5812"/>
              </w:tabs>
              <w:spacing w:line="360" w:lineRule="auto"/>
              <w:jc w:val="both"/>
              <w:rPr>
                <w:rFonts w:ascii="Arial" w:hAnsi="Arial" w:cs="Arial"/>
                <w:b/>
                <w:sz w:val="22"/>
                <w:szCs w:val="22"/>
                <w:lang w:val="en-US"/>
              </w:rPr>
            </w:pPr>
            <w:r w:rsidRPr="006E0FB1">
              <w:rPr>
                <w:rFonts w:ascii="Arial" w:hAnsi="Arial" w:cs="Arial"/>
                <w:sz w:val="22"/>
                <w:szCs w:val="22"/>
              </w:rPr>
              <w:t>Parameters</w:t>
            </w:r>
            <w:r w:rsidR="006E0FB1" w:rsidRPr="006E0FB1">
              <w:rPr>
                <w:rFonts w:ascii="Arial" w:hAnsi="Arial" w:cs="Arial"/>
                <w:bCs/>
                <w:sz w:val="22"/>
                <w:szCs w:val="22"/>
              </w:rPr>
              <w:t xml:space="preserve"> such as</w:t>
            </w:r>
            <w:r w:rsidRPr="006E0FB1">
              <w:rPr>
                <w:rFonts w:ascii="Arial" w:hAnsi="Arial" w:cs="Arial"/>
                <w:sz w:val="22"/>
                <w:szCs w:val="22"/>
              </w:rPr>
              <w:t xml:space="preserve"> geographic coverage, response time, service availability, marketing reach, customer acquisition cost, </w:t>
            </w:r>
            <w:r w:rsidR="006E0FB1" w:rsidRPr="006E0FB1">
              <w:rPr>
                <w:rFonts w:ascii="Arial" w:hAnsi="Arial" w:cs="Arial"/>
                <w:bCs/>
                <w:sz w:val="22"/>
                <w:szCs w:val="22"/>
              </w:rPr>
              <w:t xml:space="preserve">and </w:t>
            </w:r>
            <w:r w:rsidRPr="006E0FB1">
              <w:rPr>
                <w:rFonts w:ascii="Arial" w:hAnsi="Arial" w:cs="Arial"/>
                <w:sz w:val="22"/>
                <w:szCs w:val="22"/>
              </w:rPr>
              <w:t>operational efficiency</w:t>
            </w:r>
            <w:r w:rsidR="006E0FB1" w:rsidRPr="006E0FB1">
              <w:rPr>
                <w:rFonts w:ascii="Arial" w:hAnsi="Arial" w:cs="Arial"/>
                <w:bCs/>
                <w:sz w:val="22"/>
                <w:szCs w:val="22"/>
              </w:rPr>
              <w:t xml:space="preserve"> will be examined to evaluate both commercial and logistical success during the pilot</w:t>
            </w:r>
            <w:r w:rsidR="00667E8F" w:rsidRPr="006E0FB1">
              <w:rPr>
                <w:rFonts w:ascii="Arial" w:hAnsi="Arial" w:cs="Arial"/>
                <w:sz w:val="22"/>
                <w:szCs w:val="22"/>
              </w:rPr>
              <w:t>.</w:t>
            </w:r>
          </w:p>
        </w:tc>
      </w:tr>
      <w:tr w:rsidR="00E51510" w:rsidRPr="0068638C" w14:paraId="4DA6CB98" w14:textId="77777777" w:rsidTr="033E062D">
        <w:trPr>
          <w:trHeight w:val="1759"/>
        </w:trPr>
        <w:tc>
          <w:tcPr>
            <w:tcW w:w="9900" w:type="dxa"/>
            <w:gridSpan w:val="3"/>
            <w:tcBorders>
              <w:left w:val="single" w:sz="4" w:space="0" w:color="000000" w:themeColor="text1"/>
              <w:bottom w:val="single" w:sz="4" w:space="0" w:color="auto"/>
              <w:right w:val="single" w:sz="4" w:space="0" w:color="000000" w:themeColor="text1"/>
            </w:tcBorders>
          </w:tcPr>
          <w:p w14:paraId="5574DEDF" w14:textId="77777777" w:rsidR="00E51510" w:rsidRPr="0068638C" w:rsidRDefault="00E51510" w:rsidP="00951996">
            <w:pPr>
              <w:tabs>
                <w:tab w:val="left" w:pos="0"/>
                <w:tab w:val="left" w:pos="5812"/>
              </w:tabs>
              <w:snapToGrid w:val="0"/>
              <w:rPr>
                <w:rFonts w:ascii="Arial" w:hAnsi="Arial" w:cs="Arial"/>
                <w:b/>
                <w:sz w:val="22"/>
                <w:szCs w:val="22"/>
                <w:lang w:val="en-US"/>
              </w:rPr>
            </w:pPr>
          </w:p>
          <w:p w14:paraId="7F96E7DA" w14:textId="77777777" w:rsidR="00E51510" w:rsidRPr="0068638C" w:rsidRDefault="00E51510" w:rsidP="1F926762">
            <w:pPr>
              <w:tabs>
                <w:tab w:val="left" w:pos="5812"/>
              </w:tabs>
              <w:rPr>
                <w:rFonts w:ascii="Arial" w:hAnsi="Arial" w:cs="Arial"/>
                <w:b/>
                <w:sz w:val="22"/>
                <w:szCs w:val="22"/>
                <w:lang w:val="en-US"/>
              </w:rPr>
            </w:pPr>
            <w:r w:rsidRPr="0068638C">
              <w:rPr>
                <w:rFonts w:ascii="Arial" w:hAnsi="Arial" w:cs="Arial"/>
                <w:b/>
                <w:sz w:val="22"/>
                <w:szCs w:val="22"/>
                <w:lang w:val="en-US"/>
              </w:rPr>
              <w:t>List the experiments, tests and analysis in the work package:</w:t>
            </w:r>
          </w:p>
          <w:p w14:paraId="07F4D20F" w14:textId="77777777" w:rsidR="002505F5" w:rsidRPr="002505F5" w:rsidRDefault="002505F5" w:rsidP="000335BC">
            <w:pPr>
              <w:pStyle w:val="ListeParagraf"/>
              <w:numPr>
                <w:ilvl w:val="0"/>
                <w:numId w:val="45"/>
              </w:numPr>
              <w:tabs>
                <w:tab w:val="left" w:pos="0"/>
                <w:tab w:val="left" w:pos="5812"/>
              </w:tabs>
              <w:rPr>
                <w:rFonts w:ascii="Arial" w:hAnsi="Arial" w:cs="Arial"/>
                <w:b/>
                <w:sz w:val="22"/>
                <w:szCs w:val="22"/>
                <w:lang w:val="en-US"/>
              </w:rPr>
            </w:pPr>
            <w:r w:rsidRPr="002505F5">
              <w:rPr>
                <w:rFonts w:ascii="Arial" w:hAnsi="Arial" w:cs="Arial"/>
                <w:bCs/>
                <w:sz w:val="22"/>
                <w:szCs w:val="22"/>
              </w:rPr>
              <w:t>Simulation of deployment scenarios to optimize coverage will help model different logistics strategies and select the one that ensures maximum regional accessibility with limited fleet size.</w:t>
            </w:r>
          </w:p>
          <w:p w14:paraId="5DE9F6B1" w14:textId="77777777" w:rsidR="002505F5" w:rsidRPr="002505F5" w:rsidRDefault="002505F5" w:rsidP="000335BC">
            <w:pPr>
              <w:pStyle w:val="ListeParagraf"/>
              <w:numPr>
                <w:ilvl w:val="0"/>
                <w:numId w:val="45"/>
              </w:numPr>
              <w:tabs>
                <w:tab w:val="left" w:pos="0"/>
                <w:tab w:val="left" w:pos="5812"/>
              </w:tabs>
              <w:rPr>
                <w:rFonts w:ascii="Arial" w:hAnsi="Arial" w:cs="Arial"/>
                <w:b/>
                <w:sz w:val="22"/>
                <w:szCs w:val="22"/>
                <w:lang w:val="en-US"/>
              </w:rPr>
            </w:pPr>
            <w:r w:rsidRPr="002505F5">
              <w:rPr>
                <w:rFonts w:ascii="Arial" w:hAnsi="Arial" w:cs="Arial"/>
                <w:bCs/>
                <w:sz w:val="22"/>
                <w:szCs w:val="22"/>
              </w:rPr>
              <w:t>A/B testing of marketing messages to determine most effective communication will allow us to refine how we present the service and increase user engagement.</w:t>
            </w:r>
          </w:p>
          <w:p w14:paraId="5002230E" w14:textId="77777777" w:rsidR="002505F5" w:rsidRPr="002505F5" w:rsidRDefault="002505F5" w:rsidP="000335BC">
            <w:pPr>
              <w:pStyle w:val="ListeParagraf"/>
              <w:numPr>
                <w:ilvl w:val="0"/>
                <w:numId w:val="45"/>
              </w:numPr>
              <w:tabs>
                <w:tab w:val="left" w:pos="0"/>
                <w:tab w:val="left" w:pos="5812"/>
              </w:tabs>
              <w:rPr>
                <w:rFonts w:ascii="Arial" w:hAnsi="Arial" w:cs="Arial"/>
                <w:b/>
                <w:sz w:val="22"/>
                <w:szCs w:val="22"/>
                <w:lang w:val="en-US"/>
              </w:rPr>
            </w:pPr>
            <w:r w:rsidRPr="002505F5">
              <w:rPr>
                <w:rFonts w:ascii="Arial" w:hAnsi="Arial" w:cs="Arial"/>
                <w:bCs/>
                <w:sz w:val="22"/>
                <w:szCs w:val="22"/>
              </w:rPr>
              <w:t>Analysis of potential operational bottlenecks and contingency planning will proactively identify risks such as fleet congestion or staff shortages and prepare response strategies.</w:t>
            </w:r>
          </w:p>
          <w:p w14:paraId="138A60BF" w14:textId="77777777" w:rsidR="002505F5" w:rsidRPr="002505F5" w:rsidRDefault="002505F5" w:rsidP="000335BC">
            <w:pPr>
              <w:pStyle w:val="ListeParagraf"/>
              <w:numPr>
                <w:ilvl w:val="0"/>
                <w:numId w:val="45"/>
              </w:numPr>
              <w:tabs>
                <w:tab w:val="left" w:pos="0"/>
                <w:tab w:val="left" w:pos="5812"/>
              </w:tabs>
              <w:rPr>
                <w:rFonts w:ascii="Arial" w:hAnsi="Arial" w:cs="Arial"/>
                <w:b/>
                <w:sz w:val="22"/>
                <w:szCs w:val="22"/>
                <w:lang w:val="en-US"/>
              </w:rPr>
            </w:pPr>
            <w:r w:rsidRPr="002505F5">
              <w:rPr>
                <w:rFonts w:ascii="Arial" w:hAnsi="Arial" w:cs="Arial"/>
                <w:bCs/>
                <w:sz w:val="22"/>
                <w:szCs w:val="22"/>
              </w:rPr>
              <w:t>Pilot launch timeline optimization to match seasonal demand patterns will ensure that the service goes live during a period of high need, maximizing visibility and adoption.</w:t>
            </w:r>
          </w:p>
          <w:p w14:paraId="0155A4FA" w14:textId="2D61947E" w:rsidR="00E51510" w:rsidRPr="0068638C" w:rsidRDefault="002505F5" w:rsidP="000335BC">
            <w:pPr>
              <w:pStyle w:val="ListeParagraf"/>
              <w:numPr>
                <w:ilvl w:val="0"/>
                <w:numId w:val="45"/>
              </w:numPr>
              <w:tabs>
                <w:tab w:val="left" w:pos="0"/>
                <w:tab w:val="left" w:pos="5812"/>
              </w:tabs>
              <w:rPr>
                <w:rFonts w:ascii="Arial" w:hAnsi="Arial" w:cs="Arial"/>
                <w:b/>
                <w:sz w:val="22"/>
                <w:szCs w:val="22"/>
                <w:lang w:val="en-US"/>
              </w:rPr>
            </w:pPr>
            <w:r w:rsidRPr="002505F5">
              <w:rPr>
                <w:rFonts w:ascii="Arial" w:hAnsi="Arial" w:cs="Arial"/>
                <w:bCs/>
                <w:sz w:val="22"/>
                <w:szCs w:val="22"/>
              </w:rPr>
              <w:t>Assessment of staffing requirements for different coverage models will determine how many personnel are needed for efficient pilot execution in both urban and rural scenarios.</w:t>
            </w:r>
          </w:p>
        </w:tc>
      </w:tr>
      <w:tr w:rsidR="00E51510" w:rsidRPr="0068638C" w14:paraId="05DDE676" w14:textId="77777777" w:rsidTr="00951996">
        <w:trPr>
          <w:trHeight w:val="1599"/>
        </w:trPr>
        <w:tc>
          <w:tcPr>
            <w:tcW w:w="9900" w:type="dxa"/>
            <w:gridSpan w:val="3"/>
            <w:tcBorders>
              <w:top w:val="single" w:sz="4" w:space="0" w:color="auto"/>
              <w:left w:val="single" w:sz="4" w:space="0" w:color="auto"/>
              <w:bottom w:val="single" w:sz="4" w:space="0" w:color="auto"/>
              <w:right w:val="single" w:sz="4" w:space="0" w:color="auto"/>
            </w:tcBorders>
          </w:tcPr>
          <w:p w14:paraId="12DD7455" w14:textId="77777777" w:rsidR="00E51510" w:rsidRPr="0068638C" w:rsidRDefault="00E51510" w:rsidP="00951996">
            <w:pPr>
              <w:tabs>
                <w:tab w:val="left" w:pos="0"/>
                <w:tab w:val="left" w:pos="5812"/>
              </w:tabs>
              <w:snapToGrid w:val="0"/>
              <w:rPr>
                <w:rFonts w:ascii="Arial" w:hAnsi="Arial" w:cs="Arial"/>
                <w:b/>
                <w:sz w:val="22"/>
                <w:szCs w:val="22"/>
                <w:lang w:val="en-US"/>
              </w:rPr>
            </w:pPr>
          </w:p>
          <w:p w14:paraId="12E12B3A" w14:textId="67E6C3FB" w:rsidR="00E51510" w:rsidRPr="0068638C" w:rsidRDefault="00E51510" w:rsidP="009C3E6F">
            <w:pPr>
              <w:tabs>
                <w:tab w:val="left" w:pos="0"/>
                <w:tab w:val="left" w:pos="5812"/>
              </w:tabs>
              <w:rPr>
                <w:rFonts w:ascii="Arial" w:hAnsi="Arial" w:cs="Arial"/>
                <w:b/>
                <w:sz w:val="22"/>
                <w:szCs w:val="22"/>
                <w:lang w:val="en-US"/>
              </w:rPr>
            </w:pPr>
            <w:r w:rsidRPr="0068638C">
              <w:rPr>
                <w:rFonts w:ascii="Arial" w:hAnsi="Arial" w:cs="Arial"/>
                <w:b/>
                <w:sz w:val="22"/>
                <w:szCs w:val="22"/>
                <w:lang w:val="en-US"/>
              </w:rPr>
              <w:t>Describe the outcomes and performance criteria of the work package:</w:t>
            </w:r>
          </w:p>
          <w:p w14:paraId="4201CA28" w14:textId="3ED6082E" w:rsidR="008E7B8A" w:rsidRPr="008E7B8A" w:rsidRDefault="008E7B8A" w:rsidP="000335BC">
            <w:pPr>
              <w:pStyle w:val="ListeParagraf"/>
              <w:numPr>
                <w:ilvl w:val="0"/>
                <w:numId w:val="60"/>
              </w:numPr>
              <w:tabs>
                <w:tab w:val="left" w:pos="0"/>
                <w:tab w:val="left" w:pos="5812"/>
              </w:tabs>
              <w:jc w:val="both"/>
              <w:rPr>
                <w:rFonts w:ascii="Arial" w:hAnsi="Arial" w:cs="Arial"/>
                <w:b/>
                <w:sz w:val="22"/>
                <w:szCs w:val="22"/>
                <w:lang w:val="en-US"/>
              </w:rPr>
            </w:pPr>
            <w:r>
              <w:rPr>
                <w:rFonts w:ascii="Arial" w:hAnsi="Arial" w:cs="Arial"/>
                <w:bCs/>
                <w:sz w:val="22"/>
                <w:szCs w:val="22"/>
              </w:rPr>
              <w:t>D</w:t>
            </w:r>
            <w:r w:rsidRPr="008E7B8A">
              <w:rPr>
                <w:rFonts w:ascii="Arial" w:hAnsi="Arial" w:cs="Arial"/>
                <w:bCs/>
                <w:sz w:val="22"/>
                <w:szCs w:val="22"/>
              </w:rPr>
              <w:t>etailed pilot launch plan covering at least two intercity routes and two rural locations will demonstrate readiness for diverse deployment environments and support validation of the mobile solution's flexibility.</w:t>
            </w:r>
          </w:p>
          <w:p w14:paraId="554800EC" w14:textId="6B9FAC80" w:rsidR="008E7B8A" w:rsidRPr="008E7B8A" w:rsidRDefault="008E7B8A" w:rsidP="000335BC">
            <w:pPr>
              <w:pStyle w:val="ListeParagraf"/>
              <w:numPr>
                <w:ilvl w:val="0"/>
                <w:numId w:val="60"/>
              </w:numPr>
              <w:tabs>
                <w:tab w:val="left" w:pos="0"/>
                <w:tab w:val="left" w:pos="5812"/>
              </w:tabs>
              <w:rPr>
                <w:rFonts w:ascii="Arial" w:hAnsi="Arial" w:cs="Arial"/>
                <w:b/>
                <w:sz w:val="22"/>
                <w:szCs w:val="22"/>
                <w:lang w:val="en-US"/>
              </w:rPr>
            </w:pPr>
            <w:r>
              <w:rPr>
                <w:rFonts w:ascii="Arial" w:hAnsi="Arial" w:cs="Arial"/>
                <w:bCs/>
                <w:sz w:val="22"/>
                <w:szCs w:val="22"/>
              </w:rPr>
              <w:t>M</w:t>
            </w:r>
            <w:r w:rsidRPr="008E7B8A">
              <w:rPr>
                <w:rFonts w:ascii="Arial" w:hAnsi="Arial" w:cs="Arial"/>
                <w:bCs/>
                <w:sz w:val="22"/>
                <w:szCs w:val="22"/>
              </w:rPr>
              <w:t>arketing strategy with specific KPIs (5,000 app sign-ups within 5 months) will indicate whether promotional efforts are effectively reaching the intended audience.</w:t>
            </w:r>
          </w:p>
          <w:p w14:paraId="03443F87" w14:textId="77777777" w:rsidR="008E7B8A" w:rsidRPr="008E7B8A" w:rsidRDefault="008E7B8A" w:rsidP="000335BC">
            <w:pPr>
              <w:pStyle w:val="ListeParagraf"/>
              <w:numPr>
                <w:ilvl w:val="0"/>
                <w:numId w:val="60"/>
              </w:numPr>
              <w:tabs>
                <w:tab w:val="left" w:pos="0"/>
                <w:tab w:val="left" w:pos="5812"/>
              </w:tabs>
              <w:rPr>
                <w:rFonts w:ascii="Arial" w:hAnsi="Arial" w:cs="Arial"/>
                <w:b/>
                <w:sz w:val="22"/>
                <w:szCs w:val="22"/>
                <w:lang w:val="en-US"/>
              </w:rPr>
            </w:pPr>
            <w:r w:rsidRPr="008E7B8A">
              <w:rPr>
                <w:rFonts w:ascii="Arial" w:hAnsi="Arial" w:cs="Arial"/>
                <w:bCs/>
                <w:sz w:val="22"/>
                <w:szCs w:val="22"/>
              </w:rPr>
              <w:t>Operational guidelines for mobile charging unit deployment and rotation will provide structured protocols to ensure timely and consistent service delivery.</w:t>
            </w:r>
          </w:p>
          <w:p w14:paraId="4DC88F58" w14:textId="6C362331" w:rsidR="008E7B8A" w:rsidRPr="008E7B8A" w:rsidRDefault="008E7B8A" w:rsidP="000335BC">
            <w:pPr>
              <w:pStyle w:val="ListeParagraf"/>
              <w:numPr>
                <w:ilvl w:val="0"/>
                <w:numId w:val="60"/>
              </w:numPr>
              <w:tabs>
                <w:tab w:val="left" w:pos="0"/>
                <w:tab w:val="left" w:pos="5812"/>
              </w:tabs>
              <w:rPr>
                <w:rFonts w:ascii="Arial" w:hAnsi="Arial" w:cs="Arial"/>
                <w:b/>
                <w:sz w:val="22"/>
                <w:szCs w:val="22"/>
                <w:lang w:val="en-US"/>
              </w:rPr>
            </w:pPr>
            <w:r>
              <w:rPr>
                <w:rFonts w:ascii="Arial" w:hAnsi="Arial" w:cs="Arial"/>
                <w:bCs/>
                <w:sz w:val="22"/>
                <w:szCs w:val="22"/>
              </w:rPr>
              <w:t>C</w:t>
            </w:r>
            <w:r w:rsidRPr="008E7B8A">
              <w:rPr>
                <w:rFonts w:ascii="Arial" w:hAnsi="Arial" w:cs="Arial"/>
                <w:bCs/>
                <w:sz w:val="22"/>
                <w:szCs w:val="22"/>
              </w:rPr>
              <w:t>omplete staff training program with performance measurement tools will ensure that personnel can perform tasks effectively and adapt to real-world challenges.</w:t>
            </w:r>
          </w:p>
          <w:p w14:paraId="4A99B5BD" w14:textId="718E5453" w:rsidR="00E51510" w:rsidRPr="0068638C" w:rsidRDefault="00865B8E" w:rsidP="000335BC">
            <w:pPr>
              <w:pStyle w:val="ListeParagraf"/>
              <w:numPr>
                <w:ilvl w:val="0"/>
                <w:numId w:val="60"/>
              </w:numPr>
              <w:tabs>
                <w:tab w:val="left" w:pos="0"/>
                <w:tab w:val="left" w:pos="5812"/>
              </w:tabs>
              <w:rPr>
                <w:rFonts w:ascii="Arial" w:hAnsi="Arial" w:cs="Arial"/>
                <w:b/>
                <w:sz w:val="22"/>
                <w:szCs w:val="22"/>
                <w:lang w:val="en-US"/>
              </w:rPr>
            </w:pPr>
            <w:r w:rsidRPr="00865B8E">
              <w:rPr>
                <w:rFonts w:ascii="Arial" w:hAnsi="Arial" w:cs="Arial"/>
                <w:bCs/>
                <w:sz w:val="22"/>
                <w:szCs w:val="22"/>
              </w:rPr>
              <w:t>Launch timeline with clear milestones for evaluating success (7,500 charging sessions</w:t>
            </w:r>
            <w:r w:rsidR="008E7B8A" w:rsidRPr="008E7B8A">
              <w:rPr>
                <w:rFonts w:ascii="Arial" w:hAnsi="Arial" w:cs="Arial"/>
                <w:bCs/>
                <w:sz w:val="22"/>
                <w:szCs w:val="22"/>
              </w:rPr>
              <w:t>) will allow performance tracking and inform decisions about broader rollout.</w:t>
            </w:r>
          </w:p>
        </w:tc>
      </w:tr>
      <w:tr w:rsidR="00E51510" w:rsidRPr="0068638C" w14:paraId="3C733772" w14:textId="77777777" w:rsidTr="00951996">
        <w:trPr>
          <w:trHeight w:val="1428"/>
        </w:trPr>
        <w:tc>
          <w:tcPr>
            <w:tcW w:w="9900" w:type="dxa"/>
            <w:gridSpan w:val="3"/>
            <w:tcBorders>
              <w:top w:val="single" w:sz="4" w:space="0" w:color="auto"/>
              <w:left w:val="single" w:sz="4" w:space="0" w:color="auto"/>
              <w:bottom w:val="single" w:sz="4" w:space="0" w:color="auto"/>
              <w:right w:val="single" w:sz="4" w:space="0" w:color="auto"/>
            </w:tcBorders>
          </w:tcPr>
          <w:p w14:paraId="2CDEFC55" w14:textId="77777777" w:rsidR="00E51510" w:rsidRPr="0068638C" w:rsidRDefault="00E51510" w:rsidP="00951996">
            <w:pPr>
              <w:tabs>
                <w:tab w:val="left" w:pos="0"/>
                <w:tab w:val="left" w:pos="5812"/>
              </w:tabs>
              <w:rPr>
                <w:rFonts w:ascii="Arial" w:hAnsi="Arial" w:cs="Arial"/>
                <w:b/>
                <w:sz w:val="22"/>
                <w:szCs w:val="22"/>
                <w:lang w:val="en-US"/>
              </w:rPr>
            </w:pPr>
          </w:p>
          <w:p w14:paraId="01831CF4" w14:textId="77777777" w:rsidR="00E51510" w:rsidRPr="0068638C" w:rsidRDefault="00E51510" w:rsidP="00951996">
            <w:pPr>
              <w:tabs>
                <w:tab w:val="left" w:pos="0"/>
                <w:tab w:val="left" w:pos="5812"/>
              </w:tabs>
              <w:snapToGrid w:val="0"/>
              <w:rPr>
                <w:rFonts w:ascii="Arial" w:hAnsi="Arial" w:cs="Arial"/>
                <w:b/>
                <w:sz w:val="22"/>
                <w:szCs w:val="22"/>
                <w:lang w:val="en-US"/>
              </w:rPr>
            </w:pPr>
            <w:r w:rsidRPr="0068638C">
              <w:rPr>
                <w:rFonts w:ascii="Arial" w:hAnsi="Arial" w:cs="Arial"/>
                <w:b/>
                <w:sz w:val="22"/>
                <w:szCs w:val="22"/>
                <w:shd w:val="clear" w:color="auto" w:fill="F5F5F5"/>
                <w:lang w:val="en-US"/>
              </w:rPr>
              <w:t>Indicate the relationship between the outputs of the work package and other work packages:</w:t>
            </w:r>
            <w:r w:rsidRPr="0068638C">
              <w:rPr>
                <w:rFonts w:ascii="Arial" w:hAnsi="Arial" w:cs="Arial"/>
                <w:b/>
                <w:sz w:val="22"/>
                <w:szCs w:val="22"/>
                <w:lang w:val="en-US"/>
              </w:rPr>
              <w:t xml:space="preserve">     </w:t>
            </w:r>
          </w:p>
          <w:p w14:paraId="1DFA687A" w14:textId="77777777" w:rsidR="00E51510" w:rsidRPr="0068638C" w:rsidRDefault="00E51510" w:rsidP="5A11A0C1">
            <w:pPr>
              <w:tabs>
                <w:tab w:val="left" w:pos="5812"/>
              </w:tabs>
              <w:snapToGrid w:val="0"/>
              <w:rPr>
                <w:rFonts w:ascii="Arial" w:hAnsi="Arial" w:cs="Arial"/>
                <w:b/>
                <w:sz w:val="22"/>
                <w:szCs w:val="22"/>
                <w:lang w:val="en-US"/>
              </w:rPr>
            </w:pPr>
          </w:p>
          <w:p w14:paraId="7A757342" w14:textId="77777777" w:rsidR="007775B0" w:rsidRPr="007775B0" w:rsidRDefault="007775B0" w:rsidP="000335BC">
            <w:pPr>
              <w:pStyle w:val="ListeParagraf"/>
              <w:numPr>
                <w:ilvl w:val="0"/>
                <w:numId w:val="46"/>
              </w:numPr>
              <w:tabs>
                <w:tab w:val="left" w:pos="5812"/>
              </w:tabs>
              <w:snapToGrid w:val="0"/>
              <w:rPr>
                <w:rFonts w:ascii="Arial" w:hAnsi="Arial" w:cs="Arial"/>
                <w:bCs/>
                <w:sz w:val="22"/>
                <w:szCs w:val="22"/>
                <w:lang w:val="en-US"/>
              </w:rPr>
            </w:pPr>
            <w:r w:rsidRPr="007775B0">
              <w:rPr>
                <w:rFonts w:ascii="Arial" w:hAnsi="Arial" w:cs="Arial"/>
                <w:bCs/>
                <w:sz w:val="22"/>
                <w:szCs w:val="22"/>
                <w:lang w:val="en-US"/>
              </w:rPr>
              <w:t>This work package builds on the business model established in WP-7.1 by putting strategic plans into action through real-world testing.</w:t>
            </w:r>
          </w:p>
          <w:p w14:paraId="06D39800" w14:textId="77777777" w:rsidR="007775B0" w:rsidRPr="007775B0" w:rsidRDefault="007775B0" w:rsidP="000335BC">
            <w:pPr>
              <w:pStyle w:val="ListeParagraf"/>
              <w:numPr>
                <w:ilvl w:val="0"/>
                <w:numId w:val="46"/>
              </w:numPr>
              <w:tabs>
                <w:tab w:val="left" w:pos="5812"/>
              </w:tabs>
              <w:snapToGrid w:val="0"/>
              <w:rPr>
                <w:rFonts w:ascii="Arial" w:hAnsi="Arial" w:cs="Arial"/>
                <w:bCs/>
                <w:sz w:val="22"/>
                <w:szCs w:val="22"/>
                <w:lang w:val="en-US"/>
              </w:rPr>
            </w:pPr>
            <w:r w:rsidRPr="007775B0">
              <w:rPr>
                <w:rFonts w:ascii="Arial" w:hAnsi="Arial" w:cs="Arial"/>
                <w:bCs/>
                <w:sz w:val="22"/>
                <w:szCs w:val="22"/>
                <w:lang w:val="en-US"/>
              </w:rPr>
              <w:t>It incorporates technical capabilities verified in WP-6 (Design Testing &amp; Validation), ensuring that only proven systems are deployed.</w:t>
            </w:r>
          </w:p>
          <w:p w14:paraId="7E7AF690" w14:textId="77777777" w:rsidR="007775B0" w:rsidRPr="007775B0" w:rsidRDefault="007775B0" w:rsidP="000335BC">
            <w:pPr>
              <w:pStyle w:val="ListeParagraf"/>
              <w:numPr>
                <w:ilvl w:val="0"/>
                <w:numId w:val="46"/>
              </w:numPr>
              <w:tabs>
                <w:tab w:val="left" w:pos="5812"/>
              </w:tabs>
              <w:snapToGrid w:val="0"/>
              <w:rPr>
                <w:rFonts w:ascii="Arial" w:hAnsi="Arial" w:cs="Arial"/>
                <w:bCs/>
                <w:sz w:val="22"/>
                <w:szCs w:val="22"/>
                <w:lang w:val="en-US"/>
              </w:rPr>
            </w:pPr>
            <w:r w:rsidRPr="007775B0">
              <w:rPr>
                <w:rFonts w:ascii="Arial" w:hAnsi="Arial" w:cs="Arial"/>
                <w:bCs/>
                <w:sz w:val="22"/>
                <w:szCs w:val="22"/>
                <w:lang w:val="en-US"/>
              </w:rPr>
              <w:lastRenderedPageBreak/>
              <w:t>It utilizes market insights from WP-1 to target high-potential locations where EV driver needs are highest and underserved.</w:t>
            </w:r>
          </w:p>
          <w:p w14:paraId="3AC897C5" w14:textId="4E51E5DA" w:rsidR="00E51510" w:rsidRPr="002E058E" w:rsidRDefault="007775B0" w:rsidP="000335BC">
            <w:pPr>
              <w:pStyle w:val="ListeParagraf"/>
              <w:numPr>
                <w:ilvl w:val="0"/>
                <w:numId w:val="46"/>
              </w:numPr>
              <w:tabs>
                <w:tab w:val="left" w:pos="5812"/>
              </w:tabs>
              <w:snapToGrid w:val="0"/>
              <w:rPr>
                <w:rFonts w:ascii="Arial" w:hAnsi="Arial" w:cs="Arial"/>
                <w:bCs/>
                <w:sz w:val="22"/>
                <w:szCs w:val="22"/>
                <w:lang w:val="en-US"/>
              </w:rPr>
            </w:pPr>
            <w:r w:rsidRPr="007775B0">
              <w:rPr>
                <w:rFonts w:ascii="Arial" w:hAnsi="Arial" w:cs="Arial"/>
                <w:bCs/>
                <w:sz w:val="22"/>
                <w:szCs w:val="22"/>
                <w:lang w:val="en-US"/>
              </w:rPr>
              <w:t>It creates</w:t>
            </w:r>
            <w:r w:rsidR="00FC7736" w:rsidRPr="00FC7736">
              <w:rPr>
                <w:rFonts w:ascii="Arial" w:hAnsi="Arial" w:cs="Arial"/>
                <w:bCs/>
                <w:sz w:val="22"/>
                <w:szCs w:val="22"/>
                <w:lang w:val="en-US"/>
              </w:rPr>
              <w:t xml:space="preserve"> the implementation framework for transitioning from development (WP-1 through WP-6) to commercial operation</w:t>
            </w:r>
            <w:r w:rsidRPr="007775B0">
              <w:rPr>
                <w:rFonts w:ascii="Arial" w:hAnsi="Arial" w:cs="Arial"/>
                <w:bCs/>
                <w:sz w:val="22"/>
                <w:szCs w:val="22"/>
                <w:lang w:val="en-US"/>
              </w:rPr>
              <w:t>, serving as the bridge between prototyping and actual market entry.</w:t>
            </w:r>
          </w:p>
        </w:tc>
      </w:tr>
    </w:tbl>
    <w:p w14:paraId="2B22EE87" w14:textId="77777777" w:rsidR="00E51510" w:rsidRDefault="00E51510" w:rsidP="00E51510">
      <w:pPr>
        <w:rPr>
          <w:rFonts w:ascii="Arial" w:hAnsi="Arial" w:cs="Arial"/>
          <w:sz w:val="22"/>
          <w:szCs w:val="22"/>
          <w:lang w:val="en-US"/>
        </w:rPr>
      </w:pPr>
    </w:p>
    <w:p w14:paraId="762569E9" w14:textId="77777777" w:rsidR="00E51510" w:rsidRDefault="00E51510" w:rsidP="00E51510">
      <w:pPr>
        <w:rPr>
          <w:rFonts w:ascii="Arial" w:hAnsi="Arial" w:cs="Arial"/>
          <w:sz w:val="22"/>
          <w:szCs w:val="22"/>
          <w:lang w:val="en-US"/>
        </w:rPr>
      </w:pPr>
    </w:p>
    <w:p w14:paraId="145D0AAE" w14:textId="77777777" w:rsidR="00EE2700" w:rsidRDefault="00EE2700" w:rsidP="00E51510">
      <w:pPr>
        <w:rPr>
          <w:rFonts w:ascii="Arial" w:hAnsi="Arial" w:cs="Arial"/>
          <w:sz w:val="22"/>
          <w:szCs w:val="22"/>
          <w:lang w:val="en-US"/>
        </w:rPr>
      </w:pPr>
    </w:p>
    <w:p w14:paraId="506F7294" w14:textId="77777777" w:rsidR="00EE2700" w:rsidRDefault="00EE2700" w:rsidP="00E51510">
      <w:pPr>
        <w:rPr>
          <w:rFonts w:ascii="Arial" w:hAnsi="Arial" w:cs="Arial"/>
          <w:sz w:val="22"/>
          <w:szCs w:val="22"/>
          <w:lang w:val="en-US"/>
        </w:rPr>
      </w:pPr>
    </w:p>
    <w:p w14:paraId="5E8B6889" w14:textId="77777777" w:rsidR="00E51510" w:rsidRPr="0068638C" w:rsidRDefault="00E51510" w:rsidP="00E51510">
      <w:pPr>
        <w:rPr>
          <w:rFonts w:ascii="Arial" w:hAnsi="Arial" w:cs="Arial"/>
          <w:b/>
          <w:bCs/>
          <w:sz w:val="22"/>
          <w:szCs w:val="22"/>
          <w:lang w:val="en-US"/>
        </w:rPr>
      </w:pPr>
    </w:p>
    <w:p w14:paraId="253648A1" w14:textId="77777777" w:rsidR="00E51510" w:rsidRPr="0068638C" w:rsidRDefault="00E51510" w:rsidP="00E51510">
      <w:pPr>
        <w:rPr>
          <w:rFonts w:ascii="Arial" w:hAnsi="Arial" w:cs="Arial"/>
          <w:b/>
          <w:sz w:val="22"/>
          <w:szCs w:val="22"/>
          <w:lang w:val="en-US"/>
        </w:rPr>
      </w:pPr>
      <w:r w:rsidRPr="0068638C">
        <w:rPr>
          <w:rFonts w:ascii="Arial" w:hAnsi="Arial" w:cs="Arial"/>
          <w:b/>
          <w:sz w:val="22"/>
          <w:szCs w:val="22"/>
          <w:lang w:val="en-US"/>
        </w:rPr>
        <w:t>WORK PACKAGE DESCRIPTION FORM</w:t>
      </w:r>
    </w:p>
    <w:p w14:paraId="2E8D21CE" w14:textId="77777777" w:rsidR="00E51510" w:rsidRPr="0068638C" w:rsidRDefault="00E51510" w:rsidP="00E51510">
      <w:pPr>
        <w:rPr>
          <w:b/>
          <w:lang w:val="en-US"/>
        </w:rPr>
      </w:pPr>
    </w:p>
    <w:p w14:paraId="7756A317" w14:textId="77777777" w:rsidR="00E51510" w:rsidRPr="0068638C" w:rsidRDefault="00E51510" w:rsidP="5CE560E5">
      <w:pPr>
        <w:tabs>
          <w:tab w:val="left" w:pos="5812"/>
        </w:tabs>
        <w:rPr>
          <w:rFonts w:ascii="Arial" w:hAnsi="Arial" w:cs="Arial"/>
          <w:b/>
          <w:sz w:val="22"/>
          <w:szCs w:val="22"/>
          <w:lang w:val="en-US"/>
        </w:rPr>
      </w:pPr>
      <w:r w:rsidRPr="0068638C">
        <w:rPr>
          <w:rFonts w:ascii="Arial" w:hAnsi="Arial" w:cs="Arial"/>
          <w:b/>
          <w:sz w:val="22"/>
          <w:szCs w:val="22"/>
          <w:lang w:val="en-US"/>
        </w:rPr>
        <w:t>C.1.2</w:t>
      </w:r>
    </w:p>
    <w:tbl>
      <w:tblPr>
        <w:tblW w:w="10875" w:type="dxa"/>
        <w:tblInd w:w="108" w:type="dxa"/>
        <w:tblLayout w:type="fixed"/>
        <w:tblLook w:val="0000" w:firstRow="0" w:lastRow="0" w:firstColumn="0" w:lastColumn="0" w:noHBand="0" w:noVBand="0"/>
      </w:tblPr>
      <w:tblGrid>
        <w:gridCol w:w="1980"/>
        <w:gridCol w:w="1620"/>
        <w:gridCol w:w="6300"/>
        <w:gridCol w:w="975"/>
      </w:tblGrid>
      <w:tr w:rsidR="00E51510" w:rsidRPr="0068638C" w14:paraId="107CFD70" w14:textId="77777777" w:rsidTr="32840E39">
        <w:trPr>
          <w:gridAfter w:val="1"/>
          <w:wAfter w:w="975" w:type="dxa"/>
          <w:trHeight w:val="567"/>
        </w:trPr>
        <w:tc>
          <w:tcPr>
            <w:tcW w:w="1980" w:type="dxa"/>
            <w:tcBorders>
              <w:top w:val="single" w:sz="4" w:space="0" w:color="000000" w:themeColor="text1"/>
              <w:left w:val="single" w:sz="4" w:space="0" w:color="000000" w:themeColor="text1"/>
              <w:bottom w:val="single" w:sz="4" w:space="0" w:color="000000" w:themeColor="text1"/>
            </w:tcBorders>
            <w:vAlign w:val="center"/>
          </w:tcPr>
          <w:p w14:paraId="51BB9F97" w14:textId="77777777" w:rsidR="00E51510" w:rsidRPr="0068638C" w:rsidRDefault="00E51510" w:rsidP="00951996">
            <w:pPr>
              <w:tabs>
                <w:tab w:val="left" w:pos="0"/>
                <w:tab w:val="left" w:pos="5812"/>
              </w:tabs>
              <w:rPr>
                <w:rFonts w:ascii="Arial" w:hAnsi="Arial" w:cs="Arial"/>
                <w:b/>
                <w:sz w:val="22"/>
                <w:szCs w:val="22"/>
                <w:lang w:val="en-US"/>
              </w:rPr>
            </w:pPr>
            <w:r w:rsidRPr="0068638C">
              <w:rPr>
                <w:rFonts w:ascii="Arial" w:hAnsi="Arial" w:cs="Arial"/>
                <w:b/>
                <w:sz w:val="22"/>
                <w:szCs w:val="22"/>
                <w:lang w:val="en-US"/>
              </w:rPr>
              <w:t>Project Title</w:t>
            </w:r>
          </w:p>
        </w:tc>
        <w:tc>
          <w:tcPr>
            <w:tcW w:w="79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655F9" w14:textId="77777777" w:rsidR="00E51510" w:rsidRPr="00C028C7" w:rsidRDefault="00C028C7" w:rsidP="00951996">
            <w:pPr>
              <w:tabs>
                <w:tab w:val="left" w:pos="0"/>
                <w:tab w:val="left" w:pos="5812"/>
              </w:tabs>
              <w:rPr>
                <w:rFonts w:ascii="Arial" w:hAnsi="Arial" w:cs="Arial"/>
                <w:bCs/>
                <w:sz w:val="22"/>
                <w:szCs w:val="22"/>
                <w:lang w:val="en-US"/>
              </w:rPr>
            </w:pPr>
            <w:r w:rsidRPr="00C028C7">
              <w:rPr>
                <w:rFonts w:ascii="Arial" w:hAnsi="Arial" w:cs="Arial"/>
                <w:bCs/>
                <w:sz w:val="22"/>
                <w:szCs w:val="22"/>
                <w:lang w:val="en-US"/>
              </w:rPr>
              <w:t xml:space="preserve">Mobile Charging Stations for Electric Vehicle  </w:t>
            </w:r>
          </w:p>
        </w:tc>
      </w:tr>
      <w:tr w:rsidR="00E51510" w:rsidRPr="0068638C" w14:paraId="4B3A787B" w14:textId="77777777" w:rsidTr="32840E39">
        <w:trPr>
          <w:gridAfter w:val="1"/>
          <w:wAfter w:w="975" w:type="dxa"/>
          <w:trHeight w:val="567"/>
        </w:trPr>
        <w:tc>
          <w:tcPr>
            <w:tcW w:w="1980" w:type="dxa"/>
            <w:tcBorders>
              <w:left w:val="single" w:sz="4" w:space="0" w:color="000000" w:themeColor="text1"/>
              <w:bottom w:val="single" w:sz="4" w:space="0" w:color="000000" w:themeColor="text1"/>
              <w:right w:val="single" w:sz="4" w:space="0" w:color="000000" w:themeColor="text1"/>
            </w:tcBorders>
            <w:vAlign w:val="center"/>
          </w:tcPr>
          <w:p w14:paraId="26136C35" w14:textId="77777777" w:rsidR="00E51510" w:rsidRPr="0068638C" w:rsidRDefault="00E51510" w:rsidP="00951996">
            <w:pPr>
              <w:ind w:right="-249"/>
              <w:rPr>
                <w:rFonts w:ascii="Arial" w:hAnsi="Arial" w:cs="Arial"/>
                <w:b/>
                <w:sz w:val="22"/>
                <w:szCs w:val="22"/>
                <w:lang w:val="en-US"/>
              </w:rPr>
            </w:pPr>
            <w:r w:rsidRPr="0068638C">
              <w:rPr>
                <w:rFonts w:ascii="Arial" w:hAnsi="Arial" w:cs="Arial"/>
                <w:b/>
                <w:sz w:val="22"/>
                <w:szCs w:val="22"/>
                <w:lang w:val="en-US"/>
              </w:rPr>
              <w:t>Work Package No /</w:t>
            </w:r>
          </w:p>
          <w:p w14:paraId="522B01C6" w14:textId="77777777" w:rsidR="00E51510" w:rsidRPr="0068638C" w:rsidRDefault="00E51510" w:rsidP="00951996">
            <w:pPr>
              <w:ind w:right="-249"/>
              <w:rPr>
                <w:rFonts w:ascii="Arial" w:hAnsi="Arial" w:cs="Arial"/>
                <w:b/>
                <w:sz w:val="22"/>
                <w:szCs w:val="22"/>
                <w:lang w:val="en-US"/>
              </w:rPr>
            </w:pPr>
            <w:r>
              <w:rPr>
                <w:rFonts w:ascii="Arial" w:hAnsi="Arial" w:cs="Arial"/>
                <w:b/>
                <w:sz w:val="22"/>
                <w:szCs w:val="22"/>
                <w:lang w:val="en-US"/>
              </w:rPr>
              <w:t xml:space="preserve">and </w:t>
            </w:r>
            <w:r w:rsidRPr="0068638C">
              <w:rPr>
                <w:rFonts w:ascii="Arial" w:hAnsi="Arial" w:cs="Arial"/>
                <w:b/>
                <w:sz w:val="22"/>
                <w:szCs w:val="22"/>
                <w:lang w:val="en-US"/>
              </w:rPr>
              <w:t>Title</w:t>
            </w:r>
          </w:p>
        </w:tc>
        <w:tc>
          <w:tcPr>
            <w:tcW w:w="7920" w:type="dxa"/>
            <w:gridSpan w:val="2"/>
            <w:tcBorders>
              <w:left w:val="single" w:sz="4" w:space="0" w:color="000000" w:themeColor="text1"/>
              <w:bottom w:val="single" w:sz="4" w:space="0" w:color="000000" w:themeColor="text1"/>
              <w:right w:val="single" w:sz="4" w:space="0" w:color="000000" w:themeColor="text1"/>
            </w:tcBorders>
            <w:vAlign w:val="center"/>
          </w:tcPr>
          <w:p w14:paraId="56EFDE92" w14:textId="77777777" w:rsidR="00E51510" w:rsidRPr="0068638C" w:rsidRDefault="00C028C7" w:rsidP="00951996">
            <w:pPr>
              <w:tabs>
                <w:tab w:val="left" w:pos="0"/>
                <w:tab w:val="left" w:pos="5812"/>
              </w:tabs>
              <w:snapToGrid w:val="0"/>
              <w:rPr>
                <w:rFonts w:ascii="Arial" w:hAnsi="Arial" w:cs="Arial"/>
                <w:sz w:val="22"/>
                <w:szCs w:val="22"/>
                <w:lang w:val="en-US"/>
              </w:rPr>
            </w:pPr>
            <w:r w:rsidRPr="00CC03FE">
              <w:rPr>
                <w:rFonts w:ascii="Arial" w:hAnsi="Arial" w:cs="Arial"/>
                <w:bCs/>
                <w:iCs/>
                <w:snapToGrid w:val="0"/>
                <w:sz w:val="22"/>
                <w:szCs w:val="22"/>
              </w:rPr>
              <w:t>WP-</w:t>
            </w:r>
            <w:r>
              <w:rPr>
                <w:rFonts w:ascii="Arial" w:hAnsi="Arial" w:cs="Arial"/>
                <w:bCs/>
                <w:iCs/>
                <w:snapToGrid w:val="0"/>
                <w:sz w:val="22"/>
                <w:szCs w:val="22"/>
              </w:rPr>
              <w:t>8</w:t>
            </w:r>
            <w:r w:rsidRPr="00CC03FE">
              <w:rPr>
                <w:rFonts w:ascii="Arial" w:hAnsi="Arial" w:cs="Arial"/>
                <w:bCs/>
                <w:iCs/>
                <w:snapToGrid w:val="0"/>
                <w:sz w:val="22"/>
                <w:szCs w:val="22"/>
              </w:rPr>
              <w:t xml:space="preserve"> Final Project Documentation</w:t>
            </w:r>
            <w:r w:rsidR="00951996">
              <w:rPr>
                <w:rFonts w:ascii="Arial" w:hAnsi="Arial" w:cs="Arial"/>
                <w:bCs/>
                <w:iCs/>
                <w:snapToGrid w:val="0"/>
                <w:sz w:val="22"/>
                <w:szCs w:val="22"/>
              </w:rPr>
              <w:t xml:space="preserve"> (İpek)</w:t>
            </w:r>
          </w:p>
        </w:tc>
      </w:tr>
      <w:tr w:rsidR="00C028C7" w:rsidRPr="0068638C" w14:paraId="5480EE9F" w14:textId="77777777" w:rsidTr="32840E39">
        <w:trPr>
          <w:trHeight w:val="567"/>
        </w:trPr>
        <w:tc>
          <w:tcPr>
            <w:tcW w:w="3600" w:type="dxa"/>
            <w:gridSpan w:val="2"/>
            <w:tcBorders>
              <w:left w:val="single" w:sz="4" w:space="0" w:color="000000" w:themeColor="text1"/>
              <w:bottom w:val="single" w:sz="4" w:space="0" w:color="000000" w:themeColor="text1"/>
              <w:right w:val="single" w:sz="4" w:space="0" w:color="000000" w:themeColor="text1"/>
            </w:tcBorders>
            <w:vAlign w:val="center"/>
          </w:tcPr>
          <w:p w14:paraId="1D2CE0AD" w14:textId="77777777" w:rsidR="00C028C7" w:rsidRPr="0068638C" w:rsidRDefault="00C028C7" w:rsidP="00C028C7">
            <w:pPr>
              <w:tabs>
                <w:tab w:val="left" w:pos="0"/>
                <w:tab w:val="left" w:pos="5812"/>
              </w:tabs>
              <w:snapToGrid w:val="0"/>
              <w:rPr>
                <w:rFonts w:ascii="Arial" w:hAnsi="Arial" w:cs="Arial"/>
                <w:b/>
                <w:sz w:val="22"/>
                <w:szCs w:val="22"/>
                <w:lang w:val="en-US"/>
              </w:rPr>
            </w:pPr>
            <w:r w:rsidRPr="0068638C">
              <w:rPr>
                <w:rFonts w:ascii="Arial" w:hAnsi="Arial" w:cs="Arial"/>
                <w:b/>
                <w:sz w:val="22"/>
                <w:szCs w:val="22"/>
                <w:lang w:val="en-US"/>
              </w:rPr>
              <w:t>Starting-Finishing Dates and Duration</w:t>
            </w:r>
          </w:p>
        </w:tc>
        <w:tc>
          <w:tcPr>
            <w:tcW w:w="6300" w:type="dxa"/>
            <w:tcBorders>
              <w:left w:val="single" w:sz="4" w:space="0" w:color="000000" w:themeColor="text1"/>
              <w:bottom w:val="single" w:sz="4" w:space="0" w:color="000000" w:themeColor="text1"/>
              <w:right w:val="single" w:sz="4" w:space="0" w:color="000000" w:themeColor="text1"/>
            </w:tcBorders>
          </w:tcPr>
          <w:p w14:paraId="5DB40617" w14:textId="77777777" w:rsidR="00C028C7" w:rsidRPr="00C028C7" w:rsidRDefault="00C028C7" w:rsidP="00C028C7">
            <w:pPr>
              <w:tabs>
                <w:tab w:val="left" w:pos="0"/>
                <w:tab w:val="left" w:pos="5812"/>
              </w:tabs>
              <w:snapToGrid w:val="0"/>
              <w:rPr>
                <w:rFonts w:ascii="Arial" w:hAnsi="Arial" w:cs="Arial"/>
                <w:sz w:val="22"/>
                <w:szCs w:val="22"/>
                <w:lang w:val="en-US"/>
              </w:rPr>
            </w:pPr>
            <w:r w:rsidRPr="00C028C7">
              <w:rPr>
                <w:rFonts w:ascii="Arial" w:hAnsi="Arial" w:cs="Arial"/>
                <w:iCs/>
                <w:snapToGrid w:val="0"/>
                <w:sz w:val="22"/>
                <w:szCs w:val="22"/>
                <w:lang w:val="en-US"/>
              </w:rPr>
              <w:t>15.05.2026</w:t>
            </w:r>
            <w:r w:rsidR="001A5A00">
              <w:rPr>
                <w:rFonts w:ascii="Arial" w:hAnsi="Arial" w:cs="Arial"/>
                <w:iCs/>
                <w:snapToGrid w:val="0"/>
                <w:sz w:val="22"/>
                <w:szCs w:val="22"/>
                <w:lang w:val="en-US"/>
              </w:rPr>
              <w:t>-</w:t>
            </w:r>
            <w:r w:rsidRPr="00C028C7">
              <w:rPr>
                <w:rFonts w:ascii="Arial" w:hAnsi="Arial" w:cs="Arial"/>
                <w:iCs/>
                <w:snapToGrid w:val="0"/>
                <w:sz w:val="22"/>
                <w:szCs w:val="22"/>
                <w:lang w:val="en-US"/>
              </w:rPr>
              <w:t>15.06.2026</w:t>
            </w:r>
          </w:p>
        </w:tc>
        <w:tc>
          <w:tcPr>
            <w:tcW w:w="975" w:type="dxa"/>
          </w:tcPr>
          <w:p w14:paraId="5E5A97DD" w14:textId="77777777" w:rsidR="00C028C7" w:rsidRPr="0068638C" w:rsidRDefault="00C028C7" w:rsidP="00C028C7">
            <w:pPr>
              <w:suppressAutoHyphens w:val="0"/>
            </w:pPr>
          </w:p>
        </w:tc>
      </w:tr>
      <w:tr w:rsidR="00C028C7" w:rsidRPr="0068638C" w14:paraId="552145CF" w14:textId="77777777" w:rsidTr="32840E39">
        <w:trPr>
          <w:gridAfter w:val="1"/>
          <w:wAfter w:w="975" w:type="dxa"/>
          <w:trHeight w:val="1866"/>
        </w:trPr>
        <w:tc>
          <w:tcPr>
            <w:tcW w:w="9900" w:type="dxa"/>
            <w:gridSpan w:val="3"/>
            <w:tcBorders>
              <w:left w:val="single" w:sz="4" w:space="0" w:color="000000" w:themeColor="text1"/>
              <w:bottom w:val="single" w:sz="4" w:space="0" w:color="000000" w:themeColor="text1"/>
              <w:right w:val="single" w:sz="4" w:space="0" w:color="000000" w:themeColor="text1"/>
            </w:tcBorders>
          </w:tcPr>
          <w:p w14:paraId="714F34D5" w14:textId="77777777" w:rsidR="00C028C7" w:rsidRPr="0068638C" w:rsidRDefault="00C028C7" w:rsidP="00C028C7">
            <w:pPr>
              <w:tabs>
                <w:tab w:val="left" w:pos="0"/>
                <w:tab w:val="left" w:pos="5812"/>
              </w:tabs>
              <w:snapToGrid w:val="0"/>
              <w:jc w:val="both"/>
              <w:rPr>
                <w:rFonts w:ascii="Arial" w:hAnsi="Arial" w:cs="Arial"/>
                <w:b/>
                <w:sz w:val="22"/>
                <w:szCs w:val="22"/>
                <w:lang w:val="en-US"/>
              </w:rPr>
            </w:pPr>
          </w:p>
          <w:p w14:paraId="06AABEE0" w14:textId="77777777" w:rsidR="00C028C7" w:rsidRDefault="00C028C7" w:rsidP="32840E39">
            <w:pPr>
              <w:tabs>
                <w:tab w:val="left" w:pos="5812"/>
              </w:tabs>
              <w:jc w:val="both"/>
              <w:rPr>
                <w:rFonts w:ascii="Arial" w:hAnsi="Arial" w:cs="Arial"/>
                <w:b/>
                <w:sz w:val="22"/>
                <w:szCs w:val="22"/>
                <w:lang w:val="en-US"/>
              </w:rPr>
            </w:pPr>
            <w:r w:rsidRPr="0068638C">
              <w:rPr>
                <w:rFonts w:ascii="Arial" w:hAnsi="Arial" w:cs="Arial"/>
                <w:b/>
                <w:sz w:val="22"/>
                <w:szCs w:val="22"/>
                <w:lang w:val="en-US"/>
              </w:rPr>
              <w:t xml:space="preserve">List the activities of the work package: </w:t>
            </w:r>
          </w:p>
          <w:p w14:paraId="5F6955A4" w14:textId="77777777" w:rsidR="00950B41" w:rsidRDefault="00950B41" w:rsidP="32840E39">
            <w:pPr>
              <w:tabs>
                <w:tab w:val="left" w:pos="5812"/>
              </w:tabs>
              <w:jc w:val="both"/>
              <w:rPr>
                <w:rFonts w:ascii="Arial" w:hAnsi="Arial" w:cs="Arial"/>
                <w:b/>
                <w:sz w:val="22"/>
                <w:szCs w:val="22"/>
                <w:lang w:val="en-US"/>
              </w:rPr>
            </w:pPr>
          </w:p>
          <w:p w14:paraId="67074C3E" w14:textId="77777777" w:rsidR="00950B41" w:rsidRPr="00B4412F" w:rsidRDefault="005C3DF8" w:rsidP="000335BC">
            <w:pPr>
              <w:pStyle w:val="ListeParagraf"/>
              <w:numPr>
                <w:ilvl w:val="0"/>
                <w:numId w:val="21"/>
              </w:numPr>
              <w:tabs>
                <w:tab w:val="left" w:pos="5812"/>
              </w:tabs>
              <w:jc w:val="both"/>
              <w:rPr>
                <w:rFonts w:ascii="Arial" w:hAnsi="Arial" w:cs="Arial"/>
                <w:bCs/>
                <w:sz w:val="22"/>
                <w:szCs w:val="22"/>
                <w:lang w:val="en-US"/>
              </w:rPr>
            </w:pPr>
            <w:r w:rsidRPr="00B4412F">
              <w:rPr>
                <w:rFonts w:ascii="Arial" w:hAnsi="Arial" w:cs="Arial"/>
                <w:bCs/>
                <w:sz w:val="22"/>
                <w:szCs w:val="22"/>
                <w:lang w:val="en-US"/>
              </w:rPr>
              <w:t xml:space="preserve">Preparing a final report that includes the general process of the </w:t>
            </w:r>
            <w:proofErr w:type="gramStart"/>
            <w:r w:rsidRPr="00B4412F">
              <w:rPr>
                <w:rFonts w:ascii="Arial" w:hAnsi="Arial" w:cs="Arial"/>
                <w:bCs/>
                <w:sz w:val="22"/>
                <w:szCs w:val="22"/>
                <w:lang w:val="en-US"/>
              </w:rPr>
              <w:t>project</w:t>
            </w:r>
            <w:proofErr w:type="gramEnd"/>
            <w:r w:rsidRPr="00B4412F">
              <w:rPr>
                <w:rFonts w:ascii="Arial" w:hAnsi="Arial" w:cs="Arial"/>
                <w:bCs/>
                <w:sz w:val="22"/>
                <w:szCs w:val="22"/>
                <w:lang w:val="en-US"/>
              </w:rPr>
              <w:t xml:space="preserve"> and the methods used.</w:t>
            </w:r>
          </w:p>
          <w:p w14:paraId="1E04D44C" w14:textId="77777777" w:rsidR="00C028C7" w:rsidRPr="00B4412F" w:rsidRDefault="00145540" w:rsidP="000335BC">
            <w:pPr>
              <w:pStyle w:val="ListeParagraf"/>
              <w:numPr>
                <w:ilvl w:val="0"/>
                <w:numId w:val="21"/>
              </w:numPr>
              <w:tabs>
                <w:tab w:val="left" w:pos="0"/>
                <w:tab w:val="left" w:pos="5812"/>
              </w:tabs>
              <w:jc w:val="both"/>
              <w:rPr>
                <w:rFonts w:ascii="Arial" w:hAnsi="Arial" w:cs="Arial"/>
                <w:bCs/>
                <w:sz w:val="22"/>
                <w:szCs w:val="22"/>
                <w:lang w:val="en-US"/>
              </w:rPr>
            </w:pPr>
            <w:r w:rsidRPr="00B4412F">
              <w:rPr>
                <w:rFonts w:ascii="Arial" w:hAnsi="Arial" w:cs="Arial"/>
                <w:bCs/>
                <w:sz w:val="22"/>
                <w:szCs w:val="22"/>
                <w:lang w:val="en-US"/>
              </w:rPr>
              <w:t>Preparing all work packages and collecting outputs.</w:t>
            </w:r>
          </w:p>
          <w:p w14:paraId="3A511F0F" w14:textId="77777777" w:rsidR="00C028C7" w:rsidRPr="0068638C" w:rsidRDefault="00C028C7" w:rsidP="00C028C7">
            <w:pPr>
              <w:tabs>
                <w:tab w:val="left" w:pos="0"/>
                <w:tab w:val="left" w:pos="5812"/>
              </w:tabs>
              <w:jc w:val="center"/>
              <w:rPr>
                <w:rFonts w:ascii="Arial" w:hAnsi="Arial" w:cs="Arial"/>
                <w:sz w:val="22"/>
                <w:szCs w:val="22"/>
                <w:lang w:val="en-US"/>
              </w:rPr>
            </w:pPr>
          </w:p>
        </w:tc>
      </w:tr>
      <w:tr w:rsidR="00C028C7" w:rsidRPr="0068638C" w14:paraId="487E4D56" w14:textId="77777777" w:rsidTr="32840E39">
        <w:trPr>
          <w:gridAfter w:val="1"/>
          <w:wAfter w:w="975" w:type="dxa"/>
          <w:trHeight w:val="1637"/>
        </w:trPr>
        <w:tc>
          <w:tcPr>
            <w:tcW w:w="9900" w:type="dxa"/>
            <w:gridSpan w:val="3"/>
            <w:tcBorders>
              <w:left w:val="single" w:sz="4" w:space="0" w:color="000000" w:themeColor="text1"/>
              <w:bottom w:val="single" w:sz="4" w:space="0" w:color="000000" w:themeColor="text1"/>
              <w:right w:val="single" w:sz="4" w:space="0" w:color="000000" w:themeColor="text1"/>
            </w:tcBorders>
          </w:tcPr>
          <w:p w14:paraId="787FFB59" w14:textId="77777777" w:rsidR="00C028C7" w:rsidRPr="0068638C" w:rsidRDefault="00C028C7" w:rsidP="00C028C7">
            <w:pPr>
              <w:tabs>
                <w:tab w:val="left" w:pos="0"/>
                <w:tab w:val="left" w:pos="5812"/>
              </w:tabs>
              <w:snapToGrid w:val="0"/>
              <w:rPr>
                <w:rFonts w:ascii="Arial" w:hAnsi="Arial" w:cs="Arial"/>
                <w:b/>
                <w:sz w:val="22"/>
                <w:szCs w:val="22"/>
                <w:lang w:val="en-US"/>
              </w:rPr>
            </w:pPr>
          </w:p>
          <w:p w14:paraId="60DA8DC6" w14:textId="77777777" w:rsidR="00C028C7" w:rsidRDefault="00C028C7" w:rsidP="00C028C7">
            <w:pPr>
              <w:tabs>
                <w:tab w:val="left" w:pos="0"/>
                <w:tab w:val="left" w:pos="5812"/>
              </w:tabs>
              <w:rPr>
                <w:rFonts w:ascii="Arial" w:hAnsi="Arial" w:cs="Arial"/>
                <w:b/>
                <w:sz w:val="22"/>
                <w:szCs w:val="22"/>
                <w:lang w:val="en-US"/>
              </w:rPr>
            </w:pPr>
            <w:r w:rsidRPr="0068638C">
              <w:rPr>
                <w:rFonts w:ascii="Arial" w:hAnsi="Arial" w:cs="Arial"/>
                <w:b/>
                <w:sz w:val="22"/>
                <w:szCs w:val="22"/>
                <w:shd w:val="clear" w:color="auto" w:fill="F5F5F5"/>
                <w:lang w:val="en-US"/>
              </w:rPr>
              <w:t>Describe the methods to be used in the work package and list the parameters to be examined</w:t>
            </w:r>
            <w:r w:rsidRPr="0068638C">
              <w:rPr>
                <w:rFonts w:ascii="Arial" w:hAnsi="Arial" w:cs="Arial"/>
                <w:b/>
                <w:sz w:val="22"/>
                <w:szCs w:val="22"/>
                <w:lang w:val="en-US"/>
              </w:rPr>
              <w:t>:</w:t>
            </w:r>
          </w:p>
          <w:p w14:paraId="3B7DDC4B" w14:textId="77777777" w:rsidR="00B4412F" w:rsidRDefault="00B4412F" w:rsidP="000335BC">
            <w:pPr>
              <w:pStyle w:val="ListeParagraf"/>
              <w:numPr>
                <w:ilvl w:val="0"/>
                <w:numId w:val="28"/>
              </w:numPr>
              <w:tabs>
                <w:tab w:val="left" w:pos="0"/>
                <w:tab w:val="left" w:pos="5812"/>
              </w:tabs>
              <w:rPr>
                <w:rFonts w:ascii="Arial" w:hAnsi="Arial" w:cs="Arial"/>
                <w:bCs/>
                <w:sz w:val="22"/>
                <w:szCs w:val="22"/>
                <w:lang w:val="en-US"/>
              </w:rPr>
            </w:pPr>
            <w:r w:rsidRPr="00B4412F">
              <w:rPr>
                <w:rFonts w:ascii="Arial" w:hAnsi="Arial" w:cs="Arial"/>
                <w:bCs/>
                <w:sz w:val="22"/>
                <w:szCs w:val="22"/>
                <w:lang w:val="en-US"/>
              </w:rPr>
              <w:t xml:space="preserve">All documents from previous Work </w:t>
            </w:r>
            <w:r w:rsidR="00616F17" w:rsidRPr="00B4412F">
              <w:rPr>
                <w:rFonts w:ascii="Arial" w:hAnsi="Arial" w:cs="Arial"/>
                <w:bCs/>
                <w:sz w:val="22"/>
                <w:szCs w:val="22"/>
                <w:lang w:val="en-US"/>
              </w:rPr>
              <w:t>Packages</w:t>
            </w:r>
            <w:r w:rsidRPr="00B4412F">
              <w:rPr>
                <w:rFonts w:ascii="Arial" w:hAnsi="Arial" w:cs="Arial"/>
                <w:bCs/>
                <w:sz w:val="22"/>
                <w:szCs w:val="22"/>
                <w:lang w:val="en-US"/>
              </w:rPr>
              <w:t xml:space="preserve"> will be systematically reviewed and integrated into the final report. </w:t>
            </w:r>
          </w:p>
          <w:p w14:paraId="6678EA48" w14:textId="77777777" w:rsidR="00B4412F" w:rsidRDefault="00CF431C" w:rsidP="000335BC">
            <w:pPr>
              <w:pStyle w:val="ListeParagraf"/>
              <w:numPr>
                <w:ilvl w:val="0"/>
                <w:numId w:val="28"/>
              </w:numPr>
              <w:tabs>
                <w:tab w:val="left" w:pos="0"/>
                <w:tab w:val="left" w:pos="5812"/>
              </w:tabs>
              <w:rPr>
                <w:rFonts w:ascii="Arial" w:hAnsi="Arial" w:cs="Arial"/>
                <w:bCs/>
                <w:sz w:val="22"/>
                <w:szCs w:val="22"/>
                <w:lang w:val="en-US"/>
              </w:rPr>
            </w:pPr>
            <w:r>
              <w:rPr>
                <w:rFonts w:ascii="Arial" w:hAnsi="Arial" w:cs="Arial"/>
                <w:bCs/>
                <w:sz w:val="22"/>
                <w:szCs w:val="22"/>
                <w:lang w:val="en-US"/>
              </w:rPr>
              <w:t xml:space="preserve">Project feasibility, sustainability and user benefit will </w:t>
            </w:r>
            <w:r w:rsidR="00616F17">
              <w:rPr>
                <w:rFonts w:ascii="Arial" w:hAnsi="Arial" w:cs="Arial"/>
                <w:bCs/>
                <w:sz w:val="22"/>
                <w:szCs w:val="22"/>
                <w:lang w:val="en-US"/>
              </w:rPr>
              <w:t>be</w:t>
            </w:r>
            <w:r>
              <w:rPr>
                <w:rFonts w:ascii="Arial" w:hAnsi="Arial" w:cs="Arial"/>
                <w:bCs/>
                <w:sz w:val="22"/>
                <w:szCs w:val="22"/>
                <w:lang w:val="en-US"/>
              </w:rPr>
              <w:t xml:space="preserve"> particularly emphasized for criteria.</w:t>
            </w:r>
          </w:p>
          <w:p w14:paraId="47C0BF79" w14:textId="77777777" w:rsidR="00C028C7" w:rsidRPr="00A33A34" w:rsidRDefault="00CF431C" w:rsidP="000335BC">
            <w:pPr>
              <w:pStyle w:val="ListeParagraf"/>
              <w:numPr>
                <w:ilvl w:val="0"/>
                <w:numId w:val="28"/>
              </w:numPr>
              <w:tabs>
                <w:tab w:val="left" w:pos="0"/>
                <w:tab w:val="left" w:pos="5812"/>
              </w:tabs>
              <w:rPr>
                <w:rFonts w:ascii="Arial" w:hAnsi="Arial" w:cs="Arial"/>
                <w:bCs/>
                <w:sz w:val="22"/>
                <w:szCs w:val="22"/>
                <w:lang w:val="en-US"/>
              </w:rPr>
            </w:pPr>
            <w:r>
              <w:rPr>
                <w:rFonts w:ascii="Arial" w:hAnsi="Arial" w:cs="Arial"/>
                <w:bCs/>
                <w:sz w:val="22"/>
                <w:szCs w:val="22"/>
                <w:lang w:val="en-US"/>
              </w:rPr>
              <w:t xml:space="preserve">The completeness, technical accuracy and </w:t>
            </w:r>
            <w:r w:rsidR="00A33A34">
              <w:rPr>
                <w:rFonts w:ascii="Arial" w:hAnsi="Arial" w:cs="Arial"/>
                <w:bCs/>
                <w:sz w:val="22"/>
                <w:szCs w:val="22"/>
                <w:lang w:val="en-US"/>
              </w:rPr>
              <w:t>narrative language of the report will be evaluated as quality criteria.</w:t>
            </w:r>
          </w:p>
        </w:tc>
      </w:tr>
      <w:tr w:rsidR="00C028C7" w:rsidRPr="0068638C" w14:paraId="1D8CA2AA" w14:textId="77777777" w:rsidTr="32840E39">
        <w:trPr>
          <w:gridAfter w:val="1"/>
          <w:wAfter w:w="975" w:type="dxa"/>
          <w:trHeight w:val="1759"/>
        </w:trPr>
        <w:tc>
          <w:tcPr>
            <w:tcW w:w="9900" w:type="dxa"/>
            <w:gridSpan w:val="3"/>
            <w:tcBorders>
              <w:left w:val="single" w:sz="4" w:space="0" w:color="000000" w:themeColor="text1"/>
              <w:bottom w:val="single" w:sz="4" w:space="0" w:color="auto"/>
              <w:right w:val="single" w:sz="4" w:space="0" w:color="000000" w:themeColor="text1"/>
            </w:tcBorders>
          </w:tcPr>
          <w:p w14:paraId="3069C7EA" w14:textId="77777777" w:rsidR="00C028C7" w:rsidRPr="0068638C" w:rsidRDefault="00C028C7" w:rsidP="00C028C7">
            <w:pPr>
              <w:tabs>
                <w:tab w:val="left" w:pos="0"/>
                <w:tab w:val="left" w:pos="5812"/>
              </w:tabs>
              <w:snapToGrid w:val="0"/>
              <w:rPr>
                <w:rFonts w:ascii="Arial" w:hAnsi="Arial" w:cs="Arial"/>
                <w:b/>
                <w:sz w:val="22"/>
                <w:szCs w:val="22"/>
                <w:lang w:val="en-US"/>
              </w:rPr>
            </w:pPr>
          </w:p>
          <w:p w14:paraId="65273685" w14:textId="77777777" w:rsidR="00C028C7" w:rsidRPr="0068638C" w:rsidRDefault="00C028C7" w:rsidP="34B33322">
            <w:pPr>
              <w:tabs>
                <w:tab w:val="left" w:pos="5812"/>
              </w:tabs>
              <w:rPr>
                <w:rFonts w:ascii="Arial" w:hAnsi="Arial" w:cs="Arial"/>
                <w:b/>
                <w:sz w:val="22"/>
                <w:szCs w:val="22"/>
                <w:lang w:val="en-US"/>
              </w:rPr>
            </w:pPr>
            <w:r w:rsidRPr="0068638C">
              <w:rPr>
                <w:rFonts w:ascii="Arial" w:hAnsi="Arial" w:cs="Arial"/>
                <w:b/>
                <w:sz w:val="22"/>
                <w:szCs w:val="22"/>
                <w:lang w:val="en-US"/>
              </w:rPr>
              <w:t>List the experiments, tests and analysis in the work package:</w:t>
            </w:r>
          </w:p>
          <w:p w14:paraId="2C637657" w14:textId="77777777" w:rsidR="00C028C7" w:rsidRPr="00864A25" w:rsidRDefault="007A15AA" w:rsidP="000335BC">
            <w:pPr>
              <w:pStyle w:val="ListeParagraf"/>
              <w:numPr>
                <w:ilvl w:val="0"/>
                <w:numId w:val="29"/>
              </w:numPr>
              <w:tabs>
                <w:tab w:val="left" w:pos="5812"/>
              </w:tabs>
              <w:rPr>
                <w:rFonts w:ascii="Arial" w:hAnsi="Arial" w:cs="Arial"/>
                <w:bCs/>
                <w:sz w:val="22"/>
                <w:szCs w:val="22"/>
                <w:lang w:val="en-US"/>
              </w:rPr>
            </w:pPr>
            <w:r w:rsidRPr="00864A25">
              <w:rPr>
                <w:rFonts w:ascii="Arial" w:hAnsi="Arial" w:cs="Arial"/>
                <w:bCs/>
                <w:sz w:val="22"/>
                <w:szCs w:val="22"/>
                <w:lang w:val="en-US"/>
              </w:rPr>
              <w:t xml:space="preserve">The </w:t>
            </w:r>
            <w:proofErr w:type="gramStart"/>
            <w:r w:rsidRPr="00864A25">
              <w:rPr>
                <w:rFonts w:ascii="Arial" w:hAnsi="Arial" w:cs="Arial"/>
                <w:bCs/>
                <w:sz w:val="22"/>
                <w:szCs w:val="22"/>
                <w:lang w:val="en-US"/>
              </w:rPr>
              <w:t>result</w:t>
            </w:r>
            <w:proofErr w:type="gramEnd"/>
            <w:r w:rsidRPr="00864A25">
              <w:rPr>
                <w:rFonts w:ascii="Arial" w:hAnsi="Arial" w:cs="Arial"/>
                <w:bCs/>
                <w:sz w:val="22"/>
                <w:szCs w:val="22"/>
                <w:lang w:val="en-US"/>
              </w:rPr>
              <w:t xml:space="preserve"> of all tests and analyses performed in </w:t>
            </w:r>
            <w:r w:rsidR="00616F17" w:rsidRPr="00864A25">
              <w:rPr>
                <w:rFonts w:ascii="Arial" w:hAnsi="Arial" w:cs="Arial"/>
                <w:bCs/>
                <w:sz w:val="22"/>
                <w:szCs w:val="22"/>
                <w:lang w:val="en-US"/>
              </w:rPr>
              <w:t>previous</w:t>
            </w:r>
            <w:r w:rsidRPr="00864A25">
              <w:rPr>
                <w:rFonts w:ascii="Arial" w:hAnsi="Arial" w:cs="Arial"/>
                <w:bCs/>
                <w:sz w:val="22"/>
                <w:szCs w:val="22"/>
                <w:lang w:val="en-US"/>
              </w:rPr>
              <w:t xml:space="preserve"> Work Packages</w:t>
            </w:r>
            <w:r w:rsidR="00864A25" w:rsidRPr="00864A25">
              <w:rPr>
                <w:rFonts w:ascii="Arial" w:hAnsi="Arial" w:cs="Arial"/>
                <w:bCs/>
                <w:sz w:val="22"/>
                <w:szCs w:val="22"/>
                <w:lang w:val="en-US"/>
              </w:rPr>
              <w:t xml:space="preserve"> will be synthesized.</w:t>
            </w:r>
          </w:p>
          <w:p w14:paraId="7EBFC244" w14:textId="77777777" w:rsidR="00864A25" w:rsidRPr="00864A25" w:rsidRDefault="00864A25" w:rsidP="000335BC">
            <w:pPr>
              <w:pStyle w:val="ListeParagraf"/>
              <w:numPr>
                <w:ilvl w:val="0"/>
                <w:numId w:val="29"/>
              </w:numPr>
              <w:tabs>
                <w:tab w:val="left" w:pos="0"/>
                <w:tab w:val="left" w:pos="5812"/>
              </w:tabs>
              <w:rPr>
                <w:rFonts w:ascii="Arial" w:hAnsi="Arial" w:cs="Arial"/>
                <w:bCs/>
                <w:sz w:val="22"/>
                <w:szCs w:val="22"/>
                <w:lang w:val="en-US"/>
              </w:rPr>
            </w:pPr>
            <w:r>
              <w:rPr>
                <w:rFonts w:ascii="Arial" w:hAnsi="Arial" w:cs="Arial"/>
                <w:bCs/>
                <w:sz w:val="22"/>
                <w:szCs w:val="22"/>
                <w:lang w:val="en-US"/>
              </w:rPr>
              <w:t xml:space="preserve">The results will </w:t>
            </w:r>
            <w:r w:rsidR="00616F17">
              <w:rPr>
                <w:rFonts w:ascii="Arial" w:hAnsi="Arial" w:cs="Arial"/>
                <w:bCs/>
                <w:sz w:val="22"/>
                <w:szCs w:val="22"/>
                <w:lang w:val="en-US"/>
              </w:rPr>
              <w:t>be</w:t>
            </w:r>
            <w:r>
              <w:rPr>
                <w:rFonts w:ascii="Arial" w:hAnsi="Arial" w:cs="Arial"/>
                <w:bCs/>
                <w:sz w:val="22"/>
                <w:szCs w:val="22"/>
                <w:lang w:val="en-US"/>
              </w:rPr>
              <w:t xml:space="preserve"> interpreted in the light of user feedback </w:t>
            </w:r>
            <w:r w:rsidR="001726A6">
              <w:rPr>
                <w:rFonts w:ascii="Arial" w:hAnsi="Arial" w:cs="Arial"/>
                <w:bCs/>
                <w:sz w:val="22"/>
                <w:szCs w:val="22"/>
                <w:lang w:val="en-US"/>
              </w:rPr>
              <w:t>and data obtained from market analyses.</w:t>
            </w:r>
          </w:p>
        </w:tc>
      </w:tr>
      <w:tr w:rsidR="00C028C7" w:rsidRPr="0068638C" w14:paraId="05903D0E" w14:textId="77777777" w:rsidTr="00C028C7">
        <w:trPr>
          <w:gridAfter w:val="1"/>
          <w:wAfter w:w="975" w:type="dxa"/>
          <w:trHeight w:val="1599"/>
        </w:trPr>
        <w:tc>
          <w:tcPr>
            <w:tcW w:w="9900" w:type="dxa"/>
            <w:gridSpan w:val="3"/>
            <w:tcBorders>
              <w:top w:val="single" w:sz="4" w:space="0" w:color="auto"/>
              <w:left w:val="single" w:sz="4" w:space="0" w:color="auto"/>
              <w:bottom w:val="single" w:sz="4" w:space="0" w:color="auto"/>
              <w:right w:val="single" w:sz="4" w:space="0" w:color="auto"/>
            </w:tcBorders>
          </w:tcPr>
          <w:p w14:paraId="37492641" w14:textId="77777777" w:rsidR="00C028C7" w:rsidRPr="0068638C" w:rsidRDefault="00C028C7" w:rsidP="00C028C7">
            <w:pPr>
              <w:tabs>
                <w:tab w:val="left" w:pos="0"/>
                <w:tab w:val="left" w:pos="5812"/>
              </w:tabs>
              <w:snapToGrid w:val="0"/>
              <w:rPr>
                <w:rFonts w:ascii="Arial" w:hAnsi="Arial" w:cs="Arial"/>
                <w:b/>
                <w:sz w:val="22"/>
                <w:szCs w:val="22"/>
                <w:lang w:val="en-US"/>
              </w:rPr>
            </w:pPr>
          </w:p>
          <w:p w14:paraId="0C4D64EE" w14:textId="77777777" w:rsidR="00C028C7" w:rsidRPr="0068638C" w:rsidRDefault="00C028C7" w:rsidP="2AB9C411">
            <w:pPr>
              <w:tabs>
                <w:tab w:val="left" w:pos="5812"/>
              </w:tabs>
              <w:rPr>
                <w:rFonts w:ascii="Arial" w:hAnsi="Arial" w:cs="Arial"/>
                <w:b/>
                <w:sz w:val="22"/>
                <w:szCs w:val="22"/>
                <w:lang w:val="en-US"/>
              </w:rPr>
            </w:pPr>
            <w:r w:rsidRPr="0068638C">
              <w:rPr>
                <w:rFonts w:ascii="Arial" w:hAnsi="Arial" w:cs="Arial"/>
                <w:b/>
                <w:sz w:val="22"/>
                <w:szCs w:val="22"/>
                <w:lang w:val="en-US"/>
              </w:rPr>
              <w:t>Describe the outcomes and performance criteria of the work package:</w:t>
            </w:r>
          </w:p>
          <w:p w14:paraId="1025C5B9" w14:textId="77777777" w:rsidR="00C028C7" w:rsidRPr="006B415D" w:rsidRDefault="00FF4E71" w:rsidP="000335BC">
            <w:pPr>
              <w:pStyle w:val="ListeParagraf"/>
              <w:numPr>
                <w:ilvl w:val="0"/>
                <w:numId w:val="30"/>
              </w:numPr>
              <w:tabs>
                <w:tab w:val="left" w:pos="0"/>
                <w:tab w:val="left" w:pos="5812"/>
              </w:tabs>
              <w:rPr>
                <w:rFonts w:ascii="Arial" w:hAnsi="Arial" w:cs="Arial"/>
                <w:b/>
                <w:sz w:val="22"/>
                <w:szCs w:val="22"/>
                <w:lang w:val="en-US"/>
              </w:rPr>
            </w:pPr>
            <w:r>
              <w:rPr>
                <w:rFonts w:ascii="Arial" w:hAnsi="Arial" w:cs="Arial"/>
                <w:bCs/>
                <w:sz w:val="22"/>
                <w:szCs w:val="22"/>
                <w:lang w:val="en-US"/>
              </w:rPr>
              <w:t>A final project report that is ready to be delivered</w:t>
            </w:r>
            <w:r w:rsidR="006B415D">
              <w:rPr>
                <w:rFonts w:ascii="Arial" w:hAnsi="Arial" w:cs="Arial"/>
                <w:bCs/>
                <w:sz w:val="22"/>
                <w:szCs w:val="22"/>
                <w:lang w:val="en-US"/>
              </w:rPr>
              <w:t>, complied with academic rules and comprehensive.</w:t>
            </w:r>
          </w:p>
          <w:p w14:paraId="141EF3B8" w14:textId="77777777" w:rsidR="006B415D" w:rsidRPr="006B415D" w:rsidRDefault="006B415D" w:rsidP="000335BC">
            <w:pPr>
              <w:pStyle w:val="ListeParagraf"/>
              <w:numPr>
                <w:ilvl w:val="0"/>
                <w:numId w:val="30"/>
              </w:numPr>
              <w:tabs>
                <w:tab w:val="left" w:pos="0"/>
                <w:tab w:val="left" w:pos="5812"/>
              </w:tabs>
              <w:rPr>
                <w:rFonts w:ascii="Arial" w:hAnsi="Arial" w:cs="Arial"/>
                <w:b/>
                <w:sz w:val="22"/>
                <w:szCs w:val="22"/>
                <w:lang w:val="en-US"/>
              </w:rPr>
            </w:pPr>
            <w:r>
              <w:rPr>
                <w:rFonts w:ascii="Arial" w:hAnsi="Arial" w:cs="Arial"/>
                <w:bCs/>
                <w:sz w:val="22"/>
                <w:szCs w:val="22"/>
                <w:lang w:val="en-US"/>
              </w:rPr>
              <w:t>Understandable in terms of both technical and content.</w:t>
            </w:r>
          </w:p>
          <w:p w14:paraId="0278A573" w14:textId="77777777" w:rsidR="00C028C7" w:rsidRPr="00893964" w:rsidRDefault="006B415D" w:rsidP="000335BC">
            <w:pPr>
              <w:pStyle w:val="ListeParagraf"/>
              <w:numPr>
                <w:ilvl w:val="0"/>
                <w:numId w:val="30"/>
              </w:numPr>
              <w:tabs>
                <w:tab w:val="left" w:pos="0"/>
                <w:tab w:val="left" w:pos="5812"/>
              </w:tabs>
              <w:rPr>
                <w:rFonts w:ascii="Arial" w:hAnsi="Arial" w:cs="Arial"/>
                <w:b/>
                <w:sz w:val="22"/>
                <w:szCs w:val="22"/>
                <w:lang w:val="en-US"/>
              </w:rPr>
            </w:pPr>
            <w:r>
              <w:rPr>
                <w:rFonts w:ascii="Arial" w:hAnsi="Arial" w:cs="Arial"/>
                <w:bCs/>
                <w:sz w:val="22"/>
                <w:szCs w:val="22"/>
                <w:lang w:val="en-US"/>
              </w:rPr>
              <w:t>Reflects the contribution of all team members.</w:t>
            </w:r>
          </w:p>
          <w:p w14:paraId="696FEAD1" w14:textId="77777777" w:rsidR="00C028C7" w:rsidRPr="0068638C" w:rsidRDefault="00C028C7" w:rsidP="00C028C7">
            <w:pPr>
              <w:tabs>
                <w:tab w:val="left" w:pos="0"/>
                <w:tab w:val="left" w:pos="5812"/>
              </w:tabs>
              <w:rPr>
                <w:rFonts w:ascii="Arial" w:hAnsi="Arial" w:cs="Arial"/>
                <w:b/>
                <w:sz w:val="22"/>
                <w:szCs w:val="22"/>
                <w:lang w:val="en-US"/>
              </w:rPr>
            </w:pPr>
          </w:p>
        </w:tc>
      </w:tr>
      <w:tr w:rsidR="00C028C7" w:rsidRPr="0068638C" w14:paraId="3D889478" w14:textId="77777777" w:rsidTr="00C028C7">
        <w:trPr>
          <w:gridAfter w:val="1"/>
          <w:wAfter w:w="975" w:type="dxa"/>
          <w:trHeight w:val="1428"/>
        </w:trPr>
        <w:tc>
          <w:tcPr>
            <w:tcW w:w="9900" w:type="dxa"/>
            <w:gridSpan w:val="3"/>
            <w:tcBorders>
              <w:top w:val="single" w:sz="4" w:space="0" w:color="auto"/>
              <w:left w:val="single" w:sz="4" w:space="0" w:color="auto"/>
              <w:bottom w:val="single" w:sz="4" w:space="0" w:color="auto"/>
              <w:right w:val="single" w:sz="4" w:space="0" w:color="auto"/>
            </w:tcBorders>
          </w:tcPr>
          <w:p w14:paraId="09830680" w14:textId="77777777" w:rsidR="00C028C7" w:rsidRPr="0068638C" w:rsidRDefault="00C028C7" w:rsidP="00C028C7">
            <w:pPr>
              <w:tabs>
                <w:tab w:val="left" w:pos="0"/>
                <w:tab w:val="left" w:pos="5812"/>
              </w:tabs>
              <w:rPr>
                <w:rFonts w:ascii="Arial" w:hAnsi="Arial" w:cs="Arial"/>
                <w:b/>
                <w:sz w:val="22"/>
                <w:szCs w:val="22"/>
                <w:lang w:val="en-US"/>
              </w:rPr>
            </w:pPr>
          </w:p>
          <w:p w14:paraId="029D09C3" w14:textId="77777777" w:rsidR="00C028C7" w:rsidRPr="0068638C" w:rsidRDefault="00C028C7" w:rsidP="00C028C7">
            <w:pPr>
              <w:tabs>
                <w:tab w:val="left" w:pos="0"/>
                <w:tab w:val="left" w:pos="5812"/>
              </w:tabs>
              <w:snapToGrid w:val="0"/>
              <w:rPr>
                <w:rFonts w:ascii="Arial" w:hAnsi="Arial" w:cs="Arial"/>
                <w:b/>
                <w:sz w:val="22"/>
                <w:szCs w:val="22"/>
                <w:lang w:val="en-US"/>
              </w:rPr>
            </w:pPr>
            <w:r w:rsidRPr="0068638C">
              <w:rPr>
                <w:rFonts w:ascii="Arial" w:hAnsi="Arial" w:cs="Arial"/>
                <w:b/>
                <w:sz w:val="22"/>
                <w:szCs w:val="22"/>
                <w:shd w:val="clear" w:color="auto" w:fill="F5F5F5"/>
                <w:lang w:val="en-US"/>
              </w:rPr>
              <w:t>Indicate the relationship between the outputs of the work package and other work packages:</w:t>
            </w:r>
            <w:r w:rsidRPr="0068638C">
              <w:rPr>
                <w:rFonts w:ascii="Arial" w:hAnsi="Arial" w:cs="Arial"/>
                <w:b/>
                <w:sz w:val="22"/>
                <w:szCs w:val="22"/>
                <w:lang w:val="en-US"/>
              </w:rPr>
              <w:t xml:space="preserve">     </w:t>
            </w:r>
          </w:p>
          <w:p w14:paraId="5D8C263A" w14:textId="77777777" w:rsidR="00C028C7" w:rsidRPr="002375D5" w:rsidRDefault="008465BC" w:rsidP="000335BC">
            <w:pPr>
              <w:pStyle w:val="ListeParagraf"/>
              <w:numPr>
                <w:ilvl w:val="0"/>
                <w:numId w:val="32"/>
              </w:numPr>
              <w:tabs>
                <w:tab w:val="left" w:pos="0"/>
                <w:tab w:val="left" w:pos="5812"/>
              </w:tabs>
              <w:snapToGrid w:val="0"/>
              <w:rPr>
                <w:rFonts w:ascii="Arial" w:hAnsi="Arial" w:cs="Arial"/>
                <w:bCs/>
                <w:sz w:val="22"/>
                <w:szCs w:val="22"/>
                <w:lang w:val="en-US"/>
              </w:rPr>
            </w:pPr>
            <w:r>
              <w:rPr>
                <w:rFonts w:ascii="Arial" w:hAnsi="Arial" w:cs="Arial"/>
                <w:bCs/>
                <w:sz w:val="22"/>
                <w:szCs w:val="22"/>
                <w:lang w:val="en-US"/>
              </w:rPr>
              <w:t>WP-8</w:t>
            </w:r>
            <w:r w:rsidR="00C24DCD" w:rsidRPr="002375D5">
              <w:rPr>
                <w:rFonts w:ascii="Arial" w:hAnsi="Arial" w:cs="Arial"/>
                <w:bCs/>
                <w:sz w:val="22"/>
                <w:szCs w:val="22"/>
                <w:lang w:val="en-US"/>
              </w:rPr>
              <w:t xml:space="preserve"> </w:t>
            </w:r>
            <w:r w:rsidR="002E1D5C" w:rsidRPr="002375D5">
              <w:rPr>
                <w:rFonts w:ascii="Arial" w:hAnsi="Arial" w:cs="Arial"/>
                <w:bCs/>
                <w:sz w:val="22"/>
                <w:szCs w:val="22"/>
                <w:lang w:val="en-US"/>
              </w:rPr>
              <w:t>feeds on the outputs of all other Work Packages</w:t>
            </w:r>
            <w:r w:rsidR="00EF4AF0" w:rsidRPr="002375D5">
              <w:rPr>
                <w:rFonts w:ascii="Arial" w:hAnsi="Arial" w:cs="Arial"/>
                <w:bCs/>
                <w:sz w:val="22"/>
                <w:szCs w:val="22"/>
                <w:lang w:val="en-US"/>
              </w:rPr>
              <w:t xml:space="preserve"> and this is </w:t>
            </w:r>
            <w:r w:rsidR="002375D5" w:rsidRPr="002375D5">
              <w:rPr>
                <w:rFonts w:ascii="Arial" w:hAnsi="Arial" w:cs="Arial"/>
                <w:bCs/>
                <w:sz w:val="22"/>
                <w:szCs w:val="22"/>
                <w:lang w:val="en-US"/>
              </w:rPr>
              <w:t>all Work Packages combined presentation.</w:t>
            </w:r>
          </w:p>
          <w:p w14:paraId="6909F1A7" w14:textId="77777777" w:rsidR="00C028C7" w:rsidRPr="0068638C" w:rsidRDefault="00C028C7" w:rsidP="00C028C7">
            <w:pPr>
              <w:tabs>
                <w:tab w:val="left" w:pos="0"/>
                <w:tab w:val="left" w:pos="5812"/>
              </w:tabs>
              <w:snapToGrid w:val="0"/>
              <w:rPr>
                <w:rFonts w:ascii="Arial" w:hAnsi="Arial" w:cs="Arial"/>
                <w:b/>
                <w:sz w:val="22"/>
                <w:szCs w:val="22"/>
                <w:lang w:val="en-US"/>
              </w:rPr>
            </w:pPr>
          </w:p>
        </w:tc>
      </w:tr>
    </w:tbl>
    <w:p w14:paraId="2C8DD894" w14:textId="77777777" w:rsidR="00E51510" w:rsidRPr="0068638C" w:rsidRDefault="00E51510" w:rsidP="00E51510">
      <w:pPr>
        <w:rPr>
          <w:rFonts w:ascii="Arial" w:hAnsi="Arial" w:cs="Arial"/>
          <w:sz w:val="22"/>
          <w:szCs w:val="22"/>
          <w:lang w:val="en-US"/>
        </w:rPr>
        <w:sectPr w:rsidR="00E51510" w:rsidRPr="0068638C" w:rsidSect="00C015FE">
          <w:footnotePr>
            <w:pos w:val="beneathText"/>
          </w:footnotePr>
          <w:pgSz w:w="11905" w:h="16837"/>
          <w:pgMar w:top="1412" w:right="862" w:bottom="1009" w:left="1134" w:header="709" w:footer="709" w:gutter="0"/>
          <w:cols w:space="708"/>
          <w:titlePg/>
          <w:docGrid w:linePitch="360"/>
        </w:sectPr>
      </w:pPr>
    </w:p>
    <w:p w14:paraId="58BA7BB5" w14:textId="77777777" w:rsidR="001F34E5" w:rsidRPr="0068638C" w:rsidRDefault="001F34E5" w:rsidP="00CF5649">
      <w:pPr>
        <w:pStyle w:val="Balk2"/>
        <w:rPr>
          <w:rFonts w:ascii="Arial" w:hAnsi="Arial" w:cs="Arial"/>
          <w:i w:val="0"/>
          <w:sz w:val="22"/>
          <w:szCs w:val="22"/>
          <w:lang w:val="en-US"/>
        </w:rPr>
      </w:pPr>
    </w:p>
    <w:p w14:paraId="0528B5B6" w14:textId="77777777" w:rsidR="001F34E5" w:rsidRPr="0068638C" w:rsidRDefault="001F34E5" w:rsidP="00CF5649">
      <w:pPr>
        <w:pStyle w:val="Balk2"/>
        <w:rPr>
          <w:rFonts w:ascii="Arial" w:hAnsi="Arial" w:cs="Arial"/>
          <w:i w:val="0"/>
          <w:sz w:val="22"/>
          <w:szCs w:val="22"/>
          <w:lang w:val="en-US"/>
        </w:rPr>
      </w:pPr>
    </w:p>
    <w:p w14:paraId="05CFAA43" w14:textId="77777777" w:rsidR="00171AED" w:rsidRPr="00691743" w:rsidRDefault="00E74A83" w:rsidP="00CF5649">
      <w:pPr>
        <w:pStyle w:val="Balk2"/>
        <w:rPr>
          <w:rFonts w:ascii="Arial" w:hAnsi="Arial" w:cs="Arial"/>
          <w:b w:val="0"/>
          <w:color w:val="FF0000"/>
          <w:sz w:val="22"/>
          <w:szCs w:val="22"/>
          <w:lang w:val="en-US"/>
        </w:rPr>
      </w:pPr>
      <w:bookmarkStart w:id="26" w:name="_Toc197901430"/>
      <w:r w:rsidRPr="0068638C">
        <w:rPr>
          <w:rFonts w:ascii="Arial" w:hAnsi="Arial" w:cs="Arial"/>
          <w:i w:val="0"/>
          <w:sz w:val="22"/>
          <w:szCs w:val="22"/>
          <w:lang w:val="en-US"/>
        </w:rPr>
        <w:t>C.2</w:t>
      </w:r>
      <w:r w:rsidR="005C2BF3" w:rsidRPr="0068638C">
        <w:rPr>
          <w:rFonts w:ascii="Arial" w:hAnsi="Arial" w:cs="Arial"/>
          <w:i w:val="0"/>
          <w:sz w:val="22"/>
          <w:szCs w:val="22"/>
          <w:lang w:val="en-US"/>
        </w:rPr>
        <w:t>-</w:t>
      </w:r>
      <w:bookmarkEnd w:id="23"/>
      <w:bookmarkEnd w:id="24"/>
      <w:bookmarkEnd w:id="26"/>
      <w:r w:rsidR="008A5252">
        <w:rPr>
          <w:rFonts w:ascii="Arial" w:hAnsi="Arial" w:cs="Arial"/>
          <w:i w:val="0"/>
          <w:sz w:val="22"/>
          <w:szCs w:val="22"/>
          <w:lang w:val="en-US"/>
        </w:rPr>
        <w:t xml:space="preserve"> </w:t>
      </w:r>
      <w:r w:rsidR="000D133C" w:rsidRPr="0068638C">
        <w:rPr>
          <w:rFonts w:ascii="Arial" w:hAnsi="Arial" w:cs="Arial"/>
          <w:i w:val="0"/>
          <w:sz w:val="22"/>
          <w:szCs w:val="22"/>
          <w:lang w:val="en-US"/>
        </w:rPr>
        <w:t>PROJECT MANAGEMENT and ORGANIZATION</w:t>
      </w:r>
      <w:r w:rsidR="00691743">
        <w:rPr>
          <w:rFonts w:ascii="Arial" w:hAnsi="Arial" w:cs="Arial"/>
          <w:i w:val="0"/>
          <w:sz w:val="22"/>
          <w:szCs w:val="22"/>
          <w:lang w:val="en-US"/>
        </w:rPr>
        <w:t xml:space="preserve"> </w:t>
      </w:r>
      <w:r w:rsidR="00691743" w:rsidRPr="00691743">
        <w:rPr>
          <w:rFonts w:ascii="Arial" w:hAnsi="Arial" w:cs="Arial"/>
          <w:b w:val="0"/>
          <w:color w:val="FF0000"/>
          <w:sz w:val="22"/>
          <w:szCs w:val="22"/>
          <w:lang w:val="en-US"/>
        </w:rPr>
        <w:t xml:space="preserve">(A typical example of </w:t>
      </w:r>
      <w:proofErr w:type="gramStart"/>
      <w:r w:rsidR="00691743" w:rsidRPr="00691743">
        <w:rPr>
          <w:rFonts w:ascii="Arial" w:hAnsi="Arial" w:cs="Arial"/>
          <w:b w:val="0"/>
          <w:color w:val="FF0000"/>
          <w:sz w:val="22"/>
          <w:szCs w:val="22"/>
          <w:lang w:val="en-US"/>
        </w:rPr>
        <w:t>organization</w:t>
      </w:r>
      <w:proofErr w:type="gramEnd"/>
      <w:r w:rsidR="00691743" w:rsidRPr="00691743">
        <w:rPr>
          <w:rFonts w:ascii="Arial" w:hAnsi="Arial" w:cs="Arial"/>
          <w:b w:val="0"/>
          <w:color w:val="FF0000"/>
          <w:sz w:val="22"/>
          <w:szCs w:val="22"/>
          <w:lang w:val="en-US"/>
        </w:rPr>
        <w:t xml:space="preserve"> chart given below!)</w:t>
      </w:r>
    </w:p>
    <w:p w14:paraId="0AC38716" w14:textId="77777777" w:rsidR="00694A84" w:rsidRPr="0068638C" w:rsidRDefault="00694A84" w:rsidP="00694A84">
      <w:pPr>
        <w:rPr>
          <w:rFonts w:ascii="Arial" w:hAnsi="Arial" w:cs="Arial"/>
          <w:sz w:val="22"/>
          <w:szCs w:val="22"/>
          <w:lang w:val="en-US"/>
        </w:rPr>
      </w:pPr>
    </w:p>
    <w:p w14:paraId="0A221A0E" w14:textId="77777777" w:rsidR="0000193F" w:rsidRPr="0068638C" w:rsidRDefault="000D133C" w:rsidP="0000193F">
      <w:pPr>
        <w:jc w:val="center"/>
        <w:rPr>
          <w:rFonts w:ascii="Arial" w:hAnsi="Arial" w:cs="Arial"/>
          <w:sz w:val="22"/>
          <w:szCs w:val="22"/>
          <w:lang w:val="en-US"/>
        </w:rPr>
      </w:pPr>
      <w:r w:rsidRPr="0068638C">
        <w:rPr>
          <w:rFonts w:ascii="Arial" w:hAnsi="Arial" w:cs="Arial"/>
          <w:b/>
          <w:sz w:val="22"/>
          <w:szCs w:val="22"/>
          <w:lang w:val="en-US"/>
        </w:rPr>
        <w:t>ORGANIZATION CHART</w:t>
      </w:r>
    </w:p>
    <w:p w14:paraId="594E545D" w14:textId="072610B8" w:rsidR="00171AED" w:rsidRPr="0068638C" w:rsidRDefault="00990B66" w:rsidP="00171AED">
      <w:pPr>
        <w:ind w:left="75"/>
        <w:jc w:val="both"/>
        <w:rPr>
          <w:rFonts w:ascii="Arial" w:hAnsi="Arial" w:cs="Arial"/>
          <w:b/>
          <w:sz w:val="22"/>
          <w:szCs w:val="22"/>
          <w:lang w:val="en-US"/>
        </w:rPr>
      </w:pPr>
      <w:r w:rsidRPr="0068638C">
        <w:rPr>
          <w:rFonts w:ascii="Arial" w:hAnsi="Arial" w:cs="Arial"/>
          <w:b/>
          <w:sz w:val="22"/>
          <w:szCs w:val="22"/>
          <w:lang w:val="en-US"/>
        </w:rPr>
        <w:t>C.2.1</w:t>
      </w:r>
      <w:r w:rsidR="007A51BE" w:rsidRPr="0068638C">
        <w:rPr>
          <w:rFonts w:ascii="Arial" w:hAnsi="Arial" w:cs="Arial"/>
          <w:b/>
          <w:sz w:val="22"/>
          <w:szCs w:val="22"/>
          <w:lang w:val="en-US"/>
        </w:rPr>
        <w:t xml:space="preserve"> </w:t>
      </w:r>
      <w:r w:rsidR="335BD790" w:rsidRPr="6383C5F0">
        <w:rPr>
          <w:rFonts w:ascii="Arial" w:hAnsi="Arial" w:cs="Arial"/>
          <w:b/>
          <w:bCs/>
          <w:sz w:val="22"/>
          <w:szCs w:val="22"/>
          <w:lang w:val="en-US"/>
        </w:rPr>
        <w:t>(Baran)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59"/>
      </w:tblGrid>
      <w:tr w:rsidR="00990B66" w:rsidRPr="0068638C" w14:paraId="435B6015" w14:textId="77777777" w:rsidTr="00923533">
        <w:trPr>
          <w:trHeight w:val="928"/>
        </w:trPr>
        <w:tc>
          <w:tcPr>
            <w:tcW w:w="14259" w:type="dxa"/>
          </w:tcPr>
          <w:p w14:paraId="2D07665A" w14:textId="77777777" w:rsidR="00990B66" w:rsidRPr="0068638C" w:rsidRDefault="000D133C" w:rsidP="005D30CE">
            <w:pPr>
              <w:numPr>
                <w:ilvl w:val="0"/>
                <w:numId w:val="5"/>
              </w:numPr>
              <w:spacing w:before="120"/>
              <w:jc w:val="both"/>
              <w:rPr>
                <w:rFonts w:ascii="Arial" w:hAnsi="Arial" w:cs="Arial"/>
                <w:sz w:val="22"/>
                <w:szCs w:val="22"/>
                <w:lang w:val="en-US"/>
              </w:rPr>
            </w:pPr>
            <w:r w:rsidRPr="0068638C">
              <w:rPr>
                <w:rFonts w:ascii="Arial" w:hAnsi="Arial" w:cs="Arial"/>
                <w:b/>
                <w:sz w:val="22"/>
                <w:szCs w:val="22"/>
                <w:shd w:val="clear" w:color="auto" w:fill="F5F5F5"/>
                <w:lang w:val="en-US"/>
              </w:rPr>
              <w:t>Give an explanation about project management by using related organization chart</w:t>
            </w:r>
            <w:r w:rsidR="00990B66" w:rsidRPr="0068638C">
              <w:rPr>
                <w:rFonts w:ascii="Arial" w:hAnsi="Arial" w:cs="Arial"/>
                <w:sz w:val="22"/>
                <w:szCs w:val="22"/>
                <w:lang w:val="en-US"/>
              </w:rPr>
              <w:t>.</w:t>
            </w:r>
          </w:p>
          <w:p w14:paraId="0FEE5A1F" w14:textId="77777777" w:rsidR="006E6803" w:rsidRPr="0068638C" w:rsidRDefault="006E6803" w:rsidP="008F2B83">
            <w:pPr>
              <w:jc w:val="both"/>
              <w:rPr>
                <w:rFonts w:ascii="Arial" w:hAnsi="Arial" w:cs="Arial"/>
                <w:sz w:val="22"/>
                <w:szCs w:val="22"/>
                <w:lang w:val="en-US"/>
              </w:rPr>
            </w:pPr>
          </w:p>
          <w:p w14:paraId="46041F6B" w14:textId="77777777" w:rsidR="006E6803" w:rsidRPr="0068638C" w:rsidRDefault="00721496" w:rsidP="008F2B83">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44" behindDoc="0" locked="0" layoutInCell="1" allowOverlap="1" wp14:anchorId="5DE44098" wp14:editId="4418D98C">
                      <wp:simplePos x="0" y="0"/>
                      <wp:positionH relativeFrom="column">
                        <wp:posOffset>3712210</wp:posOffset>
                      </wp:positionH>
                      <wp:positionV relativeFrom="paragraph">
                        <wp:posOffset>134620</wp:posOffset>
                      </wp:positionV>
                      <wp:extent cx="1257300" cy="571500"/>
                      <wp:effectExtent l="6985" t="10795" r="12065" b="8255"/>
                      <wp:wrapNone/>
                      <wp:docPr id="103429558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14:paraId="511FDFE2" w14:textId="77777777" w:rsidR="000D133C" w:rsidRDefault="000D133C" w:rsidP="008F2B83">
                                  <w:pPr>
                                    <w:jc w:val="center"/>
                                    <w:rPr>
                                      <w:rFonts w:ascii="Arial" w:hAnsi="Arial" w:cs="Arial"/>
                                      <w:b/>
                                      <w:lang w:val="tr-TR"/>
                                    </w:rPr>
                                  </w:pPr>
                                </w:p>
                                <w:p w14:paraId="4EDCCE1F" w14:textId="77777777" w:rsidR="00850725" w:rsidRPr="005A0CAF" w:rsidRDefault="000D133C" w:rsidP="008F2B83">
                                  <w:pPr>
                                    <w:jc w:val="center"/>
                                    <w:rPr>
                                      <w:rFonts w:ascii="Arial" w:hAnsi="Arial" w:cs="Arial"/>
                                      <w:b/>
                                      <w:lang w:val="tr-TR"/>
                                    </w:rPr>
                                  </w:pPr>
                                  <w:r>
                                    <w:rPr>
                                      <w:rFonts w:ascii="Arial" w:hAnsi="Arial" w:cs="Arial"/>
                                      <w:b/>
                                      <w:lang w:val="tr-TR"/>
                                    </w:rPr>
                                    <w:t>Project Coordinator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E44098" id="_x0000_t202" coordsize="21600,21600" o:spt="202" path="m,l,21600r21600,l21600,xe">
                      <v:stroke joinstyle="miter"/>
                      <v:path gradientshapeok="t" o:connecttype="rect"/>
                    </v:shapetype>
                    <v:shape id="Text Box 36" o:spid="_x0000_s1026" type="#_x0000_t202" style="position:absolute;left:0;text-align:left;margin-left:292.3pt;margin-top:10.6pt;width:99pt;height: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">
                      <v:textbox>
                        <w:txbxContent>
                          <w:p w14:paraId="511FDFE2" w14:textId="77777777" w:rsidR="000D133C" w:rsidRDefault="000D133C" w:rsidP="008F2B83">
                            <w:pPr>
                              <w:jc w:val="center"/>
                              <w:rPr>
                                <w:rFonts w:ascii="Arial" w:hAnsi="Arial" w:cs="Arial"/>
                                <w:b/>
                                <w:lang w:val="tr-TR"/>
                              </w:rPr>
                            </w:pPr>
                          </w:p>
                          <w:p w14:paraId="4EDCCE1F" w14:textId="77777777" w:rsidR="00850725" w:rsidRPr="005A0CAF" w:rsidRDefault="000D133C" w:rsidP="008F2B83">
                            <w:pPr>
                              <w:jc w:val="center"/>
                              <w:rPr>
                                <w:rFonts w:ascii="Arial" w:hAnsi="Arial" w:cs="Arial"/>
                                <w:b/>
                                <w:lang w:val="tr-TR"/>
                              </w:rPr>
                            </w:pPr>
                            <w:r>
                              <w:rPr>
                                <w:rFonts w:ascii="Arial" w:hAnsi="Arial" w:cs="Arial"/>
                                <w:b/>
                                <w:lang w:val="tr-TR"/>
                              </w:rPr>
                              <w:t>Project Coordinator</w:t>
                            </w:r>
                          </w:p>
                        </w:txbxContent>
                      </v:textbox>
                    </v:shape>
                  </w:pict>
                </mc:Fallback>
              </mc:AlternateContent>
            </w:r>
          </w:p>
          <w:p w14:paraId="273622A4" w14:textId="77777777" w:rsidR="00127DA5" w:rsidRPr="0068638C" w:rsidRDefault="00721496" w:rsidP="008F2B83">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49" behindDoc="0" locked="0" layoutInCell="1" allowOverlap="1" wp14:anchorId="188EE1BC" wp14:editId="04FC55B9">
                      <wp:simplePos x="0" y="0"/>
                      <wp:positionH relativeFrom="column">
                        <wp:posOffset>6231255</wp:posOffset>
                      </wp:positionH>
                      <wp:positionV relativeFrom="paragraph">
                        <wp:posOffset>80010</wp:posOffset>
                      </wp:positionV>
                      <wp:extent cx="1943100" cy="951865"/>
                      <wp:effectExtent l="0" t="0" r="19050" b="19685"/>
                      <wp:wrapNone/>
                      <wp:docPr id="2062369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943100" cy="951865"/>
                              </a:xfrm>
                              <a:prstGeom prst="rect">
                                <a:avLst/>
                              </a:prstGeom>
                              <a:solidFill>
                                <a:srgbClr val="FFFFFF"/>
                              </a:solidFill>
                              <a:ln w="9525">
                                <a:solidFill>
                                  <a:srgbClr val="000000"/>
                                </a:solidFill>
                                <a:miter/>
                              </a:ln>
                            </wps:spPr>
                            <wps:txbx>
                              <w:txbxContent>
                                <w:p w14:paraId="0176249A" w14:textId="77777777" w:rsidR="00BC62F3" w:rsidRDefault="000D133C">
                                  <w:pPr>
                                    <w:spacing w:line="276" w:lineRule="auto"/>
                                    <w:rPr>
                                      <w:rFonts w:ascii="Arial" w:hAnsi="Arial" w:cs="Arial"/>
                                      <w:b/>
                                      <w:bCs/>
                                      <w:sz w:val="16"/>
                                      <w:szCs w:val="16"/>
                                      <w:lang w:val="en-US"/>
                                    </w:rPr>
                                  </w:pPr>
                                  <w:r>
                                    <w:rPr>
                                      <w:rFonts w:ascii="Arial" w:hAnsi="Arial" w:cs="Arial"/>
                                      <w:b/>
                                      <w:sz w:val="16"/>
                                      <w:szCs w:val="16"/>
                                      <w:lang w:val="en-US"/>
                                    </w:rPr>
                                    <w:t>Consultants</w:t>
                                  </w:r>
                                </w:p>
                                <w:p w14:paraId="2C66D2CE" w14:textId="77777777" w:rsidR="00BC62F3" w:rsidRDefault="00FF0A43">
                                  <w:pPr>
                                    <w:spacing w:line="276" w:lineRule="auto"/>
                                    <w:rPr>
                                      <w:rFonts w:ascii="Arial" w:hAnsi="Arial" w:cs="Arial"/>
                                      <w:b/>
                                      <w:bCs/>
                                      <w:color w:val="000000"/>
                                      <w:sz w:val="16"/>
                                      <w:szCs w:val="16"/>
                                      <w:lang w:val="en-US"/>
                                    </w:rPr>
                                  </w:pPr>
                                  <w:r>
                                    <w:rPr>
                                      <w:rFonts w:ascii="Arial" w:hAnsi="Arial" w:cs="Arial"/>
                                      <w:b/>
                                      <w:bCs/>
                                      <w:color w:val="000000"/>
                                      <w:sz w:val="16"/>
                                      <w:szCs w:val="16"/>
                                      <w:lang w:val="en-US"/>
                                    </w:rPr>
                                    <w:t>IPSOS Research and Consultancy Inc.</w:t>
                                  </w:r>
                                </w:p>
                                <w:p w14:paraId="7FB1FEC7" w14:textId="77777777" w:rsidR="00850725" w:rsidRDefault="00FF0A43">
                                  <w:pPr>
                                    <w:spacing w:line="276" w:lineRule="auto"/>
                                    <w:rPr>
                                      <w:rFonts w:ascii="Arial" w:hAnsi="Arial" w:cs="Arial"/>
                                      <w:b/>
                                      <w:color w:val="000000"/>
                                      <w:sz w:val="16"/>
                                      <w:szCs w:val="16"/>
                                      <w:lang w:val="en-US"/>
                                    </w:rPr>
                                  </w:pPr>
                                  <w:r>
                                    <w:rPr>
                                      <w:rFonts w:ascii="Arial" w:hAnsi="Arial" w:cs="Arial"/>
                                      <w:b/>
                                      <w:bCs/>
                                      <w:color w:val="000000"/>
                                      <w:sz w:val="16"/>
                                      <w:szCs w:val="16"/>
                                      <w:lang w:val="en-US"/>
                                    </w:rPr>
                                    <w:t>Market Research &amp; Feasibility</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188EE1BC" id="Text Box 45" o:spid="_x0000_s1027" style="position:absolute;left:0;text-align:left;margin-left:490.65pt;margin-top:6.3pt;width:153pt;height:74.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">
                      <v:textbox>
                        <w:txbxContent>
                          <w:p w14:paraId="0176249A" w14:textId="77777777" w:rsidR="00BC62F3" w:rsidRDefault="000D133C">
                            <w:pPr>
                              <w:spacing w:line="276" w:lineRule="auto"/>
                              <w:rPr>
                                <w:rFonts w:ascii="Arial" w:hAnsi="Arial" w:cs="Arial"/>
                                <w:b/>
                                <w:bCs/>
                                <w:sz w:val="16"/>
                                <w:szCs w:val="16"/>
                                <w:lang w:val="en-US"/>
                              </w:rPr>
                            </w:pPr>
                            <w:r>
                              <w:rPr>
                                <w:rFonts w:ascii="Arial" w:hAnsi="Arial" w:cs="Arial"/>
                                <w:b/>
                                <w:sz w:val="16"/>
                                <w:szCs w:val="16"/>
                                <w:lang w:val="en-US"/>
                              </w:rPr>
                              <w:t>Consultants</w:t>
                            </w:r>
                          </w:p>
                          <w:p w14:paraId="2C66D2CE" w14:textId="77777777" w:rsidR="00BC62F3" w:rsidRDefault="00FF0A43">
                            <w:pPr>
                              <w:spacing w:line="276" w:lineRule="auto"/>
                              <w:rPr>
                                <w:rFonts w:ascii="Arial" w:hAnsi="Arial" w:cs="Arial"/>
                                <w:b/>
                                <w:bCs/>
                                <w:color w:val="000000"/>
                                <w:sz w:val="16"/>
                                <w:szCs w:val="16"/>
                                <w:lang w:val="en-US"/>
                              </w:rPr>
                            </w:pPr>
                            <w:r>
                              <w:rPr>
                                <w:rFonts w:ascii="Arial" w:hAnsi="Arial" w:cs="Arial"/>
                                <w:b/>
                                <w:bCs/>
                                <w:color w:val="000000"/>
                                <w:sz w:val="16"/>
                                <w:szCs w:val="16"/>
                                <w:lang w:val="en-US"/>
                              </w:rPr>
                              <w:t>IPSOS Research and Consultancy Inc.</w:t>
                            </w:r>
                          </w:p>
                          <w:p w14:paraId="7FB1FEC7" w14:textId="77777777" w:rsidR="00850725" w:rsidRDefault="00FF0A43">
                            <w:pPr>
                              <w:spacing w:line="276" w:lineRule="auto"/>
                              <w:rPr>
                                <w:rFonts w:ascii="Arial" w:hAnsi="Arial" w:cs="Arial"/>
                                <w:b/>
                                <w:color w:val="000000"/>
                                <w:sz w:val="16"/>
                                <w:szCs w:val="16"/>
                                <w:lang w:val="en-US"/>
                              </w:rPr>
                            </w:pPr>
                            <w:r>
                              <w:rPr>
                                <w:rFonts w:ascii="Arial" w:hAnsi="Arial" w:cs="Arial"/>
                                <w:b/>
                                <w:bCs/>
                                <w:color w:val="000000"/>
                                <w:sz w:val="16"/>
                                <w:szCs w:val="16"/>
                                <w:lang w:val="en-US"/>
                              </w:rPr>
                              <w:t>Market Research &amp; Feasibility</w:t>
                            </w:r>
                          </w:p>
                        </w:txbxContent>
                      </v:textbox>
                    </v:rect>
                  </w:pict>
                </mc:Fallback>
              </mc:AlternateContent>
            </w:r>
          </w:p>
          <w:p w14:paraId="62DBAE17"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48" behindDoc="0" locked="0" layoutInCell="1" allowOverlap="1" wp14:anchorId="3C76ACF5" wp14:editId="2EAB002E">
                      <wp:simplePos x="0" y="0"/>
                      <wp:positionH relativeFrom="column">
                        <wp:posOffset>4977130</wp:posOffset>
                      </wp:positionH>
                      <wp:positionV relativeFrom="paragraph">
                        <wp:posOffset>33655</wp:posOffset>
                      </wp:positionV>
                      <wp:extent cx="1257300" cy="0"/>
                      <wp:effectExtent l="5080" t="5080" r="13970" b="13970"/>
                      <wp:wrapNone/>
                      <wp:docPr id="148976015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ABA" id="Line 44"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9pt,2.65pt" to="49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5QsAEAAEgDAAAOAAAAZHJzL2Uyb0RvYy54bWysU01v2zAMvQ/YfxB0X+xkyD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"/>
                  </w:pict>
                </mc:Fallback>
              </mc:AlternateContent>
            </w:r>
          </w:p>
          <w:p w14:paraId="20B29142" w14:textId="77777777" w:rsidR="00127DA5" w:rsidRPr="0068638C" w:rsidRDefault="00127DA5" w:rsidP="00FF50EB">
            <w:pPr>
              <w:jc w:val="both"/>
              <w:rPr>
                <w:rFonts w:ascii="Arial" w:hAnsi="Arial" w:cs="Arial"/>
                <w:sz w:val="22"/>
                <w:szCs w:val="22"/>
                <w:lang w:val="en-US"/>
              </w:rPr>
            </w:pPr>
          </w:p>
          <w:p w14:paraId="7D7B4FD7"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51" behindDoc="0" locked="0" layoutInCell="1" allowOverlap="1" wp14:anchorId="2FD60DAB" wp14:editId="37D5997A">
                      <wp:simplePos x="0" y="0"/>
                      <wp:positionH relativeFrom="column">
                        <wp:posOffset>4367530</wp:posOffset>
                      </wp:positionH>
                      <wp:positionV relativeFrom="paragraph">
                        <wp:posOffset>61595</wp:posOffset>
                      </wp:positionV>
                      <wp:extent cx="0" cy="342900"/>
                      <wp:effectExtent l="5080" t="13970" r="13970" b="5080"/>
                      <wp:wrapNone/>
                      <wp:docPr id="52794877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BE9DD" id="Line 47"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9pt,4.85pt" to="343.9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"/>
                  </w:pict>
                </mc:Fallback>
              </mc:AlternateContent>
            </w:r>
            <w:r>
              <w:rPr>
                <w:rFonts w:ascii="Arial" w:hAnsi="Arial" w:cs="Arial"/>
                <w:noProof/>
                <w:sz w:val="22"/>
                <w:szCs w:val="22"/>
                <w:lang w:val="en-US" w:eastAsia="tr-TR"/>
              </w:rPr>
              <mc:AlternateContent>
                <mc:Choice Requires="wps">
                  <w:drawing>
                    <wp:anchor distT="0" distB="0" distL="114300" distR="114300" simplePos="0" relativeHeight="251658246" behindDoc="0" locked="0" layoutInCell="1" allowOverlap="1" wp14:anchorId="41D72AB8" wp14:editId="6195A0C7">
                      <wp:simplePos x="0" y="0"/>
                      <wp:positionH relativeFrom="column">
                        <wp:posOffset>2026920</wp:posOffset>
                      </wp:positionH>
                      <wp:positionV relativeFrom="paragraph">
                        <wp:posOffset>1241425</wp:posOffset>
                      </wp:positionV>
                      <wp:extent cx="1371600" cy="452120"/>
                      <wp:effectExtent l="0" t="0" r="19050" b="24130"/>
                      <wp:wrapNone/>
                      <wp:docPr id="20615399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371600" cy="452120"/>
                              </a:xfrm>
                              <a:prstGeom prst="rect">
                                <a:avLst/>
                              </a:prstGeom>
                              <a:solidFill>
                                <a:srgbClr val="FFFFFF"/>
                              </a:solidFill>
                              <a:ln w="9525">
                                <a:solidFill>
                                  <a:srgbClr val="000000"/>
                                </a:solidFill>
                                <a:miter/>
                              </a:ln>
                            </wps:spPr>
                            <wps:txbx>
                              <w:txbxContent>
                                <w:p w14:paraId="34A65D1E" w14:textId="77777777" w:rsidR="00850725" w:rsidRDefault="00FF0A43" w:rsidP="00AE2B8D">
                                  <w:pPr>
                                    <w:spacing w:line="276" w:lineRule="auto"/>
                                    <w:rPr>
                                      <w:rFonts w:ascii="Aptos" w:hAnsi="Aptos"/>
                                      <w:color w:val="000000"/>
                                      <w:sz w:val="16"/>
                                      <w:szCs w:val="16"/>
                                    </w:rPr>
                                  </w:pPr>
                                  <w:r>
                                    <w:rPr>
                                      <w:rFonts w:ascii="Aptos" w:hAnsi="Aptos"/>
                                      <w:color w:val="000000"/>
                                      <w:sz w:val="16"/>
                                      <w:szCs w:val="16"/>
                                    </w:rPr>
                                    <w:t>Market Research,System Desing &amp; Feasibility Team</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41D72AB8" id="Text Box 38" o:spid="_x0000_s1028" style="position:absolute;left:0;text-align:left;margin-left:159.6pt;margin-top:97.75pt;width:108pt;height:35.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">
                      <v:textbox>
                        <w:txbxContent>
                          <w:p w14:paraId="34A65D1E" w14:textId="77777777" w:rsidR="00850725" w:rsidRDefault="00FF0A43" w:rsidP="00AE2B8D">
                            <w:pPr>
                              <w:spacing w:line="276" w:lineRule="auto"/>
                              <w:rPr>
                                <w:rFonts w:ascii="Aptos" w:hAnsi="Aptos"/>
                                <w:color w:val="000000"/>
                                <w:sz w:val="16"/>
                                <w:szCs w:val="16"/>
                              </w:rPr>
                            </w:pPr>
                            <w:r>
                              <w:rPr>
                                <w:rFonts w:ascii="Aptos" w:hAnsi="Aptos"/>
                                <w:color w:val="000000"/>
                                <w:sz w:val="16"/>
                                <w:szCs w:val="16"/>
                              </w:rPr>
                              <w:t>Market Research,System Desing &amp; Feasibility Team</w:t>
                            </w:r>
                          </w:p>
                        </w:txbxContent>
                      </v:textbox>
                    </v:rect>
                  </w:pict>
                </mc:Fallback>
              </mc:AlternateContent>
            </w:r>
            <w:r>
              <w:rPr>
                <w:rFonts w:ascii="Arial" w:hAnsi="Arial" w:cs="Arial"/>
                <w:noProof/>
                <w:sz w:val="22"/>
                <w:szCs w:val="22"/>
                <w:lang w:val="en-US" w:eastAsia="tr-TR"/>
              </w:rPr>
              <mc:AlternateContent>
                <mc:Choice Requires="wps">
                  <w:drawing>
                    <wp:anchor distT="0" distB="0" distL="114300" distR="114300" simplePos="0" relativeHeight="251658255" behindDoc="0" locked="0" layoutInCell="1" allowOverlap="1" wp14:anchorId="768EA743" wp14:editId="645E59FD">
                      <wp:simplePos x="0" y="0"/>
                      <wp:positionH relativeFrom="column">
                        <wp:posOffset>1908175</wp:posOffset>
                      </wp:positionH>
                      <wp:positionV relativeFrom="paragraph">
                        <wp:posOffset>1476375</wp:posOffset>
                      </wp:positionV>
                      <wp:extent cx="114300" cy="0"/>
                      <wp:effectExtent l="12700" t="9525" r="6350" b="9525"/>
                      <wp:wrapNone/>
                      <wp:docPr id="7441439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30CBE" id="Line 52" o:spid="_x0000_s1026" style="position:absolute;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25pt,116.25pt" to="159.2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"/>
                  </w:pict>
                </mc:Fallback>
              </mc:AlternateContent>
            </w:r>
            <w:r>
              <w:rPr>
                <w:rFonts w:ascii="Arial" w:hAnsi="Arial" w:cs="Arial"/>
                <w:noProof/>
                <w:sz w:val="22"/>
                <w:szCs w:val="22"/>
                <w:lang w:val="en-US" w:eastAsia="tr-TR"/>
              </w:rPr>
              <mc:AlternateContent>
                <mc:Choice Requires="wps">
                  <w:drawing>
                    <wp:anchor distT="0" distB="0" distL="114300" distR="114300" simplePos="0" relativeHeight="251658247" behindDoc="0" locked="0" layoutInCell="1" allowOverlap="1" wp14:anchorId="59B3AE0C" wp14:editId="6D37792C">
                      <wp:simplePos x="0" y="0"/>
                      <wp:positionH relativeFrom="column">
                        <wp:posOffset>2032000</wp:posOffset>
                      </wp:positionH>
                      <wp:positionV relativeFrom="paragraph">
                        <wp:posOffset>1767840</wp:posOffset>
                      </wp:positionV>
                      <wp:extent cx="1371600" cy="452120"/>
                      <wp:effectExtent l="0" t="0" r="19050" b="24130"/>
                      <wp:wrapNone/>
                      <wp:docPr id="121425255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371600" cy="452120"/>
                              </a:xfrm>
                              <a:prstGeom prst="rect">
                                <a:avLst/>
                              </a:prstGeom>
                              <a:solidFill>
                                <a:srgbClr val="FFFFFF"/>
                              </a:solidFill>
                              <a:ln w="9525">
                                <a:solidFill>
                                  <a:srgbClr val="000000"/>
                                </a:solidFill>
                                <a:miter/>
                              </a:ln>
                            </wps:spPr>
                            <wps:txbx>
                              <w:txbxContent>
                                <w:p w14:paraId="74B88564" w14:textId="77777777" w:rsidR="00850725" w:rsidRDefault="00FF0A43">
                                  <w:pPr>
                                    <w:spacing w:line="276" w:lineRule="auto"/>
                                    <w:rPr>
                                      <w:rFonts w:ascii="Arial" w:hAnsi="Arial" w:cs="Arial"/>
                                      <w:sz w:val="16"/>
                                      <w:szCs w:val="16"/>
                                      <w:lang w:val="en-US"/>
                                    </w:rPr>
                                  </w:pPr>
                                  <w:r>
                                    <w:rPr>
                                      <w:rFonts w:ascii="Arial" w:hAnsi="Arial" w:cs="Arial"/>
                                      <w:sz w:val="16"/>
                                      <w:szCs w:val="16"/>
                                      <w:lang w:val="en-US"/>
                                    </w:rPr>
                                    <w:t> Mechanical Design Team</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59B3AE0C" id="Text Box 39" o:spid="_x0000_s1029" style="position:absolute;left:0;text-align:left;margin-left:160pt;margin-top:139.2pt;width:108pt;height:35.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">
                      <v:textbox>
                        <w:txbxContent>
                          <w:p w14:paraId="74B88564" w14:textId="77777777" w:rsidR="00850725" w:rsidRDefault="00FF0A43">
                            <w:pPr>
                              <w:spacing w:line="276" w:lineRule="auto"/>
                              <w:rPr>
                                <w:rFonts w:ascii="Arial" w:hAnsi="Arial" w:cs="Arial"/>
                                <w:sz w:val="16"/>
                                <w:szCs w:val="16"/>
                                <w:lang w:val="en-US"/>
                              </w:rPr>
                            </w:pPr>
                            <w:r>
                              <w:rPr>
                                <w:rFonts w:ascii="Arial" w:hAnsi="Arial" w:cs="Arial"/>
                                <w:sz w:val="16"/>
                                <w:szCs w:val="16"/>
                                <w:lang w:val="en-US"/>
                              </w:rPr>
                              <w:t> Mechanical Design Team</w:t>
                            </w:r>
                          </w:p>
                        </w:txbxContent>
                      </v:textbox>
                    </v:rect>
                  </w:pict>
                </mc:Fallback>
              </mc:AlternateContent>
            </w:r>
            <w:r>
              <w:rPr>
                <w:rFonts w:ascii="Arial" w:hAnsi="Arial" w:cs="Arial"/>
                <w:noProof/>
                <w:sz w:val="22"/>
                <w:szCs w:val="22"/>
                <w:lang w:val="en-US" w:eastAsia="tr-TR"/>
              </w:rPr>
              <mc:AlternateContent>
                <mc:Choice Requires="wps">
                  <w:drawing>
                    <wp:anchor distT="0" distB="0" distL="114300" distR="114300" simplePos="0" relativeHeight="251658260" behindDoc="0" locked="0" layoutInCell="1" allowOverlap="1" wp14:anchorId="5D28F42D" wp14:editId="20B03E6D">
                      <wp:simplePos x="0" y="0"/>
                      <wp:positionH relativeFrom="column">
                        <wp:posOffset>2018030</wp:posOffset>
                      </wp:positionH>
                      <wp:positionV relativeFrom="paragraph">
                        <wp:posOffset>2910205</wp:posOffset>
                      </wp:positionV>
                      <wp:extent cx="1371600" cy="452120"/>
                      <wp:effectExtent l="0" t="0" r="19050" b="24130"/>
                      <wp:wrapNone/>
                      <wp:docPr id="109712283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371600" cy="452120"/>
                              </a:xfrm>
                              <a:prstGeom prst="rect">
                                <a:avLst/>
                              </a:prstGeom>
                              <a:solidFill>
                                <a:srgbClr val="FFFFFF"/>
                              </a:solidFill>
                              <a:ln w="9525">
                                <a:solidFill>
                                  <a:srgbClr val="000000"/>
                                </a:solidFill>
                                <a:miter/>
                              </a:ln>
                            </wps:spPr>
                            <wps:txbx>
                              <w:txbxContent>
                                <w:p w14:paraId="4CC44FC1" w14:textId="77777777" w:rsidR="00850725" w:rsidRDefault="00FF0A43">
                                  <w:pPr>
                                    <w:spacing w:line="276" w:lineRule="auto"/>
                                    <w:rPr>
                                      <w:rFonts w:ascii="Aptos" w:hAnsi="Aptos"/>
                                      <w:sz w:val="16"/>
                                      <w:szCs w:val="16"/>
                                      <w:lang w:val="en-US"/>
                                    </w:rPr>
                                  </w:pPr>
                                  <w:r>
                                    <w:rPr>
                                      <w:rFonts w:ascii="Aptos" w:hAnsi="Aptos"/>
                                      <w:sz w:val="16"/>
                                      <w:szCs w:val="16"/>
                                      <w:lang w:val="en-US"/>
                                    </w:rPr>
                                    <w:t>Software Development</w:t>
                                  </w:r>
                                  <w:r>
                                    <w:rPr>
                                      <w:rFonts w:ascii="Aptos" w:hAnsi="Aptos"/>
                                      <w:color w:val="000000"/>
                                      <w:sz w:val="16"/>
                                      <w:szCs w:val="16"/>
                                      <w:lang w:val="en-US"/>
                                    </w:rPr>
                                    <w:t xml:space="preserve"> </w:t>
                                  </w:r>
                                  <w:r>
                                    <w:rPr>
                                      <w:rFonts w:ascii="Aptos" w:hAnsi="Aptos"/>
                                      <w:sz w:val="16"/>
                                      <w:szCs w:val="16"/>
                                      <w:lang w:val="en-US"/>
                                    </w:rPr>
                                    <w:t>Team</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5D28F42D" id="Text Box 85" o:spid="_x0000_s1030" style="position:absolute;left:0;text-align:left;margin-left:158.9pt;margin-top:229.15pt;width:108pt;height:35.6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">
                      <v:textbox>
                        <w:txbxContent>
                          <w:p w14:paraId="4CC44FC1" w14:textId="77777777" w:rsidR="00850725" w:rsidRDefault="00FF0A43">
                            <w:pPr>
                              <w:spacing w:line="276" w:lineRule="auto"/>
                              <w:rPr>
                                <w:rFonts w:ascii="Aptos" w:hAnsi="Aptos"/>
                                <w:sz w:val="16"/>
                                <w:szCs w:val="16"/>
                                <w:lang w:val="en-US"/>
                              </w:rPr>
                            </w:pPr>
                            <w:r>
                              <w:rPr>
                                <w:rFonts w:ascii="Aptos" w:hAnsi="Aptos"/>
                                <w:sz w:val="16"/>
                                <w:szCs w:val="16"/>
                                <w:lang w:val="en-US"/>
                              </w:rPr>
                              <w:t>Software Development</w:t>
                            </w:r>
                            <w:r>
                              <w:rPr>
                                <w:rFonts w:ascii="Aptos" w:hAnsi="Aptos"/>
                                <w:color w:val="000000"/>
                                <w:sz w:val="16"/>
                                <w:szCs w:val="16"/>
                                <w:lang w:val="en-US"/>
                              </w:rPr>
                              <w:t xml:space="preserve"> </w:t>
                            </w:r>
                            <w:r>
                              <w:rPr>
                                <w:rFonts w:ascii="Aptos" w:hAnsi="Aptos"/>
                                <w:sz w:val="16"/>
                                <w:szCs w:val="16"/>
                                <w:lang w:val="en-US"/>
                              </w:rPr>
                              <w:t>Team</w:t>
                            </w:r>
                          </w:p>
                        </w:txbxContent>
                      </v:textbox>
                    </v:rect>
                  </w:pict>
                </mc:Fallback>
              </mc:AlternateContent>
            </w:r>
            <w:r>
              <w:rPr>
                <w:rFonts w:ascii="Arial" w:hAnsi="Arial" w:cs="Arial"/>
                <w:noProof/>
                <w:sz w:val="22"/>
                <w:szCs w:val="22"/>
                <w:lang w:val="en-US" w:eastAsia="tr-TR"/>
              </w:rPr>
              <mc:AlternateContent>
                <mc:Choice Requires="wps">
                  <w:drawing>
                    <wp:anchor distT="0" distB="0" distL="114300" distR="114300" simplePos="0" relativeHeight="251658258" behindDoc="0" locked="0" layoutInCell="1" allowOverlap="1" wp14:anchorId="072C38D2" wp14:editId="1E430B71">
                      <wp:simplePos x="0" y="0"/>
                      <wp:positionH relativeFrom="column">
                        <wp:posOffset>4710430</wp:posOffset>
                      </wp:positionH>
                      <wp:positionV relativeFrom="paragraph">
                        <wp:posOffset>568960</wp:posOffset>
                      </wp:positionV>
                      <wp:extent cx="1479550" cy="452120"/>
                      <wp:effectExtent l="5080" t="6985" r="10795" b="7620"/>
                      <wp:wrapNone/>
                      <wp:docPr id="141904451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0" cy="452120"/>
                              </a:xfrm>
                              <a:prstGeom prst="rect">
                                <a:avLst/>
                              </a:prstGeom>
                              <a:solidFill>
                                <a:srgbClr val="FFFFFF"/>
                              </a:solidFill>
                              <a:ln w="9525">
                                <a:solidFill>
                                  <a:srgbClr val="000000"/>
                                </a:solidFill>
                                <a:miter lim="800000"/>
                                <a:headEnd/>
                                <a:tailEnd/>
                              </a:ln>
                            </wps:spPr>
                            <wps:txbx>
                              <w:txbxContent>
                                <w:p w14:paraId="6ABF48EC" w14:textId="77777777" w:rsidR="00850725" w:rsidRPr="007E76E8" w:rsidRDefault="000D133C" w:rsidP="008F2B83">
                                  <w:pPr>
                                    <w:jc w:val="center"/>
                                    <w:rPr>
                                      <w:rFonts w:ascii="Arial" w:hAnsi="Arial" w:cs="Arial"/>
                                      <w:b/>
                                      <w:lang w:val="tr-TR"/>
                                    </w:rPr>
                                  </w:pPr>
                                  <w:r>
                                    <w:rPr>
                                      <w:rFonts w:ascii="Arial" w:hAnsi="Arial" w:cs="Arial"/>
                                      <w:b/>
                                      <w:lang w:val="tr-TR"/>
                                    </w:rPr>
                                    <w:t>Protptype Production etc.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C38D2" id="Text Box 57" o:spid="_x0000_s1031" type="#_x0000_t202" style="position:absolute;left:0;text-align:left;margin-left:370.9pt;margin-top:44.8pt;width:116.5pt;height:35.6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">
                      <v:textbox>
                        <w:txbxContent>
                          <w:p w14:paraId="6ABF48EC" w14:textId="77777777" w:rsidR="00850725" w:rsidRPr="007E76E8" w:rsidRDefault="000D133C" w:rsidP="008F2B83">
                            <w:pPr>
                              <w:jc w:val="center"/>
                              <w:rPr>
                                <w:rFonts w:ascii="Arial" w:hAnsi="Arial" w:cs="Arial"/>
                                <w:b/>
                                <w:lang w:val="tr-TR"/>
                              </w:rPr>
                            </w:pPr>
                            <w:r>
                              <w:rPr>
                                <w:rFonts w:ascii="Arial" w:hAnsi="Arial" w:cs="Arial"/>
                                <w:b/>
                                <w:lang w:val="tr-TR"/>
                              </w:rPr>
                              <w:t>Protptype Production etc.</w:t>
                            </w:r>
                          </w:p>
                        </w:txbxContent>
                      </v:textbox>
                    </v:shape>
                  </w:pict>
                </mc:Fallback>
              </mc:AlternateContent>
            </w:r>
          </w:p>
          <w:p w14:paraId="7EB2D427" w14:textId="77777777" w:rsidR="00127DA5" w:rsidRPr="0068638C" w:rsidRDefault="00127DA5" w:rsidP="00FF50EB">
            <w:pPr>
              <w:jc w:val="both"/>
              <w:rPr>
                <w:rFonts w:ascii="Arial" w:hAnsi="Arial" w:cs="Arial"/>
                <w:sz w:val="22"/>
                <w:szCs w:val="22"/>
                <w:lang w:val="en-US"/>
              </w:rPr>
            </w:pPr>
          </w:p>
          <w:p w14:paraId="2D81CF7C"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53" behindDoc="0" locked="0" layoutInCell="1" allowOverlap="1" wp14:anchorId="468C74EE" wp14:editId="30E78DD5">
                      <wp:simplePos x="0" y="0"/>
                      <wp:positionH relativeFrom="column">
                        <wp:posOffset>5461635</wp:posOffset>
                      </wp:positionH>
                      <wp:positionV relativeFrom="paragraph">
                        <wp:posOffset>85725</wp:posOffset>
                      </wp:positionV>
                      <wp:extent cx="0" cy="151130"/>
                      <wp:effectExtent l="13335" t="9525" r="5715" b="10795"/>
                      <wp:wrapNone/>
                      <wp:docPr id="160228901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F6AEF" id="Line 50" o:spid="_x0000_s1026"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0.05pt,6.75pt" to="430.0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"/>
                  </w:pict>
                </mc:Fallback>
              </mc:AlternateContent>
            </w:r>
            <w:r>
              <w:rPr>
                <w:rFonts w:ascii="Arial" w:hAnsi="Arial" w:cs="Arial"/>
                <w:noProof/>
                <w:sz w:val="22"/>
                <w:szCs w:val="22"/>
                <w:lang w:val="en-US" w:eastAsia="tr-TR"/>
              </w:rPr>
              <mc:AlternateContent>
                <mc:Choice Requires="wps">
                  <w:drawing>
                    <wp:anchor distT="0" distB="0" distL="114300" distR="114300" simplePos="0" relativeHeight="251658250" behindDoc="0" locked="0" layoutInCell="1" allowOverlap="1" wp14:anchorId="156EA17C" wp14:editId="7E867DDF">
                      <wp:simplePos x="0" y="0"/>
                      <wp:positionH relativeFrom="column">
                        <wp:posOffset>2335530</wp:posOffset>
                      </wp:positionH>
                      <wp:positionV relativeFrom="paragraph">
                        <wp:posOffset>93345</wp:posOffset>
                      </wp:positionV>
                      <wp:extent cx="3124200" cy="0"/>
                      <wp:effectExtent l="11430" t="7620" r="7620" b="11430"/>
                      <wp:wrapNone/>
                      <wp:docPr id="109233378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6D747" id="Line 46"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9pt,7.35pt" to="429.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"/>
                  </w:pict>
                </mc:Fallback>
              </mc:AlternateContent>
            </w:r>
            <w:r>
              <w:rPr>
                <w:rFonts w:ascii="Arial" w:hAnsi="Arial" w:cs="Arial"/>
                <w:noProof/>
                <w:sz w:val="22"/>
                <w:szCs w:val="22"/>
                <w:lang w:val="en-US" w:eastAsia="tr-TR"/>
              </w:rPr>
              <mc:AlternateContent>
                <mc:Choice Requires="wps">
                  <w:drawing>
                    <wp:anchor distT="0" distB="0" distL="114300" distR="114300" simplePos="0" relativeHeight="251658252" behindDoc="0" locked="0" layoutInCell="1" allowOverlap="1" wp14:anchorId="5035CF6A" wp14:editId="59C3B06A">
                      <wp:simplePos x="0" y="0"/>
                      <wp:positionH relativeFrom="column">
                        <wp:posOffset>2338070</wp:posOffset>
                      </wp:positionH>
                      <wp:positionV relativeFrom="paragraph">
                        <wp:posOffset>98425</wp:posOffset>
                      </wp:positionV>
                      <wp:extent cx="0" cy="114300"/>
                      <wp:effectExtent l="13970" t="12700" r="5080" b="6350"/>
                      <wp:wrapNone/>
                      <wp:docPr id="67104955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2F677" id="Line 48" o:spid="_x0000_s1026" style="position:absolute;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1pt,7.75pt" to="184.1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"/>
                  </w:pict>
                </mc:Fallback>
              </mc:AlternateContent>
            </w:r>
          </w:p>
          <w:p w14:paraId="68019080"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45" behindDoc="0" locked="0" layoutInCell="1" allowOverlap="1" wp14:anchorId="3B62E648" wp14:editId="600748F2">
                      <wp:simplePos x="0" y="0"/>
                      <wp:positionH relativeFrom="column">
                        <wp:posOffset>1760220</wp:posOffset>
                      </wp:positionH>
                      <wp:positionV relativeFrom="paragraph">
                        <wp:posOffset>64770</wp:posOffset>
                      </wp:positionV>
                      <wp:extent cx="1371600" cy="452120"/>
                      <wp:effectExtent l="7620" t="7620" r="11430" b="6985"/>
                      <wp:wrapNone/>
                      <wp:docPr id="167804972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2120"/>
                              </a:xfrm>
                              <a:prstGeom prst="rect">
                                <a:avLst/>
                              </a:prstGeom>
                              <a:solidFill>
                                <a:srgbClr val="FFFFFF"/>
                              </a:solidFill>
                              <a:ln w="9525">
                                <a:solidFill>
                                  <a:srgbClr val="000000"/>
                                </a:solidFill>
                                <a:miter lim="800000"/>
                                <a:headEnd/>
                                <a:tailEnd/>
                              </a:ln>
                            </wps:spPr>
                            <wps:txbx>
                              <w:txbxContent>
                                <w:p w14:paraId="679DB43D" w14:textId="77777777" w:rsidR="00850725" w:rsidRPr="007E76E8" w:rsidRDefault="000D133C" w:rsidP="008F2B83">
                                  <w:pPr>
                                    <w:jc w:val="center"/>
                                    <w:rPr>
                                      <w:rFonts w:ascii="Arial" w:hAnsi="Arial" w:cs="Arial"/>
                                      <w:b/>
                                      <w:lang w:val="tr-TR"/>
                                    </w:rPr>
                                  </w:pPr>
                                  <w:r>
                                    <w:rPr>
                                      <w:rFonts w:ascii="Arial" w:hAnsi="Arial" w:cs="Arial"/>
                                      <w:b/>
                                      <w:lang w:val="tr-TR"/>
                                    </w:rPr>
                                    <w:t>Electronic and Mechanical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2E648" id="Text Box 37" o:spid="_x0000_s1032" type="#_x0000_t202" style="position:absolute;left:0;text-align:left;margin-left:138.6pt;margin-top:5.1pt;width:108pt;height:35.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">
                      <v:textbox>
                        <w:txbxContent>
                          <w:p w14:paraId="679DB43D" w14:textId="77777777" w:rsidR="00850725" w:rsidRPr="007E76E8" w:rsidRDefault="000D133C" w:rsidP="008F2B83">
                            <w:pPr>
                              <w:jc w:val="center"/>
                              <w:rPr>
                                <w:rFonts w:ascii="Arial" w:hAnsi="Arial" w:cs="Arial"/>
                                <w:b/>
                                <w:lang w:val="tr-TR"/>
                              </w:rPr>
                            </w:pPr>
                            <w:r>
                              <w:rPr>
                                <w:rFonts w:ascii="Arial" w:hAnsi="Arial" w:cs="Arial"/>
                                <w:b/>
                                <w:lang w:val="tr-TR"/>
                              </w:rPr>
                              <w:t>Electronic and Mechanical Design</w:t>
                            </w:r>
                          </w:p>
                        </w:txbxContent>
                      </v:textbox>
                    </v:shape>
                  </w:pict>
                </mc:Fallback>
              </mc:AlternateContent>
            </w:r>
          </w:p>
          <w:p w14:paraId="1F117125" w14:textId="77777777" w:rsidR="00127DA5" w:rsidRPr="0068638C" w:rsidRDefault="00127DA5" w:rsidP="00FF50EB">
            <w:pPr>
              <w:jc w:val="both"/>
              <w:rPr>
                <w:rFonts w:ascii="Arial" w:hAnsi="Arial" w:cs="Arial"/>
                <w:sz w:val="22"/>
                <w:szCs w:val="22"/>
                <w:lang w:val="en-US"/>
              </w:rPr>
            </w:pPr>
          </w:p>
          <w:p w14:paraId="7B2E4878" w14:textId="77777777" w:rsidR="00127DA5" w:rsidRPr="0068638C" w:rsidRDefault="00127DA5" w:rsidP="00FF50EB">
            <w:pPr>
              <w:jc w:val="both"/>
              <w:rPr>
                <w:rFonts w:ascii="Arial" w:hAnsi="Arial" w:cs="Arial"/>
                <w:sz w:val="22"/>
                <w:szCs w:val="22"/>
                <w:lang w:val="en-US"/>
              </w:rPr>
            </w:pPr>
          </w:p>
          <w:p w14:paraId="399F0DFE"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54" behindDoc="0" locked="0" layoutInCell="1" allowOverlap="1" wp14:anchorId="5C292AA7" wp14:editId="49CA5F75">
                      <wp:simplePos x="0" y="0"/>
                      <wp:positionH relativeFrom="column">
                        <wp:posOffset>1906270</wp:posOffset>
                      </wp:positionH>
                      <wp:positionV relativeFrom="paragraph">
                        <wp:posOffset>41910</wp:posOffset>
                      </wp:positionV>
                      <wp:extent cx="0" cy="2167255"/>
                      <wp:effectExtent l="10795" t="13335" r="8255" b="10160"/>
                      <wp:wrapNone/>
                      <wp:docPr id="158798756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7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19C34" id="Line 51" o:spid="_x0000_s1026" style="position:absolute;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1pt,3.3pt" to="150.1pt,1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"/>
                  </w:pict>
                </mc:Fallback>
              </mc:AlternateContent>
            </w:r>
            <w:r>
              <w:rPr>
                <w:rFonts w:ascii="Arial" w:hAnsi="Arial" w:cs="Arial"/>
                <w:noProof/>
                <w:sz w:val="22"/>
                <w:szCs w:val="22"/>
                <w:lang w:val="en-US" w:eastAsia="tr-TR"/>
              </w:rPr>
              <mc:AlternateContent>
                <mc:Choice Requires="wps">
                  <w:drawing>
                    <wp:anchor distT="0" distB="0" distL="114300" distR="114300" simplePos="0" relativeHeight="251658257" behindDoc="0" locked="0" layoutInCell="1" allowOverlap="1" wp14:anchorId="325621FC" wp14:editId="3B58056A">
                      <wp:simplePos x="0" y="0"/>
                      <wp:positionH relativeFrom="column">
                        <wp:posOffset>4977130</wp:posOffset>
                      </wp:positionH>
                      <wp:positionV relativeFrom="paragraph">
                        <wp:posOffset>19050</wp:posOffset>
                      </wp:positionV>
                      <wp:extent cx="0" cy="2615565"/>
                      <wp:effectExtent l="5080" t="9525" r="13970" b="13335"/>
                      <wp:wrapNone/>
                      <wp:docPr id="4310620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6155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EA517" id="Line 56" o:spid="_x0000_s1026" style="position:absolute;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9pt,1.5pt" to="391.9pt,2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"/>
                  </w:pict>
                </mc:Fallback>
              </mc:AlternateContent>
            </w:r>
          </w:p>
          <w:p w14:paraId="25E8A06B"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63" behindDoc="0" locked="0" layoutInCell="1" allowOverlap="1" wp14:anchorId="2D6287CE" wp14:editId="2981E5C8">
                      <wp:simplePos x="0" y="0"/>
                      <wp:positionH relativeFrom="column">
                        <wp:posOffset>5095240</wp:posOffset>
                      </wp:positionH>
                      <wp:positionV relativeFrom="paragraph">
                        <wp:posOffset>10795</wp:posOffset>
                      </wp:positionV>
                      <wp:extent cx="1371600" cy="452120"/>
                      <wp:effectExtent l="0" t="0" r="19050" b="24130"/>
                      <wp:wrapNone/>
                      <wp:docPr id="81287299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371600" cy="452120"/>
                              </a:xfrm>
                              <a:prstGeom prst="rect">
                                <a:avLst/>
                              </a:prstGeom>
                              <a:solidFill>
                                <a:srgbClr val="FFFFFF"/>
                              </a:solidFill>
                              <a:ln w="9525">
                                <a:solidFill>
                                  <a:srgbClr val="000000"/>
                                </a:solidFill>
                                <a:miter/>
                              </a:ln>
                            </wps:spPr>
                            <wps:txbx>
                              <w:txbxContent>
                                <w:p w14:paraId="62269861" w14:textId="77777777" w:rsidR="00850725" w:rsidRDefault="00FF0A43">
                                  <w:pPr>
                                    <w:spacing w:line="276" w:lineRule="auto"/>
                                    <w:rPr>
                                      <w:rFonts w:ascii="Aptos" w:hAnsi="Aptos"/>
                                      <w:lang w:val="en-US"/>
                                    </w:rPr>
                                  </w:pPr>
                                  <w:r>
                                    <w:rPr>
                                      <w:rFonts w:ascii="Aptos" w:hAnsi="Aptos"/>
                                      <w:lang w:val="en-US"/>
                                    </w:rPr>
                                    <w:t> </w:t>
                                  </w:r>
                                  <w:r>
                                    <w:rPr>
                                      <w:rFonts w:ascii="Aptos" w:hAnsi="Aptos"/>
                                      <w:sz w:val="16"/>
                                      <w:szCs w:val="16"/>
                                      <w:lang w:val="en-US"/>
                                    </w:rPr>
                                    <w:t>Control &amp; Embedded Systems Team</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2D6287CE" id="Text Box 88" o:spid="_x0000_s1033" style="position:absolute;left:0;text-align:left;margin-left:401.2pt;margin-top:.85pt;width:108pt;height:35.6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">
                      <v:textbox>
                        <w:txbxContent>
                          <w:p w14:paraId="62269861" w14:textId="77777777" w:rsidR="00850725" w:rsidRDefault="00FF0A43">
                            <w:pPr>
                              <w:spacing w:line="276" w:lineRule="auto"/>
                              <w:rPr>
                                <w:rFonts w:ascii="Aptos" w:hAnsi="Aptos"/>
                                <w:lang w:val="en-US"/>
                              </w:rPr>
                            </w:pPr>
                            <w:r>
                              <w:rPr>
                                <w:rFonts w:ascii="Aptos" w:hAnsi="Aptos"/>
                                <w:lang w:val="en-US"/>
                              </w:rPr>
                              <w:t> </w:t>
                            </w:r>
                            <w:r>
                              <w:rPr>
                                <w:rFonts w:ascii="Aptos" w:hAnsi="Aptos"/>
                                <w:sz w:val="16"/>
                                <w:szCs w:val="16"/>
                                <w:lang w:val="en-US"/>
                              </w:rPr>
                              <w:t>Control &amp; Embedded Systems Team</w:t>
                            </w:r>
                          </w:p>
                        </w:txbxContent>
                      </v:textbox>
                    </v:rect>
                  </w:pict>
                </mc:Fallback>
              </mc:AlternateContent>
            </w:r>
          </w:p>
          <w:p w14:paraId="685EE5DC"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65" behindDoc="0" locked="0" layoutInCell="1" allowOverlap="1" wp14:anchorId="3800B9B6" wp14:editId="39B0AD2B">
                      <wp:simplePos x="0" y="0"/>
                      <wp:positionH relativeFrom="column">
                        <wp:posOffset>4977130</wp:posOffset>
                      </wp:positionH>
                      <wp:positionV relativeFrom="paragraph">
                        <wp:posOffset>81915</wp:posOffset>
                      </wp:positionV>
                      <wp:extent cx="114300" cy="0"/>
                      <wp:effectExtent l="5080" t="5715" r="13970" b="13335"/>
                      <wp:wrapNone/>
                      <wp:docPr id="71638648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697AF" id="Line 90" o:spid="_x0000_s1026" style="position:absolute;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9pt,6.45pt" to="400.9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"/>
                  </w:pict>
                </mc:Fallback>
              </mc:AlternateContent>
            </w:r>
          </w:p>
          <w:p w14:paraId="1BA52395" w14:textId="77777777" w:rsidR="00127DA5" w:rsidRPr="0068638C" w:rsidRDefault="00127DA5" w:rsidP="00FF50EB">
            <w:pPr>
              <w:jc w:val="both"/>
              <w:rPr>
                <w:rFonts w:ascii="Arial" w:hAnsi="Arial" w:cs="Arial"/>
                <w:sz w:val="22"/>
                <w:szCs w:val="22"/>
                <w:lang w:val="en-US"/>
              </w:rPr>
            </w:pPr>
          </w:p>
          <w:p w14:paraId="2952CBDE"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64" behindDoc="0" locked="0" layoutInCell="1" allowOverlap="1" wp14:anchorId="0EE146B9" wp14:editId="763DA22E">
                      <wp:simplePos x="0" y="0"/>
                      <wp:positionH relativeFrom="column">
                        <wp:posOffset>5100955</wp:posOffset>
                      </wp:positionH>
                      <wp:positionV relativeFrom="paragraph">
                        <wp:posOffset>42545</wp:posOffset>
                      </wp:positionV>
                      <wp:extent cx="1371600" cy="452120"/>
                      <wp:effectExtent l="0" t="0" r="19050" b="24130"/>
                      <wp:wrapNone/>
                      <wp:docPr id="199890725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371600" cy="452120"/>
                              </a:xfrm>
                              <a:prstGeom prst="rect">
                                <a:avLst/>
                              </a:prstGeom>
                              <a:solidFill>
                                <a:srgbClr val="FFFFFF"/>
                              </a:solidFill>
                              <a:ln w="9525">
                                <a:solidFill>
                                  <a:srgbClr val="000000"/>
                                </a:solidFill>
                                <a:miter/>
                              </a:ln>
                            </wps:spPr>
                            <wps:txbx>
                              <w:txbxContent>
                                <w:p w14:paraId="0EC1DCD8" w14:textId="77777777" w:rsidR="00850725" w:rsidRDefault="00FF0A43">
                                  <w:pPr>
                                    <w:spacing w:line="276" w:lineRule="auto"/>
                                    <w:rPr>
                                      <w:rFonts w:ascii="Aptos" w:hAnsi="Aptos"/>
                                      <w:sz w:val="16"/>
                                      <w:szCs w:val="16"/>
                                      <w:lang w:val="en-US"/>
                                    </w:rPr>
                                  </w:pPr>
                                  <w:r>
                                    <w:rPr>
                                      <w:rFonts w:ascii="Aptos" w:hAnsi="Aptos"/>
                                      <w:sz w:val="16"/>
                                      <w:szCs w:val="16"/>
                                      <w:lang w:val="en-US"/>
                                    </w:rPr>
                                    <w:t> Testing &amp; Validation Team</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0EE146B9" id="Text Box 89" o:spid="_x0000_s1034" style="position:absolute;left:0;text-align:left;margin-left:401.65pt;margin-top:3.35pt;width:108pt;height:35.6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">
                      <v:textbox>
                        <w:txbxContent>
                          <w:p w14:paraId="0EC1DCD8" w14:textId="77777777" w:rsidR="00850725" w:rsidRDefault="00FF0A43">
                            <w:pPr>
                              <w:spacing w:line="276" w:lineRule="auto"/>
                              <w:rPr>
                                <w:rFonts w:ascii="Aptos" w:hAnsi="Aptos"/>
                                <w:sz w:val="16"/>
                                <w:szCs w:val="16"/>
                                <w:lang w:val="en-US"/>
                              </w:rPr>
                            </w:pPr>
                            <w:r>
                              <w:rPr>
                                <w:rFonts w:ascii="Aptos" w:hAnsi="Aptos"/>
                                <w:sz w:val="16"/>
                                <w:szCs w:val="16"/>
                                <w:lang w:val="en-US"/>
                              </w:rPr>
                              <w:t> Testing &amp; Validation Team</w:t>
                            </w:r>
                          </w:p>
                        </w:txbxContent>
                      </v:textbox>
                    </v:rect>
                  </w:pict>
                </mc:Fallback>
              </mc:AlternateContent>
            </w:r>
          </w:p>
          <w:p w14:paraId="6863DB16"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66" behindDoc="0" locked="0" layoutInCell="1" allowOverlap="1" wp14:anchorId="7362E53F" wp14:editId="42A5778E">
                      <wp:simplePos x="0" y="0"/>
                      <wp:positionH relativeFrom="column">
                        <wp:posOffset>4977130</wp:posOffset>
                      </wp:positionH>
                      <wp:positionV relativeFrom="paragraph">
                        <wp:posOffset>114935</wp:posOffset>
                      </wp:positionV>
                      <wp:extent cx="114300" cy="0"/>
                      <wp:effectExtent l="5080" t="10160" r="13970" b="8890"/>
                      <wp:wrapNone/>
                      <wp:docPr id="1765024206"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74297" id="Line 91" o:spid="_x0000_s1026" style="position:absolute;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9pt,9.05pt" to="400.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"/>
                  </w:pict>
                </mc:Fallback>
              </mc:AlternateContent>
            </w:r>
          </w:p>
          <w:p w14:paraId="59D8DA38"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56" behindDoc="0" locked="0" layoutInCell="1" allowOverlap="1" wp14:anchorId="34018B03" wp14:editId="7EEAA79D">
                      <wp:simplePos x="0" y="0"/>
                      <wp:positionH relativeFrom="column">
                        <wp:posOffset>1898650</wp:posOffset>
                      </wp:positionH>
                      <wp:positionV relativeFrom="paragraph">
                        <wp:posOffset>62865</wp:posOffset>
                      </wp:positionV>
                      <wp:extent cx="114300" cy="0"/>
                      <wp:effectExtent l="12700" t="5715" r="6350" b="13335"/>
                      <wp:wrapNone/>
                      <wp:docPr id="101553142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72FCB" id="Line 53" o:spid="_x0000_s1026" style="position:absolute;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5pt,4.95pt" to="15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"/>
                  </w:pict>
                </mc:Fallback>
              </mc:AlternateContent>
            </w:r>
          </w:p>
          <w:p w14:paraId="6F388084"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67" behindDoc="0" locked="0" layoutInCell="1" allowOverlap="1" wp14:anchorId="3A3EC5EF" wp14:editId="1B7A1090">
                      <wp:simplePos x="0" y="0"/>
                      <wp:positionH relativeFrom="column">
                        <wp:posOffset>5105400</wp:posOffset>
                      </wp:positionH>
                      <wp:positionV relativeFrom="paragraph">
                        <wp:posOffset>139065</wp:posOffset>
                      </wp:positionV>
                      <wp:extent cx="1371600" cy="452120"/>
                      <wp:effectExtent l="0" t="0" r="19050" b="24130"/>
                      <wp:wrapNone/>
                      <wp:docPr id="159291880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371600" cy="452120"/>
                              </a:xfrm>
                              <a:prstGeom prst="rect">
                                <a:avLst/>
                              </a:prstGeom>
                              <a:solidFill>
                                <a:srgbClr val="FFFFFF"/>
                              </a:solidFill>
                              <a:ln w="9525">
                                <a:solidFill>
                                  <a:srgbClr val="000000"/>
                                </a:solidFill>
                                <a:miter/>
                              </a:ln>
                            </wps:spPr>
                            <wps:txbx>
                              <w:txbxContent>
                                <w:p w14:paraId="054BFEB9" w14:textId="77777777" w:rsidR="00850725" w:rsidRDefault="00FF0A43">
                                  <w:pPr>
                                    <w:spacing w:line="276" w:lineRule="auto"/>
                                    <w:rPr>
                                      <w:rFonts w:ascii="Aptos" w:hAnsi="Aptos"/>
                                      <w:color w:val="000000"/>
                                      <w:sz w:val="16"/>
                                      <w:szCs w:val="16"/>
                                      <w:lang w:val="en-US"/>
                                    </w:rPr>
                                  </w:pPr>
                                  <w:r>
                                    <w:rPr>
                                      <w:rFonts w:ascii="Aptos" w:hAnsi="Aptos"/>
                                      <w:color w:val="000000"/>
                                      <w:sz w:val="16"/>
                                      <w:szCs w:val="16"/>
                                      <w:lang w:val="en-US"/>
                                    </w:rPr>
                                    <w:t>Maintenance Team</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3A3EC5EF" id="Text Box 92" o:spid="_x0000_s1035" style="position:absolute;left:0;text-align:left;margin-left:402pt;margin-top:10.95pt;width:108pt;height:35.6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">
                      <v:textbox>
                        <w:txbxContent>
                          <w:p w14:paraId="054BFEB9" w14:textId="77777777" w:rsidR="00850725" w:rsidRDefault="00FF0A43">
                            <w:pPr>
                              <w:spacing w:line="276" w:lineRule="auto"/>
                              <w:rPr>
                                <w:rFonts w:ascii="Aptos" w:hAnsi="Aptos"/>
                                <w:color w:val="000000"/>
                                <w:sz w:val="16"/>
                                <w:szCs w:val="16"/>
                                <w:lang w:val="en-US"/>
                              </w:rPr>
                            </w:pPr>
                            <w:r>
                              <w:rPr>
                                <w:rFonts w:ascii="Aptos" w:hAnsi="Aptos"/>
                                <w:color w:val="000000"/>
                                <w:sz w:val="16"/>
                                <w:szCs w:val="16"/>
                                <w:lang w:val="en-US"/>
                              </w:rPr>
                              <w:t>Maintenance Team</w:t>
                            </w:r>
                          </w:p>
                        </w:txbxContent>
                      </v:textbox>
                    </v:rect>
                  </w:pict>
                </mc:Fallback>
              </mc:AlternateContent>
            </w:r>
          </w:p>
          <w:p w14:paraId="65A7308D"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59" behindDoc="0" locked="0" layoutInCell="1" allowOverlap="1" wp14:anchorId="153C457B" wp14:editId="2BF0248A">
                      <wp:simplePos x="0" y="0"/>
                      <wp:positionH relativeFrom="column">
                        <wp:posOffset>2018030</wp:posOffset>
                      </wp:positionH>
                      <wp:positionV relativeFrom="paragraph">
                        <wp:posOffset>40640</wp:posOffset>
                      </wp:positionV>
                      <wp:extent cx="1371600" cy="452120"/>
                      <wp:effectExtent l="0" t="0" r="19050" b="24130"/>
                      <wp:wrapNone/>
                      <wp:docPr id="114737405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371600" cy="452120"/>
                              </a:xfrm>
                              <a:prstGeom prst="rect">
                                <a:avLst/>
                              </a:prstGeom>
                              <a:solidFill>
                                <a:srgbClr val="FFFFFF"/>
                              </a:solidFill>
                              <a:ln w="9525">
                                <a:solidFill>
                                  <a:srgbClr val="000000"/>
                                </a:solidFill>
                                <a:miter/>
                              </a:ln>
                            </wps:spPr>
                            <wps:txbx>
                              <w:txbxContent>
                                <w:p w14:paraId="005AC7C1" w14:textId="77777777" w:rsidR="00850725" w:rsidRDefault="00FF0A43">
                                  <w:pPr>
                                    <w:spacing w:line="276" w:lineRule="auto"/>
                                    <w:rPr>
                                      <w:rFonts w:ascii="Arial" w:hAnsi="Arial" w:cs="Arial"/>
                                      <w:sz w:val="16"/>
                                      <w:szCs w:val="16"/>
                                      <w:lang w:val="en-US"/>
                                    </w:rPr>
                                  </w:pPr>
                                  <w:r>
                                    <w:rPr>
                                      <w:rFonts w:ascii="Arial" w:hAnsi="Arial" w:cs="Arial"/>
                                      <w:sz w:val="16"/>
                                      <w:szCs w:val="16"/>
                                      <w:lang w:val="en-US"/>
                                    </w:rPr>
                                    <w:t> Electrical &amp; Energy Systems Team</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153C457B" id="Text Box 84" o:spid="_x0000_s1036" style="position:absolute;left:0;text-align:left;margin-left:158.9pt;margin-top:3.2pt;width:108pt;height:35.6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">
                      <v:textbox>
                        <w:txbxContent>
                          <w:p w14:paraId="005AC7C1" w14:textId="77777777" w:rsidR="00850725" w:rsidRDefault="00FF0A43">
                            <w:pPr>
                              <w:spacing w:line="276" w:lineRule="auto"/>
                              <w:rPr>
                                <w:rFonts w:ascii="Arial" w:hAnsi="Arial" w:cs="Arial"/>
                                <w:sz w:val="16"/>
                                <w:szCs w:val="16"/>
                                <w:lang w:val="en-US"/>
                              </w:rPr>
                            </w:pPr>
                            <w:r>
                              <w:rPr>
                                <w:rFonts w:ascii="Arial" w:hAnsi="Arial" w:cs="Arial"/>
                                <w:sz w:val="16"/>
                                <w:szCs w:val="16"/>
                                <w:lang w:val="en-US"/>
                              </w:rPr>
                              <w:t> Electrical &amp; Energy Systems Team</w:t>
                            </w:r>
                          </w:p>
                        </w:txbxContent>
                      </v:textbox>
                    </v:rect>
                  </w:pict>
                </mc:Fallback>
              </mc:AlternateContent>
            </w:r>
          </w:p>
          <w:p w14:paraId="59FE80F1"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61" behindDoc="0" locked="0" layoutInCell="1" allowOverlap="1" wp14:anchorId="4442497D" wp14:editId="107FFA39">
                      <wp:simplePos x="0" y="0"/>
                      <wp:positionH relativeFrom="column">
                        <wp:posOffset>1912620</wp:posOffset>
                      </wp:positionH>
                      <wp:positionV relativeFrom="paragraph">
                        <wp:posOffset>86360</wp:posOffset>
                      </wp:positionV>
                      <wp:extent cx="114300" cy="0"/>
                      <wp:effectExtent l="7620" t="10160" r="11430" b="8890"/>
                      <wp:wrapNone/>
                      <wp:docPr id="64515834"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187AE" id="Line 86" o:spid="_x0000_s1026" style="position:absolute;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pt,6.8pt" to="159.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"/>
                  </w:pict>
                </mc:Fallback>
              </mc:AlternateContent>
            </w:r>
            <w:r>
              <w:rPr>
                <w:rFonts w:ascii="Arial" w:hAnsi="Arial" w:cs="Arial"/>
                <w:noProof/>
                <w:sz w:val="22"/>
                <w:szCs w:val="22"/>
                <w:lang w:val="en-US" w:eastAsia="tr-TR"/>
              </w:rPr>
              <mc:AlternateContent>
                <mc:Choice Requires="wps">
                  <w:drawing>
                    <wp:anchor distT="0" distB="0" distL="114300" distR="114300" simplePos="0" relativeHeight="251658269" behindDoc="0" locked="0" layoutInCell="1" allowOverlap="1" wp14:anchorId="3E0A1707" wp14:editId="158A8471">
                      <wp:simplePos x="0" y="0"/>
                      <wp:positionH relativeFrom="column">
                        <wp:posOffset>4984750</wp:posOffset>
                      </wp:positionH>
                      <wp:positionV relativeFrom="paragraph">
                        <wp:posOffset>46355</wp:posOffset>
                      </wp:positionV>
                      <wp:extent cx="114300" cy="0"/>
                      <wp:effectExtent l="12700" t="8255" r="6350" b="10795"/>
                      <wp:wrapNone/>
                      <wp:docPr id="1368881608"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7F4AF" id="Line 94" o:spid="_x0000_s1026" style="position:absolute;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5pt,3.65pt" to="40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"/>
                  </w:pict>
                </mc:Fallback>
              </mc:AlternateContent>
            </w:r>
          </w:p>
          <w:p w14:paraId="13A570B9" w14:textId="77777777" w:rsidR="00127DA5" w:rsidRPr="0068638C" w:rsidRDefault="00127DA5" w:rsidP="00FF50EB">
            <w:pPr>
              <w:jc w:val="both"/>
              <w:rPr>
                <w:rFonts w:ascii="Arial" w:hAnsi="Arial" w:cs="Arial"/>
                <w:sz w:val="22"/>
                <w:szCs w:val="22"/>
                <w:lang w:val="en-US"/>
              </w:rPr>
            </w:pPr>
          </w:p>
          <w:p w14:paraId="4CE23482"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68" behindDoc="0" locked="0" layoutInCell="1" allowOverlap="1" wp14:anchorId="2422407C" wp14:editId="289D091F">
                      <wp:simplePos x="0" y="0"/>
                      <wp:positionH relativeFrom="column">
                        <wp:posOffset>5109845</wp:posOffset>
                      </wp:positionH>
                      <wp:positionV relativeFrom="paragraph">
                        <wp:posOffset>67945</wp:posOffset>
                      </wp:positionV>
                      <wp:extent cx="1371600" cy="452120"/>
                      <wp:effectExtent l="0" t="0" r="19050" b="24130"/>
                      <wp:wrapNone/>
                      <wp:docPr id="1891681438"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371600" cy="452120"/>
                              </a:xfrm>
                              <a:prstGeom prst="rect">
                                <a:avLst/>
                              </a:prstGeom>
                              <a:solidFill>
                                <a:srgbClr val="FFFFFF"/>
                              </a:solidFill>
                              <a:ln w="9525">
                                <a:solidFill>
                                  <a:srgbClr val="000000"/>
                                </a:solidFill>
                                <a:miter/>
                              </a:ln>
                            </wps:spPr>
                            <wps:txbx>
                              <w:txbxContent>
                                <w:p w14:paraId="6110101E" w14:textId="77777777" w:rsidR="00850725" w:rsidRDefault="00FF0A43">
                                  <w:pPr>
                                    <w:spacing w:line="276" w:lineRule="auto"/>
                                    <w:rPr>
                                      <w:rFonts w:ascii="Aptos" w:hAnsi="Aptos"/>
                                      <w:lang w:val="en-US"/>
                                    </w:rPr>
                                  </w:pPr>
                                  <w:r>
                                    <w:rPr>
                                      <w:rFonts w:ascii="Aptos" w:hAnsi="Aptos"/>
                                      <w:lang w:val="en-US"/>
                                    </w:rPr>
                                    <w:t xml:space="preserve">  </w:t>
                                  </w:r>
                                  <w:r>
                                    <w:rPr>
                                      <w:rFonts w:ascii="Aptos" w:hAnsi="Aptos"/>
                                      <w:sz w:val="16"/>
                                      <w:szCs w:val="16"/>
                                      <w:lang w:val="en-US"/>
                                    </w:rPr>
                                    <w:t>Cloud Integration Team</w:t>
                                  </w:r>
                                </w:p>
                              </w:txbxContent>
                            </wps:txbx>
                            <wps:bodyPr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2422407C" id="Text Box 93" o:spid="_x0000_s1037" style="position:absolute;left:0;text-align:left;margin-left:402.35pt;margin-top:5.35pt;width:108pt;height:35.6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">
                      <v:textbox>
                        <w:txbxContent>
                          <w:p w14:paraId="6110101E" w14:textId="77777777" w:rsidR="00850725" w:rsidRDefault="00FF0A43">
                            <w:pPr>
                              <w:spacing w:line="276" w:lineRule="auto"/>
                              <w:rPr>
                                <w:rFonts w:ascii="Aptos" w:hAnsi="Aptos"/>
                                <w:lang w:val="en-US"/>
                              </w:rPr>
                            </w:pPr>
                            <w:r>
                              <w:rPr>
                                <w:rFonts w:ascii="Aptos" w:hAnsi="Aptos"/>
                                <w:lang w:val="en-US"/>
                              </w:rPr>
                              <w:t xml:space="preserve">  </w:t>
                            </w:r>
                            <w:r>
                              <w:rPr>
                                <w:rFonts w:ascii="Aptos" w:hAnsi="Aptos"/>
                                <w:sz w:val="16"/>
                                <w:szCs w:val="16"/>
                                <w:lang w:val="en-US"/>
                              </w:rPr>
                              <w:t>Cloud Integration Team</w:t>
                            </w:r>
                          </w:p>
                        </w:txbxContent>
                      </v:textbox>
                    </v:rect>
                  </w:pict>
                </mc:Fallback>
              </mc:AlternateContent>
            </w:r>
          </w:p>
          <w:p w14:paraId="1D054E1F"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70" behindDoc="0" locked="0" layoutInCell="1" allowOverlap="1" wp14:anchorId="51109FD3" wp14:editId="33871079">
                      <wp:simplePos x="0" y="0"/>
                      <wp:positionH relativeFrom="column">
                        <wp:posOffset>4984750</wp:posOffset>
                      </wp:positionH>
                      <wp:positionV relativeFrom="paragraph">
                        <wp:posOffset>135890</wp:posOffset>
                      </wp:positionV>
                      <wp:extent cx="114300" cy="0"/>
                      <wp:effectExtent l="12700" t="12065" r="6350" b="6985"/>
                      <wp:wrapNone/>
                      <wp:docPr id="191706073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ED921" id="Line 95" o:spid="_x0000_s1026" style="position:absolute;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5pt,10.7pt" to="401.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"/>
                  </w:pict>
                </mc:Fallback>
              </mc:AlternateContent>
            </w:r>
          </w:p>
          <w:p w14:paraId="6F92CE81"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62" behindDoc="0" locked="0" layoutInCell="1" allowOverlap="1" wp14:anchorId="05D04623" wp14:editId="02F788C4">
                      <wp:simplePos x="0" y="0"/>
                      <wp:positionH relativeFrom="column">
                        <wp:posOffset>1895475</wp:posOffset>
                      </wp:positionH>
                      <wp:positionV relativeFrom="paragraph">
                        <wp:posOffset>121920</wp:posOffset>
                      </wp:positionV>
                      <wp:extent cx="114300" cy="0"/>
                      <wp:effectExtent l="9525" t="7620" r="9525" b="11430"/>
                      <wp:wrapNone/>
                      <wp:docPr id="2021957700"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CE42F" id="Line 87" o:spid="_x0000_s1026"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25pt,9.6pt" to="158.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"/>
                  </w:pict>
                </mc:Fallback>
              </mc:AlternateContent>
            </w:r>
          </w:p>
          <w:p w14:paraId="6E09237F"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71" behindDoc="0" locked="0" layoutInCell="1" allowOverlap="1" wp14:anchorId="221F5015" wp14:editId="77EF2925">
                      <wp:simplePos x="0" y="0"/>
                      <wp:positionH relativeFrom="column">
                        <wp:posOffset>5113655</wp:posOffset>
                      </wp:positionH>
                      <wp:positionV relativeFrom="paragraph">
                        <wp:posOffset>134620</wp:posOffset>
                      </wp:positionV>
                      <wp:extent cx="1371600" cy="586105"/>
                      <wp:effectExtent l="8255" t="10795" r="10795" b="12700"/>
                      <wp:wrapNone/>
                      <wp:docPr id="133533315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86105"/>
                              </a:xfrm>
                              <a:prstGeom prst="rect">
                                <a:avLst/>
                              </a:prstGeom>
                              <a:solidFill>
                                <a:srgbClr val="FFFFFF"/>
                              </a:solidFill>
                              <a:ln w="9525">
                                <a:solidFill>
                                  <a:srgbClr val="000000"/>
                                </a:solidFill>
                                <a:miter lim="800000"/>
                                <a:headEnd/>
                                <a:tailEnd/>
                              </a:ln>
                            </wps:spPr>
                            <wps:txbx>
                              <w:txbxContent>
                                <w:p w14:paraId="662297C6" w14:textId="5D8E742A" w:rsidR="00850725" w:rsidRPr="00923533" w:rsidRDefault="00923533" w:rsidP="009873CC">
                                  <w:pPr>
                                    <w:rPr>
                                      <w:rFonts w:asciiTheme="minorHAnsi" w:hAnsiTheme="minorHAnsi"/>
                                      <w:sz w:val="16"/>
                                      <w:szCs w:val="16"/>
                                    </w:rPr>
                                  </w:pPr>
                                  <w:r w:rsidRPr="00923533">
                                    <w:rPr>
                                      <w:rFonts w:asciiTheme="minorHAnsi" w:hAnsiTheme="minorHAnsi"/>
                                      <w:sz w:val="16"/>
                                      <w:szCs w:val="16"/>
                                    </w:rPr>
                                    <w:t>Deployment &amp; Operation Planning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F5015" id="Text Box 96" o:spid="_x0000_s1038" type="#_x0000_t202" style="position:absolute;left:0;text-align:left;margin-left:402.65pt;margin-top:10.6pt;width:108pt;height:46.1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">
                      <v:textbox>
                        <w:txbxContent>
                          <w:p w14:paraId="662297C6" w14:textId="5D8E742A" w:rsidR="00850725" w:rsidRPr="00923533" w:rsidRDefault="00923533" w:rsidP="009873CC">
                            <w:pPr>
                              <w:rPr>
                                <w:rFonts w:asciiTheme="minorHAnsi" w:hAnsiTheme="minorHAnsi"/>
                                <w:sz w:val="16"/>
                                <w:szCs w:val="16"/>
                              </w:rPr>
                            </w:pPr>
                            <w:r w:rsidRPr="00923533">
                              <w:rPr>
                                <w:rFonts w:asciiTheme="minorHAnsi" w:hAnsiTheme="minorHAnsi"/>
                                <w:sz w:val="16"/>
                                <w:szCs w:val="16"/>
                              </w:rPr>
                              <w:t>Deployment &amp; Operation Planning Team</w:t>
                            </w:r>
                          </w:p>
                        </w:txbxContent>
                      </v:textbox>
                    </v:shape>
                  </w:pict>
                </mc:Fallback>
              </mc:AlternateContent>
            </w:r>
          </w:p>
          <w:p w14:paraId="6FA3AA0F" w14:textId="77777777" w:rsidR="00127DA5" w:rsidRPr="0068638C" w:rsidRDefault="00127DA5" w:rsidP="00FF50EB">
            <w:pPr>
              <w:jc w:val="both"/>
              <w:rPr>
                <w:rFonts w:ascii="Arial" w:hAnsi="Arial" w:cs="Arial"/>
                <w:sz w:val="22"/>
                <w:szCs w:val="22"/>
                <w:lang w:val="en-US"/>
              </w:rPr>
            </w:pPr>
          </w:p>
          <w:p w14:paraId="74BFE314" w14:textId="77777777" w:rsidR="00127DA5" w:rsidRPr="0068638C" w:rsidRDefault="00721496" w:rsidP="00FF50EB">
            <w:pPr>
              <w:jc w:val="both"/>
              <w:rPr>
                <w:rFonts w:ascii="Arial" w:hAnsi="Arial" w:cs="Arial"/>
                <w:sz w:val="22"/>
                <w:szCs w:val="22"/>
                <w:lang w:val="en-US"/>
              </w:rPr>
            </w:pPr>
            <w:r>
              <w:rPr>
                <w:rFonts w:ascii="Arial" w:hAnsi="Arial" w:cs="Arial"/>
                <w:noProof/>
                <w:sz w:val="22"/>
                <w:szCs w:val="22"/>
                <w:lang w:val="en-US" w:eastAsia="tr-TR"/>
              </w:rPr>
              <mc:AlternateContent>
                <mc:Choice Requires="wps">
                  <w:drawing>
                    <wp:anchor distT="0" distB="0" distL="114300" distR="114300" simplePos="0" relativeHeight="251658272" behindDoc="0" locked="0" layoutInCell="1" allowOverlap="1" wp14:anchorId="26500548" wp14:editId="0F9B299A">
                      <wp:simplePos x="0" y="0"/>
                      <wp:positionH relativeFrom="column">
                        <wp:posOffset>4984115</wp:posOffset>
                      </wp:positionH>
                      <wp:positionV relativeFrom="paragraph">
                        <wp:posOffset>69215</wp:posOffset>
                      </wp:positionV>
                      <wp:extent cx="114300" cy="0"/>
                      <wp:effectExtent l="12065" t="12065" r="6985" b="6985"/>
                      <wp:wrapNone/>
                      <wp:docPr id="38092378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687BB" id="Line 97" o:spid="_x0000_s1026" style="position:absolute;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5pt,5.45pt" to="401.4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"/>
                  </w:pict>
                </mc:Fallback>
              </mc:AlternateContent>
            </w:r>
          </w:p>
          <w:p w14:paraId="00776A2F" w14:textId="77777777" w:rsidR="006E6803" w:rsidRDefault="006E6803" w:rsidP="00FF50EB">
            <w:pPr>
              <w:jc w:val="both"/>
              <w:rPr>
                <w:rFonts w:ascii="Arial" w:hAnsi="Arial" w:cs="Arial"/>
                <w:sz w:val="22"/>
                <w:szCs w:val="22"/>
                <w:lang w:val="en-US"/>
              </w:rPr>
            </w:pPr>
          </w:p>
          <w:p w14:paraId="7C8632E4" w14:textId="77777777" w:rsidR="00335A32" w:rsidRPr="0068638C" w:rsidRDefault="00335A32" w:rsidP="00FF50EB">
            <w:pPr>
              <w:jc w:val="both"/>
              <w:rPr>
                <w:rFonts w:ascii="Arial" w:hAnsi="Arial" w:cs="Arial"/>
                <w:sz w:val="22"/>
                <w:szCs w:val="22"/>
                <w:lang w:val="en-US"/>
              </w:rPr>
            </w:pPr>
          </w:p>
        </w:tc>
      </w:tr>
    </w:tbl>
    <w:p w14:paraId="2381CE63" w14:textId="77777777" w:rsidR="00127DA5" w:rsidRPr="0068638C" w:rsidRDefault="00127DA5" w:rsidP="00814188">
      <w:pPr>
        <w:tabs>
          <w:tab w:val="left" w:pos="435"/>
        </w:tabs>
        <w:jc w:val="both"/>
        <w:rPr>
          <w:rFonts w:ascii="Arial" w:hAnsi="Arial" w:cs="Arial"/>
          <w:sz w:val="22"/>
          <w:szCs w:val="22"/>
          <w:lang w:val="en-US"/>
        </w:rPr>
        <w:sectPr w:rsidR="00127DA5" w:rsidRPr="0068638C" w:rsidSect="00C015FE">
          <w:headerReference w:type="default" r:id="rId26"/>
          <w:footerReference w:type="default" r:id="rId27"/>
          <w:footnotePr>
            <w:pos w:val="beneathText"/>
          </w:footnotePr>
          <w:pgSz w:w="16837" w:h="11905" w:orient="landscape"/>
          <w:pgMar w:top="1134" w:right="1412" w:bottom="862" w:left="1009" w:header="709" w:footer="709" w:gutter="0"/>
          <w:cols w:space="708"/>
          <w:docGrid w:linePitch="360"/>
        </w:sectPr>
      </w:pPr>
    </w:p>
    <w:p w14:paraId="45D76DC0" w14:textId="77777777" w:rsidR="008A5FDD" w:rsidRPr="0068638C" w:rsidRDefault="008A5FDD" w:rsidP="00814188">
      <w:pPr>
        <w:tabs>
          <w:tab w:val="left" w:pos="435"/>
        </w:tabs>
        <w:jc w:val="both"/>
        <w:rPr>
          <w:rFonts w:ascii="Arial" w:hAnsi="Arial" w:cs="Arial"/>
          <w:sz w:val="22"/>
          <w:szCs w:val="22"/>
          <w:lang w:val="en-US"/>
        </w:rPr>
      </w:pPr>
    </w:p>
    <w:p w14:paraId="749A4B05" w14:textId="77777777" w:rsidR="00423DBB" w:rsidRPr="0068638C" w:rsidRDefault="000D133C" w:rsidP="00423DBB">
      <w:pPr>
        <w:jc w:val="center"/>
        <w:rPr>
          <w:rFonts w:ascii="Arial" w:hAnsi="Arial" w:cs="Arial"/>
          <w:b/>
          <w:sz w:val="22"/>
          <w:szCs w:val="22"/>
          <w:lang w:val="en-US"/>
        </w:rPr>
      </w:pPr>
      <w:bookmarkStart w:id="27" w:name="_Toc118537635"/>
      <w:bookmarkStart w:id="28" w:name="_Toc149037852"/>
      <w:bookmarkStart w:id="29" w:name="_Toc197901431"/>
      <w:r w:rsidRPr="0068638C">
        <w:rPr>
          <w:rFonts w:ascii="Arial" w:hAnsi="Arial" w:cs="Arial"/>
          <w:b/>
          <w:sz w:val="22"/>
          <w:szCs w:val="22"/>
          <w:lang w:val="en-US"/>
        </w:rPr>
        <w:t>PERSONNEL CV’S</w:t>
      </w:r>
    </w:p>
    <w:p w14:paraId="5E3CEAB6" w14:textId="77777777" w:rsidR="00423DBB" w:rsidRPr="0068638C" w:rsidRDefault="00423DBB" w:rsidP="00423DBB">
      <w:pPr>
        <w:rPr>
          <w:rFonts w:ascii="Arial" w:hAnsi="Arial" w:cs="Arial"/>
          <w:b/>
          <w:sz w:val="22"/>
          <w:szCs w:val="22"/>
          <w:lang w:val="en-US"/>
        </w:rPr>
      </w:pPr>
      <w:r w:rsidRPr="0068638C">
        <w:rPr>
          <w:rFonts w:ascii="Arial" w:hAnsi="Arial" w:cs="Arial"/>
          <w:b/>
          <w:sz w:val="22"/>
          <w:szCs w:val="22"/>
          <w:lang w:val="en-US"/>
        </w:rPr>
        <w:t xml:space="preserve">C.2.2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00423DBB" w:rsidRPr="0068638C" w14:paraId="7D30606D" w14:textId="77777777">
        <w:tc>
          <w:tcPr>
            <w:tcW w:w="9941" w:type="dxa"/>
            <w:tcBorders>
              <w:top w:val="single" w:sz="4" w:space="0" w:color="auto"/>
              <w:left w:val="single" w:sz="4" w:space="0" w:color="auto"/>
              <w:bottom w:val="single" w:sz="4" w:space="0" w:color="auto"/>
              <w:right w:val="single" w:sz="4" w:space="0" w:color="auto"/>
            </w:tcBorders>
          </w:tcPr>
          <w:p w14:paraId="62053789" w14:textId="77777777" w:rsidR="00423DBB" w:rsidRPr="0068638C" w:rsidRDefault="000D133C" w:rsidP="005D30CE">
            <w:pPr>
              <w:numPr>
                <w:ilvl w:val="0"/>
                <w:numId w:val="6"/>
              </w:numPr>
              <w:rPr>
                <w:rFonts w:ascii="Arial" w:hAnsi="Arial" w:cs="Arial"/>
                <w:b/>
                <w:sz w:val="22"/>
                <w:szCs w:val="22"/>
                <w:lang w:val="en-US"/>
              </w:rPr>
            </w:pPr>
            <w:r w:rsidRPr="0068638C">
              <w:rPr>
                <w:rFonts w:ascii="Arial" w:hAnsi="Arial" w:cs="Arial"/>
                <w:sz w:val="22"/>
                <w:szCs w:val="22"/>
                <w:shd w:val="clear" w:color="auto" w:fill="F5F5F5"/>
                <w:lang w:val="en-US"/>
              </w:rPr>
              <w:t xml:space="preserve">For each of the project </w:t>
            </w:r>
            <w:r w:rsidR="00996D09" w:rsidRPr="0068638C">
              <w:rPr>
                <w:rFonts w:ascii="Arial" w:hAnsi="Arial" w:cs="Arial"/>
                <w:sz w:val="22"/>
                <w:szCs w:val="22"/>
                <w:shd w:val="clear" w:color="auto" w:fill="F5F5F5"/>
                <w:lang w:val="en-US"/>
              </w:rPr>
              <w:t>personnel</w:t>
            </w:r>
            <w:r w:rsidRPr="0068638C">
              <w:rPr>
                <w:rFonts w:ascii="Arial" w:hAnsi="Arial" w:cs="Arial"/>
                <w:sz w:val="22"/>
                <w:szCs w:val="22"/>
                <w:shd w:val="clear" w:color="auto" w:fill="F5F5F5"/>
                <w:lang w:val="en-US"/>
              </w:rPr>
              <w:t xml:space="preserve">, fill in the </w:t>
            </w:r>
            <w:r w:rsidR="00996D09" w:rsidRPr="0068638C">
              <w:rPr>
                <w:rFonts w:ascii="Arial" w:hAnsi="Arial" w:cs="Arial"/>
                <w:sz w:val="22"/>
                <w:szCs w:val="22"/>
                <w:shd w:val="clear" w:color="auto" w:fill="F5F5F5"/>
                <w:lang w:val="en-US"/>
              </w:rPr>
              <w:t>CV</w:t>
            </w:r>
            <w:r w:rsidRPr="0068638C">
              <w:rPr>
                <w:rFonts w:ascii="Arial" w:hAnsi="Arial" w:cs="Arial"/>
                <w:sz w:val="22"/>
                <w:szCs w:val="22"/>
                <w:shd w:val="clear" w:color="auto" w:fill="F5F5F5"/>
                <w:lang w:val="en-US"/>
              </w:rPr>
              <w:t xml:space="preserve"> Form to include the expertise and R&amp;D experience and attach to the project</w:t>
            </w:r>
            <w:r w:rsidR="00423DBB" w:rsidRPr="0068638C">
              <w:rPr>
                <w:rFonts w:ascii="Arial" w:hAnsi="Arial" w:cs="Arial"/>
                <w:sz w:val="22"/>
                <w:szCs w:val="22"/>
                <w:lang w:val="en-US"/>
              </w:rPr>
              <w:t>.</w:t>
            </w:r>
          </w:p>
        </w:tc>
      </w:tr>
    </w:tbl>
    <w:p w14:paraId="43F037C0" w14:textId="77777777" w:rsidR="00423DBB" w:rsidRPr="0068638C" w:rsidRDefault="6CC1789A" w:rsidP="00423DBB">
      <w:pPr>
        <w:rPr>
          <w:rFonts w:ascii="Arial" w:hAnsi="Arial" w:cs="Arial"/>
          <w:sz w:val="22"/>
          <w:szCs w:val="22"/>
          <w:lang w:val="en-US"/>
        </w:rPr>
      </w:pPr>
      <w:r w:rsidRPr="6CC1789A">
        <w:rPr>
          <w:rFonts w:ascii="Arial" w:hAnsi="Arial" w:cs="Arial"/>
          <w:sz w:val="22"/>
          <w:szCs w:val="22"/>
          <w:lang w:val="en-US"/>
        </w:rPr>
        <w:t>(Aras)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00423DBB" w:rsidRPr="0068638C" w14:paraId="44D7E5DC" w14:textId="77777777" w:rsidTr="3D9867D1">
        <w:trPr>
          <w:trHeight w:val="859"/>
        </w:trPr>
        <w:tc>
          <w:tcPr>
            <w:tcW w:w="9900" w:type="dxa"/>
            <w:tcBorders>
              <w:top w:val="single" w:sz="4" w:space="0" w:color="auto"/>
              <w:left w:val="single" w:sz="4" w:space="0" w:color="auto"/>
              <w:bottom w:val="single" w:sz="4" w:space="0" w:color="auto"/>
              <w:right w:val="single" w:sz="4" w:space="0" w:color="auto"/>
            </w:tcBorders>
          </w:tcPr>
          <w:p w14:paraId="719787DB" w14:textId="77777777" w:rsidR="00423DBB" w:rsidRPr="0068638C" w:rsidRDefault="6CC1789A">
            <w:pPr>
              <w:spacing w:before="120"/>
              <w:rPr>
                <w:rFonts w:ascii="Arial" w:hAnsi="Arial" w:cs="Arial"/>
                <w:sz w:val="22"/>
                <w:szCs w:val="22"/>
                <w:lang w:val="en-US"/>
              </w:rPr>
            </w:pPr>
            <w:r w:rsidRPr="6CC1789A">
              <w:rPr>
                <w:rFonts w:ascii="Arial" w:hAnsi="Arial" w:cs="Arial"/>
                <w:sz w:val="22"/>
                <w:szCs w:val="22"/>
                <w:lang w:val="en-US"/>
              </w:rPr>
              <w:t>Name: Ali Aras Yıldırım (Industrial Engineer)</w:t>
            </w:r>
          </w:p>
          <w:p w14:paraId="5D43C4DB" w14:textId="77777777" w:rsidR="00423DBB" w:rsidRPr="0068638C" w:rsidRDefault="00996D09">
            <w:pPr>
              <w:spacing w:before="120"/>
              <w:rPr>
                <w:rFonts w:ascii="Arial" w:hAnsi="Arial" w:cs="Arial"/>
                <w:sz w:val="22"/>
                <w:szCs w:val="22"/>
                <w:lang w:val="en-US"/>
              </w:rPr>
            </w:pPr>
            <w:r w:rsidRPr="0068638C">
              <w:rPr>
                <w:rFonts w:ascii="Arial" w:hAnsi="Arial" w:cs="Arial"/>
                <w:sz w:val="22"/>
                <w:szCs w:val="22"/>
                <w:lang w:val="en-US"/>
              </w:rPr>
              <w:t>Identity</w:t>
            </w:r>
            <w:r w:rsidR="00423DBB" w:rsidRPr="0068638C">
              <w:rPr>
                <w:rFonts w:ascii="Arial" w:hAnsi="Arial" w:cs="Arial"/>
                <w:sz w:val="22"/>
                <w:szCs w:val="22"/>
                <w:lang w:val="en-US"/>
              </w:rPr>
              <w:t xml:space="preserve"> No:</w:t>
            </w:r>
          </w:p>
          <w:p w14:paraId="0BE3FFC5" w14:textId="77777777" w:rsidR="00423DBB" w:rsidRPr="0068638C" w:rsidRDefault="00423DBB">
            <w:pPr>
              <w:spacing w:before="120"/>
              <w:rPr>
                <w:rFonts w:ascii="Arial" w:hAnsi="Arial" w:cs="Arial"/>
                <w:sz w:val="22"/>
                <w:szCs w:val="22"/>
                <w:lang w:val="en-US"/>
              </w:rPr>
            </w:pPr>
          </w:p>
        </w:tc>
      </w:tr>
      <w:tr w:rsidR="00423DBB" w:rsidRPr="0068638C" w14:paraId="1201A031" w14:textId="77777777" w:rsidTr="3D9867D1">
        <w:trPr>
          <w:trHeight w:val="1141"/>
        </w:trPr>
        <w:tc>
          <w:tcPr>
            <w:tcW w:w="9900" w:type="dxa"/>
            <w:tcBorders>
              <w:top w:val="single" w:sz="4" w:space="0" w:color="auto"/>
              <w:left w:val="single" w:sz="4" w:space="0" w:color="auto"/>
              <w:bottom w:val="single" w:sz="4" w:space="0" w:color="auto"/>
              <w:right w:val="single" w:sz="4" w:space="0" w:color="auto"/>
            </w:tcBorders>
          </w:tcPr>
          <w:p w14:paraId="2999F2BA" w14:textId="77777777" w:rsidR="00423DBB" w:rsidRPr="0068638C" w:rsidRDefault="6CC1789A">
            <w:pPr>
              <w:spacing w:before="120"/>
              <w:rPr>
                <w:rFonts w:ascii="Arial" w:hAnsi="Arial" w:cs="Arial"/>
                <w:sz w:val="22"/>
                <w:szCs w:val="22"/>
                <w:lang w:val="en-US"/>
              </w:rPr>
            </w:pPr>
            <w:r w:rsidRPr="6CC1789A">
              <w:rPr>
                <w:rFonts w:ascii="Arial" w:hAnsi="Arial" w:cs="Arial"/>
                <w:sz w:val="22"/>
                <w:szCs w:val="22"/>
                <w:lang w:val="en-US"/>
              </w:rPr>
              <w:t>Job in the Project: Market Research and Competitor Analysis, Power System Desing and Feasibility Analysis</w:t>
            </w:r>
          </w:p>
        </w:tc>
      </w:tr>
      <w:tr w:rsidR="00423DBB" w:rsidRPr="0068638C" w14:paraId="5905C98D" w14:textId="77777777" w:rsidTr="3D9867D1">
        <w:trPr>
          <w:trHeight w:val="1290"/>
        </w:trPr>
        <w:tc>
          <w:tcPr>
            <w:tcW w:w="9900" w:type="dxa"/>
            <w:tcBorders>
              <w:top w:val="single" w:sz="4" w:space="0" w:color="auto"/>
              <w:left w:val="single" w:sz="4" w:space="0" w:color="auto"/>
              <w:bottom w:val="single" w:sz="4" w:space="0" w:color="auto"/>
              <w:right w:val="single" w:sz="4" w:space="0" w:color="auto"/>
            </w:tcBorders>
          </w:tcPr>
          <w:p w14:paraId="636B2A60" w14:textId="77777777" w:rsidR="00423DBB" w:rsidRPr="0068638C" w:rsidRDefault="00996D09">
            <w:pPr>
              <w:spacing w:before="120"/>
              <w:rPr>
                <w:rFonts w:ascii="Arial" w:hAnsi="Arial" w:cs="Arial"/>
                <w:sz w:val="22"/>
                <w:szCs w:val="22"/>
                <w:lang w:val="en-US"/>
              </w:rPr>
            </w:pPr>
            <w:r w:rsidRPr="0068638C">
              <w:rPr>
                <w:rFonts w:ascii="Arial" w:hAnsi="Arial" w:cs="Arial"/>
                <w:sz w:val="22"/>
                <w:szCs w:val="22"/>
                <w:lang w:val="en-US"/>
              </w:rPr>
              <w:t>Educational Background: (</w:t>
            </w:r>
            <w:r w:rsidRPr="0068638C">
              <w:rPr>
                <w:rFonts w:ascii="Arial" w:hAnsi="Arial" w:cs="Arial"/>
                <w:color w:val="FF0000"/>
                <w:sz w:val="22"/>
                <w:szCs w:val="22"/>
                <w:lang w:val="en-US"/>
              </w:rPr>
              <w:t xml:space="preserve">with graduation dates) </w:t>
            </w:r>
          </w:p>
          <w:p w14:paraId="21459605" w14:textId="77777777" w:rsidR="00423DBB" w:rsidRPr="0068638C" w:rsidRDefault="00423DBB">
            <w:pPr>
              <w:spacing w:before="120"/>
              <w:rPr>
                <w:rFonts w:ascii="Arial" w:hAnsi="Arial" w:cs="Arial"/>
                <w:sz w:val="22"/>
                <w:szCs w:val="22"/>
                <w:lang w:val="en-US"/>
              </w:rPr>
            </w:pPr>
            <w:r w:rsidRPr="0068638C">
              <w:rPr>
                <w:rFonts w:ascii="Arial" w:hAnsi="Arial" w:cs="Arial"/>
                <w:sz w:val="22"/>
                <w:szCs w:val="22"/>
                <w:lang w:val="en-US"/>
              </w:rPr>
              <w:t xml:space="preserve">1. </w:t>
            </w:r>
            <w:r w:rsidR="6CC1789A" w:rsidRPr="6CC1789A">
              <w:rPr>
                <w:rFonts w:ascii="Arial" w:hAnsi="Arial" w:cs="Arial"/>
                <w:sz w:val="22"/>
                <w:szCs w:val="22"/>
                <w:lang w:val="en-US"/>
              </w:rPr>
              <w:t>Işık University 2025</w:t>
            </w:r>
          </w:p>
          <w:p w14:paraId="0598FBF0" w14:textId="77777777" w:rsidR="00423DBB" w:rsidRPr="0068638C" w:rsidRDefault="6CC1789A">
            <w:pPr>
              <w:spacing w:before="120"/>
              <w:rPr>
                <w:rFonts w:ascii="Arial" w:hAnsi="Arial" w:cs="Arial"/>
                <w:sz w:val="22"/>
                <w:szCs w:val="22"/>
                <w:lang w:val="en-US"/>
              </w:rPr>
            </w:pPr>
            <w:r w:rsidRPr="6CC1789A">
              <w:rPr>
                <w:rFonts w:ascii="Arial" w:hAnsi="Arial" w:cs="Arial"/>
                <w:sz w:val="22"/>
                <w:szCs w:val="22"/>
                <w:lang w:val="en-US"/>
              </w:rPr>
              <w:t>2. Final Anatolian High School 2020</w:t>
            </w:r>
          </w:p>
        </w:tc>
      </w:tr>
      <w:tr w:rsidR="00423DBB" w:rsidRPr="0068638C" w14:paraId="11D98828" w14:textId="77777777" w:rsidTr="3D9867D1">
        <w:trPr>
          <w:trHeight w:val="1786"/>
        </w:trPr>
        <w:tc>
          <w:tcPr>
            <w:tcW w:w="9900" w:type="dxa"/>
            <w:tcBorders>
              <w:top w:val="single" w:sz="4" w:space="0" w:color="auto"/>
              <w:left w:val="single" w:sz="4" w:space="0" w:color="auto"/>
              <w:bottom w:val="single" w:sz="4" w:space="0" w:color="auto"/>
              <w:right w:val="single" w:sz="4" w:space="0" w:color="auto"/>
            </w:tcBorders>
          </w:tcPr>
          <w:p w14:paraId="4E121C3C" w14:textId="77777777" w:rsidR="00423DBB" w:rsidRPr="0068638C" w:rsidRDefault="00996D09">
            <w:pPr>
              <w:spacing w:before="120"/>
              <w:rPr>
                <w:rFonts w:ascii="Arial" w:hAnsi="Arial" w:cs="Arial"/>
                <w:sz w:val="22"/>
                <w:szCs w:val="22"/>
                <w:lang w:val="en-US"/>
              </w:rPr>
            </w:pPr>
            <w:r w:rsidRPr="0068638C">
              <w:rPr>
                <w:rFonts w:ascii="Arial" w:hAnsi="Arial" w:cs="Arial"/>
                <w:sz w:val="22"/>
                <w:szCs w:val="22"/>
                <w:lang w:val="en-US"/>
              </w:rPr>
              <w:t>Work Experience</w:t>
            </w:r>
            <w:r w:rsidR="00423DBB" w:rsidRPr="0068638C">
              <w:rPr>
                <w:rFonts w:ascii="Arial" w:hAnsi="Arial" w:cs="Arial"/>
                <w:sz w:val="22"/>
                <w:szCs w:val="22"/>
                <w:lang w:val="en-US"/>
              </w:rPr>
              <w:t xml:space="preserve"> </w:t>
            </w:r>
            <w:r w:rsidR="00423DBB" w:rsidRPr="0068638C">
              <w:rPr>
                <w:rFonts w:ascii="Arial" w:hAnsi="Arial" w:cs="Arial"/>
                <w:color w:val="FF0000"/>
                <w:sz w:val="22"/>
                <w:szCs w:val="22"/>
                <w:lang w:val="en-US"/>
              </w:rPr>
              <w:t>(</w:t>
            </w:r>
            <w:r w:rsidRPr="0068638C">
              <w:rPr>
                <w:rFonts w:ascii="Arial" w:hAnsi="Arial" w:cs="Arial"/>
                <w:color w:val="FF0000"/>
                <w:sz w:val="22"/>
                <w:szCs w:val="22"/>
                <w:shd w:val="clear" w:color="auto" w:fill="F5F5F5"/>
                <w:lang w:val="en-US"/>
              </w:rPr>
              <w:t>Places and tasks they have worked so far by dates</w:t>
            </w:r>
            <w:r w:rsidR="00423DBB" w:rsidRPr="0068638C">
              <w:rPr>
                <w:rFonts w:ascii="Arial" w:hAnsi="Arial" w:cs="Arial"/>
                <w:color w:val="FF0000"/>
                <w:sz w:val="22"/>
                <w:szCs w:val="22"/>
                <w:lang w:val="en-US"/>
              </w:rPr>
              <w:t>)</w:t>
            </w:r>
          </w:p>
          <w:p w14:paraId="27D206DC" w14:textId="77777777" w:rsidR="00423DBB" w:rsidRPr="0068638C" w:rsidRDefault="6CC1789A">
            <w:pPr>
              <w:spacing w:before="120"/>
              <w:rPr>
                <w:rFonts w:ascii="Arial" w:hAnsi="Arial" w:cs="Arial"/>
                <w:sz w:val="22"/>
                <w:szCs w:val="22"/>
                <w:lang w:val="en-US"/>
              </w:rPr>
            </w:pPr>
            <w:r w:rsidRPr="6CC1789A">
              <w:rPr>
                <w:rFonts w:ascii="Arial" w:hAnsi="Arial" w:cs="Arial"/>
                <w:sz w:val="22"/>
                <w:szCs w:val="22"/>
                <w:lang w:val="en-US"/>
              </w:rPr>
              <w:t xml:space="preserve">1. Supply Chain Management Intern. Supply Chain Management Intern ENKA </w:t>
            </w:r>
            <w:proofErr w:type="spellStart"/>
            <w:r w:rsidRPr="6CC1789A">
              <w:rPr>
                <w:rFonts w:ascii="Arial" w:hAnsi="Arial" w:cs="Arial"/>
                <w:sz w:val="22"/>
                <w:szCs w:val="22"/>
                <w:lang w:val="en-US"/>
              </w:rPr>
              <w:t>İnşaat</w:t>
            </w:r>
            <w:proofErr w:type="spellEnd"/>
            <w:r w:rsidRPr="6CC1789A">
              <w:rPr>
                <w:rFonts w:ascii="Arial" w:hAnsi="Arial" w:cs="Arial"/>
                <w:sz w:val="22"/>
                <w:szCs w:val="22"/>
                <w:lang w:val="en-US"/>
              </w:rPr>
              <w:t xml:space="preserve"> ve Sanayi A.Ş. Engineering for a better future 2023</w:t>
            </w:r>
          </w:p>
          <w:p w14:paraId="3F5DF053" w14:textId="77777777" w:rsidR="00423DBB" w:rsidRPr="0068638C" w:rsidRDefault="6CC1789A">
            <w:pPr>
              <w:spacing w:before="120"/>
              <w:rPr>
                <w:rFonts w:ascii="Arial" w:hAnsi="Arial" w:cs="Arial"/>
                <w:sz w:val="22"/>
                <w:szCs w:val="22"/>
                <w:lang w:val="en-US"/>
              </w:rPr>
            </w:pPr>
            <w:r w:rsidRPr="6CC1789A">
              <w:rPr>
                <w:rFonts w:ascii="Arial" w:hAnsi="Arial" w:cs="Arial"/>
                <w:sz w:val="22"/>
                <w:szCs w:val="22"/>
                <w:lang w:val="en-US"/>
              </w:rPr>
              <w:t xml:space="preserve">2. Production, Production Planning Intern. Production, Production Planning Intern </w:t>
            </w:r>
            <w:proofErr w:type="spellStart"/>
            <w:r w:rsidRPr="6CC1789A">
              <w:rPr>
                <w:rFonts w:ascii="Arial" w:hAnsi="Arial" w:cs="Arial"/>
                <w:sz w:val="22"/>
                <w:szCs w:val="22"/>
                <w:lang w:val="en-US"/>
              </w:rPr>
              <w:t>Sanovel</w:t>
            </w:r>
            <w:proofErr w:type="spellEnd"/>
            <w:r w:rsidRPr="6CC1789A">
              <w:rPr>
                <w:rFonts w:ascii="Arial" w:hAnsi="Arial" w:cs="Arial"/>
                <w:sz w:val="22"/>
                <w:szCs w:val="22"/>
                <w:lang w:val="en-US"/>
              </w:rPr>
              <w:t xml:space="preserve"> </w:t>
            </w:r>
            <w:proofErr w:type="spellStart"/>
            <w:r w:rsidRPr="6CC1789A">
              <w:rPr>
                <w:rFonts w:ascii="Arial" w:hAnsi="Arial" w:cs="Arial"/>
                <w:sz w:val="22"/>
                <w:szCs w:val="22"/>
                <w:lang w:val="en-US"/>
              </w:rPr>
              <w:t>İlaç</w:t>
            </w:r>
            <w:proofErr w:type="spellEnd"/>
            <w:r w:rsidRPr="6CC1789A">
              <w:rPr>
                <w:rFonts w:ascii="Arial" w:hAnsi="Arial" w:cs="Arial"/>
                <w:sz w:val="22"/>
                <w:szCs w:val="22"/>
                <w:lang w:val="en-US"/>
              </w:rPr>
              <w:t xml:space="preserve"> 2024</w:t>
            </w:r>
          </w:p>
        </w:tc>
      </w:tr>
      <w:tr w:rsidR="00423DBB" w:rsidRPr="0068638C" w14:paraId="756BD278" w14:textId="77777777" w:rsidTr="3D9867D1">
        <w:trPr>
          <w:trHeight w:val="1141"/>
        </w:trPr>
        <w:tc>
          <w:tcPr>
            <w:tcW w:w="9900" w:type="dxa"/>
            <w:tcBorders>
              <w:top w:val="single" w:sz="4" w:space="0" w:color="auto"/>
              <w:left w:val="single" w:sz="4" w:space="0" w:color="auto"/>
              <w:bottom w:val="single" w:sz="4" w:space="0" w:color="auto"/>
              <w:right w:val="single" w:sz="4" w:space="0" w:color="auto"/>
            </w:tcBorders>
          </w:tcPr>
          <w:p w14:paraId="61491E80" w14:textId="77777777" w:rsidR="00423DBB" w:rsidRPr="0068638C" w:rsidRDefault="00996D09">
            <w:pPr>
              <w:spacing w:before="120"/>
              <w:rPr>
                <w:rFonts w:ascii="Arial" w:hAnsi="Arial" w:cs="Arial"/>
                <w:sz w:val="22"/>
                <w:szCs w:val="22"/>
                <w:lang w:val="en-US"/>
              </w:rPr>
            </w:pPr>
            <w:r w:rsidRPr="0068638C">
              <w:rPr>
                <w:rFonts w:ascii="Arial" w:hAnsi="Arial" w:cs="Arial"/>
                <w:sz w:val="22"/>
                <w:szCs w:val="22"/>
                <w:lang w:val="en-US"/>
              </w:rPr>
              <w:t>Qualifications</w:t>
            </w:r>
            <w:r w:rsidR="00423DBB" w:rsidRPr="0068638C">
              <w:rPr>
                <w:rFonts w:ascii="Arial" w:hAnsi="Arial" w:cs="Arial"/>
                <w:sz w:val="22"/>
                <w:szCs w:val="22"/>
                <w:lang w:val="en-US"/>
              </w:rPr>
              <w:t xml:space="preserve"> </w:t>
            </w:r>
            <w:r w:rsidR="00423DBB" w:rsidRPr="0068638C">
              <w:rPr>
                <w:rFonts w:ascii="Arial" w:hAnsi="Arial" w:cs="Arial"/>
                <w:color w:val="FF0000"/>
                <w:sz w:val="22"/>
                <w:szCs w:val="22"/>
                <w:lang w:val="en-US"/>
              </w:rPr>
              <w:t>(</w:t>
            </w:r>
            <w:r w:rsidRPr="0068638C">
              <w:rPr>
                <w:rFonts w:ascii="Arial" w:hAnsi="Arial" w:cs="Arial"/>
                <w:color w:val="FF0000"/>
                <w:sz w:val="22"/>
                <w:szCs w:val="22"/>
                <w:lang w:val="en-US"/>
              </w:rPr>
              <w:t>Expertise subjects)</w:t>
            </w:r>
          </w:p>
          <w:p w14:paraId="4D2408A3" w14:textId="77777777" w:rsidR="00423DBB" w:rsidRPr="0068638C"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Planning, Optimization with </w:t>
            </w:r>
            <w:proofErr w:type="spellStart"/>
            <w:r w:rsidRPr="6CC1789A">
              <w:rPr>
                <w:rFonts w:ascii="Arial" w:hAnsi="Arial" w:cs="Arial"/>
                <w:sz w:val="22"/>
                <w:szCs w:val="22"/>
                <w:lang w:val="en-US"/>
              </w:rPr>
              <w:t>Matlab</w:t>
            </w:r>
            <w:proofErr w:type="spellEnd"/>
            <w:r w:rsidRPr="6CC1789A">
              <w:rPr>
                <w:rFonts w:ascii="Arial" w:hAnsi="Arial" w:cs="Arial"/>
                <w:sz w:val="22"/>
                <w:szCs w:val="22"/>
                <w:lang w:val="en-US"/>
              </w:rPr>
              <w:t xml:space="preserve">, Excel. </w:t>
            </w:r>
          </w:p>
          <w:p w14:paraId="7A6C43E1" w14:textId="77777777" w:rsidR="00423DBB" w:rsidRPr="0068638C" w:rsidRDefault="6CC1789A" w:rsidP="6CC1789A">
            <w:pPr>
              <w:spacing w:before="120"/>
              <w:rPr>
                <w:rFonts w:ascii="Arial" w:hAnsi="Arial" w:cs="Arial"/>
                <w:sz w:val="22"/>
                <w:szCs w:val="22"/>
                <w:lang w:val="en-US"/>
              </w:rPr>
            </w:pPr>
            <w:r w:rsidRPr="6CC1789A">
              <w:rPr>
                <w:rFonts w:ascii="Arial" w:hAnsi="Arial" w:cs="Arial"/>
                <w:sz w:val="22"/>
                <w:szCs w:val="22"/>
                <w:lang w:val="en-US"/>
              </w:rPr>
              <w:t>Supply Chain Management.</w:t>
            </w:r>
          </w:p>
          <w:p w14:paraId="267519CF" w14:textId="77777777" w:rsidR="00423DBB" w:rsidRPr="0068638C" w:rsidRDefault="6CC1789A">
            <w:pPr>
              <w:spacing w:before="120"/>
              <w:rPr>
                <w:rFonts w:ascii="Arial" w:hAnsi="Arial" w:cs="Arial"/>
                <w:sz w:val="22"/>
                <w:szCs w:val="22"/>
                <w:lang w:val="en-US"/>
              </w:rPr>
            </w:pPr>
            <w:r w:rsidRPr="6CC1789A">
              <w:rPr>
                <w:rFonts w:ascii="Arial" w:hAnsi="Arial" w:cs="Arial"/>
                <w:sz w:val="22"/>
                <w:szCs w:val="22"/>
                <w:lang w:val="en-US"/>
              </w:rPr>
              <w:t>Data Minning.</w:t>
            </w:r>
          </w:p>
        </w:tc>
      </w:tr>
      <w:tr w:rsidR="00423DBB" w:rsidRPr="0068638C" w14:paraId="15F3C496" w14:textId="77777777" w:rsidTr="3D9867D1">
        <w:trPr>
          <w:trHeight w:val="1728"/>
        </w:trPr>
        <w:tc>
          <w:tcPr>
            <w:tcW w:w="9900" w:type="dxa"/>
            <w:tcBorders>
              <w:top w:val="single" w:sz="4" w:space="0" w:color="auto"/>
              <w:left w:val="single" w:sz="4" w:space="0" w:color="auto"/>
              <w:bottom w:val="single" w:sz="4" w:space="0" w:color="auto"/>
              <w:right w:val="single" w:sz="4" w:space="0" w:color="auto"/>
            </w:tcBorders>
          </w:tcPr>
          <w:p w14:paraId="44762F3E" w14:textId="77777777" w:rsidR="00996D09" w:rsidRPr="0068638C" w:rsidRDefault="00996D09">
            <w:pPr>
              <w:spacing w:before="120"/>
              <w:rPr>
                <w:rFonts w:ascii="Arial" w:hAnsi="Arial" w:cs="Arial"/>
                <w:sz w:val="22"/>
                <w:szCs w:val="22"/>
                <w:shd w:val="clear" w:color="auto" w:fill="F5F5F5"/>
                <w:lang w:val="en-US"/>
              </w:rPr>
            </w:pPr>
            <w:r w:rsidRPr="0068638C">
              <w:rPr>
                <w:rFonts w:ascii="Arial" w:hAnsi="Arial" w:cs="Arial"/>
                <w:sz w:val="22"/>
                <w:szCs w:val="22"/>
                <w:shd w:val="clear" w:color="auto" w:fill="F5F5F5"/>
                <w:lang w:val="en-US"/>
              </w:rPr>
              <w:t>Professional Certificates and Trainings</w:t>
            </w:r>
          </w:p>
          <w:p w14:paraId="04FF3BDD" w14:textId="77777777" w:rsidR="00423DBB" w:rsidRPr="0068638C" w:rsidRDefault="6CC1789A">
            <w:pPr>
              <w:spacing w:before="120"/>
              <w:rPr>
                <w:rFonts w:ascii="Arial" w:hAnsi="Arial" w:cs="Arial"/>
                <w:sz w:val="22"/>
                <w:szCs w:val="22"/>
                <w:lang w:val="en-US"/>
              </w:rPr>
            </w:pPr>
            <w:r w:rsidRPr="6CC1789A">
              <w:rPr>
                <w:rFonts w:ascii="Arial" w:hAnsi="Arial" w:cs="Arial"/>
                <w:sz w:val="22"/>
                <w:szCs w:val="22"/>
                <w:lang w:val="en-US"/>
              </w:rPr>
              <w:t>1. Xero Consulting Certificate</w:t>
            </w:r>
          </w:p>
          <w:p w14:paraId="4EA834B2" w14:textId="77777777" w:rsidR="00423DBB" w:rsidRPr="0068638C" w:rsidRDefault="00423DBB">
            <w:pPr>
              <w:spacing w:before="120"/>
              <w:rPr>
                <w:rFonts w:ascii="Arial" w:hAnsi="Arial" w:cs="Arial"/>
                <w:sz w:val="22"/>
                <w:szCs w:val="22"/>
                <w:lang w:val="en-US"/>
              </w:rPr>
            </w:pPr>
            <w:r w:rsidRPr="0068638C">
              <w:rPr>
                <w:rFonts w:ascii="Arial" w:hAnsi="Arial" w:cs="Arial"/>
                <w:sz w:val="22"/>
                <w:szCs w:val="22"/>
                <w:lang w:val="en-US"/>
              </w:rPr>
              <w:t>2.</w:t>
            </w:r>
            <w:r w:rsidR="6CC1789A" w:rsidRPr="6CC1789A">
              <w:rPr>
                <w:rFonts w:ascii="Arial" w:hAnsi="Arial" w:cs="Arial"/>
                <w:sz w:val="22"/>
                <w:szCs w:val="22"/>
                <w:lang w:val="en-US"/>
              </w:rPr>
              <w:t xml:space="preserve"> </w:t>
            </w:r>
            <w:proofErr w:type="spellStart"/>
            <w:r w:rsidR="6CC1789A" w:rsidRPr="6CC1789A">
              <w:rPr>
                <w:rFonts w:ascii="Arial" w:hAnsi="Arial" w:cs="Arial"/>
                <w:sz w:val="22"/>
                <w:szCs w:val="22"/>
                <w:lang w:val="en-US"/>
              </w:rPr>
              <w:t>Matlab</w:t>
            </w:r>
            <w:proofErr w:type="spellEnd"/>
            <w:r w:rsidR="6CC1789A" w:rsidRPr="6CC1789A">
              <w:rPr>
                <w:rFonts w:ascii="Arial" w:hAnsi="Arial" w:cs="Arial"/>
                <w:sz w:val="22"/>
                <w:szCs w:val="22"/>
                <w:lang w:val="en-US"/>
              </w:rPr>
              <w:t xml:space="preserve"> Onramps </w:t>
            </w:r>
          </w:p>
          <w:p w14:paraId="25FA7F56" w14:textId="77777777" w:rsidR="00423DBB" w:rsidRPr="0068638C" w:rsidRDefault="00423DBB">
            <w:pPr>
              <w:spacing w:before="120"/>
              <w:rPr>
                <w:rFonts w:ascii="Arial" w:hAnsi="Arial" w:cs="Arial"/>
                <w:sz w:val="22"/>
                <w:szCs w:val="22"/>
                <w:lang w:val="en-US"/>
              </w:rPr>
            </w:pPr>
            <w:r w:rsidRPr="0068638C">
              <w:rPr>
                <w:rFonts w:ascii="Arial" w:hAnsi="Arial" w:cs="Arial"/>
                <w:sz w:val="22"/>
                <w:szCs w:val="22"/>
                <w:lang w:val="en-US"/>
              </w:rPr>
              <w:t>3.</w:t>
            </w:r>
            <w:r w:rsidR="6CC1789A" w:rsidRPr="6CC1789A">
              <w:rPr>
                <w:rFonts w:ascii="Arial" w:hAnsi="Arial" w:cs="Arial"/>
                <w:sz w:val="22"/>
                <w:szCs w:val="22"/>
                <w:lang w:val="en-US"/>
              </w:rPr>
              <w:t xml:space="preserve"> </w:t>
            </w:r>
          </w:p>
        </w:tc>
      </w:tr>
      <w:tr w:rsidR="00423DBB" w:rsidRPr="0068638C" w14:paraId="3DE90998" w14:textId="77777777" w:rsidTr="3D9867D1">
        <w:trPr>
          <w:trHeight w:val="1005"/>
        </w:trPr>
        <w:tc>
          <w:tcPr>
            <w:tcW w:w="9900" w:type="dxa"/>
            <w:tcBorders>
              <w:top w:val="single" w:sz="4" w:space="0" w:color="auto"/>
              <w:left w:val="single" w:sz="4" w:space="0" w:color="auto"/>
              <w:bottom w:val="single" w:sz="4" w:space="0" w:color="auto"/>
              <w:right w:val="single" w:sz="4" w:space="0" w:color="auto"/>
            </w:tcBorders>
          </w:tcPr>
          <w:p w14:paraId="43C966C3" w14:textId="77777777" w:rsidR="00423DBB" w:rsidRPr="0068638C" w:rsidRDefault="00996D09">
            <w:pPr>
              <w:spacing w:before="120"/>
              <w:rPr>
                <w:rFonts w:ascii="Arial" w:hAnsi="Arial" w:cs="Arial"/>
                <w:sz w:val="22"/>
                <w:szCs w:val="22"/>
                <w:lang w:val="en-US"/>
              </w:rPr>
            </w:pPr>
            <w:r w:rsidRPr="0068638C">
              <w:rPr>
                <w:rFonts w:ascii="Arial" w:hAnsi="Arial" w:cs="Arial"/>
                <w:sz w:val="22"/>
                <w:szCs w:val="22"/>
                <w:lang w:val="en-US"/>
              </w:rPr>
              <w:t xml:space="preserve">Publications, patents etc. in </w:t>
            </w:r>
            <w:proofErr w:type="gramStart"/>
            <w:r w:rsidRPr="0068638C">
              <w:rPr>
                <w:rFonts w:ascii="Arial" w:hAnsi="Arial" w:cs="Arial"/>
                <w:sz w:val="22"/>
                <w:szCs w:val="22"/>
                <w:lang w:val="en-US"/>
              </w:rPr>
              <w:t>last</w:t>
            </w:r>
            <w:proofErr w:type="gramEnd"/>
            <w:r w:rsidRPr="0068638C">
              <w:rPr>
                <w:rFonts w:ascii="Arial" w:hAnsi="Arial" w:cs="Arial"/>
                <w:sz w:val="22"/>
                <w:szCs w:val="22"/>
                <w:lang w:val="en-US"/>
              </w:rPr>
              <w:t xml:space="preserve"> three years </w:t>
            </w:r>
          </w:p>
          <w:p w14:paraId="2078307E" w14:textId="77777777" w:rsidR="00423DBB" w:rsidRPr="0068638C" w:rsidRDefault="00423DBB">
            <w:pPr>
              <w:spacing w:before="120"/>
              <w:rPr>
                <w:rFonts w:ascii="Arial" w:hAnsi="Arial" w:cs="Arial"/>
                <w:sz w:val="22"/>
                <w:szCs w:val="22"/>
                <w:lang w:val="en-US"/>
              </w:rPr>
            </w:pPr>
            <w:r w:rsidRPr="0068638C">
              <w:rPr>
                <w:rFonts w:ascii="Arial" w:hAnsi="Arial" w:cs="Arial"/>
                <w:sz w:val="22"/>
                <w:szCs w:val="22"/>
                <w:lang w:val="en-US"/>
              </w:rPr>
              <w:t>1</w:t>
            </w:r>
            <w:r w:rsidR="6CC1789A" w:rsidRPr="6CC1789A">
              <w:rPr>
                <w:rFonts w:ascii="Arial" w:hAnsi="Arial" w:cs="Arial"/>
                <w:sz w:val="22"/>
                <w:szCs w:val="22"/>
                <w:lang w:val="en-US"/>
              </w:rPr>
              <w:t>.-</w:t>
            </w:r>
          </w:p>
        </w:tc>
      </w:tr>
    </w:tbl>
    <w:p w14:paraId="3021F26C" w14:textId="77777777" w:rsidR="00423DBB" w:rsidRPr="0068638C" w:rsidRDefault="00423DBB" w:rsidP="00423DBB">
      <w:pPr>
        <w:pStyle w:val="Balk2"/>
        <w:rPr>
          <w:rFonts w:ascii="Arial" w:hAnsi="Arial" w:cs="Arial"/>
          <w:i w:val="0"/>
          <w:sz w:val="22"/>
          <w:szCs w:val="22"/>
          <w:lang w:val="en-US"/>
        </w:rPr>
      </w:pPr>
    </w:p>
    <w:p w14:paraId="215DE9C9" w14:textId="77777777" w:rsidR="00423DBB" w:rsidRPr="0068638C" w:rsidRDefault="00423DBB" w:rsidP="00423DBB">
      <w:pPr>
        <w:pStyle w:val="Balk2"/>
        <w:rPr>
          <w:rFonts w:ascii="Arial" w:hAnsi="Arial" w:cs="Arial"/>
          <w:i w:val="0"/>
          <w:sz w:val="22"/>
          <w:szCs w:val="22"/>
          <w:lang w:val="en-US"/>
        </w:rPr>
      </w:pPr>
    </w:p>
    <w:p w14:paraId="2ADE819D" w14:textId="77777777" w:rsidR="00423DBB" w:rsidRPr="0068638C" w:rsidRDefault="00423DBB" w:rsidP="00423DBB">
      <w:pPr>
        <w:rPr>
          <w:lang w:val="en-US"/>
        </w:rPr>
      </w:pPr>
    </w:p>
    <w:p w14:paraId="351F235A" w14:textId="77777777" w:rsidR="00423DBB" w:rsidRPr="0068638C" w:rsidRDefault="00423DBB" w:rsidP="00423DBB">
      <w:pPr>
        <w:tabs>
          <w:tab w:val="left" w:pos="435"/>
        </w:tabs>
        <w:jc w:val="both"/>
        <w:rPr>
          <w:rFonts w:ascii="Arial" w:hAnsi="Arial" w:cs="Arial"/>
          <w:sz w:val="22"/>
          <w:szCs w:val="22"/>
          <w:lang w:val="en-US"/>
        </w:rPr>
      </w:pPr>
    </w:p>
    <w:p w14:paraId="254FE9DF" w14:textId="77E4B889" w:rsidR="6CC1789A" w:rsidRDefault="6CC1789A" w:rsidP="6CC1789A">
      <w:pPr>
        <w:tabs>
          <w:tab w:val="left" w:pos="435"/>
        </w:tabs>
        <w:jc w:val="both"/>
        <w:rPr>
          <w:rFonts w:ascii="Arial" w:hAnsi="Arial" w:cs="Arial"/>
          <w:sz w:val="22"/>
          <w:szCs w:val="22"/>
          <w:lang w:val="en-US"/>
        </w:rPr>
      </w:pPr>
    </w:p>
    <w:p w14:paraId="05CBCAC2" w14:textId="77777777" w:rsidR="6CC1789A" w:rsidRDefault="6CC1789A" w:rsidP="6CC1789A">
      <w:pPr>
        <w:tabs>
          <w:tab w:val="left" w:pos="435"/>
        </w:tabs>
        <w:jc w:val="both"/>
        <w:rPr>
          <w:rFonts w:ascii="Arial" w:hAnsi="Arial" w:cs="Arial"/>
          <w:sz w:val="22"/>
          <w:szCs w:val="22"/>
          <w:lang w:val="en-US"/>
        </w:rPr>
      </w:pPr>
    </w:p>
    <w:p w14:paraId="701FCD67" w14:textId="77777777" w:rsidR="006838E3" w:rsidRDefault="006838E3" w:rsidP="6CC1789A">
      <w:pPr>
        <w:tabs>
          <w:tab w:val="left" w:pos="435"/>
        </w:tabs>
        <w:jc w:val="both"/>
        <w:rPr>
          <w:rFonts w:ascii="Arial" w:hAnsi="Arial" w:cs="Arial"/>
          <w:sz w:val="22"/>
          <w:szCs w:val="22"/>
          <w:lang w:val="en-US"/>
        </w:rPr>
      </w:pPr>
    </w:p>
    <w:p w14:paraId="1EB7C1F6" w14:textId="77777777" w:rsidR="006838E3" w:rsidRDefault="006838E3" w:rsidP="6CC1789A">
      <w:pPr>
        <w:tabs>
          <w:tab w:val="left" w:pos="435"/>
        </w:tabs>
        <w:jc w:val="both"/>
        <w:rPr>
          <w:rFonts w:ascii="Arial" w:hAnsi="Arial" w:cs="Arial"/>
          <w:sz w:val="22"/>
          <w:szCs w:val="22"/>
          <w:lang w:val="en-US"/>
        </w:rPr>
      </w:pPr>
    </w:p>
    <w:p w14:paraId="233FF05E" w14:textId="77777777" w:rsidR="006838E3" w:rsidRDefault="006838E3" w:rsidP="6CC1789A">
      <w:pPr>
        <w:tabs>
          <w:tab w:val="left" w:pos="435"/>
        </w:tabs>
        <w:jc w:val="both"/>
        <w:rPr>
          <w:rFonts w:ascii="Arial" w:hAnsi="Arial" w:cs="Arial"/>
          <w:sz w:val="22"/>
          <w:szCs w:val="22"/>
          <w:lang w:val="en-US"/>
        </w:rPr>
      </w:pPr>
    </w:p>
    <w:p w14:paraId="63DEE9D5" w14:textId="77777777" w:rsidR="006838E3" w:rsidRDefault="006838E3" w:rsidP="6CC1789A">
      <w:pPr>
        <w:tabs>
          <w:tab w:val="left" w:pos="435"/>
        </w:tabs>
        <w:jc w:val="both"/>
        <w:rPr>
          <w:rFonts w:ascii="Arial" w:hAnsi="Arial" w:cs="Arial"/>
          <w:sz w:val="22"/>
          <w:szCs w:val="22"/>
          <w:lang w:val="en-US"/>
        </w:rPr>
      </w:pPr>
    </w:p>
    <w:p w14:paraId="748C41E6" w14:textId="77777777" w:rsidR="006838E3" w:rsidRDefault="006838E3" w:rsidP="6CC1789A">
      <w:pPr>
        <w:tabs>
          <w:tab w:val="left" w:pos="435"/>
        </w:tabs>
        <w:jc w:val="both"/>
        <w:rPr>
          <w:rFonts w:ascii="Arial" w:hAnsi="Arial" w:cs="Arial"/>
          <w:sz w:val="22"/>
          <w:szCs w:val="22"/>
          <w:lang w:val="en-US"/>
        </w:rPr>
      </w:pPr>
    </w:p>
    <w:p w14:paraId="12008151" w14:textId="77777777" w:rsidR="006838E3" w:rsidRDefault="006838E3" w:rsidP="6CC1789A">
      <w:pPr>
        <w:tabs>
          <w:tab w:val="left" w:pos="435"/>
        </w:tabs>
        <w:jc w:val="both"/>
        <w:rPr>
          <w:rFonts w:ascii="Arial" w:hAnsi="Arial" w:cs="Arial"/>
          <w:sz w:val="22"/>
          <w:szCs w:val="22"/>
          <w:lang w:val="en-US"/>
        </w:rPr>
      </w:pPr>
    </w:p>
    <w:p w14:paraId="762E3789" w14:textId="77777777" w:rsidR="6CC1789A" w:rsidRDefault="6CC1789A" w:rsidP="6CC1789A">
      <w:pPr>
        <w:tabs>
          <w:tab w:val="left" w:pos="435"/>
        </w:tabs>
        <w:jc w:val="both"/>
        <w:rPr>
          <w:rFonts w:ascii="Arial" w:hAnsi="Arial" w:cs="Arial"/>
          <w:sz w:val="22"/>
          <w:szCs w:val="22"/>
          <w:lang w:val="en-US"/>
        </w:rPr>
      </w:pPr>
    </w:p>
    <w:p w14:paraId="66157269" w14:textId="77777777" w:rsidR="6CC1789A" w:rsidRDefault="6CC1789A" w:rsidP="6CC1789A">
      <w:pPr>
        <w:tabs>
          <w:tab w:val="left" w:pos="435"/>
        </w:tabs>
        <w:jc w:val="both"/>
        <w:rPr>
          <w:rFonts w:ascii="Arial" w:hAnsi="Arial" w:cs="Arial"/>
          <w:sz w:val="22"/>
          <w:szCs w:val="22"/>
          <w:lang w:val="en-US"/>
        </w:rPr>
      </w:pPr>
      <w:r w:rsidRPr="6CC1789A">
        <w:rPr>
          <w:rFonts w:ascii="Arial" w:hAnsi="Arial" w:cs="Arial"/>
          <w:sz w:val="22"/>
          <w:szCs w:val="22"/>
          <w:lang w:val="en-US"/>
        </w:rPr>
        <w:t>(Aras)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6CC1789A" w14:paraId="20F51ED8" w14:textId="77777777" w:rsidTr="3D9867D1">
        <w:trPr>
          <w:trHeight w:val="300"/>
        </w:trPr>
        <w:tc>
          <w:tcPr>
            <w:tcW w:w="9791" w:type="dxa"/>
            <w:tcBorders>
              <w:top w:val="single" w:sz="4" w:space="0" w:color="auto"/>
              <w:left w:val="single" w:sz="4" w:space="0" w:color="auto"/>
              <w:bottom w:val="single" w:sz="4" w:space="0" w:color="auto"/>
              <w:right w:val="single" w:sz="4" w:space="0" w:color="auto"/>
            </w:tcBorders>
          </w:tcPr>
          <w:p w14:paraId="5FD318DC"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Name: Ali Durna (Electrical Engineer)</w:t>
            </w:r>
          </w:p>
          <w:p w14:paraId="406D8D48"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Identity No: </w:t>
            </w:r>
          </w:p>
          <w:p w14:paraId="45D1E96F" w14:textId="77777777" w:rsidR="6CC1789A" w:rsidRDefault="6CC1789A" w:rsidP="6CC1789A">
            <w:pPr>
              <w:spacing w:before="120"/>
              <w:rPr>
                <w:rFonts w:ascii="Arial" w:hAnsi="Arial" w:cs="Arial"/>
                <w:sz w:val="22"/>
                <w:szCs w:val="22"/>
                <w:lang w:val="en-US"/>
              </w:rPr>
            </w:pPr>
          </w:p>
        </w:tc>
      </w:tr>
      <w:tr w:rsidR="6CC1789A" w14:paraId="643FFB48" w14:textId="77777777" w:rsidTr="3D9867D1">
        <w:trPr>
          <w:trHeight w:val="300"/>
        </w:trPr>
        <w:tc>
          <w:tcPr>
            <w:tcW w:w="9791" w:type="dxa"/>
            <w:tcBorders>
              <w:top w:val="single" w:sz="4" w:space="0" w:color="auto"/>
              <w:left w:val="single" w:sz="4" w:space="0" w:color="auto"/>
              <w:bottom w:val="single" w:sz="4" w:space="0" w:color="auto"/>
              <w:right w:val="single" w:sz="4" w:space="0" w:color="auto"/>
            </w:tcBorders>
          </w:tcPr>
          <w:p w14:paraId="76ACFDF0" w14:textId="30363690" w:rsidR="6CC1789A" w:rsidRDefault="5A5C6404" w:rsidP="6CC1789A">
            <w:pPr>
              <w:spacing w:before="120"/>
              <w:rPr>
                <w:rFonts w:ascii="Arial" w:hAnsi="Arial" w:cs="Arial"/>
                <w:sz w:val="22"/>
                <w:szCs w:val="22"/>
                <w:lang w:val="en-US"/>
              </w:rPr>
            </w:pPr>
            <w:r w:rsidRPr="3D9867D1">
              <w:rPr>
                <w:rFonts w:ascii="Arial" w:hAnsi="Arial" w:cs="Arial"/>
                <w:sz w:val="22"/>
                <w:szCs w:val="22"/>
                <w:lang w:val="en-US"/>
              </w:rPr>
              <w:t>Job in the Project:</w:t>
            </w:r>
            <w:r w:rsidR="7A88C056" w:rsidRPr="3D9867D1">
              <w:rPr>
                <w:rFonts w:ascii="Arial" w:hAnsi="Arial" w:cs="Arial"/>
                <w:sz w:val="22"/>
                <w:szCs w:val="22"/>
                <w:lang w:val="en-US"/>
              </w:rPr>
              <w:t xml:space="preserve"> Market Research and Competitor Analysis,</w:t>
            </w:r>
            <w:r w:rsidRPr="3D9867D1">
              <w:rPr>
                <w:rFonts w:ascii="Arial" w:hAnsi="Arial" w:cs="Arial"/>
                <w:sz w:val="22"/>
                <w:szCs w:val="22"/>
                <w:lang w:val="en-US"/>
              </w:rPr>
              <w:t xml:space="preserve"> Electrical System Desing and Setup, System Automation and Maintenance.</w:t>
            </w:r>
          </w:p>
          <w:p w14:paraId="6596C63D" w14:textId="77777777" w:rsidR="6CC1789A" w:rsidRDefault="6CC1789A" w:rsidP="6CC1789A">
            <w:pPr>
              <w:spacing w:before="120"/>
              <w:rPr>
                <w:rFonts w:ascii="Arial" w:hAnsi="Arial" w:cs="Arial"/>
                <w:sz w:val="22"/>
                <w:szCs w:val="22"/>
                <w:lang w:val="en-US"/>
              </w:rPr>
            </w:pPr>
          </w:p>
        </w:tc>
      </w:tr>
      <w:tr w:rsidR="6CC1789A" w14:paraId="78A399F8" w14:textId="77777777" w:rsidTr="3D9867D1">
        <w:trPr>
          <w:trHeight w:val="300"/>
        </w:trPr>
        <w:tc>
          <w:tcPr>
            <w:tcW w:w="9791" w:type="dxa"/>
            <w:tcBorders>
              <w:top w:val="single" w:sz="4" w:space="0" w:color="auto"/>
              <w:left w:val="single" w:sz="4" w:space="0" w:color="auto"/>
              <w:bottom w:val="single" w:sz="4" w:space="0" w:color="auto"/>
              <w:right w:val="single" w:sz="4" w:space="0" w:color="auto"/>
            </w:tcBorders>
          </w:tcPr>
          <w:p w14:paraId="0597F34B"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Educational Background: (</w:t>
            </w:r>
            <w:r w:rsidRPr="6CC1789A">
              <w:rPr>
                <w:rFonts w:ascii="Arial" w:hAnsi="Arial" w:cs="Arial"/>
                <w:color w:val="FF0000"/>
                <w:sz w:val="22"/>
                <w:szCs w:val="22"/>
                <w:lang w:val="en-US"/>
              </w:rPr>
              <w:t xml:space="preserve">with graduation dates) </w:t>
            </w:r>
          </w:p>
          <w:p w14:paraId="315D3A92"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1. Kocaeli University 2025</w:t>
            </w:r>
          </w:p>
          <w:p w14:paraId="609CC0F6"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2. </w:t>
            </w:r>
            <w:proofErr w:type="spellStart"/>
            <w:r w:rsidRPr="6CC1789A">
              <w:rPr>
                <w:rFonts w:ascii="Arial" w:hAnsi="Arial" w:cs="Arial"/>
                <w:sz w:val="22"/>
                <w:szCs w:val="22"/>
                <w:lang w:val="en-US"/>
              </w:rPr>
              <w:t>Mecidiyeköy</w:t>
            </w:r>
            <w:proofErr w:type="spellEnd"/>
            <w:r w:rsidRPr="6CC1789A">
              <w:rPr>
                <w:rFonts w:ascii="Arial" w:hAnsi="Arial" w:cs="Arial"/>
                <w:sz w:val="22"/>
                <w:szCs w:val="22"/>
                <w:lang w:val="en-US"/>
              </w:rPr>
              <w:t xml:space="preserve"> Anatolian High School 2020</w:t>
            </w:r>
          </w:p>
        </w:tc>
      </w:tr>
      <w:tr w:rsidR="6CC1789A" w14:paraId="3BF222F7" w14:textId="77777777" w:rsidTr="3D9867D1">
        <w:trPr>
          <w:trHeight w:val="300"/>
        </w:trPr>
        <w:tc>
          <w:tcPr>
            <w:tcW w:w="9791" w:type="dxa"/>
            <w:tcBorders>
              <w:top w:val="single" w:sz="4" w:space="0" w:color="auto"/>
              <w:left w:val="single" w:sz="4" w:space="0" w:color="auto"/>
              <w:bottom w:val="single" w:sz="4" w:space="0" w:color="auto"/>
              <w:right w:val="single" w:sz="4" w:space="0" w:color="auto"/>
            </w:tcBorders>
          </w:tcPr>
          <w:p w14:paraId="3756C1EB"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Work Experience </w:t>
            </w:r>
            <w:r w:rsidRPr="6CC1789A">
              <w:rPr>
                <w:rFonts w:ascii="Arial" w:hAnsi="Arial" w:cs="Arial"/>
                <w:color w:val="FF0000"/>
                <w:sz w:val="22"/>
                <w:szCs w:val="22"/>
                <w:lang w:val="en-US"/>
              </w:rPr>
              <w:t>(Places and tasks they have worked so far by dates)</w:t>
            </w:r>
          </w:p>
          <w:p w14:paraId="165A33E8"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1.  </w:t>
            </w:r>
            <w:proofErr w:type="spellStart"/>
            <w:r w:rsidRPr="6CC1789A">
              <w:rPr>
                <w:rFonts w:ascii="Arial" w:hAnsi="Arial" w:cs="Arial"/>
                <w:sz w:val="22"/>
                <w:szCs w:val="22"/>
                <w:lang w:val="en-US"/>
              </w:rPr>
              <w:t>Arçelik</w:t>
            </w:r>
            <w:proofErr w:type="spellEnd"/>
            <w:r w:rsidRPr="6CC1789A">
              <w:rPr>
                <w:rFonts w:ascii="Arial" w:hAnsi="Arial" w:cs="Arial"/>
                <w:sz w:val="22"/>
                <w:szCs w:val="22"/>
                <w:lang w:val="en-US"/>
              </w:rPr>
              <w:t xml:space="preserve"> </w:t>
            </w:r>
            <w:proofErr w:type="spellStart"/>
            <w:r w:rsidRPr="6CC1789A">
              <w:rPr>
                <w:rFonts w:ascii="Arial" w:hAnsi="Arial" w:cs="Arial"/>
                <w:sz w:val="22"/>
                <w:szCs w:val="22"/>
                <w:lang w:val="en-US"/>
              </w:rPr>
              <w:t>Maintainance</w:t>
            </w:r>
            <w:proofErr w:type="spellEnd"/>
            <w:r w:rsidRPr="6CC1789A">
              <w:rPr>
                <w:rFonts w:ascii="Arial" w:hAnsi="Arial" w:cs="Arial"/>
                <w:sz w:val="22"/>
                <w:szCs w:val="22"/>
                <w:lang w:val="en-US"/>
              </w:rPr>
              <w:t xml:space="preserve"> and Technical Services Intern 2023</w:t>
            </w:r>
          </w:p>
          <w:p w14:paraId="1D861576"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2. </w:t>
            </w:r>
            <w:proofErr w:type="spellStart"/>
            <w:r w:rsidRPr="6CC1789A">
              <w:rPr>
                <w:rFonts w:ascii="Arial" w:hAnsi="Arial" w:cs="Arial"/>
                <w:sz w:val="22"/>
                <w:szCs w:val="22"/>
                <w:lang w:val="en-US"/>
              </w:rPr>
              <w:t>Kontek</w:t>
            </w:r>
            <w:proofErr w:type="spellEnd"/>
            <w:r w:rsidRPr="6CC1789A">
              <w:rPr>
                <w:rFonts w:ascii="Arial" w:hAnsi="Arial" w:cs="Arial"/>
                <w:sz w:val="22"/>
                <w:szCs w:val="22"/>
                <w:lang w:val="en-US"/>
              </w:rPr>
              <w:t xml:space="preserve"> Industrial Automation Department 2024</w:t>
            </w:r>
          </w:p>
        </w:tc>
      </w:tr>
      <w:tr w:rsidR="6CC1789A" w14:paraId="65D841E2" w14:textId="77777777" w:rsidTr="3D9867D1">
        <w:trPr>
          <w:trHeight w:val="300"/>
        </w:trPr>
        <w:tc>
          <w:tcPr>
            <w:tcW w:w="9791" w:type="dxa"/>
            <w:tcBorders>
              <w:top w:val="single" w:sz="4" w:space="0" w:color="auto"/>
              <w:left w:val="single" w:sz="4" w:space="0" w:color="auto"/>
              <w:bottom w:val="single" w:sz="4" w:space="0" w:color="auto"/>
              <w:right w:val="single" w:sz="4" w:space="0" w:color="auto"/>
            </w:tcBorders>
          </w:tcPr>
          <w:p w14:paraId="53342210"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Qualifications </w:t>
            </w:r>
            <w:r w:rsidRPr="6CC1789A">
              <w:rPr>
                <w:rFonts w:ascii="Arial" w:hAnsi="Arial" w:cs="Arial"/>
                <w:color w:val="FF0000"/>
                <w:sz w:val="22"/>
                <w:szCs w:val="22"/>
                <w:lang w:val="en-US"/>
              </w:rPr>
              <w:t>(Expertise subjects)</w:t>
            </w:r>
          </w:p>
          <w:p w14:paraId="120BB2D5"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PLC (Programmable Logic Controller) Programming and Automation Systems, </w:t>
            </w:r>
            <w:proofErr w:type="spellStart"/>
            <w:r w:rsidRPr="6CC1789A">
              <w:rPr>
                <w:rFonts w:ascii="Arial" w:hAnsi="Arial" w:cs="Arial"/>
                <w:sz w:val="22"/>
                <w:szCs w:val="22"/>
                <w:lang w:val="en-US"/>
              </w:rPr>
              <w:t>Matlab</w:t>
            </w:r>
            <w:proofErr w:type="spellEnd"/>
          </w:p>
        </w:tc>
      </w:tr>
      <w:tr w:rsidR="6CC1789A" w14:paraId="73A9A92C" w14:textId="77777777" w:rsidTr="3D9867D1">
        <w:trPr>
          <w:trHeight w:val="300"/>
        </w:trPr>
        <w:tc>
          <w:tcPr>
            <w:tcW w:w="9791" w:type="dxa"/>
            <w:tcBorders>
              <w:top w:val="single" w:sz="4" w:space="0" w:color="auto"/>
              <w:left w:val="single" w:sz="4" w:space="0" w:color="auto"/>
              <w:bottom w:val="single" w:sz="4" w:space="0" w:color="auto"/>
              <w:right w:val="single" w:sz="4" w:space="0" w:color="auto"/>
            </w:tcBorders>
          </w:tcPr>
          <w:p w14:paraId="34647742"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Professional Certificates and Trainings</w:t>
            </w:r>
          </w:p>
          <w:p w14:paraId="0D3FF7FF"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1. </w:t>
            </w:r>
            <w:proofErr w:type="spellStart"/>
            <w:r w:rsidRPr="6CC1789A">
              <w:rPr>
                <w:rFonts w:ascii="Arial" w:hAnsi="Arial" w:cs="Arial"/>
                <w:sz w:val="22"/>
                <w:szCs w:val="22"/>
                <w:lang w:val="en-US"/>
              </w:rPr>
              <w:t>Elginkan</w:t>
            </w:r>
            <w:proofErr w:type="spellEnd"/>
            <w:r w:rsidRPr="6CC1789A">
              <w:rPr>
                <w:rFonts w:ascii="Arial" w:hAnsi="Arial" w:cs="Arial"/>
                <w:sz w:val="22"/>
                <w:szCs w:val="22"/>
                <w:lang w:val="en-US"/>
              </w:rPr>
              <w:t xml:space="preserve"> Career Industria Automation- PLC Programming </w:t>
            </w:r>
          </w:p>
          <w:p w14:paraId="6A199D05"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2.Matlab Onramp</w:t>
            </w:r>
          </w:p>
        </w:tc>
      </w:tr>
      <w:tr w:rsidR="6CC1789A" w14:paraId="2EFACA65" w14:textId="77777777" w:rsidTr="3D9867D1">
        <w:trPr>
          <w:trHeight w:val="300"/>
        </w:trPr>
        <w:tc>
          <w:tcPr>
            <w:tcW w:w="9791" w:type="dxa"/>
            <w:tcBorders>
              <w:top w:val="single" w:sz="4" w:space="0" w:color="auto"/>
              <w:left w:val="single" w:sz="4" w:space="0" w:color="auto"/>
              <w:bottom w:val="single" w:sz="4" w:space="0" w:color="auto"/>
              <w:right w:val="single" w:sz="4" w:space="0" w:color="auto"/>
            </w:tcBorders>
          </w:tcPr>
          <w:p w14:paraId="4ECBED73"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Publications, patents etc. in </w:t>
            </w:r>
            <w:proofErr w:type="gramStart"/>
            <w:r w:rsidRPr="6CC1789A">
              <w:rPr>
                <w:rFonts w:ascii="Arial" w:hAnsi="Arial" w:cs="Arial"/>
                <w:sz w:val="22"/>
                <w:szCs w:val="22"/>
                <w:lang w:val="en-US"/>
              </w:rPr>
              <w:t>last</w:t>
            </w:r>
            <w:proofErr w:type="gramEnd"/>
            <w:r w:rsidRPr="6CC1789A">
              <w:rPr>
                <w:rFonts w:ascii="Arial" w:hAnsi="Arial" w:cs="Arial"/>
                <w:sz w:val="22"/>
                <w:szCs w:val="22"/>
                <w:lang w:val="en-US"/>
              </w:rPr>
              <w:t xml:space="preserve"> three years </w:t>
            </w:r>
          </w:p>
          <w:p w14:paraId="00614759"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1.-</w:t>
            </w:r>
          </w:p>
        </w:tc>
      </w:tr>
    </w:tbl>
    <w:p w14:paraId="66334CD9" w14:textId="77777777" w:rsidR="6CC1789A" w:rsidRDefault="6CC1789A" w:rsidP="6CC1789A">
      <w:pPr>
        <w:tabs>
          <w:tab w:val="left" w:pos="435"/>
        </w:tabs>
        <w:jc w:val="both"/>
        <w:rPr>
          <w:rFonts w:ascii="Arial" w:hAnsi="Arial" w:cs="Arial"/>
          <w:sz w:val="22"/>
          <w:szCs w:val="22"/>
          <w:lang w:val="en-US"/>
        </w:rPr>
      </w:pPr>
    </w:p>
    <w:p w14:paraId="591805FC" w14:textId="77777777" w:rsidR="6CC1789A" w:rsidRDefault="6CC1789A" w:rsidP="6CC1789A">
      <w:pPr>
        <w:tabs>
          <w:tab w:val="left" w:pos="435"/>
        </w:tabs>
        <w:jc w:val="both"/>
        <w:rPr>
          <w:rFonts w:ascii="Arial" w:hAnsi="Arial" w:cs="Arial"/>
          <w:sz w:val="22"/>
          <w:szCs w:val="22"/>
          <w:lang w:val="en-US"/>
        </w:rPr>
      </w:pPr>
    </w:p>
    <w:p w14:paraId="09AA76A2" w14:textId="77777777" w:rsidR="6CC1789A" w:rsidRDefault="6CC1789A" w:rsidP="6CC1789A">
      <w:pPr>
        <w:tabs>
          <w:tab w:val="left" w:pos="435"/>
        </w:tabs>
        <w:jc w:val="both"/>
        <w:rPr>
          <w:rFonts w:ascii="Arial" w:hAnsi="Arial" w:cs="Arial"/>
          <w:sz w:val="22"/>
          <w:szCs w:val="22"/>
          <w:lang w:val="en-US"/>
        </w:rPr>
      </w:pPr>
    </w:p>
    <w:p w14:paraId="2018CD57" w14:textId="01432EC2" w:rsidR="6CC1789A" w:rsidRDefault="6CC1789A" w:rsidP="6CC1789A">
      <w:pPr>
        <w:tabs>
          <w:tab w:val="left" w:pos="435"/>
        </w:tabs>
        <w:jc w:val="both"/>
        <w:rPr>
          <w:rFonts w:ascii="Arial" w:hAnsi="Arial" w:cs="Arial"/>
          <w:sz w:val="22"/>
          <w:szCs w:val="22"/>
          <w:lang w:val="en-US"/>
        </w:rPr>
      </w:pPr>
    </w:p>
    <w:p w14:paraId="728A3E65" w14:textId="4873802B" w:rsidR="6CC1789A" w:rsidRDefault="6CC1789A" w:rsidP="6CC1789A">
      <w:pPr>
        <w:tabs>
          <w:tab w:val="left" w:pos="435"/>
        </w:tabs>
        <w:jc w:val="both"/>
        <w:rPr>
          <w:rFonts w:ascii="Arial" w:hAnsi="Arial" w:cs="Arial"/>
          <w:sz w:val="22"/>
          <w:szCs w:val="22"/>
          <w:lang w:val="en-US"/>
        </w:rPr>
      </w:pPr>
    </w:p>
    <w:p w14:paraId="79943B74" w14:textId="77777777" w:rsidR="00873681" w:rsidRDefault="00873681" w:rsidP="6CC1789A">
      <w:pPr>
        <w:tabs>
          <w:tab w:val="left" w:pos="435"/>
        </w:tabs>
        <w:jc w:val="both"/>
        <w:rPr>
          <w:rFonts w:ascii="Arial" w:hAnsi="Arial" w:cs="Arial"/>
          <w:sz w:val="22"/>
          <w:szCs w:val="22"/>
          <w:lang w:val="en-US"/>
        </w:rPr>
      </w:pPr>
    </w:p>
    <w:p w14:paraId="61BACD7A" w14:textId="77777777" w:rsidR="00873681" w:rsidRDefault="00873681" w:rsidP="6CC1789A">
      <w:pPr>
        <w:tabs>
          <w:tab w:val="left" w:pos="435"/>
        </w:tabs>
        <w:jc w:val="both"/>
        <w:rPr>
          <w:rFonts w:ascii="Arial" w:hAnsi="Arial" w:cs="Arial"/>
          <w:sz w:val="22"/>
          <w:szCs w:val="22"/>
          <w:lang w:val="en-US"/>
        </w:rPr>
      </w:pPr>
    </w:p>
    <w:p w14:paraId="2C91E425" w14:textId="77777777" w:rsidR="00873681" w:rsidRDefault="00873681" w:rsidP="6CC1789A">
      <w:pPr>
        <w:tabs>
          <w:tab w:val="left" w:pos="435"/>
        </w:tabs>
        <w:jc w:val="both"/>
        <w:rPr>
          <w:rFonts w:ascii="Arial" w:hAnsi="Arial" w:cs="Arial"/>
          <w:sz w:val="22"/>
          <w:szCs w:val="22"/>
          <w:lang w:val="en-US"/>
        </w:rPr>
      </w:pPr>
    </w:p>
    <w:p w14:paraId="7A87BDA1" w14:textId="77777777" w:rsidR="00873681" w:rsidRDefault="00873681" w:rsidP="6CC1789A">
      <w:pPr>
        <w:tabs>
          <w:tab w:val="left" w:pos="435"/>
        </w:tabs>
        <w:jc w:val="both"/>
        <w:rPr>
          <w:rFonts w:ascii="Arial" w:hAnsi="Arial" w:cs="Arial"/>
          <w:sz w:val="22"/>
          <w:szCs w:val="22"/>
          <w:lang w:val="en-US"/>
        </w:rPr>
      </w:pPr>
    </w:p>
    <w:p w14:paraId="665875E0" w14:textId="77777777" w:rsidR="00873681" w:rsidRDefault="00873681" w:rsidP="6CC1789A">
      <w:pPr>
        <w:tabs>
          <w:tab w:val="left" w:pos="435"/>
        </w:tabs>
        <w:jc w:val="both"/>
        <w:rPr>
          <w:rFonts w:ascii="Arial" w:hAnsi="Arial" w:cs="Arial"/>
          <w:sz w:val="22"/>
          <w:szCs w:val="22"/>
          <w:lang w:val="en-US"/>
        </w:rPr>
      </w:pPr>
    </w:p>
    <w:p w14:paraId="583AB704" w14:textId="77777777" w:rsidR="00873681" w:rsidRDefault="00873681" w:rsidP="6CC1789A">
      <w:pPr>
        <w:tabs>
          <w:tab w:val="left" w:pos="435"/>
        </w:tabs>
        <w:jc w:val="both"/>
        <w:rPr>
          <w:rFonts w:ascii="Arial" w:hAnsi="Arial" w:cs="Arial"/>
          <w:sz w:val="22"/>
          <w:szCs w:val="22"/>
          <w:lang w:val="en-US"/>
        </w:rPr>
      </w:pPr>
    </w:p>
    <w:p w14:paraId="17CB5334" w14:textId="77777777" w:rsidR="00873681" w:rsidRDefault="00873681" w:rsidP="6CC1789A">
      <w:pPr>
        <w:tabs>
          <w:tab w:val="left" w:pos="435"/>
        </w:tabs>
        <w:jc w:val="both"/>
        <w:rPr>
          <w:rFonts w:ascii="Arial" w:hAnsi="Arial" w:cs="Arial"/>
          <w:sz w:val="22"/>
          <w:szCs w:val="22"/>
          <w:lang w:val="en-US"/>
        </w:rPr>
      </w:pPr>
    </w:p>
    <w:p w14:paraId="35BB66D8" w14:textId="77777777" w:rsidR="00873681" w:rsidRDefault="00873681" w:rsidP="6CC1789A">
      <w:pPr>
        <w:tabs>
          <w:tab w:val="left" w:pos="435"/>
        </w:tabs>
        <w:jc w:val="both"/>
        <w:rPr>
          <w:rFonts w:ascii="Arial" w:hAnsi="Arial" w:cs="Arial"/>
          <w:sz w:val="22"/>
          <w:szCs w:val="22"/>
          <w:lang w:val="en-US"/>
        </w:rPr>
      </w:pPr>
    </w:p>
    <w:p w14:paraId="559D527E" w14:textId="77777777" w:rsidR="00873681" w:rsidRDefault="00873681" w:rsidP="6CC1789A">
      <w:pPr>
        <w:tabs>
          <w:tab w:val="left" w:pos="435"/>
        </w:tabs>
        <w:jc w:val="both"/>
        <w:rPr>
          <w:rFonts w:ascii="Arial" w:hAnsi="Arial" w:cs="Arial"/>
          <w:sz w:val="22"/>
          <w:szCs w:val="22"/>
          <w:lang w:val="en-US"/>
        </w:rPr>
      </w:pPr>
    </w:p>
    <w:p w14:paraId="3623B93A" w14:textId="77777777" w:rsidR="00873681" w:rsidRDefault="00873681" w:rsidP="6CC1789A">
      <w:pPr>
        <w:tabs>
          <w:tab w:val="left" w:pos="435"/>
        </w:tabs>
        <w:jc w:val="both"/>
        <w:rPr>
          <w:rFonts w:ascii="Arial" w:hAnsi="Arial" w:cs="Arial"/>
          <w:sz w:val="22"/>
          <w:szCs w:val="22"/>
          <w:lang w:val="en-US"/>
        </w:rPr>
      </w:pPr>
    </w:p>
    <w:p w14:paraId="0C6DE757" w14:textId="77777777" w:rsidR="00873681" w:rsidRDefault="00873681" w:rsidP="6CC1789A">
      <w:pPr>
        <w:tabs>
          <w:tab w:val="left" w:pos="435"/>
        </w:tabs>
        <w:jc w:val="both"/>
        <w:rPr>
          <w:rFonts w:ascii="Arial" w:hAnsi="Arial" w:cs="Arial"/>
          <w:sz w:val="22"/>
          <w:szCs w:val="22"/>
          <w:lang w:val="en-US"/>
        </w:rPr>
      </w:pPr>
    </w:p>
    <w:p w14:paraId="02479695" w14:textId="77777777" w:rsidR="00873681" w:rsidRDefault="00873681" w:rsidP="6CC1789A">
      <w:pPr>
        <w:tabs>
          <w:tab w:val="left" w:pos="435"/>
        </w:tabs>
        <w:jc w:val="both"/>
        <w:rPr>
          <w:rFonts w:ascii="Arial" w:hAnsi="Arial" w:cs="Arial"/>
          <w:sz w:val="22"/>
          <w:szCs w:val="22"/>
          <w:lang w:val="en-US"/>
        </w:rPr>
      </w:pPr>
    </w:p>
    <w:p w14:paraId="39BD4742" w14:textId="77777777" w:rsidR="00873681" w:rsidRDefault="00873681" w:rsidP="6CC1789A">
      <w:pPr>
        <w:tabs>
          <w:tab w:val="left" w:pos="435"/>
        </w:tabs>
        <w:jc w:val="both"/>
        <w:rPr>
          <w:rFonts w:ascii="Arial" w:hAnsi="Arial" w:cs="Arial"/>
          <w:sz w:val="22"/>
          <w:szCs w:val="22"/>
          <w:lang w:val="en-US"/>
        </w:rPr>
      </w:pPr>
    </w:p>
    <w:p w14:paraId="5BE109FD" w14:textId="77777777" w:rsidR="00873681" w:rsidRDefault="00873681" w:rsidP="6CC1789A">
      <w:pPr>
        <w:tabs>
          <w:tab w:val="left" w:pos="435"/>
        </w:tabs>
        <w:jc w:val="both"/>
        <w:rPr>
          <w:rFonts w:ascii="Arial" w:hAnsi="Arial" w:cs="Arial"/>
          <w:sz w:val="22"/>
          <w:szCs w:val="22"/>
          <w:lang w:val="en-US"/>
        </w:rPr>
      </w:pPr>
    </w:p>
    <w:p w14:paraId="05379009" w14:textId="77777777" w:rsidR="00873681" w:rsidRDefault="00873681" w:rsidP="6CC1789A">
      <w:pPr>
        <w:tabs>
          <w:tab w:val="left" w:pos="435"/>
        </w:tabs>
        <w:jc w:val="both"/>
        <w:rPr>
          <w:rFonts w:ascii="Arial" w:hAnsi="Arial" w:cs="Arial"/>
          <w:sz w:val="22"/>
          <w:szCs w:val="22"/>
          <w:lang w:val="en-US"/>
        </w:rPr>
      </w:pPr>
    </w:p>
    <w:p w14:paraId="1429AF7B" w14:textId="77777777" w:rsidR="00873681" w:rsidRDefault="00873681" w:rsidP="6CC1789A">
      <w:pPr>
        <w:tabs>
          <w:tab w:val="left" w:pos="435"/>
        </w:tabs>
        <w:jc w:val="both"/>
        <w:rPr>
          <w:rFonts w:ascii="Arial" w:hAnsi="Arial" w:cs="Arial"/>
          <w:sz w:val="22"/>
          <w:szCs w:val="22"/>
          <w:lang w:val="en-US"/>
        </w:rPr>
      </w:pPr>
    </w:p>
    <w:p w14:paraId="446F289F" w14:textId="77777777" w:rsidR="00873681" w:rsidRDefault="00873681" w:rsidP="6CC1789A">
      <w:pPr>
        <w:tabs>
          <w:tab w:val="left" w:pos="435"/>
        </w:tabs>
        <w:jc w:val="both"/>
        <w:rPr>
          <w:rFonts w:ascii="Arial" w:hAnsi="Arial" w:cs="Arial"/>
          <w:sz w:val="22"/>
          <w:szCs w:val="22"/>
          <w:lang w:val="en-US"/>
        </w:rPr>
      </w:pPr>
    </w:p>
    <w:p w14:paraId="0CEA8702" w14:textId="77777777" w:rsidR="00873681" w:rsidRDefault="00873681" w:rsidP="6CC1789A">
      <w:pPr>
        <w:tabs>
          <w:tab w:val="left" w:pos="435"/>
        </w:tabs>
        <w:jc w:val="both"/>
        <w:rPr>
          <w:rFonts w:ascii="Arial" w:hAnsi="Arial" w:cs="Arial"/>
          <w:sz w:val="22"/>
          <w:szCs w:val="22"/>
          <w:lang w:val="en-US"/>
        </w:rPr>
      </w:pPr>
    </w:p>
    <w:p w14:paraId="616886DE" w14:textId="77777777" w:rsidR="00873681" w:rsidRDefault="00873681" w:rsidP="6CC1789A">
      <w:pPr>
        <w:tabs>
          <w:tab w:val="left" w:pos="435"/>
        </w:tabs>
        <w:jc w:val="both"/>
        <w:rPr>
          <w:rFonts w:ascii="Arial" w:hAnsi="Arial" w:cs="Arial"/>
          <w:sz w:val="22"/>
          <w:szCs w:val="22"/>
          <w:lang w:val="en-US"/>
        </w:rPr>
      </w:pPr>
    </w:p>
    <w:p w14:paraId="77EE340E" w14:textId="77777777" w:rsidR="00873681" w:rsidRDefault="00873681" w:rsidP="6CC1789A">
      <w:pPr>
        <w:tabs>
          <w:tab w:val="left" w:pos="435"/>
        </w:tabs>
        <w:jc w:val="both"/>
        <w:rPr>
          <w:rFonts w:ascii="Arial" w:hAnsi="Arial" w:cs="Arial"/>
          <w:sz w:val="22"/>
          <w:szCs w:val="22"/>
          <w:lang w:val="en-US"/>
        </w:rPr>
      </w:pPr>
    </w:p>
    <w:p w14:paraId="7F646C2D" w14:textId="77777777" w:rsidR="00873681" w:rsidRDefault="00873681" w:rsidP="6CC1789A">
      <w:pPr>
        <w:tabs>
          <w:tab w:val="left" w:pos="435"/>
        </w:tabs>
        <w:jc w:val="both"/>
        <w:rPr>
          <w:rFonts w:ascii="Arial" w:hAnsi="Arial" w:cs="Arial"/>
          <w:sz w:val="22"/>
          <w:szCs w:val="22"/>
          <w:lang w:val="en-US"/>
        </w:rPr>
      </w:pPr>
    </w:p>
    <w:p w14:paraId="5A9C286E" w14:textId="77777777" w:rsidR="00873681" w:rsidRDefault="00873681" w:rsidP="6CC1789A">
      <w:pPr>
        <w:tabs>
          <w:tab w:val="left" w:pos="435"/>
        </w:tabs>
        <w:jc w:val="both"/>
        <w:rPr>
          <w:rFonts w:ascii="Arial" w:hAnsi="Arial" w:cs="Arial"/>
          <w:sz w:val="22"/>
          <w:szCs w:val="22"/>
          <w:lang w:val="en-US"/>
        </w:rPr>
      </w:pPr>
    </w:p>
    <w:p w14:paraId="16CE250D" w14:textId="77777777" w:rsidR="00873681" w:rsidRDefault="00873681" w:rsidP="6CC1789A">
      <w:pPr>
        <w:tabs>
          <w:tab w:val="left" w:pos="435"/>
        </w:tabs>
        <w:jc w:val="both"/>
        <w:rPr>
          <w:rFonts w:ascii="Arial" w:hAnsi="Arial" w:cs="Arial"/>
          <w:sz w:val="22"/>
          <w:szCs w:val="22"/>
          <w:lang w:val="en-US"/>
        </w:rPr>
      </w:pPr>
    </w:p>
    <w:p w14:paraId="3C88A6F2" w14:textId="77777777" w:rsidR="6CC1789A" w:rsidRDefault="6CC1789A" w:rsidP="6CC1789A">
      <w:pPr>
        <w:tabs>
          <w:tab w:val="left" w:pos="435"/>
        </w:tabs>
        <w:jc w:val="both"/>
        <w:rPr>
          <w:rFonts w:ascii="Arial" w:hAnsi="Arial" w:cs="Arial"/>
          <w:sz w:val="22"/>
          <w:szCs w:val="22"/>
          <w:lang w:val="en-US"/>
        </w:rPr>
      </w:pPr>
    </w:p>
    <w:p w14:paraId="61796E4D" w14:textId="030A7465" w:rsidR="6CC1789A" w:rsidRDefault="006838E3" w:rsidP="6CC1789A">
      <w:pPr>
        <w:tabs>
          <w:tab w:val="left" w:pos="435"/>
        </w:tabs>
        <w:jc w:val="both"/>
        <w:rPr>
          <w:rFonts w:ascii="Arial" w:hAnsi="Arial" w:cs="Arial"/>
          <w:sz w:val="22"/>
          <w:szCs w:val="22"/>
          <w:lang w:val="en-US"/>
        </w:rPr>
      </w:pPr>
      <w:r>
        <w:rPr>
          <w:rFonts w:ascii="Arial" w:hAnsi="Arial" w:cs="Arial"/>
          <w:sz w:val="22"/>
          <w:szCs w:val="22"/>
          <w:lang w:val="en-US"/>
        </w:rPr>
        <w:t>(İpek)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6CC1789A" w14:paraId="60CC88CF" w14:textId="77777777" w:rsidTr="6CC1789A">
        <w:trPr>
          <w:trHeight w:val="300"/>
        </w:trPr>
        <w:tc>
          <w:tcPr>
            <w:tcW w:w="9791" w:type="dxa"/>
            <w:tcBorders>
              <w:top w:val="single" w:sz="4" w:space="0" w:color="auto"/>
              <w:left w:val="single" w:sz="4" w:space="0" w:color="auto"/>
              <w:bottom w:val="single" w:sz="4" w:space="0" w:color="auto"/>
              <w:right w:val="single" w:sz="4" w:space="0" w:color="auto"/>
            </w:tcBorders>
          </w:tcPr>
          <w:p w14:paraId="0A895864" w14:textId="0D3C06A6"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Name:</w:t>
            </w:r>
            <w:r w:rsidR="00040B9C">
              <w:rPr>
                <w:rFonts w:ascii="Arial" w:hAnsi="Arial" w:cs="Arial"/>
                <w:sz w:val="22"/>
                <w:szCs w:val="22"/>
                <w:lang w:val="en-US"/>
              </w:rPr>
              <w:t xml:space="preserve"> Yaprak İpek Bozkurt</w:t>
            </w:r>
            <w:r w:rsidR="00DF7E86">
              <w:rPr>
                <w:rFonts w:ascii="Arial" w:hAnsi="Arial" w:cs="Arial"/>
                <w:sz w:val="22"/>
                <w:szCs w:val="22"/>
                <w:lang w:val="en-US"/>
              </w:rPr>
              <w:t xml:space="preserve"> (Industrial Engineering)</w:t>
            </w:r>
          </w:p>
          <w:p w14:paraId="5210B4B1" w14:textId="325543DC"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Identity No:</w:t>
            </w:r>
            <w:r w:rsidR="006D210E">
              <w:rPr>
                <w:rFonts w:ascii="Arial" w:hAnsi="Arial" w:cs="Arial"/>
                <w:sz w:val="22"/>
                <w:szCs w:val="22"/>
                <w:lang w:val="en-US"/>
              </w:rPr>
              <w:t xml:space="preserve"> </w:t>
            </w:r>
          </w:p>
          <w:p w14:paraId="65F0C543" w14:textId="77777777" w:rsidR="6CC1789A" w:rsidRDefault="6CC1789A" w:rsidP="6CC1789A">
            <w:pPr>
              <w:spacing w:before="120"/>
              <w:rPr>
                <w:rFonts w:ascii="Arial" w:hAnsi="Arial" w:cs="Arial"/>
                <w:sz w:val="22"/>
                <w:szCs w:val="22"/>
                <w:lang w:val="en-US"/>
              </w:rPr>
            </w:pPr>
          </w:p>
        </w:tc>
      </w:tr>
      <w:tr w:rsidR="6CC1789A" w14:paraId="7841E357" w14:textId="77777777" w:rsidTr="6CC1789A">
        <w:trPr>
          <w:trHeight w:val="300"/>
        </w:trPr>
        <w:tc>
          <w:tcPr>
            <w:tcW w:w="9791" w:type="dxa"/>
            <w:tcBorders>
              <w:top w:val="single" w:sz="4" w:space="0" w:color="auto"/>
              <w:left w:val="single" w:sz="4" w:space="0" w:color="auto"/>
              <w:bottom w:val="single" w:sz="4" w:space="0" w:color="auto"/>
              <w:right w:val="single" w:sz="4" w:space="0" w:color="auto"/>
            </w:tcBorders>
          </w:tcPr>
          <w:p w14:paraId="21A95580" w14:textId="7FB351D5"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Job in the Project:</w:t>
            </w:r>
            <w:r w:rsidR="006D210E">
              <w:rPr>
                <w:rFonts w:ascii="Arial" w:hAnsi="Arial" w:cs="Arial"/>
                <w:sz w:val="22"/>
                <w:szCs w:val="22"/>
                <w:lang w:val="en-US"/>
              </w:rPr>
              <w:t xml:space="preserve"> </w:t>
            </w:r>
            <w:r w:rsidR="006D210E" w:rsidRPr="006D210E">
              <w:rPr>
                <w:rFonts w:ascii="Arial" w:hAnsi="Arial" w:cs="Arial"/>
                <w:sz w:val="22"/>
                <w:szCs w:val="22"/>
              </w:rPr>
              <w:t>Marketing Strategy Development and Deployment Planning</w:t>
            </w:r>
          </w:p>
        </w:tc>
      </w:tr>
      <w:tr w:rsidR="6CC1789A" w14:paraId="1BAF55FD" w14:textId="77777777" w:rsidTr="6CC1789A">
        <w:trPr>
          <w:trHeight w:val="300"/>
        </w:trPr>
        <w:tc>
          <w:tcPr>
            <w:tcW w:w="9791" w:type="dxa"/>
            <w:tcBorders>
              <w:top w:val="single" w:sz="4" w:space="0" w:color="auto"/>
              <w:left w:val="single" w:sz="4" w:space="0" w:color="auto"/>
              <w:bottom w:val="single" w:sz="4" w:space="0" w:color="auto"/>
              <w:right w:val="single" w:sz="4" w:space="0" w:color="auto"/>
            </w:tcBorders>
          </w:tcPr>
          <w:p w14:paraId="12BB8AA0"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Educational Background: (</w:t>
            </w:r>
            <w:r w:rsidRPr="6CC1789A">
              <w:rPr>
                <w:rFonts w:ascii="Arial" w:hAnsi="Arial" w:cs="Arial"/>
                <w:color w:val="FF0000"/>
                <w:sz w:val="22"/>
                <w:szCs w:val="22"/>
                <w:lang w:val="en-US"/>
              </w:rPr>
              <w:t xml:space="preserve">with graduation dates) </w:t>
            </w:r>
          </w:p>
          <w:p w14:paraId="3FC1E614" w14:textId="017E658B"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1. </w:t>
            </w:r>
            <w:proofErr w:type="spellStart"/>
            <w:r w:rsidR="00AB167B" w:rsidRPr="00AB167B">
              <w:rPr>
                <w:rFonts w:ascii="Arial" w:hAnsi="Arial" w:cs="Arial"/>
                <w:sz w:val="22"/>
                <w:szCs w:val="22"/>
                <w:lang w:val="en-US"/>
              </w:rPr>
              <w:t>Emlak</w:t>
            </w:r>
            <w:proofErr w:type="spellEnd"/>
            <w:r w:rsidR="00AB167B" w:rsidRPr="00AB167B">
              <w:rPr>
                <w:rFonts w:ascii="Arial" w:hAnsi="Arial" w:cs="Arial"/>
                <w:sz w:val="22"/>
                <w:szCs w:val="22"/>
                <w:lang w:val="en-US"/>
              </w:rPr>
              <w:t xml:space="preserve"> </w:t>
            </w:r>
            <w:proofErr w:type="spellStart"/>
            <w:r w:rsidR="00AB167B" w:rsidRPr="00AB167B">
              <w:rPr>
                <w:rFonts w:ascii="Arial" w:hAnsi="Arial" w:cs="Arial"/>
                <w:sz w:val="22"/>
                <w:szCs w:val="22"/>
                <w:lang w:val="en-US"/>
              </w:rPr>
              <w:t>Konut</w:t>
            </w:r>
            <w:proofErr w:type="spellEnd"/>
            <w:r w:rsidR="00AB167B" w:rsidRPr="00AB167B">
              <w:rPr>
                <w:rFonts w:ascii="Arial" w:hAnsi="Arial" w:cs="Arial"/>
                <w:sz w:val="22"/>
                <w:szCs w:val="22"/>
                <w:lang w:val="en-US"/>
              </w:rPr>
              <w:t xml:space="preserve"> Mimar Sinan Anatolian High School</w:t>
            </w:r>
            <w:r w:rsidR="00AB167B">
              <w:rPr>
                <w:rFonts w:ascii="Arial" w:hAnsi="Arial" w:cs="Arial"/>
                <w:sz w:val="22"/>
                <w:szCs w:val="22"/>
                <w:lang w:val="en-US"/>
              </w:rPr>
              <w:t xml:space="preserve"> 2020</w:t>
            </w:r>
          </w:p>
          <w:p w14:paraId="0CA471D3" w14:textId="353FA43A"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2. </w:t>
            </w:r>
            <w:r w:rsidR="006F24CE">
              <w:rPr>
                <w:rFonts w:ascii="Arial" w:hAnsi="Arial" w:cs="Arial"/>
                <w:sz w:val="22"/>
                <w:szCs w:val="22"/>
                <w:lang w:val="en-US"/>
              </w:rPr>
              <w:t>Işık University 2025</w:t>
            </w:r>
          </w:p>
        </w:tc>
      </w:tr>
      <w:tr w:rsidR="6CC1789A" w14:paraId="2DC09CA0" w14:textId="77777777" w:rsidTr="6CC1789A">
        <w:trPr>
          <w:trHeight w:val="300"/>
        </w:trPr>
        <w:tc>
          <w:tcPr>
            <w:tcW w:w="9791" w:type="dxa"/>
            <w:tcBorders>
              <w:top w:val="single" w:sz="4" w:space="0" w:color="auto"/>
              <w:left w:val="single" w:sz="4" w:space="0" w:color="auto"/>
              <w:bottom w:val="single" w:sz="4" w:space="0" w:color="auto"/>
              <w:right w:val="single" w:sz="4" w:space="0" w:color="auto"/>
            </w:tcBorders>
          </w:tcPr>
          <w:p w14:paraId="30829670"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Work Experience </w:t>
            </w:r>
            <w:r w:rsidRPr="6CC1789A">
              <w:rPr>
                <w:rFonts w:ascii="Arial" w:hAnsi="Arial" w:cs="Arial"/>
                <w:color w:val="FF0000"/>
                <w:sz w:val="22"/>
                <w:szCs w:val="22"/>
                <w:lang w:val="en-US"/>
              </w:rPr>
              <w:t>(Places and tasks they have worked so far by dates)</w:t>
            </w:r>
          </w:p>
          <w:p w14:paraId="235AFFFA" w14:textId="77777777" w:rsidR="00ED3099" w:rsidRPr="00ED3099" w:rsidRDefault="6CC1789A" w:rsidP="00ED3099">
            <w:pPr>
              <w:spacing w:before="120"/>
              <w:rPr>
                <w:rFonts w:ascii="Arial" w:hAnsi="Arial" w:cs="Arial"/>
                <w:sz w:val="22"/>
                <w:szCs w:val="22"/>
                <w:lang w:val="en-US"/>
              </w:rPr>
            </w:pPr>
            <w:r w:rsidRPr="6CC1789A">
              <w:rPr>
                <w:rFonts w:ascii="Arial" w:hAnsi="Arial" w:cs="Arial"/>
                <w:sz w:val="22"/>
                <w:szCs w:val="22"/>
                <w:lang w:val="en-US"/>
              </w:rPr>
              <w:t xml:space="preserve">1. </w:t>
            </w:r>
            <w:r w:rsidR="00ED3099" w:rsidRPr="00ED3099">
              <w:rPr>
                <w:rFonts w:ascii="Arial" w:hAnsi="Arial" w:cs="Arial"/>
                <w:sz w:val="22"/>
                <w:szCs w:val="22"/>
                <w:lang w:val="en-US"/>
              </w:rPr>
              <w:t xml:space="preserve">Resim </w:t>
            </w:r>
            <w:proofErr w:type="spellStart"/>
            <w:r w:rsidR="00ED3099" w:rsidRPr="00ED3099">
              <w:rPr>
                <w:rFonts w:ascii="Arial" w:hAnsi="Arial" w:cs="Arial"/>
                <w:sz w:val="22"/>
                <w:szCs w:val="22"/>
                <w:lang w:val="en-US"/>
              </w:rPr>
              <w:t>Ofset</w:t>
            </w:r>
            <w:proofErr w:type="spellEnd"/>
            <w:r w:rsidR="00ED3099" w:rsidRPr="00ED3099">
              <w:rPr>
                <w:rFonts w:ascii="Arial" w:hAnsi="Arial" w:cs="Arial"/>
                <w:sz w:val="22"/>
                <w:szCs w:val="22"/>
                <w:lang w:val="en-US"/>
              </w:rPr>
              <w:t xml:space="preserve"> - Production Planning Intern-2022</w:t>
            </w:r>
          </w:p>
          <w:p w14:paraId="751ADD54" w14:textId="2546D08C" w:rsidR="00ED3099" w:rsidRPr="00ED3099" w:rsidRDefault="00ED3099" w:rsidP="00ED3099">
            <w:pPr>
              <w:spacing w:before="120"/>
              <w:rPr>
                <w:rFonts w:ascii="Arial" w:hAnsi="Arial" w:cs="Arial"/>
                <w:sz w:val="22"/>
                <w:szCs w:val="22"/>
                <w:lang w:val="en-US"/>
              </w:rPr>
            </w:pPr>
            <w:r>
              <w:rPr>
                <w:rFonts w:ascii="Arial" w:hAnsi="Arial" w:cs="Arial"/>
                <w:sz w:val="22"/>
                <w:szCs w:val="22"/>
                <w:lang w:val="en-US"/>
              </w:rPr>
              <w:t>2.</w:t>
            </w:r>
            <w:r w:rsidRPr="00ED3099">
              <w:rPr>
                <w:rFonts w:ascii="Arial" w:hAnsi="Arial" w:cs="Arial"/>
                <w:sz w:val="22"/>
                <w:szCs w:val="22"/>
                <w:lang w:val="en-US"/>
              </w:rPr>
              <w:t>Midas Giftware Industry- Quality Control Intern-2023</w:t>
            </w:r>
          </w:p>
          <w:p w14:paraId="22A9D29C" w14:textId="37668076" w:rsidR="00ED3099" w:rsidRPr="00ED3099" w:rsidRDefault="00ED3099" w:rsidP="00ED3099">
            <w:pPr>
              <w:spacing w:before="120"/>
              <w:rPr>
                <w:rFonts w:ascii="Arial" w:hAnsi="Arial" w:cs="Arial"/>
                <w:sz w:val="22"/>
                <w:szCs w:val="22"/>
                <w:lang w:val="en-US"/>
              </w:rPr>
            </w:pPr>
            <w:r>
              <w:rPr>
                <w:rFonts w:ascii="Arial" w:hAnsi="Arial" w:cs="Arial"/>
                <w:sz w:val="22"/>
                <w:szCs w:val="22"/>
                <w:lang w:val="en-US"/>
              </w:rPr>
              <w:t>3.</w:t>
            </w:r>
            <w:r w:rsidRPr="00ED3099">
              <w:rPr>
                <w:rFonts w:ascii="Arial" w:hAnsi="Arial" w:cs="Arial"/>
                <w:sz w:val="22"/>
                <w:szCs w:val="22"/>
                <w:lang w:val="en-US"/>
              </w:rPr>
              <w:t>Ziraat Bank - Operations Intern-2024</w:t>
            </w:r>
          </w:p>
          <w:p w14:paraId="44C0A682" w14:textId="0413449D" w:rsidR="6CC1789A" w:rsidRDefault="00ED3099" w:rsidP="6CC1789A">
            <w:pPr>
              <w:spacing w:before="120"/>
              <w:rPr>
                <w:rFonts w:ascii="Arial" w:hAnsi="Arial" w:cs="Arial"/>
                <w:sz w:val="22"/>
                <w:szCs w:val="22"/>
                <w:lang w:val="en-US"/>
              </w:rPr>
            </w:pPr>
            <w:r>
              <w:rPr>
                <w:rFonts w:ascii="Arial" w:hAnsi="Arial" w:cs="Arial"/>
                <w:sz w:val="22"/>
                <w:szCs w:val="22"/>
                <w:lang w:val="en-US"/>
              </w:rPr>
              <w:t>4.</w:t>
            </w:r>
            <w:r w:rsidRPr="00ED3099">
              <w:rPr>
                <w:rFonts w:ascii="Arial" w:hAnsi="Arial" w:cs="Arial"/>
                <w:sz w:val="22"/>
                <w:szCs w:val="22"/>
                <w:lang w:val="en-US"/>
              </w:rPr>
              <w:t>Alius Media- Sales and Marketing-2024</w:t>
            </w:r>
          </w:p>
        </w:tc>
      </w:tr>
      <w:tr w:rsidR="6CC1789A" w14:paraId="51B5C17E" w14:textId="77777777" w:rsidTr="6CC1789A">
        <w:trPr>
          <w:trHeight w:val="300"/>
        </w:trPr>
        <w:tc>
          <w:tcPr>
            <w:tcW w:w="9791" w:type="dxa"/>
            <w:tcBorders>
              <w:top w:val="single" w:sz="4" w:space="0" w:color="auto"/>
              <w:left w:val="single" w:sz="4" w:space="0" w:color="auto"/>
              <w:bottom w:val="single" w:sz="4" w:space="0" w:color="auto"/>
              <w:right w:val="single" w:sz="4" w:space="0" w:color="auto"/>
            </w:tcBorders>
          </w:tcPr>
          <w:p w14:paraId="51455FF8"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Qualifications </w:t>
            </w:r>
            <w:r w:rsidRPr="6CC1789A">
              <w:rPr>
                <w:rFonts w:ascii="Arial" w:hAnsi="Arial" w:cs="Arial"/>
                <w:color w:val="FF0000"/>
                <w:sz w:val="22"/>
                <w:szCs w:val="22"/>
                <w:lang w:val="en-US"/>
              </w:rPr>
              <w:t>(Expertise subjects)</w:t>
            </w:r>
          </w:p>
          <w:p w14:paraId="6D7F8F9F" w14:textId="5934EAF3" w:rsidR="6CC1789A" w:rsidRDefault="00F0770A" w:rsidP="6CC1789A">
            <w:pPr>
              <w:spacing w:before="120"/>
              <w:rPr>
                <w:rFonts w:ascii="Arial" w:hAnsi="Arial" w:cs="Arial"/>
                <w:sz w:val="22"/>
                <w:szCs w:val="22"/>
                <w:lang w:val="en-US"/>
              </w:rPr>
            </w:pPr>
            <w:r w:rsidRPr="00F0770A">
              <w:rPr>
                <w:rFonts w:ascii="Arial" w:hAnsi="Arial" w:cs="Arial"/>
                <w:sz w:val="22"/>
                <w:szCs w:val="22"/>
              </w:rPr>
              <w:t xml:space="preserve">Microsoft Office Suite, </w:t>
            </w:r>
            <w:proofErr w:type="spellStart"/>
            <w:r w:rsidRPr="00F0770A">
              <w:rPr>
                <w:rFonts w:ascii="Arial" w:hAnsi="Arial" w:cs="Arial"/>
                <w:sz w:val="22"/>
                <w:szCs w:val="22"/>
              </w:rPr>
              <w:t>Matlab</w:t>
            </w:r>
            <w:proofErr w:type="spellEnd"/>
            <w:r w:rsidRPr="00F0770A">
              <w:rPr>
                <w:rFonts w:ascii="Arial" w:hAnsi="Arial" w:cs="Arial"/>
                <w:sz w:val="22"/>
                <w:szCs w:val="22"/>
              </w:rPr>
              <w:t xml:space="preserve">, Adobe Premiere, </w:t>
            </w:r>
            <w:proofErr w:type="spellStart"/>
            <w:proofErr w:type="gramStart"/>
            <w:r w:rsidRPr="00F0770A">
              <w:rPr>
                <w:rFonts w:ascii="Arial" w:hAnsi="Arial" w:cs="Arial"/>
                <w:sz w:val="22"/>
                <w:szCs w:val="22"/>
              </w:rPr>
              <w:t>Minitab,</w:t>
            </w:r>
            <w:r w:rsidR="00CA7C91">
              <w:rPr>
                <w:rFonts w:ascii="Arial" w:hAnsi="Arial" w:cs="Arial"/>
                <w:sz w:val="22"/>
                <w:szCs w:val="22"/>
              </w:rPr>
              <w:t>Marketing</w:t>
            </w:r>
            <w:proofErr w:type="gramEnd"/>
            <w:r w:rsidR="00CA7C91">
              <w:rPr>
                <w:rFonts w:ascii="Arial" w:hAnsi="Arial" w:cs="Arial"/>
                <w:sz w:val="22"/>
                <w:szCs w:val="22"/>
              </w:rPr>
              <w:t>,Planning</w:t>
            </w:r>
            <w:proofErr w:type="spellEnd"/>
          </w:p>
        </w:tc>
      </w:tr>
      <w:tr w:rsidR="6CC1789A" w14:paraId="1DE455D2" w14:textId="77777777" w:rsidTr="6CC1789A">
        <w:trPr>
          <w:trHeight w:val="300"/>
        </w:trPr>
        <w:tc>
          <w:tcPr>
            <w:tcW w:w="9791" w:type="dxa"/>
            <w:tcBorders>
              <w:top w:val="single" w:sz="4" w:space="0" w:color="auto"/>
              <w:left w:val="single" w:sz="4" w:space="0" w:color="auto"/>
              <w:bottom w:val="single" w:sz="4" w:space="0" w:color="auto"/>
              <w:right w:val="single" w:sz="4" w:space="0" w:color="auto"/>
            </w:tcBorders>
          </w:tcPr>
          <w:p w14:paraId="44CCECFE"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Professional Certificates and Trainings</w:t>
            </w:r>
          </w:p>
          <w:p w14:paraId="54AD23D2" w14:textId="6D1F32B0" w:rsidR="6CC1789A" w:rsidRPr="0038155C"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1. </w:t>
            </w:r>
            <w:r w:rsidR="00073A34" w:rsidRPr="00073A34">
              <w:rPr>
                <w:rFonts w:ascii="Arial" w:hAnsi="Arial" w:cs="Arial"/>
                <w:sz w:val="22"/>
                <w:szCs w:val="22"/>
              </w:rPr>
              <w:t>Marketing Strategy</w:t>
            </w:r>
            <w:r w:rsidR="00CA059E">
              <w:rPr>
                <w:rFonts w:ascii="Arial" w:hAnsi="Arial" w:cs="Arial"/>
                <w:sz w:val="22"/>
                <w:szCs w:val="22"/>
              </w:rPr>
              <w:t xml:space="preserve"> Training</w:t>
            </w:r>
          </w:p>
          <w:p w14:paraId="01FB4E11" w14:textId="00761AE1" w:rsidR="009469F7" w:rsidRDefault="00CC74AB" w:rsidP="6CC1789A">
            <w:pPr>
              <w:spacing w:before="120"/>
              <w:rPr>
                <w:rFonts w:ascii="Arial" w:hAnsi="Arial" w:cs="Arial"/>
                <w:sz w:val="22"/>
                <w:szCs w:val="22"/>
              </w:rPr>
            </w:pPr>
            <w:r>
              <w:rPr>
                <w:rFonts w:ascii="Arial" w:hAnsi="Arial" w:cs="Arial"/>
                <w:sz w:val="22"/>
                <w:szCs w:val="22"/>
              </w:rPr>
              <w:t>2</w:t>
            </w:r>
            <w:r w:rsidR="009469F7">
              <w:rPr>
                <w:rFonts w:ascii="Arial" w:hAnsi="Arial" w:cs="Arial"/>
                <w:sz w:val="22"/>
                <w:szCs w:val="22"/>
              </w:rPr>
              <w:t xml:space="preserve">. </w:t>
            </w:r>
            <w:proofErr w:type="spellStart"/>
            <w:r w:rsidR="009469F7">
              <w:rPr>
                <w:rFonts w:ascii="Arial" w:hAnsi="Arial" w:cs="Arial"/>
                <w:sz w:val="22"/>
                <w:szCs w:val="22"/>
              </w:rPr>
              <w:t>Matlab</w:t>
            </w:r>
            <w:proofErr w:type="spellEnd"/>
            <w:r w:rsidR="009469F7">
              <w:rPr>
                <w:rFonts w:ascii="Arial" w:hAnsi="Arial" w:cs="Arial"/>
                <w:sz w:val="22"/>
                <w:szCs w:val="22"/>
              </w:rPr>
              <w:t xml:space="preserve"> Onramp</w:t>
            </w:r>
          </w:p>
          <w:p w14:paraId="6F8A0B67" w14:textId="54B48226" w:rsidR="0038155C" w:rsidRDefault="00CC74AB" w:rsidP="6CC1789A">
            <w:pPr>
              <w:spacing w:before="120"/>
              <w:rPr>
                <w:rFonts w:ascii="Arial" w:hAnsi="Arial" w:cs="Arial"/>
                <w:sz w:val="22"/>
                <w:szCs w:val="22"/>
                <w:lang w:val="en-US"/>
              </w:rPr>
            </w:pPr>
            <w:r>
              <w:rPr>
                <w:rFonts w:ascii="Arial" w:hAnsi="Arial" w:cs="Arial"/>
                <w:sz w:val="22"/>
                <w:szCs w:val="22"/>
              </w:rPr>
              <w:t>3</w:t>
            </w:r>
            <w:r w:rsidR="0038155C">
              <w:rPr>
                <w:rFonts w:ascii="Arial" w:hAnsi="Arial" w:cs="Arial"/>
                <w:sz w:val="22"/>
                <w:szCs w:val="22"/>
              </w:rPr>
              <w:t>.</w:t>
            </w:r>
            <w:r w:rsidR="0038155C">
              <w:t xml:space="preserve"> </w:t>
            </w:r>
            <w:r w:rsidR="0038155C" w:rsidRPr="0038155C">
              <w:rPr>
                <w:rFonts w:ascii="Arial" w:hAnsi="Arial" w:cs="Arial"/>
                <w:sz w:val="22"/>
                <w:szCs w:val="22"/>
              </w:rPr>
              <w:t>Adobe Premiere Pro Basic Training</w:t>
            </w:r>
          </w:p>
        </w:tc>
      </w:tr>
      <w:tr w:rsidR="6CC1789A" w14:paraId="3F70E997" w14:textId="77777777" w:rsidTr="6CC1789A">
        <w:trPr>
          <w:trHeight w:val="300"/>
        </w:trPr>
        <w:tc>
          <w:tcPr>
            <w:tcW w:w="9791" w:type="dxa"/>
            <w:tcBorders>
              <w:top w:val="single" w:sz="4" w:space="0" w:color="auto"/>
              <w:left w:val="single" w:sz="4" w:space="0" w:color="auto"/>
              <w:bottom w:val="single" w:sz="4" w:space="0" w:color="auto"/>
              <w:right w:val="single" w:sz="4" w:space="0" w:color="auto"/>
            </w:tcBorders>
          </w:tcPr>
          <w:p w14:paraId="5BBD263D"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 xml:space="preserve">Publications, patents etc. in </w:t>
            </w:r>
            <w:proofErr w:type="gramStart"/>
            <w:r w:rsidRPr="6CC1789A">
              <w:rPr>
                <w:rFonts w:ascii="Arial" w:hAnsi="Arial" w:cs="Arial"/>
                <w:sz w:val="22"/>
                <w:szCs w:val="22"/>
                <w:lang w:val="en-US"/>
              </w:rPr>
              <w:t>last</w:t>
            </w:r>
            <w:proofErr w:type="gramEnd"/>
            <w:r w:rsidRPr="6CC1789A">
              <w:rPr>
                <w:rFonts w:ascii="Arial" w:hAnsi="Arial" w:cs="Arial"/>
                <w:sz w:val="22"/>
                <w:szCs w:val="22"/>
                <w:lang w:val="en-US"/>
              </w:rPr>
              <w:t xml:space="preserve"> three years </w:t>
            </w:r>
          </w:p>
          <w:p w14:paraId="0270E0E9" w14:textId="77777777" w:rsidR="6CC1789A" w:rsidRDefault="6CC1789A" w:rsidP="6CC1789A">
            <w:pPr>
              <w:spacing w:before="120"/>
              <w:rPr>
                <w:rFonts w:ascii="Arial" w:hAnsi="Arial" w:cs="Arial"/>
                <w:sz w:val="22"/>
                <w:szCs w:val="22"/>
                <w:lang w:val="en-US"/>
              </w:rPr>
            </w:pPr>
            <w:r w:rsidRPr="6CC1789A">
              <w:rPr>
                <w:rFonts w:ascii="Arial" w:hAnsi="Arial" w:cs="Arial"/>
                <w:sz w:val="22"/>
                <w:szCs w:val="22"/>
                <w:lang w:val="en-US"/>
              </w:rPr>
              <w:t>1.</w:t>
            </w:r>
          </w:p>
        </w:tc>
      </w:tr>
    </w:tbl>
    <w:p w14:paraId="051EB449" w14:textId="55ED4D50" w:rsidR="00873681" w:rsidRDefault="006838E3" w:rsidP="00873681">
      <w:pPr>
        <w:tabs>
          <w:tab w:val="left" w:pos="435"/>
        </w:tabs>
        <w:jc w:val="both"/>
        <w:rPr>
          <w:rFonts w:ascii="Arial" w:hAnsi="Arial" w:cs="Arial"/>
          <w:sz w:val="22"/>
          <w:szCs w:val="22"/>
          <w:lang w:val="en-US"/>
        </w:rPr>
      </w:pPr>
      <w:r>
        <w:rPr>
          <w:rFonts w:ascii="Arial" w:hAnsi="Arial" w:cs="Arial"/>
          <w:sz w:val="22"/>
          <w:szCs w:val="22"/>
          <w:lang w:val="en-US"/>
        </w:rPr>
        <w:t>(İpek)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00873681" w14:paraId="11367CE0"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05F70873" w14:textId="20F0BEE7" w:rsidR="00873681" w:rsidRDefault="00873681">
            <w:pPr>
              <w:spacing w:before="120"/>
              <w:rPr>
                <w:rFonts w:ascii="Arial" w:hAnsi="Arial" w:cs="Arial"/>
                <w:sz w:val="22"/>
                <w:szCs w:val="22"/>
                <w:lang w:val="en-US"/>
              </w:rPr>
            </w:pPr>
            <w:r w:rsidRPr="6CC1789A">
              <w:rPr>
                <w:rFonts w:ascii="Arial" w:hAnsi="Arial" w:cs="Arial"/>
                <w:sz w:val="22"/>
                <w:szCs w:val="22"/>
                <w:lang w:val="en-US"/>
              </w:rPr>
              <w:t>Name:</w:t>
            </w:r>
            <w:r>
              <w:rPr>
                <w:rFonts w:ascii="Arial" w:hAnsi="Arial" w:cs="Arial"/>
                <w:sz w:val="22"/>
                <w:szCs w:val="22"/>
                <w:lang w:val="en-US"/>
              </w:rPr>
              <w:t xml:space="preserve"> İnci Bingöl (Industrial Engineering)</w:t>
            </w:r>
          </w:p>
          <w:p w14:paraId="710BD288" w14:textId="77777777" w:rsidR="00873681" w:rsidRDefault="00873681">
            <w:pPr>
              <w:spacing w:before="120"/>
              <w:rPr>
                <w:rFonts w:ascii="Arial" w:hAnsi="Arial" w:cs="Arial"/>
                <w:sz w:val="22"/>
                <w:szCs w:val="22"/>
                <w:lang w:val="en-US"/>
              </w:rPr>
            </w:pPr>
            <w:r w:rsidRPr="6CC1789A">
              <w:rPr>
                <w:rFonts w:ascii="Arial" w:hAnsi="Arial" w:cs="Arial"/>
                <w:sz w:val="22"/>
                <w:szCs w:val="22"/>
                <w:lang w:val="en-US"/>
              </w:rPr>
              <w:t>Identity No:</w:t>
            </w:r>
            <w:r>
              <w:rPr>
                <w:rFonts w:ascii="Arial" w:hAnsi="Arial" w:cs="Arial"/>
                <w:sz w:val="22"/>
                <w:szCs w:val="22"/>
                <w:lang w:val="en-US"/>
              </w:rPr>
              <w:t xml:space="preserve"> </w:t>
            </w:r>
          </w:p>
          <w:p w14:paraId="6D98926E" w14:textId="77777777" w:rsidR="00873681" w:rsidRDefault="00873681">
            <w:pPr>
              <w:spacing w:before="120"/>
              <w:rPr>
                <w:rFonts w:ascii="Arial" w:hAnsi="Arial" w:cs="Arial"/>
                <w:sz w:val="22"/>
                <w:szCs w:val="22"/>
                <w:lang w:val="en-US"/>
              </w:rPr>
            </w:pPr>
          </w:p>
        </w:tc>
      </w:tr>
      <w:tr w:rsidR="00873681" w14:paraId="1BEE7B48"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72615B0A" w14:textId="525F8254" w:rsidR="00873681" w:rsidRDefault="00873681">
            <w:pPr>
              <w:spacing w:before="120"/>
              <w:rPr>
                <w:rFonts w:ascii="Arial" w:hAnsi="Arial" w:cs="Arial"/>
                <w:sz w:val="22"/>
                <w:szCs w:val="22"/>
                <w:lang w:val="en-US"/>
              </w:rPr>
            </w:pPr>
            <w:r w:rsidRPr="6CC1789A">
              <w:rPr>
                <w:rFonts w:ascii="Arial" w:hAnsi="Arial" w:cs="Arial"/>
                <w:sz w:val="22"/>
                <w:szCs w:val="22"/>
                <w:lang w:val="en-US"/>
              </w:rPr>
              <w:t>Job in the Project:</w:t>
            </w:r>
            <w:r>
              <w:rPr>
                <w:rFonts w:ascii="Arial" w:hAnsi="Arial" w:cs="Arial"/>
                <w:sz w:val="22"/>
                <w:szCs w:val="22"/>
                <w:lang w:val="en-US"/>
              </w:rPr>
              <w:t xml:space="preserve"> </w:t>
            </w:r>
            <w:r w:rsidR="00B307E6" w:rsidRPr="00B307E6">
              <w:rPr>
                <w:rFonts w:ascii="Arial" w:hAnsi="Arial" w:cs="Arial"/>
                <w:sz w:val="22"/>
                <w:szCs w:val="22"/>
              </w:rPr>
              <w:t>Marketing Support Engineer</w:t>
            </w:r>
          </w:p>
        </w:tc>
      </w:tr>
      <w:tr w:rsidR="00873681" w14:paraId="03EC1283"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26FC3B52" w14:textId="77777777" w:rsidR="00873681" w:rsidRDefault="00873681">
            <w:pPr>
              <w:spacing w:before="120"/>
              <w:rPr>
                <w:rFonts w:ascii="Arial" w:hAnsi="Arial" w:cs="Arial"/>
                <w:sz w:val="22"/>
                <w:szCs w:val="22"/>
                <w:lang w:val="en-US"/>
              </w:rPr>
            </w:pPr>
            <w:r w:rsidRPr="6CC1789A">
              <w:rPr>
                <w:rFonts w:ascii="Arial" w:hAnsi="Arial" w:cs="Arial"/>
                <w:sz w:val="22"/>
                <w:szCs w:val="22"/>
                <w:lang w:val="en-US"/>
              </w:rPr>
              <w:t>Educational Background: (</w:t>
            </w:r>
            <w:r w:rsidRPr="6CC1789A">
              <w:rPr>
                <w:rFonts w:ascii="Arial" w:hAnsi="Arial" w:cs="Arial"/>
                <w:color w:val="FF0000"/>
                <w:sz w:val="22"/>
                <w:szCs w:val="22"/>
                <w:lang w:val="en-US"/>
              </w:rPr>
              <w:t xml:space="preserve">with graduation dates) </w:t>
            </w:r>
          </w:p>
          <w:p w14:paraId="357C7B2D" w14:textId="04C9FD44" w:rsidR="00873681" w:rsidRDefault="00873681">
            <w:pPr>
              <w:spacing w:before="120"/>
              <w:rPr>
                <w:rFonts w:ascii="Arial" w:hAnsi="Arial" w:cs="Arial"/>
                <w:sz w:val="22"/>
                <w:szCs w:val="22"/>
                <w:lang w:val="en-US"/>
              </w:rPr>
            </w:pPr>
            <w:r w:rsidRPr="6CC1789A">
              <w:rPr>
                <w:rFonts w:ascii="Arial" w:hAnsi="Arial" w:cs="Arial"/>
                <w:sz w:val="22"/>
                <w:szCs w:val="22"/>
                <w:lang w:val="en-US"/>
              </w:rPr>
              <w:t xml:space="preserve">1. </w:t>
            </w:r>
            <w:r w:rsidR="00D931F9" w:rsidRPr="00D931F9">
              <w:rPr>
                <w:rFonts w:ascii="Arial" w:hAnsi="Arial" w:cs="Arial"/>
                <w:sz w:val="22"/>
                <w:szCs w:val="22"/>
              </w:rPr>
              <w:t xml:space="preserve">Merkez </w:t>
            </w:r>
            <w:proofErr w:type="spellStart"/>
            <w:r w:rsidR="00D931F9" w:rsidRPr="00D931F9">
              <w:rPr>
                <w:rFonts w:ascii="Arial" w:hAnsi="Arial" w:cs="Arial"/>
                <w:sz w:val="22"/>
                <w:szCs w:val="22"/>
              </w:rPr>
              <w:t>Bankası</w:t>
            </w:r>
            <w:proofErr w:type="spellEnd"/>
            <w:r w:rsidR="00D931F9" w:rsidRPr="00D931F9">
              <w:rPr>
                <w:rFonts w:ascii="Arial" w:hAnsi="Arial" w:cs="Arial"/>
                <w:sz w:val="22"/>
                <w:szCs w:val="22"/>
              </w:rPr>
              <w:t xml:space="preserve"> Anatolian High School 2019</w:t>
            </w:r>
          </w:p>
          <w:p w14:paraId="038E44A5" w14:textId="77777777" w:rsidR="00873681" w:rsidRDefault="00873681">
            <w:pPr>
              <w:spacing w:before="120"/>
              <w:rPr>
                <w:rFonts w:ascii="Arial" w:hAnsi="Arial" w:cs="Arial"/>
                <w:sz w:val="22"/>
                <w:szCs w:val="22"/>
                <w:lang w:val="en-US"/>
              </w:rPr>
            </w:pPr>
            <w:r w:rsidRPr="6CC1789A">
              <w:rPr>
                <w:rFonts w:ascii="Arial" w:hAnsi="Arial" w:cs="Arial"/>
                <w:sz w:val="22"/>
                <w:szCs w:val="22"/>
                <w:lang w:val="en-US"/>
              </w:rPr>
              <w:t xml:space="preserve">2. </w:t>
            </w:r>
            <w:r>
              <w:rPr>
                <w:rFonts w:ascii="Arial" w:hAnsi="Arial" w:cs="Arial"/>
                <w:sz w:val="22"/>
                <w:szCs w:val="22"/>
                <w:lang w:val="en-US"/>
              </w:rPr>
              <w:t>Işık University 2025</w:t>
            </w:r>
          </w:p>
        </w:tc>
      </w:tr>
      <w:tr w:rsidR="00873681" w14:paraId="5C7EDCF5"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128ED148" w14:textId="77777777" w:rsidR="00873681" w:rsidRDefault="00873681">
            <w:pPr>
              <w:spacing w:before="120"/>
              <w:rPr>
                <w:rFonts w:ascii="Arial" w:hAnsi="Arial" w:cs="Arial"/>
                <w:sz w:val="22"/>
                <w:szCs w:val="22"/>
                <w:lang w:val="en-US"/>
              </w:rPr>
            </w:pPr>
            <w:r w:rsidRPr="6CC1789A">
              <w:rPr>
                <w:rFonts w:ascii="Arial" w:hAnsi="Arial" w:cs="Arial"/>
                <w:sz w:val="22"/>
                <w:szCs w:val="22"/>
                <w:lang w:val="en-US"/>
              </w:rPr>
              <w:t xml:space="preserve">Work Experience </w:t>
            </w:r>
            <w:r w:rsidRPr="6CC1789A">
              <w:rPr>
                <w:rFonts w:ascii="Arial" w:hAnsi="Arial" w:cs="Arial"/>
                <w:color w:val="FF0000"/>
                <w:sz w:val="22"/>
                <w:szCs w:val="22"/>
                <w:lang w:val="en-US"/>
              </w:rPr>
              <w:t>(Places and tasks they have worked so far by dates)</w:t>
            </w:r>
          </w:p>
          <w:p w14:paraId="23A65C58" w14:textId="3D0664F8" w:rsidR="00D931F9" w:rsidRDefault="00D931F9">
            <w:pPr>
              <w:spacing w:before="120"/>
              <w:rPr>
                <w:rFonts w:ascii="Arial" w:hAnsi="Arial" w:cs="Arial"/>
                <w:sz w:val="22"/>
                <w:szCs w:val="22"/>
              </w:rPr>
            </w:pPr>
            <w:r w:rsidRPr="00D931F9">
              <w:rPr>
                <w:rFonts w:ascii="Arial" w:hAnsi="Arial" w:cs="Arial"/>
                <w:sz w:val="22"/>
                <w:szCs w:val="22"/>
              </w:rPr>
              <w:t xml:space="preserve">1. </w:t>
            </w:r>
            <w:proofErr w:type="spellStart"/>
            <w:r w:rsidRPr="00D931F9">
              <w:rPr>
                <w:rFonts w:ascii="Arial" w:hAnsi="Arial" w:cs="Arial"/>
                <w:sz w:val="22"/>
                <w:szCs w:val="22"/>
              </w:rPr>
              <w:t>Diler</w:t>
            </w:r>
            <w:proofErr w:type="spellEnd"/>
            <w:r w:rsidRPr="00D931F9">
              <w:rPr>
                <w:rFonts w:ascii="Arial" w:hAnsi="Arial" w:cs="Arial"/>
                <w:sz w:val="22"/>
                <w:szCs w:val="22"/>
              </w:rPr>
              <w:t xml:space="preserve"> Iron &amp; Steel Industry and Trade Inc</w:t>
            </w:r>
            <w:r>
              <w:rPr>
                <w:rFonts w:ascii="Arial" w:hAnsi="Arial" w:cs="Arial"/>
                <w:sz w:val="22"/>
                <w:szCs w:val="22"/>
              </w:rPr>
              <w:t xml:space="preserve">, </w:t>
            </w:r>
            <w:r w:rsidRPr="00D931F9">
              <w:rPr>
                <w:rFonts w:ascii="Arial" w:hAnsi="Arial" w:cs="Arial"/>
                <w:sz w:val="22"/>
                <w:szCs w:val="22"/>
              </w:rPr>
              <w:t>2024</w:t>
            </w:r>
          </w:p>
          <w:p w14:paraId="01BD76B0" w14:textId="085FBF35" w:rsidR="00873681" w:rsidRDefault="00D931F9">
            <w:pPr>
              <w:spacing w:before="120"/>
              <w:rPr>
                <w:rFonts w:ascii="Arial" w:hAnsi="Arial" w:cs="Arial"/>
                <w:sz w:val="22"/>
                <w:szCs w:val="22"/>
                <w:lang w:val="en-US"/>
              </w:rPr>
            </w:pPr>
            <w:r w:rsidRPr="00D931F9">
              <w:rPr>
                <w:rFonts w:ascii="Arial" w:hAnsi="Arial" w:cs="Arial"/>
                <w:sz w:val="22"/>
                <w:szCs w:val="22"/>
              </w:rPr>
              <w:t xml:space="preserve"> 2. FPS Flexible Packaging Solutions Company, 2023</w:t>
            </w:r>
          </w:p>
        </w:tc>
      </w:tr>
      <w:tr w:rsidR="00873681" w14:paraId="42B1B39D"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09EF847E" w14:textId="77777777" w:rsidR="00873681" w:rsidRDefault="00873681">
            <w:pPr>
              <w:spacing w:before="120"/>
              <w:rPr>
                <w:rFonts w:ascii="Arial" w:hAnsi="Arial" w:cs="Arial"/>
                <w:sz w:val="22"/>
                <w:szCs w:val="22"/>
                <w:lang w:val="en-US"/>
              </w:rPr>
            </w:pPr>
            <w:r w:rsidRPr="6CC1789A">
              <w:rPr>
                <w:rFonts w:ascii="Arial" w:hAnsi="Arial" w:cs="Arial"/>
                <w:sz w:val="22"/>
                <w:szCs w:val="22"/>
                <w:lang w:val="en-US"/>
              </w:rPr>
              <w:t xml:space="preserve">Qualifications </w:t>
            </w:r>
            <w:r w:rsidRPr="6CC1789A">
              <w:rPr>
                <w:rFonts w:ascii="Arial" w:hAnsi="Arial" w:cs="Arial"/>
                <w:color w:val="FF0000"/>
                <w:sz w:val="22"/>
                <w:szCs w:val="22"/>
                <w:lang w:val="en-US"/>
              </w:rPr>
              <w:t>(Expertise subjects)</w:t>
            </w:r>
          </w:p>
          <w:p w14:paraId="44BA85F4" w14:textId="20CAA552" w:rsidR="00873681" w:rsidRDefault="00873681">
            <w:pPr>
              <w:spacing w:before="120"/>
              <w:rPr>
                <w:rFonts w:ascii="Arial" w:hAnsi="Arial" w:cs="Arial"/>
                <w:sz w:val="22"/>
                <w:szCs w:val="22"/>
                <w:lang w:val="en-US"/>
              </w:rPr>
            </w:pPr>
            <w:r w:rsidRPr="00F0770A">
              <w:rPr>
                <w:rFonts w:ascii="Arial" w:hAnsi="Arial" w:cs="Arial"/>
                <w:sz w:val="22"/>
                <w:szCs w:val="22"/>
              </w:rPr>
              <w:t xml:space="preserve">Microsoft Office Suite, </w:t>
            </w:r>
            <w:proofErr w:type="spellStart"/>
            <w:r w:rsidRPr="00F0770A">
              <w:rPr>
                <w:rFonts w:ascii="Arial" w:hAnsi="Arial" w:cs="Arial"/>
                <w:sz w:val="22"/>
                <w:szCs w:val="22"/>
              </w:rPr>
              <w:t>Matlab</w:t>
            </w:r>
            <w:proofErr w:type="spellEnd"/>
            <w:r w:rsidRPr="00F0770A">
              <w:rPr>
                <w:rFonts w:ascii="Arial" w:hAnsi="Arial" w:cs="Arial"/>
                <w:sz w:val="22"/>
                <w:szCs w:val="22"/>
              </w:rPr>
              <w:t>, Minitab</w:t>
            </w:r>
            <w:r w:rsidR="00D947A7">
              <w:rPr>
                <w:rFonts w:ascii="Arial" w:hAnsi="Arial" w:cs="Arial"/>
                <w:sz w:val="22"/>
                <w:szCs w:val="22"/>
              </w:rPr>
              <w:t>, Arena, Marketing</w:t>
            </w:r>
          </w:p>
        </w:tc>
      </w:tr>
      <w:tr w:rsidR="00873681" w14:paraId="184048A6"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36445CF0" w14:textId="77777777" w:rsidR="00873681" w:rsidRDefault="00873681">
            <w:pPr>
              <w:spacing w:before="120"/>
              <w:rPr>
                <w:rFonts w:ascii="Arial" w:hAnsi="Arial" w:cs="Arial"/>
                <w:sz w:val="22"/>
                <w:szCs w:val="22"/>
                <w:lang w:val="en-US"/>
              </w:rPr>
            </w:pPr>
            <w:r w:rsidRPr="6CC1789A">
              <w:rPr>
                <w:rFonts w:ascii="Arial" w:hAnsi="Arial" w:cs="Arial"/>
                <w:sz w:val="22"/>
                <w:szCs w:val="22"/>
                <w:lang w:val="en-US"/>
              </w:rPr>
              <w:t>Professional Certificates and Trainings</w:t>
            </w:r>
          </w:p>
          <w:p w14:paraId="77AE20ED" w14:textId="49DAC793" w:rsidR="00873681" w:rsidRPr="0038155C" w:rsidRDefault="00873681">
            <w:pPr>
              <w:spacing w:before="120"/>
              <w:rPr>
                <w:rFonts w:ascii="Arial" w:hAnsi="Arial" w:cs="Arial"/>
                <w:sz w:val="22"/>
                <w:szCs w:val="22"/>
                <w:lang w:val="en-US"/>
              </w:rPr>
            </w:pPr>
            <w:r w:rsidRPr="6CC1789A">
              <w:rPr>
                <w:rFonts w:ascii="Arial" w:hAnsi="Arial" w:cs="Arial"/>
                <w:sz w:val="22"/>
                <w:szCs w:val="22"/>
                <w:lang w:val="en-US"/>
              </w:rPr>
              <w:t xml:space="preserve">1. </w:t>
            </w:r>
            <w:r w:rsidR="00E90789" w:rsidRPr="00E90789">
              <w:rPr>
                <w:rFonts w:ascii="Arial" w:hAnsi="Arial" w:cs="Arial"/>
                <w:sz w:val="22"/>
                <w:szCs w:val="22"/>
              </w:rPr>
              <w:t>Microsoft Excel – Advanced Level Training Program</w:t>
            </w:r>
          </w:p>
          <w:p w14:paraId="6E3217B6" w14:textId="77777777" w:rsidR="00873681" w:rsidRDefault="00873681">
            <w:pPr>
              <w:spacing w:before="120"/>
              <w:rPr>
                <w:rFonts w:ascii="Arial" w:hAnsi="Arial" w:cs="Arial"/>
                <w:sz w:val="22"/>
                <w:szCs w:val="22"/>
              </w:rPr>
            </w:pPr>
            <w:r>
              <w:rPr>
                <w:rFonts w:ascii="Arial" w:hAnsi="Arial" w:cs="Arial"/>
                <w:sz w:val="22"/>
                <w:szCs w:val="22"/>
              </w:rPr>
              <w:t xml:space="preserve">2. </w:t>
            </w:r>
            <w:proofErr w:type="spellStart"/>
            <w:r>
              <w:rPr>
                <w:rFonts w:ascii="Arial" w:hAnsi="Arial" w:cs="Arial"/>
                <w:sz w:val="22"/>
                <w:szCs w:val="22"/>
              </w:rPr>
              <w:t>Matlab</w:t>
            </w:r>
            <w:proofErr w:type="spellEnd"/>
            <w:r>
              <w:rPr>
                <w:rFonts w:ascii="Arial" w:hAnsi="Arial" w:cs="Arial"/>
                <w:sz w:val="22"/>
                <w:szCs w:val="22"/>
              </w:rPr>
              <w:t xml:space="preserve"> Onramp</w:t>
            </w:r>
          </w:p>
          <w:p w14:paraId="12C48573" w14:textId="003B0290" w:rsidR="00873681" w:rsidRPr="00E90789" w:rsidRDefault="00873681">
            <w:pPr>
              <w:spacing w:before="120"/>
              <w:rPr>
                <w:rFonts w:ascii="Arial" w:hAnsi="Arial" w:cs="Arial"/>
                <w:sz w:val="22"/>
                <w:szCs w:val="22"/>
                <w:lang w:val="en-US"/>
              </w:rPr>
            </w:pPr>
            <w:r>
              <w:rPr>
                <w:rFonts w:ascii="Arial" w:hAnsi="Arial" w:cs="Arial"/>
                <w:sz w:val="22"/>
                <w:szCs w:val="22"/>
              </w:rPr>
              <w:lastRenderedPageBreak/>
              <w:t>3.</w:t>
            </w:r>
            <w:r>
              <w:t xml:space="preserve"> </w:t>
            </w:r>
            <w:r w:rsidR="00E90789">
              <w:rPr>
                <w:rFonts w:ascii="Arial" w:hAnsi="Arial" w:cs="Arial"/>
                <w:sz w:val="22"/>
                <w:szCs w:val="22"/>
              </w:rPr>
              <w:t>Marketing Training</w:t>
            </w:r>
          </w:p>
        </w:tc>
      </w:tr>
      <w:tr w:rsidR="00873681" w14:paraId="74975BA7"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440450AA" w14:textId="7B52D8F2" w:rsidR="00873681" w:rsidRDefault="00873681">
            <w:pPr>
              <w:spacing w:before="120"/>
              <w:rPr>
                <w:rFonts w:ascii="Arial" w:hAnsi="Arial" w:cs="Arial"/>
                <w:sz w:val="22"/>
                <w:szCs w:val="22"/>
                <w:lang w:val="en-US"/>
              </w:rPr>
            </w:pPr>
            <w:r w:rsidRPr="6CC1789A">
              <w:rPr>
                <w:rFonts w:ascii="Arial" w:hAnsi="Arial" w:cs="Arial"/>
                <w:sz w:val="22"/>
                <w:szCs w:val="22"/>
                <w:lang w:val="en-US"/>
              </w:rPr>
              <w:lastRenderedPageBreak/>
              <w:t xml:space="preserve">Publications, patents etc. in last three years </w:t>
            </w:r>
          </w:p>
        </w:tc>
      </w:tr>
    </w:tbl>
    <w:p w14:paraId="6DA403F6" w14:textId="77777777" w:rsidR="00873681" w:rsidRDefault="00873681" w:rsidP="00873681">
      <w:pPr>
        <w:tabs>
          <w:tab w:val="left" w:pos="435"/>
        </w:tabs>
        <w:jc w:val="both"/>
        <w:rPr>
          <w:rFonts w:ascii="Arial" w:hAnsi="Arial" w:cs="Arial"/>
          <w:sz w:val="22"/>
          <w:szCs w:val="22"/>
          <w:lang w:val="en-US"/>
        </w:rPr>
      </w:pPr>
    </w:p>
    <w:p w14:paraId="69BE205E" w14:textId="77777777" w:rsidR="6CC1789A" w:rsidRDefault="6CC1789A" w:rsidP="6CC1789A">
      <w:pPr>
        <w:tabs>
          <w:tab w:val="left" w:pos="435"/>
        </w:tabs>
        <w:jc w:val="both"/>
        <w:rPr>
          <w:rFonts w:ascii="Arial" w:hAnsi="Arial" w:cs="Arial"/>
          <w:sz w:val="22"/>
          <w:szCs w:val="22"/>
          <w:lang w:val="en-US"/>
        </w:rPr>
      </w:pPr>
    </w:p>
    <w:p w14:paraId="4951462E" w14:textId="2435A471" w:rsidR="00B22176" w:rsidRDefault="005E0635" w:rsidP="6CC1789A">
      <w:pPr>
        <w:tabs>
          <w:tab w:val="left" w:pos="435"/>
        </w:tabs>
        <w:jc w:val="both"/>
        <w:rPr>
          <w:rFonts w:ascii="Arial" w:hAnsi="Arial" w:cs="Arial"/>
          <w:sz w:val="22"/>
          <w:szCs w:val="22"/>
          <w:lang w:val="en-US"/>
        </w:rPr>
      </w:pPr>
      <w:r w:rsidRPr="6BEC7456">
        <w:rPr>
          <w:rFonts w:ascii="Arial" w:hAnsi="Arial" w:cs="Arial"/>
          <w:sz w:val="22"/>
          <w:szCs w:val="22"/>
          <w:lang w:val="en-US"/>
        </w:rPr>
        <w:t>(</w:t>
      </w:r>
      <w:r>
        <w:rPr>
          <w:rFonts w:ascii="Arial" w:hAnsi="Arial" w:cs="Arial"/>
          <w:sz w:val="22"/>
          <w:szCs w:val="22"/>
          <w:lang w:val="en-US"/>
        </w:rPr>
        <w:t>Yener</w:t>
      </w:r>
      <w:r w:rsidRPr="6BEC7456">
        <w:rPr>
          <w:rFonts w:ascii="Arial" w:hAnsi="Arial" w:cs="Arial"/>
          <w:sz w:val="22"/>
          <w:szCs w:val="22"/>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00FD5E0B" w14:paraId="2E0D6152" w14:textId="77777777" w:rsidTr="001C6FF4">
        <w:trPr>
          <w:trHeight w:val="300"/>
        </w:trPr>
        <w:tc>
          <w:tcPr>
            <w:tcW w:w="9791" w:type="dxa"/>
            <w:tcBorders>
              <w:top w:val="single" w:sz="4" w:space="0" w:color="auto"/>
              <w:left w:val="single" w:sz="4" w:space="0" w:color="auto"/>
              <w:bottom w:val="single" w:sz="4" w:space="0" w:color="auto"/>
              <w:right w:val="single" w:sz="4" w:space="0" w:color="auto"/>
            </w:tcBorders>
          </w:tcPr>
          <w:p w14:paraId="16409EF5" w14:textId="70B69C54" w:rsidR="00FD5E0B" w:rsidRDefault="00FD5E0B" w:rsidP="001C6FF4">
            <w:pPr>
              <w:spacing w:before="120"/>
              <w:rPr>
                <w:rFonts w:ascii="Arial" w:hAnsi="Arial" w:cs="Arial"/>
                <w:sz w:val="22"/>
                <w:szCs w:val="22"/>
                <w:lang w:val="en-US"/>
              </w:rPr>
            </w:pPr>
            <w:r w:rsidRPr="6CC1789A">
              <w:rPr>
                <w:rFonts w:ascii="Arial" w:hAnsi="Arial" w:cs="Arial"/>
                <w:sz w:val="22"/>
                <w:szCs w:val="22"/>
                <w:lang w:val="en-US"/>
              </w:rPr>
              <w:t>Name:</w:t>
            </w:r>
            <w:r>
              <w:rPr>
                <w:rFonts w:ascii="Arial" w:hAnsi="Arial" w:cs="Arial"/>
                <w:sz w:val="22"/>
                <w:szCs w:val="22"/>
                <w:lang w:val="en-US"/>
              </w:rPr>
              <w:t xml:space="preserve"> </w:t>
            </w:r>
            <w:r w:rsidR="00B22176">
              <w:rPr>
                <w:rFonts w:ascii="Arial" w:hAnsi="Arial" w:cs="Arial"/>
                <w:sz w:val="22"/>
                <w:szCs w:val="22"/>
                <w:lang w:val="en-US"/>
              </w:rPr>
              <w:t xml:space="preserve">Osman </w:t>
            </w:r>
            <w:r>
              <w:rPr>
                <w:rFonts w:ascii="Arial" w:hAnsi="Arial" w:cs="Arial"/>
                <w:sz w:val="22"/>
                <w:szCs w:val="22"/>
                <w:lang w:val="en-US"/>
              </w:rPr>
              <w:t>Y</w:t>
            </w:r>
            <w:r w:rsidR="00E422BA">
              <w:rPr>
                <w:rFonts w:ascii="Arial" w:hAnsi="Arial" w:cs="Arial"/>
                <w:sz w:val="22"/>
                <w:szCs w:val="22"/>
                <w:lang w:val="en-US"/>
              </w:rPr>
              <w:t>en</w:t>
            </w:r>
            <w:r w:rsidR="00B22176">
              <w:rPr>
                <w:rFonts w:ascii="Arial" w:hAnsi="Arial" w:cs="Arial"/>
                <w:sz w:val="22"/>
                <w:szCs w:val="22"/>
                <w:lang w:val="en-US"/>
              </w:rPr>
              <w:t>er Işık (Software Engineering)</w:t>
            </w:r>
          </w:p>
          <w:p w14:paraId="481EE72F" w14:textId="77777777" w:rsidR="00FD5E0B" w:rsidRDefault="00FD5E0B" w:rsidP="001C6FF4">
            <w:pPr>
              <w:spacing w:before="120"/>
              <w:rPr>
                <w:rFonts w:ascii="Arial" w:hAnsi="Arial" w:cs="Arial"/>
                <w:sz w:val="22"/>
                <w:szCs w:val="22"/>
                <w:lang w:val="en-US"/>
              </w:rPr>
            </w:pPr>
            <w:r w:rsidRPr="6CC1789A">
              <w:rPr>
                <w:rFonts w:ascii="Arial" w:hAnsi="Arial" w:cs="Arial"/>
                <w:sz w:val="22"/>
                <w:szCs w:val="22"/>
                <w:lang w:val="en-US"/>
              </w:rPr>
              <w:t>Identity No:</w:t>
            </w:r>
            <w:r>
              <w:rPr>
                <w:rFonts w:ascii="Arial" w:hAnsi="Arial" w:cs="Arial"/>
                <w:sz w:val="22"/>
                <w:szCs w:val="22"/>
                <w:lang w:val="en-US"/>
              </w:rPr>
              <w:t xml:space="preserve"> </w:t>
            </w:r>
          </w:p>
          <w:p w14:paraId="6497C92B" w14:textId="77777777" w:rsidR="00FD5E0B" w:rsidRDefault="00FD5E0B" w:rsidP="001C6FF4">
            <w:pPr>
              <w:spacing w:before="120"/>
              <w:rPr>
                <w:rFonts w:ascii="Arial" w:hAnsi="Arial" w:cs="Arial"/>
                <w:sz w:val="22"/>
                <w:szCs w:val="22"/>
                <w:lang w:val="en-US"/>
              </w:rPr>
            </w:pPr>
          </w:p>
        </w:tc>
      </w:tr>
      <w:tr w:rsidR="00FD5E0B" w14:paraId="149CE8ED" w14:textId="77777777" w:rsidTr="001C6FF4">
        <w:trPr>
          <w:trHeight w:val="300"/>
        </w:trPr>
        <w:tc>
          <w:tcPr>
            <w:tcW w:w="9791" w:type="dxa"/>
            <w:tcBorders>
              <w:top w:val="single" w:sz="4" w:space="0" w:color="auto"/>
              <w:left w:val="single" w:sz="4" w:space="0" w:color="auto"/>
              <w:bottom w:val="single" w:sz="4" w:space="0" w:color="auto"/>
              <w:right w:val="single" w:sz="4" w:space="0" w:color="auto"/>
            </w:tcBorders>
          </w:tcPr>
          <w:p w14:paraId="525B5371" w14:textId="49677DC4" w:rsidR="00FD5E0B" w:rsidRDefault="00FD5E0B" w:rsidP="001C6FF4">
            <w:pPr>
              <w:spacing w:before="120"/>
              <w:rPr>
                <w:rFonts w:ascii="Arial" w:hAnsi="Arial" w:cs="Arial"/>
                <w:sz w:val="22"/>
                <w:szCs w:val="22"/>
                <w:lang w:val="en-US"/>
              </w:rPr>
            </w:pPr>
            <w:r w:rsidRPr="6CC1789A">
              <w:rPr>
                <w:rFonts w:ascii="Arial" w:hAnsi="Arial" w:cs="Arial"/>
                <w:sz w:val="22"/>
                <w:szCs w:val="22"/>
                <w:lang w:val="en-US"/>
              </w:rPr>
              <w:t>Job in the Project:</w:t>
            </w:r>
            <w:r>
              <w:rPr>
                <w:rFonts w:ascii="Arial" w:hAnsi="Arial" w:cs="Arial"/>
                <w:sz w:val="22"/>
                <w:szCs w:val="22"/>
                <w:lang w:val="en-US"/>
              </w:rPr>
              <w:t xml:space="preserve"> </w:t>
            </w:r>
            <w:r w:rsidR="009569A6" w:rsidRPr="009569A6">
              <w:rPr>
                <w:rFonts w:ascii="Arial" w:hAnsi="Arial" w:cs="Arial"/>
                <w:sz w:val="22"/>
                <w:szCs w:val="22"/>
              </w:rPr>
              <w:t>Software System Development and supporting system integration with embedded electronics.</w:t>
            </w:r>
          </w:p>
        </w:tc>
      </w:tr>
      <w:tr w:rsidR="00FD5E0B" w14:paraId="7F0AA685" w14:textId="77777777" w:rsidTr="001C6FF4">
        <w:trPr>
          <w:trHeight w:val="300"/>
        </w:trPr>
        <w:tc>
          <w:tcPr>
            <w:tcW w:w="9791" w:type="dxa"/>
            <w:tcBorders>
              <w:top w:val="single" w:sz="4" w:space="0" w:color="auto"/>
              <w:left w:val="single" w:sz="4" w:space="0" w:color="auto"/>
              <w:bottom w:val="single" w:sz="4" w:space="0" w:color="auto"/>
              <w:right w:val="single" w:sz="4" w:space="0" w:color="auto"/>
            </w:tcBorders>
          </w:tcPr>
          <w:p w14:paraId="62A07B87" w14:textId="77777777" w:rsidR="00FD5E0B" w:rsidRDefault="00FD5E0B" w:rsidP="001C6FF4">
            <w:pPr>
              <w:spacing w:before="120"/>
              <w:rPr>
                <w:rFonts w:ascii="Arial" w:hAnsi="Arial" w:cs="Arial"/>
                <w:sz w:val="22"/>
                <w:szCs w:val="22"/>
                <w:lang w:val="en-US"/>
              </w:rPr>
            </w:pPr>
            <w:r w:rsidRPr="6CC1789A">
              <w:rPr>
                <w:rFonts w:ascii="Arial" w:hAnsi="Arial" w:cs="Arial"/>
                <w:sz w:val="22"/>
                <w:szCs w:val="22"/>
                <w:lang w:val="en-US"/>
              </w:rPr>
              <w:t>Educational Background: (</w:t>
            </w:r>
            <w:r w:rsidRPr="6CC1789A">
              <w:rPr>
                <w:rFonts w:ascii="Arial" w:hAnsi="Arial" w:cs="Arial"/>
                <w:color w:val="FF0000"/>
                <w:sz w:val="22"/>
                <w:szCs w:val="22"/>
                <w:lang w:val="en-US"/>
              </w:rPr>
              <w:t xml:space="preserve">with graduation dates) </w:t>
            </w:r>
          </w:p>
          <w:p w14:paraId="2369B205" w14:textId="77777777" w:rsidR="00272D24" w:rsidRPr="0068638C" w:rsidRDefault="00272D24" w:rsidP="00272D24">
            <w:pPr>
              <w:spacing w:before="120"/>
              <w:rPr>
                <w:rFonts w:ascii="Arial" w:hAnsi="Arial" w:cs="Arial"/>
                <w:sz w:val="22"/>
                <w:szCs w:val="22"/>
                <w:lang w:val="en-US"/>
              </w:rPr>
            </w:pPr>
            <w:r w:rsidRPr="0068638C">
              <w:rPr>
                <w:rFonts w:ascii="Arial" w:hAnsi="Arial" w:cs="Arial"/>
                <w:sz w:val="22"/>
                <w:szCs w:val="22"/>
                <w:lang w:val="en-US"/>
              </w:rPr>
              <w:t xml:space="preserve">1. </w:t>
            </w:r>
            <w:r w:rsidRPr="6CC1789A">
              <w:rPr>
                <w:rFonts w:ascii="Arial" w:hAnsi="Arial" w:cs="Arial"/>
                <w:sz w:val="22"/>
                <w:szCs w:val="22"/>
                <w:lang w:val="en-US"/>
              </w:rPr>
              <w:t>Işık University 2025</w:t>
            </w:r>
          </w:p>
          <w:p w14:paraId="0EDAE833" w14:textId="082DC4C2" w:rsidR="00FD5E0B" w:rsidRDefault="00272D24" w:rsidP="00272D24">
            <w:pPr>
              <w:spacing w:before="120"/>
              <w:rPr>
                <w:rFonts w:ascii="Arial" w:hAnsi="Arial" w:cs="Arial"/>
                <w:sz w:val="22"/>
                <w:szCs w:val="22"/>
                <w:lang w:val="en-US"/>
              </w:rPr>
            </w:pPr>
            <w:r w:rsidRPr="6CC1789A">
              <w:rPr>
                <w:rFonts w:ascii="Arial" w:hAnsi="Arial" w:cs="Arial"/>
                <w:sz w:val="22"/>
                <w:szCs w:val="22"/>
                <w:lang w:val="en-US"/>
              </w:rPr>
              <w:t xml:space="preserve">2. </w:t>
            </w:r>
            <w:r>
              <w:rPr>
                <w:rFonts w:ascii="Arial" w:hAnsi="Arial" w:cs="Arial"/>
                <w:sz w:val="22"/>
                <w:szCs w:val="22"/>
                <w:lang w:val="en-US"/>
              </w:rPr>
              <w:t>Sakarya</w:t>
            </w:r>
            <w:r w:rsidRPr="6CC1789A">
              <w:rPr>
                <w:rFonts w:ascii="Arial" w:hAnsi="Arial" w:cs="Arial"/>
                <w:sz w:val="22"/>
                <w:szCs w:val="22"/>
                <w:lang w:val="en-US"/>
              </w:rPr>
              <w:t xml:space="preserve"> Anatolian High School 2020</w:t>
            </w:r>
          </w:p>
        </w:tc>
      </w:tr>
      <w:tr w:rsidR="00FD5E0B" w14:paraId="7D109D26" w14:textId="77777777" w:rsidTr="001C6FF4">
        <w:trPr>
          <w:trHeight w:val="300"/>
        </w:trPr>
        <w:tc>
          <w:tcPr>
            <w:tcW w:w="9791" w:type="dxa"/>
            <w:tcBorders>
              <w:top w:val="single" w:sz="4" w:space="0" w:color="auto"/>
              <w:left w:val="single" w:sz="4" w:space="0" w:color="auto"/>
              <w:bottom w:val="single" w:sz="4" w:space="0" w:color="auto"/>
              <w:right w:val="single" w:sz="4" w:space="0" w:color="auto"/>
            </w:tcBorders>
          </w:tcPr>
          <w:p w14:paraId="56A32CC8" w14:textId="77777777" w:rsidR="00FD5E0B" w:rsidRDefault="00FD5E0B" w:rsidP="001C6FF4">
            <w:pPr>
              <w:spacing w:before="120"/>
              <w:rPr>
                <w:rFonts w:ascii="Arial" w:hAnsi="Arial" w:cs="Arial"/>
                <w:sz w:val="22"/>
                <w:szCs w:val="22"/>
                <w:lang w:val="en-US"/>
              </w:rPr>
            </w:pPr>
            <w:r w:rsidRPr="6CC1789A">
              <w:rPr>
                <w:rFonts w:ascii="Arial" w:hAnsi="Arial" w:cs="Arial"/>
                <w:sz w:val="22"/>
                <w:szCs w:val="22"/>
                <w:lang w:val="en-US"/>
              </w:rPr>
              <w:t xml:space="preserve">Work Experience </w:t>
            </w:r>
            <w:r w:rsidRPr="6CC1789A">
              <w:rPr>
                <w:rFonts w:ascii="Arial" w:hAnsi="Arial" w:cs="Arial"/>
                <w:color w:val="FF0000"/>
                <w:sz w:val="22"/>
                <w:szCs w:val="22"/>
                <w:lang w:val="en-US"/>
              </w:rPr>
              <w:t>(Places and tasks they have worked so far by dates)</w:t>
            </w:r>
          </w:p>
          <w:p w14:paraId="2525E05F" w14:textId="27AA08DB" w:rsidR="00457A49" w:rsidRPr="00457A49" w:rsidRDefault="00457A49" w:rsidP="000335BC">
            <w:pPr>
              <w:pStyle w:val="ListeParagraf"/>
              <w:numPr>
                <w:ilvl w:val="0"/>
                <w:numId w:val="63"/>
              </w:numPr>
              <w:tabs>
                <w:tab w:val="left" w:pos="3360"/>
              </w:tabs>
              <w:spacing w:before="120"/>
              <w:rPr>
                <w:rFonts w:ascii="Arial" w:hAnsi="Arial" w:cs="Arial"/>
                <w:sz w:val="22"/>
                <w:szCs w:val="22"/>
                <w:lang w:val="en-US"/>
              </w:rPr>
            </w:pPr>
            <w:r w:rsidRPr="00457A49">
              <w:rPr>
                <w:rFonts w:ascii="Arial" w:hAnsi="Arial" w:cs="Arial"/>
                <w:sz w:val="22"/>
                <w:szCs w:val="22"/>
                <w:lang w:val="en-US"/>
              </w:rPr>
              <w:t>Freelance Mobile App Developer (2023</w:t>
            </w:r>
            <w:r w:rsidR="001C6FF4">
              <w:rPr>
                <w:rFonts w:ascii="Arial" w:hAnsi="Arial" w:cs="Arial"/>
                <w:sz w:val="22"/>
                <w:szCs w:val="22"/>
                <w:lang w:val="en-US"/>
              </w:rPr>
              <w:t>-Present</w:t>
            </w:r>
            <w:r>
              <w:rPr>
                <w:rFonts w:ascii="Arial" w:hAnsi="Arial" w:cs="Arial"/>
                <w:sz w:val="22"/>
                <w:szCs w:val="22"/>
                <w:lang w:val="en-US"/>
              </w:rPr>
              <w:t>)</w:t>
            </w:r>
          </w:p>
          <w:p w14:paraId="676DDEFE" w14:textId="4754C960" w:rsidR="00FD5E0B" w:rsidRPr="00457A49" w:rsidRDefault="00457A49" w:rsidP="000335BC">
            <w:pPr>
              <w:pStyle w:val="ListeParagraf"/>
              <w:numPr>
                <w:ilvl w:val="0"/>
                <w:numId w:val="63"/>
              </w:numPr>
              <w:tabs>
                <w:tab w:val="left" w:pos="3360"/>
              </w:tabs>
              <w:spacing w:before="120"/>
              <w:rPr>
                <w:rFonts w:ascii="Arial" w:hAnsi="Arial" w:cs="Arial"/>
                <w:sz w:val="22"/>
                <w:szCs w:val="22"/>
                <w:lang w:val="en-US"/>
              </w:rPr>
            </w:pPr>
            <w:r w:rsidRPr="00457A49">
              <w:rPr>
                <w:rFonts w:ascii="Arial" w:hAnsi="Arial" w:cs="Arial"/>
                <w:sz w:val="22"/>
                <w:szCs w:val="22"/>
                <w:lang w:val="en-US"/>
              </w:rPr>
              <w:t xml:space="preserve">Junior Developer – </w:t>
            </w:r>
            <w:proofErr w:type="spellStart"/>
            <w:r w:rsidRPr="00457A49">
              <w:rPr>
                <w:rFonts w:ascii="Arial" w:hAnsi="Arial" w:cs="Arial"/>
                <w:sz w:val="22"/>
                <w:szCs w:val="22"/>
                <w:lang w:val="en-US"/>
              </w:rPr>
              <w:t>ArgeX</w:t>
            </w:r>
            <w:proofErr w:type="spellEnd"/>
            <w:r w:rsidRPr="00457A49">
              <w:rPr>
                <w:rFonts w:ascii="Arial" w:hAnsi="Arial" w:cs="Arial"/>
                <w:sz w:val="22"/>
                <w:szCs w:val="22"/>
                <w:lang w:val="en-US"/>
              </w:rPr>
              <w:t xml:space="preserve"> Software (202</w:t>
            </w:r>
            <w:r w:rsidR="001C6FF4">
              <w:rPr>
                <w:rFonts w:ascii="Arial" w:hAnsi="Arial" w:cs="Arial"/>
                <w:sz w:val="22"/>
                <w:szCs w:val="22"/>
                <w:lang w:val="en-US"/>
              </w:rPr>
              <w:t>4</w:t>
            </w:r>
            <w:r w:rsidRPr="00457A49">
              <w:rPr>
                <w:rFonts w:ascii="Arial" w:hAnsi="Arial" w:cs="Arial"/>
                <w:sz w:val="22"/>
                <w:szCs w:val="22"/>
                <w:lang w:val="en-US"/>
              </w:rPr>
              <w:t>)</w:t>
            </w:r>
            <w:r w:rsidRPr="00457A49">
              <w:rPr>
                <w:rFonts w:ascii="Arial" w:hAnsi="Arial" w:cs="Arial"/>
                <w:sz w:val="22"/>
                <w:szCs w:val="22"/>
                <w:lang w:val="en-US"/>
              </w:rPr>
              <w:tab/>
            </w:r>
          </w:p>
        </w:tc>
      </w:tr>
      <w:tr w:rsidR="00FD5E0B" w14:paraId="19DC3774" w14:textId="77777777" w:rsidTr="001C6FF4">
        <w:trPr>
          <w:trHeight w:val="300"/>
        </w:trPr>
        <w:tc>
          <w:tcPr>
            <w:tcW w:w="9791" w:type="dxa"/>
            <w:tcBorders>
              <w:top w:val="single" w:sz="4" w:space="0" w:color="auto"/>
              <w:left w:val="single" w:sz="4" w:space="0" w:color="auto"/>
              <w:bottom w:val="single" w:sz="4" w:space="0" w:color="auto"/>
              <w:right w:val="single" w:sz="4" w:space="0" w:color="auto"/>
            </w:tcBorders>
          </w:tcPr>
          <w:p w14:paraId="0169A3B5" w14:textId="77777777" w:rsidR="00FD5E0B" w:rsidRDefault="00FD5E0B" w:rsidP="001C6FF4">
            <w:pPr>
              <w:spacing w:before="120"/>
              <w:rPr>
                <w:rFonts w:ascii="Arial" w:hAnsi="Arial" w:cs="Arial"/>
                <w:sz w:val="22"/>
                <w:szCs w:val="22"/>
                <w:lang w:val="en-US"/>
              </w:rPr>
            </w:pPr>
            <w:r w:rsidRPr="6CC1789A">
              <w:rPr>
                <w:rFonts w:ascii="Arial" w:hAnsi="Arial" w:cs="Arial"/>
                <w:sz w:val="22"/>
                <w:szCs w:val="22"/>
                <w:lang w:val="en-US"/>
              </w:rPr>
              <w:t xml:space="preserve">Qualifications </w:t>
            </w:r>
            <w:r w:rsidRPr="6CC1789A">
              <w:rPr>
                <w:rFonts w:ascii="Arial" w:hAnsi="Arial" w:cs="Arial"/>
                <w:color w:val="FF0000"/>
                <w:sz w:val="22"/>
                <w:szCs w:val="22"/>
                <w:lang w:val="en-US"/>
              </w:rPr>
              <w:t>(Expertise subjects)</w:t>
            </w:r>
          </w:p>
          <w:p w14:paraId="605A1DCA" w14:textId="783C7ED4" w:rsidR="00AC6C94" w:rsidRPr="00AC6C94" w:rsidRDefault="00AC6C94" w:rsidP="000335BC">
            <w:pPr>
              <w:pStyle w:val="ListeParagraf"/>
              <w:numPr>
                <w:ilvl w:val="0"/>
                <w:numId w:val="61"/>
              </w:numPr>
              <w:spacing w:before="120"/>
              <w:rPr>
                <w:rFonts w:ascii="Arial" w:hAnsi="Arial" w:cs="Arial"/>
                <w:sz w:val="22"/>
                <w:szCs w:val="22"/>
                <w:lang w:val="en-GB"/>
              </w:rPr>
            </w:pPr>
            <w:r w:rsidRPr="00AC6C94">
              <w:rPr>
                <w:rFonts w:ascii="Arial" w:hAnsi="Arial" w:cs="Arial"/>
                <w:sz w:val="22"/>
                <w:szCs w:val="22"/>
                <w:lang w:val="en-GB"/>
              </w:rPr>
              <w:t>Software testing and debugging (unit tests, integration tests)</w:t>
            </w:r>
          </w:p>
          <w:p w14:paraId="7C35BC73" w14:textId="432F4FAD" w:rsidR="00AC6C94" w:rsidRPr="00AC6C94" w:rsidRDefault="00AC6C94" w:rsidP="000335BC">
            <w:pPr>
              <w:pStyle w:val="ListeParagraf"/>
              <w:numPr>
                <w:ilvl w:val="0"/>
                <w:numId w:val="61"/>
              </w:numPr>
              <w:spacing w:before="120"/>
              <w:rPr>
                <w:rFonts w:ascii="Arial" w:hAnsi="Arial" w:cs="Arial"/>
                <w:sz w:val="22"/>
                <w:szCs w:val="22"/>
                <w:lang w:val="en-GB"/>
              </w:rPr>
            </w:pPr>
            <w:r w:rsidRPr="00AC6C94">
              <w:rPr>
                <w:rFonts w:ascii="Arial" w:hAnsi="Arial" w:cs="Arial"/>
                <w:sz w:val="22"/>
                <w:szCs w:val="22"/>
                <w:lang w:val="en-GB"/>
              </w:rPr>
              <w:t>UI/UX design principles and user-focused development</w:t>
            </w:r>
          </w:p>
          <w:p w14:paraId="4CBA159E" w14:textId="21DF986D" w:rsidR="00FD5E0B" w:rsidRPr="00FE041B" w:rsidRDefault="00AC6C94" w:rsidP="000335BC">
            <w:pPr>
              <w:pStyle w:val="ListeParagraf"/>
              <w:numPr>
                <w:ilvl w:val="0"/>
                <w:numId w:val="61"/>
              </w:numPr>
              <w:spacing w:before="120"/>
              <w:rPr>
                <w:rFonts w:ascii="Arial" w:hAnsi="Arial" w:cs="Arial"/>
                <w:sz w:val="22"/>
                <w:szCs w:val="22"/>
                <w:lang w:val="en-GB"/>
              </w:rPr>
            </w:pPr>
            <w:r w:rsidRPr="00AC6C94">
              <w:rPr>
                <w:rFonts w:ascii="Arial" w:hAnsi="Arial" w:cs="Arial"/>
                <w:sz w:val="22"/>
                <w:szCs w:val="22"/>
                <w:lang w:val="en-GB"/>
              </w:rPr>
              <w:t>Embedded systems communication and real-time monitoring</w:t>
            </w:r>
          </w:p>
        </w:tc>
      </w:tr>
      <w:tr w:rsidR="00FD5E0B" w14:paraId="3167C6F1" w14:textId="77777777" w:rsidTr="001C6FF4">
        <w:trPr>
          <w:trHeight w:val="300"/>
        </w:trPr>
        <w:tc>
          <w:tcPr>
            <w:tcW w:w="9791" w:type="dxa"/>
            <w:tcBorders>
              <w:top w:val="single" w:sz="4" w:space="0" w:color="auto"/>
              <w:left w:val="single" w:sz="4" w:space="0" w:color="auto"/>
              <w:bottom w:val="single" w:sz="4" w:space="0" w:color="auto"/>
              <w:right w:val="single" w:sz="4" w:space="0" w:color="auto"/>
            </w:tcBorders>
          </w:tcPr>
          <w:p w14:paraId="30480F0B" w14:textId="77777777" w:rsidR="00FD5E0B" w:rsidRDefault="00FD5E0B" w:rsidP="001C6FF4">
            <w:pPr>
              <w:spacing w:before="120"/>
              <w:rPr>
                <w:rFonts w:ascii="Arial" w:hAnsi="Arial" w:cs="Arial"/>
                <w:sz w:val="22"/>
                <w:szCs w:val="22"/>
                <w:lang w:val="en-US"/>
              </w:rPr>
            </w:pPr>
            <w:r w:rsidRPr="6CC1789A">
              <w:rPr>
                <w:rFonts w:ascii="Arial" w:hAnsi="Arial" w:cs="Arial"/>
                <w:sz w:val="22"/>
                <w:szCs w:val="22"/>
                <w:lang w:val="en-US"/>
              </w:rPr>
              <w:t>Professional Certificates and Trainings</w:t>
            </w:r>
          </w:p>
          <w:p w14:paraId="2F684ED0" w14:textId="5C703CAB" w:rsidR="00FB5DBB" w:rsidRPr="00FB5DBB" w:rsidRDefault="00FB5DBB" w:rsidP="000335BC">
            <w:pPr>
              <w:pStyle w:val="ListeParagraf"/>
              <w:numPr>
                <w:ilvl w:val="0"/>
                <w:numId w:val="62"/>
              </w:numPr>
              <w:spacing w:before="120"/>
              <w:rPr>
                <w:rFonts w:ascii="Arial" w:hAnsi="Arial" w:cs="Arial"/>
                <w:sz w:val="22"/>
                <w:szCs w:val="22"/>
                <w:lang w:val="en-GB"/>
              </w:rPr>
            </w:pPr>
            <w:r w:rsidRPr="00FB5DBB">
              <w:rPr>
                <w:rFonts w:ascii="Arial" w:hAnsi="Arial" w:cs="Arial"/>
                <w:sz w:val="22"/>
                <w:szCs w:val="22"/>
                <w:lang w:val="en-GB"/>
              </w:rPr>
              <w:t>Google IT Automation with Python – Coursera (2023)</w:t>
            </w:r>
          </w:p>
          <w:p w14:paraId="69886A6D" w14:textId="5CA04327" w:rsidR="00FD5E0B" w:rsidRPr="00446878" w:rsidRDefault="00FB5DBB" w:rsidP="000335BC">
            <w:pPr>
              <w:pStyle w:val="ListeParagraf"/>
              <w:numPr>
                <w:ilvl w:val="0"/>
                <w:numId w:val="62"/>
              </w:numPr>
              <w:spacing w:before="120"/>
              <w:rPr>
                <w:rFonts w:ascii="Arial" w:hAnsi="Arial" w:cs="Arial"/>
                <w:sz w:val="22"/>
                <w:szCs w:val="22"/>
                <w:lang w:val="en-GB"/>
              </w:rPr>
            </w:pPr>
            <w:r w:rsidRPr="00FB5DBB">
              <w:rPr>
                <w:rFonts w:ascii="Arial" w:hAnsi="Arial" w:cs="Arial"/>
                <w:sz w:val="22"/>
                <w:szCs w:val="22"/>
                <w:lang w:val="en-GB"/>
              </w:rPr>
              <w:t>AWS Cloud Practitioner Essentials – Amazon Training (2024)</w:t>
            </w:r>
          </w:p>
        </w:tc>
      </w:tr>
      <w:tr w:rsidR="00FD5E0B" w14:paraId="01B11CFC" w14:textId="77777777" w:rsidTr="001C6FF4">
        <w:trPr>
          <w:trHeight w:val="300"/>
        </w:trPr>
        <w:tc>
          <w:tcPr>
            <w:tcW w:w="9791" w:type="dxa"/>
            <w:tcBorders>
              <w:top w:val="single" w:sz="4" w:space="0" w:color="auto"/>
              <w:left w:val="single" w:sz="4" w:space="0" w:color="auto"/>
              <w:bottom w:val="single" w:sz="4" w:space="0" w:color="auto"/>
              <w:right w:val="single" w:sz="4" w:space="0" w:color="auto"/>
            </w:tcBorders>
          </w:tcPr>
          <w:p w14:paraId="7547E23D" w14:textId="77777777" w:rsidR="00FD5E0B" w:rsidRDefault="00FD5E0B" w:rsidP="001C6FF4">
            <w:pPr>
              <w:spacing w:before="120"/>
              <w:rPr>
                <w:rFonts w:ascii="Arial" w:hAnsi="Arial" w:cs="Arial"/>
                <w:sz w:val="22"/>
                <w:szCs w:val="22"/>
                <w:lang w:val="en-US"/>
              </w:rPr>
            </w:pPr>
            <w:r w:rsidRPr="6CC1789A">
              <w:rPr>
                <w:rFonts w:ascii="Arial" w:hAnsi="Arial" w:cs="Arial"/>
                <w:sz w:val="22"/>
                <w:szCs w:val="22"/>
                <w:lang w:val="en-US"/>
              </w:rPr>
              <w:t xml:space="preserve">Publications, patents etc. in </w:t>
            </w:r>
            <w:proofErr w:type="gramStart"/>
            <w:r w:rsidRPr="6CC1789A">
              <w:rPr>
                <w:rFonts w:ascii="Arial" w:hAnsi="Arial" w:cs="Arial"/>
                <w:sz w:val="22"/>
                <w:szCs w:val="22"/>
                <w:lang w:val="en-US"/>
              </w:rPr>
              <w:t>last</w:t>
            </w:r>
            <w:proofErr w:type="gramEnd"/>
            <w:r w:rsidRPr="6CC1789A">
              <w:rPr>
                <w:rFonts w:ascii="Arial" w:hAnsi="Arial" w:cs="Arial"/>
                <w:sz w:val="22"/>
                <w:szCs w:val="22"/>
                <w:lang w:val="en-US"/>
              </w:rPr>
              <w:t xml:space="preserve"> three years </w:t>
            </w:r>
          </w:p>
          <w:p w14:paraId="61BF446E" w14:textId="77777777" w:rsidR="00FD5E0B" w:rsidRDefault="00FD5E0B" w:rsidP="001C6FF4">
            <w:pPr>
              <w:spacing w:before="120"/>
              <w:rPr>
                <w:rFonts w:ascii="Arial" w:hAnsi="Arial" w:cs="Arial"/>
                <w:sz w:val="22"/>
                <w:szCs w:val="22"/>
                <w:lang w:val="en-US"/>
              </w:rPr>
            </w:pPr>
            <w:r w:rsidRPr="6CC1789A">
              <w:rPr>
                <w:rFonts w:ascii="Arial" w:hAnsi="Arial" w:cs="Arial"/>
                <w:sz w:val="22"/>
                <w:szCs w:val="22"/>
                <w:lang w:val="en-US"/>
              </w:rPr>
              <w:t>1.</w:t>
            </w:r>
          </w:p>
        </w:tc>
      </w:tr>
    </w:tbl>
    <w:p w14:paraId="3DECB72D" w14:textId="7C1DCE63" w:rsidR="6CC1789A" w:rsidRDefault="005E0635" w:rsidP="005E0635">
      <w:pPr>
        <w:rPr>
          <w:rFonts w:ascii="Arial" w:hAnsi="Arial" w:cs="Arial"/>
          <w:sz w:val="22"/>
          <w:szCs w:val="22"/>
          <w:lang w:val="en-US"/>
        </w:rPr>
      </w:pPr>
      <w:r>
        <w:rPr>
          <w:rFonts w:ascii="Arial" w:hAnsi="Arial" w:cs="Arial"/>
          <w:sz w:val="22"/>
          <w:szCs w:val="22"/>
          <w:lang w:val="en-US"/>
        </w:rPr>
        <w:br/>
      </w:r>
      <w:r w:rsidRPr="6BEC7456">
        <w:rPr>
          <w:rFonts w:ascii="Arial" w:hAnsi="Arial" w:cs="Arial"/>
          <w:sz w:val="22"/>
          <w:szCs w:val="22"/>
          <w:lang w:val="en-US"/>
        </w:rPr>
        <w:t>(</w:t>
      </w:r>
      <w:r>
        <w:rPr>
          <w:rFonts w:ascii="Arial" w:hAnsi="Arial" w:cs="Arial"/>
          <w:sz w:val="22"/>
          <w:szCs w:val="22"/>
          <w:lang w:val="en-US"/>
        </w:rPr>
        <w:t>Yener</w:t>
      </w:r>
      <w:r w:rsidRPr="6BEC7456">
        <w:rPr>
          <w:rFonts w:ascii="Arial" w:hAnsi="Arial" w:cs="Arial"/>
          <w:sz w:val="22"/>
          <w:szCs w:val="22"/>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00876AF9" w14:paraId="0BEED552"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23D00B96" w14:textId="0CBF5394" w:rsidR="00876AF9" w:rsidRDefault="00876AF9">
            <w:pPr>
              <w:spacing w:before="120"/>
              <w:rPr>
                <w:rFonts w:ascii="Arial" w:hAnsi="Arial" w:cs="Arial"/>
                <w:sz w:val="22"/>
                <w:szCs w:val="22"/>
                <w:lang w:val="en-US"/>
              </w:rPr>
            </w:pPr>
            <w:r w:rsidRPr="6CC1789A">
              <w:rPr>
                <w:rFonts w:ascii="Arial" w:hAnsi="Arial" w:cs="Arial"/>
                <w:sz w:val="22"/>
                <w:szCs w:val="22"/>
                <w:lang w:val="en-US"/>
              </w:rPr>
              <w:t>Name:</w:t>
            </w:r>
            <w:r>
              <w:rPr>
                <w:rFonts w:ascii="Arial" w:hAnsi="Arial" w:cs="Arial"/>
                <w:sz w:val="22"/>
                <w:szCs w:val="22"/>
                <w:lang w:val="en-US"/>
              </w:rPr>
              <w:t xml:space="preserve"> </w:t>
            </w:r>
            <w:r w:rsidR="002C79B3" w:rsidRPr="002C79B3">
              <w:rPr>
                <w:rFonts w:ascii="Arial" w:hAnsi="Arial" w:cs="Arial"/>
                <w:sz w:val="22"/>
                <w:szCs w:val="22"/>
              </w:rPr>
              <w:t>Bilal Yılmaz</w:t>
            </w:r>
            <w:r>
              <w:rPr>
                <w:rFonts w:ascii="Arial" w:hAnsi="Arial" w:cs="Arial"/>
                <w:sz w:val="22"/>
                <w:szCs w:val="22"/>
                <w:lang w:val="en-US"/>
              </w:rPr>
              <w:t xml:space="preserve"> (Software Engineering)</w:t>
            </w:r>
          </w:p>
          <w:p w14:paraId="7F593402" w14:textId="77777777" w:rsidR="00876AF9" w:rsidRDefault="00876AF9">
            <w:pPr>
              <w:spacing w:before="120"/>
              <w:rPr>
                <w:rFonts w:ascii="Arial" w:hAnsi="Arial" w:cs="Arial"/>
                <w:sz w:val="22"/>
                <w:szCs w:val="22"/>
                <w:lang w:val="en-US"/>
              </w:rPr>
            </w:pPr>
            <w:r w:rsidRPr="6CC1789A">
              <w:rPr>
                <w:rFonts w:ascii="Arial" w:hAnsi="Arial" w:cs="Arial"/>
                <w:sz w:val="22"/>
                <w:szCs w:val="22"/>
                <w:lang w:val="en-US"/>
              </w:rPr>
              <w:t>Identity No:</w:t>
            </w:r>
            <w:r>
              <w:rPr>
                <w:rFonts w:ascii="Arial" w:hAnsi="Arial" w:cs="Arial"/>
                <w:sz w:val="22"/>
                <w:szCs w:val="22"/>
                <w:lang w:val="en-US"/>
              </w:rPr>
              <w:t xml:space="preserve"> </w:t>
            </w:r>
          </w:p>
          <w:p w14:paraId="1C2D2B9D" w14:textId="77777777" w:rsidR="00876AF9" w:rsidRDefault="00876AF9">
            <w:pPr>
              <w:spacing w:before="120"/>
              <w:rPr>
                <w:rFonts w:ascii="Arial" w:hAnsi="Arial" w:cs="Arial"/>
                <w:sz w:val="22"/>
                <w:szCs w:val="22"/>
                <w:lang w:val="en-US"/>
              </w:rPr>
            </w:pPr>
          </w:p>
        </w:tc>
      </w:tr>
      <w:tr w:rsidR="00876AF9" w14:paraId="4348E1DA"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647A4F81" w14:textId="774F6652" w:rsidR="00876AF9" w:rsidRDefault="00876AF9">
            <w:pPr>
              <w:spacing w:before="120"/>
              <w:rPr>
                <w:rFonts w:ascii="Arial" w:hAnsi="Arial" w:cs="Arial"/>
                <w:sz w:val="22"/>
                <w:szCs w:val="22"/>
                <w:lang w:val="en-US"/>
              </w:rPr>
            </w:pPr>
            <w:r w:rsidRPr="6CC1789A">
              <w:rPr>
                <w:rFonts w:ascii="Arial" w:hAnsi="Arial" w:cs="Arial"/>
                <w:sz w:val="22"/>
                <w:szCs w:val="22"/>
                <w:lang w:val="en-US"/>
              </w:rPr>
              <w:t>Job in the Project:</w:t>
            </w:r>
            <w:r>
              <w:rPr>
                <w:rFonts w:ascii="Arial" w:hAnsi="Arial" w:cs="Arial"/>
                <w:sz w:val="22"/>
                <w:szCs w:val="22"/>
                <w:lang w:val="en-US"/>
              </w:rPr>
              <w:t xml:space="preserve"> </w:t>
            </w:r>
            <w:r w:rsidR="000E6C2C" w:rsidRPr="000E6C2C">
              <w:rPr>
                <w:rFonts w:ascii="Arial" w:hAnsi="Arial" w:cs="Arial"/>
                <w:sz w:val="22"/>
                <w:szCs w:val="22"/>
              </w:rPr>
              <w:t>Embedded Software Development, Hardware</w:t>
            </w:r>
            <w:r w:rsidR="0031453E" w:rsidRPr="0031453E">
              <w:rPr>
                <w:rFonts w:ascii="Arial" w:hAnsi="Arial" w:cs="Arial"/>
                <w:sz w:val="22"/>
                <w:szCs w:val="22"/>
              </w:rPr>
              <w:t>-Software Interface Verification</w:t>
            </w:r>
            <w:r w:rsidR="000E6C2C" w:rsidRPr="000E6C2C">
              <w:rPr>
                <w:rFonts w:ascii="Arial" w:hAnsi="Arial" w:cs="Arial"/>
                <w:sz w:val="22"/>
                <w:szCs w:val="22"/>
              </w:rPr>
              <w:t>, Firmware Optimization, Data Processing</w:t>
            </w:r>
          </w:p>
        </w:tc>
      </w:tr>
      <w:tr w:rsidR="00876AF9" w14:paraId="5F65AD63"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5E0D47CD" w14:textId="77777777" w:rsidR="00876AF9" w:rsidRDefault="00876AF9">
            <w:pPr>
              <w:spacing w:before="120"/>
              <w:rPr>
                <w:rFonts w:ascii="Arial" w:hAnsi="Arial" w:cs="Arial"/>
                <w:sz w:val="22"/>
                <w:szCs w:val="22"/>
                <w:lang w:val="en-US"/>
              </w:rPr>
            </w:pPr>
            <w:r w:rsidRPr="6CC1789A">
              <w:rPr>
                <w:rFonts w:ascii="Arial" w:hAnsi="Arial" w:cs="Arial"/>
                <w:sz w:val="22"/>
                <w:szCs w:val="22"/>
                <w:lang w:val="en-US"/>
              </w:rPr>
              <w:t>Educational Background: (</w:t>
            </w:r>
            <w:r w:rsidRPr="6CC1789A">
              <w:rPr>
                <w:rFonts w:ascii="Arial" w:hAnsi="Arial" w:cs="Arial"/>
                <w:color w:val="FF0000"/>
                <w:sz w:val="22"/>
                <w:szCs w:val="22"/>
                <w:lang w:val="en-US"/>
              </w:rPr>
              <w:t xml:space="preserve">with graduation dates) </w:t>
            </w:r>
          </w:p>
          <w:p w14:paraId="245DF951" w14:textId="0B12A3B0" w:rsidR="000F6AB3" w:rsidRPr="000F6AB3" w:rsidRDefault="000F6AB3" w:rsidP="000F6AB3">
            <w:pPr>
              <w:pStyle w:val="ListeParagraf"/>
              <w:numPr>
                <w:ilvl w:val="0"/>
                <w:numId w:val="66"/>
              </w:numPr>
              <w:spacing w:before="120"/>
              <w:rPr>
                <w:rFonts w:ascii="Arial" w:hAnsi="Arial" w:cs="Arial"/>
                <w:sz w:val="22"/>
                <w:szCs w:val="22"/>
                <w:lang w:val="en-GB"/>
              </w:rPr>
            </w:pPr>
            <w:r w:rsidRPr="000F6AB3">
              <w:rPr>
                <w:rFonts w:ascii="Arial" w:hAnsi="Arial" w:cs="Arial"/>
                <w:sz w:val="22"/>
                <w:szCs w:val="22"/>
                <w:lang w:val="en-GB"/>
              </w:rPr>
              <w:t>Middle East Technical University (METU) – Computer Engineering – Expected Graduation: 2025</w:t>
            </w:r>
          </w:p>
          <w:p w14:paraId="14E2E486" w14:textId="4F46750D" w:rsidR="00876AF9" w:rsidRPr="000F6AB3" w:rsidRDefault="000F6AB3" w:rsidP="00516690">
            <w:pPr>
              <w:pStyle w:val="ListeParagraf"/>
              <w:numPr>
                <w:ilvl w:val="0"/>
                <w:numId w:val="66"/>
              </w:numPr>
              <w:spacing w:before="120"/>
              <w:rPr>
                <w:rFonts w:ascii="Arial" w:hAnsi="Arial" w:cs="Arial"/>
                <w:sz w:val="22"/>
                <w:szCs w:val="22"/>
                <w:lang w:val="en-GB"/>
              </w:rPr>
            </w:pPr>
            <w:r w:rsidRPr="000F6AB3">
              <w:rPr>
                <w:rFonts w:ascii="Arial" w:hAnsi="Arial" w:cs="Arial"/>
                <w:sz w:val="22"/>
                <w:szCs w:val="22"/>
                <w:lang w:val="en-GB"/>
              </w:rPr>
              <w:t>Ankara Science High School – 2020</w:t>
            </w:r>
          </w:p>
        </w:tc>
      </w:tr>
      <w:tr w:rsidR="00876AF9" w14:paraId="319E6239"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5AB99E75" w14:textId="77777777" w:rsidR="00876AF9" w:rsidRDefault="00876AF9">
            <w:pPr>
              <w:spacing w:before="120"/>
              <w:rPr>
                <w:rFonts w:ascii="Arial" w:hAnsi="Arial" w:cs="Arial"/>
                <w:color w:val="FF0000"/>
                <w:sz w:val="22"/>
                <w:szCs w:val="22"/>
                <w:lang w:val="en-US"/>
              </w:rPr>
            </w:pPr>
            <w:r w:rsidRPr="6CC1789A">
              <w:rPr>
                <w:rFonts w:ascii="Arial" w:hAnsi="Arial" w:cs="Arial"/>
                <w:sz w:val="22"/>
                <w:szCs w:val="22"/>
                <w:lang w:val="en-US"/>
              </w:rPr>
              <w:t xml:space="preserve">Work Experience </w:t>
            </w:r>
            <w:r w:rsidRPr="6CC1789A">
              <w:rPr>
                <w:rFonts w:ascii="Arial" w:hAnsi="Arial" w:cs="Arial"/>
                <w:color w:val="FF0000"/>
                <w:sz w:val="22"/>
                <w:szCs w:val="22"/>
                <w:lang w:val="en-US"/>
              </w:rPr>
              <w:t>(Places and tasks they have worked so far by dates)</w:t>
            </w:r>
          </w:p>
          <w:p w14:paraId="15A3B16C" w14:textId="77777777" w:rsidR="00982D9E" w:rsidRPr="00982D9E" w:rsidRDefault="00982D9E" w:rsidP="00982D9E">
            <w:pPr>
              <w:pStyle w:val="ListeParagraf"/>
              <w:numPr>
                <w:ilvl w:val="0"/>
                <w:numId w:val="69"/>
              </w:numPr>
              <w:spacing w:before="120"/>
              <w:rPr>
                <w:rFonts w:ascii="Arial" w:hAnsi="Arial" w:cs="Arial"/>
                <w:sz w:val="22"/>
                <w:szCs w:val="22"/>
              </w:rPr>
            </w:pPr>
            <w:proofErr w:type="spellStart"/>
            <w:r w:rsidRPr="00982D9E">
              <w:rPr>
                <w:rFonts w:ascii="Arial" w:hAnsi="Arial" w:cs="Arial"/>
                <w:sz w:val="22"/>
                <w:szCs w:val="22"/>
              </w:rPr>
              <w:t>Roketsan</w:t>
            </w:r>
            <w:proofErr w:type="spellEnd"/>
            <w:r w:rsidRPr="00982D9E">
              <w:rPr>
                <w:rFonts w:ascii="Arial" w:hAnsi="Arial" w:cs="Arial"/>
                <w:sz w:val="22"/>
                <w:szCs w:val="22"/>
              </w:rPr>
              <w:t xml:space="preserve"> – System Test Engineering Intern – 2024</w:t>
            </w:r>
          </w:p>
          <w:p w14:paraId="20B09705" w14:textId="59B5CD9F" w:rsidR="00876AF9" w:rsidRPr="00457A49" w:rsidRDefault="00982D9E" w:rsidP="00982D9E">
            <w:pPr>
              <w:pStyle w:val="ListeParagraf"/>
              <w:numPr>
                <w:ilvl w:val="0"/>
                <w:numId w:val="69"/>
              </w:numPr>
              <w:spacing w:before="120"/>
              <w:rPr>
                <w:rFonts w:ascii="Arial" w:hAnsi="Arial" w:cs="Arial"/>
                <w:sz w:val="22"/>
                <w:szCs w:val="22"/>
                <w:lang w:val="en-US"/>
              </w:rPr>
            </w:pPr>
            <w:proofErr w:type="spellStart"/>
            <w:r w:rsidRPr="00982D9E">
              <w:rPr>
                <w:rFonts w:ascii="Arial" w:hAnsi="Arial" w:cs="Arial"/>
                <w:sz w:val="22"/>
                <w:szCs w:val="22"/>
              </w:rPr>
              <w:t>Havelsan</w:t>
            </w:r>
            <w:proofErr w:type="spellEnd"/>
            <w:r w:rsidRPr="00982D9E">
              <w:rPr>
                <w:rFonts w:ascii="Arial" w:hAnsi="Arial" w:cs="Arial"/>
                <w:sz w:val="22"/>
                <w:szCs w:val="22"/>
              </w:rPr>
              <w:t xml:space="preserve"> – Quality Assurance Intern – 2023</w:t>
            </w:r>
          </w:p>
        </w:tc>
      </w:tr>
      <w:tr w:rsidR="00876AF9" w14:paraId="0AA509A1"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242B0285" w14:textId="77777777" w:rsidR="00876AF9" w:rsidRDefault="00876AF9">
            <w:pPr>
              <w:spacing w:before="120"/>
              <w:rPr>
                <w:rFonts w:ascii="Arial" w:hAnsi="Arial" w:cs="Arial"/>
                <w:sz w:val="22"/>
                <w:szCs w:val="22"/>
                <w:lang w:val="en-US"/>
              </w:rPr>
            </w:pPr>
            <w:r w:rsidRPr="6CC1789A">
              <w:rPr>
                <w:rFonts w:ascii="Arial" w:hAnsi="Arial" w:cs="Arial"/>
                <w:sz w:val="22"/>
                <w:szCs w:val="22"/>
                <w:lang w:val="en-US"/>
              </w:rPr>
              <w:t xml:space="preserve">Qualifications </w:t>
            </w:r>
            <w:r w:rsidRPr="6CC1789A">
              <w:rPr>
                <w:rFonts w:ascii="Arial" w:hAnsi="Arial" w:cs="Arial"/>
                <w:color w:val="FF0000"/>
                <w:sz w:val="22"/>
                <w:szCs w:val="22"/>
                <w:lang w:val="en-US"/>
              </w:rPr>
              <w:t>(Expertise subjects)</w:t>
            </w:r>
          </w:p>
          <w:p w14:paraId="2E122F15" w14:textId="7ACBE5D1" w:rsidR="00876AF9" w:rsidRPr="00FE041B" w:rsidRDefault="007350DC" w:rsidP="007350DC">
            <w:pPr>
              <w:spacing w:before="120"/>
              <w:rPr>
                <w:rFonts w:ascii="Arial" w:hAnsi="Arial" w:cs="Arial"/>
                <w:sz w:val="22"/>
                <w:szCs w:val="22"/>
                <w:lang w:val="en-GB"/>
              </w:rPr>
            </w:pPr>
            <w:r w:rsidRPr="007350DC">
              <w:rPr>
                <w:rFonts w:ascii="Arial" w:hAnsi="Arial" w:cs="Arial"/>
                <w:sz w:val="22"/>
                <w:szCs w:val="22"/>
              </w:rPr>
              <w:t xml:space="preserve">System Integration Testing, Test Case Design, Test Automation (Robot Framework, </w:t>
            </w:r>
            <w:proofErr w:type="spellStart"/>
            <w:r w:rsidRPr="007350DC">
              <w:rPr>
                <w:rFonts w:ascii="Arial" w:hAnsi="Arial" w:cs="Arial"/>
                <w:sz w:val="22"/>
                <w:szCs w:val="22"/>
              </w:rPr>
              <w:t>PyTest</w:t>
            </w:r>
            <w:proofErr w:type="spellEnd"/>
            <w:r w:rsidRPr="007350DC">
              <w:rPr>
                <w:rFonts w:ascii="Arial" w:hAnsi="Arial" w:cs="Arial"/>
                <w:sz w:val="22"/>
                <w:szCs w:val="22"/>
              </w:rPr>
              <w:t>), Jenkins, JIRA, Hardware-in-the-Loop</w:t>
            </w:r>
          </w:p>
        </w:tc>
      </w:tr>
      <w:tr w:rsidR="00876AF9" w14:paraId="786644FE"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786F2686" w14:textId="77777777" w:rsidR="00876AF9" w:rsidRDefault="00876AF9">
            <w:pPr>
              <w:spacing w:before="120"/>
              <w:rPr>
                <w:rFonts w:ascii="Arial" w:hAnsi="Arial" w:cs="Arial"/>
                <w:sz w:val="22"/>
                <w:szCs w:val="22"/>
                <w:lang w:val="en-US"/>
              </w:rPr>
            </w:pPr>
            <w:r w:rsidRPr="6CC1789A">
              <w:rPr>
                <w:rFonts w:ascii="Arial" w:hAnsi="Arial" w:cs="Arial"/>
                <w:sz w:val="22"/>
                <w:szCs w:val="22"/>
                <w:lang w:val="en-US"/>
              </w:rPr>
              <w:lastRenderedPageBreak/>
              <w:t>Professional Certificates and Trainings</w:t>
            </w:r>
          </w:p>
          <w:p w14:paraId="558F6017" w14:textId="1ACC5237" w:rsidR="00876AF9" w:rsidRPr="00446878" w:rsidRDefault="00F33672" w:rsidP="00F33672">
            <w:pPr>
              <w:spacing w:before="120"/>
              <w:rPr>
                <w:rFonts w:ascii="Arial" w:hAnsi="Arial" w:cs="Arial"/>
                <w:sz w:val="22"/>
                <w:szCs w:val="22"/>
                <w:lang w:val="en-GB"/>
              </w:rPr>
            </w:pPr>
            <w:r w:rsidRPr="00F33672">
              <w:rPr>
                <w:rFonts w:ascii="Arial" w:hAnsi="Arial" w:cs="Arial"/>
                <w:sz w:val="22"/>
                <w:szCs w:val="22"/>
              </w:rPr>
              <w:t>TÜBİTAK – System Verification &amp; Validation Training Program (2023)</w:t>
            </w:r>
          </w:p>
        </w:tc>
      </w:tr>
      <w:tr w:rsidR="00876AF9" w14:paraId="0B97BB91" w14:textId="77777777">
        <w:trPr>
          <w:trHeight w:val="300"/>
        </w:trPr>
        <w:tc>
          <w:tcPr>
            <w:tcW w:w="9791" w:type="dxa"/>
            <w:tcBorders>
              <w:top w:val="single" w:sz="4" w:space="0" w:color="auto"/>
              <w:left w:val="single" w:sz="4" w:space="0" w:color="auto"/>
              <w:bottom w:val="single" w:sz="4" w:space="0" w:color="auto"/>
              <w:right w:val="single" w:sz="4" w:space="0" w:color="auto"/>
            </w:tcBorders>
          </w:tcPr>
          <w:p w14:paraId="0671C108" w14:textId="77777777" w:rsidR="00876AF9" w:rsidRDefault="00876AF9">
            <w:pPr>
              <w:spacing w:before="120"/>
              <w:rPr>
                <w:rFonts w:ascii="Arial" w:hAnsi="Arial" w:cs="Arial"/>
                <w:sz w:val="22"/>
                <w:szCs w:val="22"/>
                <w:lang w:val="en-US"/>
              </w:rPr>
            </w:pPr>
            <w:r w:rsidRPr="6CC1789A">
              <w:rPr>
                <w:rFonts w:ascii="Arial" w:hAnsi="Arial" w:cs="Arial"/>
                <w:sz w:val="22"/>
                <w:szCs w:val="22"/>
                <w:lang w:val="en-US"/>
              </w:rPr>
              <w:t xml:space="preserve">Publications, patents etc. in </w:t>
            </w:r>
            <w:proofErr w:type="gramStart"/>
            <w:r w:rsidRPr="6CC1789A">
              <w:rPr>
                <w:rFonts w:ascii="Arial" w:hAnsi="Arial" w:cs="Arial"/>
                <w:sz w:val="22"/>
                <w:szCs w:val="22"/>
                <w:lang w:val="en-US"/>
              </w:rPr>
              <w:t>last</w:t>
            </w:r>
            <w:proofErr w:type="gramEnd"/>
            <w:r w:rsidRPr="6CC1789A">
              <w:rPr>
                <w:rFonts w:ascii="Arial" w:hAnsi="Arial" w:cs="Arial"/>
                <w:sz w:val="22"/>
                <w:szCs w:val="22"/>
                <w:lang w:val="en-US"/>
              </w:rPr>
              <w:t xml:space="preserve"> three years </w:t>
            </w:r>
          </w:p>
          <w:p w14:paraId="55071404" w14:textId="77777777" w:rsidR="00876AF9" w:rsidRDefault="00876AF9">
            <w:pPr>
              <w:spacing w:before="120"/>
              <w:rPr>
                <w:rFonts w:ascii="Arial" w:hAnsi="Arial" w:cs="Arial"/>
                <w:sz w:val="22"/>
                <w:szCs w:val="22"/>
                <w:lang w:val="en-US"/>
              </w:rPr>
            </w:pPr>
            <w:r w:rsidRPr="6CC1789A">
              <w:rPr>
                <w:rFonts w:ascii="Arial" w:hAnsi="Arial" w:cs="Arial"/>
                <w:sz w:val="22"/>
                <w:szCs w:val="22"/>
                <w:lang w:val="en-US"/>
              </w:rPr>
              <w:t>1.</w:t>
            </w:r>
          </w:p>
        </w:tc>
      </w:tr>
    </w:tbl>
    <w:p w14:paraId="3D3C0AF2" w14:textId="77777777" w:rsidR="6CC1789A" w:rsidRDefault="6CC1789A" w:rsidP="6CC1789A">
      <w:pPr>
        <w:tabs>
          <w:tab w:val="left" w:pos="435"/>
        </w:tabs>
        <w:jc w:val="both"/>
        <w:rPr>
          <w:rFonts w:ascii="Arial" w:hAnsi="Arial" w:cs="Arial"/>
          <w:sz w:val="22"/>
          <w:szCs w:val="22"/>
          <w:lang w:val="en-US"/>
        </w:rPr>
      </w:pPr>
    </w:p>
    <w:p w14:paraId="437CB856" w14:textId="77777777" w:rsidR="00423DBB" w:rsidRPr="0068638C" w:rsidRDefault="00423DBB" w:rsidP="6CC1789A">
      <w:pPr>
        <w:pStyle w:val="Balk1"/>
        <w:numPr>
          <w:ilvl w:val="0"/>
          <w:numId w:val="0"/>
        </w:numPr>
        <w:rPr>
          <w:szCs w:val="28"/>
          <w:lang w:val="en-US"/>
        </w:rPr>
      </w:pPr>
    </w:p>
    <w:p w14:paraId="22B88D97" w14:textId="77777777" w:rsidR="6CC1789A" w:rsidRDefault="6CC1789A" w:rsidP="6CC1789A">
      <w:pPr>
        <w:rPr>
          <w:lang w:val="en-US"/>
        </w:rPr>
      </w:pPr>
    </w:p>
    <w:p w14:paraId="549CAE48" w14:textId="1BB04737" w:rsidR="70CA04C4" w:rsidRDefault="70CA04C4" w:rsidP="70CA04C4">
      <w:pPr>
        <w:rPr>
          <w:rFonts w:ascii="Arial" w:hAnsi="Arial" w:cs="Arial"/>
          <w:sz w:val="22"/>
          <w:szCs w:val="22"/>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70CA04C4" w14:paraId="1273A0DE" w14:textId="77777777" w:rsidTr="70CA04C4">
        <w:trPr>
          <w:trHeight w:val="300"/>
        </w:trPr>
        <w:tc>
          <w:tcPr>
            <w:tcW w:w="9791" w:type="dxa"/>
            <w:tcBorders>
              <w:top w:val="single" w:sz="4" w:space="0" w:color="auto"/>
              <w:left w:val="single" w:sz="4" w:space="0" w:color="auto"/>
              <w:bottom w:val="single" w:sz="4" w:space="0" w:color="auto"/>
              <w:right w:val="single" w:sz="4" w:space="0" w:color="auto"/>
            </w:tcBorders>
          </w:tcPr>
          <w:p w14:paraId="6451FFE3" w14:textId="7CB04FD1"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Name: Orhan Murat Tuncer (Software Engineering)</w:t>
            </w:r>
          </w:p>
          <w:p w14:paraId="6E307921" w14:textId="7777777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Identity No:</w:t>
            </w:r>
          </w:p>
          <w:p w14:paraId="1A61857A" w14:textId="77777777" w:rsidR="70CA04C4" w:rsidRDefault="70CA04C4" w:rsidP="70CA04C4">
            <w:pPr>
              <w:spacing w:before="120"/>
              <w:rPr>
                <w:rFonts w:ascii="Arial" w:hAnsi="Arial" w:cs="Arial"/>
                <w:sz w:val="22"/>
                <w:szCs w:val="22"/>
                <w:lang w:val="en-US"/>
              </w:rPr>
            </w:pPr>
          </w:p>
        </w:tc>
      </w:tr>
      <w:tr w:rsidR="70CA04C4" w14:paraId="0137A5E6" w14:textId="77777777" w:rsidTr="70CA04C4">
        <w:trPr>
          <w:trHeight w:val="300"/>
        </w:trPr>
        <w:tc>
          <w:tcPr>
            <w:tcW w:w="9791" w:type="dxa"/>
            <w:tcBorders>
              <w:top w:val="single" w:sz="4" w:space="0" w:color="auto"/>
              <w:left w:val="single" w:sz="4" w:space="0" w:color="auto"/>
              <w:bottom w:val="single" w:sz="4" w:space="0" w:color="auto"/>
              <w:right w:val="single" w:sz="4" w:space="0" w:color="auto"/>
            </w:tcBorders>
          </w:tcPr>
          <w:p w14:paraId="6B4F897A" w14:textId="53CCB1AA" w:rsidR="70CA04C4" w:rsidRDefault="70CA04C4" w:rsidP="70CA04C4">
            <w:pPr>
              <w:spacing w:before="120"/>
              <w:rPr>
                <w:rFonts w:ascii="Arial" w:hAnsi="Arial" w:cs="Arial"/>
                <w:sz w:val="22"/>
                <w:szCs w:val="22"/>
                <w:lang w:val="en-US"/>
              </w:rPr>
            </w:pPr>
            <w:r w:rsidRPr="3B92FD48">
              <w:rPr>
                <w:rFonts w:ascii="Arial" w:hAnsi="Arial" w:cs="Arial"/>
                <w:sz w:val="22"/>
                <w:szCs w:val="22"/>
                <w:lang w:val="en-US"/>
              </w:rPr>
              <w:t>Job in the Project:</w:t>
            </w:r>
            <w:r w:rsidR="3EDFC096" w:rsidRPr="3B92FD48">
              <w:rPr>
                <w:rFonts w:ascii="Arial" w:hAnsi="Arial" w:cs="Arial"/>
                <w:sz w:val="22"/>
                <w:szCs w:val="22"/>
                <w:lang w:val="en-US"/>
              </w:rPr>
              <w:t xml:space="preserve"> </w:t>
            </w:r>
            <w:r w:rsidR="3EDFC096" w:rsidRPr="16276AF8">
              <w:rPr>
                <w:rFonts w:ascii="Arial" w:hAnsi="Arial" w:cs="Arial"/>
                <w:sz w:val="22"/>
                <w:szCs w:val="22"/>
                <w:lang w:val="en-US"/>
              </w:rPr>
              <w:t>Software</w:t>
            </w:r>
            <w:r w:rsidR="3EDFC096" w:rsidRPr="3B92FD48">
              <w:rPr>
                <w:rFonts w:ascii="Arial" w:hAnsi="Arial" w:cs="Arial"/>
                <w:sz w:val="22"/>
                <w:szCs w:val="22"/>
                <w:lang w:val="en-US"/>
              </w:rPr>
              <w:t xml:space="preserve"> development</w:t>
            </w:r>
            <w:r w:rsidR="3EDFC096" w:rsidRPr="16276AF8">
              <w:rPr>
                <w:rFonts w:ascii="Arial" w:hAnsi="Arial" w:cs="Arial"/>
                <w:sz w:val="22"/>
                <w:szCs w:val="22"/>
                <w:lang w:val="en-US"/>
              </w:rPr>
              <w:t xml:space="preserve"> and integration, algorithm</w:t>
            </w:r>
            <w:r w:rsidR="3EDFC096" w:rsidRPr="0BAA1D31">
              <w:rPr>
                <w:rFonts w:ascii="Arial" w:hAnsi="Arial" w:cs="Arial"/>
                <w:sz w:val="22"/>
                <w:szCs w:val="22"/>
                <w:lang w:val="en-US"/>
              </w:rPr>
              <w:t xml:space="preserve"> development and </w:t>
            </w:r>
            <w:r w:rsidR="3EDFC096" w:rsidRPr="1E7F5213">
              <w:rPr>
                <w:rFonts w:ascii="Arial" w:hAnsi="Arial" w:cs="Arial"/>
                <w:sz w:val="22"/>
                <w:szCs w:val="22"/>
                <w:lang w:val="en-US"/>
              </w:rPr>
              <w:t xml:space="preserve">architecture </w:t>
            </w:r>
            <w:r w:rsidR="3EDFC096" w:rsidRPr="6BEC7456">
              <w:rPr>
                <w:rFonts w:ascii="Arial" w:hAnsi="Arial" w:cs="Arial"/>
                <w:sz w:val="22"/>
                <w:szCs w:val="22"/>
                <w:lang w:val="en-US"/>
              </w:rPr>
              <w:t>design of system.</w:t>
            </w:r>
          </w:p>
        </w:tc>
      </w:tr>
      <w:tr w:rsidR="70CA04C4" w14:paraId="7CB952FE" w14:textId="77777777" w:rsidTr="70CA04C4">
        <w:trPr>
          <w:trHeight w:val="300"/>
        </w:trPr>
        <w:tc>
          <w:tcPr>
            <w:tcW w:w="9791" w:type="dxa"/>
            <w:tcBorders>
              <w:top w:val="single" w:sz="4" w:space="0" w:color="auto"/>
              <w:left w:val="single" w:sz="4" w:space="0" w:color="auto"/>
              <w:bottom w:val="single" w:sz="4" w:space="0" w:color="auto"/>
              <w:right w:val="single" w:sz="4" w:space="0" w:color="auto"/>
            </w:tcBorders>
          </w:tcPr>
          <w:p w14:paraId="045568A6" w14:textId="7777777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Educational Background: (</w:t>
            </w:r>
            <w:r w:rsidRPr="70CA04C4">
              <w:rPr>
                <w:rFonts w:ascii="Arial" w:hAnsi="Arial" w:cs="Arial"/>
                <w:color w:val="FF0000"/>
                <w:sz w:val="22"/>
                <w:szCs w:val="22"/>
                <w:lang w:val="en-US"/>
              </w:rPr>
              <w:t xml:space="preserve">with graduation dates) </w:t>
            </w:r>
          </w:p>
          <w:p w14:paraId="45A12179" w14:textId="7777777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1. Işık University 2025</w:t>
            </w:r>
          </w:p>
          <w:p w14:paraId="5497102B" w14:textId="067E71DA"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2. Mahmut Arslan Anatolian High School</w:t>
            </w:r>
          </w:p>
        </w:tc>
      </w:tr>
      <w:tr w:rsidR="70CA04C4" w14:paraId="31ADD806" w14:textId="77777777" w:rsidTr="70CA04C4">
        <w:trPr>
          <w:trHeight w:val="300"/>
        </w:trPr>
        <w:tc>
          <w:tcPr>
            <w:tcW w:w="9791" w:type="dxa"/>
            <w:tcBorders>
              <w:top w:val="single" w:sz="4" w:space="0" w:color="auto"/>
              <w:left w:val="single" w:sz="4" w:space="0" w:color="auto"/>
              <w:bottom w:val="single" w:sz="4" w:space="0" w:color="auto"/>
              <w:right w:val="single" w:sz="4" w:space="0" w:color="auto"/>
            </w:tcBorders>
          </w:tcPr>
          <w:p w14:paraId="30F7083C" w14:textId="7777777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 xml:space="preserve">Work Experience </w:t>
            </w:r>
            <w:r w:rsidRPr="70CA04C4">
              <w:rPr>
                <w:rFonts w:ascii="Arial" w:hAnsi="Arial" w:cs="Arial"/>
                <w:color w:val="FF0000"/>
                <w:sz w:val="22"/>
                <w:szCs w:val="22"/>
                <w:lang w:val="en-US"/>
              </w:rPr>
              <w:t>(Places and tasks they have worked so far by dates)</w:t>
            </w:r>
          </w:p>
          <w:p w14:paraId="3A513D76" w14:textId="75931230"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 xml:space="preserve">1. </w:t>
            </w:r>
            <w:proofErr w:type="spellStart"/>
            <w:r w:rsidRPr="70CA04C4">
              <w:rPr>
                <w:rFonts w:ascii="Arial" w:hAnsi="Arial" w:cs="Arial"/>
                <w:sz w:val="22"/>
                <w:szCs w:val="22"/>
                <w:lang w:val="en-US"/>
              </w:rPr>
              <w:t>Kodland</w:t>
            </w:r>
            <w:proofErr w:type="spellEnd"/>
            <w:r w:rsidRPr="70CA04C4">
              <w:rPr>
                <w:rFonts w:ascii="Arial" w:hAnsi="Arial" w:cs="Arial"/>
                <w:sz w:val="22"/>
                <w:szCs w:val="22"/>
                <w:lang w:val="en-US"/>
              </w:rPr>
              <w:t xml:space="preserve"> Python Pro Tutor 2023</w:t>
            </w:r>
          </w:p>
          <w:p w14:paraId="69EA2E0A" w14:textId="049BCC9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 xml:space="preserve">2. Sakarya </w:t>
            </w:r>
            <w:proofErr w:type="spellStart"/>
            <w:r w:rsidRPr="70CA04C4">
              <w:rPr>
                <w:rFonts w:ascii="Arial" w:hAnsi="Arial" w:cs="Arial"/>
                <w:sz w:val="22"/>
                <w:szCs w:val="22"/>
                <w:lang w:val="en-US"/>
              </w:rPr>
              <w:t>Teknokent</w:t>
            </w:r>
            <w:proofErr w:type="spellEnd"/>
            <w:r w:rsidRPr="70CA04C4">
              <w:rPr>
                <w:rFonts w:ascii="Arial" w:hAnsi="Arial" w:cs="Arial"/>
                <w:sz w:val="22"/>
                <w:szCs w:val="22"/>
                <w:lang w:val="en-US"/>
              </w:rPr>
              <w:t xml:space="preserve"> Software Engineering Intern 2024</w:t>
            </w:r>
          </w:p>
          <w:p w14:paraId="4F3304EC" w14:textId="025F1A6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 xml:space="preserve">3. </w:t>
            </w:r>
            <w:proofErr w:type="spellStart"/>
            <w:r w:rsidRPr="70CA04C4">
              <w:rPr>
                <w:rFonts w:ascii="Arial" w:hAnsi="Arial" w:cs="Arial"/>
                <w:sz w:val="22"/>
                <w:szCs w:val="22"/>
                <w:lang w:val="en-US"/>
              </w:rPr>
              <w:t>Inventra</w:t>
            </w:r>
            <w:proofErr w:type="spellEnd"/>
            <w:r w:rsidRPr="70CA04C4">
              <w:rPr>
                <w:rFonts w:ascii="Arial" w:hAnsi="Arial" w:cs="Arial"/>
                <w:sz w:val="22"/>
                <w:szCs w:val="22"/>
                <w:lang w:val="en-US"/>
              </w:rPr>
              <w:t xml:space="preserve"> AI Engineer 2025</w:t>
            </w:r>
          </w:p>
        </w:tc>
      </w:tr>
      <w:tr w:rsidR="70CA04C4" w14:paraId="2CE762DE" w14:textId="77777777" w:rsidTr="70CA04C4">
        <w:trPr>
          <w:trHeight w:val="300"/>
        </w:trPr>
        <w:tc>
          <w:tcPr>
            <w:tcW w:w="9791" w:type="dxa"/>
            <w:tcBorders>
              <w:top w:val="single" w:sz="4" w:space="0" w:color="auto"/>
              <w:left w:val="single" w:sz="4" w:space="0" w:color="auto"/>
              <w:bottom w:val="single" w:sz="4" w:space="0" w:color="auto"/>
              <w:right w:val="single" w:sz="4" w:space="0" w:color="auto"/>
            </w:tcBorders>
          </w:tcPr>
          <w:p w14:paraId="187258B3" w14:textId="7777777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 xml:space="preserve">Qualifications </w:t>
            </w:r>
            <w:r w:rsidRPr="70CA04C4">
              <w:rPr>
                <w:rFonts w:ascii="Arial" w:hAnsi="Arial" w:cs="Arial"/>
                <w:color w:val="FF0000"/>
                <w:sz w:val="22"/>
                <w:szCs w:val="22"/>
                <w:lang w:val="en-US"/>
              </w:rPr>
              <w:t>(Expertise subjects)</w:t>
            </w:r>
          </w:p>
          <w:p w14:paraId="12FE2EF6" w14:textId="4676A7B3"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Data Science, Machine Learning, Computer Vision, Natural Language Processing, Web scraping (Selenium), Web development with Python, C#</w:t>
            </w:r>
          </w:p>
        </w:tc>
      </w:tr>
      <w:tr w:rsidR="70CA04C4" w14:paraId="4F2F4376" w14:textId="77777777" w:rsidTr="70CA04C4">
        <w:trPr>
          <w:trHeight w:val="300"/>
        </w:trPr>
        <w:tc>
          <w:tcPr>
            <w:tcW w:w="9791" w:type="dxa"/>
            <w:tcBorders>
              <w:top w:val="single" w:sz="4" w:space="0" w:color="auto"/>
              <w:left w:val="single" w:sz="4" w:space="0" w:color="auto"/>
              <w:bottom w:val="single" w:sz="4" w:space="0" w:color="auto"/>
              <w:right w:val="single" w:sz="4" w:space="0" w:color="auto"/>
            </w:tcBorders>
          </w:tcPr>
          <w:p w14:paraId="42C3A8E8" w14:textId="7777777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Professional Certificates and Trainings</w:t>
            </w:r>
          </w:p>
          <w:p w14:paraId="5677E543" w14:textId="683ADEC3"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1. IBM Data Science</w:t>
            </w:r>
          </w:p>
          <w:p w14:paraId="1D6F4DDE" w14:textId="278429B1"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 xml:space="preserve">2. </w:t>
            </w:r>
            <w:proofErr w:type="spellStart"/>
            <w:r w:rsidRPr="70CA04C4">
              <w:rPr>
                <w:rFonts w:ascii="Arial" w:hAnsi="Arial" w:cs="Arial"/>
                <w:sz w:val="22"/>
                <w:szCs w:val="22"/>
                <w:lang w:val="en-US"/>
              </w:rPr>
              <w:t>Hackkerrank</w:t>
            </w:r>
            <w:proofErr w:type="spellEnd"/>
            <w:r w:rsidRPr="70CA04C4">
              <w:rPr>
                <w:rFonts w:ascii="Arial" w:hAnsi="Arial" w:cs="Arial"/>
                <w:sz w:val="22"/>
                <w:szCs w:val="22"/>
                <w:lang w:val="en-US"/>
              </w:rPr>
              <w:t xml:space="preserve"> SQL Intermediate </w:t>
            </w:r>
          </w:p>
        </w:tc>
      </w:tr>
      <w:tr w:rsidR="70CA04C4" w14:paraId="16547836" w14:textId="77777777" w:rsidTr="70CA04C4">
        <w:trPr>
          <w:trHeight w:val="300"/>
        </w:trPr>
        <w:tc>
          <w:tcPr>
            <w:tcW w:w="9791" w:type="dxa"/>
            <w:tcBorders>
              <w:top w:val="single" w:sz="4" w:space="0" w:color="auto"/>
              <w:left w:val="single" w:sz="4" w:space="0" w:color="auto"/>
              <w:bottom w:val="single" w:sz="4" w:space="0" w:color="auto"/>
              <w:right w:val="single" w:sz="4" w:space="0" w:color="auto"/>
            </w:tcBorders>
          </w:tcPr>
          <w:p w14:paraId="10D15778" w14:textId="7777777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 xml:space="preserve">Publications, patents etc. in </w:t>
            </w:r>
            <w:proofErr w:type="gramStart"/>
            <w:r w:rsidRPr="70CA04C4">
              <w:rPr>
                <w:rFonts w:ascii="Arial" w:hAnsi="Arial" w:cs="Arial"/>
                <w:sz w:val="22"/>
                <w:szCs w:val="22"/>
                <w:lang w:val="en-US"/>
              </w:rPr>
              <w:t>last</w:t>
            </w:r>
            <w:proofErr w:type="gramEnd"/>
            <w:r w:rsidRPr="70CA04C4">
              <w:rPr>
                <w:rFonts w:ascii="Arial" w:hAnsi="Arial" w:cs="Arial"/>
                <w:sz w:val="22"/>
                <w:szCs w:val="22"/>
                <w:lang w:val="en-US"/>
              </w:rPr>
              <w:t xml:space="preserve"> three years </w:t>
            </w:r>
          </w:p>
          <w:p w14:paraId="61C3C0A0" w14:textId="77777777" w:rsidR="70CA04C4" w:rsidRDefault="70CA04C4" w:rsidP="70CA04C4">
            <w:pPr>
              <w:spacing w:before="120"/>
              <w:rPr>
                <w:rFonts w:ascii="Arial" w:hAnsi="Arial" w:cs="Arial"/>
                <w:sz w:val="22"/>
                <w:szCs w:val="22"/>
                <w:lang w:val="en-US"/>
              </w:rPr>
            </w:pPr>
            <w:r w:rsidRPr="70CA04C4">
              <w:rPr>
                <w:rFonts w:ascii="Arial" w:hAnsi="Arial" w:cs="Arial"/>
                <w:sz w:val="22"/>
                <w:szCs w:val="22"/>
                <w:lang w:val="en-US"/>
              </w:rPr>
              <w:t>1.-</w:t>
            </w:r>
          </w:p>
        </w:tc>
      </w:tr>
    </w:tbl>
    <w:p w14:paraId="5B61BBDE" w14:textId="77777777" w:rsidR="70CA04C4" w:rsidRDefault="70CA04C4" w:rsidP="3B1DE9E2">
      <w:pPr>
        <w:rPr>
          <w:lang w:val="en-US"/>
        </w:rPr>
      </w:pPr>
    </w:p>
    <w:p w14:paraId="2180E99B" w14:textId="50743ED8" w:rsidR="70CA04C4" w:rsidRDefault="6216A86B" w:rsidP="3B1DE9E2">
      <w:pPr>
        <w:rPr>
          <w:rFonts w:ascii="Arial" w:hAnsi="Arial" w:cs="Arial"/>
          <w:sz w:val="22"/>
          <w:szCs w:val="22"/>
          <w:lang w:val="en-US"/>
        </w:rPr>
      </w:pPr>
      <w:r w:rsidRPr="769EB1B0">
        <w:rPr>
          <w:rFonts w:ascii="Arial" w:hAnsi="Arial" w:cs="Arial"/>
          <w:sz w:val="22"/>
          <w:szCs w:val="22"/>
          <w:lang w:val="en-US"/>
        </w:rPr>
        <w:t>(Orhan)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3B1DE9E2" w14:paraId="22E936B7" w14:textId="77777777" w:rsidTr="3B1DE9E2">
        <w:trPr>
          <w:trHeight w:val="300"/>
        </w:trPr>
        <w:tc>
          <w:tcPr>
            <w:tcW w:w="9791" w:type="dxa"/>
            <w:tcBorders>
              <w:top w:val="single" w:sz="4" w:space="0" w:color="auto"/>
              <w:left w:val="single" w:sz="4" w:space="0" w:color="auto"/>
              <w:bottom w:val="single" w:sz="4" w:space="0" w:color="auto"/>
              <w:right w:val="single" w:sz="4" w:space="0" w:color="auto"/>
            </w:tcBorders>
          </w:tcPr>
          <w:p w14:paraId="498ECA62" w14:textId="1BCBDA9D" w:rsidR="3B1DE9E2" w:rsidRDefault="3B1DE9E2" w:rsidP="3B1DE9E2">
            <w:pPr>
              <w:spacing w:before="120"/>
              <w:rPr>
                <w:rFonts w:ascii="Arial" w:hAnsi="Arial" w:cs="Arial"/>
                <w:sz w:val="22"/>
                <w:szCs w:val="22"/>
                <w:lang w:val="en-US"/>
              </w:rPr>
            </w:pPr>
            <w:r w:rsidRPr="3B1DE9E2">
              <w:rPr>
                <w:rFonts w:ascii="Arial" w:hAnsi="Arial" w:cs="Arial"/>
                <w:sz w:val="22"/>
                <w:szCs w:val="22"/>
                <w:lang w:val="en-US"/>
              </w:rPr>
              <w:t xml:space="preserve">Name: </w:t>
            </w:r>
            <w:r w:rsidR="18EB436A" w:rsidRPr="769EB1B0">
              <w:rPr>
                <w:rFonts w:ascii="Arial" w:hAnsi="Arial" w:cs="Arial"/>
                <w:sz w:val="22"/>
                <w:szCs w:val="22"/>
                <w:lang w:val="en-US"/>
              </w:rPr>
              <w:t>Ata</w:t>
            </w:r>
            <w:r w:rsidRPr="3B1DE9E2">
              <w:rPr>
                <w:rFonts w:ascii="Arial" w:hAnsi="Arial" w:cs="Arial"/>
                <w:sz w:val="22"/>
                <w:szCs w:val="22"/>
                <w:lang w:val="en-US"/>
              </w:rPr>
              <w:t xml:space="preserve"> </w:t>
            </w:r>
            <w:r w:rsidR="18EB436A" w:rsidRPr="3B6335E1">
              <w:rPr>
                <w:rFonts w:ascii="Arial" w:hAnsi="Arial" w:cs="Arial"/>
                <w:sz w:val="22"/>
                <w:szCs w:val="22"/>
                <w:lang w:val="en-US"/>
              </w:rPr>
              <w:t xml:space="preserve">Onur </w:t>
            </w:r>
            <w:r w:rsidR="18EB436A" w:rsidRPr="35471528">
              <w:rPr>
                <w:rFonts w:ascii="Arial" w:hAnsi="Arial" w:cs="Arial"/>
                <w:sz w:val="22"/>
                <w:szCs w:val="22"/>
                <w:lang w:val="en-US"/>
              </w:rPr>
              <w:t xml:space="preserve">Kılıç </w:t>
            </w:r>
            <w:r w:rsidRPr="3B1DE9E2">
              <w:rPr>
                <w:rFonts w:ascii="Arial" w:hAnsi="Arial" w:cs="Arial"/>
                <w:sz w:val="22"/>
                <w:szCs w:val="22"/>
                <w:lang w:val="en-US"/>
              </w:rPr>
              <w:t>(Software Engineering)</w:t>
            </w:r>
          </w:p>
          <w:p w14:paraId="3694991D" w14:textId="77777777" w:rsidR="3B1DE9E2" w:rsidRDefault="3B1DE9E2" w:rsidP="3B1DE9E2">
            <w:pPr>
              <w:spacing w:before="120"/>
              <w:rPr>
                <w:rFonts w:ascii="Arial" w:hAnsi="Arial" w:cs="Arial"/>
                <w:sz w:val="22"/>
                <w:szCs w:val="22"/>
                <w:lang w:val="en-US"/>
              </w:rPr>
            </w:pPr>
            <w:r w:rsidRPr="3B1DE9E2">
              <w:rPr>
                <w:rFonts w:ascii="Arial" w:hAnsi="Arial" w:cs="Arial"/>
                <w:sz w:val="22"/>
                <w:szCs w:val="22"/>
                <w:lang w:val="en-US"/>
              </w:rPr>
              <w:t>Identity No:</w:t>
            </w:r>
          </w:p>
          <w:p w14:paraId="02B7136D" w14:textId="77777777" w:rsidR="3B1DE9E2" w:rsidRDefault="3B1DE9E2" w:rsidP="3B1DE9E2">
            <w:pPr>
              <w:spacing w:before="120"/>
              <w:rPr>
                <w:rFonts w:ascii="Arial" w:hAnsi="Arial" w:cs="Arial"/>
                <w:sz w:val="22"/>
                <w:szCs w:val="22"/>
                <w:lang w:val="en-US"/>
              </w:rPr>
            </w:pPr>
          </w:p>
        </w:tc>
      </w:tr>
      <w:tr w:rsidR="3B1DE9E2" w14:paraId="4CC23D8F" w14:textId="77777777" w:rsidTr="3B1DE9E2">
        <w:trPr>
          <w:trHeight w:val="300"/>
        </w:trPr>
        <w:tc>
          <w:tcPr>
            <w:tcW w:w="9791" w:type="dxa"/>
            <w:tcBorders>
              <w:top w:val="single" w:sz="4" w:space="0" w:color="auto"/>
              <w:left w:val="single" w:sz="4" w:space="0" w:color="auto"/>
              <w:bottom w:val="single" w:sz="4" w:space="0" w:color="auto"/>
              <w:right w:val="single" w:sz="4" w:space="0" w:color="auto"/>
            </w:tcBorders>
          </w:tcPr>
          <w:p w14:paraId="2035677D" w14:textId="37697534" w:rsidR="3B1DE9E2" w:rsidRDefault="6BEC7456" w:rsidP="3B1DE9E2">
            <w:pPr>
              <w:spacing w:before="120"/>
              <w:rPr>
                <w:rFonts w:ascii="Arial" w:eastAsia="Arial" w:hAnsi="Arial" w:cs="Arial"/>
                <w:sz w:val="22"/>
                <w:szCs w:val="22"/>
                <w:lang w:val="en-US"/>
              </w:rPr>
            </w:pPr>
            <w:r w:rsidRPr="6BEC7456">
              <w:rPr>
                <w:rFonts w:ascii="Arial" w:hAnsi="Arial" w:cs="Arial"/>
                <w:sz w:val="22"/>
                <w:szCs w:val="22"/>
                <w:lang w:val="en-US"/>
              </w:rPr>
              <w:t xml:space="preserve">Job in the Project: </w:t>
            </w:r>
            <w:r w:rsidR="63E72C95" w:rsidRPr="6BEC7456">
              <w:rPr>
                <w:rFonts w:ascii="Arial" w:eastAsia="Arial" w:hAnsi="Arial" w:cs="Arial"/>
                <w:sz w:val="22"/>
                <w:szCs w:val="22"/>
                <w:lang w:val="en-US"/>
              </w:rPr>
              <w:t>Backend Infrastructure Design, Database Architecture, API Development and Integration</w:t>
            </w:r>
            <w:r w:rsidR="791DA03B" w:rsidRPr="6BEC7456">
              <w:rPr>
                <w:rFonts w:ascii="Arial" w:eastAsia="Arial" w:hAnsi="Arial" w:cs="Arial"/>
                <w:sz w:val="22"/>
                <w:szCs w:val="22"/>
                <w:lang w:val="en-US"/>
              </w:rPr>
              <w:t>, Low Level System Design and Implementation</w:t>
            </w:r>
          </w:p>
        </w:tc>
      </w:tr>
      <w:tr w:rsidR="3B1DE9E2" w14:paraId="4CBE9BE0" w14:textId="77777777" w:rsidTr="3B1DE9E2">
        <w:trPr>
          <w:trHeight w:val="300"/>
        </w:trPr>
        <w:tc>
          <w:tcPr>
            <w:tcW w:w="9791" w:type="dxa"/>
            <w:tcBorders>
              <w:top w:val="single" w:sz="4" w:space="0" w:color="auto"/>
              <w:left w:val="single" w:sz="4" w:space="0" w:color="auto"/>
              <w:bottom w:val="single" w:sz="4" w:space="0" w:color="auto"/>
              <w:right w:val="single" w:sz="4" w:space="0" w:color="auto"/>
            </w:tcBorders>
          </w:tcPr>
          <w:p w14:paraId="6DF942F8" w14:textId="77777777" w:rsidR="3B1DE9E2" w:rsidRDefault="3B1DE9E2" w:rsidP="3B1DE9E2">
            <w:pPr>
              <w:spacing w:before="120"/>
              <w:rPr>
                <w:rFonts w:ascii="Arial" w:hAnsi="Arial" w:cs="Arial"/>
                <w:sz w:val="22"/>
                <w:szCs w:val="22"/>
                <w:lang w:val="en-US"/>
              </w:rPr>
            </w:pPr>
            <w:r w:rsidRPr="3B1DE9E2">
              <w:rPr>
                <w:rFonts w:ascii="Arial" w:hAnsi="Arial" w:cs="Arial"/>
                <w:sz w:val="22"/>
                <w:szCs w:val="22"/>
                <w:lang w:val="en-US"/>
              </w:rPr>
              <w:t>Educational Background: (</w:t>
            </w:r>
            <w:r w:rsidRPr="3B1DE9E2">
              <w:rPr>
                <w:rFonts w:ascii="Arial" w:hAnsi="Arial" w:cs="Arial"/>
                <w:color w:val="FF0000"/>
                <w:sz w:val="22"/>
                <w:szCs w:val="22"/>
                <w:lang w:val="en-US"/>
              </w:rPr>
              <w:t xml:space="preserve">with graduation dates) </w:t>
            </w:r>
          </w:p>
          <w:p w14:paraId="2D48D711" w14:textId="77777777" w:rsidR="3B1DE9E2" w:rsidRDefault="3B1DE9E2" w:rsidP="3B1DE9E2">
            <w:pPr>
              <w:spacing w:before="120"/>
              <w:rPr>
                <w:rFonts w:ascii="Arial" w:hAnsi="Arial" w:cs="Arial"/>
                <w:sz w:val="22"/>
                <w:szCs w:val="22"/>
                <w:lang w:val="en-US"/>
              </w:rPr>
            </w:pPr>
            <w:r w:rsidRPr="3B1DE9E2">
              <w:rPr>
                <w:rFonts w:ascii="Arial" w:hAnsi="Arial" w:cs="Arial"/>
                <w:sz w:val="22"/>
                <w:szCs w:val="22"/>
                <w:lang w:val="en-US"/>
              </w:rPr>
              <w:t>1. Işık University 2025</w:t>
            </w:r>
          </w:p>
          <w:p w14:paraId="00BEC575" w14:textId="668D874B" w:rsidR="3B1DE9E2" w:rsidRDefault="6BEC7456" w:rsidP="3B1DE9E2">
            <w:pPr>
              <w:spacing w:before="120"/>
              <w:rPr>
                <w:rFonts w:ascii="Arial" w:hAnsi="Arial" w:cs="Arial"/>
                <w:sz w:val="22"/>
                <w:szCs w:val="22"/>
                <w:lang w:val="en-US"/>
              </w:rPr>
            </w:pPr>
            <w:r w:rsidRPr="6BEC7456">
              <w:rPr>
                <w:rFonts w:ascii="Arial" w:hAnsi="Arial" w:cs="Arial"/>
                <w:sz w:val="22"/>
                <w:szCs w:val="22"/>
                <w:lang w:val="en-US"/>
              </w:rPr>
              <w:t xml:space="preserve">2. </w:t>
            </w:r>
            <w:r w:rsidR="73F2A2D2" w:rsidRPr="6BEC7456">
              <w:rPr>
                <w:rFonts w:ascii="Arial" w:eastAsia="Arial" w:hAnsi="Arial" w:cs="Arial"/>
                <w:sz w:val="22"/>
                <w:szCs w:val="22"/>
                <w:lang w:val="en-US"/>
              </w:rPr>
              <w:t>TED Ankara College Foundation High School – 2020</w:t>
            </w:r>
          </w:p>
        </w:tc>
      </w:tr>
      <w:tr w:rsidR="3B1DE9E2" w14:paraId="65256D64" w14:textId="77777777" w:rsidTr="3B1DE9E2">
        <w:trPr>
          <w:trHeight w:val="300"/>
        </w:trPr>
        <w:tc>
          <w:tcPr>
            <w:tcW w:w="9791" w:type="dxa"/>
            <w:tcBorders>
              <w:top w:val="single" w:sz="4" w:space="0" w:color="auto"/>
              <w:left w:val="single" w:sz="4" w:space="0" w:color="auto"/>
              <w:bottom w:val="single" w:sz="4" w:space="0" w:color="auto"/>
              <w:right w:val="single" w:sz="4" w:space="0" w:color="auto"/>
            </w:tcBorders>
          </w:tcPr>
          <w:p w14:paraId="75B98E9A" w14:textId="77777777" w:rsidR="3B1DE9E2" w:rsidRDefault="3B1DE9E2" w:rsidP="3B1DE9E2">
            <w:pPr>
              <w:spacing w:before="120"/>
              <w:rPr>
                <w:rFonts w:ascii="Arial" w:hAnsi="Arial" w:cs="Arial"/>
                <w:sz w:val="22"/>
                <w:szCs w:val="22"/>
                <w:lang w:val="en-US"/>
              </w:rPr>
            </w:pPr>
            <w:r w:rsidRPr="3B1DE9E2">
              <w:rPr>
                <w:rFonts w:ascii="Arial" w:hAnsi="Arial" w:cs="Arial"/>
                <w:sz w:val="22"/>
                <w:szCs w:val="22"/>
                <w:lang w:val="en-US"/>
              </w:rPr>
              <w:t xml:space="preserve">Work Experience </w:t>
            </w:r>
            <w:r w:rsidRPr="3B1DE9E2">
              <w:rPr>
                <w:rFonts w:ascii="Arial" w:hAnsi="Arial" w:cs="Arial"/>
                <w:color w:val="FF0000"/>
                <w:sz w:val="22"/>
                <w:szCs w:val="22"/>
                <w:lang w:val="en-US"/>
              </w:rPr>
              <w:t>(Places and tasks they have worked so far by dates)</w:t>
            </w:r>
          </w:p>
          <w:p w14:paraId="4576D21B" w14:textId="3BA16441" w:rsidR="3B1DE9E2" w:rsidRDefault="6BEC7456" w:rsidP="3B1DE9E2">
            <w:pPr>
              <w:spacing w:before="120"/>
              <w:rPr>
                <w:rFonts w:ascii="Arial" w:hAnsi="Arial" w:cs="Arial"/>
                <w:sz w:val="22"/>
                <w:szCs w:val="22"/>
                <w:lang w:val="en-US"/>
              </w:rPr>
            </w:pPr>
            <w:r w:rsidRPr="6BEC7456">
              <w:rPr>
                <w:rFonts w:ascii="Arial" w:hAnsi="Arial" w:cs="Arial"/>
                <w:sz w:val="22"/>
                <w:szCs w:val="22"/>
                <w:lang w:val="de-DE"/>
              </w:rPr>
              <w:t xml:space="preserve">1. </w:t>
            </w:r>
            <w:proofErr w:type="spellStart"/>
            <w:r w:rsidR="6430B0E0" w:rsidRPr="6BEC7456">
              <w:rPr>
                <w:rFonts w:ascii="Arial" w:eastAsia="Arial" w:hAnsi="Arial" w:cs="Arial"/>
                <w:sz w:val="22"/>
                <w:szCs w:val="22"/>
                <w:lang w:val="de-DE"/>
              </w:rPr>
              <w:t>Trendyol</w:t>
            </w:r>
            <w:proofErr w:type="spellEnd"/>
            <w:r w:rsidR="6430B0E0" w:rsidRPr="6BEC7456">
              <w:rPr>
                <w:rFonts w:ascii="Arial" w:eastAsia="Arial" w:hAnsi="Arial" w:cs="Arial"/>
                <w:sz w:val="22"/>
                <w:szCs w:val="22"/>
                <w:lang w:val="de-DE"/>
              </w:rPr>
              <w:t xml:space="preserve"> – Backend </w:t>
            </w:r>
            <w:proofErr w:type="gramStart"/>
            <w:r w:rsidR="6430B0E0" w:rsidRPr="6BEC7456">
              <w:rPr>
                <w:rFonts w:ascii="Arial" w:eastAsia="Arial" w:hAnsi="Arial" w:cs="Arial"/>
                <w:sz w:val="22"/>
                <w:szCs w:val="22"/>
                <w:lang w:val="de-DE"/>
              </w:rPr>
              <w:t>Intern</w:t>
            </w:r>
            <w:proofErr w:type="gramEnd"/>
            <w:r w:rsidR="6430B0E0" w:rsidRPr="6BEC7456">
              <w:rPr>
                <w:rFonts w:ascii="Arial" w:eastAsia="Arial" w:hAnsi="Arial" w:cs="Arial"/>
                <w:sz w:val="22"/>
                <w:szCs w:val="22"/>
                <w:lang w:val="de-DE"/>
              </w:rPr>
              <w:t xml:space="preserve"> – 2023</w:t>
            </w:r>
          </w:p>
          <w:p w14:paraId="59B4B552" w14:textId="211AFD39" w:rsidR="3B1DE9E2" w:rsidRDefault="4076366B" w:rsidP="3B1DE9E2">
            <w:pPr>
              <w:spacing w:before="120"/>
              <w:rPr>
                <w:rFonts w:ascii="Arial" w:eastAsia="Arial" w:hAnsi="Arial" w:cs="Arial"/>
                <w:sz w:val="22"/>
                <w:szCs w:val="22"/>
                <w:lang w:val="en-US"/>
              </w:rPr>
            </w:pPr>
            <w:r w:rsidRPr="6BEC7456">
              <w:rPr>
                <w:rFonts w:ascii="Arial" w:eastAsia="Arial" w:hAnsi="Arial" w:cs="Arial"/>
                <w:sz w:val="22"/>
                <w:szCs w:val="22"/>
                <w:lang w:val="en-US"/>
              </w:rPr>
              <w:t xml:space="preserve">3. </w:t>
            </w:r>
            <w:proofErr w:type="spellStart"/>
            <w:r w:rsidRPr="6BEC7456">
              <w:rPr>
                <w:rFonts w:ascii="Arial" w:eastAsia="Arial" w:hAnsi="Arial" w:cs="Arial"/>
                <w:sz w:val="22"/>
                <w:szCs w:val="22"/>
                <w:lang w:val="en-US"/>
              </w:rPr>
              <w:t>Robotek</w:t>
            </w:r>
            <w:proofErr w:type="spellEnd"/>
            <w:r w:rsidRPr="6BEC7456">
              <w:rPr>
                <w:rFonts w:ascii="Arial" w:eastAsia="Arial" w:hAnsi="Arial" w:cs="Arial"/>
                <w:sz w:val="22"/>
                <w:szCs w:val="22"/>
                <w:lang w:val="en-US"/>
              </w:rPr>
              <w:t xml:space="preserve"> – </w:t>
            </w:r>
            <w:proofErr w:type="spellStart"/>
            <w:r w:rsidRPr="6BEC7456">
              <w:rPr>
                <w:rFonts w:ascii="Arial" w:eastAsia="Arial" w:hAnsi="Arial" w:cs="Arial"/>
                <w:sz w:val="22"/>
                <w:szCs w:val="22"/>
                <w:lang w:val="en-US"/>
              </w:rPr>
              <w:t>Embeded</w:t>
            </w:r>
            <w:proofErr w:type="spellEnd"/>
            <w:r w:rsidRPr="6BEC7456">
              <w:rPr>
                <w:rFonts w:ascii="Arial" w:eastAsia="Arial" w:hAnsi="Arial" w:cs="Arial"/>
                <w:sz w:val="22"/>
                <w:szCs w:val="22"/>
                <w:lang w:val="en-US"/>
              </w:rPr>
              <w:t xml:space="preserve"> System Intern – 2022</w:t>
            </w:r>
          </w:p>
        </w:tc>
      </w:tr>
      <w:tr w:rsidR="3B1DE9E2" w14:paraId="116C03BB" w14:textId="77777777" w:rsidTr="3B1DE9E2">
        <w:trPr>
          <w:trHeight w:val="300"/>
        </w:trPr>
        <w:tc>
          <w:tcPr>
            <w:tcW w:w="9791" w:type="dxa"/>
            <w:tcBorders>
              <w:top w:val="single" w:sz="4" w:space="0" w:color="auto"/>
              <w:left w:val="single" w:sz="4" w:space="0" w:color="auto"/>
              <w:bottom w:val="single" w:sz="4" w:space="0" w:color="auto"/>
              <w:right w:val="single" w:sz="4" w:space="0" w:color="auto"/>
            </w:tcBorders>
          </w:tcPr>
          <w:p w14:paraId="2BABFED7" w14:textId="77777777" w:rsidR="3B1DE9E2" w:rsidRDefault="3B1DE9E2" w:rsidP="3B1DE9E2">
            <w:pPr>
              <w:spacing w:before="120"/>
              <w:rPr>
                <w:rFonts w:ascii="Arial" w:hAnsi="Arial" w:cs="Arial"/>
                <w:sz w:val="22"/>
                <w:szCs w:val="22"/>
                <w:lang w:val="en-US"/>
              </w:rPr>
            </w:pPr>
            <w:r w:rsidRPr="3B1DE9E2">
              <w:rPr>
                <w:rFonts w:ascii="Arial" w:hAnsi="Arial" w:cs="Arial"/>
                <w:sz w:val="22"/>
                <w:szCs w:val="22"/>
                <w:lang w:val="en-US"/>
              </w:rPr>
              <w:lastRenderedPageBreak/>
              <w:t xml:space="preserve">Qualifications </w:t>
            </w:r>
            <w:r w:rsidRPr="3B1DE9E2">
              <w:rPr>
                <w:rFonts w:ascii="Arial" w:hAnsi="Arial" w:cs="Arial"/>
                <w:color w:val="FF0000"/>
                <w:sz w:val="22"/>
                <w:szCs w:val="22"/>
                <w:lang w:val="en-US"/>
              </w:rPr>
              <w:t>(Expertise subjects)</w:t>
            </w:r>
          </w:p>
          <w:p w14:paraId="22FD6F88" w14:textId="13735C43" w:rsidR="3B1DE9E2" w:rsidRDefault="5070C85A" w:rsidP="3B1DE9E2">
            <w:pPr>
              <w:spacing w:before="120"/>
              <w:rPr>
                <w:rFonts w:ascii="Arial" w:eastAsia="Arial" w:hAnsi="Arial" w:cs="Arial"/>
                <w:sz w:val="22"/>
                <w:szCs w:val="22"/>
                <w:lang w:val="en-US"/>
              </w:rPr>
            </w:pPr>
            <w:r w:rsidRPr="6BEC7456">
              <w:rPr>
                <w:rFonts w:ascii="Arial" w:eastAsia="Arial" w:hAnsi="Arial" w:cs="Arial"/>
                <w:sz w:val="22"/>
                <w:szCs w:val="22"/>
                <w:lang w:val="en-US"/>
              </w:rPr>
              <w:t>REST API Development, Microservice Architecture, PostgreSQL &amp; MongoDB, Docker &amp; Kubernetes, Python (</w:t>
            </w:r>
            <w:proofErr w:type="spellStart"/>
            <w:r w:rsidRPr="6BEC7456">
              <w:rPr>
                <w:rFonts w:ascii="Arial" w:eastAsia="Arial" w:hAnsi="Arial" w:cs="Arial"/>
                <w:sz w:val="22"/>
                <w:szCs w:val="22"/>
                <w:lang w:val="en-US"/>
              </w:rPr>
              <w:t>FastAPI</w:t>
            </w:r>
            <w:proofErr w:type="spellEnd"/>
            <w:r w:rsidRPr="6BEC7456">
              <w:rPr>
                <w:rFonts w:ascii="Arial" w:eastAsia="Arial" w:hAnsi="Arial" w:cs="Arial"/>
                <w:sz w:val="22"/>
                <w:szCs w:val="22"/>
                <w:lang w:val="en-US"/>
              </w:rPr>
              <w:t>), Node.js, Redis, Git, CI/CD pipelines</w:t>
            </w:r>
            <w:r w:rsidR="3A8ED1DD" w:rsidRPr="6BEC7456">
              <w:rPr>
                <w:rFonts w:ascii="Arial" w:eastAsia="Arial" w:hAnsi="Arial" w:cs="Arial"/>
                <w:sz w:val="22"/>
                <w:szCs w:val="22"/>
                <w:lang w:val="en-US"/>
              </w:rPr>
              <w:t xml:space="preserve">, C++, C, </w:t>
            </w:r>
            <w:proofErr w:type="spellStart"/>
            <w:r w:rsidR="3A8ED1DD" w:rsidRPr="6BEC7456">
              <w:rPr>
                <w:rFonts w:ascii="Arial" w:eastAsia="Arial" w:hAnsi="Arial" w:cs="Arial"/>
                <w:sz w:val="22"/>
                <w:szCs w:val="22"/>
                <w:lang w:val="en-US"/>
              </w:rPr>
              <w:t>RasberryPI</w:t>
            </w:r>
            <w:proofErr w:type="spellEnd"/>
            <w:r w:rsidR="3A8ED1DD" w:rsidRPr="6BEC7456">
              <w:rPr>
                <w:rFonts w:ascii="Arial" w:eastAsia="Arial" w:hAnsi="Arial" w:cs="Arial"/>
                <w:sz w:val="22"/>
                <w:szCs w:val="22"/>
                <w:lang w:val="en-US"/>
              </w:rPr>
              <w:t xml:space="preserve">, </w:t>
            </w:r>
            <w:proofErr w:type="spellStart"/>
            <w:r w:rsidR="3A8ED1DD" w:rsidRPr="6BEC7456">
              <w:rPr>
                <w:rFonts w:ascii="Arial" w:eastAsia="Arial" w:hAnsi="Arial" w:cs="Arial"/>
                <w:sz w:val="22"/>
                <w:szCs w:val="22"/>
                <w:lang w:val="en-US"/>
              </w:rPr>
              <w:t>Jatson</w:t>
            </w:r>
            <w:proofErr w:type="spellEnd"/>
            <w:r w:rsidR="3A8ED1DD" w:rsidRPr="6BEC7456">
              <w:rPr>
                <w:rFonts w:ascii="Arial" w:eastAsia="Arial" w:hAnsi="Arial" w:cs="Arial"/>
                <w:sz w:val="22"/>
                <w:szCs w:val="22"/>
                <w:lang w:val="en-US"/>
              </w:rPr>
              <w:t xml:space="preserve"> Nano</w:t>
            </w:r>
          </w:p>
        </w:tc>
      </w:tr>
      <w:tr w:rsidR="3B1DE9E2" w14:paraId="7F4E1C14" w14:textId="77777777" w:rsidTr="3B1DE9E2">
        <w:trPr>
          <w:trHeight w:val="300"/>
        </w:trPr>
        <w:tc>
          <w:tcPr>
            <w:tcW w:w="9791" w:type="dxa"/>
            <w:tcBorders>
              <w:top w:val="single" w:sz="4" w:space="0" w:color="auto"/>
              <w:left w:val="single" w:sz="4" w:space="0" w:color="auto"/>
              <w:bottom w:val="single" w:sz="4" w:space="0" w:color="auto"/>
              <w:right w:val="single" w:sz="4" w:space="0" w:color="auto"/>
            </w:tcBorders>
          </w:tcPr>
          <w:p w14:paraId="57E9FCDB" w14:textId="77777777" w:rsidR="3B1DE9E2" w:rsidRDefault="3B1DE9E2" w:rsidP="3B1DE9E2">
            <w:pPr>
              <w:spacing w:before="120"/>
              <w:rPr>
                <w:rFonts w:ascii="Arial" w:hAnsi="Arial" w:cs="Arial"/>
                <w:sz w:val="22"/>
                <w:szCs w:val="22"/>
                <w:lang w:val="en-US"/>
              </w:rPr>
            </w:pPr>
            <w:r w:rsidRPr="3B1DE9E2">
              <w:rPr>
                <w:rFonts w:ascii="Arial" w:hAnsi="Arial" w:cs="Arial"/>
                <w:sz w:val="22"/>
                <w:szCs w:val="22"/>
                <w:lang w:val="en-US"/>
              </w:rPr>
              <w:t>Professional Certificates and Trainings</w:t>
            </w:r>
          </w:p>
          <w:p w14:paraId="2C3382DE" w14:textId="38ED8FC6" w:rsidR="6BEC7456" w:rsidRDefault="6BEC7456" w:rsidP="6BEC7456">
            <w:pPr>
              <w:spacing w:before="120"/>
              <w:rPr>
                <w:rFonts w:ascii="Arial" w:hAnsi="Arial" w:cs="Arial"/>
                <w:sz w:val="22"/>
                <w:szCs w:val="22"/>
                <w:lang w:val="en-US"/>
              </w:rPr>
            </w:pPr>
            <w:r w:rsidRPr="6BEC7456">
              <w:rPr>
                <w:rFonts w:ascii="Arial" w:hAnsi="Arial" w:cs="Arial"/>
                <w:sz w:val="22"/>
                <w:szCs w:val="22"/>
                <w:lang w:val="en-US"/>
              </w:rPr>
              <w:t xml:space="preserve">1. </w:t>
            </w:r>
            <w:r w:rsidR="0BA7E641" w:rsidRPr="6BEC7456">
              <w:rPr>
                <w:rFonts w:ascii="Arial" w:eastAsia="Arial" w:hAnsi="Arial" w:cs="Arial"/>
                <w:sz w:val="22"/>
                <w:szCs w:val="22"/>
                <w:lang w:val="en-US"/>
              </w:rPr>
              <w:t>Udemy: The Complete Node.js Developer Course</w:t>
            </w:r>
          </w:p>
          <w:p w14:paraId="054F7104" w14:textId="666531FB" w:rsidR="3B1DE9E2" w:rsidRDefault="17708AD7" w:rsidP="3B1DE9E2">
            <w:pPr>
              <w:spacing w:before="120"/>
              <w:rPr>
                <w:rFonts w:ascii="Arial" w:eastAsia="Arial" w:hAnsi="Arial" w:cs="Arial"/>
                <w:sz w:val="22"/>
                <w:szCs w:val="22"/>
                <w:lang w:val="en-US"/>
              </w:rPr>
            </w:pPr>
            <w:r w:rsidRPr="6BEC7456">
              <w:rPr>
                <w:rFonts w:ascii="Arial" w:eastAsia="Arial" w:hAnsi="Arial" w:cs="Arial"/>
                <w:sz w:val="22"/>
                <w:szCs w:val="22"/>
                <w:lang w:val="en-US"/>
              </w:rPr>
              <w:t>2. Udemy: The Complete C Programming</w:t>
            </w:r>
          </w:p>
        </w:tc>
      </w:tr>
      <w:tr w:rsidR="3B1DE9E2" w14:paraId="78D93105" w14:textId="77777777" w:rsidTr="3B1DE9E2">
        <w:trPr>
          <w:trHeight w:val="300"/>
        </w:trPr>
        <w:tc>
          <w:tcPr>
            <w:tcW w:w="9791" w:type="dxa"/>
            <w:tcBorders>
              <w:top w:val="single" w:sz="4" w:space="0" w:color="auto"/>
              <w:left w:val="single" w:sz="4" w:space="0" w:color="auto"/>
              <w:bottom w:val="single" w:sz="4" w:space="0" w:color="auto"/>
              <w:right w:val="single" w:sz="4" w:space="0" w:color="auto"/>
            </w:tcBorders>
          </w:tcPr>
          <w:p w14:paraId="274DD4FB" w14:textId="77777777" w:rsidR="3B1DE9E2" w:rsidRDefault="3B1DE9E2" w:rsidP="3B1DE9E2">
            <w:pPr>
              <w:spacing w:before="120"/>
              <w:rPr>
                <w:rFonts w:ascii="Arial" w:hAnsi="Arial" w:cs="Arial"/>
                <w:sz w:val="22"/>
                <w:szCs w:val="22"/>
                <w:lang w:val="en-US"/>
              </w:rPr>
            </w:pPr>
            <w:r w:rsidRPr="3B1DE9E2">
              <w:rPr>
                <w:rFonts w:ascii="Arial" w:hAnsi="Arial" w:cs="Arial"/>
                <w:sz w:val="22"/>
                <w:szCs w:val="22"/>
                <w:lang w:val="en-US"/>
              </w:rPr>
              <w:t xml:space="preserve">Publications, patents etc. in </w:t>
            </w:r>
            <w:proofErr w:type="gramStart"/>
            <w:r w:rsidRPr="3B1DE9E2">
              <w:rPr>
                <w:rFonts w:ascii="Arial" w:hAnsi="Arial" w:cs="Arial"/>
                <w:sz w:val="22"/>
                <w:szCs w:val="22"/>
                <w:lang w:val="en-US"/>
              </w:rPr>
              <w:t>last</w:t>
            </w:r>
            <w:proofErr w:type="gramEnd"/>
            <w:r w:rsidRPr="3B1DE9E2">
              <w:rPr>
                <w:rFonts w:ascii="Arial" w:hAnsi="Arial" w:cs="Arial"/>
                <w:sz w:val="22"/>
                <w:szCs w:val="22"/>
                <w:lang w:val="en-US"/>
              </w:rPr>
              <w:t xml:space="preserve"> three years </w:t>
            </w:r>
          </w:p>
          <w:p w14:paraId="18CCCE17" w14:textId="77777777" w:rsidR="3B1DE9E2" w:rsidRDefault="3B1DE9E2" w:rsidP="3B1DE9E2">
            <w:pPr>
              <w:spacing w:before="120"/>
              <w:rPr>
                <w:rFonts w:ascii="Arial" w:hAnsi="Arial" w:cs="Arial"/>
                <w:sz w:val="22"/>
                <w:szCs w:val="22"/>
                <w:lang w:val="en-US"/>
              </w:rPr>
            </w:pPr>
            <w:r w:rsidRPr="3B1DE9E2">
              <w:rPr>
                <w:rFonts w:ascii="Arial" w:hAnsi="Arial" w:cs="Arial"/>
                <w:sz w:val="22"/>
                <w:szCs w:val="22"/>
                <w:lang w:val="en-US"/>
              </w:rPr>
              <w:t>1.-</w:t>
            </w:r>
          </w:p>
        </w:tc>
      </w:tr>
    </w:tbl>
    <w:p w14:paraId="2F69B530" w14:textId="3749A793" w:rsidR="70CA04C4" w:rsidRDefault="70CA04C4" w:rsidP="70CA04C4">
      <w:pPr>
        <w:rPr>
          <w:lang w:val="en-US"/>
        </w:rPr>
      </w:pPr>
    </w:p>
    <w:p w14:paraId="1D1CA53C" w14:textId="77777777" w:rsidR="6CC1789A" w:rsidRDefault="6CC1789A" w:rsidP="6CC1789A">
      <w:pPr>
        <w:rPr>
          <w:lang w:val="en-US"/>
        </w:rPr>
      </w:pPr>
    </w:p>
    <w:p w14:paraId="66341B3B" w14:textId="03F1406C" w:rsidR="6CC1789A" w:rsidRDefault="2359EB38" w:rsidP="13D18A34">
      <w:pPr>
        <w:rPr>
          <w:rFonts w:ascii="Arial" w:hAnsi="Arial" w:cs="Arial"/>
          <w:sz w:val="22"/>
          <w:szCs w:val="22"/>
          <w:lang w:val="en-US"/>
        </w:rPr>
      </w:pPr>
      <w:r w:rsidRPr="13D18A34">
        <w:rPr>
          <w:rFonts w:ascii="Arial" w:hAnsi="Arial" w:cs="Arial"/>
          <w:sz w:val="22"/>
          <w:szCs w:val="22"/>
          <w:lang w:val="en-US"/>
        </w:rPr>
        <w:t>(Yağız)</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13D18A34" w14:paraId="385B5D70"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528B0E3A" w14:textId="3DBC7250"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Name:</w:t>
            </w:r>
            <w:r w:rsidR="2F565645" w:rsidRPr="13D18A34">
              <w:rPr>
                <w:rFonts w:ascii="Arial" w:hAnsi="Arial" w:cs="Arial"/>
                <w:sz w:val="22"/>
                <w:szCs w:val="22"/>
                <w:lang w:val="en-US"/>
              </w:rPr>
              <w:t xml:space="preserve"> </w:t>
            </w:r>
            <w:r w:rsidR="3EAA2A80" w:rsidRPr="13D18A34">
              <w:rPr>
                <w:rFonts w:ascii="Arial" w:hAnsi="Arial" w:cs="Arial"/>
                <w:sz w:val="22"/>
                <w:szCs w:val="22"/>
                <w:lang w:val="en-US"/>
              </w:rPr>
              <w:t>Yağız ARAS</w:t>
            </w:r>
            <w:r w:rsidR="14E430C0" w:rsidRPr="13D18A34">
              <w:rPr>
                <w:rFonts w:ascii="Arial" w:hAnsi="Arial" w:cs="Arial"/>
                <w:sz w:val="22"/>
                <w:szCs w:val="22"/>
                <w:lang w:val="en-US"/>
              </w:rPr>
              <w:t xml:space="preserve"> (Mechatronics Engineer)</w:t>
            </w:r>
          </w:p>
          <w:p w14:paraId="6A87CF67" w14:textId="53973261"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Identity No:</w:t>
            </w:r>
            <w:r w:rsidR="5515DDC7" w:rsidRPr="13D18A34">
              <w:rPr>
                <w:rFonts w:ascii="Arial" w:hAnsi="Arial" w:cs="Arial"/>
                <w:sz w:val="22"/>
                <w:szCs w:val="22"/>
                <w:lang w:val="en-US"/>
              </w:rPr>
              <w:t xml:space="preserve"> </w:t>
            </w:r>
          </w:p>
          <w:p w14:paraId="62AECC61" w14:textId="77777777" w:rsidR="13D18A34" w:rsidRDefault="13D18A34" w:rsidP="13D18A34">
            <w:pPr>
              <w:spacing w:before="120"/>
              <w:rPr>
                <w:rFonts w:ascii="Arial" w:hAnsi="Arial" w:cs="Arial"/>
                <w:sz w:val="22"/>
                <w:szCs w:val="22"/>
                <w:lang w:val="en-US"/>
              </w:rPr>
            </w:pPr>
          </w:p>
        </w:tc>
      </w:tr>
      <w:tr w:rsidR="13D18A34" w14:paraId="35CDFFCB"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6AE8A07E" w14:textId="6BE3A2FE"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Job in the Project: </w:t>
            </w:r>
            <w:r w:rsidR="7EBFEF8E" w:rsidRPr="13D18A34">
              <w:rPr>
                <w:rFonts w:ascii="Arial" w:hAnsi="Arial" w:cs="Arial"/>
                <w:sz w:val="22"/>
                <w:szCs w:val="22"/>
                <w:lang w:val="en-US"/>
              </w:rPr>
              <w:t>Design of Solar Panel &amp; Battery, System Integration, Design of Mobile System</w:t>
            </w:r>
          </w:p>
          <w:p w14:paraId="5DE0D4B9" w14:textId="68DA0486" w:rsidR="13D18A34" w:rsidRDefault="13D18A34" w:rsidP="13D18A34">
            <w:pPr>
              <w:spacing w:before="120"/>
              <w:rPr>
                <w:rFonts w:ascii="Arial" w:hAnsi="Arial" w:cs="Arial"/>
                <w:sz w:val="22"/>
                <w:szCs w:val="22"/>
                <w:lang w:val="en-US"/>
              </w:rPr>
            </w:pPr>
          </w:p>
        </w:tc>
      </w:tr>
      <w:tr w:rsidR="13D18A34" w14:paraId="0F0C5F39"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6FE61A12"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Educational Background: (</w:t>
            </w:r>
            <w:r w:rsidRPr="13D18A34">
              <w:rPr>
                <w:rFonts w:ascii="Arial" w:hAnsi="Arial" w:cs="Arial"/>
                <w:color w:val="FF0000"/>
                <w:sz w:val="22"/>
                <w:szCs w:val="22"/>
                <w:lang w:val="en-US"/>
              </w:rPr>
              <w:t xml:space="preserve">with graduation dates) </w:t>
            </w:r>
          </w:p>
          <w:p w14:paraId="2EDF934D" w14:textId="5E63E58C"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1. Işık University</w:t>
            </w:r>
            <w:r w:rsidR="66919E34" w:rsidRPr="13D18A34">
              <w:rPr>
                <w:rFonts w:ascii="Arial" w:hAnsi="Arial" w:cs="Arial"/>
                <w:sz w:val="22"/>
                <w:szCs w:val="22"/>
                <w:lang w:val="en-US"/>
              </w:rPr>
              <w:t>, 2025</w:t>
            </w:r>
          </w:p>
          <w:p w14:paraId="0A867042" w14:textId="5DD8C7E5"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2. </w:t>
            </w:r>
            <w:r w:rsidR="3E727FF5" w:rsidRPr="13D18A34">
              <w:rPr>
                <w:rFonts w:ascii="Arial" w:hAnsi="Arial" w:cs="Arial"/>
                <w:sz w:val="22"/>
                <w:szCs w:val="22"/>
                <w:lang w:val="en-US"/>
              </w:rPr>
              <w:t>Hasan Ali Yücel Anatolian High School</w:t>
            </w:r>
            <w:r w:rsidR="67B7B7C8" w:rsidRPr="13D18A34">
              <w:rPr>
                <w:rFonts w:ascii="Arial" w:hAnsi="Arial" w:cs="Arial"/>
                <w:sz w:val="22"/>
                <w:szCs w:val="22"/>
                <w:lang w:val="en-US"/>
              </w:rPr>
              <w:t xml:space="preserve"> (Bursa)</w:t>
            </w:r>
            <w:r w:rsidR="3E727FF5" w:rsidRPr="13D18A34">
              <w:rPr>
                <w:rFonts w:ascii="Arial" w:hAnsi="Arial" w:cs="Arial"/>
                <w:sz w:val="22"/>
                <w:szCs w:val="22"/>
                <w:lang w:val="en-US"/>
              </w:rPr>
              <w:t>, 2020</w:t>
            </w:r>
          </w:p>
          <w:p w14:paraId="37385F1D" w14:textId="6E390A15" w:rsidR="13D18A34" w:rsidRDefault="13D18A34" w:rsidP="13D18A34">
            <w:pPr>
              <w:spacing w:before="120"/>
              <w:rPr>
                <w:rFonts w:ascii="Arial" w:hAnsi="Arial" w:cs="Arial"/>
                <w:sz w:val="22"/>
                <w:szCs w:val="22"/>
                <w:lang w:val="en-US"/>
              </w:rPr>
            </w:pPr>
          </w:p>
        </w:tc>
      </w:tr>
      <w:tr w:rsidR="13D18A34" w14:paraId="4B68C13B"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1C659070"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Work Experience </w:t>
            </w:r>
            <w:r w:rsidRPr="13D18A34">
              <w:rPr>
                <w:rFonts w:ascii="Arial" w:hAnsi="Arial" w:cs="Arial"/>
                <w:color w:val="FF0000"/>
                <w:sz w:val="22"/>
                <w:szCs w:val="22"/>
                <w:lang w:val="en-US"/>
              </w:rPr>
              <w:t>(Places and tasks they have worked so far by dates)</w:t>
            </w:r>
          </w:p>
          <w:p w14:paraId="6C310AB8" w14:textId="02B5CB5E"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1. </w:t>
            </w:r>
            <w:proofErr w:type="spellStart"/>
            <w:r w:rsidR="16AB2680" w:rsidRPr="13D18A34">
              <w:rPr>
                <w:rFonts w:ascii="Arial" w:hAnsi="Arial" w:cs="Arial"/>
                <w:sz w:val="22"/>
                <w:szCs w:val="22"/>
                <w:lang w:val="en-US"/>
              </w:rPr>
              <w:t>Erbend</w:t>
            </w:r>
            <w:proofErr w:type="spellEnd"/>
            <w:r w:rsidR="16AB2680" w:rsidRPr="13D18A34">
              <w:rPr>
                <w:rFonts w:ascii="Arial" w:hAnsi="Arial" w:cs="Arial"/>
                <w:sz w:val="22"/>
                <w:szCs w:val="22"/>
                <w:lang w:val="en-US"/>
              </w:rPr>
              <w:t xml:space="preserve"> Makina Sanayi ve Ticaret A.Ş.</w:t>
            </w:r>
            <w:r w:rsidR="68ECB2B5" w:rsidRPr="13D18A34">
              <w:rPr>
                <w:rFonts w:ascii="Arial" w:hAnsi="Arial" w:cs="Arial"/>
                <w:sz w:val="22"/>
                <w:szCs w:val="22"/>
                <w:lang w:val="en-US"/>
              </w:rPr>
              <w:t xml:space="preserve"> (Bursa)</w:t>
            </w:r>
            <w:r w:rsidR="4E99715E" w:rsidRPr="13D18A34">
              <w:rPr>
                <w:rFonts w:ascii="Arial" w:hAnsi="Arial" w:cs="Arial"/>
                <w:sz w:val="22"/>
                <w:szCs w:val="22"/>
                <w:lang w:val="en-US"/>
              </w:rPr>
              <w:t xml:space="preserve"> </w:t>
            </w:r>
            <w:r w:rsidR="39B3D382" w:rsidRPr="13D18A34">
              <w:rPr>
                <w:rFonts w:ascii="Arial" w:hAnsi="Arial" w:cs="Arial"/>
                <w:sz w:val="22"/>
                <w:szCs w:val="22"/>
                <w:lang w:val="en-US"/>
              </w:rPr>
              <w:t>202</w:t>
            </w:r>
            <w:r w:rsidR="602693B7" w:rsidRPr="13D18A34">
              <w:rPr>
                <w:rFonts w:ascii="Arial" w:hAnsi="Arial" w:cs="Arial"/>
                <w:sz w:val="22"/>
                <w:szCs w:val="22"/>
                <w:lang w:val="en-US"/>
              </w:rPr>
              <w:t>3</w:t>
            </w:r>
            <w:r w:rsidR="08B3B8BF" w:rsidRPr="13D18A34">
              <w:rPr>
                <w:rFonts w:ascii="Arial" w:hAnsi="Arial" w:cs="Arial"/>
                <w:sz w:val="22"/>
                <w:szCs w:val="22"/>
                <w:lang w:val="en-US"/>
              </w:rPr>
              <w:t xml:space="preserve"> - Production internship</w:t>
            </w:r>
          </w:p>
          <w:p w14:paraId="2BB957A1" w14:textId="6885C0F9"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2.</w:t>
            </w:r>
            <w:r w:rsidR="26329BB4" w:rsidRPr="13D18A34">
              <w:rPr>
                <w:rFonts w:ascii="Arial" w:hAnsi="Arial" w:cs="Arial"/>
                <w:sz w:val="22"/>
                <w:szCs w:val="22"/>
                <w:lang w:val="en-US"/>
              </w:rPr>
              <w:t xml:space="preserve"> </w:t>
            </w:r>
            <w:proofErr w:type="spellStart"/>
            <w:r w:rsidR="26329BB4" w:rsidRPr="13D18A34">
              <w:rPr>
                <w:rFonts w:ascii="Arial" w:hAnsi="Arial" w:cs="Arial"/>
                <w:sz w:val="22"/>
                <w:szCs w:val="22"/>
                <w:lang w:val="en-US"/>
              </w:rPr>
              <w:t>Burçelik</w:t>
            </w:r>
            <w:proofErr w:type="spellEnd"/>
            <w:r w:rsidR="26329BB4" w:rsidRPr="13D18A34">
              <w:rPr>
                <w:rFonts w:ascii="Arial" w:hAnsi="Arial" w:cs="Arial"/>
                <w:sz w:val="22"/>
                <w:szCs w:val="22"/>
                <w:lang w:val="en-US"/>
              </w:rPr>
              <w:t xml:space="preserve"> Makina</w:t>
            </w:r>
            <w:r w:rsidR="15AF78CE" w:rsidRPr="13D18A34">
              <w:rPr>
                <w:rFonts w:ascii="Arial" w:hAnsi="Arial" w:cs="Arial"/>
                <w:sz w:val="22"/>
                <w:szCs w:val="22"/>
                <w:lang w:val="en-US"/>
              </w:rPr>
              <w:t xml:space="preserve"> (Bursa)</w:t>
            </w:r>
            <w:r w:rsidR="26329BB4" w:rsidRPr="13D18A34">
              <w:rPr>
                <w:rFonts w:ascii="Arial" w:hAnsi="Arial" w:cs="Arial"/>
                <w:sz w:val="22"/>
                <w:szCs w:val="22"/>
                <w:lang w:val="en-US"/>
              </w:rPr>
              <w:t>,</w:t>
            </w:r>
            <w:r w:rsidR="18BC452F" w:rsidRPr="13D18A34">
              <w:rPr>
                <w:rFonts w:ascii="Arial" w:hAnsi="Arial" w:cs="Arial"/>
                <w:sz w:val="22"/>
                <w:szCs w:val="22"/>
                <w:lang w:val="en-US"/>
              </w:rPr>
              <w:t xml:space="preserve"> 2024</w:t>
            </w:r>
            <w:r w:rsidR="26329BB4" w:rsidRPr="13D18A34">
              <w:rPr>
                <w:rFonts w:ascii="Arial" w:hAnsi="Arial" w:cs="Arial"/>
                <w:sz w:val="22"/>
                <w:szCs w:val="22"/>
                <w:lang w:val="en-US"/>
              </w:rPr>
              <w:t xml:space="preserve"> - R&amp;D internship </w:t>
            </w:r>
          </w:p>
        </w:tc>
      </w:tr>
      <w:tr w:rsidR="13D18A34" w14:paraId="40A25B59"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460B20FF"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Qualifications </w:t>
            </w:r>
            <w:r w:rsidRPr="13D18A34">
              <w:rPr>
                <w:rFonts w:ascii="Arial" w:hAnsi="Arial" w:cs="Arial"/>
                <w:color w:val="FF0000"/>
                <w:sz w:val="22"/>
                <w:szCs w:val="22"/>
                <w:lang w:val="en-US"/>
              </w:rPr>
              <w:t>(Expertise subjects)</w:t>
            </w:r>
          </w:p>
          <w:p w14:paraId="6FFF8857" w14:textId="631F91D8" w:rsidR="1E0BDDF6" w:rsidRDefault="1E0BDDF6" w:rsidP="13D18A34">
            <w:pPr>
              <w:spacing w:before="120"/>
            </w:pPr>
            <w:r w:rsidRPr="13D18A34">
              <w:rPr>
                <w:rFonts w:ascii="Arial" w:eastAsia="Arial" w:hAnsi="Arial" w:cs="Arial"/>
                <w:sz w:val="22"/>
                <w:szCs w:val="22"/>
                <w:lang w:val="en-US"/>
              </w:rPr>
              <w:t>3D Mechanical Design (SolidWorks)</w:t>
            </w:r>
            <w:r w:rsidR="556DED66" w:rsidRPr="13D18A34">
              <w:rPr>
                <w:rFonts w:ascii="Arial" w:hAnsi="Arial" w:cs="Arial"/>
                <w:sz w:val="22"/>
                <w:szCs w:val="22"/>
                <w:lang w:val="en-US"/>
              </w:rPr>
              <w:t xml:space="preserve">, </w:t>
            </w:r>
            <w:r w:rsidR="577B83CE" w:rsidRPr="13D18A34">
              <w:rPr>
                <w:rFonts w:ascii="Arial" w:eastAsia="Arial" w:hAnsi="Arial" w:cs="Arial"/>
                <w:sz w:val="22"/>
                <w:szCs w:val="22"/>
                <w:lang w:val="en-US"/>
              </w:rPr>
              <w:t>Simulation and Modeling (MATLAB/Simulink), Circuit Design &amp; Analysis (Proteus)</w:t>
            </w:r>
            <w:r w:rsidR="556DED66" w:rsidRPr="13D18A34">
              <w:rPr>
                <w:rFonts w:ascii="Arial" w:hAnsi="Arial" w:cs="Arial"/>
                <w:sz w:val="22"/>
                <w:szCs w:val="22"/>
                <w:lang w:val="en-US"/>
              </w:rPr>
              <w:t xml:space="preserve">  </w:t>
            </w:r>
          </w:p>
        </w:tc>
      </w:tr>
      <w:tr w:rsidR="13D18A34" w14:paraId="5067B875"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5D0DD87C"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Professional Certificates and Trainings</w:t>
            </w:r>
          </w:p>
          <w:p w14:paraId="775F0E11" w14:textId="0F413D0E"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1. </w:t>
            </w:r>
            <w:r w:rsidR="30ECFF0F" w:rsidRPr="13D18A34">
              <w:rPr>
                <w:rFonts w:ascii="Arial" w:eastAsia="Arial" w:hAnsi="Arial" w:cs="Arial"/>
                <w:i/>
                <w:iCs/>
                <w:sz w:val="22"/>
                <w:szCs w:val="22"/>
                <w:lang w:val="en-US"/>
              </w:rPr>
              <w:t>Solar Energy System Design</w:t>
            </w:r>
            <w:r w:rsidR="30ECFF0F" w:rsidRPr="13D18A34">
              <w:rPr>
                <w:rFonts w:ascii="Arial" w:eastAsia="Arial" w:hAnsi="Arial" w:cs="Arial"/>
                <w:sz w:val="22"/>
                <w:szCs w:val="22"/>
                <w:lang w:val="en-US"/>
              </w:rPr>
              <w:t xml:space="preserve"> – Udemy</w:t>
            </w:r>
          </w:p>
          <w:p w14:paraId="046970E5" w14:textId="425AA3F9" w:rsidR="13D18A34" w:rsidRDefault="13D18A34" w:rsidP="13D18A34">
            <w:pPr>
              <w:spacing w:before="120"/>
              <w:rPr>
                <w:rFonts w:ascii="Arial" w:hAnsi="Arial" w:cs="Arial"/>
                <w:sz w:val="22"/>
                <w:szCs w:val="22"/>
                <w:lang w:val="en-US"/>
              </w:rPr>
            </w:pPr>
            <w:r w:rsidRPr="13D18A34">
              <w:rPr>
                <w:rFonts w:ascii="Arial" w:hAnsi="Arial" w:cs="Arial"/>
                <w:sz w:val="22"/>
                <w:szCs w:val="22"/>
                <w:lang w:val="fr-FR"/>
              </w:rPr>
              <w:t xml:space="preserve">2. </w:t>
            </w:r>
            <w:r w:rsidR="64292A85" w:rsidRPr="13D18A34">
              <w:rPr>
                <w:rFonts w:ascii="Arial" w:eastAsia="Arial" w:hAnsi="Arial" w:cs="Arial"/>
                <w:i/>
                <w:iCs/>
                <w:sz w:val="22"/>
                <w:szCs w:val="22"/>
                <w:lang w:val="fr-FR"/>
              </w:rPr>
              <w:t xml:space="preserve">SolidWorks </w:t>
            </w:r>
            <w:proofErr w:type="spellStart"/>
            <w:r w:rsidR="64292A85" w:rsidRPr="13D18A34">
              <w:rPr>
                <w:rFonts w:ascii="Arial" w:eastAsia="Arial" w:hAnsi="Arial" w:cs="Arial"/>
                <w:i/>
                <w:iCs/>
                <w:sz w:val="22"/>
                <w:szCs w:val="22"/>
                <w:lang w:val="fr-FR"/>
              </w:rPr>
              <w:t>Mechanical</w:t>
            </w:r>
            <w:proofErr w:type="spellEnd"/>
            <w:r w:rsidR="64292A85" w:rsidRPr="13D18A34">
              <w:rPr>
                <w:rFonts w:ascii="Arial" w:eastAsia="Arial" w:hAnsi="Arial" w:cs="Arial"/>
                <w:i/>
                <w:iCs/>
                <w:sz w:val="22"/>
                <w:szCs w:val="22"/>
                <w:lang w:val="fr-FR"/>
              </w:rPr>
              <w:t xml:space="preserve"> Design Associate (CSWA)</w:t>
            </w:r>
            <w:r w:rsidR="64292A85" w:rsidRPr="13D18A34">
              <w:rPr>
                <w:rFonts w:ascii="Arial" w:eastAsia="Arial" w:hAnsi="Arial" w:cs="Arial"/>
                <w:sz w:val="22"/>
                <w:szCs w:val="22"/>
                <w:lang w:val="fr-FR"/>
              </w:rPr>
              <w:t xml:space="preserve"> – Dassault Systèmes </w:t>
            </w:r>
          </w:p>
          <w:p w14:paraId="27DF44F7" w14:textId="3A5EEAFD" w:rsidR="13D18A34" w:rsidRDefault="13D18A34" w:rsidP="13D18A34">
            <w:pPr>
              <w:spacing w:before="120"/>
              <w:rPr>
                <w:rFonts w:ascii="Arial" w:eastAsia="Arial" w:hAnsi="Arial" w:cs="Arial"/>
                <w:sz w:val="22"/>
                <w:szCs w:val="22"/>
                <w:lang w:val="fr-FR"/>
              </w:rPr>
            </w:pPr>
          </w:p>
        </w:tc>
      </w:tr>
      <w:tr w:rsidR="13D18A34" w14:paraId="0FD51947"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160D74DC"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Publications, patents etc. in </w:t>
            </w:r>
            <w:proofErr w:type="gramStart"/>
            <w:r w:rsidRPr="13D18A34">
              <w:rPr>
                <w:rFonts w:ascii="Arial" w:hAnsi="Arial" w:cs="Arial"/>
                <w:sz w:val="22"/>
                <w:szCs w:val="22"/>
                <w:lang w:val="en-US"/>
              </w:rPr>
              <w:t>last</w:t>
            </w:r>
            <w:proofErr w:type="gramEnd"/>
            <w:r w:rsidRPr="13D18A34">
              <w:rPr>
                <w:rFonts w:ascii="Arial" w:hAnsi="Arial" w:cs="Arial"/>
                <w:sz w:val="22"/>
                <w:szCs w:val="22"/>
                <w:lang w:val="en-US"/>
              </w:rPr>
              <w:t xml:space="preserve"> three years </w:t>
            </w:r>
          </w:p>
          <w:p w14:paraId="26F6325C"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1.-</w:t>
            </w:r>
          </w:p>
        </w:tc>
      </w:tr>
    </w:tbl>
    <w:p w14:paraId="6EFBBE4B" w14:textId="2DEDA35E" w:rsidR="6CC1789A" w:rsidRDefault="6CC1789A" w:rsidP="6CC1789A">
      <w:pPr>
        <w:rPr>
          <w:lang w:val="en-US"/>
        </w:rPr>
      </w:pPr>
    </w:p>
    <w:p w14:paraId="4AC038BC" w14:textId="77777777" w:rsidR="6CC1789A" w:rsidRDefault="6CC1789A" w:rsidP="6CC1789A">
      <w:pPr>
        <w:rPr>
          <w:rFonts w:ascii="Arial" w:eastAsia="Arial" w:hAnsi="Arial" w:cs="Arial"/>
          <w:sz w:val="22"/>
          <w:szCs w:val="22"/>
          <w:lang w:val="en-US"/>
        </w:rPr>
      </w:pPr>
    </w:p>
    <w:p w14:paraId="7337F2FD" w14:textId="1D649947" w:rsidR="6CC1789A" w:rsidRDefault="43A0CF8E" w:rsidP="13D18A34">
      <w:pPr>
        <w:rPr>
          <w:rFonts w:ascii="Arial" w:eastAsia="Arial" w:hAnsi="Arial" w:cs="Arial"/>
          <w:sz w:val="22"/>
          <w:szCs w:val="22"/>
          <w:lang w:val="en-US"/>
        </w:rPr>
      </w:pPr>
      <w:r w:rsidRPr="13D18A34">
        <w:rPr>
          <w:rFonts w:ascii="Arial" w:eastAsia="Arial" w:hAnsi="Arial" w:cs="Arial"/>
          <w:sz w:val="22"/>
          <w:szCs w:val="22"/>
          <w:lang w:val="en-US"/>
        </w:rPr>
        <w:t>(Yağız)</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13D18A34" w14:paraId="4840757F"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1293AFA5" w14:textId="38D41F33"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Name:</w:t>
            </w:r>
            <w:r w:rsidR="24C8AEA9" w:rsidRPr="13D18A34">
              <w:rPr>
                <w:rFonts w:ascii="Arial" w:hAnsi="Arial" w:cs="Arial"/>
                <w:sz w:val="22"/>
                <w:szCs w:val="22"/>
                <w:lang w:val="en-US"/>
              </w:rPr>
              <w:t xml:space="preserve"> Oğuz Yıldırım </w:t>
            </w:r>
            <w:r w:rsidRPr="13D18A34">
              <w:rPr>
                <w:rFonts w:ascii="Arial" w:hAnsi="Arial" w:cs="Arial"/>
                <w:sz w:val="22"/>
                <w:szCs w:val="22"/>
                <w:lang w:val="en-US"/>
              </w:rPr>
              <w:t>(</w:t>
            </w:r>
            <w:r w:rsidR="067D361E" w:rsidRPr="13D18A34">
              <w:rPr>
                <w:rFonts w:ascii="Arial" w:hAnsi="Arial" w:cs="Arial"/>
                <w:sz w:val="22"/>
                <w:szCs w:val="22"/>
                <w:lang w:val="en-US"/>
              </w:rPr>
              <w:t>Electrical and Electronics Engineer</w:t>
            </w:r>
            <w:r w:rsidRPr="13D18A34">
              <w:rPr>
                <w:rFonts w:ascii="Arial" w:hAnsi="Arial" w:cs="Arial"/>
                <w:sz w:val="22"/>
                <w:szCs w:val="22"/>
                <w:lang w:val="en-US"/>
              </w:rPr>
              <w:t>)</w:t>
            </w:r>
          </w:p>
          <w:p w14:paraId="5C184FA0" w14:textId="53973261"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Identity No: </w:t>
            </w:r>
          </w:p>
          <w:p w14:paraId="31AD839F" w14:textId="77777777" w:rsidR="13D18A34" w:rsidRDefault="13D18A34" w:rsidP="13D18A34">
            <w:pPr>
              <w:spacing w:before="120"/>
              <w:rPr>
                <w:rFonts w:ascii="Arial" w:hAnsi="Arial" w:cs="Arial"/>
                <w:sz w:val="22"/>
                <w:szCs w:val="22"/>
                <w:lang w:val="en-US"/>
              </w:rPr>
            </w:pPr>
          </w:p>
        </w:tc>
      </w:tr>
      <w:tr w:rsidR="13D18A34" w14:paraId="3BC8DC77"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549A3A47" w14:textId="6BE3A2FE"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Job in the Project: Design of Solar Panel &amp; Battery, System Integration, Design of Mobile System</w:t>
            </w:r>
          </w:p>
          <w:p w14:paraId="3892142E" w14:textId="68DA0486" w:rsidR="13D18A34" w:rsidRDefault="13D18A34" w:rsidP="13D18A34">
            <w:pPr>
              <w:spacing w:before="120"/>
              <w:rPr>
                <w:rFonts w:ascii="Arial" w:hAnsi="Arial" w:cs="Arial"/>
                <w:sz w:val="22"/>
                <w:szCs w:val="22"/>
                <w:lang w:val="en-US"/>
              </w:rPr>
            </w:pPr>
          </w:p>
        </w:tc>
      </w:tr>
      <w:tr w:rsidR="13D18A34" w14:paraId="46DAEDF3"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02F0BAED"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lastRenderedPageBreak/>
              <w:t>Educational Background: (</w:t>
            </w:r>
            <w:r w:rsidRPr="13D18A34">
              <w:rPr>
                <w:rFonts w:ascii="Arial" w:hAnsi="Arial" w:cs="Arial"/>
                <w:color w:val="FF0000"/>
                <w:sz w:val="22"/>
                <w:szCs w:val="22"/>
                <w:lang w:val="en-US"/>
              </w:rPr>
              <w:t xml:space="preserve">with graduation dates) </w:t>
            </w:r>
          </w:p>
          <w:p w14:paraId="71A7CFC9" w14:textId="054CEF1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1. </w:t>
            </w:r>
            <w:r w:rsidR="4F669A7B" w:rsidRPr="13D18A34">
              <w:rPr>
                <w:rFonts w:ascii="Arial" w:hAnsi="Arial" w:cs="Arial"/>
                <w:sz w:val="22"/>
                <w:szCs w:val="22"/>
                <w:lang w:val="en-US"/>
              </w:rPr>
              <w:t>Marmara</w:t>
            </w:r>
            <w:r w:rsidRPr="13D18A34">
              <w:rPr>
                <w:rFonts w:ascii="Arial" w:hAnsi="Arial" w:cs="Arial"/>
                <w:sz w:val="22"/>
                <w:szCs w:val="22"/>
                <w:lang w:val="en-US"/>
              </w:rPr>
              <w:t xml:space="preserve"> University</w:t>
            </w:r>
            <w:r w:rsidR="2E08DDE6" w:rsidRPr="13D18A34">
              <w:rPr>
                <w:rFonts w:ascii="Arial" w:hAnsi="Arial" w:cs="Arial"/>
                <w:sz w:val="22"/>
                <w:szCs w:val="22"/>
                <w:lang w:val="en-US"/>
              </w:rPr>
              <w:t xml:space="preserve"> (İstanbul)</w:t>
            </w:r>
            <w:r w:rsidRPr="13D18A34">
              <w:rPr>
                <w:rFonts w:ascii="Arial" w:hAnsi="Arial" w:cs="Arial"/>
                <w:sz w:val="22"/>
                <w:szCs w:val="22"/>
                <w:lang w:val="en-US"/>
              </w:rPr>
              <w:t>, 20</w:t>
            </w:r>
            <w:r w:rsidR="4196E72E" w:rsidRPr="13D18A34">
              <w:rPr>
                <w:rFonts w:ascii="Arial" w:hAnsi="Arial" w:cs="Arial"/>
                <w:sz w:val="22"/>
                <w:szCs w:val="22"/>
                <w:lang w:val="en-US"/>
              </w:rPr>
              <w:t>20</w:t>
            </w:r>
          </w:p>
          <w:p w14:paraId="48FB5464" w14:textId="1D03726A"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2. </w:t>
            </w:r>
            <w:r w:rsidR="70347AFE" w:rsidRPr="13D18A34">
              <w:rPr>
                <w:rFonts w:ascii="Arial" w:hAnsi="Arial" w:cs="Arial"/>
                <w:sz w:val="22"/>
                <w:szCs w:val="22"/>
                <w:lang w:val="en-US"/>
              </w:rPr>
              <w:t>Kadıkö</w:t>
            </w:r>
            <w:r w:rsidR="61AC593C" w:rsidRPr="13D18A34">
              <w:rPr>
                <w:rFonts w:ascii="Arial" w:hAnsi="Arial" w:cs="Arial"/>
                <w:sz w:val="22"/>
                <w:szCs w:val="22"/>
                <w:lang w:val="en-US"/>
              </w:rPr>
              <w:t>y</w:t>
            </w:r>
            <w:r w:rsidR="70347AFE" w:rsidRPr="13D18A34">
              <w:rPr>
                <w:rFonts w:ascii="Arial" w:hAnsi="Arial" w:cs="Arial"/>
                <w:sz w:val="22"/>
                <w:szCs w:val="22"/>
                <w:lang w:val="en-US"/>
              </w:rPr>
              <w:t xml:space="preserve"> Anatolian</w:t>
            </w:r>
            <w:r w:rsidRPr="13D18A34">
              <w:rPr>
                <w:rFonts w:ascii="Arial" w:hAnsi="Arial" w:cs="Arial"/>
                <w:sz w:val="22"/>
                <w:szCs w:val="22"/>
                <w:lang w:val="en-US"/>
              </w:rPr>
              <w:t xml:space="preserve"> High School (</w:t>
            </w:r>
            <w:r w:rsidR="5561E412" w:rsidRPr="13D18A34">
              <w:rPr>
                <w:rFonts w:ascii="Arial" w:hAnsi="Arial" w:cs="Arial"/>
                <w:sz w:val="22"/>
                <w:szCs w:val="22"/>
                <w:lang w:val="en-US"/>
              </w:rPr>
              <w:t>İstanbul</w:t>
            </w:r>
            <w:r w:rsidRPr="13D18A34">
              <w:rPr>
                <w:rFonts w:ascii="Arial" w:hAnsi="Arial" w:cs="Arial"/>
                <w:sz w:val="22"/>
                <w:szCs w:val="22"/>
                <w:lang w:val="en-US"/>
              </w:rPr>
              <w:t>), 20</w:t>
            </w:r>
            <w:r w:rsidR="42BB29C8" w:rsidRPr="13D18A34">
              <w:rPr>
                <w:rFonts w:ascii="Arial" w:hAnsi="Arial" w:cs="Arial"/>
                <w:sz w:val="22"/>
                <w:szCs w:val="22"/>
                <w:lang w:val="en-US"/>
              </w:rPr>
              <w:t>16</w:t>
            </w:r>
          </w:p>
          <w:p w14:paraId="7166120A" w14:textId="6E390A15" w:rsidR="13D18A34" w:rsidRDefault="13D18A34" w:rsidP="13D18A34">
            <w:pPr>
              <w:spacing w:before="120"/>
              <w:rPr>
                <w:rFonts w:ascii="Arial" w:hAnsi="Arial" w:cs="Arial"/>
                <w:sz w:val="22"/>
                <w:szCs w:val="22"/>
                <w:lang w:val="en-US"/>
              </w:rPr>
            </w:pPr>
          </w:p>
        </w:tc>
      </w:tr>
      <w:tr w:rsidR="13D18A34" w14:paraId="0922C52D"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7ADA0DA7"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Work Experience </w:t>
            </w:r>
            <w:r w:rsidRPr="13D18A34">
              <w:rPr>
                <w:rFonts w:ascii="Arial" w:hAnsi="Arial" w:cs="Arial"/>
                <w:color w:val="FF0000"/>
                <w:sz w:val="22"/>
                <w:szCs w:val="22"/>
                <w:lang w:val="en-US"/>
              </w:rPr>
              <w:t>(Places and tasks they have worked so far by dates)</w:t>
            </w:r>
          </w:p>
          <w:p w14:paraId="54B2EEE7" w14:textId="5D61145C"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1. </w:t>
            </w:r>
            <w:r w:rsidR="73CB928E" w:rsidRPr="13D18A34">
              <w:rPr>
                <w:rFonts w:ascii="Arial" w:hAnsi="Arial" w:cs="Arial"/>
                <w:sz w:val="22"/>
                <w:szCs w:val="22"/>
                <w:lang w:val="en-US"/>
              </w:rPr>
              <w:t xml:space="preserve">Bosch, </w:t>
            </w:r>
            <w:r w:rsidR="274E30B7" w:rsidRPr="13D18A34">
              <w:rPr>
                <w:rFonts w:ascii="Arial" w:hAnsi="Arial" w:cs="Arial"/>
                <w:sz w:val="22"/>
                <w:szCs w:val="22"/>
                <w:lang w:val="en-US"/>
              </w:rPr>
              <w:t xml:space="preserve">Electrical and Electronics Engineer - </w:t>
            </w:r>
            <w:r w:rsidR="73CB928E" w:rsidRPr="13D18A34">
              <w:rPr>
                <w:rFonts w:ascii="Arial" w:hAnsi="Arial" w:cs="Arial"/>
                <w:sz w:val="22"/>
                <w:szCs w:val="22"/>
                <w:lang w:val="en-US"/>
              </w:rPr>
              <w:t>2022-2025</w:t>
            </w:r>
          </w:p>
          <w:p w14:paraId="6085CB8E" w14:textId="67369383"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2. </w:t>
            </w:r>
            <w:proofErr w:type="spellStart"/>
            <w:proofErr w:type="gramStart"/>
            <w:r w:rsidR="6F288580" w:rsidRPr="13D18A34">
              <w:rPr>
                <w:rFonts w:ascii="Arial" w:hAnsi="Arial" w:cs="Arial"/>
                <w:sz w:val="22"/>
                <w:szCs w:val="22"/>
                <w:lang w:val="en-US"/>
              </w:rPr>
              <w:t>Arçelik</w:t>
            </w:r>
            <w:proofErr w:type="spellEnd"/>
            <w:r w:rsidR="6F288580" w:rsidRPr="13D18A34">
              <w:rPr>
                <w:rFonts w:ascii="Arial" w:hAnsi="Arial" w:cs="Arial"/>
                <w:sz w:val="22"/>
                <w:szCs w:val="22"/>
                <w:lang w:val="en-US"/>
              </w:rPr>
              <w:t xml:space="preserve"> </w:t>
            </w:r>
            <w:r w:rsidR="5872D40B" w:rsidRPr="13D18A34">
              <w:rPr>
                <w:rFonts w:ascii="Arial" w:hAnsi="Arial" w:cs="Arial"/>
                <w:sz w:val="22"/>
                <w:szCs w:val="22"/>
                <w:lang w:val="en-US"/>
              </w:rPr>
              <w:t>,</w:t>
            </w:r>
            <w:proofErr w:type="gramEnd"/>
            <w:r w:rsidR="6F288580" w:rsidRPr="13D18A34">
              <w:rPr>
                <w:rFonts w:ascii="Arial" w:hAnsi="Arial" w:cs="Arial"/>
                <w:sz w:val="22"/>
                <w:szCs w:val="22"/>
                <w:lang w:val="en-US"/>
              </w:rPr>
              <w:t xml:space="preserve"> </w:t>
            </w:r>
            <w:r w:rsidR="6AF2FCB1" w:rsidRPr="13D18A34">
              <w:rPr>
                <w:rFonts w:ascii="Arial" w:hAnsi="Arial" w:cs="Arial"/>
                <w:sz w:val="22"/>
                <w:szCs w:val="22"/>
                <w:lang w:val="en-US"/>
              </w:rPr>
              <w:t>Electrical and Electronics Engineer</w:t>
            </w:r>
            <w:r w:rsidR="6F288580" w:rsidRPr="13D18A34">
              <w:rPr>
                <w:rFonts w:ascii="Arial" w:hAnsi="Arial" w:cs="Arial"/>
                <w:sz w:val="22"/>
                <w:szCs w:val="22"/>
                <w:lang w:val="en-US"/>
              </w:rPr>
              <w:t xml:space="preserve"> 2020-2022</w:t>
            </w:r>
          </w:p>
          <w:p w14:paraId="277500A1" w14:textId="57A7C7BC" w:rsidR="13D18A34" w:rsidRDefault="13D18A34" w:rsidP="13D18A34">
            <w:pPr>
              <w:spacing w:before="120"/>
              <w:rPr>
                <w:rFonts w:ascii="Arial" w:hAnsi="Arial" w:cs="Arial"/>
                <w:sz w:val="22"/>
                <w:szCs w:val="22"/>
                <w:lang w:val="en-US"/>
              </w:rPr>
            </w:pPr>
          </w:p>
        </w:tc>
      </w:tr>
      <w:tr w:rsidR="13D18A34" w14:paraId="410BC13F"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5F2CB142"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Qualifications </w:t>
            </w:r>
            <w:r w:rsidRPr="13D18A34">
              <w:rPr>
                <w:rFonts w:ascii="Arial" w:hAnsi="Arial" w:cs="Arial"/>
                <w:color w:val="FF0000"/>
                <w:sz w:val="22"/>
                <w:szCs w:val="22"/>
                <w:lang w:val="en-US"/>
              </w:rPr>
              <w:t>(Expertise subjects)</w:t>
            </w:r>
          </w:p>
          <w:p w14:paraId="36B5F904" w14:textId="7F3853F2" w:rsidR="2B931077" w:rsidRDefault="2B931077" w:rsidP="13D18A34">
            <w:pPr>
              <w:spacing w:before="120"/>
              <w:rPr>
                <w:rFonts w:ascii="Arial" w:hAnsi="Arial" w:cs="Arial"/>
                <w:sz w:val="22"/>
                <w:szCs w:val="22"/>
                <w:lang w:val="en-US"/>
              </w:rPr>
            </w:pPr>
            <w:r w:rsidRPr="13D18A34">
              <w:rPr>
                <w:rFonts w:ascii="Arial" w:eastAsia="Arial" w:hAnsi="Arial" w:cs="Arial"/>
                <w:sz w:val="22"/>
                <w:szCs w:val="22"/>
                <w:lang w:val="en-US"/>
              </w:rPr>
              <w:t xml:space="preserve">Solar Power System Sizing &amp; Integration, </w:t>
            </w:r>
            <w:r w:rsidR="13D18A34" w:rsidRPr="13D18A34">
              <w:rPr>
                <w:rFonts w:ascii="Arial" w:eastAsia="Arial" w:hAnsi="Arial" w:cs="Arial"/>
                <w:sz w:val="22"/>
                <w:szCs w:val="22"/>
                <w:lang w:val="en-US"/>
              </w:rPr>
              <w:t>3D Mechanical Design (SolidWorks)</w:t>
            </w:r>
            <w:r w:rsidR="13D18A34" w:rsidRPr="13D18A34">
              <w:rPr>
                <w:rFonts w:ascii="Arial" w:hAnsi="Arial" w:cs="Arial"/>
                <w:sz w:val="22"/>
                <w:szCs w:val="22"/>
                <w:lang w:val="en-US"/>
              </w:rPr>
              <w:t xml:space="preserve">, </w:t>
            </w:r>
            <w:r w:rsidR="13D18A34" w:rsidRPr="13D18A34">
              <w:rPr>
                <w:rFonts w:ascii="Arial" w:eastAsia="Arial" w:hAnsi="Arial" w:cs="Arial"/>
                <w:sz w:val="22"/>
                <w:szCs w:val="22"/>
                <w:lang w:val="en-US"/>
              </w:rPr>
              <w:t xml:space="preserve">Simulation and Modeling (MATLAB/Simulink), </w:t>
            </w:r>
          </w:p>
          <w:p w14:paraId="2879C71D" w14:textId="30A4D883" w:rsidR="13D18A34" w:rsidRDefault="13D18A34" w:rsidP="13D18A34">
            <w:pPr>
              <w:spacing w:before="120"/>
              <w:rPr>
                <w:rFonts w:ascii="Arial" w:eastAsia="Arial" w:hAnsi="Arial" w:cs="Arial"/>
                <w:sz w:val="22"/>
                <w:szCs w:val="22"/>
                <w:lang w:val="en-US"/>
              </w:rPr>
            </w:pPr>
          </w:p>
        </w:tc>
      </w:tr>
      <w:tr w:rsidR="13D18A34" w14:paraId="3BF7B855"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3C6BB825"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Professional Certificates and Trainings</w:t>
            </w:r>
          </w:p>
          <w:p w14:paraId="76CA8584" w14:textId="2391A3F1" w:rsidR="13D18A34" w:rsidRDefault="13D18A34" w:rsidP="13D18A34">
            <w:pPr>
              <w:spacing w:before="120"/>
              <w:rPr>
                <w:rFonts w:ascii="Arial" w:eastAsia="Arial" w:hAnsi="Arial" w:cs="Arial"/>
                <w:sz w:val="22"/>
                <w:szCs w:val="22"/>
                <w:lang w:val="en-US"/>
              </w:rPr>
            </w:pPr>
            <w:r w:rsidRPr="13D18A34">
              <w:rPr>
                <w:rFonts w:ascii="Arial" w:hAnsi="Arial" w:cs="Arial"/>
                <w:sz w:val="22"/>
                <w:szCs w:val="22"/>
                <w:lang w:val="en-US"/>
              </w:rPr>
              <w:t xml:space="preserve">1. </w:t>
            </w:r>
            <w:r w:rsidR="1950C5D0" w:rsidRPr="13D18A34">
              <w:rPr>
                <w:rFonts w:ascii="Arial" w:eastAsia="Arial" w:hAnsi="Arial" w:cs="Arial"/>
                <w:sz w:val="22"/>
                <w:szCs w:val="22"/>
                <w:lang w:val="en-US"/>
              </w:rPr>
              <w:t>Battery Management Systems (BMS) for Electric Vehicles – Udemy</w:t>
            </w:r>
          </w:p>
          <w:p w14:paraId="13B0E45C" w14:textId="19A8416E" w:rsidR="13D18A34" w:rsidRDefault="13D18A34" w:rsidP="13D18A34">
            <w:pPr>
              <w:spacing w:before="120"/>
              <w:rPr>
                <w:rFonts w:ascii="Arial" w:eastAsia="Arial" w:hAnsi="Arial" w:cs="Arial"/>
                <w:sz w:val="22"/>
                <w:szCs w:val="22"/>
                <w:lang w:val="fr-FR"/>
              </w:rPr>
            </w:pPr>
            <w:r w:rsidRPr="13D18A34">
              <w:rPr>
                <w:rFonts w:ascii="Arial" w:hAnsi="Arial" w:cs="Arial"/>
                <w:sz w:val="22"/>
                <w:szCs w:val="22"/>
                <w:lang w:val="fr-FR"/>
              </w:rPr>
              <w:t xml:space="preserve">2. </w:t>
            </w:r>
            <w:r w:rsidR="11754F50" w:rsidRPr="13D18A34">
              <w:rPr>
                <w:rFonts w:ascii="Arial" w:eastAsia="Arial" w:hAnsi="Arial" w:cs="Arial"/>
                <w:sz w:val="22"/>
                <w:szCs w:val="22"/>
                <w:lang w:val="fr-FR"/>
              </w:rPr>
              <w:t xml:space="preserve">Solar Energy Basics – Delft </w:t>
            </w:r>
            <w:proofErr w:type="spellStart"/>
            <w:r w:rsidR="11754F50" w:rsidRPr="13D18A34">
              <w:rPr>
                <w:rFonts w:ascii="Arial" w:eastAsia="Arial" w:hAnsi="Arial" w:cs="Arial"/>
                <w:sz w:val="22"/>
                <w:szCs w:val="22"/>
                <w:lang w:val="fr-FR"/>
              </w:rPr>
              <w:t>University</w:t>
            </w:r>
            <w:proofErr w:type="spellEnd"/>
            <w:r w:rsidR="11754F50" w:rsidRPr="13D18A34">
              <w:rPr>
                <w:rFonts w:ascii="Arial" w:eastAsia="Arial" w:hAnsi="Arial" w:cs="Arial"/>
                <w:sz w:val="22"/>
                <w:szCs w:val="22"/>
                <w:lang w:val="fr-FR"/>
              </w:rPr>
              <w:t xml:space="preserve"> of </w:t>
            </w:r>
            <w:proofErr w:type="spellStart"/>
            <w:r w:rsidR="11754F50" w:rsidRPr="13D18A34">
              <w:rPr>
                <w:rFonts w:ascii="Arial" w:eastAsia="Arial" w:hAnsi="Arial" w:cs="Arial"/>
                <w:sz w:val="22"/>
                <w:szCs w:val="22"/>
                <w:lang w:val="fr-FR"/>
              </w:rPr>
              <w:t>Technology</w:t>
            </w:r>
            <w:proofErr w:type="spellEnd"/>
            <w:r w:rsidR="11754F50" w:rsidRPr="13D18A34">
              <w:rPr>
                <w:rFonts w:ascii="Arial" w:eastAsia="Arial" w:hAnsi="Arial" w:cs="Arial"/>
                <w:sz w:val="22"/>
                <w:szCs w:val="22"/>
                <w:lang w:val="fr-FR"/>
              </w:rPr>
              <w:t xml:space="preserve"> / </w:t>
            </w:r>
            <w:proofErr w:type="spellStart"/>
            <w:r w:rsidR="11754F50" w:rsidRPr="13D18A34">
              <w:rPr>
                <w:rFonts w:ascii="Arial" w:eastAsia="Arial" w:hAnsi="Arial" w:cs="Arial"/>
                <w:sz w:val="22"/>
                <w:szCs w:val="22"/>
                <w:lang w:val="fr-FR"/>
              </w:rPr>
              <w:t>edX</w:t>
            </w:r>
            <w:proofErr w:type="spellEnd"/>
          </w:p>
          <w:p w14:paraId="0DFC258E" w14:textId="2174226E" w:rsidR="11754F50" w:rsidRDefault="11754F50" w:rsidP="13D18A34">
            <w:pPr>
              <w:spacing w:before="120"/>
              <w:rPr>
                <w:rFonts w:ascii="Arial" w:eastAsia="Arial" w:hAnsi="Arial" w:cs="Arial"/>
                <w:sz w:val="22"/>
                <w:szCs w:val="22"/>
                <w:lang w:val="fr-FR"/>
              </w:rPr>
            </w:pPr>
            <w:r w:rsidRPr="13D18A34">
              <w:rPr>
                <w:rFonts w:ascii="Arial" w:eastAsia="Arial" w:hAnsi="Arial" w:cs="Arial"/>
                <w:sz w:val="22"/>
                <w:szCs w:val="22"/>
                <w:lang w:val="fr-FR"/>
              </w:rPr>
              <w:t>3.</w:t>
            </w:r>
            <w:r w:rsidRPr="13D18A34">
              <w:rPr>
                <w:rFonts w:ascii="Arial" w:eastAsia="Arial" w:hAnsi="Arial" w:cs="Arial"/>
                <w:b/>
                <w:bCs/>
                <w:sz w:val="22"/>
                <w:szCs w:val="22"/>
                <w:lang w:val="fr-FR"/>
              </w:rPr>
              <w:t xml:space="preserve"> </w:t>
            </w:r>
            <w:r w:rsidRPr="13D18A34">
              <w:rPr>
                <w:rFonts w:ascii="Arial" w:eastAsia="Arial" w:hAnsi="Arial" w:cs="Arial"/>
                <w:sz w:val="22"/>
                <w:szCs w:val="22"/>
                <w:lang w:val="fr-FR"/>
              </w:rPr>
              <w:t xml:space="preserve">Energy Storage </w:t>
            </w:r>
            <w:proofErr w:type="spellStart"/>
            <w:proofErr w:type="gramStart"/>
            <w:r w:rsidRPr="13D18A34">
              <w:rPr>
                <w:rFonts w:ascii="Arial" w:eastAsia="Arial" w:hAnsi="Arial" w:cs="Arial"/>
                <w:sz w:val="22"/>
                <w:szCs w:val="22"/>
                <w:lang w:val="fr-FR"/>
              </w:rPr>
              <w:t>Systems</w:t>
            </w:r>
            <w:proofErr w:type="spellEnd"/>
            <w:r w:rsidRPr="13D18A34">
              <w:rPr>
                <w:rFonts w:ascii="Arial" w:eastAsia="Arial" w:hAnsi="Arial" w:cs="Arial"/>
                <w:sz w:val="22"/>
                <w:szCs w:val="22"/>
                <w:lang w:val="fr-FR"/>
              </w:rPr>
              <w:t>:</w:t>
            </w:r>
            <w:proofErr w:type="gramEnd"/>
            <w:r w:rsidRPr="13D18A34">
              <w:rPr>
                <w:rFonts w:ascii="Arial" w:eastAsia="Arial" w:hAnsi="Arial" w:cs="Arial"/>
                <w:sz w:val="22"/>
                <w:szCs w:val="22"/>
                <w:lang w:val="fr-FR"/>
              </w:rPr>
              <w:t xml:space="preserve"> Fundamentals and Applications – EIT </w:t>
            </w:r>
            <w:proofErr w:type="spellStart"/>
            <w:r w:rsidRPr="13D18A34">
              <w:rPr>
                <w:rFonts w:ascii="Arial" w:eastAsia="Arial" w:hAnsi="Arial" w:cs="Arial"/>
                <w:sz w:val="22"/>
                <w:szCs w:val="22"/>
                <w:lang w:val="fr-FR"/>
              </w:rPr>
              <w:t>InnoEnergy</w:t>
            </w:r>
            <w:proofErr w:type="spellEnd"/>
          </w:p>
          <w:p w14:paraId="3DEA70BD" w14:textId="3A5EEAFD" w:rsidR="13D18A34" w:rsidRDefault="13D18A34" w:rsidP="13D18A34">
            <w:pPr>
              <w:spacing w:before="120"/>
              <w:rPr>
                <w:rFonts w:ascii="Arial" w:eastAsia="Arial" w:hAnsi="Arial" w:cs="Arial"/>
                <w:sz w:val="22"/>
                <w:szCs w:val="22"/>
                <w:lang w:val="fr-FR"/>
              </w:rPr>
            </w:pPr>
          </w:p>
        </w:tc>
      </w:tr>
      <w:tr w:rsidR="13D18A34" w14:paraId="27C94A60"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3D682825"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Publications, patents etc. in </w:t>
            </w:r>
            <w:proofErr w:type="gramStart"/>
            <w:r w:rsidRPr="13D18A34">
              <w:rPr>
                <w:rFonts w:ascii="Arial" w:hAnsi="Arial" w:cs="Arial"/>
                <w:sz w:val="22"/>
                <w:szCs w:val="22"/>
                <w:lang w:val="en-US"/>
              </w:rPr>
              <w:t>last</w:t>
            </w:r>
            <w:proofErr w:type="gramEnd"/>
            <w:r w:rsidRPr="13D18A34">
              <w:rPr>
                <w:rFonts w:ascii="Arial" w:hAnsi="Arial" w:cs="Arial"/>
                <w:sz w:val="22"/>
                <w:szCs w:val="22"/>
                <w:lang w:val="en-US"/>
              </w:rPr>
              <w:t xml:space="preserve"> three years </w:t>
            </w:r>
          </w:p>
          <w:p w14:paraId="13923A0B"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1.-</w:t>
            </w:r>
          </w:p>
        </w:tc>
      </w:tr>
    </w:tbl>
    <w:p w14:paraId="4B4D56F1" w14:textId="2D90AEE8" w:rsidR="6CC1789A" w:rsidRDefault="6CC1789A" w:rsidP="6CC1789A">
      <w:pPr>
        <w:rPr>
          <w:lang w:val="en-US"/>
        </w:rPr>
      </w:pPr>
    </w:p>
    <w:p w14:paraId="710D42CD" w14:textId="77777777" w:rsidR="6CC1789A" w:rsidRDefault="6CC1789A" w:rsidP="6CC1789A">
      <w:pPr>
        <w:rPr>
          <w:lang w:val="en-US"/>
        </w:rPr>
      </w:pPr>
    </w:p>
    <w:p w14:paraId="24C897DA" w14:textId="4536F53C" w:rsidR="6CC1789A" w:rsidRDefault="4409546E" w:rsidP="6CC1789A">
      <w:pPr>
        <w:rPr>
          <w:rFonts w:ascii="Arial" w:eastAsia="Arial" w:hAnsi="Arial" w:cs="Arial"/>
          <w:sz w:val="22"/>
          <w:szCs w:val="22"/>
          <w:lang w:val="en-US"/>
        </w:rPr>
      </w:pPr>
      <w:r w:rsidRPr="13D18A34">
        <w:rPr>
          <w:rFonts w:ascii="Arial" w:eastAsia="Arial" w:hAnsi="Arial" w:cs="Arial"/>
          <w:sz w:val="22"/>
          <w:szCs w:val="22"/>
          <w:lang w:val="en-US"/>
        </w:rPr>
        <w:t>(Yağız)</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13D18A34" w14:paraId="6A7AB1CA"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4B449745" w14:textId="3DA4AA5D"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Name: </w:t>
            </w:r>
            <w:r w:rsidR="172C4722" w:rsidRPr="13D18A34">
              <w:rPr>
                <w:rFonts w:ascii="Arial" w:hAnsi="Arial" w:cs="Arial"/>
                <w:sz w:val="22"/>
                <w:szCs w:val="22"/>
                <w:lang w:val="en-US"/>
              </w:rPr>
              <w:t>Berk Yılmaz</w:t>
            </w:r>
            <w:r w:rsidRPr="13D18A34">
              <w:rPr>
                <w:rFonts w:ascii="Arial" w:hAnsi="Arial" w:cs="Arial"/>
                <w:sz w:val="22"/>
                <w:szCs w:val="22"/>
                <w:lang w:val="en-US"/>
              </w:rPr>
              <w:t xml:space="preserve"> (</w:t>
            </w:r>
            <w:r w:rsidR="58353BB7" w:rsidRPr="13D18A34">
              <w:rPr>
                <w:rFonts w:ascii="Arial" w:hAnsi="Arial" w:cs="Arial"/>
                <w:sz w:val="22"/>
                <w:szCs w:val="22"/>
                <w:lang w:val="en-US"/>
              </w:rPr>
              <w:t>Mechanical</w:t>
            </w:r>
            <w:r w:rsidRPr="13D18A34">
              <w:rPr>
                <w:rFonts w:ascii="Arial" w:hAnsi="Arial" w:cs="Arial"/>
                <w:sz w:val="22"/>
                <w:szCs w:val="22"/>
                <w:lang w:val="en-US"/>
              </w:rPr>
              <w:t xml:space="preserve"> Engineer)</w:t>
            </w:r>
          </w:p>
          <w:p w14:paraId="234D2836" w14:textId="53973261"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Identity No: </w:t>
            </w:r>
          </w:p>
          <w:p w14:paraId="6DE51D61" w14:textId="77777777" w:rsidR="13D18A34" w:rsidRDefault="13D18A34" w:rsidP="13D18A34">
            <w:pPr>
              <w:spacing w:before="120"/>
              <w:rPr>
                <w:rFonts w:ascii="Arial" w:hAnsi="Arial" w:cs="Arial"/>
                <w:sz w:val="22"/>
                <w:szCs w:val="22"/>
                <w:lang w:val="en-US"/>
              </w:rPr>
            </w:pPr>
          </w:p>
        </w:tc>
      </w:tr>
      <w:tr w:rsidR="13D18A34" w14:paraId="44B625E7"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5F4F43B7" w14:textId="6BE3A2FE"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Job in the Project: Design of Solar Panel &amp; Battery, System Integration, Design of Mobile System</w:t>
            </w:r>
          </w:p>
          <w:p w14:paraId="54A72222" w14:textId="68DA0486" w:rsidR="13D18A34" w:rsidRDefault="13D18A34" w:rsidP="13D18A34">
            <w:pPr>
              <w:spacing w:before="120"/>
              <w:rPr>
                <w:rFonts w:ascii="Arial" w:hAnsi="Arial" w:cs="Arial"/>
                <w:sz w:val="22"/>
                <w:szCs w:val="22"/>
                <w:lang w:val="en-US"/>
              </w:rPr>
            </w:pPr>
          </w:p>
        </w:tc>
      </w:tr>
      <w:tr w:rsidR="13D18A34" w14:paraId="11DEFDE4"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4A79337E"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Educational Background: (</w:t>
            </w:r>
            <w:r w:rsidRPr="13D18A34">
              <w:rPr>
                <w:rFonts w:ascii="Arial" w:hAnsi="Arial" w:cs="Arial"/>
                <w:color w:val="FF0000"/>
                <w:sz w:val="22"/>
                <w:szCs w:val="22"/>
                <w:lang w:val="en-US"/>
              </w:rPr>
              <w:t xml:space="preserve">with graduation dates) </w:t>
            </w:r>
          </w:p>
          <w:p w14:paraId="72D96EE2" w14:textId="33262EB6"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1. </w:t>
            </w:r>
            <w:r w:rsidR="4911D9CF" w:rsidRPr="13D18A34">
              <w:rPr>
                <w:rFonts w:ascii="Arial" w:hAnsi="Arial" w:cs="Arial"/>
                <w:sz w:val="22"/>
                <w:szCs w:val="22"/>
                <w:lang w:val="en-US"/>
              </w:rPr>
              <w:t xml:space="preserve">Yıldız Teknik </w:t>
            </w:r>
            <w:r w:rsidRPr="13D18A34">
              <w:rPr>
                <w:rFonts w:ascii="Arial" w:hAnsi="Arial" w:cs="Arial"/>
                <w:sz w:val="22"/>
                <w:szCs w:val="22"/>
                <w:lang w:val="en-US"/>
              </w:rPr>
              <w:t>University (İstanbul), 20</w:t>
            </w:r>
            <w:r w:rsidR="55D43758" w:rsidRPr="13D18A34">
              <w:rPr>
                <w:rFonts w:ascii="Arial" w:hAnsi="Arial" w:cs="Arial"/>
                <w:sz w:val="22"/>
                <w:szCs w:val="22"/>
                <w:lang w:val="en-US"/>
              </w:rPr>
              <w:t>19</w:t>
            </w:r>
          </w:p>
          <w:p w14:paraId="5F2ED96B" w14:textId="138CC3B5"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2.  </w:t>
            </w:r>
            <w:r w:rsidR="2ADE7770" w:rsidRPr="13D18A34">
              <w:rPr>
                <w:rFonts w:ascii="Arial" w:hAnsi="Arial" w:cs="Arial"/>
                <w:sz w:val="22"/>
                <w:szCs w:val="22"/>
                <w:lang w:val="en-US"/>
              </w:rPr>
              <w:t xml:space="preserve">Beşiktaş </w:t>
            </w:r>
            <w:r w:rsidRPr="13D18A34">
              <w:rPr>
                <w:rFonts w:ascii="Arial" w:hAnsi="Arial" w:cs="Arial"/>
                <w:sz w:val="22"/>
                <w:szCs w:val="22"/>
                <w:lang w:val="en-US"/>
              </w:rPr>
              <w:t>Anatolian High School (İstanbul), 201</w:t>
            </w:r>
            <w:r w:rsidR="4C04DBF5" w:rsidRPr="13D18A34">
              <w:rPr>
                <w:rFonts w:ascii="Arial" w:hAnsi="Arial" w:cs="Arial"/>
                <w:sz w:val="22"/>
                <w:szCs w:val="22"/>
                <w:lang w:val="en-US"/>
              </w:rPr>
              <w:t>5</w:t>
            </w:r>
          </w:p>
          <w:p w14:paraId="2E4349FC" w14:textId="6E390A15" w:rsidR="13D18A34" w:rsidRDefault="13D18A34" w:rsidP="13D18A34">
            <w:pPr>
              <w:spacing w:before="120"/>
              <w:rPr>
                <w:rFonts w:ascii="Arial" w:hAnsi="Arial" w:cs="Arial"/>
                <w:sz w:val="22"/>
                <w:szCs w:val="22"/>
                <w:lang w:val="en-US"/>
              </w:rPr>
            </w:pPr>
          </w:p>
        </w:tc>
      </w:tr>
      <w:tr w:rsidR="13D18A34" w14:paraId="098DCCB7"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78C6F762"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Work Experience </w:t>
            </w:r>
            <w:r w:rsidRPr="13D18A34">
              <w:rPr>
                <w:rFonts w:ascii="Arial" w:hAnsi="Arial" w:cs="Arial"/>
                <w:color w:val="FF0000"/>
                <w:sz w:val="22"/>
                <w:szCs w:val="22"/>
                <w:lang w:val="en-US"/>
              </w:rPr>
              <w:t>(Places and tasks they have worked so far by dates)</w:t>
            </w:r>
          </w:p>
          <w:p w14:paraId="239048C1" w14:textId="3C481F0E"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1. </w:t>
            </w:r>
            <w:r w:rsidR="43DCF30B" w:rsidRPr="13D18A34">
              <w:rPr>
                <w:rFonts w:ascii="Arial" w:hAnsi="Arial" w:cs="Arial"/>
                <w:sz w:val="22"/>
                <w:szCs w:val="22"/>
                <w:lang w:val="en-US"/>
              </w:rPr>
              <w:t>OYAK-Renault</w:t>
            </w:r>
            <w:r w:rsidRPr="13D18A34">
              <w:rPr>
                <w:rFonts w:ascii="Arial" w:hAnsi="Arial" w:cs="Arial"/>
                <w:sz w:val="22"/>
                <w:szCs w:val="22"/>
                <w:lang w:val="en-US"/>
              </w:rPr>
              <w:t>,</w:t>
            </w:r>
            <w:r w:rsidR="30090A22" w:rsidRPr="13D18A34">
              <w:rPr>
                <w:rFonts w:ascii="Arial" w:hAnsi="Arial" w:cs="Arial"/>
                <w:sz w:val="22"/>
                <w:szCs w:val="22"/>
                <w:lang w:val="en-US"/>
              </w:rPr>
              <w:t xml:space="preserve"> Mechanical Engineer</w:t>
            </w:r>
            <w:r w:rsidRPr="13D18A34">
              <w:rPr>
                <w:rFonts w:ascii="Arial" w:hAnsi="Arial" w:cs="Arial"/>
                <w:sz w:val="22"/>
                <w:szCs w:val="22"/>
                <w:lang w:val="en-US"/>
              </w:rPr>
              <w:t xml:space="preserve"> - 202</w:t>
            </w:r>
            <w:r w:rsidR="44CD4D05" w:rsidRPr="13D18A34">
              <w:rPr>
                <w:rFonts w:ascii="Arial" w:hAnsi="Arial" w:cs="Arial"/>
                <w:sz w:val="22"/>
                <w:szCs w:val="22"/>
                <w:lang w:val="en-US"/>
              </w:rPr>
              <w:t>1</w:t>
            </w:r>
            <w:r w:rsidRPr="13D18A34">
              <w:rPr>
                <w:rFonts w:ascii="Arial" w:hAnsi="Arial" w:cs="Arial"/>
                <w:sz w:val="22"/>
                <w:szCs w:val="22"/>
                <w:lang w:val="en-US"/>
              </w:rPr>
              <w:t>-2025</w:t>
            </w:r>
          </w:p>
          <w:p w14:paraId="6E4627C9" w14:textId="510A78A4"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2. </w:t>
            </w:r>
            <w:r w:rsidR="0D7C9CAF" w:rsidRPr="13D18A34">
              <w:rPr>
                <w:rFonts w:ascii="Arial" w:hAnsi="Arial" w:cs="Arial"/>
                <w:sz w:val="22"/>
                <w:szCs w:val="22"/>
                <w:lang w:val="en-US"/>
              </w:rPr>
              <w:t>Karsan</w:t>
            </w:r>
            <w:r w:rsidRPr="13D18A34">
              <w:rPr>
                <w:rFonts w:ascii="Arial" w:hAnsi="Arial" w:cs="Arial"/>
                <w:sz w:val="22"/>
                <w:szCs w:val="22"/>
                <w:lang w:val="en-US"/>
              </w:rPr>
              <w:t xml:space="preserve">, </w:t>
            </w:r>
            <w:r w:rsidR="60797F89" w:rsidRPr="13D18A34">
              <w:rPr>
                <w:rFonts w:ascii="Arial" w:hAnsi="Arial" w:cs="Arial"/>
                <w:sz w:val="22"/>
                <w:szCs w:val="22"/>
                <w:lang w:val="en-US"/>
              </w:rPr>
              <w:t xml:space="preserve">Mechanical Engineer </w:t>
            </w:r>
            <w:r w:rsidR="28259B3A" w:rsidRPr="13D18A34">
              <w:rPr>
                <w:rFonts w:ascii="Arial" w:hAnsi="Arial" w:cs="Arial"/>
                <w:sz w:val="22"/>
                <w:szCs w:val="22"/>
                <w:lang w:val="en-US"/>
              </w:rPr>
              <w:t>-</w:t>
            </w:r>
            <w:r w:rsidRPr="13D18A34">
              <w:rPr>
                <w:rFonts w:ascii="Arial" w:hAnsi="Arial" w:cs="Arial"/>
                <w:sz w:val="22"/>
                <w:szCs w:val="22"/>
                <w:lang w:val="en-US"/>
              </w:rPr>
              <w:t xml:space="preserve"> 20</w:t>
            </w:r>
            <w:r w:rsidR="7FE4E53D" w:rsidRPr="13D18A34">
              <w:rPr>
                <w:rFonts w:ascii="Arial" w:hAnsi="Arial" w:cs="Arial"/>
                <w:sz w:val="22"/>
                <w:szCs w:val="22"/>
                <w:lang w:val="en-US"/>
              </w:rPr>
              <w:t>19</w:t>
            </w:r>
            <w:r w:rsidRPr="13D18A34">
              <w:rPr>
                <w:rFonts w:ascii="Arial" w:hAnsi="Arial" w:cs="Arial"/>
                <w:sz w:val="22"/>
                <w:szCs w:val="22"/>
                <w:lang w:val="en-US"/>
              </w:rPr>
              <w:t>-202</w:t>
            </w:r>
            <w:r w:rsidR="6942649E" w:rsidRPr="13D18A34">
              <w:rPr>
                <w:rFonts w:ascii="Arial" w:hAnsi="Arial" w:cs="Arial"/>
                <w:sz w:val="22"/>
                <w:szCs w:val="22"/>
                <w:lang w:val="en-US"/>
              </w:rPr>
              <w:t>1</w:t>
            </w:r>
          </w:p>
          <w:p w14:paraId="416AE119" w14:textId="57A7C7BC" w:rsidR="13D18A34" w:rsidRDefault="13D18A34" w:rsidP="13D18A34">
            <w:pPr>
              <w:spacing w:before="120"/>
              <w:rPr>
                <w:rFonts w:ascii="Arial" w:hAnsi="Arial" w:cs="Arial"/>
                <w:sz w:val="22"/>
                <w:szCs w:val="22"/>
                <w:lang w:val="en-US"/>
              </w:rPr>
            </w:pPr>
          </w:p>
        </w:tc>
      </w:tr>
      <w:tr w:rsidR="13D18A34" w14:paraId="11D1369F"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5B8ECBFC"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 xml:space="preserve">Qualifications </w:t>
            </w:r>
            <w:r w:rsidRPr="13D18A34">
              <w:rPr>
                <w:rFonts w:ascii="Arial" w:hAnsi="Arial" w:cs="Arial"/>
                <w:color w:val="FF0000"/>
                <w:sz w:val="22"/>
                <w:szCs w:val="22"/>
                <w:lang w:val="en-US"/>
              </w:rPr>
              <w:t>(Expertise subjects)</w:t>
            </w:r>
          </w:p>
          <w:p w14:paraId="17E2073B" w14:textId="753174D0" w:rsidR="734F4EC1" w:rsidRDefault="734F4EC1" w:rsidP="13D18A34">
            <w:pPr>
              <w:spacing w:before="120"/>
              <w:rPr>
                <w:rFonts w:ascii="Arial" w:eastAsia="Arial" w:hAnsi="Arial" w:cs="Arial"/>
                <w:sz w:val="22"/>
                <w:szCs w:val="22"/>
                <w:lang w:val="en-US"/>
              </w:rPr>
            </w:pPr>
            <w:r w:rsidRPr="13D18A34">
              <w:rPr>
                <w:rFonts w:ascii="Arial" w:eastAsia="Arial" w:hAnsi="Arial" w:cs="Arial"/>
                <w:sz w:val="22"/>
                <w:szCs w:val="22"/>
                <w:lang w:val="en-US"/>
              </w:rPr>
              <w:t>Finite Element Analysis (ANSYS, SolidWorks Simulation)</w:t>
            </w:r>
            <w:r w:rsidR="13D18A34" w:rsidRPr="13D18A34">
              <w:rPr>
                <w:rFonts w:ascii="Arial" w:eastAsia="Arial" w:hAnsi="Arial" w:cs="Arial"/>
                <w:sz w:val="22"/>
                <w:szCs w:val="22"/>
                <w:lang w:val="en-US"/>
              </w:rPr>
              <w:t>, 3D Mechanical Design (SolidWorks)</w:t>
            </w:r>
            <w:r w:rsidR="13D18A34" w:rsidRPr="13D18A34">
              <w:rPr>
                <w:rFonts w:ascii="Arial" w:hAnsi="Arial" w:cs="Arial"/>
                <w:sz w:val="22"/>
                <w:szCs w:val="22"/>
                <w:lang w:val="en-US"/>
              </w:rPr>
              <w:t xml:space="preserve">, </w:t>
            </w:r>
            <w:r w:rsidR="6A7CED7B" w:rsidRPr="13D18A34">
              <w:rPr>
                <w:rFonts w:ascii="Arial" w:eastAsia="Arial" w:hAnsi="Arial" w:cs="Arial"/>
                <w:sz w:val="22"/>
                <w:szCs w:val="22"/>
                <w:lang w:val="en-US"/>
              </w:rPr>
              <w:t>Thermodynamics &amp; Heat Transfer Applications, Energy Efficiency in Mechanical Systems</w:t>
            </w:r>
          </w:p>
          <w:p w14:paraId="1990813E" w14:textId="30A4D883" w:rsidR="13D18A34" w:rsidRDefault="13D18A34" w:rsidP="13D18A34">
            <w:pPr>
              <w:spacing w:before="120"/>
              <w:rPr>
                <w:rFonts w:ascii="Arial" w:eastAsia="Arial" w:hAnsi="Arial" w:cs="Arial"/>
                <w:sz w:val="22"/>
                <w:szCs w:val="22"/>
                <w:lang w:val="en-US"/>
              </w:rPr>
            </w:pPr>
          </w:p>
        </w:tc>
      </w:tr>
      <w:tr w:rsidR="13D18A34" w14:paraId="244DA3EF"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013553B1"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Professional Certificates and Trainings</w:t>
            </w:r>
          </w:p>
          <w:p w14:paraId="5FD8C621" w14:textId="4A662D12" w:rsidR="13D18A34" w:rsidRDefault="13D18A34" w:rsidP="13D18A34">
            <w:pPr>
              <w:spacing w:before="120"/>
              <w:rPr>
                <w:rFonts w:ascii="Arial" w:eastAsia="Arial" w:hAnsi="Arial" w:cs="Arial"/>
                <w:sz w:val="22"/>
                <w:szCs w:val="22"/>
                <w:lang w:val="en-US"/>
              </w:rPr>
            </w:pPr>
            <w:r w:rsidRPr="13D18A34">
              <w:rPr>
                <w:rFonts w:ascii="Arial" w:hAnsi="Arial" w:cs="Arial"/>
                <w:sz w:val="22"/>
                <w:szCs w:val="22"/>
                <w:lang w:val="en-US"/>
              </w:rPr>
              <w:lastRenderedPageBreak/>
              <w:t xml:space="preserve">1. </w:t>
            </w:r>
            <w:r w:rsidR="2E96F991" w:rsidRPr="13D18A34">
              <w:rPr>
                <w:rFonts w:ascii="Arial" w:eastAsia="Arial" w:hAnsi="Arial" w:cs="Arial"/>
                <w:sz w:val="22"/>
                <w:szCs w:val="22"/>
                <w:lang w:val="en-US"/>
              </w:rPr>
              <w:t>Advanced Engineering Drawing and GD&amp;T</w:t>
            </w:r>
          </w:p>
          <w:p w14:paraId="0AE7C9EE" w14:textId="427ADFFA" w:rsidR="13D18A34" w:rsidRDefault="13D18A34" w:rsidP="13D18A34">
            <w:pPr>
              <w:spacing w:before="120"/>
              <w:rPr>
                <w:rFonts w:ascii="Arial" w:eastAsia="Arial" w:hAnsi="Arial" w:cs="Arial"/>
                <w:sz w:val="22"/>
                <w:szCs w:val="22"/>
                <w:lang w:val="fr-FR"/>
              </w:rPr>
            </w:pPr>
            <w:r w:rsidRPr="13D18A34">
              <w:rPr>
                <w:rFonts w:ascii="Arial" w:hAnsi="Arial" w:cs="Arial"/>
                <w:sz w:val="22"/>
                <w:szCs w:val="22"/>
                <w:lang w:val="fr-FR"/>
              </w:rPr>
              <w:t>2.</w:t>
            </w:r>
            <w:r w:rsidRPr="13D18A34">
              <w:rPr>
                <w:rFonts w:ascii="Arial" w:hAnsi="Arial" w:cs="Arial"/>
                <w:b/>
                <w:bCs/>
                <w:sz w:val="22"/>
                <w:szCs w:val="22"/>
                <w:lang w:val="fr-FR"/>
              </w:rPr>
              <w:t xml:space="preserve"> </w:t>
            </w:r>
            <w:r w:rsidR="637B8821" w:rsidRPr="13D18A34">
              <w:rPr>
                <w:rFonts w:ascii="Arial" w:eastAsia="Arial" w:hAnsi="Arial" w:cs="Arial"/>
                <w:sz w:val="22"/>
                <w:szCs w:val="22"/>
                <w:lang w:val="fr-FR"/>
              </w:rPr>
              <w:t xml:space="preserve">ANSYS </w:t>
            </w:r>
            <w:proofErr w:type="spellStart"/>
            <w:r w:rsidR="637B8821" w:rsidRPr="13D18A34">
              <w:rPr>
                <w:rFonts w:ascii="Arial" w:eastAsia="Arial" w:hAnsi="Arial" w:cs="Arial"/>
                <w:sz w:val="22"/>
                <w:szCs w:val="22"/>
                <w:lang w:val="fr-FR"/>
              </w:rPr>
              <w:t>Mechanical</w:t>
            </w:r>
            <w:proofErr w:type="spellEnd"/>
            <w:r w:rsidR="637B8821" w:rsidRPr="13D18A34">
              <w:rPr>
                <w:rFonts w:ascii="Arial" w:eastAsia="Arial" w:hAnsi="Arial" w:cs="Arial"/>
                <w:sz w:val="22"/>
                <w:szCs w:val="22"/>
                <w:lang w:val="fr-FR"/>
              </w:rPr>
              <w:t xml:space="preserve"> Simulation Basics</w:t>
            </w:r>
            <w:r w:rsidR="637B8821" w:rsidRPr="13D18A34">
              <w:rPr>
                <w:rFonts w:ascii="Arial" w:eastAsia="Arial" w:hAnsi="Arial" w:cs="Arial"/>
                <w:b/>
                <w:bCs/>
                <w:sz w:val="22"/>
                <w:szCs w:val="22"/>
                <w:lang w:val="fr-FR"/>
              </w:rPr>
              <w:t xml:space="preserve"> </w:t>
            </w:r>
            <w:r w:rsidR="637B8821" w:rsidRPr="13D18A34">
              <w:rPr>
                <w:rFonts w:ascii="Arial" w:eastAsia="Arial" w:hAnsi="Arial" w:cs="Arial"/>
                <w:sz w:val="22"/>
                <w:szCs w:val="22"/>
                <w:lang w:val="fr-FR"/>
              </w:rPr>
              <w:t>– ANSYS Learning Hub</w:t>
            </w:r>
          </w:p>
          <w:p w14:paraId="4FB629BB" w14:textId="349B4612" w:rsidR="13D18A34" w:rsidRDefault="13D18A34" w:rsidP="13D18A34">
            <w:pPr>
              <w:spacing w:before="120"/>
              <w:rPr>
                <w:rFonts w:ascii="Arial" w:eastAsia="Arial" w:hAnsi="Arial" w:cs="Arial"/>
                <w:sz w:val="22"/>
                <w:szCs w:val="22"/>
                <w:lang w:val="fr-FR"/>
              </w:rPr>
            </w:pPr>
            <w:r w:rsidRPr="13D18A34">
              <w:rPr>
                <w:rFonts w:ascii="Arial" w:eastAsia="Arial" w:hAnsi="Arial" w:cs="Arial"/>
                <w:sz w:val="22"/>
                <w:szCs w:val="22"/>
                <w:lang w:val="fr-FR"/>
              </w:rPr>
              <w:t>3.</w:t>
            </w:r>
            <w:r w:rsidRPr="13D18A34">
              <w:rPr>
                <w:rFonts w:ascii="Arial" w:eastAsia="Arial" w:hAnsi="Arial" w:cs="Arial"/>
                <w:b/>
                <w:bCs/>
                <w:sz w:val="22"/>
                <w:szCs w:val="22"/>
                <w:lang w:val="fr-FR"/>
              </w:rPr>
              <w:t xml:space="preserve"> </w:t>
            </w:r>
            <w:r w:rsidR="3331EC46" w:rsidRPr="13D18A34">
              <w:rPr>
                <w:rFonts w:ascii="Arial" w:eastAsia="Arial" w:hAnsi="Arial" w:cs="Arial"/>
                <w:sz w:val="22"/>
                <w:szCs w:val="22"/>
                <w:lang w:val="fr-FR"/>
              </w:rPr>
              <w:t xml:space="preserve">Introduction to </w:t>
            </w:r>
            <w:proofErr w:type="spellStart"/>
            <w:r w:rsidR="3331EC46" w:rsidRPr="13D18A34">
              <w:rPr>
                <w:rFonts w:ascii="Arial" w:eastAsia="Arial" w:hAnsi="Arial" w:cs="Arial"/>
                <w:sz w:val="22"/>
                <w:szCs w:val="22"/>
                <w:lang w:val="fr-FR"/>
              </w:rPr>
              <w:t>Thermodynamics</w:t>
            </w:r>
            <w:proofErr w:type="spellEnd"/>
            <w:r w:rsidR="3331EC46" w:rsidRPr="13D18A34">
              <w:rPr>
                <w:rFonts w:ascii="Arial" w:eastAsia="Arial" w:hAnsi="Arial" w:cs="Arial"/>
                <w:sz w:val="22"/>
                <w:szCs w:val="22"/>
                <w:lang w:val="fr-FR"/>
              </w:rPr>
              <w:t xml:space="preserve"> and Heat Transfer – </w:t>
            </w:r>
            <w:proofErr w:type="spellStart"/>
            <w:r w:rsidR="3331EC46" w:rsidRPr="13D18A34">
              <w:rPr>
                <w:rFonts w:ascii="Arial" w:eastAsia="Arial" w:hAnsi="Arial" w:cs="Arial"/>
                <w:sz w:val="22"/>
                <w:szCs w:val="22"/>
                <w:lang w:val="fr-FR"/>
              </w:rPr>
              <w:t>edX</w:t>
            </w:r>
            <w:proofErr w:type="spellEnd"/>
          </w:p>
          <w:p w14:paraId="04F76629" w14:textId="3A5EEAFD" w:rsidR="13D18A34" w:rsidRDefault="13D18A34" w:rsidP="13D18A34">
            <w:pPr>
              <w:spacing w:before="120"/>
              <w:rPr>
                <w:rFonts w:ascii="Arial" w:eastAsia="Arial" w:hAnsi="Arial" w:cs="Arial"/>
                <w:sz w:val="22"/>
                <w:szCs w:val="22"/>
                <w:lang w:val="fr-FR"/>
              </w:rPr>
            </w:pPr>
          </w:p>
        </w:tc>
      </w:tr>
      <w:tr w:rsidR="13D18A34" w14:paraId="4E8895B1" w14:textId="77777777" w:rsidTr="13D18A34">
        <w:trPr>
          <w:trHeight w:val="300"/>
        </w:trPr>
        <w:tc>
          <w:tcPr>
            <w:tcW w:w="9791" w:type="dxa"/>
            <w:tcBorders>
              <w:top w:val="single" w:sz="4" w:space="0" w:color="auto"/>
              <w:left w:val="single" w:sz="4" w:space="0" w:color="auto"/>
              <w:bottom w:val="single" w:sz="4" w:space="0" w:color="auto"/>
              <w:right w:val="single" w:sz="4" w:space="0" w:color="auto"/>
            </w:tcBorders>
          </w:tcPr>
          <w:p w14:paraId="3E63977E"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lastRenderedPageBreak/>
              <w:t xml:space="preserve">Publications, patents etc. in </w:t>
            </w:r>
            <w:proofErr w:type="gramStart"/>
            <w:r w:rsidRPr="13D18A34">
              <w:rPr>
                <w:rFonts w:ascii="Arial" w:hAnsi="Arial" w:cs="Arial"/>
                <w:sz w:val="22"/>
                <w:szCs w:val="22"/>
                <w:lang w:val="en-US"/>
              </w:rPr>
              <w:t>last</w:t>
            </w:r>
            <w:proofErr w:type="gramEnd"/>
            <w:r w:rsidRPr="13D18A34">
              <w:rPr>
                <w:rFonts w:ascii="Arial" w:hAnsi="Arial" w:cs="Arial"/>
                <w:sz w:val="22"/>
                <w:szCs w:val="22"/>
                <w:lang w:val="en-US"/>
              </w:rPr>
              <w:t xml:space="preserve"> three years </w:t>
            </w:r>
          </w:p>
          <w:p w14:paraId="389DE8D7" w14:textId="77777777" w:rsidR="13D18A34" w:rsidRDefault="13D18A34" w:rsidP="13D18A34">
            <w:pPr>
              <w:spacing w:before="120"/>
              <w:rPr>
                <w:rFonts w:ascii="Arial" w:hAnsi="Arial" w:cs="Arial"/>
                <w:sz w:val="22"/>
                <w:szCs w:val="22"/>
                <w:lang w:val="en-US"/>
              </w:rPr>
            </w:pPr>
            <w:r w:rsidRPr="13D18A34">
              <w:rPr>
                <w:rFonts w:ascii="Arial" w:hAnsi="Arial" w:cs="Arial"/>
                <w:sz w:val="22"/>
                <w:szCs w:val="22"/>
                <w:lang w:val="en-US"/>
              </w:rPr>
              <w:t>1.-</w:t>
            </w:r>
          </w:p>
        </w:tc>
      </w:tr>
    </w:tbl>
    <w:p w14:paraId="3E7656E5" w14:textId="4A28985D" w:rsidR="6CC1789A" w:rsidRDefault="6CC1789A" w:rsidP="6CC1789A">
      <w:pPr>
        <w:rPr>
          <w:lang w:val="en-US"/>
        </w:rPr>
      </w:pPr>
    </w:p>
    <w:p w14:paraId="5CF05AB8" w14:textId="77777777" w:rsidR="6CC1789A" w:rsidRDefault="6CC1789A" w:rsidP="6CC1789A">
      <w:pPr>
        <w:rPr>
          <w:lang w:val="en-US"/>
        </w:rPr>
      </w:pPr>
    </w:p>
    <w:p w14:paraId="28517200" w14:textId="71E57A5F" w:rsidR="6CC1789A" w:rsidRDefault="18A2863A" w:rsidP="6383C5F0">
      <w:pPr>
        <w:rPr>
          <w:lang w:val="en-US"/>
        </w:rPr>
      </w:pPr>
      <w:r w:rsidRPr="6383C5F0">
        <w:rPr>
          <w:lang w:val="en-US"/>
        </w:rPr>
        <w:t>(</w:t>
      </w:r>
      <w:proofErr w:type="spellStart"/>
      <w:r w:rsidRPr="6383C5F0">
        <w:rPr>
          <w:lang w:val="en-US"/>
        </w:rPr>
        <w:t>baran</w:t>
      </w:r>
      <w:proofErr w:type="spellEnd"/>
      <w:r w:rsidRPr="6383C5F0">
        <w:rPr>
          <w:lang w:val="en-US"/>
        </w:rPr>
        <w:t>)</w:t>
      </w:r>
    </w:p>
    <w:p w14:paraId="030CCA8B" w14:textId="68F3FF38" w:rsidR="6CC1789A" w:rsidRDefault="6CC1789A" w:rsidP="6383C5F0">
      <w:pPr>
        <w:rPr>
          <w:rFonts w:ascii="Arial" w:eastAsia="Arial" w:hAnsi="Arial" w:cs="Arial"/>
          <w:sz w:val="22"/>
          <w:szCs w:val="22"/>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6383C5F0" w14:paraId="0A199E18" w14:textId="77777777" w:rsidTr="6383C5F0">
        <w:trPr>
          <w:trHeight w:val="300"/>
        </w:trPr>
        <w:tc>
          <w:tcPr>
            <w:tcW w:w="9825" w:type="dxa"/>
            <w:tcBorders>
              <w:top w:val="single" w:sz="4" w:space="0" w:color="auto"/>
              <w:left w:val="single" w:sz="4" w:space="0" w:color="auto"/>
              <w:bottom w:val="single" w:sz="4" w:space="0" w:color="auto"/>
              <w:right w:val="single" w:sz="4" w:space="0" w:color="auto"/>
            </w:tcBorders>
          </w:tcPr>
          <w:p w14:paraId="03F66B01" w14:textId="51ACA41A"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Name:</w:t>
            </w:r>
            <w:r w:rsidR="4E0D4753" w:rsidRPr="6383C5F0">
              <w:rPr>
                <w:rFonts w:ascii="Arial" w:eastAsia="Arial" w:hAnsi="Arial" w:cs="Arial"/>
                <w:sz w:val="22"/>
                <w:szCs w:val="22"/>
                <w:lang w:val="en-US"/>
              </w:rPr>
              <w:t xml:space="preserve"> Elif Nur Aksoy (Mechanical Engineering)</w:t>
            </w:r>
          </w:p>
          <w:p w14:paraId="71F3D44A" w14:textId="53973261"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Identity No: </w:t>
            </w:r>
          </w:p>
          <w:p w14:paraId="204801DD" w14:textId="77777777" w:rsidR="6383C5F0" w:rsidRDefault="6383C5F0" w:rsidP="6383C5F0">
            <w:pPr>
              <w:spacing w:before="120"/>
              <w:rPr>
                <w:rFonts w:ascii="Arial" w:hAnsi="Arial" w:cs="Arial"/>
                <w:sz w:val="22"/>
                <w:szCs w:val="22"/>
                <w:lang w:val="en-US"/>
              </w:rPr>
            </w:pPr>
          </w:p>
        </w:tc>
      </w:tr>
      <w:tr w:rsidR="6383C5F0" w14:paraId="6AC8D357" w14:textId="77777777" w:rsidTr="6383C5F0">
        <w:trPr>
          <w:trHeight w:val="300"/>
        </w:trPr>
        <w:tc>
          <w:tcPr>
            <w:tcW w:w="9825" w:type="dxa"/>
            <w:tcBorders>
              <w:top w:val="single" w:sz="4" w:space="0" w:color="auto"/>
              <w:left w:val="single" w:sz="4" w:space="0" w:color="auto"/>
              <w:bottom w:val="single" w:sz="4" w:space="0" w:color="auto"/>
              <w:right w:val="single" w:sz="4" w:space="0" w:color="auto"/>
            </w:tcBorders>
          </w:tcPr>
          <w:p w14:paraId="3D33242A" w14:textId="18D1461D"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Job in the Project: </w:t>
            </w:r>
            <w:r w:rsidR="472B71B7" w:rsidRPr="6383C5F0">
              <w:rPr>
                <w:rFonts w:ascii="Arial" w:eastAsia="Arial" w:hAnsi="Arial" w:cs="Arial"/>
                <w:sz w:val="22"/>
                <w:szCs w:val="22"/>
                <w:lang w:val="en-US"/>
              </w:rPr>
              <w:t>Structural modeling, CAD design, and mechanical integration of energy components within vehicle chassis.</w:t>
            </w:r>
          </w:p>
          <w:p w14:paraId="7B39674C" w14:textId="68DA0486" w:rsidR="6383C5F0" w:rsidRDefault="6383C5F0" w:rsidP="6383C5F0">
            <w:pPr>
              <w:spacing w:before="120"/>
              <w:rPr>
                <w:rFonts w:ascii="Arial" w:hAnsi="Arial" w:cs="Arial"/>
                <w:sz w:val="22"/>
                <w:szCs w:val="22"/>
                <w:lang w:val="en-US"/>
              </w:rPr>
            </w:pPr>
          </w:p>
        </w:tc>
      </w:tr>
      <w:tr w:rsidR="6383C5F0" w14:paraId="28D10FB2" w14:textId="77777777" w:rsidTr="6383C5F0">
        <w:trPr>
          <w:trHeight w:val="300"/>
        </w:trPr>
        <w:tc>
          <w:tcPr>
            <w:tcW w:w="9825" w:type="dxa"/>
            <w:tcBorders>
              <w:top w:val="single" w:sz="4" w:space="0" w:color="auto"/>
              <w:left w:val="single" w:sz="4" w:space="0" w:color="auto"/>
              <w:bottom w:val="single" w:sz="4" w:space="0" w:color="auto"/>
              <w:right w:val="single" w:sz="4" w:space="0" w:color="auto"/>
            </w:tcBorders>
          </w:tcPr>
          <w:p w14:paraId="687A2C45"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Educational Background: (</w:t>
            </w:r>
            <w:r w:rsidRPr="6383C5F0">
              <w:rPr>
                <w:rFonts w:ascii="Arial" w:hAnsi="Arial" w:cs="Arial"/>
                <w:color w:val="FF0000"/>
                <w:sz w:val="22"/>
                <w:szCs w:val="22"/>
                <w:lang w:val="en-US"/>
              </w:rPr>
              <w:t xml:space="preserve">with graduation dates) </w:t>
            </w:r>
          </w:p>
          <w:p w14:paraId="2238FE1B" w14:textId="1C1BC5C6" w:rsidR="5CA6F88B" w:rsidRDefault="5CA6F88B"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Istanbul Technical University – BSc Mechanical Engineering (2025)</w:t>
            </w:r>
          </w:p>
          <w:p w14:paraId="374DE19A" w14:textId="7027B9F5" w:rsidR="5CA6F88B" w:rsidRDefault="5CA6F88B"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Beşiktaş Anatolian High School – Science Track (2020)</w:t>
            </w:r>
          </w:p>
          <w:p w14:paraId="23B792B5" w14:textId="3D6A95E0" w:rsidR="6383C5F0" w:rsidRDefault="6383C5F0" w:rsidP="6383C5F0">
            <w:pPr>
              <w:spacing w:before="120"/>
              <w:rPr>
                <w:rFonts w:ascii="Arial" w:hAnsi="Arial" w:cs="Arial"/>
                <w:sz w:val="22"/>
                <w:szCs w:val="22"/>
                <w:lang w:val="en-US"/>
              </w:rPr>
            </w:pPr>
          </w:p>
        </w:tc>
      </w:tr>
      <w:tr w:rsidR="6383C5F0" w14:paraId="704706B9" w14:textId="77777777" w:rsidTr="6383C5F0">
        <w:trPr>
          <w:trHeight w:val="300"/>
        </w:trPr>
        <w:tc>
          <w:tcPr>
            <w:tcW w:w="9825" w:type="dxa"/>
            <w:tcBorders>
              <w:top w:val="single" w:sz="4" w:space="0" w:color="auto"/>
              <w:left w:val="single" w:sz="4" w:space="0" w:color="auto"/>
              <w:bottom w:val="single" w:sz="4" w:space="0" w:color="auto"/>
              <w:right w:val="single" w:sz="4" w:space="0" w:color="auto"/>
            </w:tcBorders>
          </w:tcPr>
          <w:p w14:paraId="09ABEDB9"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Work Experience </w:t>
            </w:r>
            <w:r w:rsidRPr="6383C5F0">
              <w:rPr>
                <w:rFonts w:ascii="Arial" w:hAnsi="Arial" w:cs="Arial"/>
                <w:color w:val="FF0000"/>
                <w:sz w:val="22"/>
                <w:szCs w:val="22"/>
                <w:lang w:val="en-US"/>
              </w:rPr>
              <w:t>(Places and tasks they have worked so far by dates)</w:t>
            </w:r>
          </w:p>
          <w:p w14:paraId="71EEF1C1" w14:textId="386E5C11" w:rsidR="018DCDEE" w:rsidRDefault="018DCDEE"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Intern – Ford Otosan, Body Systems R&amp;D (Summer 2024)</w:t>
            </w:r>
          </w:p>
          <w:p w14:paraId="1E099902" w14:textId="2D997332" w:rsidR="018DCDEE" w:rsidRDefault="018DCDEE"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 xml:space="preserve">Assistant CAD Designer – </w:t>
            </w:r>
            <w:proofErr w:type="spellStart"/>
            <w:r w:rsidRPr="6383C5F0">
              <w:rPr>
                <w:rFonts w:ascii="Arial" w:eastAsia="Arial" w:hAnsi="Arial" w:cs="Arial"/>
                <w:sz w:val="22"/>
                <w:szCs w:val="22"/>
                <w:lang w:val="en-US"/>
              </w:rPr>
              <w:t>SolarTech</w:t>
            </w:r>
            <w:proofErr w:type="spellEnd"/>
            <w:r w:rsidRPr="6383C5F0">
              <w:rPr>
                <w:rFonts w:ascii="Arial" w:eastAsia="Arial" w:hAnsi="Arial" w:cs="Arial"/>
                <w:sz w:val="22"/>
                <w:szCs w:val="22"/>
                <w:lang w:val="en-US"/>
              </w:rPr>
              <w:t xml:space="preserve"> Student Club (2023)</w:t>
            </w:r>
          </w:p>
          <w:p w14:paraId="658E1F5A" w14:textId="57A7C7BC" w:rsidR="6383C5F0" w:rsidRDefault="6383C5F0" w:rsidP="6383C5F0">
            <w:pPr>
              <w:spacing w:before="120"/>
              <w:rPr>
                <w:rFonts w:ascii="Arial" w:hAnsi="Arial" w:cs="Arial"/>
                <w:sz w:val="22"/>
                <w:szCs w:val="22"/>
                <w:lang w:val="en-US"/>
              </w:rPr>
            </w:pPr>
          </w:p>
        </w:tc>
      </w:tr>
      <w:tr w:rsidR="6383C5F0" w14:paraId="27B8AC1F" w14:textId="77777777" w:rsidTr="6383C5F0">
        <w:trPr>
          <w:trHeight w:val="300"/>
        </w:trPr>
        <w:tc>
          <w:tcPr>
            <w:tcW w:w="9825" w:type="dxa"/>
            <w:tcBorders>
              <w:top w:val="single" w:sz="4" w:space="0" w:color="auto"/>
              <w:left w:val="single" w:sz="4" w:space="0" w:color="auto"/>
              <w:bottom w:val="single" w:sz="4" w:space="0" w:color="auto"/>
              <w:right w:val="single" w:sz="4" w:space="0" w:color="auto"/>
            </w:tcBorders>
          </w:tcPr>
          <w:p w14:paraId="31F2E880"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Qualifications </w:t>
            </w:r>
            <w:r w:rsidRPr="6383C5F0">
              <w:rPr>
                <w:rFonts w:ascii="Arial" w:hAnsi="Arial" w:cs="Arial"/>
                <w:color w:val="FF0000"/>
                <w:sz w:val="22"/>
                <w:szCs w:val="22"/>
                <w:lang w:val="en-US"/>
              </w:rPr>
              <w:t>(Expertise subjects)</w:t>
            </w:r>
          </w:p>
          <w:p w14:paraId="243A53D4" w14:textId="06D595A8" w:rsidR="416BAD39" w:rsidRDefault="416BAD39"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SolidWorks and AutoCAD 2D/3D design</w:t>
            </w:r>
          </w:p>
          <w:p w14:paraId="776B05E5" w14:textId="38B968AA" w:rsidR="416BAD39" w:rsidRDefault="416BAD39"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Mechanical stress and deformation simulations (FEA – ANSYS)</w:t>
            </w:r>
          </w:p>
          <w:p w14:paraId="2F7291F4" w14:textId="353F58A5" w:rsidR="416BAD39" w:rsidRDefault="416BAD39"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Material selection for lightweight structural applications</w:t>
            </w:r>
          </w:p>
          <w:p w14:paraId="35F2549D" w14:textId="14013F74" w:rsidR="6383C5F0" w:rsidRDefault="6383C5F0" w:rsidP="6383C5F0">
            <w:pPr>
              <w:spacing w:before="120"/>
              <w:rPr>
                <w:rFonts w:ascii="Arial" w:eastAsia="Arial" w:hAnsi="Arial" w:cs="Arial"/>
                <w:sz w:val="22"/>
                <w:szCs w:val="22"/>
                <w:lang w:val="en-US"/>
              </w:rPr>
            </w:pPr>
          </w:p>
        </w:tc>
      </w:tr>
      <w:tr w:rsidR="6383C5F0" w14:paraId="666FC1C2" w14:textId="77777777" w:rsidTr="6383C5F0">
        <w:trPr>
          <w:trHeight w:val="300"/>
        </w:trPr>
        <w:tc>
          <w:tcPr>
            <w:tcW w:w="9825" w:type="dxa"/>
            <w:tcBorders>
              <w:top w:val="single" w:sz="4" w:space="0" w:color="auto"/>
              <w:left w:val="single" w:sz="4" w:space="0" w:color="auto"/>
              <w:bottom w:val="single" w:sz="4" w:space="0" w:color="auto"/>
              <w:right w:val="single" w:sz="4" w:space="0" w:color="auto"/>
            </w:tcBorders>
          </w:tcPr>
          <w:p w14:paraId="3659BA41"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Professional Certificates and Trainings</w:t>
            </w:r>
          </w:p>
          <w:p w14:paraId="0332C53C" w14:textId="3309CBB5" w:rsidR="65657004" w:rsidRDefault="65657004" w:rsidP="000335BC">
            <w:pPr>
              <w:pStyle w:val="ListeParagraf"/>
              <w:numPr>
                <w:ilvl w:val="0"/>
                <w:numId w:val="65"/>
              </w:numPr>
              <w:spacing w:before="240" w:after="240"/>
              <w:rPr>
                <w:rFonts w:ascii="Arial" w:eastAsia="Arial" w:hAnsi="Arial" w:cs="Arial"/>
                <w:sz w:val="22"/>
                <w:szCs w:val="22"/>
                <w:lang w:val="fr-FR"/>
              </w:rPr>
            </w:pPr>
            <w:r w:rsidRPr="6383C5F0">
              <w:rPr>
                <w:rFonts w:ascii="Arial" w:eastAsia="Arial" w:hAnsi="Arial" w:cs="Arial"/>
                <w:sz w:val="22"/>
                <w:szCs w:val="22"/>
                <w:lang w:val="fr-FR"/>
              </w:rPr>
              <w:t>SolidWorks Associate Certification – Dassault Systèmes (2023)</w:t>
            </w:r>
          </w:p>
          <w:p w14:paraId="16951CF2" w14:textId="1E9A344E" w:rsidR="65657004" w:rsidRDefault="65657004" w:rsidP="000335BC">
            <w:pPr>
              <w:pStyle w:val="ListeParagraf"/>
              <w:numPr>
                <w:ilvl w:val="0"/>
                <w:numId w:val="65"/>
              </w:numPr>
              <w:spacing w:before="240" w:after="240"/>
              <w:rPr>
                <w:rFonts w:ascii="Arial" w:eastAsia="Arial" w:hAnsi="Arial" w:cs="Arial"/>
                <w:sz w:val="22"/>
                <w:szCs w:val="22"/>
                <w:lang w:val="fr-FR"/>
              </w:rPr>
            </w:pPr>
            <w:r w:rsidRPr="6383C5F0">
              <w:rPr>
                <w:rFonts w:ascii="Arial" w:eastAsia="Arial" w:hAnsi="Arial" w:cs="Arial"/>
                <w:sz w:val="22"/>
                <w:szCs w:val="22"/>
                <w:lang w:val="fr-FR"/>
              </w:rPr>
              <w:t xml:space="preserve">“Intro to </w:t>
            </w:r>
            <w:proofErr w:type="spellStart"/>
            <w:r w:rsidRPr="6383C5F0">
              <w:rPr>
                <w:rFonts w:ascii="Arial" w:eastAsia="Arial" w:hAnsi="Arial" w:cs="Arial"/>
                <w:sz w:val="22"/>
                <w:szCs w:val="22"/>
                <w:lang w:val="fr-FR"/>
              </w:rPr>
              <w:t>Vehicle</w:t>
            </w:r>
            <w:proofErr w:type="spellEnd"/>
            <w:r w:rsidRPr="6383C5F0">
              <w:rPr>
                <w:rFonts w:ascii="Arial" w:eastAsia="Arial" w:hAnsi="Arial" w:cs="Arial"/>
                <w:sz w:val="22"/>
                <w:szCs w:val="22"/>
                <w:lang w:val="fr-FR"/>
              </w:rPr>
              <w:t xml:space="preserve"> Dynamics” – </w:t>
            </w:r>
            <w:proofErr w:type="spellStart"/>
            <w:r w:rsidRPr="6383C5F0">
              <w:rPr>
                <w:rFonts w:ascii="Arial" w:eastAsia="Arial" w:hAnsi="Arial" w:cs="Arial"/>
                <w:sz w:val="22"/>
                <w:szCs w:val="22"/>
                <w:lang w:val="fr-FR"/>
              </w:rPr>
              <w:t>EdX</w:t>
            </w:r>
            <w:proofErr w:type="spellEnd"/>
            <w:r w:rsidRPr="6383C5F0">
              <w:rPr>
                <w:rFonts w:ascii="Arial" w:eastAsia="Arial" w:hAnsi="Arial" w:cs="Arial"/>
                <w:sz w:val="22"/>
                <w:szCs w:val="22"/>
                <w:lang w:val="fr-FR"/>
              </w:rPr>
              <w:t xml:space="preserve"> (2024)</w:t>
            </w:r>
          </w:p>
          <w:p w14:paraId="5CEF9B11" w14:textId="52193BA7" w:rsidR="6383C5F0" w:rsidRDefault="6383C5F0" w:rsidP="6383C5F0">
            <w:pPr>
              <w:spacing w:before="120"/>
              <w:rPr>
                <w:rFonts w:ascii="Arial" w:eastAsia="Arial" w:hAnsi="Arial" w:cs="Arial"/>
                <w:sz w:val="22"/>
                <w:szCs w:val="22"/>
                <w:lang w:val="fr-FR"/>
              </w:rPr>
            </w:pPr>
          </w:p>
        </w:tc>
      </w:tr>
      <w:tr w:rsidR="6383C5F0" w14:paraId="05030056" w14:textId="77777777" w:rsidTr="6383C5F0">
        <w:trPr>
          <w:trHeight w:val="300"/>
        </w:trPr>
        <w:tc>
          <w:tcPr>
            <w:tcW w:w="9825" w:type="dxa"/>
            <w:tcBorders>
              <w:top w:val="single" w:sz="4" w:space="0" w:color="auto"/>
              <w:left w:val="single" w:sz="4" w:space="0" w:color="auto"/>
              <w:bottom w:val="single" w:sz="4" w:space="0" w:color="auto"/>
              <w:right w:val="single" w:sz="4" w:space="0" w:color="auto"/>
            </w:tcBorders>
          </w:tcPr>
          <w:p w14:paraId="4FD06140"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Publications, patents etc. in </w:t>
            </w:r>
            <w:proofErr w:type="gramStart"/>
            <w:r w:rsidRPr="6383C5F0">
              <w:rPr>
                <w:rFonts w:ascii="Arial" w:hAnsi="Arial" w:cs="Arial"/>
                <w:sz w:val="22"/>
                <w:szCs w:val="22"/>
                <w:lang w:val="en-US"/>
              </w:rPr>
              <w:t>last</w:t>
            </w:r>
            <w:proofErr w:type="gramEnd"/>
            <w:r w:rsidRPr="6383C5F0">
              <w:rPr>
                <w:rFonts w:ascii="Arial" w:hAnsi="Arial" w:cs="Arial"/>
                <w:sz w:val="22"/>
                <w:szCs w:val="22"/>
                <w:lang w:val="en-US"/>
              </w:rPr>
              <w:t xml:space="preserve"> three years </w:t>
            </w:r>
          </w:p>
          <w:p w14:paraId="3A70234A"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1.-</w:t>
            </w:r>
          </w:p>
        </w:tc>
      </w:tr>
    </w:tbl>
    <w:p w14:paraId="0BD52248" w14:textId="1205AEDC" w:rsidR="6CC1789A" w:rsidRDefault="6CC1789A" w:rsidP="6CC1789A">
      <w:pPr>
        <w:rPr>
          <w:lang w:val="en-US"/>
        </w:rPr>
      </w:pPr>
    </w:p>
    <w:p w14:paraId="3711AA67" w14:textId="71E57A5F" w:rsidR="6CC1789A" w:rsidRDefault="1DDFBDBC" w:rsidP="6383C5F0">
      <w:r w:rsidRPr="769EB1B0">
        <w:t>(</w:t>
      </w:r>
      <w:proofErr w:type="spellStart"/>
      <w:r w:rsidRPr="769EB1B0">
        <w:t>baran</w:t>
      </w:r>
      <w:proofErr w:type="spellEnd"/>
      <w:r w:rsidRPr="769EB1B0">
        <w:t>)</w:t>
      </w:r>
    </w:p>
    <w:p w14:paraId="0A90EB0B" w14:textId="7294AA2B" w:rsidR="6CC1789A" w:rsidRDefault="6CC1789A" w:rsidP="6CC1789A">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6383C5F0" w14:paraId="5B891B8B"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1873C345" w14:textId="28E04ACB"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Name: </w:t>
            </w:r>
            <w:r w:rsidR="04EF516D" w:rsidRPr="6383C5F0">
              <w:rPr>
                <w:rFonts w:ascii="Arial" w:hAnsi="Arial" w:cs="Arial"/>
                <w:sz w:val="22"/>
                <w:szCs w:val="22"/>
                <w:lang w:val="en-US"/>
              </w:rPr>
              <w:t xml:space="preserve">Simay Koç </w:t>
            </w:r>
            <w:r w:rsidR="04EF516D" w:rsidRPr="6383C5F0">
              <w:rPr>
                <w:rFonts w:ascii="Arial" w:eastAsia="Arial" w:hAnsi="Arial" w:cs="Arial"/>
                <w:sz w:val="22"/>
                <w:szCs w:val="22"/>
                <w:lang w:val="en-US"/>
              </w:rPr>
              <w:t>(Industrial Engineering)</w:t>
            </w:r>
          </w:p>
          <w:p w14:paraId="3DEA23F3" w14:textId="53973261"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lastRenderedPageBreak/>
              <w:t xml:space="preserve">Identity No: </w:t>
            </w:r>
          </w:p>
          <w:p w14:paraId="32F35855" w14:textId="77777777" w:rsidR="6383C5F0" w:rsidRDefault="6383C5F0" w:rsidP="6383C5F0">
            <w:pPr>
              <w:spacing w:before="120"/>
              <w:rPr>
                <w:rFonts w:ascii="Arial" w:hAnsi="Arial" w:cs="Arial"/>
                <w:sz w:val="22"/>
                <w:szCs w:val="22"/>
                <w:lang w:val="en-US"/>
              </w:rPr>
            </w:pPr>
          </w:p>
        </w:tc>
      </w:tr>
      <w:tr w:rsidR="6383C5F0" w14:paraId="181D7D60"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19FCF429" w14:textId="2E3D5A58"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lastRenderedPageBreak/>
              <w:t xml:space="preserve">Job in the Project: </w:t>
            </w:r>
            <w:r w:rsidR="1C79E8FD" w:rsidRPr="6383C5F0">
              <w:rPr>
                <w:rFonts w:ascii="Arial" w:eastAsia="Arial" w:hAnsi="Arial" w:cs="Arial"/>
                <w:sz w:val="22"/>
                <w:szCs w:val="22"/>
                <w:lang w:val="en-US"/>
              </w:rPr>
              <w:t>Deployment logistics, user segmentation, and cost-benefit analysis for system design and marketing.</w:t>
            </w:r>
          </w:p>
          <w:p w14:paraId="2B454348" w14:textId="68DA0486" w:rsidR="6383C5F0" w:rsidRDefault="6383C5F0" w:rsidP="6383C5F0">
            <w:pPr>
              <w:spacing w:before="120"/>
              <w:rPr>
                <w:rFonts w:ascii="Arial" w:hAnsi="Arial" w:cs="Arial"/>
                <w:sz w:val="22"/>
                <w:szCs w:val="22"/>
                <w:lang w:val="en-US"/>
              </w:rPr>
            </w:pPr>
          </w:p>
        </w:tc>
      </w:tr>
      <w:tr w:rsidR="6383C5F0" w14:paraId="2675EB00"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08CE94EB"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Educational Background: (</w:t>
            </w:r>
            <w:r w:rsidRPr="6383C5F0">
              <w:rPr>
                <w:rFonts w:ascii="Arial" w:hAnsi="Arial" w:cs="Arial"/>
                <w:color w:val="FF0000"/>
                <w:sz w:val="22"/>
                <w:szCs w:val="22"/>
                <w:lang w:val="en-US"/>
              </w:rPr>
              <w:t xml:space="preserve">with graduation dates) </w:t>
            </w:r>
          </w:p>
          <w:p w14:paraId="5A3FE080" w14:textId="65AE293E" w:rsidR="4766096D" w:rsidRDefault="4766096D" w:rsidP="6383C5F0">
            <w:pPr>
              <w:spacing w:before="120"/>
              <w:rPr>
                <w:rFonts w:ascii="Arial" w:hAnsi="Arial" w:cs="Arial"/>
                <w:sz w:val="22"/>
                <w:szCs w:val="22"/>
                <w:lang w:val="en-US"/>
              </w:rPr>
            </w:pPr>
            <w:r w:rsidRPr="6383C5F0">
              <w:rPr>
                <w:rFonts w:ascii="Arial" w:hAnsi="Arial" w:cs="Arial"/>
                <w:sz w:val="22"/>
                <w:szCs w:val="22"/>
                <w:lang w:val="en-US"/>
              </w:rPr>
              <w:t xml:space="preserve">Bahçeşehir </w:t>
            </w:r>
            <w:r w:rsidRPr="6383C5F0">
              <w:rPr>
                <w:rFonts w:ascii="Arial" w:eastAsia="Arial" w:hAnsi="Arial" w:cs="Arial"/>
                <w:sz w:val="22"/>
                <w:szCs w:val="22"/>
                <w:lang w:val="en-US"/>
              </w:rPr>
              <w:t>University - Industrial Engineering (2023)</w:t>
            </w:r>
          </w:p>
          <w:p w14:paraId="5054C50A" w14:textId="6E390A15" w:rsidR="6383C5F0" w:rsidRDefault="6383C5F0" w:rsidP="6383C5F0">
            <w:pPr>
              <w:spacing w:before="120"/>
              <w:rPr>
                <w:rFonts w:ascii="Arial" w:hAnsi="Arial" w:cs="Arial"/>
                <w:sz w:val="22"/>
                <w:szCs w:val="22"/>
                <w:lang w:val="en-US"/>
              </w:rPr>
            </w:pPr>
          </w:p>
        </w:tc>
      </w:tr>
      <w:tr w:rsidR="6383C5F0" w14:paraId="31DF7C6B"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7ED7F72D"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Work Experience </w:t>
            </w:r>
            <w:r w:rsidRPr="6383C5F0">
              <w:rPr>
                <w:rFonts w:ascii="Arial" w:hAnsi="Arial" w:cs="Arial"/>
                <w:color w:val="FF0000"/>
                <w:sz w:val="22"/>
                <w:szCs w:val="22"/>
                <w:lang w:val="en-US"/>
              </w:rPr>
              <w:t>(Places and tasks they have worked so far by dates)</w:t>
            </w:r>
          </w:p>
          <w:p w14:paraId="2E9E88A1" w14:textId="7B6450FE" w:rsidR="4A6BD995" w:rsidRDefault="4A6BD995" w:rsidP="6383C5F0">
            <w:pPr>
              <w:spacing w:before="120"/>
              <w:rPr>
                <w:rFonts w:ascii="Arial" w:hAnsi="Arial" w:cs="Arial"/>
                <w:sz w:val="22"/>
                <w:szCs w:val="22"/>
                <w:lang w:val="en-US"/>
              </w:rPr>
            </w:pPr>
            <w:r w:rsidRPr="6383C5F0">
              <w:rPr>
                <w:rFonts w:ascii="Arial" w:hAnsi="Arial" w:cs="Arial"/>
                <w:sz w:val="22"/>
                <w:szCs w:val="22"/>
                <w:lang w:val="en-US"/>
              </w:rPr>
              <w:t xml:space="preserve">Logistics Intern – </w:t>
            </w:r>
            <w:proofErr w:type="spellStart"/>
            <w:r w:rsidRPr="6383C5F0">
              <w:rPr>
                <w:rFonts w:ascii="Arial" w:hAnsi="Arial" w:cs="Arial"/>
                <w:sz w:val="22"/>
                <w:szCs w:val="22"/>
                <w:lang w:val="en-US"/>
              </w:rPr>
              <w:t>Arçelik</w:t>
            </w:r>
            <w:proofErr w:type="spellEnd"/>
            <w:r w:rsidRPr="6383C5F0">
              <w:rPr>
                <w:rFonts w:ascii="Arial" w:hAnsi="Arial" w:cs="Arial"/>
                <w:sz w:val="22"/>
                <w:szCs w:val="22"/>
                <w:lang w:val="en-US"/>
              </w:rPr>
              <w:t xml:space="preserve"> Global Supply Chain (202</w:t>
            </w:r>
            <w:r w:rsidR="70973526" w:rsidRPr="6383C5F0">
              <w:rPr>
                <w:rFonts w:ascii="Arial" w:hAnsi="Arial" w:cs="Arial"/>
                <w:sz w:val="22"/>
                <w:szCs w:val="22"/>
                <w:lang w:val="en-US"/>
              </w:rPr>
              <w:t>2</w:t>
            </w:r>
            <w:r w:rsidRPr="6383C5F0">
              <w:rPr>
                <w:rFonts w:ascii="Arial" w:hAnsi="Arial" w:cs="Arial"/>
                <w:sz w:val="22"/>
                <w:szCs w:val="22"/>
                <w:lang w:val="en-US"/>
              </w:rPr>
              <w:t>)</w:t>
            </w:r>
          </w:p>
          <w:p w14:paraId="34C7695F" w14:textId="71107A70" w:rsidR="4A6BD995" w:rsidRDefault="4A6BD995" w:rsidP="6383C5F0">
            <w:pPr>
              <w:spacing w:before="120"/>
            </w:pPr>
            <w:r w:rsidRPr="6383C5F0">
              <w:rPr>
                <w:rFonts w:ascii="Arial" w:hAnsi="Arial" w:cs="Arial"/>
                <w:sz w:val="22"/>
                <w:szCs w:val="22"/>
                <w:lang w:val="en-US"/>
              </w:rPr>
              <w:t>Data Analyst – Campus Research Lab (2023</w:t>
            </w:r>
            <w:r w:rsidR="0F9F5395" w:rsidRPr="6383C5F0">
              <w:rPr>
                <w:rFonts w:ascii="Arial" w:hAnsi="Arial" w:cs="Arial"/>
                <w:sz w:val="22"/>
                <w:szCs w:val="22"/>
                <w:lang w:val="en-US"/>
              </w:rPr>
              <w:t>)</w:t>
            </w:r>
          </w:p>
          <w:p w14:paraId="0B322DB6" w14:textId="57A7C7BC" w:rsidR="6383C5F0" w:rsidRDefault="6383C5F0" w:rsidP="6383C5F0">
            <w:pPr>
              <w:spacing w:before="120"/>
              <w:rPr>
                <w:rFonts w:ascii="Arial" w:hAnsi="Arial" w:cs="Arial"/>
                <w:sz w:val="22"/>
                <w:szCs w:val="22"/>
                <w:lang w:val="en-US"/>
              </w:rPr>
            </w:pPr>
          </w:p>
        </w:tc>
      </w:tr>
      <w:tr w:rsidR="6383C5F0" w14:paraId="39985198"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4C71673A"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Qualifications </w:t>
            </w:r>
            <w:r w:rsidRPr="6383C5F0">
              <w:rPr>
                <w:rFonts w:ascii="Arial" w:hAnsi="Arial" w:cs="Arial"/>
                <w:color w:val="FF0000"/>
                <w:sz w:val="22"/>
                <w:szCs w:val="22"/>
                <w:lang w:val="en-US"/>
              </w:rPr>
              <w:t>(Expertise subjects)</w:t>
            </w:r>
          </w:p>
          <w:p w14:paraId="696DEA2D" w14:textId="121CC847" w:rsidR="3BFF17B5" w:rsidRDefault="3BFF17B5"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Demand forecasting and segmentation</w:t>
            </w:r>
          </w:p>
          <w:p w14:paraId="5352E9CB" w14:textId="629C3816" w:rsidR="3BFF17B5" w:rsidRDefault="3BFF17B5"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Excel/VBA, Python for logistics modeling</w:t>
            </w:r>
          </w:p>
          <w:p w14:paraId="3CB3EFB8" w14:textId="71469D5E" w:rsidR="3BFF17B5" w:rsidRDefault="3BFF17B5"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Risk-based decision making and process optimization</w:t>
            </w:r>
          </w:p>
          <w:p w14:paraId="5B2C4DF2" w14:textId="17068A4D" w:rsidR="6383C5F0" w:rsidRDefault="6383C5F0" w:rsidP="6383C5F0">
            <w:pPr>
              <w:spacing w:before="120"/>
              <w:rPr>
                <w:rFonts w:ascii="Arial" w:eastAsia="Arial" w:hAnsi="Arial" w:cs="Arial"/>
                <w:sz w:val="22"/>
                <w:szCs w:val="22"/>
                <w:lang w:val="en-US"/>
              </w:rPr>
            </w:pPr>
          </w:p>
        </w:tc>
      </w:tr>
      <w:tr w:rsidR="6383C5F0" w14:paraId="75245860"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53BDA732"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Professional Certificates and Trainings</w:t>
            </w:r>
          </w:p>
          <w:p w14:paraId="703ED54D" w14:textId="2CCD12C0" w:rsidR="2FD4C11E" w:rsidRDefault="2FD4C11E" w:rsidP="000335BC">
            <w:pPr>
              <w:pStyle w:val="ListeParagraf"/>
              <w:numPr>
                <w:ilvl w:val="0"/>
                <w:numId w:val="65"/>
              </w:numPr>
              <w:spacing w:before="240" w:after="240"/>
              <w:rPr>
                <w:rFonts w:ascii="Arial" w:eastAsia="Arial" w:hAnsi="Arial" w:cs="Arial"/>
                <w:sz w:val="22"/>
                <w:szCs w:val="22"/>
                <w:lang w:val="fr-FR"/>
              </w:rPr>
            </w:pPr>
            <w:r w:rsidRPr="6383C5F0">
              <w:rPr>
                <w:rFonts w:ascii="Arial" w:eastAsia="Arial" w:hAnsi="Arial" w:cs="Arial"/>
                <w:sz w:val="22"/>
                <w:szCs w:val="22"/>
                <w:lang w:val="fr-FR"/>
              </w:rPr>
              <w:t xml:space="preserve">"Data-Driven </w:t>
            </w:r>
            <w:proofErr w:type="spellStart"/>
            <w:r w:rsidRPr="6383C5F0">
              <w:rPr>
                <w:rFonts w:ascii="Arial" w:eastAsia="Arial" w:hAnsi="Arial" w:cs="Arial"/>
                <w:sz w:val="22"/>
                <w:szCs w:val="22"/>
                <w:lang w:val="fr-FR"/>
              </w:rPr>
              <w:t>Decision</w:t>
            </w:r>
            <w:proofErr w:type="spellEnd"/>
            <w:r w:rsidRPr="6383C5F0">
              <w:rPr>
                <w:rFonts w:ascii="Arial" w:eastAsia="Arial" w:hAnsi="Arial" w:cs="Arial"/>
                <w:sz w:val="22"/>
                <w:szCs w:val="22"/>
                <w:lang w:val="fr-FR"/>
              </w:rPr>
              <w:t xml:space="preserve"> </w:t>
            </w:r>
            <w:proofErr w:type="spellStart"/>
            <w:r w:rsidRPr="6383C5F0">
              <w:rPr>
                <w:rFonts w:ascii="Arial" w:eastAsia="Arial" w:hAnsi="Arial" w:cs="Arial"/>
                <w:sz w:val="22"/>
                <w:szCs w:val="22"/>
                <w:lang w:val="fr-FR"/>
              </w:rPr>
              <w:t>Making</w:t>
            </w:r>
            <w:proofErr w:type="spellEnd"/>
            <w:r w:rsidRPr="6383C5F0">
              <w:rPr>
                <w:rFonts w:ascii="Arial" w:eastAsia="Arial" w:hAnsi="Arial" w:cs="Arial"/>
                <w:sz w:val="22"/>
                <w:szCs w:val="22"/>
                <w:lang w:val="fr-FR"/>
              </w:rPr>
              <w:t>" – Coursera/Wharton (2023)</w:t>
            </w:r>
          </w:p>
          <w:p w14:paraId="691D3BF6" w14:textId="782A8F47" w:rsidR="2FD4C11E" w:rsidRDefault="2FD4C11E" w:rsidP="000335BC">
            <w:pPr>
              <w:pStyle w:val="ListeParagraf"/>
              <w:numPr>
                <w:ilvl w:val="0"/>
                <w:numId w:val="65"/>
              </w:numPr>
              <w:spacing w:before="240" w:after="240"/>
              <w:rPr>
                <w:rFonts w:ascii="Arial" w:eastAsia="Arial" w:hAnsi="Arial" w:cs="Arial"/>
                <w:sz w:val="22"/>
                <w:szCs w:val="22"/>
                <w:lang w:val="fr-FR"/>
              </w:rPr>
            </w:pPr>
            <w:r w:rsidRPr="6383C5F0">
              <w:rPr>
                <w:rFonts w:ascii="Arial" w:eastAsia="Arial" w:hAnsi="Arial" w:cs="Arial"/>
                <w:sz w:val="22"/>
                <w:szCs w:val="22"/>
                <w:lang w:val="fr-FR"/>
              </w:rPr>
              <w:t>"</w:t>
            </w:r>
            <w:proofErr w:type="spellStart"/>
            <w:r w:rsidRPr="6383C5F0">
              <w:rPr>
                <w:rFonts w:ascii="Arial" w:eastAsia="Arial" w:hAnsi="Arial" w:cs="Arial"/>
                <w:sz w:val="22"/>
                <w:szCs w:val="22"/>
                <w:lang w:val="fr-FR"/>
              </w:rPr>
              <w:t>Supply</w:t>
            </w:r>
            <w:proofErr w:type="spellEnd"/>
            <w:r w:rsidRPr="6383C5F0">
              <w:rPr>
                <w:rFonts w:ascii="Arial" w:eastAsia="Arial" w:hAnsi="Arial" w:cs="Arial"/>
                <w:sz w:val="22"/>
                <w:szCs w:val="22"/>
                <w:lang w:val="fr-FR"/>
              </w:rPr>
              <w:t xml:space="preserve"> Chain Analytics" – </w:t>
            </w:r>
            <w:proofErr w:type="spellStart"/>
            <w:r w:rsidRPr="6383C5F0">
              <w:rPr>
                <w:rFonts w:ascii="Arial" w:eastAsia="Arial" w:hAnsi="Arial" w:cs="Arial"/>
                <w:sz w:val="22"/>
                <w:szCs w:val="22"/>
                <w:lang w:val="fr-FR"/>
              </w:rPr>
              <w:t>MITx</w:t>
            </w:r>
            <w:proofErr w:type="spellEnd"/>
            <w:r w:rsidRPr="6383C5F0">
              <w:rPr>
                <w:rFonts w:ascii="Arial" w:eastAsia="Arial" w:hAnsi="Arial" w:cs="Arial"/>
                <w:sz w:val="22"/>
                <w:szCs w:val="22"/>
                <w:lang w:val="fr-FR"/>
              </w:rPr>
              <w:t xml:space="preserve"> (2024)</w:t>
            </w:r>
          </w:p>
          <w:p w14:paraId="52F27C36" w14:textId="07D92602" w:rsidR="6383C5F0" w:rsidRDefault="6383C5F0" w:rsidP="6383C5F0">
            <w:pPr>
              <w:spacing w:before="120"/>
              <w:rPr>
                <w:rFonts w:ascii="Arial" w:eastAsia="Arial" w:hAnsi="Arial" w:cs="Arial"/>
                <w:sz w:val="22"/>
                <w:szCs w:val="22"/>
                <w:lang w:val="fr-FR"/>
              </w:rPr>
            </w:pPr>
          </w:p>
          <w:p w14:paraId="63BAE704" w14:textId="3A5EEAFD" w:rsidR="6383C5F0" w:rsidRDefault="6383C5F0" w:rsidP="6383C5F0">
            <w:pPr>
              <w:spacing w:before="120"/>
              <w:rPr>
                <w:rFonts w:ascii="Arial" w:eastAsia="Arial" w:hAnsi="Arial" w:cs="Arial"/>
                <w:sz w:val="22"/>
                <w:szCs w:val="22"/>
                <w:lang w:val="fr-FR"/>
              </w:rPr>
            </w:pPr>
          </w:p>
        </w:tc>
      </w:tr>
      <w:tr w:rsidR="6383C5F0" w14:paraId="315E987F"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5CD70154"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Publications, patents etc. in </w:t>
            </w:r>
            <w:proofErr w:type="gramStart"/>
            <w:r w:rsidRPr="6383C5F0">
              <w:rPr>
                <w:rFonts w:ascii="Arial" w:hAnsi="Arial" w:cs="Arial"/>
                <w:sz w:val="22"/>
                <w:szCs w:val="22"/>
                <w:lang w:val="en-US"/>
              </w:rPr>
              <w:t>last</w:t>
            </w:r>
            <w:proofErr w:type="gramEnd"/>
            <w:r w:rsidRPr="6383C5F0">
              <w:rPr>
                <w:rFonts w:ascii="Arial" w:hAnsi="Arial" w:cs="Arial"/>
                <w:sz w:val="22"/>
                <w:szCs w:val="22"/>
                <w:lang w:val="en-US"/>
              </w:rPr>
              <w:t xml:space="preserve"> three years </w:t>
            </w:r>
          </w:p>
          <w:p w14:paraId="5AD897E3"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1.-</w:t>
            </w:r>
          </w:p>
        </w:tc>
      </w:tr>
    </w:tbl>
    <w:p w14:paraId="1F7380E2" w14:textId="71E57A5F" w:rsidR="6CC1789A" w:rsidRDefault="2ED38590" w:rsidP="6383C5F0">
      <w:pPr>
        <w:rPr>
          <w:lang w:val="en-US"/>
        </w:rPr>
      </w:pPr>
      <w:r w:rsidRPr="6383C5F0">
        <w:rPr>
          <w:lang w:val="en-US"/>
        </w:rPr>
        <w:t>(</w:t>
      </w:r>
      <w:proofErr w:type="spellStart"/>
      <w:r w:rsidRPr="6383C5F0">
        <w:rPr>
          <w:lang w:val="en-US"/>
        </w:rPr>
        <w:t>baran</w:t>
      </w:r>
      <w:proofErr w:type="spellEnd"/>
      <w:r w:rsidRPr="6383C5F0">
        <w:rPr>
          <w:lang w:val="en-US"/>
        </w:rPr>
        <w:t>)</w:t>
      </w:r>
    </w:p>
    <w:p w14:paraId="7495B206" w14:textId="5EC8BDC8" w:rsidR="6CC1789A" w:rsidRDefault="6CC1789A" w:rsidP="6CC1789A">
      <w:pPr>
        <w:rPr>
          <w:rFonts w:ascii="Arial" w:eastAsia="Arial" w:hAnsi="Arial" w:cs="Arial"/>
          <w:sz w:val="22"/>
          <w:szCs w:val="22"/>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6383C5F0" w14:paraId="2E347E39"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736BA6E2" w14:textId="75192B72"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Name: </w:t>
            </w:r>
            <w:r w:rsidR="5AFF7063" w:rsidRPr="6383C5F0">
              <w:rPr>
                <w:rFonts w:ascii="Arial" w:hAnsi="Arial" w:cs="Arial"/>
                <w:sz w:val="22"/>
                <w:szCs w:val="22"/>
                <w:lang w:val="en-US"/>
              </w:rPr>
              <w:t xml:space="preserve">Mehmet </w:t>
            </w:r>
            <w:r w:rsidR="5AFF7063" w:rsidRPr="6383C5F0">
              <w:rPr>
                <w:rFonts w:ascii="Arial" w:eastAsia="Arial" w:hAnsi="Arial" w:cs="Arial"/>
                <w:sz w:val="22"/>
                <w:szCs w:val="22"/>
                <w:lang w:val="en-US"/>
              </w:rPr>
              <w:t>Yıldız (Electrical &amp; Electronics Engineering)</w:t>
            </w:r>
          </w:p>
          <w:p w14:paraId="0F5BF434" w14:textId="53973261"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Identity No: </w:t>
            </w:r>
          </w:p>
          <w:p w14:paraId="7B8B1E79" w14:textId="77777777" w:rsidR="6383C5F0" w:rsidRDefault="6383C5F0" w:rsidP="6383C5F0">
            <w:pPr>
              <w:spacing w:before="120"/>
              <w:rPr>
                <w:rFonts w:ascii="Arial" w:hAnsi="Arial" w:cs="Arial"/>
                <w:sz w:val="22"/>
                <w:szCs w:val="22"/>
                <w:lang w:val="en-US"/>
              </w:rPr>
            </w:pPr>
          </w:p>
        </w:tc>
      </w:tr>
      <w:tr w:rsidR="6383C5F0" w14:paraId="1527B6A9"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4E7F129E" w14:textId="5189DDDB"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Job in the Project: </w:t>
            </w:r>
            <w:r w:rsidR="3163DC88" w:rsidRPr="6383C5F0">
              <w:rPr>
                <w:rFonts w:ascii="Arial" w:eastAsia="Arial" w:hAnsi="Arial" w:cs="Arial"/>
                <w:sz w:val="22"/>
                <w:szCs w:val="22"/>
                <w:lang w:val="en-US"/>
              </w:rPr>
              <w:t>Solar panel configuration, MPPT controller setup, and electrical safety validation.</w:t>
            </w:r>
          </w:p>
          <w:p w14:paraId="3F81D416" w14:textId="68DA0486" w:rsidR="6383C5F0" w:rsidRDefault="6383C5F0" w:rsidP="6383C5F0">
            <w:pPr>
              <w:spacing w:before="120"/>
              <w:rPr>
                <w:rFonts w:ascii="Arial" w:hAnsi="Arial" w:cs="Arial"/>
                <w:sz w:val="22"/>
                <w:szCs w:val="22"/>
                <w:lang w:val="en-US"/>
              </w:rPr>
            </w:pPr>
          </w:p>
        </w:tc>
      </w:tr>
      <w:tr w:rsidR="6383C5F0" w14:paraId="7A6B26A0"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72364B87"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Educational Background: (</w:t>
            </w:r>
            <w:r w:rsidRPr="6383C5F0">
              <w:rPr>
                <w:rFonts w:ascii="Arial" w:hAnsi="Arial" w:cs="Arial"/>
                <w:color w:val="FF0000"/>
                <w:sz w:val="22"/>
                <w:szCs w:val="22"/>
                <w:lang w:val="en-US"/>
              </w:rPr>
              <w:t xml:space="preserve">with graduation dates) </w:t>
            </w:r>
          </w:p>
          <w:p w14:paraId="662F51AA" w14:textId="4C247C60" w:rsidR="0439D441" w:rsidRDefault="0439D441" w:rsidP="000335BC">
            <w:pPr>
              <w:pStyle w:val="ListeParagraf"/>
              <w:numPr>
                <w:ilvl w:val="0"/>
                <w:numId w:val="64"/>
              </w:numPr>
              <w:spacing w:before="120"/>
              <w:rPr>
                <w:rFonts w:ascii="Arial" w:eastAsia="Arial" w:hAnsi="Arial" w:cs="Arial"/>
                <w:sz w:val="22"/>
                <w:szCs w:val="22"/>
              </w:rPr>
            </w:pPr>
            <w:proofErr w:type="spellStart"/>
            <w:r w:rsidRPr="6383C5F0">
              <w:rPr>
                <w:rFonts w:ascii="Arial" w:hAnsi="Arial" w:cs="Arial"/>
                <w:sz w:val="22"/>
                <w:szCs w:val="22"/>
                <w:lang w:val="en-US"/>
              </w:rPr>
              <w:t>Polsko-Japońska</w:t>
            </w:r>
            <w:proofErr w:type="spellEnd"/>
            <w:r w:rsidRPr="6383C5F0">
              <w:rPr>
                <w:rFonts w:ascii="Arial" w:hAnsi="Arial" w:cs="Arial"/>
                <w:sz w:val="22"/>
                <w:szCs w:val="22"/>
                <w:lang w:val="en-US"/>
              </w:rPr>
              <w:t xml:space="preserve"> </w:t>
            </w:r>
            <w:proofErr w:type="spellStart"/>
            <w:r w:rsidRPr="6383C5F0">
              <w:rPr>
                <w:rFonts w:ascii="Arial" w:hAnsi="Arial" w:cs="Arial"/>
                <w:sz w:val="22"/>
                <w:szCs w:val="22"/>
                <w:lang w:val="en-US"/>
              </w:rPr>
              <w:t>Akademia</w:t>
            </w:r>
            <w:proofErr w:type="spellEnd"/>
            <w:r w:rsidRPr="6383C5F0">
              <w:rPr>
                <w:rFonts w:ascii="Arial" w:hAnsi="Arial" w:cs="Arial"/>
                <w:sz w:val="22"/>
                <w:szCs w:val="22"/>
                <w:lang w:val="en-US"/>
              </w:rPr>
              <w:t xml:space="preserve"> Technik</w:t>
            </w:r>
            <w:r w:rsidR="78B466FD" w:rsidRPr="6383C5F0">
              <w:rPr>
                <w:rFonts w:ascii="Arial" w:hAnsi="Arial" w:cs="Arial"/>
                <w:sz w:val="22"/>
                <w:szCs w:val="22"/>
                <w:lang w:val="en-US"/>
              </w:rPr>
              <w:t xml:space="preserve">-Electrical Engineering </w:t>
            </w:r>
            <w:r w:rsidR="5ABED0D3" w:rsidRPr="6383C5F0">
              <w:rPr>
                <w:rFonts w:ascii="Arial" w:hAnsi="Arial" w:cs="Arial"/>
                <w:sz w:val="22"/>
                <w:szCs w:val="22"/>
                <w:lang w:val="en-US"/>
              </w:rPr>
              <w:t>(2025)</w:t>
            </w:r>
            <w:r>
              <w:br/>
            </w:r>
          </w:p>
          <w:p w14:paraId="07DB5DAF" w14:textId="47D8E8AF" w:rsidR="505FC53A" w:rsidRDefault="505FC53A" w:rsidP="000335BC">
            <w:pPr>
              <w:pStyle w:val="ListeParagraf"/>
              <w:numPr>
                <w:ilvl w:val="0"/>
                <w:numId w:val="64"/>
              </w:numPr>
              <w:spacing w:before="120"/>
              <w:rPr>
                <w:rFonts w:ascii="Arial" w:eastAsia="Arial" w:hAnsi="Arial" w:cs="Arial"/>
                <w:sz w:val="22"/>
                <w:szCs w:val="22"/>
                <w:lang w:val="en-US"/>
              </w:rPr>
            </w:pPr>
            <w:r w:rsidRPr="6383C5F0">
              <w:rPr>
                <w:rFonts w:ascii="Arial" w:eastAsia="Arial" w:hAnsi="Arial" w:cs="Arial"/>
                <w:sz w:val="22"/>
                <w:szCs w:val="22"/>
                <w:lang w:val="en-US"/>
              </w:rPr>
              <w:t>Ankara Science High School (2020)</w:t>
            </w:r>
          </w:p>
          <w:p w14:paraId="751B3BDB" w14:textId="3F200F66" w:rsidR="6383C5F0" w:rsidRDefault="6383C5F0" w:rsidP="6383C5F0">
            <w:pPr>
              <w:spacing w:before="120"/>
              <w:rPr>
                <w:rFonts w:ascii="Arial" w:hAnsi="Arial" w:cs="Arial"/>
                <w:sz w:val="22"/>
                <w:szCs w:val="22"/>
                <w:lang w:val="en-US"/>
              </w:rPr>
            </w:pPr>
          </w:p>
        </w:tc>
      </w:tr>
      <w:tr w:rsidR="6383C5F0" w14:paraId="1C662BE2"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1BDCEA8A"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Work Experience </w:t>
            </w:r>
            <w:r w:rsidRPr="6383C5F0">
              <w:rPr>
                <w:rFonts w:ascii="Arial" w:hAnsi="Arial" w:cs="Arial"/>
                <w:color w:val="FF0000"/>
                <w:sz w:val="22"/>
                <w:szCs w:val="22"/>
                <w:lang w:val="en-US"/>
              </w:rPr>
              <w:t>(Places and tasks they have worked so far by dates)</w:t>
            </w:r>
          </w:p>
          <w:p w14:paraId="4C80DF1F" w14:textId="04357EB5" w:rsidR="3B1BF088" w:rsidRDefault="3B1BF088" w:rsidP="6383C5F0">
            <w:pPr>
              <w:spacing w:before="120"/>
              <w:rPr>
                <w:rFonts w:ascii="Arial" w:eastAsia="Arial" w:hAnsi="Arial" w:cs="Arial"/>
                <w:sz w:val="22"/>
                <w:szCs w:val="22"/>
                <w:lang w:val="en-US"/>
              </w:rPr>
            </w:pPr>
            <w:r w:rsidRPr="6383C5F0">
              <w:rPr>
                <w:rFonts w:ascii="Arial" w:eastAsia="Arial" w:hAnsi="Arial" w:cs="Arial"/>
                <w:sz w:val="22"/>
                <w:szCs w:val="22"/>
                <w:lang w:val="en-US"/>
              </w:rPr>
              <w:t>Summer Intern – ASELSAN Power Systems Lab (202</w:t>
            </w:r>
            <w:r w:rsidR="1FFCA7B6" w:rsidRPr="6383C5F0">
              <w:rPr>
                <w:rFonts w:ascii="Arial" w:eastAsia="Arial" w:hAnsi="Arial" w:cs="Arial"/>
                <w:sz w:val="22"/>
                <w:szCs w:val="22"/>
                <w:lang w:val="en-US"/>
              </w:rPr>
              <w:t>2</w:t>
            </w:r>
            <w:r w:rsidRPr="6383C5F0">
              <w:rPr>
                <w:rFonts w:ascii="Arial" w:eastAsia="Arial" w:hAnsi="Arial" w:cs="Arial"/>
                <w:sz w:val="22"/>
                <w:szCs w:val="22"/>
                <w:lang w:val="en-US"/>
              </w:rPr>
              <w:t>)</w:t>
            </w:r>
            <w:r>
              <w:br/>
            </w:r>
            <w:r w:rsidR="5EEC99F5" w:rsidRPr="6383C5F0">
              <w:rPr>
                <w:rFonts w:ascii="Arial" w:eastAsia="Arial" w:hAnsi="Arial" w:cs="Arial"/>
                <w:sz w:val="22"/>
                <w:szCs w:val="22"/>
                <w:lang w:val="en-US"/>
              </w:rPr>
              <w:t xml:space="preserve">Project Assistant – </w:t>
            </w:r>
            <w:proofErr w:type="spellStart"/>
            <w:r w:rsidR="5EEC99F5" w:rsidRPr="6383C5F0">
              <w:rPr>
                <w:rFonts w:ascii="Arial" w:eastAsia="Arial" w:hAnsi="Arial" w:cs="Arial"/>
                <w:sz w:val="22"/>
                <w:szCs w:val="22"/>
                <w:lang w:val="en-US"/>
              </w:rPr>
              <w:t>Akademia</w:t>
            </w:r>
            <w:proofErr w:type="spellEnd"/>
            <w:r w:rsidR="5EEC99F5" w:rsidRPr="6383C5F0">
              <w:rPr>
                <w:rFonts w:ascii="Arial" w:eastAsia="Arial" w:hAnsi="Arial" w:cs="Arial"/>
                <w:sz w:val="22"/>
                <w:szCs w:val="22"/>
                <w:lang w:val="en-US"/>
              </w:rPr>
              <w:t xml:space="preserve"> Electric Vehicle Society (2023–2024)</w:t>
            </w:r>
          </w:p>
        </w:tc>
      </w:tr>
      <w:tr w:rsidR="6383C5F0" w14:paraId="6EBBBB5C"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312084E4"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lastRenderedPageBreak/>
              <w:t xml:space="preserve">Qualifications </w:t>
            </w:r>
            <w:r w:rsidRPr="6383C5F0">
              <w:rPr>
                <w:rFonts w:ascii="Arial" w:hAnsi="Arial" w:cs="Arial"/>
                <w:color w:val="FF0000"/>
                <w:sz w:val="22"/>
                <w:szCs w:val="22"/>
                <w:lang w:val="en-US"/>
              </w:rPr>
              <w:t>(Expertise subjects)</w:t>
            </w:r>
          </w:p>
          <w:p w14:paraId="1B30DBE3" w14:textId="7654F194" w:rsidR="530FED66" w:rsidRDefault="530FED66"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PV system modeling and sizing</w:t>
            </w:r>
          </w:p>
          <w:p w14:paraId="3B3EC127" w14:textId="0E5E869B" w:rsidR="530FED66" w:rsidRDefault="530FED66"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Circuit design and simulation with Proteus and MATLAB Simulink</w:t>
            </w:r>
          </w:p>
          <w:p w14:paraId="66BBF898" w14:textId="57279804" w:rsidR="530FED66" w:rsidRDefault="530FED66" w:rsidP="000335BC">
            <w:pPr>
              <w:pStyle w:val="ListeParagraf"/>
              <w:numPr>
                <w:ilvl w:val="0"/>
                <w:numId w:val="65"/>
              </w:numPr>
              <w:spacing w:before="240" w:after="240"/>
              <w:rPr>
                <w:rFonts w:ascii="Arial" w:eastAsia="Arial" w:hAnsi="Arial" w:cs="Arial"/>
                <w:sz w:val="22"/>
                <w:szCs w:val="22"/>
                <w:lang w:val="en-US"/>
              </w:rPr>
            </w:pPr>
            <w:r w:rsidRPr="6383C5F0">
              <w:rPr>
                <w:rFonts w:ascii="Arial" w:eastAsia="Arial" w:hAnsi="Arial" w:cs="Arial"/>
                <w:sz w:val="22"/>
                <w:szCs w:val="22"/>
                <w:lang w:val="en-US"/>
              </w:rPr>
              <w:t>Battery management systems and safety circuits</w:t>
            </w:r>
          </w:p>
        </w:tc>
      </w:tr>
      <w:tr w:rsidR="6383C5F0" w14:paraId="1BB8CBD4"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06FF3B94"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Professional Certificates and Trainings</w:t>
            </w:r>
          </w:p>
          <w:p w14:paraId="189B7868" w14:textId="61C6810D" w:rsidR="082E8D32" w:rsidRDefault="082E8D32" w:rsidP="6383C5F0">
            <w:pPr>
              <w:spacing w:before="120"/>
            </w:pPr>
            <w:proofErr w:type="spellStart"/>
            <w:r w:rsidRPr="6383C5F0">
              <w:rPr>
                <w:rFonts w:ascii="Arial" w:eastAsia="Arial" w:hAnsi="Arial" w:cs="Arial"/>
                <w:sz w:val="22"/>
                <w:szCs w:val="22"/>
                <w:lang w:val="fr-FR"/>
              </w:rPr>
              <w:t>PVsyst</w:t>
            </w:r>
            <w:proofErr w:type="spellEnd"/>
            <w:r w:rsidRPr="6383C5F0">
              <w:rPr>
                <w:rFonts w:ascii="Arial" w:eastAsia="Arial" w:hAnsi="Arial" w:cs="Arial"/>
                <w:sz w:val="22"/>
                <w:szCs w:val="22"/>
                <w:lang w:val="fr-FR"/>
              </w:rPr>
              <w:t xml:space="preserve"> Solar System Design </w:t>
            </w:r>
            <w:proofErr w:type="spellStart"/>
            <w:r w:rsidRPr="6383C5F0">
              <w:rPr>
                <w:rFonts w:ascii="Arial" w:eastAsia="Arial" w:hAnsi="Arial" w:cs="Arial"/>
                <w:sz w:val="22"/>
                <w:szCs w:val="22"/>
                <w:lang w:val="fr-FR"/>
              </w:rPr>
              <w:t>Certificate</w:t>
            </w:r>
            <w:proofErr w:type="spellEnd"/>
            <w:r w:rsidRPr="6383C5F0">
              <w:rPr>
                <w:rFonts w:ascii="Arial" w:eastAsia="Arial" w:hAnsi="Arial" w:cs="Arial"/>
                <w:sz w:val="22"/>
                <w:szCs w:val="22"/>
                <w:lang w:val="fr-FR"/>
              </w:rPr>
              <w:t xml:space="preserve"> (2023)</w:t>
            </w:r>
          </w:p>
        </w:tc>
      </w:tr>
      <w:tr w:rsidR="6383C5F0" w14:paraId="69F265EC" w14:textId="77777777" w:rsidTr="6383C5F0">
        <w:trPr>
          <w:trHeight w:val="300"/>
        </w:trPr>
        <w:tc>
          <w:tcPr>
            <w:tcW w:w="9791" w:type="dxa"/>
            <w:tcBorders>
              <w:top w:val="single" w:sz="4" w:space="0" w:color="auto"/>
              <w:left w:val="single" w:sz="4" w:space="0" w:color="auto"/>
              <w:bottom w:val="single" w:sz="4" w:space="0" w:color="auto"/>
              <w:right w:val="single" w:sz="4" w:space="0" w:color="auto"/>
            </w:tcBorders>
          </w:tcPr>
          <w:p w14:paraId="1565D0EE"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 xml:space="preserve">Publications, patents etc. in </w:t>
            </w:r>
            <w:proofErr w:type="gramStart"/>
            <w:r w:rsidRPr="6383C5F0">
              <w:rPr>
                <w:rFonts w:ascii="Arial" w:hAnsi="Arial" w:cs="Arial"/>
                <w:sz w:val="22"/>
                <w:szCs w:val="22"/>
                <w:lang w:val="en-US"/>
              </w:rPr>
              <w:t>last</w:t>
            </w:r>
            <w:proofErr w:type="gramEnd"/>
            <w:r w:rsidRPr="6383C5F0">
              <w:rPr>
                <w:rFonts w:ascii="Arial" w:hAnsi="Arial" w:cs="Arial"/>
                <w:sz w:val="22"/>
                <w:szCs w:val="22"/>
                <w:lang w:val="en-US"/>
              </w:rPr>
              <w:t xml:space="preserve"> three years </w:t>
            </w:r>
          </w:p>
          <w:p w14:paraId="28DC227C" w14:textId="77777777" w:rsidR="6383C5F0" w:rsidRDefault="6383C5F0" w:rsidP="6383C5F0">
            <w:pPr>
              <w:spacing w:before="120"/>
              <w:rPr>
                <w:rFonts w:ascii="Arial" w:hAnsi="Arial" w:cs="Arial"/>
                <w:sz w:val="22"/>
                <w:szCs w:val="22"/>
                <w:lang w:val="en-US"/>
              </w:rPr>
            </w:pPr>
            <w:r w:rsidRPr="6383C5F0">
              <w:rPr>
                <w:rFonts w:ascii="Arial" w:hAnsi="Arial" w:cs="Arial"/>
                <w:sz w:val="22"/>
                <w:szCs w:val="22"/>
                <w:lang w:val="en-US"/>
              </w:rPr>
              <w:t>1.-</w:t>
            </w:r>
          </w:p>
        </w:tc>
      </w:tr>
    </w:tbl>
    <w:p w14:paraId="4B7BA4A3" w14:textId="11BC07B9" w:rsidR="6383C5F0" w:rsidRDefault="6383C5F0" w:rsidP="6383C5F0">
      <w:pPr>
        <w:rPr>
          <w:lang w:val="en-US"/>
        </w:rPr>
      </w:pPr>
    </w:p>
    <w:p w14:paraId="2DDB96C1" w14:textId="77777777" w:rsidR="6CC1789A" w:rsidRDefault="6CC1789A" w:rsidP="6CC1789A">
      <w:pPr>
        <w:rPr>
          <w:lang w:val="en-US"/>
        </w:rPr>
      </w:pPr>
    </w:p>
    <w:p w14:paraId="5C332648" w14:textId="77777777" w:rsidR="00423DBB" w:rsidRPr="0068638C" w:rsidRDefault="00423DBB" w:rsidP="00423DBB">
      <w:pPr>
        <w:rPr>
          <w:lang w:val="en-US"/>
        </w:rPr>
      </w:pPr>
    </w:p>
    <w:p w14:paraId="31506C87" w14:textId="77777777" w:rsidR="00423DBB" w:rsidRPr="0068638C" w:rsidRDefault="00423DBB" w:rsidP="00423DBB">
      <w:pPr>
        <w:rPr>
          <w:lang w:val="en-US"/>
        </w:rPr>
      </w:pPr>
    </w:p>
    <w:p w14:paraId="75603EBF" w14:textId="77777777" w:rsidR="00423DBB" w:rsidRPr="0068638C" w:rsidRDefault="00423DBB" w:rsidP="00423DBB">
      <w:pPr>
        <w:rPr>
          <w:lang w:val="en-US"/>
        </w:rPr>
      </w:pPr>
    </w:p>
    <w:p w14:paraId="08541F13" w14:textId="77777777" w:rsidR="00171AED" w:rsidRPr="0068638C" w:rsidRDefault="00E74A83" w:rsidP="00CB116C">
      <w:pPr>
        <w:pStyle w:val="Balk2"/>
        <w:rPr>
          <w:rFonts w:ascii="Arial" w:hAnsi="Arial" w:cs="Arial"/>
          <w:i w:val="0"/>
          <w:sz w:val="22"/>
          <w:szCs w:val="22"/>
          <w:lang w:val="en-US"/>
        </w:rPr>
      </w:pPr>
      <w:r w:rsidRPr="0068638C">
        <w:rPr>
          <w:rFonts w:ascii="Arial" w:hAnsi="Arial" w:cs="Arial"/>
          <w:i w:val="0"/>
          <w:sz w:val="22"/>
          <w:szCs w:val="22"/>
          <w:lang w:val="en-US"/>
        </w:rPr>
        <w:t>C.3</w:t>
      </w:r>
      <w:r w:rsidR="005C2BF3" w:rsidRPr="0068638C">
        <w:rPr>
          <w:rFonts w:ascii="Arial" w:hAnsi="Arial" w:cs="Arial"/>
          <w:i w:val="0"/>
          <w:sz w:val="22"/>
          <w:szCs w:val="22"/>
          <w:lang w:val="en-US"/>
        </w:rPr>
        <w:t>-</w:t>
      </w:r>
      <w:bookmarkEnd w:id="27"/>
      <w:bookmarkEnd w:id="28"/>
      <w:bookmarkEnd w:id="29"/>
      <w:r w:rsidR="00691743">
        <w:rPr>
          <w:rFonts w:ascii="Arial" w:hAnsi="Arial" w:cs="Arial"/>
          <w:i w:val="0"/>
          <w:sz w:val="22"/>
          <w:szCs w:val="22"/>
          <w:lang w:val="en-US"/>
        </w:rPr>
        <w:t xml:space="preserve"> </w:t>
      </w:r>
      <w:r w:rsidR="00996D09" w:rsidRPr="0068638C">
        <w:rPr>
          <w:rFonts w:ascii="Arial" w:hAnsi="Arial" w:cs="Arial"/>
          <w:i w:val="0"/>
          <w:sz w:val="22"/>
          <w:szCs w:val="22"/>
          <w:lang w:val="en-US"/>
        </w:rPr>
        <w:t>R&amp;D CAPABILITIES of the COMPANY</w:t>
      </w:r>
    </w:p>
    <w:p w14:paraId="1E38CEC8" w14:textId="77777777" w:rsidR="00171AED" w:rsidRPr="0068638C" w:rsidRDefault="00171AED" w:rsidP="00171AED">
      <w:pPr>
        <w:ind w:left="75"/>
        <w:jc w:val="both"/>
        <w:rPr>
          <w:rFonts w:ascii="Arial" w:hAnsi="Arial" w:cs="Arial"/>
          <w:b/>
          <w:sz w:val="22"/>
          <w:szCs w:val="22"/>
          <w:lang w:val="en-US"/>
        </w:rPr>
      </w:pPr>
    </w:p>
    <w:p w14:paraId="04618EF3" w14:textId="77777777" w:rsidR="00694147" w:rsidRPr="0068638C" w:rsidRDefault="00A224E4" w:rsidP="00171AED">
      <w:pPr>
        <w:ind w:left="75"/>
        <w:jc w:val="both"/>
        <w:rPr>
          <w:rFonts w:ascii="Arial" w:hAnsi="Arial" w:cs="Arial"/>
          <w:b/>
          <w:sz w:val="22"/>
          <w:szCs w:val="22"/>
          <w:lang w:val="en-US"/>
        </w:rPr>
      </w:pPr>
      <w:r w:rsidRPr="0068638C">
        <w:rPr>
          <w:rFonts w:ascii="Arial" w:hAnsi="Arial" w:cs="Arial"/>
          <w:b/>
          <w:sz w:val="22"/>
          <w:szCs w:val="22"/>
          <w:lang w:val="en-US"/>
        </w:rPr>
        <w:t>C.3.1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006F6890" w:rsidRPr="0068638C" w14:paraId="56925F1A" w14:textId="77777777">
        <w:trPr>
          <w:trHeight w:val="3104"/>
        </w:trPr>
        <w:tc>
          <w:tcPr>
            <w:tcW w:w="9941" w:type="dxa"/>
          </w:tcPr>
          <w:p w14:paraId="2DB5ADE9" w14:textId="77777777" w:rsidR="006F6890" w:rsidRPr="0068638C" w:rsidRDefault="00090A44" w:rsidP="009C3FB9">
            <w:pPr>
              <w:tabs>
                <w:tab w:val="left" w:pos="720"/>
              </w:tabs>
              <w:spacing w:line="360" w:lineRule="auto"/>
              <w:rPr>
                <w:rFonts w:ascii="Arial" w:hAnsi="Arial" w:cs="Arial"/>
                <w:b/>
                <w:bCs/>
                <w:sz w:val="22"/>
                <w:szCs w:val="22"/>
                <w:lang w:val="en-US"/>
              </w:rPr>
            </w:pPr>
            <w:r w:rsidRPr="0068638C">
              <w:rPr>
                <w:rFonts w:ascii="Arial" w:hAnsi="Arial" w:cs="Arial"/>
                <w:b/>
                <w:sz w:val="22"/>
                <w:szCs w:val="22"/>
                <w:shd w:val="clear" w:color="auto" w:fill="F5F5F5"/>
                <w:lang w:val="en-US"/>
              </w:rPr>
              <w:t>1. Explain the R&amp;D capabilities and experience of your organization by considering what you see related to the following topics:</w:t>
            </w:r>
          </w:p>
          <w:p w14:paraId="2DDD8EE0" w14:textId="262C8C59" w:rsidR="00B9742D" w:rsidRPr="0068638C" w:rsidRDefault="00090A44" w:rsidP="22FEB99A">
            <w:pPr>
              <w:numPr>
                <w:ilvl w:val="0"/>
                <w:numId w:val="70"/>
              </w:numPr>
              <w:tabs>
                <w:tab w:val="left" w:pos="1080"/>
              </w:tabs>
              <w:spacing w:line="360" w:lineRule="auto"/>
              <w:jc w:val="both"/>
              <w:rPr>
                <w:rFonts w:ascii="Arial" w:hAnsi="Arial" w:cs="Arial"/>
                <w:b/>
                <w:sz w:val="22"/>
                <w:szCs w:val="22"/>
                <w:lang w:val="en-US"/>
              </w:rPr>
            </w:pPr>
            <w:r w:rsidRPr="0068638C">
              <w:rPr>
                <w:rFonts w:ascii="Arial" w:hAnsi="Arial" w:cs="Arial"/>
                <w:b/>
                <w:sz w:val="22"/>
                <w:szCs w:val="22"/>
                <w:lang w:val="en-US"/>
              </w:rPr>
              <w:t xml:space="preserve">R&amp;D </w:t>
            </w:r>
            <w:r w:rsidR="00B9742D" w:rsidRPr="0068638C">
              <w:rPr>
                <w:rFonts w:ascii="Arial" w:hAnsi="Arial" w:cs="Arial"/>
                <w:b/>
                <w:sz w:val="22"/>
                <w:szCs w:val="22"/>
                <w:lang w:val="en-US"/>
              </w:rPr>
              <w:t>perso</w:t>
            </w:r>
            <w:r w:rsidRPr="0068638C">
              <w:rPr>
                <w:rFonts w:ascii="Arial" w:hAnsi="Arial" w:cs="Arial"/>
                <w:b/>
                <w:sz w:val="22"/>
                <w:szCs w:val="22"/>
                <w:lang w:val="en-US"/>
              </w:rPr>
              <w:t>n</w:t>
            </w:r>
            <w:r w:rsidR="00B9742D" w:rsidRPr="0068638C">
              <w:rPr>
                <w:rFonts w:ascii="Arial" w:hAnsi="Arial" w:cs="Arial"/>
                <w:b/>
                <w:sz w:val="22"/>
                <w:szCs w:val="22"/>
                <w:lang w:val="en-US"/>
              </w:rPr>
              <w:t>nel, laborat</w:t>
            </w:r>
            <w:r w:rsidRPr="0068638C">
              <w:rPr>
                <w:rFonts w:ascii="Arial" w:hAnsi="Arial" w:cs="Arial"/>
                <w:b/>
                <w:sz w:val="22"/>
                <w:szCs w:val="22"/>
                <w:lang w:val="en-US"/>
              </w:rPr>
              <w:t xml:space="preserve">ories, </w:t>
            </w:r>
            <w:r w:rsidR="00B9742D" w:rsidRPr="0068638C">
              <w:rPr>
                <w:rFonts w:ascii="Arial" w:hAnsi="Arial" w:cs="Arial"/>
                <w:b/>
                <w:sz w:val="22"/>
                <w:szCs w:val="22"/>
                <w:lang w:val="en-US"/>
              </w:rPr>
              <w:t xml:space="preserve">test </w:t>
            </w:r>
            <w:r w:rsidRPr="0068638C">
              <w:rPr>
                <w:rFonts w:ascii="Arial" w:hAnsi="Arial" w:cs="Arial"/>
                <w:b/>
                <w:sz w:val="22"/>
                <w:szCs w:val="22"/>
                <w:lang w:val="en-US"/>
              </w:rPr>
              <w:t>environment</w:t>
            </w:r>
            <w:r w:rsidR="00B9742D" w:rsidRPr="0068638C">
              <w:rPr>
                <w:rFonts w:ascii="Arial" w:hAnsi="Arial" w:cs="Arial"/>
                <w:b/>
                <w:sz w:val="22"/>
                <w:szCs w:val="22"/>
                <w:lang w:val="en-US"/>
              </w:rPr>
              <w:t xml:space="preserve">, </w:t>
            </w:r>
            <w:r w:rsidRPr="0068638C">
              <w:rPr>
                <w:rFonts w:ascii="Arial" w:hAnsi="Arial" w:cs="Arial"/>
                <w:b/>
                <w:sz w:val="22"/>
                <w:szCs w:val="22"/>
                <w:lang w:val="en-US"/>
              </w:rPr>
              <w:t>tool/equipment</w:t>
            </w:r>
            <w:r w:rsidR="00B9742D" w:rsidRPr="0068638C">
              <w:rPr>
                <w:rFonts w:ascii="Arial" w:hAnsi="Arial" w:cs="Arial"/>
                <w:b/>
                <w:sz w:val="22"/>
                <w:szCs w:val="22"/>
                <w:lang w:val="en-US"/>
              </w:rPr>
              <w:t xml:space="preserve">, </w:t>
            </w:r>
            <w:r w:rsidRPr="0068638C">
              <w:rPr>
                <w:rFonts w:ascii="Arial" w:hAnsi="Arial" w:cs="Arial"/>
                <w:b/>
                <w:sz w:val="22"/>
                <w:szCs w:val="22"/>
                <w:lang w:val="en-US"/>
              </w:rPr>
              <w:t xml:space="preserve">software and hardware, library, </w:t>
            </w:r>
            <w:proofErr w:type="gramStart"/>
            <w:r w:rsidRPr="0068638C">
              <w:rPr>
                <w:rFonts w:ascii="Arial" w:hAnsi="Arial" w:cs="Arial"/>
                <w:b/>
                <w:sz w:val="22"/>
                <w:szCs w:val="22"/>
                <w:lang w:val="en-US"/>
              </w:rPr>
              <w:t xml:space="preserve">etc. </w:t>
            </w:r>
            <w:r w:rsidR="00B9742D" w:rsidRPr="4DB6E22D">
              <w:rPr>
                <w:rFonts w:ascii="Arial" w:hAnsi="Arial" w:cs="Arial"/>
                <w:b/>
                <w:bCs/>
                <w:sz w:val="22"/>
                <w:szCs w:val="22"/>
                <w:lang w:val="en-US"/>
              </w:rPr>
              <w:t>,</w:t>
            </w:r>
            <w:proofErr w:type="gramEnd"/>
            <w:r w:rsidR="37401325" w:rsidRPr="4DB6E22D">
              <w:rPr>
                <w:rFonts w:ascii="Arial" w:hAnsi="Arial" w:cs="Arial"/>
                <w:b/>
                <w:bCs/>
                <w:sz w:val="22"/>
                <w:szCs w:val="22"/>
                <w:lang w:val="en-US"/>
              </w:rPr>
              <w:t xml:space="preserve"> (Orhan)</w:t>
            </w:r>
          </w:p>
          <w:p w14:paraId="53504BB8" w14:textId="0BED937C" w:rsidR="6608208E" w:rsidRDefault="6608208E" w:rsidP="6608208E">
            <w:pPr>
              <w:tabs>
                <w:tab w:val="left" w:pos="1080"/>
              </w:tabs>
              <w:spacing w:line="360" w:lineRule="auto"/>
              <w:ind w:left="720"/>
              <w:jc w:val="both"/>
              <w:rPr>
                <w:rFonts w:ascii="Arial" w:hAnsi="Arial" w:cs="Arial"/>
                <w:b/>
                <w:bCs/>
                <w:sz w:val="22"/>
                <w:szCs w:val="22"/>
                <w:lang w:val="en-US"/>
              </w:rPr>
            </w:pPr>
          </w:p>
          <w:p w14:paraId="2454EF04" w14:textId="56A32985" w:rsidR="111D9D3B" w:rsidRDefault="369DFF77" w:rsidP="111D9D3B">
            <w:pPr>
              <w:tabs>
                <w:tab w:val="left" w:pos="1080"/>
              </w:tabs>
              <w:spacing w:line="360" w:lineRule="auto"/>
              <w:ind w:left="720"/>
              <w:jc w:val="both"/>
              <w:rPr>
                <w:rFonts w:ascii="Arial" w:hAnsi="Arial" w:cs="Arial"/>
                <w:sz w:val="22"/>
                <w:szCs w:val="22"/>
                <w:lang w:val="en-US"/>
              </w:rPr>
            </w:pPr>
            <w:r w:rsidRPr="32A00DEF">
              <w:rPr>
                <w:rFonts w:ascii="Arial" w:hAnsi="Arial" w:cs="Arial"/>
                <w:sz w:val="22"/>
                <w:szCs w:val="22"/>
                <w:lang w:val="en-US"/>
              </w:rPr>
              <w:t xml:space="preserve">This project will be supported by </w:t>
            </w:r>
            <w:proofErr w:type="gramStart"/>
            <w:r w:rsidRPr="32A00DEF">
              <w:rPr>
                <w:rFonts w:ascii="Arial" w:hAnsi="Arial" w:cs="Arial"/>
                <w:sz w:val="22"/>
                <w:szCs w:val="22"/>
                <w:lang w:val="en-US"/>
              </w:rPr>
              <w:t>a R</w:t>
            </w:r>
            <w:proofErr w:type="gramEnd"/>
            <w:r w:rsidRPr="32A00DEF">
              <w:rPr>
                <w:rFonts w:ascii="Arial" w:hAnsi="Arial" w:cs="Arial"/>
                <w:sz w:val="22"/>
                <w:szCs w:val="22"/>
                <w:lang w:val="en-US"/>
              </w:rPr>
              <w:t>&amp;D team consisting of industrial, electrical and mechanical engineers with clearly defined roles across work packages. The team will utilize advanced engineering software such as Solid Works 3D PROFESSİONAL, M</w:t>
            </w:r>
            <w:r w:rsidR="27446C16" w:rsidRPr="32A00DEF">
              <w:rPr>
                <w:rFonts w:ascii="Arial" w:hAnsi="Arial" w:cs="Arial"/>
                <w:sz w:val="22"/>
                <w:szCs w:val="22"/>
                <w:lang w:val="en-US"/>
              </w:rPr>
              <w:t xml:space="preserve">ATLAB/Simulink, ANSYS, PVsyst and LabVIEW to perform design, </w:t>
            </w:r>
            <w:proofErr w:type="spellStart"/>
            <w:r w:rsidR="27446C16" w:rsidRPr="32A00DEF">
              <w:rPr>
                <w:rFonts w:ascii="Arial" w:hAnsi="Arial" w:cs="Arial"/>
                <w:sz w:val="22"/>
                <w:szCs w:val="22"/>
                <w:lang w:val="en-US"/>
              </w:rPr>
              <w:t>sturctural</w:t>
            </w:r>
            <w:proofErr w:type="spellEnd"/>
            <w:r w:rsidR="27446C16" w:rsidRPr="32A00DEF">
              <w:rPr>
                <w:rFonts w:ascii="Arial" w:hAnsi="Arial" w:cs="Arial"/>
                <w:sz w:val="22"/>
                <w:szCs w:val="22"/>
                <w:lang w:val="en-US"/>
              </w:rPr>
              <w:t xml:space="preserve"> analysis and simulations.</w:t>
            </w:r>
          </w:p>
          <w:p w14:paraId="5D4FCCF8" w14:textId="203733F6" w:rsidR="3D869B37" w:rsidRDefault="3D869B37" w:rsidP="3D869B37">
            <w:pPr>
              <w:tabs>
                <w:tab w:val="left" w:pos="1080"/>
              </w:tabs>
              <w:spacing w:line="360" w:lineRule="auto"/>
              <w:ind w:left="720"/>
              <w:jc w:val="both"/>
              <w:rPr>
                <w:rFonts w:ascii="Arial" w:hAnsi="Arial" w:cs="Arial"/>
                <w:sz w:val="22"/>
                <w:szCs w:val="22"/>
                <w:lang w:val="en-US"/>
              </w:rPr>
            </w:pPr>
          </w:p>
          <w:p w14:paraId="05F723A6" w14:textId="3F809EDE" w:rsidR="037179D1" w:rsidRDefault="27446C16" w:rsidP="32A00DEF">
            <w:pPr>
              <w:tabs>
                <w:tab w:val="left" w:pos="1080"/>
              </w:tabs>
              <w:spacing w:line="360" w:lineRule="auto"/>
              <w:ind w:left="720"/>
              <w:jc w:val="both"/>
              <w:rPr>
                <w:rFonts w:ascii="Arial" w:hAnsi="Arial" w:cs="Arial"/>
                <w:sz w:val="22"/>
                <w:szCs w:val="22"/>
                <w:lang w:val="en-US"/>
              </w:rPr>
            </w:pPr>
            <w:r w:rsidRPr="32A00DEF">
              <w:rPr>
                <w:rFonts w:ascii="Arial" w:hAnsi="Arial" w:cs="Arial"/>
                <w:sz w:val="22"/>
                <w:szCs w:val="22"/>
                <w:lang w:val="en-US"/>
              </w:rPr>
              <w:t xml:space="preserve">All Development and testing will be conducted in dedicated R&amp;D laboratories, which include circuit prototyping benches, simulation stations, and </w:t>
            </w:r>
            <w:proofErr w:type="spellStart"/>
            <w:r w:rsidRPr="32A00DEF">
              <w:rPr>
                <w:rFonts w:ascii="Arial" w:hAnsi="Arial" w:cs="Arial"/>
                <w:sz w:val="22"/>
                <w:szCs w:val="22"/>
                <w:lang w:val="en-US"/>
              </w:rPr>
              <w:t>enviornmental</w:t>
            </w:r>
            <w:proofErr w:type="spellEnd"/>
            <w:r w:rsidRPr="32A00DEF">
              <w:rPr>
                <w:rFonts w:ascii="Arial" w:hAnsi="Arial" w:cs="Arial"/>
                <w:sz w:val="22"/>
                <w:szCs w:val="22"/>
                <w:lang w:val="en-US"/>
              </w:rPr>
              <w:t xml:space="preserve"> test setups. The test </w:t>
            </w:r>
            <w:proofErr w:type="spellStart"/>
            <w:r w:rsidRPr="32A00DEF">
              <w:rPr>
                <w:rFonts w:ascii="Arial" w:hAnsi="Arial" w:cs="Arial"/>
                <w:sz w:val="22"/>
                <w:szCs w:val="22"/>
                <w:lang w:val="en-US"/>
              </w:rPr>
              <w:t>envirnment</w:t>
            </w:r>
            <w:proofErr w:type="spellEnd"/>
            <w:r w:rsidRPr="32A00DEF">
              <w:rPr>
                <w:rFonts w:ascii="Arial" w:hAnsi="Arial" w:cs="Arial"/>
                <w:sz w:val="22"/>
                <w:szCs w:val="22"/>
                <w:lang w:val="en-US"/>
              </w:rPr>
              <w:t xml:space="preserve"> will simulate real-world charging scenarios to validate performance and </w:t>
            </w:r>
            <w:proofErr w:type="spellStart"/>
            <w:r w:rsidRPr="32A00DEF">
              <w:rPr>
                <w:rFonts w:ascii="Arial" w:hAnsi="Arial" w:cs="Arial"/>
                <w:sz w:val="22"/>
                <w:szCs w:val="22"/>
                <w:lang w:val="en-US"/>
              </w:rPr>
              <w:t>reliablity</w:t>
            </w:r>
            <w:proofErr w:type="spellEnd"/>
            <w:r w:rsidRPr="32A00DEF">
              <w:rPr>
                <w:rFonts w:ascii="Arial" w:hAnsi="Arial" w:cs="Arial"/>
                <w:sz w:val="22"/>
                <w:szCs w:val="22"/>
                <w:lang w:val="en-US"/>
              </w:rPr>
              <w:t xml:space="preserve">. A cloud server </w:t>
            </w:r>
            <w:r w:rsidR="037179D1" w:rsidRPr="32A00DEF">
              <w:rPr>
                <w:rFonts w:ascii="Arial" w:hAnsi="Arial" w:cs="Arial"/>
                <w:sz w:val="22"/>
                <w:szCs w:val="22"/>
                <w:lang w:val="en-US"/>
              </w:rPr>
              <w:t>will be utilized for high-performance simulations and data processing.</w:t>
            </w:r>
          </w:p>
          <w:p w14:paraId="68F58A45" w14:textId="4D257382" w:rsidR="6C7D896E" w:rsidRDefault="6C7D896E" w:rsidP="4233CEC9">
            <w:pPr>
              <w:tabs>
                <w:tab w:val="left" w:pos="1080"/>
              </w:tabs>
              <w:spacing w:line="360" w:lineRule="auto"/>
              <w:ind w:left="709"/>
              <w:jc w:val="both"/>
              <w:rPr>
                <w:rFonts w:ascii="Arial" w:hAnsi="Arial" w:cs="Arial"/>
                <w:b/>
                <w:bCs/>
                <w:sz w:val="22"/>
                <w:szCs w:val="22"/>
                <w:lang w:val="en-US"/>
              </w:rPr>
            </w:pPr>
          </w:p>
          <w:p w14:paraId="27BEE8F0" w14:textId="77777777" w:rsidR="00DA6D60" w:rsidRPr="0068638C" w:rsidRDefault="00DA6D60" w:rsidP="009C3FB9">
            <w:pPr>
              <w:spacing w:line="360" w:lineRule="auto"/>
              <w:jc w:val="both"/>
              <w:rPr>
                <w:rFonts w:ascii="Arial" w:hAnsi="Arial" w:cs="Arial"/>
                <w:b/>
                <w:sz w:val="22"/>
                <w:szCs w:val="22"/>
                <w:lang w:val="en-US"/>
              </w:rPr>
            </w:pPr>
          </w:p>
          <w:p w14:paraId="61FB168D" w14:textId="4A5DABC2" w:rsidR="00B9742D" w:rsidRPr="0068638C" w:rsidRDefault="00090A44" w:rsidP="22FEB99A">
            <w:pPr>
              <w:numPr>
                <w:ilvl w:val="0"/>
                <w:numId w:val="70"/>
              </w:numPr>
              <w:tabs>
                <w:tab w:val="left" w:pos="1080"/>
              </w:tabs>
              <w:spacing w:line="360" w:lineRule="auto"/>
              <w:jc w:val="both"/>
              <w:rPr>
                <w:rFonts w:ascii="Arial" w:hAnsi="Arial" w:cs="Arial"/>
                <w:b/>
                <w:sz w:val="22"/>
                <w:szCs w:val="22"/>
                <w:lang w:val="en-US"/>
              </w:rPr>
            </w:pPr>
            <w:r w:rsidRPr="0068638C">
              <w:rPr>
                <w:rFonts w:ascii="Arial" w:hAnsi="Arial" w:cs="Arial"/>
                <w:b/>
                <w:sz w:val="22"/>
                <w:szCs w:val="22"/>
                <w:shd w:val="clear" w:color="auto" w:fill="F5F5F5"/>
                <w:lang w:val="en-US"/>
              </w:rPr>
              <w:t>New product development and design ability</w:t>
            </w:r>
            <w:r w:rsidR="00B9742D" w:rsidRPr="0068638C">
              <w:rPr>
                <w:rFonts w:ascii="Arial" w:hAnsi="Arial" w:cs="Arial"/>
                <w:b/>
                <w:sz w:val="22"/>
                <w:szCs w:val="22"/>
                <w:lang w:val="en-US"/>
              </w:rPr>
              <w:t>,</w:t>
            </w:r>
            <w:r w:rsidR="4736F9C6" w:rsidRPr="16F0451C">
              <w:rPr>
                <w:rFonts w:ascii="Arial" w:hAnsi="Arial" w:cs="Arial"/>
                <w:b/>
                <w:bCs/>
                <w:sz w:val="22"/>
                <w:szCs w:val="22"/>
                <w:lang w:val="en-US"/>
              </w:rPr>
              <w:t xml:space="preserve"> </w:t>
            </w:r>
            <w:r w:rsidR="2F98FC47" w:rsidRPr="16F0451C">
              <w:rPr>
                <w:rFonts w:ascii="Arial" w:hAnsi="Arial" w:cs="Arial"/>
                <w:b/>
                <w:bCs/>
                <w:sz w:val="22"/>
                <w:szCs w:val="22"/>
                <w:lang w:val="en-US"/>
              </w:rPr>
              <w:t>(Aras)</w:t>
            </w:r>
          </w:p>
          <w:p w14:paraId="789D177B" w14:textId="733EA8A0" w:rsidR="005A240F" w:rsidRPr="0068638C" w:rsidRDefault="00F58D36" w:rsidP="16F0451C">
            <w:pPr>
              <w:spacing w:line="360" w:lineRule="auto"/>
              <w:ind w:left="709"/>
              <w:jc w:val="both"/>
              <w:rPr>
                <w:rFonts w:ascii="Arial" w:hAnsi="Arial" w:cs="Arial"/>
                <w:b/>
                <w:sz w:val="22"/>
                <w:szCs w:val="22"/>
                <w:lang w:val="en-US"/>
              </w:rPr>
            </w:pPr>
            <w:r w:rsidRPr="16F0451C">
              <w:rPr>
                <w:rFonts w:ascii="Arial" w:hAnsi="Arial" w:cs="Arial"/>
                <w:sz w:val="22"/>
                <w:szCs w:val="22"/>
                <w:lang w:val="en-US"/>
              </w:rPr>
              <w:t xml:space="preserve"> </w:t>
            </w:r>
            <w:r w:rsidR="43B42465" w:rsidRPr="16F0451C">
              <w:rPr>
                <w:rFonts w:ascii="Arial" w:hAnsi="Arial" w:cs="Arial"/>
                <w:sz w:val="22"/>
                <w:szCs w:val="22"/>
                <w:lang w:val="en-US"/>
              </w:rPr>
              <w:t xml:space="preserve">We </w:t>
            </w:r>
            <w:proofErr w:type="gramStart"/>
            <w:r w:rsidR="43B42465" w:rsidRPr="16F0451C">
              <w:rPr>
                <w:rFonts w:ascii="Arial" w:hAnsi="Arial" w:cs="Arial"/>
                <w:sz w:val="22"/>
                <w:szCs w:val="22"/>
                <w:lang w:val="en-US"/>
              </w:rPr>
              <w:t>wanted</w:t>
            </w:r>
            <w:proofErr w:type="gramEnd"/>
            <w:r w:rsidR="43B42465" w:rsidRPr="16F0451C">
              <w:rPr>
                <w:rFonts w:ascii="Arial" w:hAnsi="Arial" w:cs="Arial"/>
                <w:sz w:val="22"/>
                <w:szCs w:val="22"/>
                <w:lang w:val="en-US"/>
              </w:rPr>
              <w:t xml:space="preserve"> to achieve mobi</w:t>
            </w:r>
            <w:r w:rsidR="064F19F6" w:rsidRPr="16F0451C">
              <w:rPr>
                <w:rFonts w:ascii="Arial" w:hAnsi="Arial" w:cs="Arial"/>
                <w:sz w:val="22"/>
                <w:szCs w:val="22"/>
                <w:lang w:val="en-US"/>
              </w:rPr>
              <w:t xml:space="preserve">le charging for EVs, by modifications with vans. These vans will </w:t>
            </w:r>
            <w:r w:rsidR="5903ADAE" w:rsidRPr="16F0451C">
              <w:rPr>
                <w:rFonts w:ascii="Arial" w:hAnsi="Arial" w:cs="Arial"/>
                <w:sz w:val="22"/>
                <w:szCs w:val="22"/>
                <w:lang w:val="en-US"/>
              </w:rPr>
              <w:t xml:space="preserve">have mobile chargers with </w:t>
            </w:r>
            <w:proofErr w:type="gramStart"/>
            <w:r w:rsidR="5903ADAE" w:rsidRPr="16F0451C">
              <w:rPr>
                <w:rFonts w:ascii="Arial" w:hAnsi="Arial" w:cs="Arial"/>
                <w:sz w:val="22"/>
                <w:szCs w:val="22"/>
                <w:lang w:val="en-US"/>
              </w:rPr>
              <w:t xml:space="preserve">capacity </w:t>
            </w:r>
            <w:r w:rsidR="755ABCCE" w:rsidRPr="16F0451C">
              <w:rPr>
                <w:rFonts w:ascii="Arial" w:hAnsi="Arial" w:cs="Arial"/>
                <w:sz w:val="22"/>
                <w:szCs w:val="22"/>
                <w:lang w:val="en-US"/>
              </w:rPr>
              <w:t>141 kWh</w:t>
            </w:r>
            <w:proofErr w:type="gramEnd"/>
            <w:r w:rsidR="755ABCCE" w:rsidRPr="16F0451C">
              <w:rPr>
                <w:rFonts w:ascii="Arial" w:hAnsi="Arial" w:cs="Arial"/>
                <w:sz w:val="22"/>
                <w:szCs w:val="22"/>
                <w:lang w:val="en-US"/>
              </w:rPr>
              <w:t xml:space="preserve"> and 161 kWh</w:t>
            </w:r>
            <w:r w:rsidR="064F19F6" w:rsidRPr="16F0451C">
              <w:rPr>
                <w:rFonts w:ascii="Arial" w:hAnsi="Arial" w:cs="Arial"/>
                <w:sz w:val="22"/>
                <w:szCs w:val="22"/>
                <w:lang w:val="en-US"/>
              </w:rPr>
              <w:t xml:space="preserve"> </w:t>
            </w:r>
            <w:r w:rsidR="4D340C42" w:rsidRPr="16F0451C">
              <w:rPr>
                <w:rFonts w:ascii="Arial" w:hAnsi="Arial" w:cs="Arial"/>
                <w:sz w:val="22"/>
                <w:szCs w:val="22"/>
                <w:lang w:val="en-US"/>
              </w:rPr>
              <w:t xml:space="preserve">LifePO4 batteries. </w:t>
            </w:r>
            <w:r w:rsidR="1648A352" w:rsidRPr="16F0451C">
              <w:rPr>
                <w:rFonts w:ascii="Arial" w:hAnsi="Arial" w:cs="Arial"/>
                <w:sz w:val="22"/>
                <w:szCs w:val="22"/>
                <w:lang w:val="en-US"/>
              </w:rPr>
              <w:t xml:space="preserve">For </w:t>
            </w:r>
            <w:r w:rsidR="412CCE36" w:rsidRPr="16F0451C">
              <w:rPr>
                <w:rFonts w:ascii="Arial" w:hAnsi="Arial" w:cs="Arial"/>
                <w:sz w:val="22"/>
                <w:szCs w:val="22"/>
                <w:lang w:val="en-US"/>
              </w:rPr>
              <w:t>addition</w:t>
            </w:r>
            <w:r w:rsidR="1DAE4943" w:rsidRPr="16F0451C">
              <w:rPr>
                <w:rFonts w:ascii="Arial" w:hAnsi="Arial" w:cs="Arial"/>
                <w:sz w:val="22"/>
                <w:szCs w:val="22"/>
                <w:lang w:val="en-US"/>
              </w:rPr>
              <w:t>,</w:t>
            </w:r>
            <w:r w:rsidR="7D1946CC" w:rsidRPr="16F0451C">
              <w:rPr>
                <w:rFonts w:ascii="Arial" w:hAnsi="Arial" w:cs="Arial"/>
                <w:sz w:val="22"/>
                <w:szCs w:val="22"/>
                <w:lang w:val="en-US"/>
              </w:rPr>
              <w:t xml:space="preserve"> they have foldable solar panels with 30m2</w:t>
            </w:r>
            <w:r w:rsidR="79FB944C" w:rsidRPr="16F0451C">
              <w:rPr>
                <w:rFonts w:ascii="Arial" w:hAnsi="Arial" w:cs="Arial"/>
                <w:sz w:val="22"/>
                <w:szCs w:val="22"/>
                <w:lang w:val="en-US"/>
              </w:rPr>
              <w:t xml:space="preserve"> areas for </w:t>
            </w:r>
            <w:r w:rsidR="1F021563" w:rsidRPr="16F0451C">
              <w:rPr>
                <w:rFonts w:ascii="Arial" w:hAnsi="Arial" w:cs="Arial"/>
                <w:sz w:val="22"/>
                <w:szCs w:val="22"/>
                <w:lang w:val="en-US"/>
              </w:rPr>
              <w:t>each</w:t>
            </w:r>
            <w:r w:rsidR="79FB944C" w:rsidRPr="16F0451C">
              <w:rPr>
                <w:rFonts w:ascii="Arial" w:hAnsi="Arial" w:cs="Arial"/>
                <w:sz w:val="22"/>
                <w:szCs w:val="22"/>
                <w:lang w:val="en-US"/>
              </w:rPr>
              <w:t xml:space="preserve"> one</w:t>
            </w:r>
            <w:r w:rsidR="11CA1002" w:rsidRPr="16F0451C">
              <w:rPr>
                <w:rFonts w:ascii="Arial" w:hAnsi="Arial" w:cs="Arial"/>
                <w:sz w:val="22"/>
                <w:szCs w:val="22"/>
                <w:lang w:val="en-US"/>
              </w:rPr>
              <w:t xml:space="preserve"> which aims to generates its</w:t>
            </w:r>
            <w:r w:rsidR="6DC88C20" w:rsidRPr="16F0451C">
              <w:rPr>
                <w:rFonts w:ascii="Arial" w:hAnsi="Arial" w:cs="Arial"/>
                <w:sz w:val="22"/>
                <w:szCs w:val="22"/>
                <w:lang w:val="en-US"/>
              </w:rPr>
              <w:t xml:space="preserve"> </w:t>
            </w:r>
            <w:r w:rsidR="5E926338" w:rsidRPr="16F0451C">
              <w:rPr>
                <w:rFonts w:ascii="Arial" w:hAnsi="Arial" w:cs="Arial"/>
                <w:sz w:val="22"/>
                <w:szCs w:val="22"/>
                <w:lang w:val="en-US"/>
              </w:rPr>
              <w:t>partially</w:t>
            </w:r>
            <w:r w:rsidR="11CA1002" w:rsidRPr="16F0451C">
              <w:rPr>
                <w:rFonts w:ascii="Arial" w:hAnsi="Arial" w:cs="Arial"/>
                <w:sz w:val="22"/>
                <w:szCs w:val="22"/>
                <w:lang w:val="en-US"/>
              </w:rPr>
              <w:t xml:space="preserve"> </w:t>
            </w:r>
            <w:r w:rsidR="7C4F789D" w:rsidRPr="16F0451C">
              <w:rPr>
                <w:rFonts w:ascii="Arial" w:hAnsi="Arial" w:cs="Arial"/>
                <w:sz w:val="22"/>
                <w:szCs w:val="22"/>
                <w:lang w:val="en-US"/>
              </w:rPr>
              <w:t>energy</w:t>
            </w:r>
            <w:r w:rsidR="161E5659" w:rsidRPr="16F0451C">
              <w:rPr>
                <w:rFonts w:ascii="Arial" w:hAnsi="Arial" w:cs="Arial"/>
                <w:sz w:val="22"/>
                <w:szCs w:val="22"/>
                <w:lang w:val="en-US"/>
              </w:rPr>
              <w:t xml:space="preserve">. </w:t>
            </w:r>
            <w:r w:rsidR="71980AE6" w:rsidRPr="6A85C8B1">
              <w:rPr>
                <w:rFonts w:ascii="Arial" w:hAnsi="Arial" w:cs="Arial"/>
                <w:sz w:val="22"/>
                <w:szCs w:val="22"/>
                <w:lang w:val="en-US"/>
              </w:rPr>
              <w:t xml:space="preserve">We have used Jinko Solar Panel with high performance and low cost. </w:t>
            </w:r>
            <w:r w:rsidR="161E5659" w:rsidRPr="16F0451C">
              <w:rPr>
                <w:rFonts w:ascii="Arial" w:hAnsi="Arial" w:cs="Arial"/>
                <w:sz w:val="22"/>
                <w:szCs w:val="22"/>
                <w:lang w:val="en-US"/>
              </w:rPr>
              <w:t xml:space="preserve">To do that we </w:t>
            </w:r>
            <w:r w:rsidR="69183DEF" w:rsidRPr="16F0451C">
              <w:rPr>
                <w:rFonts w:ascii="Arial" w:hAnsi="Arial" w:cs="Arial"/>
                <w:sz w:val="22"/>
                <w:szCs w:val="22"/>
                <w:lang w:val="en-US"/>
              </w:rPr>
              <w:t>integrate</w:t>
            </w:r>
            <w:r w:rsidR="161E5659" w:rsidRPr="16F0451C">
              <w:rPr>
                <w:rFonts w:ascii="Arial" w:hAnsi="Arial" w:cs="Arial"/>
                <w:sz w:val="22"/>
                <w:szCs w:val="22"/>
                <w:lang w:val="en-US"/>
              </w:rPr>
              <w:t xml:space="preserve"> CTS-</w:t>
            </w:r>
            <w:r w:rsidR="39C612B6" w:rsidRPr="16F0451C">
              <w:rPr>
                <w:rFonts w:ascii="Arial" w:hAnsi="Arial" w:cs="Arial"/>
                <w:sz w:val="22"/>
                <w:szCs w:val="22"/>
                <w:lang w:val="en-US"/>
              </w:rPr>
              <w:t>M</w:t>
            </w:r>
            <w:r w:rsidR="161E5659" w:rsidRPr="16F0451C">
              <w:rPr>
                <w:rFonts w:ascii="Arial" w:hAnsi="Arial" w:cs="Arial"/>
                <w:sz w:val="22"/>
                <w:szCs w:val="22"/>
                <w:lang w:val="en-US"/>
              </w:rPr>
              <w:t>141120</w:t>
            </w:r>
            <w:r w:rsidR="1F55EB5B" w:rsidRPr="16F0451C">
              <w:rPr>
                <w:rFonts w:ascii="Arial" w:hAnsi="Arial" w:cs="Arial"/>
                <w:sz w:val="22"/>
                <w:szCs w:val="22"/>
                <w:lang w:val="en-US"/>
              </w:rPr>
              <w:t xml:space="preserve"> and CTS-M</w:t>
            </w:r>
            <w:r w:rsidR="52B51AB6" w:rsidRPr="16F0451C">
              <w:rPr>
                <w:rFonts w:ascii="Arial" w:hAnsi="Arial" w:cs="Arial"/>
                <w:sz w:val="22"/>
                <w:szCs w:val="22"/>
                <w:lang w:val="en-US"/>
              </w:rPr>
              <w:t xml:space="preserve">161120 mobile chargers with these solar </w:t>
            </w:r>
            <w:r w:rsidR="52B51AB6" w:rsidRPr="16F0451C">
              <w:rPr>
                <w:rFonts w:ascii="Arial" w:hAnsi="Arial" w:cs="Arial"/>
                <w:sz w:val="22"/>
                <w:szCs w:val="22"/>
                <w:lang w:val="en-US"/>
              </w:rPr>
              <w:lastRenderedPageBreak/>
              <w:t>panels.</w:t>
            </w:r>
            <w:r w:rsidR="3188E731" w:rsidRPr="16F0451C">
              <w:rPr>
                <w:rFonts w:ascii="Arial" w:hAnsi="Arial" w:cs="Arial"/>
                <w:sz w:val="22"/>
                <w:szCs w:val="22"/>
                <w:lang w:val="en-US"/>
              </w:rPr>
              <w:t xml:space="preserve"> </w:t>
            </w:r>
            <w:r w:rsidR="7432792B" w:rsidRPr="6A85C8B1">
              <w:rPr>
                <w:rFonts w:ascii="Arial" w:hAnsi="Arial" w:cs="Arial"/>
                <w:sz w:val="22"/>
                <w:szCs w:val="22"/>
                <w:lang w:val="en-US"/>
              </w:rPr>
              <w:t xml:space="preserve"> </w:t>
            </w:r>
            <w:r w:rsidR="214A2721" w:rsidRPr="16F0451C">
              <w:rPr>
                <w:rFonts w:ascii="Arial" w:hAnsi="Arial" w:cs="Arial"/>
                <w:sz w:val="22"/>
                <w:szCs w:val="22"/>
                <w:lang w:val="en-US"/>
              </w:rPr>
              <w:t xml:space="preserve">And </w:t>
            </w:r>
            <w:r w:rsidR="45C0DA19" w:rsidRPr="6A85C8B1">
              <w:rPr>
                <w:rFonts w:ascii="Arial" w:hAnsi="Arial" w:cs="Arial"/>
                <w:sz w:val="22"/>
                <w:szCs w:val="22"/>
                <w:lang w:val="en-US"/>
              </w:rPr>
              <w:t>the</w:t>
            </w:r>
            <w:r w:rsidR="214A2721" w:rsidRPr="16F0451C">
              <w:rPr>
                <w:rFonts w:ascii="Arial" w:hAnsi="Arial" w:cs="Arial"/>
                <w:sz w:val="22"/>
                <w:szCs w:val="22"/>
                <w:lang w:val="en-US"/>
              </w:rPr>
              <w:t xml:space="preserve"> mobile chargers </w:t>
            </w:r>
            <w:r w:rsidR="7FD34AA8" w:rsidRPr="16F0451C">
              <w:rPr>
                <w:rFonts w:ascii="Arial" w:hAnsi="Arial" w:cs="Arial"/>
                <w:sz w:val="22"/>
                <w:szCs w:val="22"/>
                <w:lang w:val="en-US"/>
              </w:rPr>
              <w:t>come</w:t>
            </w:r>
            <w:r w:rsidR="214A2721" w:rsidRPr="16F0451C">
              <w:rPr>
                <w:rFonts w:ascii="Arial" w:hAnsi="Arial" w:cs="Arial"/>
                <w:sz w:val="22"/>
                <w:szCs w:val="22"/>
                <w:lang w:val="en-US"/>
              </w:rPr>
              <w:t xml:space="preserve"> with </w:t>
            </w:r>
            <w:r w:rsidR="06826CE7" w:rsidRPr="16F0451C">
              <w:rPr>
                <w:rFonts w:ascii="Arial" w:hAnsi="Arial" w:cs="Arial"/>
                <w:sz w:val="22"/>
                <w:szCs w:val="22"/>
                <w:lang w:val="en-US"/>
              </w:rPr>
              <w:t>high-speed</w:t>
            </w:r>
            <w:r w:rsidR="214A2721" w:rsidRPr="16F0451C">
              <w:rPr>
                <w:rFonts w:ascii="Arial" w:hAnsi="Arial" w:cs="Arial"/>
                <w:sz w:val="22"/>
                <w:szCs w:val="22"/>
                <w:lang w:val="en-US"/>
              </w:rPr>
              <w:t xml:space="preserve"> charging</w:t>
            </w:r>
            <w:r w:rsidR="3A97A860" w:rsidRPr="16F0451C">
              <w:rPr>
                <w:rFonts w:ascii="Arial" w:hAnsi="Arial" w:cs="Arial"/>
                <w:sz w:val="22"/>
                <w:szCs w:val="22"/>
                <w:lang w:val="en-US"/>
              </w:rPr>
              <w:t xml:space="preserve"> </w:t>
            </w:r>
            <w:r w:rsidR="1113F00F" w:rsidRPr="16F0451C">
              <w:rPr>
                <w:rFonts w:ascii="Arial" w:hAnsi="Arial" w:cs="Arial"/>
                <w:sz w:val="22"/>
                <w:szCs w:val="22"/>
                <w:lang w:val="en-US"/>
              </w:rPr>
              <w:t>abilities</w:t>
            </w:r>
            <w:r w:rsidR="125BD149" w:rsidRPr="16F0451C">
              <w:rPr>
                <w:rFonts w:ascii="Arial" w:hAnsi="Arial" w:cs="Arial"/>
                <w:sz w:val="22"/>
                <w:szCs w:val="22"/>
                <w:lang w:val="en-US"/>
              </w:rPr>
              <w:t xml:space="preserve"> with 50kWh DC charging.</w:t>
            </w:r>
            <w:r w:rsidR="214A2721" w:rsidRPr="16F0451C">
              <w:rPr>
                <w:rFonts w:ascii="Arial" w:hAnsi="Arial" w:cs="Arial"/>
                <w:sz w:val="22"/>
                <w:szCs w:val="22"/>
                <w:lang w:val="en-US"/>
              </w:rPr>
              <w:t xml:space="preserve"> </w:t>
            </w:r>
            <w:r w:rsidR="79FB944C" w:rsidRPr="16F0451C">
              <w:rPr>
                <w:rFonts w:ascii="Arial" w:hAnsi="Arial" w:cs="Arial"/>
                <w:sz w:val="22"/>
                <w:szCs w:val="22"/>
                <w:lang w:val="en-US"/>
              </w:rPr>
              <w:t xml:space="preserve"> </w:t>
            </w:r>
            <w:r w:rsidRPr="6A85C8B1">
              <w:rPr>
                <w:rFonts w:ascii="Arial" w:hAnsi="Arial" w:cs="Arial"/>
                <w:b/>
                <w:sz w:val="22"/>
                <w:szCs w:val="22"/>
                <w:lang w:val="en-US"/>
              </w:rPr>
              <w:t xml:space="preserve"> </w:t>
            </w:r>
            <w:r w:rsidRPr="16F0451C">
              <w:rPr>
                <w:rFonts w:ascii="Arial" w:hAnsi="Arial" w:cs="Arial"/>
                <w:b/>
                <w:bCs/>
                <w:sz w:val="22"/>
                <w:szCs w:val="22"/>
                <w:lang w:val="en-US"/>
              </w:rPr>
              <w:t xml:space="preserve">   </w:t>
            </w:r>
          </w:p>
          <w:p w14:paraId="3D9AB7FA" w14:textId="77777777" w:rsidR="005A240F" w:rsidRPr="0068638C" w:rsidRDefault="005A240F" w:rsidP="009C3FB9">
            <w:pPr>
              <w:spacing w:line="360" w:lineRule="auto"/>
              <w:ind w:left="720"/>
              <w:jc w:val="both"/>
              <w:rPr>
                <w:rFonts w:ascii="Arial" w:hAnsi="Arial" w:cs="Arial"/>
                <w:b/>
                <w:sz w:val="22"/>
                <w:szCs w:val="22"/>
                <w:lang w:val="en-US"/>
              </w:rPr>
            </w:pPr>
          </w:p>
          <w:p w14:paraId="7390DA0B" w14:textId="4179213C" w:rsidR="00B9742D" w:rsidRPr="0068638C" w:rsidRDefault="00090A44" w:rsidP="22FEB99A">
            <w:pPr>
              <w:numPr>
                <w:ilvl w:val="0"/>
                <w:numId w:val="70"/>
              </w:numPr>
              <w:tabs>
                <w:tab w:val="left" w:pos="1080"/>
              </w:tabs>
              <w:spacing w:line="360" w:lineRule="auto"/>
              <w:jc w:val="both"/>
              <w:rPr>
                <w:rFonts w:ascii="Arial" w:hAnsi="Arial" w:cs="Arial"/>
                <w:b/>
                <w:sz w:val="22"/>
                <w:szCs w:val="22"/>
                <w:lang w:val="en-US"/>
              </w:rPr>
            </w:pPr>
            <w:r w:rsidRPr="22FEB99A">
              <w:rPr>
                <w:rFonts w:ascii="Arial" w:hAnsi="Arial" w:cs="Arial"/>
                <w:b/>
                <w:bCs/>
                <w:sz w:val="22"/>
                <w:szCs w:val="22"/>
                <w:shd w:val="clear" w:color="auto" w:fill="F5F5F5"/>
                <w:lang w:val="en-US"/>
              </w:rPr>
              <w:t xml:space="preserve">Experience and knowledge based on R&amp;D activities of the company in the </w:t>
            </w:r>
            <w:proofErr w:type="gramStart"/>
            <w:r w:rsidRPr="22FEB99A">
              <w:rPr>
                <w:rFonts w:ascii="Arial" w:hAnsi="Arial" w:cs="Arial"/>
                <w:b/>
                <w:bCs/>
                <w:sz w:val="22"/>
                <w:szCs w:val="22"/>
                <w:shd w:val="clear" w:color="auto" w:fill="F5F5F5"/>
                <w:lang w:val="en-US"/>
              </w:rPr>
              <w:t>past</w:t>
            </w:r>
            <w:r w:rsidR="00B9742D" w:rsidRPr="1D1737FC">
              <w:rPr>
                <w:rFonts w:ascii="Arial" w:hAnsi="Arial" w:cs="Arial"/>
                <w:b/>
                <w:bCs/>
                <w:sz w:val="22"/>
                <w:szCs w:val="22"/>
                <w:lang w:val="en-US"/>
              </w:rPr>
              <w:t>,</w:t>
            </w:r>
            <w:r w:rsidR="21A8B5DF" w:rsidRPr="1D1737FC">
              <w:rPr>
                <w:rFonts w:ascii="Arial" w:hAnsi="Arial" w:cs="Arial"/>
                <w:b/>
                <w:bCs/>
                <w:sz w:val="22"/>
                <w:szCs w:val="22"/>
                <w:lang w:val="en-US"/>
              </w:rPr>
              <w:t>(</w:t>
            </w:r>
            <w:proofErr w:type="gramEnd"/>
            <w:r w:rsidR="21A8B5DF" w:rsidRPr="1D1737FC">
              <w:rPr>
                <w:rFonts w:ascii="Arial" w:hAnsi="Arial" w:cs="Arial"/>
                <w:b/>
                <w:bCs/>
                <w:sz w:val="22"/>
                <w:szCs w:val="22"/>
                <w:lang w:val="en-US"/>
              </w:rPr>
              <w:t>Baran)</w:t>
            </w:r>
            <w:r>
              <w:br/>
            </w:r>
            <w:r w:rsidR="3AFBDAA2" w:rsidRPr="22FEB99A">
              <w:rPr>
                <w:rFonts w:ascii="Arial" w:hAnsi="Arial" w:cs="Arial"/>
                <w:sz w:val="22"/>
                <w:szCs w:val="22"/>
                <w:lang w:val="en-US"/>
              </w:rPr>
              <w:t xml:space="preserve">Organization has gained valuable experience through prior R&amp;D projects focused on sustainable mobility and off grid energy systems We have worked on solar-powered battery integration fast charging applications and IoT based control systems. These experiences helped us develop technical skills in simulation system optimization, and </w:t>
            </w:r>
            <w:proofErr w:type="gramStart"/>
            <w:r w:rsidR="3AFBDAA2" w:rsidRPr="22FEB99A">
              <w:rPr>
                <w:rFonts w:ascii="Arial" w:hAnsi="Arial" w:cs="Arial"/>
                <w:sz w:val="22"/>
                <w:szCs w:val="22"/>
                <w:lang w:val="en-US"/>
              </w:rPr>
              <w:t>real life</w:t>
            </w:r>
            <w:proofErr w:type="gramEnd"/>
            <w:r w:rsidR="3AFBDAA2" w:rsidRPr="22FEB99A">
              <w:rPr>
                <w:rFonts w:ascii="Arial" w:hAnsi="Arial" w:cs="Arial"/>
                <w:sz w:val="22"/>
                <w:szCs w:val="22"/>
                <w:lang w:val="en-US"/>
              </w:rPr>
              <w:t xml:space="preserve"> prototyping. The knowledge gained directly supports our current project and enables us to build scalable efficient and user-oriented mobile EV charging solutions.</w:t>
            </w:r>
          </w:p>
          <w:p w14:paraId="51627B9F" w14:textId="60AE2AA7" w:rsidR="00873681" w:rsidRPr="0068638C" w:rsidRDefault="009C3FB9" w:rsidP="488BED86">
            <w:pPr>
              <w:spacing w:line="360" w:lineRule="auto"/>
              <w:ind w:left="1080"/>
              <w:jc w:val="both"/>
              <w:rPr>
                <w:rFonts w:ascii="Arial" w:hAnsi="Arial" w:cs="Arial"/>
                <w:b/>
                <w:sz w:val="22"/>
                <w:szCs w:val="22"/>
                <w:lang w:val="en-US"/>
              </w:rPr>
            </w:pPr>
            <w:r w:rsidRPr="0068638C">
              <w:rPr>
                <w:rFonts w:ascii="Arial" w:hAnsi="Arial" w:cs="Arial"/>
                <w:b/>
                <w:sz w:val="22"/>
                <w:szCs w:val="22"/>
                <w:lang w:val="en-US"/>
              </w:rPr>
              <w:t xml:space="preserve">       </w:t>
            </w:r>
          </w:p>
          <w:p w14:paraId="78AA2492" w14:textId="1737942C" w:rsidR="00B9742D" w:rsidRDefault="00090A44" w:rsidP="22FEB99A">
            <w:pPr>
              <w:numPr>
                <w:ilvl w:val="0"/>
                <w:numId w:val="70"/>
              </w:numPr>
              <w:tabs>
                <w:tab w:val="left" w:pos="1080"/>
              </w:tabs>
              <w:spacing w:line="360" w:lineRule="auto"/>
              <w:jc w:val="both"/>
              <w:rPr>
                <w:rFonts w:ascii="Arial" w:hAnsi="Arial" w:cs="Arial"/>
                <w:b/>
                <w:sz w:val="22"/>
                <w:szCs w:val="22"/>
                <w:lang w:val="en-US"/>
              </w:rPr>
            </w:pPr>
            <w:r w:rsidRPr="0068638C">
              <w:rPr>
                <w:rFonts w:ascii="Arial" w:hAnsi="Arial" w:cs="Arial"/>
                <w:b/>
                <w:sz w:val="22"/>
                <w:szCs w:val="22"/>
                <w:shd w:val="clear" w:color="auto" w:fill="F5F5F5"/>
                <w:lang w:val="en-US"/>
              </w:rPr>
              <w:t>Documentation systematic</w:t>
            </w:r>
            <w:r w:rsidR="00B9742D" w:rsidRPr="0068638C">
              <w:rPr>
                <w:rFonts w:ascii="Arial" w:hAnsi="Arial" w:cs="Arial"/>
                <w:b/>
                <w:sz w:val="22"/>
                <w:szCs w:val="22"/>
                <w:lang w:val="en-US"/>
              </w:rPr>
              <w:t>,</w:t>
            </w:r>
            <w:r w:rsidR="001624D6">
              <w:rPr>
                <w:rFonts w:ascii="Arial" w:hAnsi="Arial" w:cs="Arial"/>
                <w:b/>
                <w:sz w:val="22"/>
                <w:szCs w:val="22"/>
                <w:lang w:val="en-US"/>
              </w:rPr>
              <w:t xml:space="preserve"> (İpek)</w:t>
            </w:r>
          </w:p>
          <w:p w14:paraId="3249ED73" w14:textId="09AABBD4" w:rsidR="00645E7C" w:rsidRDefault="00F815EE" w:rsidP="00873681">
            <w:pPr>
              <w:spacing w:line="360" w:lineRule="auto"/>
              <w:ind w:left="709"/>
              <w:jc w:val="both"/>
              <w:rPr>
                <w:rFonts w:ascii="Arial" w:hAnsi="Arial" w:cs="Arial"/>
                <w:bCs/>
                <w:sz w:val="22"/>
                <w:szCs w:val="22"/>
                <w:lang w:val="en-US"/>
              </w:rPr>
            </w:pPr>
            <w:r w:rsidRPr="00F815EE">
              <w:rPr>
                <w:rFonts w:ascii="Arial" w:hAnsi="Arial" w:cs="Arial"/>
                <w:bCs/>
                <w:sz w:val="22"/>
                <w:szCs w:val="22"/>
                <w:lang w:val="en-US"/>
              </w:rPr>
              <w:t xml:space="preserve">At the end of all work packages, detailed documentation is created. WP-8 is entirely devoted to compiling these documents and transforming them into </w:t>
            </w:r>
            <w:proofErr w:type="gramStart"/>
            <w:r w:rsidRPr="00F815EE">
              <w:rPr>
                <w:rFonts w:ascii="Arial" w:hAnsi="Arial" w:cs="Arial"/>
                <w:bCs/>
                <w:sz w:val="22"/>
                <w:szCs w:val="22"/>
                <w:lang w:val="en-US"/>
              </w:rPr>
              <w:t>a regular final report</w:t>
            </w:r>
            <w:proofErr w:type="gramEnd"/>
            <w:r w:rsidRPr="00F815EE">
              <w:rPr>
                <w:rFonts w:ascii="Arial" w:hAnsi="Arial" w:cs="Arial"/>
                <w:bCs/>
                <w:sz w:val="22"/>
                <w:szCs w:val="22"/>
                <w:lang w:val="en-US"/>
              </w:rPr>
              <w:t xml:space="preserve">. Each WP defines its own outputs, </w:t>
            </w:r>
            <w:proofErr w:type="gramStart"/>
            <w:r w:rsidRPr="00F815EE">
              <w:rPr>
                <w:rFonts w:ascii="Arial" w:hAnsi="Arial" w:cs="Arial"/>
                <w:bCs/>
                <w:sz w:val="22"/>
                <w:szCs w:val="22"/>
                <w:lang w:val="en-US"/>
              </w:rPr>
              <w:t>includes</w:t>
            </w:r>
            <w:proofErr w:type="gramEnd"/>
            <w:r w:rsidRPr="00F815EE">
              <w:rPr>
                <w:rFonts w:ascii="Arial" w:hAnsi="Arial" w:cs="Arial"/>
                <w:bCs/>
                <w:sz w:val="22"/>
                <w:szCs w:val="22"/>
                <w:lang w:val="en-US"/>
              </w:rPr>
              <w:t xml:space="preserve"> test results and analyses. Thanks to this structure, a traceable, academically compliant and transparent R&amp;D process is documented.</w:t>
            </w:r>
          </w:p>
          <w:p w14:paraId="3B83C656" w14:textId="77777777" w:rsidR="00873681" w:rsidRPr="00873681" w:rsidRDefault="00873681" w:rsidP="00873681">
            <w:pPr>
              <w:spacing w:line="360" w:lineRule="auto"/>
              <w:ind w:left="709"/>
              <w:jc w:val="both"/>
              <w:rPr>
                <w:rFonts w:ascii="Arial" w:hAnsi="Arial" w:cs="Arial"/>
                <w:bCs/>
                <w:sz w:val="22"/>
                <w:szCs w:val="22"/>
                <w:lang w:val="en-US"/>
              </w:rPr>
            </w:pPr>
          </w:p>
          <w:p w14:paraId="59272AB8" w14:textId="64CFD621" w:rsidR="00B9742D" w:rsidRPr="0068638C" w:rsidRDefault="00090A44" w:rsidP="22FEB99A">
            <w:pPr>
              <w:numPr>
                <w:ilvl w:val="0"/>
                <w:numId w:val="70"/>
              </w:numPr>
              <w:tabs>
                <w:tab w:val="left" w:pos="1080"/>
              </w:tabs>
              <w:spacing w:line="360" w:lineRule="auto"/>
              <w:jc w:val="both"/>
              <w:rPr>
                <w:rFonts w:ascii="Arial" w:hAnsi="Arial" w:cs="Arial"/>
                <w:b/>
                <w:sz w:val="22"/>
                <w:szCs w:val="22"/>
                <w:lang w:val="en-US"/>
              </w:rPr>
            </w:pPr>
            <w:r w:rsidRPr="0068638C">
              <w:rPr>
                <w:rFonts w:ascii="Arial" w:hAnsi="Arial" w:cs="Arial"/>
                <w:b/>
                <w:sz w:val="22"/>
                <w:szCs w:val="22"/>
                <w:shd w:val="clear" w:color="auto" w:fill="F5F5F5"/>
                <w:lang w:val="en-US"/>
              </w:rPr>
              <w:t>Continuous relationships with universities and research institutions such as consultancy, service procurement and joint work</w:t>
            </w:r>
            <w:r w:rsidR="00B9742D" w:rsidRPr="0068638C">
              <w:rPr>
                <w:rFonts w:ascii="Arial" w:hAnsi="Arial" w:cs="Arial"/>
                <w:b/>
                <w:sz w:val="22"/>
                <w:szCs w:val="22"/>
                <w:lang w:val="en-US"/>
              </w:rPr>
              <w:t>,</w:t>
            </w:r>
            <w:r w:rsidR="135CE7D2" w:rsidRPr="17A038C3">
              <w:rPr>
                <w:rFonts w:ascii="Arial" w:hAnsi="Arial" w:cs="Arial"/>
                <w:b/>
                <w:bCs/>
                <w:sz w:val="22"/>
                <w:szCs w:val="22"/>
                <w:lang w:val="en-US"/>
              </w:rPr>
              <w:t xml:space="preserve"> (Yağız)</w:t>
            </w:r>
          </w:p>
          <w:p w14:paraId="65C1CCDC" w14:textId="34A98763" w:rsidR="69E49A04" w:rsidRDefault="69E49A04" w:rsidP="2DC44D02">
            <w:pPr>
              <w:tabs>
                <w:tab w:val="left" w:pos="1080"/>
              </w:tabs>
              <w:spacing w:line="360" w:lineRule="auto"/>
              <w:ind w:left="720"/>
              <w:jc w:val="both"/>
              <w:rPr>
                <w:rFonts w:ascii="Arial" w:hAnsi="Arial" w:cs="Arial"/>
                <w:sz w:val="22"/>
                <w:szCs w:val="22"/>
                <w:lang w:val="en-US"/>
              </w:rPr>
            </w:pPr>
            <w:r w:rsidRPr="2DC44D02">
              <w:rPr>
                <w:rFonts w:ascii="Arial" w:hAnsi="Arial" w:cs="Arial"/>
                <w:sz w:val="22"/>
                <w:szCs w:val="22"/>
                <w:lang w:val="en-US"/>
              </w:rPr>
              <w:t xml:space="preserve">    Our company maintains long-term collaborations with academic and research institutions for consultancy, service procurement and jointly developed innovation projects. We regularly partner with universities and evaluate emerging technologies and prototype testing opportunities. These relationships encourage innovation and provide the opportunity to work in harmony with the latest scientific developments.</w:t>
            </w:r>
          </w:p>
          <w:p w14:paraId="4E9EBBCB" w14:textId="77777777" w:rsidR="009C3FB9" w:rsidRPr="0068638C" w:rsidRDefault="009C3FB9" w:rsidP="009C3FB9">
            <w:pPr>
              <w:spacing w:line="360" w:lineRule="auto"/>
              <w:jc w:val="both"/>
              <w:rPr>
                <w:rFonts w:ascii="Arial" w:hAnsi="Arial" w:cs="Arial"/>
                <w:b/>
                <w:sz w:val="22"/>
                <w:szCs w:val="22"/>
                <w:lang w:val="en-US"/>
              </w:rPr>
            </w:pPr>
          </w:p>
          <w:p w14:paraId="3A974A9D" w14:textId="3637F661" w:rsidR="00B9742D" w:rsidRPr="0068638C" w:rsidRDefault="00090A44" w:rsidP="22FEB99A">
            <w:pPr>
              <w:numPr>
                <w:ilvl w:val="0"/>
                <w:numId w:val="70"/>
              </w:numPr>
              <w:tabs>
                <w:tab w:val="left" w:pos="1080"/>
              </w:tabs>
              <w:spacing w:line="360" w:lineRule="auto"/>
              <w:jc w:val="both"/>
              <w:rPr>
                <w:rFonts w:ascii="Arial" w:hAnsi="Arial" w:cs="Arial"/>
                <w:b/>
                <w:sz w:val="22"/>
                <w:szCs w:val="22"/>
                <w:lang w:val="en-US"/>
              </w:rPr>
            </w:pPr>
            <w:r w:rsidRPr="0068638C">
              <w:rPr>
                <w:rFonts w:ascii="Arial" w:hAnsi="Arial" w:cs="Arial"/>
                <w:b/>
                <w:sz w:val="22"/>
                <w:szCs w:val="22"/>
                <w:lang w:val="en-US"/>
              </w:rPr>
              <w:t xml:space="preserve"> </w:t>
            </w:r>
            <w:r w:rsidRPr="0068638C">
              <w:rPr>
                <w:rFonts w:ascii="Arial" w:hAnsi="Arial" w:cs="Arial"/>
                <w:b/>
                <w:sz w:val="22"/>
                <w:szCs w:val="22"/>
                <w:shd w:val="clear" w:color="auto" w:fill="F5F5F5"/>
                <w:lang w:val="en-US"/>
              </w:rPr>
              <w:t>Long-term technological goals</w:t>
            </w:r>
            <w:r w:rsidR="004864CF">
              <w:rPr>
                <w:rFonts w:ascii="Arial" w:hAnsi="Arial" w:cs="Arial"/>
                <w:b/>
                <w:sz w:val="22"/>
                <w:szCs w:val="22"/>
                <w:shd w:val="clear" w:color="auto" w:fill="F5F5F5"/>
                <w:lang w:val="en-US"/>
              </w:rPr>
              <w:t xml:space="preserve"> (Yener)</w:t>
            </w:r>
          </w:p>
          <w:p w14:paraId="59164A24" w14:textId="30BDDCAF" w:rsidR="001951C2" w:rsidRPr="00455748" w:rsidRDefault="001951C2" w:rsidP="009C3FB9">
            <w:pPr>
              <w:spacing w:line="360" w:lineRule="auto"/>
              <w:ind w:left="972" w:hanging="972"/>
              <w:rPr>
                <w:rFonts w:ascii="Arial" w:hAnsi="Arial" w:cs="Arial"/>
                <w:sz w:val="22"/>
                <w:szCs w:val="22"/>
                <w:lang w:val="en-US"/>
              </w:rPr>
            </w:pPr>
            <w:r w:rsidRPr="0068638C">
              <w:rPr>
                <w:rFonts w:ascii="Arial" w:hAnsi="Arial" w:cs="Arial"/>
                <w:b/>
                <w:sz w:val="22"/>
                <w:szCs w:val="22"/>
                <w:lang w:val="en-US"/>
              </w:rPr>
              <w:t xml:space="preserve">                </w:t>
            </w:r>
            <w:r w:rsidR="00455748" w:rsidRPr="00455748">
              <w:rPr>
                <w:rFonts w:ascii="Arial" w:hAnsi="Arial" w:cs="Arial"/>
                <w:bCs/>
                <w:sz w:val="22"/>
                <w:szCs w:val="22"/>
                <w:lang w:val="en-US"/>
              </w:rPr>
              <w:t>The long-term technological goal of the project is to develop a fully autonomous and scalable mobile EV charging system that integrates high-efficiency solar panels, second-life battery technologies, and AI-based routing. The aim is to achieve grid independence, expand smart energy management, and ensure interoperability with national and international charging networks.</w:t>
            </w:r>
          </w:p>
          <w:p w14:paraId="5665EDA4" w14:textId="77777777" w:rsidR="009A1CA5" w:rsidRPr="0068638C" w:rsidRDefault="009A1CA5" w:rsidP="00873681">
            <w:pPr>
              <w:tabs>
                <w:tab w:val="left" w:pos="1080"/>
              </w:tabs>
              <w:jc w:val="both"/>
              <w:rPr>
                <w:rFonts w:ascii="Arial" w:hAnsi="Arial" w:cs="Arial"/>
                <w:b/>
                <w:bCs/>
                <w:sz w:val="22"/>
                <w:szCs w:val="22"/>
                <w:lang w:val="en-US"/>
              </w:rPr>
            </w:pPr>
          </w:p>
          <w:p w14:paraId="1F5AA25E" w14:textId="77777777" w:rsidR="009A1CA5" w:rsidRPr="0068638C" w:rsidRDefault="009A1CA5" w:rsidP="00FF50EB">
            <w:pPr>
              <w:tabs>
                <w:tab w:val="left" w:pos="1080"/>
              </w:tabs>
              <w:ind w:left="720"/>
              <w:jc w:val="both"/>
              <w:rPr>
                <w:rFonts w:ascii="Arial" w:hAnsi="Arial" w:cs="Arial"/>
                <w:b/>
                <w:bCs/>
                <w:sz w:val="22"/>
                <w:szCs w:val="22"/>
                <w:lang w:val="en-US"/>
              </w:rPr>
            </w:pPr>
          </w:p>
          <w:p w14:paraId="7313B84D" w14:textId="77777777" w:rsidR="009A1CA5" w:rsidRPr="0068638C" w:rsidRDefault="009A1CA5" w:rsidP="00FF50EB">
            <w:pPr>
              <w:tabs>
                <w:tab w:val="left" w:pos="1080"/>
              </w:tabs>
              <w:ind w:left="720"/>
              <w:jc w:val="both"/>
              <w:rPr>
                <w:rFonts w:ascii="Arial" w:hAnsi="Arial" w:cs="Arial"/>
                <w:b/>
                <w:bCs/>
                <w:sz w:val="22"/>
                <w:szCs w:val="22"/>
                <w:lang w:val="en-US"/>
              </w:rPr>
            </w:pPr>
          </w:p>
        </w:tc>
      </w:tr>
      <w:tr w:rsidR="2DC44D02" w14:paraId="7CC11385" w14:textId="77777777" w:rsidTr="2DC44D02">
        <w:trPr>
          <w:trHeight w:val="3104"/>
        </w:trPr>
        <w:tc>
          <w:tcPr>
            <w:tcW w:w="9791" w:type="dxa"/>
          </w:tcPr>
          <w:p w14:paraId="3C3E6E07" w14:textId="47B5C70F" w:rsidR="2DC44D02" w:rsidRDefault="2DC44D02" w:rsidP="2DC44D02">
            <w:pPr>
              <w:spacing w:line="360" w:lineRule="auto"/>
              <w:rPr>
                <w:rFonts w:ascii="Arial" w:hAnsi="Arial" w:cs="Arial"/>
                <w:b/>
                <w:bCs/>
                <w:sz w:val="22"/>
                <w:szCs w:val="22"/>
                <w:lang w:val="en-US"/>
              </w:rPr>
            </w:pPr>
          </w:p>
        </w:tc>
      </w:tr>
    </w:tbl>
    <w:p w14:paraId="48574F79" w14:textId="77777777" w:rsidR="00E30219" w:rsidRPr="0068638C" w:rsidRDefault="00171AED" w:rsidP="00E30219">
      <w:pPr>
        <w:pStyle w:val="Balk1"/>
        <w:rPr>
          <w:rFonts w:ascii="Arial" w:hAnsi="Arial" w:cs="Arial"/>
          <w:bCs/>
          <w:i w:val="0"/>
          <w:iCs/>
          <w:sz w:val="24"/>
          <w:szCs w:val="24"/>
          <w:lang w:val="en-US"/>
        </w:rPr>
      </w:pPr>
      <w:r w:rsidRPr="0068638C">
        <w:rPr>
          <w:rFonts w:ascii="Arial" w:hAnsi="Arial" w:cs="Arial"/>
          <w:b w:val="0"/>
          <w:i w:val="0"/>
          <w:sz w:val="22"/>
          <w:szCs w:val="22"/>
          <w:lang w:val="en-US"/>
        </w:rPr>
        <w:br w:type="page"/>
      </w:r>
      <w:bookmarkStart w:id="30" w:name="_Toc118537636"/>
      <w:bookmarkStart w:id="31" w:name="_Toc149037853"/>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879"/>
      </w:tblGrid>
      <w:tr w:rsidR="00E30219" w:rsidRPr="0068638C" w14:paraId="402749F2" w14:textId="77777777">
        <w:tc>
          <w:tcPr>
            <w:tcW w:w="10049" w:type="dxa"/>
          </w:tcPr>
          <w:p w14:paraId="5890A56E" w14:textId="77777777" w:rsidR="00E30219" w:rsidRPr="0068638C" w:rsidRDefault="00090A44" w:rsidP="00090A44">
            <w:pPr>
              <w:pStyle w:val="Balk1"/>
              <w:rPr>
                <w:rFonts w:ascii="Arial" w:hAnsi="Arial" w:cs="Arial"/>
                <w:bCs/>
                <w:iCs/>
                <w:sz w:val="24"/>
                <w:szCs w:val="24"/>
                <w:lang w:val="en-US"/>
              </w:rPr>
            </w:pPr>
            <w:bookmarkStart w:id="32" w:name="_Toc197901432"/>
            <w:bookmarkEnd w:id="30"/>
            <w:bookmarkEnd w:id="31"/>
            <w:r w:rsidRPr="0068638C">
              <w:rPr>
                <w:rFonts w:ascii="Arial" w:hAnsi="Arial" w:cs="Arial"/>
                <w:bCs/>
                <w:iCs/>
                <w:sz w:val="24"/>
                <w:szCs w:val="24"/>
                <w:lang w:val="en-US"/>
              </w:rPr>
              <w:lastRenderedPageBreak/>
              <w:t>SECTION</w:t>
            </w:r>
            <w:r w:rsidR="00E30219" w:rsidRPr="0068638C">
              <w:rPr>
                <w:rFonts w:ascii="Arial" w:hAnsi="Arial" w:cs="Arial"/>
                <w:bCs/>
                <w:iCs/>
                <w:sz w:val="24"/>
                <w:szCs w:val="24"/>
                <w:lang w:val="en-US"/>
              </w:rPr>
              <w:t xml:space="preserve"> D - </w:t>
            </w:r>
            <w:r w:rsidRPr="0068638C">
              <w:rPr>
                <w:rFonts w:ascii="Arial" w:hAnsi="Arial" w:cs="Arial"/>
                <w:bCs/>
                <w:i w:val="0"/>
                <w:iCs/>
                <w:sz w:val="24"/>
                <w:szCs w:val="24"/>
                <w:lang w:val="en-US"/>
              </w:rPr>
              <w:t>ECONOMIC BENEFIT POTENTIAL of the PROJECT</w:t>
            </w:r>
            <w:bookmarkEnd w:id="32"/>
          </w:p>
        </w:tc>
      </w:tr>
    </w:tbl>
    <w:p w14:paraId="3E4CB2B7" w14:textId="77777777" w:rsidR="00171AED" w:rsidRPr="0068638C" w:rsidRDefault="00171AED" w:rsidP="00171AED">
      <w:pPr>
        <w:jc w:val="both"/>
        <w:rPr>
          <w:rFonts w:ascii="Arial" w:hAnsi="Arial" w:cs="Arial"/>
          <w:b/>
          <w:sz w:val="22"/>
          <w:szCs w:val="22"/>
          <w:lang w:val="en-US"/>
        </w:rPr>
      </w:pPr>
    </w:p>
    <w:p w14:paraId="1F70DC3E" w14:textId="77777777" w:rsidR="00694147" w:rsidRPr="0068638C" w:rsidRDefault="00694147" w:rsidP="00171AED">
      <w:pPr>
        <w:jc w:val="both"/>
        <w:rPr>
          <w:rFonts w:ascii="Arial" w:hAnsi="Arial" w:cs="Arial"/>
          <w:b/>
          <w:sz w:val="22"/>
          <w:szCs w:val="22"/>
          <w:lang w:val="en-US"/>
        </w:rPr>
      </w:pPr>
    </w:p>
    <w:p w14:paraId="47BDEE1F" w14:textId="77777777" w:rsidR="00171AED" w:rsidRPr="0068638C" w:rsidRDefault="00EE7E88" w:rsidP="00D85254">
      <w:pPr>
        <w:pStyle w:val="Balk2"/>
        <w:rPr>
          <w:rFonts w:ascii="Arial" w:hAnsi="Arial" w:cs="Arial"/>
          <w:i w:val="0"/>
          <w:sz w:val="22"/>
          <w:szCs w:val="22"/>
          <w:lang w:val="en-US"/>
        </w:rPr>
      </w:pPr>
      <w:bookmarkStart w:id="33" w:name="_Toc118537637"/>
      <w:bookmarkStart w:id="34" w:name="_Toc149037854"/>
      <w:bookmarkStart w:id="35" w:name="_Toc197901433"/>
      <w:r w:rsidRPr="0068638C">
        <w:rPr>
          <w:rFonts w:ascii="Arial" w:hAnsi="Arial" w:cs="Arial"/>
          <w:i w:val="0"/>
          <w:sz w:val="22"/>
          <w:szCs w:val="22"/>
          <w:lang w:val="en-US"/>
        </w:rPr>
        <w:t>D.1</w:t>
      </w:r>
      <w:r w:rsidR="009448F8" w:rsidRPr="0068638C">
        <w:rPr>
          <w:rFonts w:ascii="Arial" w:hAnsi="Arial" w:cs="Arial"/>
          <w:i w:val="0"/>
          <w:sz w:val="22"/>
          <w:szCs w:val="22"/>
          <w:lang w:val="en-US"/>
        </w:rPr>
        <w:t>-</w:t>
      </w:r>
      <w:r w:rsidR="008A5252">
        <w:rPr>
          <w:rFonts w:ascii="Arial" w:hAnsi="Arial" w:cs="Arial"/>
          <w:i w:val="0"/>
          <w:sz w:val="22"/>
          <w:szCs w:val="22"/>
          <w:lang w:val="en-US"/>
        </w:rPr>
        <w:t xml:space="preserve"> </w:t>
      </w:r>
      <w:r w:rsidR="00171AED" w:rsidRPr="0068638C">
        <w:rPr>
          <w:rFonts w:ascii="Arial" w:hAnsi="Arial" w:cs="Arial"/>
          <w:i w:val="0"/>
          <w:sz w:val="22"/>
          <w:szCs w:val="22"/>
          <w:lang w:val="en-US"/>
        </w:rPr>
        <w:t>E</w:t>
      </w:r>
      <w:r w:rsidR="00090A44" w:rsidRPr="0068638C">
        <w:rPr>
          <w:rFonts w:ascii="Arial" w:hAnsi="Arial" w:cs="Arial"/>
          <w:i w:val="0"/>
          <w:sz w:val="22"/>
          <w:szCs w:val="22"/>
          <w:lang w:val="en-US"/>
        </w:rPr>
        <w:t>CONOM</w:t>
      </w:r>
      <w:r w:rsidR="008A5252">
        <w:rPr>
          <w:rFonts w:ascii="Arial" w:hAnsi="Arial" w:cs="Arial"/>
          <w:i w:val="0"/>
          <w:sz w:val="22"/>
          <w:szCs w:val="22"/>
          <w:lang w:val="en-US"/>
        </w:rPr>
        <w:t>I</w:t>
      </w:r>
      <w:r w:rsidR="00090A44" w:rsidRPr="0068638C">
        <w:rPr>
          <w:rFonts w:ascii="Arial" w:hAnsi="Arial" w:cs="Arial"/>
          <w:i w:val="0"/>
          <w:sz w:val="22"/>
          <w:szCs w:val="22"/>
          <w:lang w:val="en-US"/>
        </w:rPr>
        <w:t>C FORECASTS</w:t>
      </w:r>
      <w:bookmarkEnd w:id="33"/>
      <w:bookmarkEnd w:id="34"/>
      <w:bookmarkEnd w:id="35"/>
    </w:p>
    <w:p w14:paraId="5C64EC8F" w14:textId="77777777" w:rsidR="00171AED" w:rsidRPr="0068638C" w:rsidRDefault="00171AED" w:rsidP="00171AED">
      <w:pPr>
        <w:jc w:val="both"/>
        <w:rPr>
          <w:rFonts w:ascii="Arial" w:hAnsi="Arial" w:cs="Arial"/>
          <w:b/>
          <w:sz w:val="22"/>
          <w:szCs w:val="22"/>
          <w:lang w:val="en-US"/>
        </w:rPr>
      </w:pPr>
    </w:p>
    <w:p w14:paraId="26D406DD" w14:textId="77777777" w:rsidR="00171AED" w:rsidRPr="0068638C" w:rsidRDefault="00CD5335" w:rsidP="00171AED">
      <w:pPr>
        <w:jc w:val="both"/>
        <w:rPr>
          <w:rFonts w:ascii="Arial" w:hAnsi="Arial" w:cs="Arial"/>
          <w:b/>
          <w:sz w:val="22"/>
          <w:szCs w:val="22"/>
          <w:lang w:val="en-US"/>
        </w:rPr>
      </w:pPr>
      <w:r w:rsidRPr="0068638C">
        <w:rPr>
          <w:rFonts w:ascii="Arial" w:hAnsi="Arial" w:cs="Arial"/>
          <w:b/>
          <w:sz w:val="22"/>
          <w:szCs w:val="22"/>
          <w:lang w:val="en-US"/>
        </w:rPr>
        <w:t>D.1.1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1"/>
      </w:tblGrid>
      <w:tr w:rsidR="00B40F91" w:rsidRPr="0068638C" w14:paraId="0047FF84" w14:textId="77777777">
        <w:trPr>
          <w:trHeight w:val="4464"/>
        </w:trPr>
        <w:tc>
          <w:tcPr>
            <w:tcW w:w="10017" w:type="dxa"/>
            <w:tcBorders>
              <w:top w:val="single" w:sz="4" w:space="0" w:color="auto"/>
              <w:left w:val="single" w:sz="4" w:space="0" w:color="auto"/>
              <w:right w:val="single" w:sz="4" w:space="0" w:color="auto"/>
            </w:tcBorders>
          </w:tcPr>
          <w:p w14:paraId="2F1808C1" w14:textId="77777777" w:rsidR="00834A7B" w:rsidRPr="0068638C" w:rsidRDefault="00834A7B" w:rsidP="00834A7B">
            <w:pPr>
              <w:rPr>
                <w:rFonts w:ascii="Arial" w:hAnsi="Arial" w:cs="Arial"/>
                <w:b/>
                <w:shd w:val="clear" w:color="auto" w:fill="F5F5F5"/>
                <w:lang w:val="en-US"/>
              </w:rPr>
            </w:pPr>
            <w:r w:rsidRPr="0068638C">
              <w:rPr>
                <w:rFonts w:ascii="Arial" w:hAnsi="Arial" w:cs="Arial"/>
                <w:b/>
                <w:shd w:val="clear" w:color="auto" w:fill="F5F5F5"/>
                <w:lang w:val="en-US"/>
              </w:rPr>
              <w:t xml:space="preserve">1. </w:t>
            </w:r>
            <w:r w:rsidRPr="0068638C">
              <w:rPr>
                <w:rFonts w:ascii="Arial" w:hAnsi="Arial" w:cs="Arial"/>
                <w:b/>
                <w:sz w:val="22"/>
                <w:szCs w:val="22"/>
                <w:shd w:val="clear" w:color="auto" w:fill="F5F5F5"/>
                <w:lang w:val="en-US"/>
              </w:rPr>
              <w:t xml:space="preserve">Indicate the </w:t>
            </w:r>
            <w:proofErr w:type="gramStart"/>
            <w:r w:rsidRPr="0068638C">
              <w:rPr>
                <w:rFonts w:ascii="Arial" w:hAnsi="Arial" w:cs="Arial"/>
                <w:b/>
                <w:shd w:val="clear" w:color="auto" w:fill="F5F5F5"/>
                <w:lang w:val="en-US"/>
              </w:rPr>
              <w:t>added-</w:t>
            </w:r>
            <w:r w:rsidRPr="0068638C">
              <w:rPr>
                <w:rFonts w:ascii="Arial" w:hAnsi="Arial" w:cs="Arial"/>
                <w:b/>
                <w:sz w:val="22"/>
                <w:szCs w:val="22"/>
                <w:shd w:val="clear" w:color="auto" w:fill="F5F5F5"/>
                <w:lang w:val="en-US"/>
              </w:rPr>
              <w:t>value</w:t>
            </w:r>
            <w:proofErr w:type="gramEnd"/>
            <w:r w:rsidRPr="0068638C">
              <w:rPr>
                <w:rFonts w:ascii="Arial" w:hAnsi="Arial" w:cs="Arial"/>
                <w:b/>
                <w:sz w:val="22"/>
                <w:szCs w:val="22"/>
                <w:shd w:val="clear" w:color="auto" w:fill="F5F5F5"/>
                <w:lang w:val="en-US"/>
              </w:rPr>
              <w:t xml:space="preserve"> of the project, the contribution of the project output</w:t>
            </w:r>
            <w:r w:rsidRPr="0068638C">
              <w:rPr>
                <w:rFonts w:ascii="Arial" w:hAnsi="Arial" w:cs="Arial"/>
                <w:b/>
                <w:shd w:val="clear" w:color="auto" w:fill="F5F5F5"/>
                <w:lang w:val="en-US"/>
              </w:rPr>
              <w:t>(s)</w:t>
            </w:r>
            <w:r w:rsidRPr="0068638C">
              <w:rPr>
                <w:rFonts w:ascii="Arial" w:hAnsi="Arial" w:cs="Arial"/>
                <w:b/>
                <w:sz w:val="22"/>
                <w:szCs w:val="22"/>
                <w:shd w:val="clear" w:color="auto" w:fill="F5F5F5"/>
                <w:lang w:val="en-US"/>
              </w:rPr>
              <w:t xml:space="preserve"> to the </w:t>
            </w:r>
            <w:r w:rsidRPr="0068638C">
              <w:rPr>
                <w:rFonts w:ascii="Arial" w:hAnsi="Arial" w:cs="Arial"/>
                <w:b/>
                <w:shd w:val="clear" w:color="auto" w:fill="F5F5F5"/>
                <w:lang w:val="en-US"/>
              </w:rPr>
              <w:t>company</w:t>
            </w:r>
            <w:r w:rsidRPr="0068638C">
              <w:rPr>
                <w:rFonts w:ascii="Arial" w:hAnsi="Arial" w:cs="Arial"/>
                <w:b/>
                <w:sz w:val="22"/>
                <w:szCs w:val="22"/>
                <w:shd w:val="clear" w:color="auto" w:fill="F5F5F5"/>
                <w:lang w:val="en-US"/>
              </w:rPr>
              <w:t>'s efficiency and competitiveness.</w:t>
            </w:r>
          </w:p>
          <w:p w14:paraId="48149DFE" w14:textId="77777777" w:rsidR="00834A7B" w:rsidRPr="0068638C" w:rsidRDefault="00834A7B" w:rsidP="00834A7B">
            <w:pPr>
              <w:rPr>
                <w:rFonts w:ascii="Arial" w:hAnsi="Arial" w:cs="Arial"/>
                <w:b/>
                <w:shd w:val="clear" w:color="auto" w:fill="F5F5F5"/>
                <w:lang w:val="en-US"/>
              </w:rPr>
            </w:pPr>
          </w:p>
          <w:p w14:paraId="59FDF6DC" w14:textId="77777777" w:rsidR="00834A7B" w:rsidRPr="0068638C" w:rsidRDefault="00834A7B" w:rsidP="00834A7B">
            <w:pPr>
              <w:rPr>
                <w:rFonts w:ascii="Arial" w:hAnsi="Arial" w:cs="Arial"/>
                <w:b/>
                <w:shd w:val="clear" w:color="auto" w:fill="F5F5F5"/>
                <w:lang w:val="en-US"/>
              </w:rPr>
            </w:pPr>
          </w:p>
          <w:p w14:paraId="7EF42ABD" w14:textId="77777777" w:rsidR="00834A7B" w:rsidRPr="0068638C" w:rsidRDefault="00834A7B" w:rsidP="00834A7B">
            <w:pPr>
              <w:rPr>
                <w:rFonts w:ascii="Arial" w:hAnsi="Arial" w:cs="Arial"/>
                <w:b/>
                <w:shd w:val="clear" w:color="auto" w:fill="F5F5F5"/>
                <w:lang w:val="en-US"/>
              </w:rPr>
            </w:pPr>
            <w:r w:rsidRPr="0068638C">
              <w:rPr>
                <w:rFonts w:ascii="Arial" w:hAnsi="Arial" w:cs="Arial"/>
                <w:b/>
                <w:sz w:val="22"/>
                <w:szCs w:val="22"/>
                <w:shd w:val="clear" w:color="auto" w:fill="F5F5F5"/>
                <w:lang w:val="en-US"/>
              </w:rPr>
              <w:t>2. Indicate the commercialization potential of the project output</w:t>
            </w:r>
            <w:r w:rsidRPr="0068638C">
              <w:rPr>
                <w:rFonts w:ascii="Arial" w:hAnsi="Arial" w:cs="Arial"/>
                <w:b/>
                <w:shd w:val="clear" w:color="auto" w:fill="F5F5F5"/>
                <w:lang w:val="en-US"/>
              </w:rPr>
              <w:t>(s)</w:t>
            </w:r>
            <w:r w:rsidRPr="0068638C">
              <w:rPr>
                <w:rFonts w:ascii="Arial" w:hAnsi="Arial" w:cs="Arial"/>
                <w:b/>
                <w:sz w:val="22"/>
                <w:szCs w:val="22"/>
                <w:shd w:val="clear" w:color="auto" w:fill="F5F5F5"/>
                <w:lang w:val="en-US"/>
              </w:rPr>
              <w:t>, the domestic</w:t>
            </w:r>
            <w:r w:rsidRPr="0068638C">
              <w:rPr>
                <w:rFonts w:ascii="Arial" w:hAnsi="Arial" w:cs="Arial"/>
                <w:b/>
                <w:shd w:val="clear" w:color="auto" w:fill="F5F5F5"/>
                <w:lang w:val="en-US"/>
              </w:rPr>
              <w:t>/ international market share and</w:t>
            </w:r>
            <w:r w:rsidRPr="0068638C">
              <w:rPr>
                <w:rFonts w:ascii="Arial" w:hAnsi="Arial" w:cs="Arial"/>
                <w:b/>
                <w:sz w:val="22"/>
                <w:szCs w:val="22"/>
                <w:shd w:val="clear" w:color="auto" w:fill="F5F5F5"/>
                <w:lang w:val="en-US"/>
              </w:rPr>
              <w:t xml:space="preserve"> the possibility of replacing an imported product.</w:t>
            </w:r>
          </w:p>
          <w:p w14:paraId="7818862C" w14:textId="77777777" w:rsidR="00834A7B" w:rsidRPr="0068638C" w:rsidRDefault="00834A7B" w:rsidP="00834A7B">
            <w:pPr>
              <w:rPr>
                <w:rFonts w:ascii="Arial" w:hAnsi="Arial" w:cs="Arial"/>
                <w:b/>
                <w:shd w:val="clear" w:color="auto" w:fill="F5F5F5"/>
                <w:lang w:val="en-US"/>
              </w:rPr>
            </w:pPr>
          </w:p>
          <w:p w14:paraId="5FE04D61" w14:textId="77777777" w:rsidR="00834A7B" w:rsidRPr="0068638C" w:rsidRDefault="00834A7B" w:rsidP="00834A7B">
            <w:pPr>
              <w:rPr>
                <w:rFonts w:ascii="Arial" w:hAnsi="Arial" w:cs="Arial"/>
                <w:b/>
                <w:shd w:val="clear" w:color="auto" w:fill="F5F5F5"/>
                <w:lang w:val="en-US"/>
              </w:rPr>
            </w:pPr>
          </w:p>
          <w:p w14:paraId="3B0564C5" w14:textId="77777777" w:rsidR="00834A7B" w:rsidRPr="0068638C" w:rsidRDefault="00834A7B" w:rsidP="00834A7B">
            <w:pPr>
              <w:rPr>
                <w:rFonts w:ascii="Arial" w:hAnsi="Arial" w:cs="Arial"/>
                <w:b/>
                <w:lang w:val="en-US"/>
              </w:rPr>
            </w:pPr>
            <w:r w:rsidRPr="0068638C">
              <w:rPr>
                <w:rFonts w:ascii="Arial" w:hAnsi="Arial" w:cs="Arial"/>
                <w:b/>
                <w:sz w:val="22"/>
                <w:szCs w:val="22"/>
                <w:lang w:val="en-US"/>
              </w:rPr>
              <w:t xml:space="preserve">3. Indicate your numerical estimates and the assumptions on which the project is based, based on the criteria listed below for the economic return </w:t>
            </w:r>
            <w:r w:rsidRPr="0068638C">
              <w:rPr>
                <w:rFonts w:ascii="Arial" w:hAnsi="Arial" w:cs="Arial"/>
                <w:b/>
                <w:lang w:val="en-US"/>
              </w:rPr>
              <w:t xml:space="preserve">of </w:t>
            </w:r>
            <w:r w:rsidRPr="0068638C">
              <w:rPr>
                <w:rFonts w:ascii="Arial" w:hAnsi="Arial" w:cs="Arial"/>
                <w:b/>
                <w:sz w:val="22"/>
                <w:szCs w:val="22"/>
                <w:lang w:val="en-US"/>
              </w:rPr>
              <w:t xml:space="preserve">the project to your </w:t>
            </w:r>
            <w:r w:rsidRPr="0068638C">
              <w:rPr>
                <w:rFonts w:ascii="Arial" w:hAnsi="Arial" w:cs="Arial"/>
                <w:b/>
                <w:lang w:val="en-US"/>
              </w:rPr>
              <w:t>company</w:t>
            </w:r>
            <w:r w:rsidRPr="0068638C">
              <w:rPr>
                <w:rFonts w:ascii="Arial" w:hAnsi="Arial" w:cs="Arial"/>
                <w:b/>
                <w:sz w:val="22"/>
                <w:szCs w:val="22"/>
                <w:lang w:val="en-US"/>
              </w:rPr>
              <w:t>.</w:t>
            </w:r>
            <w:r w:rsidRPr="0068638C">
              <w:rPr>
                <w:rFonts w:ascii="Arial" w:hAnsi="Arial" w:cs="Arial"/>
                <w:b/>
                <w:sz w:val="22"/>
                <w:szCs w:val="22"/>
                <w:lang w:val="en-US"/>
              </w:rPr>
              <w:br/>
            </w:r>
          </w:p>
          <w:p w14:paraId="58F7ADEF" w14:textId="77777777" w:rsidR="00834A7B" w:rsidRPr="0068638C" w:rsidRDefault="00834A7B" w:rsidP="00834A7B">
            <w:pPr>
              <w:rPr>
                <w:rFonts w:ascii="Arial" w:hAnsi="Arial" w:cs="Arial"/>
                <w:b/>
                <w:lang w:val="en-US"/>
              </w:rPr>
            </w:pPr>
            <w:r w:rsidRPr="0068638C">
              <w:rPr>
                <w:rFonts w:ascii="Arial" w:hAnsi="Arial" w:cs="Arial"/>
                <w:b/>
                <w:sz w:val="22"/>
                <w:szCs w:val="22"/>
                <w:lang w:val="en-US"/>
              </w:rPr>
              <w:t>a) Time to market:</w:t>
            </w:r>
            <w:r w:rsidRPr="0068638C">
              <w:rPr>
                <w:rFonts w:ascii="Arial" w:hAnsi="Arial" w:cs="Arial"/>
                <w:b/>
                <w:sz w:val="22"/>
                <w:szCs w:val="22"/>
                <w:lang w:val="en-US"/>
              </w:rPr>
              <w:br/>
              <w:t>b) Expected increase in sales revenue:</w:t>
            </w:r>
            <w:r w:rsidRPr="0068638C">
              <w:rPr>
                <w:rFonts w:ascii="Arial" w:hAnsi="Arial" w:cs="Arial"/>
                <w:b/>
                <w:sz w:val="22"/>
                <w:szCs w:val="22"/>
                <w:lang w:val="en-US"/>
              </w:rPr>
              <w:br/>
              <w:t>c) Expected increase in market share:</w:t>
            </w:r>
            <w:r w:rsidRPr="0068638C">
              <w:rPr>
                <w:rFonts w:ascii="Arial" w:hAnsi="Arial" w:cs="Arial"/>
                <w:b/>
                <w:sz w:val="22"/>
                <w:szCs w:val="22"/>
                <w:lang w:val="en-US"/>
              </w:rPr>
              <w:br/>
              <w:t xml:space="preserve">d) </w:t>
            </w:r>
            <w:r w:rsidRPr="0068638C">
              <w:rPr>
                <w:rFonts w:ascii="Arial" w:hAnsi="Arial" w:cs="Arial"/>
                <w:b/>
                <w:lang w:val="en-US"/>
              </w:rPr>
              <w:t>Break-even</w:t>
            </w:r>
            <w:r w:rsidRPr="0068638C">
              <w:rPr>
                <w:rFonts w:ascii="Arial" w:hAnsi="Arial" w:cs="Arial"/>
                <w:b/>
                <w:sz w:val="22"/>
                <w:szCs w:val="22"/>
                <w:lang w:val="en-US"/>
              </w:rPr>
              <w:t xml:space="preserve"> point:</w:t>
            </w:r>
          </w:p>
          <w:p w14:paraId="30D897E5" w14:textId="77777777" w:rsidR="00B40F91" w:rsidRPr="0068638C" w:rsidRDefault="00B40F91" w:rsidP="006560EC">
            <w:pPr>
              <w:spacing w:before="120" w:line="360" w:lineRule="auto"/>
              <w:ind w:firstLine="431"/>
              <w:jc w:val="both"/>
              <w:rPr>
                <w:rFonts w:ascii="Arial" w:hAnsi="Arial" w:cs="Arial"/>
                <w:sz w:val="22"/>
                <w:szCs w:val="22"/>
                <w:lang w:val="en-US"/>
              </w:rPr>
            </w:pPr>
          </w:p>
        </w:tc>
      </w:tr>
    </w:tbl>
    <w:p w14:paraId="65221DD4" w14:textId="77777777" w:rsidR="00DB6716" w:rsidRPr="0068638C" w:rsidRDefault="00DB6716" w:rsidP="005F6959">
      <w:pPr>
        <w:ind w:left="680"/>
        <w:jc w:val="both"/>
        <w:rPr>
          <w:rFonts w:ascii="Arial" w:hAnsi="Arial" w:cs="Arial"/>
          <w:color w:val="FF0000"/>
          <w:lang w:val="en-US"/>
        </w:rPr>
      </w:pPr>
    </w:p>
    <w:p w14:paraId="68DF34AB" w14:textId="77777777" w:rsidR="00D61820" w:rsidRPr="0068638C" w:rsidRDefault="00D61820" w:rsidP="00D61820">
      <w:pPr>
        <w:jc w:val="both"/>
        <w:rPr>
          <w:rFonts w:ascii="Arial" w:hAnsi="Arial" w:cs="Arial"/>
          <w:sz w:val="22"/>
          <w:szCs w:val="22"/>
          <w:lang w:val="en-US"/>
        </w:rPr>
      </w:pPr>
    </w:p>
    <w:p w14:paraId="55F46680" w14:textId="77777777" w:rsidR="00D61820" w:rsidRPr="0068638C" w:rsidRDefault="00D61820" w:rsidP="00D61820">
      <w:pPr>
        <w:jc w:val="both"/>
        <w:rPr>
          <w:rFonts w:ascii="Arial" w:hAnsi="Arial" w:cs="Arial"/>
          <w:sz w:val="22"/>
          <w:szCs w:val="22"/>
          <w:lang w:val="en-US"/>
        </w:rPr>
      </w:pPr>
    </w:p>
    <w:p w14:paraId="1C0D294C" w14:textId="77777777" w:rsidR="00D61820" w:rsidRPr="0068638C" w:rsidRDefault="00D61820" w:rsidP="00D61820">
      <w:pPr>
        <w:jc w:val="both"/>
        <w:rPr>
          <w:rFonts w:ascii="Arial" w:hAnsi="Arial" w:cs="Arial"/>
          <w:sz w:val="22"/>
          <w:szCs w:val="22"/>
          <w:lang w:val="en-US"/>
        </w:rPr>
      </w:pPr>
    </w:p>
    <w:p w14:paraId="3FF6188F" w14:textId="77777777" w:rsidR="00D61820" w:rsidRPr="0068638C" w:rsidRDefault="00D61820" w:rsidP="00D61820">
      <w:pPr>
        <w:jc w:val="both"/>
        <w:rPr>
          <w:rFonts w:ascii="Arial" w:hAnsi="Arial" w:cs="Arial"/>
          <w:sz w:val="22"/>
          <w:szCs w:val="22"/>
          <w:lang w:val="en-US"/>
        </w:rPr>
      </w:pPr>
    </w:p>
    <w:p w14:paraId="5F18F885" w14:textId="77777777" w:rsidR="00D61820" w:rsidRPr="0068638C" w:rsidRDefault="00D61820" w:rsidP="00D61820">
      <w:pPr>
        <w:jc w:val="both"/>
        <w:rPr>
          <w:rFonts w:ascii="Arial" w:hAnsi="Arial" w:cs="Arial"/>
          <w:sz w:val="22"/>
          <w:szCs w:val="22"/>
          <w:lang w:val="en-US"/>
        </w:rPr>
      </w:pPr>
    </w:p>
    <w:p w14:paraId="5C02E699" w14:textId="77777777" w:rsidR="00D61820" w:rsidRPr="0068638C" w:rsidRDefault="00D61820" w:rsidP="00D61820">
      <w:pPr>
        <w:jc w:val="both"/>
        <w:rPr>
          <w:rFonts w:ascii="Arial" w:hAnsi="Arial" w:cs="Arial"/>
          <w:sz w:val="22"/>
          <w:szCs w:val="22"/>
          <w:lang w:val="en-US"/>
        </w:rPr>
      </w:pPr>
    </w:p>
    <w:p w14:paraId="76556514" w14:textId="77777777" w:rsidR="00127DA5" w:rsidRPr="0068638C" w:rsidRDefault="00127DA5" w:rsidP="00D61820">
      <w:pPr>
        <w:jc w:val="both"/>
        <w:rPr>
          <w:rFonts w:ascii="Arial" w:hAnsi="Arial" w:cs="Arial"/>
          <w:sz w:val="22"/>
          <w:szCs w:val="22"/>
          <w:lang w:val="en-US"/>
        </w:rPr>
        <w:sectPr w:rsidR="00127DA5" w:rsidRPr="0068638C" w:rsidSect="00C015FE">
          <w:footnotePr>
            <w:pos w:val="beneathText"/>
          </w:footnotePr>
          <w:pgSz w:w="11905" w:h="16837"/>
          <w:pgMar w:top="1412" w:right="862" w:bottom="1009" w:left="1134" w:header="709" w:footer="709" w:gutter="0"/>
          <w:cols w:space="708"/>
          <w:docGrid w:linePitch="360"/>
        </w:sectPr>
      </w:pPr>
    </w:p>
    <w:p w14:paraId="4513A6E1" w14:textId="77777777" w:rsidR="00D61820" w:rsidRPr="0068638C" w:rsidRDefault="00D61820" w:rsidP="00D61820">
      <w:pPr>
        <w:jc w:val="both"/>
        <w:rPr>
          <w:rFonts w:ascii="Arial" w:hAnsi="Arial" w:cs="Arial"/>
          <w:sz w:val="22"/>
          <w:szCs w:val="22"/>
          <w:lang w:val="en-US"/>
        </w:rPr>
      </w:pPr>
    </w:p>
    <w:p w14:paraId="1DF5CDE6" w14:textId="77777777" w:rsidR="00456CB1" w:rsidRPr="0068638C" w:rsidRDefault="00456CB1" w:rsidP="00D61820">
      <w:pPr>
        <w:jc w:val="both"/>
        <w:rPr>
          <w:rFonts w:ascii="Arial" w:hAnsi="Arial" w:cs="Arial"/>
          <w:sz w:val="22"/>
          <w:szCs w:val="22"/>
          <w:lang w:val="en-US"/>
        </w:rPr>
      </w:pPr>
    </w:p>
    <w:p w14:paraId="79E8A0F5" w14:textId="77777777" w:rsidR="000A282E" w:rsidRPr="0068638C" w:rsidRDefault="00691743" w:rsidP="001F34E5">
      <w:pPr>
        <w:pStyle w:val="Balk1"/>
        <w:pBdr>
          <w:top w:val="double" w:sz="4" w:space="1" w:color="auto"/>
          <w:left w:val="double" w:sz="4" w:space="4" w:color="auto"/>
          <w:bottom w:val="double" w:sz="4" w:space="1" w:color="auto"/>
          <w:right w:val="double" w:sz="4" w:space="4" w:color="auto"/>
        </w:pBdr>
        <w:rPr>
          <w:rFonts w:ascii="Arial" w:hAnsi="Arial" w:cs="Arial"/>
          <w:bCs/>
          <w:i w:val="0"/>
          <w:iCs/>
          <w:sz w:val="24"/>
          <w:szCs w:val="24"/>
          <w:lang w:val="en-US"/>
        </w:rPr>
      </w:pPr>
      <w:bookmarkStart w:id="36" w:name="_Toc149037855"/>
      <w:bookmarkStart w:id="37" w:name="_Toc197901434"/>
      <w:bookmarkStart w:id="38" w:name="OLE_LINK1"/>
      <w:commentRangeStart w:id="39"/>
      <w:r>
        <w:rPr>
          <w:rFonts w:ascii="Arial" w:hAnsi="Arial" w:cs="Arial"/>
          <w:bCs/>
          <w:i w:val="0"/>
          <w:iCs/>
          <w:sz w:val="24"/>
          <w:szCs w:val="24"/>
          <w:lang w:val="en-US"/>
        </w:rPr>
        <w:t>SECTION</w:t>
      </w:r>
      <w:r w:rsidR="00A337E9" w:rsidRPr="0068638C">
        <w:rPr>
          <w:rFonts w:ascii="Arial" w:hAnsi="Arial" w:cs="Arial"/>
          <w:bCs/>
          <w:i w:val="0"/>
          <w:iCs/>
          <w:sz w:val="24"/>
          <w:szCs w:val="24"/>
          <w:lang w:val="en-US"/>
        </w:rPr>
        <w:t xml:space="preserve"> E – PROJE</w:t>
      </w:r>
      <w:r>
        <w:rPr>
          <w:rFonts w:ascii="Arial" w:hAnsi="Arial" w:cs="Arial"/>
          <w:bCs/>
          <w:i w:val="0"/>
          <w:iCs/>
          <w:sz w:val="24"/>
          <w:szCs w:val="24"/>
          <w:lang w:val="en-US"/>
        </w:rPr>
        <w:t>CT BUDGET</w:t>
      </w:r>
      <w:bookmarkEnd w:id="36"/>
      <w:bookmarkEnd w:id="37"/>
      <w:commentRangeEnd w:id="39"/>
      <w:r w:rsidR="00584E79">
        <w:rPr>
          <w:rStyle w:val="AklamaBavurusu"/>
          <w:b w:val="0"/>
          <w:i w:val="0"/>
          <w:lang w:val="en-AU"/>
        </w:rPr>
        <w:commentReference w:id="39"/>
      </w:r>
    </w:p>
    <w:p w14:paraId="6C73BDE1" w14:textId="77777777" w:rsidR="00691743" w:rsidRDefault="00691743" w:rsidP="000A731A">
      <w:pPr>
        <w:pStyle w:val="Balk2"/>
        <w:rPr>
          <w:rFonts w:ascii="Arial" w:hAnsi="Arial" w:cs="Arial"/>
          <w:i w:val="0"/>
          <w:sz w:val="22"/>
          <w:szCs w:val="22"/>
          <w:lang w:val="en-US"/>
        </w:rPr>
      </w:pPr>
      <w:bookmarkStart w:id="40" w:name="_Toc118537641"/>
      <w:bookmarkStart w:id="41" w:name="_Toc149037856"/>
      <w:bookmarkStart w:id="42" w:name="_Toc197901435"/>
    </w:p>
    <w:p w14:paraId="2F4849B7" w14:textId="77777777" w:rsidR="00691743" w:rsidRPr="00691743" w:rsidRDefault="00691743" w:rsidP="00912348">
      <w:pPr>
        <w:pStyle w:val="Balk3"/>
        <w:jc w:val="left"/>
        <w:rPr>
          <w:rFonts w:ascii="Arial" w:hAnsi="Arial" w:cs="Arial"/>
          <w:bCs/>
          <w:i w:val="0"/>
          <w:iCs/>
          <w:sz w:val="22"/>
          <w:szCs w:val="22"/>
          <w:lang w:val="en-US"/>
        </w:rPr>
      </w:pPr>
      <w:bookmarkStart w:id="43" w:name="_Toc118537642"/>
      <w:bookmarkStart w:id="44" w:name="_Toc149037857"/>
      <w:bookmarkStart w:id="45" w:name="_Toc197901436"/>
      <w:bookmarkEnd w:id="38"/>
      <w:bookmarkEnd w:id="40"/>
      <w:bookmarkEnd w:id="41"/>
      <w:bookmarkEnd w:id="42"/>
      <w:r w:rsidRPr="00691743">
        <w:rPr>
          <w:rFonts w:ascii="Arial" w:hAnsi="Arial" w:cs="Arial"/>
          <w:i w:val="0"/>
          <w:sz w:val="22"/>
          <w:szCs w:val="22"/>
          <w:shd w:val="clear" w:color="auto" w:fill="F5F5F5"/>
        </w:rPr>
        <w:t>ESTIMATED PROJECT COST FORMS</w:t>
      </w:r>
    </w:p>
    <w:p w14:paraId="0340B765" w14:textId="77777777" w:rsidR="00171AED" w:rsidRPr="00691743" w:rsidRDefault="00EE7E88" w:rsidP="00912348">
      <w:pPr>
        <w:pStyle w:val="Balk3"/>
        <w:jc w:val="left"/>
        <w:rPr>
          <w:rFonts w:ascii="Arial" w:hAnsi="Arial" w:cs="Arial"/>
          <w:b w:val="0"/>
          <w:bCs/>
          <w:iCs/>
          <w:sz w:val="22"/>
          <w:szCs w:val="22"/>
          <w:lang w:val="en-US"/>
        </w:rPr>
      </w:pPr>
      <w:r w:rsidRPr="0068638C">
        <w:rPr>
          <w:rFonts w:ascii="Arial" w:hAnsi="Arial" w:cs="Arial"/>
          <w:bCs/>
          <w:i w:val="0"/>
          <w:iCs/>
          <w:sz w:val="22"/>
          <w:szCs w:val="22"/>
          <w:lang w:val="en-US"/>
        </w:rPr>
        <w:t>E.</w:t>
      </w:r>
      <w:r w:rsidR="00912348" w:rsidRPr="0068638C">
        <w:rPr>
          <w:rFonts w:ascii="Arial" w:hAnsi="Arial" w:cs="Arial"/>
          <w:bCs/>
          <w:i w:val="0"/>
          <w:iCs/>
          <w:sz w:val="22"/>
          <w:szCs w:val="22"/>
          <w:lang w:val="en-US"/>
        </w:rPr>
        <w:t xml:space="preserve">1 - </w:t>
      </w:r>
      <w:r w:rsidR="00171AED" w:rsidRPr="0068638C">
        <w:rPr>
          <w:rFonts w:ascii="Arial" w:hAnsi="Arial" w:cs="Arial"/>
          <w:bCs/>
          <w:i w:val="0"/>
          <w:iCs/>
          <w:sz w:val="22"/>
          <w:szCs w:val="22"/>
          <w:lang w:val="en-US"/>
        </w:rPr>
        <w:t>PERSON</w:t>
      </w:r>
      <w:r w:rsidR="00691743">
        <w:rPr>
          <w:rFonts w:ascii="Arial" w:hAnsi="Arial" w:cs="Arial"/>
          <w:bCs/>
          <w:i w:val="0"/>
          <w:iCs/>
          <w:sz w:val="22"/>
          <w:szCs w:val="22"/>
          <w:lang w:val="en-US"/>
        </w:rPr>
        <w:t>N</w:t>
      </w:r>
      <w:r w:rsidR="00171AED" w:rsidRPr="0068638C">
        <w:rPr>
          <w:rFonts w:ascii="Arial" w:hAnsi="Arial" w:cs="Arial"/>
          <w:bCs/>
          <w:i w:val="0"/>
          <w:iCs/>
          <w:sz w:val="22"/>
          <w:szCs w:val="22"/>
          <w:lang w:val="en-US"/>
        </w:rPr>
        <w:t xml:space="preserve">EL </w:t>
      </w:r>
      <w:r w:rsidR="00691743">
        <w:rPr>
          <w:rFonts w:ascii="Arial" w:hAnsi="Arial" w:cs="Arial"/>
          <w:bCs/>
          <w:i w:val="0"/>
          <w:iCs/>
          <w:sz w:val="22"/>
          <w:szCs w:val="22"/>
          <w:lang w:val="en-US"/>
        </w:rPr>
        <w:t xml:space="preserve">EXPENSES FORM </w:t>
      </w:r>
      <w:bookmarkEnd w:id="43"/>
      <w:bookmarkEnd w:id="44"/>
      <w:bookmarkEnd w:id="45"/>
      <w:r w:rsidR="00691743" w:rsidRPr="00691743">
        <w:rPr>
          <w:rFonts w:ascii="Arial" w:hAnsi="Arial" w:cs="Arial"/>
          <w:b w:val="0"/>
          <w:bCs/>
          <w:iCs/>
          <w:color w:val="FF0000"/>
          <w:sz w:val="22"/>
          <w:szCs w:val="22"/>
          <w:lang w:val="en-US"/>
        </w:rPr>
        <w:t>(For each Work Package use a separate form!)</w:t>
      </w:r>
    </w:p>
    <w:p w14:paraId="64C83CDC" w14:textId="77777777" w:rsidR="003C4294" w:rsidRPr="0068638C" w:rsidRDefault="003C4294" w:rsidP="003C4294">
      <w:pPr>
        <w:jc w:val="center"/>
        <w:rPr>
          <w:rFonts w:ascii="Arial" w:hAnsi="Arial" w:cs="Arial"/>
          <w:b/>
          <w:color w:val="000000"/>
          <w:sz w:val="22"/>
          <w:szCs w:val="22"/>
          <w:lang w:val="en-US"/>
        </w:rPr>
      </w:pPr>
      <w:r w:rsidRPr="0068638C">
        <w:rPr>
          <w:rFonts w:ascii="Arial" w:hAnsi="Arial" w:cs="Arial"/>
          <w:b/>
          <w:color w:val="000000"/>
          <w:sz w:val="22"/>
          <w:szCs w:val="22"/>
          <w:lang w:val="en-US"/>
        </w:rPr>
        <w:t xml:space="preserve">                                                                                                                                                     </w:t>
      </w:r>
    </w:p>
    <w:tbl>
      <w:tblPr>
        <w:tblW w:w="14580" w:type="dxa"/>
        <w:tblInd w:w="30" w:type="dxa"/>
        <w:tblLayout w:type="fixed"/>
        <w:tblCellMar>
          <w:left w:w="30" w:type="dxa"/>
          <w:right w:w="30" w:type="dxa"/>
        </w:tblCellMar>
        <w:tblLook w:val="0000" w:firstRow="0" w:lastRow="0" w:firstColumn="0" w:lastColumn="0" w:noHBand="0" w:noVBand="0"/>
      </w:tblPr>
      <w:tblGrid>
        <w:gridCol w:w="1985"/>
        <w:gridCol w:w="535"/>
        <w:gridCol w:w="3434"/>
        <w:gridCol w:w="1843"/>
        <w:gridCol w:w="1275"/>
        <w:gridCol w:w="993"/>
        <w:gridCol w:w="1275"/>
        <w:gridCol w:w="1560"/>
        <w:gridCol w:w="1680"/>
      </w:tblGrid>
      <w:tr w:rsidR="00E359A9" w:rsidRPr="0068638C" w14:paraId="3D9AFADD" w14:textId="77777777" w:rsidTr="6A85C8B1">
        <w:trPr>
          <w:cantSplit/>
          <w:trHeight w:val="1080"/>
        </w:trPr>
        <w:tc>
          <w:tcPr>
            <w:tcW w:w="1985" w:type="dxa"/>
            <w:tcBorders>
              <w:top w:val="single" w:sz="4" w:space="0" w:color="auto"/>
              <w:left w:val="single" w:sz="4" w:space="0" w:color="auto"/>
              <w:bottom w:val="single" w:sz="4" w:space="0" w:color="auto"/>
            </w:tcBorders>
            <w:vAlign w:val="center"/>
          </w:tcPr>
          <w:p w14:paraId="70D3B357" w14:textId="77777777" w:rsidR="00E359A9" w:rsidRPr="0068638C" w:rsidRDefault="00691743" w:rsidP="00445FFC">
            <w:pPr>
              <w:rPr>
                <w:rFonts w:ascii="Arial" w:hAnsi="Arial" w:cs="Arial"/>
                <w:b/>
                <w:color w:val="000000"/>
                <w:sz w:val="22"/>
                <w:szCs w:val="22"/>
                <w:lang w:val="en-US"/>
              </w:rPr>
            </w:pPr>
            <w:r>
              <w:rPr>
                <w:rFonts w:ascii="Arial" w:hAnsi="Arial" w:cs="Arial"/>
                <w:b/>
                <w:color w:val="000000"/>
                <w:sz w:val="22"/>
                <w:szCs w:val="22"/>
                <w:lang w:val="en-US"/>
              </w:rPr>
              <w:t>Project Title</w:t>
            </w:r>
          </w:p>
        </w:tc>
        <w:tc>
          <w:tcPr>
            <w:tcW w:w="12595" w:type="dxa"/>
            <w:gridSpan w:val="8"/>
            <w:tcBorders>
              <w:top w:val="single" w:sz="4" w:space="0" w:color="auto"/>
              <w:left w:val="single" w:sz="4" w:space="0" w:color="000000" w:themeColor="text1"/>
              <w:bottom w:val="single" w:sz="4" w:space="0" w:color="auto"/>
              <w:right w:val="single" w:sz="4" w:space="0" w:color="auto"/>
            </w:tcBorders>
            <w:vAlign w:val="center"/>
          </w:tcPr>
          <w:p w14:paraId="43CB5569" w14:textId="640FCA74" w:rsidR="3D9867D1" w:rsidRDefault="3D9867D1" w:rsidP="3D9867D1">
            <w:pPr>
              <w:tabs>
                <w:tab w:val="left" w:pos="5812"/>
              </w:tabs>
              <w:rPr>
                <w:rFonts w:eastAsia="Arial"/>
              </w:rPr>
            </w:pPr>
            <w:r w:rsidRPr="3D9867D1">
              <w:rPr>
                <w:rFonts w:ascii="Arial" w:eastAsia="Arial" w:hAnsi="Arial" w:cs="Arial"/>
                <w:b/>
                <w:bCs/>
                <w:sz w:val="22"/>
                <w:szCs w:val="22"/>
              </w:rPr>
              <w:t>Mobile Charging Stations for Electric Vehicle</w:t>
            </w:r>
          </w:p>
        </w:tc>
      </w:tr>
      <w:tr w:rsidR="00E359A9" w:rsidRPr="0068638C" w14:paraId="5FE41225" w14:textId="77777777" w:rsidTr="4F4BE5DD">
        <w:trPr>
          <w:cantSplit/>
          <w:trHeight w:val="705"/>
        </w:trPr>
        <w:tc>
          <w:tcPr>
            <w:tcW w:w="1985" w:type="dxa"/>
            <w:tcBorders>
              <w:top w:val="single" w:sz="4" w:space="0" w:color="auto"/>
              <w:left w:val="single" w:sz="8" w:space="0" w:color="000000" w:themeColor="text1"/>
              <w:bottom w:val="single" w:sz="4" w:space="0" w:color="000000" w:themeColor="text1"/>
            </w:tcBorders>
            <w:vAlign w:val="center"/>
          </w:tcPr>
          <w:p w14:paraId="7D96BF1B" w14:textId="77777777" w:rsidR="00E359A9" w:rsidRPr="0068638C" w:rsidRDefault="00691743" w:rsidP="00445FFC">
            <w:pPr>
              <w:snapToGrid w:val="0"/>
              <w:rPr>
                <w:rFonts w:ascii="Arial" w:hAnsi="Arial" w:cs="Arial"/>
                <w:b/>
                <w:color w:val="000000"/>
                <w:sz w:val="22"/>
                <w:szCs w:val="22"/>
                <w:lang w:val="en-US"/>
              </w:rPr>
            </w:pPr>
            <w:r>
              <w:rPr>
                <w:rFonts w:ascii="Arial" w:hAnsi="Arial" w:cs="Arial"/>
                <w:b/>
                <w:color w:val="000000"/>
                <w:sz w:val="22"/>
                <w:szCs w:val="22"/>
                <w:lang w:val="en-US"/>
              </w:rPr>
              <w:t>Work Package No and Title</w:t>
            </w:r>
          </w:p>
        </w:tc>
        <w:tc>
          <w:tcPr>
            <w:tcW w:w="12595"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1B2E724F" w14:textId="6E392BA2" w:rsidR="00E359A9" w:rsidRPr="0068638C" w:rsidRDefault="171B82CA" w:rsidP="3D9867D1">
            <w:pPr>
              <w:tabs>
                <w:tab w:val="left" w:pos="374"/>
              </w:tabs>
              <w:spacing w:line="360" w:lineRule="auto"/>
              <w:jc w:val="both"/>
            </w:pPr>
            <w:r w:rsidRPr="3D9867D1">
              <w:rPr>
                <w:rFonts w:ascii="Arial" w:eastAsia="Arial" w:hAnsi="Arial" w:cs="Arial"/>
                <w:sz w:val="22"/>
                <w:szCs w:val="22"/>
                <w:lang w:val="en-US"/>
              </w:rPr>
              <w:t xml:space="preserve">WP-1 Market Research and </w:t>
            </w:r>
            <w:r w:rsidRPr="3D9867D1">
              <w:rPr>
                <w:rFonts w:ascii="Arial" w:eastAsia="Arial" w:hAnsi="Arial" w:cs="Arial"/>
                <w:sz w:val="22"/>
                <w:szCs w:val="22"/>
              </w:rPr>
              <w:t xml:space="preserve">Competition </w:t>
            </w:r>
            <w:r w:rsidRPr="3D9867D1">
              <w:rPr>
                <w:rFonts w:ascii="Arial" w:eastAsia="Arial" w:hAnsi="Arial" w:cs="Arial"/>
                <w:sz w:val="22"/>
                <w:szCs w:val="22"/>
                <w:lang w:val="en-US"/>
              </w:rPr>
              <w:t>Analysis (Aras)</w:t>
            </w:r>
          </w:p>
        </w:tc>
      </w:tr>
      <w:tr w:rsidR="00E359A9" w:rsidRPr="0068638C" w14:paraId="77DC3AE6" w14:textId="77777777" w:rsidTr="4F4BE5DD">
        <w:trPr>
          <w:cantSplit/>
          <w:trHeight w:val="851"/>
        </w:trPr>
        <w:tc>
          <w:tcPr>
            <w:tcW w:w="2520" w:type="dxa"/>
            <w:gridSpan w:val="2"/>
            <w:tcBorders>
              <w:left w:val="single" w:sz="8" w:space="0" w:color="000000" w:themeColor="text1"/>
              <w:bottom w:val="single" w:sz="4" w:space="0" w:color="000000" w:themeColor="text1"/>
            </w:tcBorders>
            <w:vAlign w:val="center"/>
          </w:tcPr>
          <w:p w14:paraId="4B99004A" w14:textId="77777777" w:rsidR="00E359A9" w:rsidRPr="0068638C" w:rsidRDefault="00691743" w:rsidP="001F15BC">
            <w:pPr>
              <w:snapToGrid w:val="0"/>
              <w:rPr>
                <w:rFonts w:ascii="Arial" w:hAnsi="Arial" w:cs="Arial"/>
                <w:b/>
                <w:color w:val="000000"/>
                <w:sz w:val="22"/>
                <w:szCs w:val="22"/>
                <w:lang w:val="en-US"/>
              </w:rPr>
            </w:pPr>
            <w:r>
              <w:rPr>
                <w:rFonts w:ascii="Arial" w:hAnsi="Arial" w:cs="Arial"/>
                <w:b/>
                <w:color w:val="000000"/>
                <w:sz w:val="22"/>
                <w:szCs w:val="22"/>
                <w:lang w:val="en-US"/>
              </w:rPr>
              <w:t>Name</w:t>
            </w:r>
          </w:p>
        </w:tc>
        <w:tc>
          <w:tcPr>
            <w:tcW w:w="3434" w:type="dxa"/>
            <w:tcBorders>
              <w:left w:val="single" w:sz="4" w:space="0" w:color="000000" w:themeColor="text1"/>
              <w:bottom w:val="single" w:sz="4" w:space="0" w:color="000000" w:themeColor="text1"/>
            </w:tcBorders>
            <w:vAlign w:val="center"/>
          </w:tcPr>
          <w:p w14:paraId="47ACF179" w14:textId="77777777" w:rsidR="00E359A9" w:rsidRPr="0068638C" w:rsidRDefault="00691743" w:rsidP="001F15BC">
            <w:pPr>
              <w:snapToGrid w:val="0"/>
              <w:rPr>
                <w:rFonts w:ascii="Arial" w:hAnsi="Arial" w:cs="Arial"/>
                <w:b/>
                <w:color w:val="000000"/>
                <w:sz w:val="22"/>
                <w:szCs w:val="22"/>
                <w:vertAlign w:val="superscript"/>
                <w:lang w:val="en-US"/>
              </w:rPr>
            </w:pPr>
            <w:r>
              <w:rPr>
                <w:rFonts w:ascii="Arial" w:hAnsi="Arial" w:cs="Arial"/>
                <w:b/>
                <w:color w:val="000000"/>
                <w:sz w:val="22"/>
                <w:szCs w:val="22"/>
                <w:lang w:val="en-US"/>
              </w:rPr>
              <w:t>Task in the Work Package</w:t>
            </w:r>
          </w:p>
        </w:tc>
        <w:tc>
          <w:tcPr>
            <w:tcW w:w="1843" w:type="dxa"/>
            <w:tcBorders>
              <w:left w:val="single" w:sz="4" w:space="0" w:color="000000" w:themeColor="text1"/>
              <w:bottom w:val="single" w:sz="4" w:space="0" w:color="000000" w:themeColor="text1"/>
            </w:tcBorders>
            <w:vAlign w:val="center"/>
          </w:tcPr>
          <w:p w14:paraId="50B87996" w14:textId="77777777" w:rsidR="00E359A9" w:rsidRPr="0068638C" w:rsidRDefault="008A5252" w:rsidP="001F15BC">
            <w:pPr>
              <w:snapToGrid w:val="0"/>
              <w:rPr>
                <w:rFonts w:ascii="Arial" w:hAnsi="Arial" w:cs="Arial"/>
                <w:b/>
                <w:color w:val="000000"/>
                <w:sz w:val="22"/>
                <w:szCs w:val="22"/>
                <w:lang w:val="en-US"/>
              </w:rPr>
            </w:pPr>
            <w:proofErr w:type="spellStart"/>
            <w:r>
              <w:rPr>
                <w:rFonts w:ascii="Arial" w:hAnsi="Arial" w:cs="Arial"/>
                <w:b/>
                <w:color w:val="000000"/>
                <w:sz w:val="22"/>
                <w:szCs w:val="22"/>
                <w:lang w:val="en-US"/>
              </w:rPr>
              <w:t>His/Her</w:t>
            </w:r>
            <w:proofErr w:type="spellEnd"/>
            <w:r>
              <w:rPr>
                <w:rFonts w:ascii="Arial" w:hAnsi="Arial" w:cs="Arial"/>
                <w:b/>
                <w:color w:val="000000"/>
                <w:sz w:val="22"/>
                <w:szCs w:val="22"/>
                <w:lang w:val="en-US"/>
              </w:rPr>
              <w:t xml:space="preserve"> </w:t>
            </w:r>
            <w:r w:rsidR="00691743">
              <w:rPr>
                <w:rFonts w:ascii="Arial" w:hAnsi="Arial" w:cs="Arial"/>
                <w:b/>
                <w:color w:val="000000"/>
                <w:sz w:val="22"/>
                <w:szCs w:val="22"/>
                <w:lang w:val="en-US"/>
              </w:rPr>
              <w:t>Post in the Company</w:t>
            </w:r>
          </w:p>
        </w:tc>
        <w:tc>
          <w:tcPr>
            <w:tcW w:w="1275" w:type="dxa"/>
            <w:tcBorders>
              <w:left w:val="single" w:sz="4" w:space="0" w:color="000000" w:themeColor="text1"/>
              <w:bottom w:val="single" w:sz="4" w:space="0" w:color="000000" w:themeColor="text1"/>
              <w:right w:val="single" w:sz="4" w:space="0" w:color="000000" w:themeColor="text1"/>
            </w:tcBorders>
            <w:vAlign w:val="center"/>
          </w:tcPr>
          <w:p w14:paraId="501D4609" w14:textId="77777777" w:rsidR="00E359A9" w:rsidRPr="0068638C" w:rsidRDefault="001F15BC" w:rsidP="001F15BC">
            <w:pPr>
              <w:snapToGrid w:val="0"/>
              <w:jc w:val="center"/>
              <w:rPr>
                <w:rFonts w:ascii="Arial" w:hAnsi="Arial" w:cs="Arial"/>
                <w:b/>
                <w:color w:val="000000"/>
                <w:sz w:val="22"/>
                <w:szCs w:val="22"/>
                <w:lang w:val="en-US"/>
              </w:rPr>
            </w:pPr>
            <w:r>
              <w:rPr>
                <w:rFonts w:ascii="Arial" w:hAnsi="Arial" w:cs="Arial"/>
                <w:b/>
                <w:color w:val="000000"/>
                <w:sz w:val="22"/>
                <w:szCs w:val="22"/>
                <w:lang w:val="en-US"/>
              </w:rPr>
              <w:t>Men-Month Fraction</w:t>
            </w:r>
          </w:p>
        </w:tc>
        <w:tc>
          <w:tcPr>
            <w:tcW w:w="993" w:type="dxa"/>
            <w:tcBorders>
              <w:left w:val="single" w:sz="4" w:space="0" w:color="000000" w:themeColor="text1"/>
              <w:bottom w:val="single" w:sz="4" w:space="0" w:color="000000" w:themeColor="text1"/>
            </w:tcBorders>
            <w:vAlign w:val="center"/>
          </w:tcPr>
          <w:p w14:paraId="0E14993F" w14:textId="77777777" w:rsidR="00E359A9" w:rsidRPr="0068638C" w:rsidRDefault="001F15BC" w:rsidP="001F15BC">
            <w:pPr>
              <w:snapToGrid w:val="0"/>
              <w:jc w:val="center"/>
              <w:rPr>
                <w:rFonts w:ascii="Arial" w:hAnsi="Arial" w:cs="Arial"/>
                <w:b/>
                <w:color w:val="000000"/>
                <w:sz w:val="22"/>
                <w:szCs w:val="22"/>
                <w:lang w:val="en-US"/>
              </w:rPr>
            </w:pPr>
            <w:r>
              <w:rPr>
                <w:rFonts w:ascii="Arial" w:hAnsi="Arial" w:cs="Arial"/>
                <w:b/>
                <w:color w:val="000000"/>
                <w:sz w:val="22"/>
                <w:szCs w:val="22"/>
                <w:lang w:val="en-US"/>
              </w:rPr>
              <w:t>Number of Months</w:t>
            </w:r>
          </w:p>
        </w:tc>
        <w:tc>
          <w:tcPr>
            <w:tcW w:w="1275" w:type="dxa"/>
            <w:tcBorders>
              <w:left w:val="single" w:sz="4" w:space="0" w:color="000000" w:themeColor="text1"/>
              <w:bottom w:val="single" w:sz="4" w:space="0" w:color="000000" w:themeColor="text1"/>
            </w:tcBorders>
            <w:vAlign w:val="center"/>
          </w:tcPr>
          <w:p w14:paraId="4747AE6C" w14:textId="77777777" w:rsidR="001F15BC" w:rsidRDefault="001F15BC" w:rsidP="001F15BC">
            <w:pPr>
              <w:snapToGrid w:val="0"/>
              <w:jc w:val="center"/>
              <w:rPr>
                <w:rFonts w:ascii="Arial" w:hAnsi="Arial" w:cs="Arial"/>
                <w:b/>
                <w:color w:val="000000"/>
                <w:sz w:val="22"/>
                <w:szCs w:val="22"/>
                <w:lang w:val="en-US"/>
              </w:rPr>
            </w:pPr>
            <w:r>
              <w:rPr>
                <w:rFonts w:ascii="Arial" w:hAnsi="Arial" w:cs="Arial"/>
                <w:b/>
                <w:color w:val="000000"/>
                <w:sz w:val="22"/>
                <w:szCs w:val="22"/>
                <w:lang w:val="en-US"/>
              </w:rPr>
              <w:t>Total</w:t>
            </w:r>
          </w:p>
          <w:p w14:paraId="23FB4957" w14:textId="77777777" w:rsidR="00E359A9" w:rsidRPr="0068638C" w:rsidRDefault="001F15BC" w:rsidP="001F15BC">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Men-Month</w:t>
            </w:r>
          </w:p>
        </w:tc>
        <w:tc>
          <w:tcPr>
            <w:tcW w:w="1560" w:type="dxa"/>
            <w:tcBorders>
              <w:left w:val="single" w:sz="4" w:space="0" w:color="000000" w:themeColor="text1"/>
              <w:bottom w:val="single" w:sz="4" w:space="0" w:color="000000" w:themeColor="text1"/>
            </w:tcBorders>
            <w:vAlign w:val="center"/>
          </w:tcPr>
          <w:p w14:paraId="7A395BDA" w14:textId="77777777" w:rsidR="00E359A9" w:rsidRPr="0068638C" w:rsidRDefault="001F15BC" w:rsidP="001F15BC">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Cost per Month</w:t>
            </w:r>
          </w:p>
        </w:tc>
        <w:tc>
          <w:tcPr>
            <w:tcW w:w="1680" w:type="dxa"/>
            <w:tcBorders>
              <w:left w:val="single" w:sz="4" w:space="0" w:color="000000" w:themeColor="text1"/>
              <w:bottom w:val="single" w:sz="4" w:space="0" w:color="000000" w:themeColor="text1"/>
              <w:right w:val="single" w:sz="8" w:space="0" w:color="000000" w:themeColor="text1"/>
            </w:tcBorders>
            <w:vAlign w:val="center"/>
          </w:tcPr>
          <w:p w14:paraId="0585C4D1" w14:textId="77777777" w:rsidR="00E359A9" w:rsidRPr="0068638C" w:rsidRDefault="001F15BC" w:rsidP="001F15BC">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TOTAL</w:t>
            </w:r>
            <w:r w:rsidR="008A5252">
              <w:rPr>
                <w:rFonts w:ascii="Arial" w:hAnsi="Arial" w:cs="Arial"/>
                <w:b/>
                <w:color w:val="000000"/>
                <w:sz w:val="22"/>
                <w:szCs w:val="22"/>
                <w:lang w:val="en-US"/>
              </w:rPr>
              <w:t xml:space="preserve"> (TL)</w:t>
            </w:r>
          </w:p>
        </w:tc>
      </w:tr>
      <w:tr w:rsidR="00E359A9" w:rsidRPr="0068638C" w14:paraId="6518FD8A" w14:textId="77777777" w:rsidTr="4F4BE5DD">
        <w:trPr>
          <w:cantSplit/>
          <w:trHeight w:val="408"/>
        </w:trPr>
        <w:tc>
          <w:tcPr>
            <w:tcW w:w="2520" w:type="dxa"/>
            <w:gridSpan w:val="2"/>
            <w:tcBorders>
              <w:left w:val="single" w:sz="8" w:space="0" w:color="000000" w:themeColor="text1"/>
              <w:bottom w:val="single" w:sz="4" w:space="0" w:color="000000" w:themeColor="text1"/>
            </w:tcBorders>
          </w:tcPr>
          <w:p w14:paraId="56CC7381" w14:textId="7CA5AEAD" w:rsidR="00E359A9" w:rsidRPr="0068638C" w:rsidRDefault="68EDD968" w:rsidP="3D9867D1">
            <w:pPr>
              <w:snapToGrid w:val="0"/>
              <w:spacing w:before="96" w:after="72"/>
              <w:rPr>
                <w:rFonts w:ascii="Arial" w:hAnsi="Arial" w:cs="Arial"/>
                <w:i/>
                <w:iCs/>
                <w:color w:val="000000"/>
                <w:sz w:val="22"/>
                <w:szCs w:val="22"/>
                <w:lang w:val="en-US"/>
              </w:rPr>
            </w:pPr>
            <w:r w:rsidRPr="3D9867D1">
              <w:rPr>
                <w:rFonts w:ascii="Arial" w:hAnsi="Arial" w:cs="Arial"/>
                <w:i/>
                <w:iCs/>
                <w:color w:val="000000" w:themeColor="text1"/>
                <w:sz w:val="22"/>
                <w:szCs w:val="22"/>
                <w:lang w:val="en-US"/>
              </w:rPr>
              <w:t>Ali Aras Yıldırım</w:t>
            </w:r>
          </w:p>
        </w:tc>
        <w:tc>
          <w:tcPr>
            <w:tcW w:w="3434" w:type="dxa"/>
            <w:tcBorders>
              <w:left w:val="single" w:sz="4" w:space="0" w:color="000000" w:themeColor="text1"/>
              <w:bottom w:val="single" w:sz="4" w:space="0" w:color="000000" w:themeColor="text1"/>
            </w:tcBorders>
          </w:tcPr>
          <w:p w14:paraId="7C77EFB4" w14:textId="1D8D3237" w:rsidR="00E359A9" w:rsidRPr="0068638C" w:rsidRDefault="21C7B430" w:rsidP="3D9867D1">
            <w:pPr>
              <w:snapToGrid w:val="0"/>
              <w:spacing w:before="96" w:after="72"/>
              <w:rPr>
                <w:rFonts w:ascii="Arial" w:hAnsi="Arial" w:cs="Arial"/>
                <w:sz w:val="22"/>
                <w:szCs w:val="22"/>
                <w:lang w:val="en-US"/>
              </w:rPr>
            </w:pPr>
            <w:r w:rsidRPr="16F0451C">
              <w:rPr>
                <w:rFonts w:ascii="Arial" w:hAnsi="Arial" w:cs="Arial"/>
                <w:sz w:val="22"/>
                <w:szCs w:val="22"/>
                <w:lang w:val="en-US"/>
              </w:rPr>
              <w:t xml:space="preserve">Investigating the </w:t>
            </w:r>
            <w:r w:rsidR="2B6A5D75" w:rsidRPr="16F0451C">
              <w:rPr>
                <w:rFonts w:ascii="Arial" w:hAnsi="Arial" w:cs="Arial"/>
                <w:sz w:val="22"/>
                <w:szCs w:val="22"/>
                <w:lang w:val="en-US"/>
              </w:rPr>
              <w:t>Market and</w:t>
            </w:r>
            <w:r w:rsidR="1F70BD84" w:rsidRPr="16F0451C">
              <w:rPr>
                <w:rFonts w:ascii="Arial" w:hAnsi="Arial" w:cs="Arial"/>
                <w:sz w:val="22"/>
                <w:szCs w:val="22"/>
                <w:lang w:val="en-US"/>
              </w:rPr>
              <w:t xml:space="preserve"> Competitor</w:t>
            </w:r>
            <w:r w:rsidR="623EE5B4" w:rsidRPr="16F0451C">
              <w:rPr>
                <w:rFonts w:ascii="Arial" w:hAnsi="Arial" w:cs="Arial"/>
                <w:sz w:val="22"/>
                <w:szCs w:val="22"/>
                <w:lang w:val="en-US"/>
              </w:rPr>
              <w:t>s</w:t>
            </w:r>
            <w:r w:rsidR="3E2D4266" w:rsidRPr="16F0451C">
              <w:rPr>
                <w:rFonts w:ascii="Arial" w:hAnsi="Arial" w:cs="Arial"/>
                <w:sz w:val="22"/>
                <w:szCs w:val="22"/>
                <w:lang w:val="en-US"/>
              </w:rPr>
              <w:t xml:space="preserve"> and </w:t>
            </w:r>
            <w:r w:rsidR="3D7F5154" w:rsidRPr="16F0451C">
              <w:rPr>
                <w:rFonts w:ascii="Arial" w:hAnsi="Arial" w:cs="Arial"/>
                <w:sz w:val="22"/>
                <w:szCs w:val="22"/>
                <w:lang w:val="en-US"/>
              </w:rPr>
              <w:t>making</w:t>
            </w:r>
            <w:r w:rsidR="3E2D4266" w:rsidRPr="16F0451C">
              <w:rPr>
                <w:rFonts w:ascii="Arial" w:hAnsi="Arial" w:cs="Arial"/>
                <w:sz w:val="22"/>
                <w:szCs w:val="22"/>
                <w:lang w:val="en-US"/>
              </w:rPr>
              <w:t xml:space="preserve"> analysis </w:t>
            </w:r>
            <w:r w:rsidR="4A9849A5" w:rsidRPr="16F0451C">
              <w:rPr>
                <w:rFonts w:ascii="Arial" w:hAnsi="Arial" w:cs="Arial"/>
                <w:sz w:val="22"/>
                <w:szCs w:val="22"/>
                <w:lang w:val="en-US"/>
              </w:rPr>
              <w:t xml:space="preserve">for </w:t>
            </w:r>
            <w:r w:rsidR="32020C88" w:rsidRPr="16F0451C">
              <w:rPr>
                <w:rFonts w:ascii="Arial" w:hAnsi="Arial" w:cs="Arial"/>
                <w:sz w:val="22"/>
                <w:szCs w:val="22"/>
                <w:lang w:val="en-US"/>
              </w:rPr>
              <w:t xml:space="preserve">project strong start and </w:t>
            </w:r>
            <w:r w:rsidR="3D449A0B" w:rsidRPr="16F0451C">
              <w:rPr>
                <w:rFonts w:ascii="Arial" w:hAnsi="Arial" w:cs="Arial"/>
                <w:sz w:val="22"/>
                <w:szCs w:val="22"/>
                <w:lang w:val="en-US"/>
              </w:rPr>
              <w:t>planning</w:t>
            </w:r>
            <w:r w:rsidR="32020C88" w:rsidRPr="16F0451C">
              <w:rPr>
                <w:rFonts w:ascii="Arial" w:hAnsi="Arial" w:cs="Arial"/>
                <w:sz w:val="22"/>
                <w:szCs w:val="22"/>
                <w:lang w:val="en-US"/>
              </w:rPr>
              <w:t>.</w:t>
            </w:r>
            <w:r w:rsidR="3E2D4266" w:rsidRPr="16F0451C">
              <w:rPr>
                <w:rFonts w:ascii="Arial" w:hAnsi="Arial" w:cs="Arial"/>
                <w:sz w:val="22"/>
                <w:szCs w:val="22"/>
                <w:lang w:val="en-US"/>
              </w:rPr>
              <w:t xml:space="preserve"> </w:t>
            </w:r>
          </w:p>
        </w:tc>
        <w:tc>
          <w:tcPr>
            <w:tcW w:w="1843" w:type="dxa"/>
            <w:tcBorders>
              <w:left w:val="single" w:sz="4" w:space="0" w:color="000000" w:themeColor="text1"/>
              <w:bottom w:val="single" w:sz="4" w:space="0" w:color="000000" w:themeColor="text1"/>
            </w:tcBorders>
          </w:tcPr>
          <w:p w14:paraId="2033D669" w14:textId="646B7845" w:rsidR="00E359A9" w:rsidRPr="0068638C" w:rsidRDefault="376A41EA" w:rsidP="001F15BC">
            <w:pPr>
              <w:snapToGrid w:val="0"/>
              <w:spacing w:before="96" w:after="72"/>
              <w:rPr>
                <w:rFonts w:ascii="Arial" w:hAnsi="Arial" w:cs="Arial"/>
                <w:i/>
                <w:color w:val="000000"/>
                <w:sz w:val="22"/>
                <w:szCs w:val="22"/>
                <w:lang w:val="en-US"/>
              </w:rPr>
            </w:pPr>
            <w:r w:rsidRPr="13D18A34">
              <w:rPr>
                <w:rFonts w:ascii="Arial" w:hAnsi="Arial" w:cs="Arial"/>
                <w:i/>
                <w:iCs/>
                <w:color w:val="000000" w:themeColor="text1"/>
                <w:sz w:val="22"/>
                <w:szCs w:val="22"/>
                <w:lang w:val="en-US"/>
              </w:rPr>
              <w:t>Industrial Engineer</w:t>
            </w:r>
          </w:p>
        </w:tc>
        <w:tc>
          <w:tcPr>
            <w:tcW w:w="1275" w:type="dxa"/>
            <w:tcBorders>
              <w:left w:val="single" w:sz="4" w:space="0" w:color="000000" w:themeColor="text1"/>
              <w:bottom w:val="single" w:sz="4" w:space="0" w:color="000000" w:themeColor="text1"/>
              <w:right w:val="single" w:sz="4" w:space="0" w:color="000000" w:themeColor="text1"/>
            </w:tcBorders>
          </w:tcPr>
          <w:p w14:paraId="7FB54418" w14:textId="15513B23" w:rsidR="00E359A9" w:rsidRPr="0068638C" w:rsidRDefault="18DC899B" w:rsidP="3D9867D1">
            <w:pPr>
              <w:snapToGrid w:val="0"/>
              <w:spacing w:before="96" w:after="72"/>
              <w:jc w:val="center"/>
              <w:rPr>
                <w:rFonts w:ascii="Arial" w:hAnsi="Arial" w:cs="Arial"/>
                <w:i/>
                <w:iCs/>
                <w:color w:val="000000"/>
                <w:sz w:val="22"/>
                <w:szCs w:val="22"/>
                <w:lang w:val="en-US"/>
              </w:rPr>
            </w:pPr>
            <w:r w:rsidRPr="6383C5F0">
              <w:rPr>
                <w:rFonts w:ascii="Arial" w:hAnsi="Arial" w:cs="Arial"/>
                <w:i/>
                <w:iCs/>
                <w:color w:val="000000" w:themeColor="text1"/>
                <w:sz w:val="22"/>
                <w:szCs w:val="22"/>
                <w:lang w:val="en-US"/>
              </w:rPr>
              <w:t>15</w:t>
            </w:r>
            <w:r w:rsidR="74033572" w:rsidRPr="13D18A34">
              <w:rPr>
                <w:rFonts w:ascii="Arial" w:hAnsi="Arial" w:cs="Arial"/>
                <w:i/>
                <w:iCs/>
                <w:color w:val="000000" w:themeColor="text1"/>
                <w:sz w:val="22"/>
                <w:szCs w:val="22"/>
                <w:lang w:val="en-US"/>
              </w:rPr>
              <w:t>/</w:t>
            </w:r>
            <w:r w:rsidR="10858C3B" w:rsidRPr="13D18A34">
              <w:rPr>
                <w:rFonts w:ascii="Arial" w:hAnsi="Arial" w:cs="Arial"/>
                <w:i/>
                <w:iCs/>
                <w:color w:val="000000" w:themeColor="text1"/>
                <w:sz w:val="22"/>
                <w:szCs w:val="22"/>
                <w:lang w:val="en-US"/>
              </w:rPr>
              <w:t>3</w:t>
            </w:r>
            <w:r w:rsidR="74033572" w:rsidRPr="13D18A34">
              <w:rPr>
                <w:rFonts w:ascii="Arial" w:hAnsi="Arial" w:cs="Arial"/>
                <w:i/>
                <w:iCs/>
                <w:color w:val="000000" w:themeColor="text1"/>
                <w:sz w:val="22"/>
                <w:szCs w:val="22"/>
                <w:lang w:val="en-US"/>
              </w:rPr>
              <w:t>0</w:t>
            </w:r>
          </w:p>
        </w:tc>
        <w:tc>
          <w:tcPr>
            <w:tcW w:w="993" w:type="dxa"/>
            <w:tcBorders>
              <w:left w:val="single" w:sz="4" w:space="0" w:color="000000" w:themeColor="text1"/>
              <w:bottom w:val="single" w:sz="4" w:space="0" w:color="000000" w:themeColor="text1"/>
            </w:tcBorders>
          </w:tcPr>
          <w:p w14:paraId="680257A2" w14:textId="1309A978" w:rsidR="00E359A9" w:rsidRPr="0068638C" w:rsidRDefault="6AFB11C9" w:rsidP="3D9867D1">
            <w:pPr>
              <w:snapToGrid w:val="0"/>
              <w:spacing w:before="96" w:after="72"/>
              <w:jc w:val="center"/>
              <w:rPr>
                <w:rFonts w:ascii="Arial" w:hAnsi="Arial" w:cs="Arial"/>
                <w:i/>
                <w:iCs/>
                <w:color w:val="000000"/>
                <w:sz w:val="22"/>
                <w:szCs w:val="22"/>
                <w:lang w:val="en-US"/>
              </w:rPr>
            </w:pPr>
            <w:commentRangeStart w:id="46"/>
            <w:r w:rsidRPr="3D9867D1">
              <w:rPr>
                <w:rFonts w:ascii="Arial" w:hAnsi="Arial" w:cs="Arial"/>
                <w:i/>
                <w:iCs/>
                <w:color w:val="000000" w:themeColor="text1"/>
                <w:sz w:val="22"/>
                <w:szCs w:val="22"/>
                <w:lang w:val="en-US"/>
              </w:rPr>
              <w:t>7</w:t>
            </w:r>
            <w:commentRangeEnd w:id="46"/>
            <w:r w:rsidR="00794EAF">
              <w:rPr>
                <w:rStyle w:val="AklamaBavurusu"/>
              </w:rPr>
              <w:commentReference w:id="46"/>
            </w:r>
          </w:p>
        </w:tc>
        <w:tc>
          <w:tcPr>
            <w:tcW w:w="1275" w:type="dxa"/>
            <w:tcBorders>
              <w:left w:val="single" w:sz="4" w:space="0" w:color="000000" w:themeColor="text1"/>
              <w:bottom w:val="single" w:sz="4" w:space="0" w:color="000000" w:themeColor="text1"/>
            </w:tcBorders>
          </w:tcPr>
          <w:p w14:paraId="3CE8D910" w14:textId="3BB815F5" w:rsidR="00E359A9" w:rsidRPr="0068638C" w:rsidRDefault="726E67CE" w:rsidP="3D9867D1">
            <w:pPr>
              <w:snapToGrid w:val="0"/>
              <w:spacing w:before="96" w:after="72"/>
              <w:jc w:val="center"/>
              <w:rPr>
                <w:rFonts w:ascii="Arial" w:hAnsi="Arial" w:cs="Arial"/>
                <w:i/>
                <w:iCs/>
                <w:color w:val="000000"/>
                <w:sz w:val="22"/>
                <w:szCs w:val="22"/>
                <w:lang w:val="en-US"/>
              </w:rPr>
            </w:pPr>
            <w:r w:rsidRPr="6383C5F0">
              <w:rPr>
                <w:rFonts w:ascii="Arial" w:hAnsi="Arial" w:cs="Arial"/>
                <w:i/>
                <w:iCs/>
                <w:color w:val="000000" w:themeColor="text1"/>
                <w:sz w:val="22"/>
                <w:szCs w:val="22"/>
                <w:lang w:val="en-US"/>
              </w:rPr>
              <w:t>3</w:t>
            </w:r>
            <w:r w:rsidR="597149F4" w:rsidRPr="6383C5F0">
              <w:rPr>
                <w:rFonts w:ascii="Arial" w:hAnsi="Arial" w:cs="Arial"/>
                <w:i/>
                <w:iCs/>
                <w:color w:val="000000" w:themeColor="text1"/>
                <w:sz w:val="22"/>
                <w:szCs w:val="22"/>
                <w:lang w:val="en-US"/>
              </w:rPr>
              <w:t>.</w:t>
            </w:r>
            <w:r w:rsidR="652F2CCE" w:rsidRPr="6383C5F0">
              <w:rPr>
                <w:rFonts w:ascii="Arial" w:hAnsi="Arial" w:cs="Arial"/>
                <w:i/>
                <w:iCs/>
                <w:color w:val="000000" w:themeColor="text1"/>
                <w:sz w:val="22"/>
                <w:szCs w:val="22"/>
                <w:lang w:val="en-US"/>
              </w:rPr>
              <w:t>5</w:t>
            </w:r>
          </w:p>
        </w:tc>
        <w:tc>
          <w:tcPr>
            <w:tcW w:w="1560" w:type="dxa"/>
            <w:tcBorders>
              <w:left w:val="single" w:sz="4" w:space="0" w:color="000000" w:themeColor="text1"/>
              <w:bottom w:val="single" w:sz="4" w:space="0" w:color="000000" w:themeColor="text1"/>
            </w:tcBorders>
          </w:tcPr>
          <w:p w14:paraId="4BDC1447" w14:textId="7FA7E041" w:rsidR="00E359A9" w:rsidRPr="0068638C" w:rsidRDefault="6C36C2F6" w:rsidP="3D9867D1">
            <w:pPr>
              <w:snapToGrid w:val="0"/>
              <w:spacing w:before="96" w:after="72"/>
              <w:jc w:val="center"/>
              <w:rPr>
                <w:rFonts w:ascii="Arial" w:hAnsi="Arial" w:cs="Arial"/>
                <w:i/>
                <w:iCs/>
                <w:color w:val="000000"/>
                <w:sz w:val="22"/>
                <w:szCs w:val="22"/>
                <w:lang w:val="en-US"/>
              </w:rPr>
            </w:pPr>
            <w:r w:rsidRPr="6383C5F0">
              <w:rPr>
                <w:rFonts w:ascii="Arial" w:hAnsi="Arial" w:cs="Arial"/>
                <w:i/>
                <w:iCs/>
                <w:color w:val="000000" w:themeColor="text1"/>
                <w:sz w:val="22"/>
                <w:szCs w:val="22"/>
                <w:lang w:val="en-US"/>
              </w:rPr>
              <w:t>3</w:t>
            </w:r>
            <w:r w:rsidR="0C9363E4" w:rsidRPr="6383C5F0">
              <w:rPr>
                <w:rFonts w:ascii="Arial" w:hAnsi="Arial" w:cs="Arial"/>
                <w:i/>
                <w:iCs/>
                <w:color w:val="000000" w:themeColor="text1"/>
                <w:sz w:val="22"/>
                <w:szCs w:val="22"/>
                <w:lang w:val="en-US"/>
              </w:rPr>
              <w:t>0,</w:t>
            </w:r>
            <w:r w:rsidR="3CF21CFB" w:rsidRPr="13D18A34">
              <w:rPr>
                <w:rFonts w:ascii="Arial" w:hAnsi="Arial" w:cs="Arial"/>
                <w:i/>
                <w:iCs/>
                <w:color w:val="000000" w:themeColor="text1"/>
                <w:sz w:val="22"/>
                <w:szCs w:val="22"/>
                <w:lang w:val="en-US"/>
              </w:rPr>
              <w:t>000</w:t>
            </w:r>
          </w:p>
        </w:tc>
        <w:tc>
          <w:tcPr>
            <w:tcW w:w="1680" w:type="dxa"/>
            <w:tcBorders>
              <w:left w:val="single" w:sz="4" w:space="0" w:color="000000" w:themeColor="text1"/>
              <w:bottom w:val="single" w:sz="4" w:space="0" w:color="000000" w:themeColor="text1"/>
              <w:right w:val="single" w:sz="8" w:space="0" w:color="000000" w:themeColor="text1"/>
            </w:tcBorders>
          </w:tcPr>
          <w:p w14:paraId="5502BCFC" w14:textId="33AAD361" w:rsidR="00E359A9" w:rsidRPr="0068638C" w:rsidRDefault="3AE2663B" w:rsidP="3D9867D1">
            <w:pPr>
              <w:snapToGrid w:val="0"/>
              <w:spacing w:before="96" w:after="72"/>
              <w:jc w:val="center"/>
              <w:rPr>
                <w:rFonts w:ascii="Arial" w:hAnsi="Arial" w:cs="Arial"/>
                <w:b/>
                <w:bCs/>
                <w:i/>
                <w:iCs/>
                <w:color w:val="000000"/>
                <w:sz w:val="22"/>
                <w:szCs w:val="22"/>
                <w:lang w:val="en-US"/>
              </w:rPr>
            </w:pPr>
            <w:r w:rsidRPr="6383C5F0">
              <w:rPr>
                <w:rFonts w:ascii="Arial" w:hAnsi="Arial" w:cs="Arial"/>
                <w:b/>
                <w:bCs/>
                <w:i/>
                <w:iCs/>
                <w:color w:val="000000" w:themeColor="text1"/>
                <w:sz w:val="22"/>
                <w:szCs w:val="22"/>
                <w:lang w:val="en-US"/>
              </w:rPr>
              <w:t>1</w:t>
            </w:r>
            <w:r w:rsidR="46EEE2BD" w:rsidRPr="6383C5F0">
              <w:rPr>
                <w:rFonts w:ascii="Arial" w:hAnsi="Arial" w:cs="Arial"/>
                <w:b/>
                <w:bCs/>
                <w:i/>
                <w:iCs/>
                <w:color w:val="000000" w:themeColor="text1"/>
                <w:sz w:val="22"/>
                <w:szCs w:val="22"/>
                <w:lang w:val="en-US"/>
              </w:rPr>
              <w:t>05</w:t>
            </w:r>
            <w:r w:rsidR="5803FE0F" w:rsidRPr="6383C5F0">
              <w:rPr>
                <w:rFonts w:ascii="Arial" w:hAnsi="Arial" w:cs="Arial"/>
                <w:b/>
                <w:bCs/>
                <w:i/>
                <w:iCs/>
                <w:color w:val="000000" w:themeColor="text1"/>
                <w:sz w:val="22"/>
                <w:szCs w:val="22"/>
                <w:lang w:val="en-US"/>
              </w:rPr>
              <w:t>,</w:t>
            </w:r>
            <w:r w:rsidR="183ECA6A" w:rsidRPr="6383C5F0">
              <w:rPr>
                <w:rFonts w:ascii="Arial" w:hAnsi="Arial" w:cs="Arial"/>
                <w:b/>
                <w:bCs/>
                <w:i/>
                <w:iCs/>
                <w:color w:val="000000" w:themeColor="text1"/>
                <w:sz w:val="22"/>
                <w:szCs w:val="22"/>
                <w:lang w:val="en-US"/>
              </w:rPr>
              <w:t>000</w:t>
            </w:r>
          </w:p>
        </w:tc>
      </w:tr>
      <w:tr w:rsidR="00576558" w:rsidRPr="0068638C" w14:paraId="2051EDE7" w14:textId="77777777" w:rsidTr="4F4BE5DD">
        <w:trPr>
          <w:cantSplit/>
          <w:trHeight w:val="408"/>
        </w:trPr>
        <w:tc>
          <w:tcPr>
            <w:tcW w:w="2520" w:type="dxa"/>
            <w:gridSpan w:val="2"/>
            <w:tcBorders>
              <w:left w:val="single" w:sz="8" w:space="0" w:color="000000" w:themeColor="text1"/>
              <w:bottom w:val="single" w:sz="4" w:space="0" w:color="000000" w:themeColor="text1"/>
            </w:tcBorders>
          </w:tcPr>
          <w:p w14:paraId="0AC389DA" w14:textId="6F2A018A" w:rsidR="00576558" w:rsidRPr="0068638C" w:rsidRDefault="3882F1DF" w:rsidP="3D9867D1">
            <w:pPr>
              <w:snapToGrid w:val="0"/>
              <w:spacing w:before="96" w:after="72"/>
              <w:rPr>
                <w:rFonts w:ascii="Arial" w:hAnsi="Arial" w:cs="Arial"/>
                <w:i/>
                <w:iCs/>
                <w:color w:val="000000"/>
                <w:sz w:val="22"/>
                <w:szCs w:val="22"/>
                <w:lang w:val="en-US"/>
              </w:rPr>
            </w:pPr>
            <w:r w:rsidRPr="3D9867D1">
              <w:rPr>
                <w:rFonts w:ascii="Arial" w:hAnsi="Arial" w:cs="Arial"/>
                <w:i/>
                <w:iCs/>
                <w:color w:val="000000" w:themeColor="text1"/>
                <w:sz w:val="22"/>
                <w:szCs w:val="22"/>
                <w:lang w:val="en-US"/>
              </w:rPr>
              <w:t>Ali Durna</w:t>
            </w:r>
          </w:p>
        </w:tc>
        <w:tc>
          <w:tcPr>
            <w:tcW w:w="3434" w:type="dxa"/>
            <w:tcBorders>
              <w:left w:val="single" w:sz="4" w:space="0" w:color="000000" w:themeColor="text1"/>
              <w:bottom w:val="single" w:sz="4" w:space="0" w:color="000000" w:themeColor="text1"/>
            </w:tcBorders>
          </w:tcPr>
          <w:p w14:paraId="0A8C2732" w14:textId="7C1C5022" w:rsidR="00576558" w:rsidRPr="0068638C" w:rsidRDefault="118C0D72" w:rsidP="3D9867D1">
            <w:pPr>
              <w:snapToGrid w:val="0"/>
              <w:spacing w:before="96" w:after="72"/>
              <w:rPr>
                <w:rFonts w:ascii="Arial" w:hAnsi="Arial" w:cs="Arial"/>
                <w:sz w:val="22"/>
                <w:szCs w:val="22"/>
                <w:lang w:val="en-US"/>
              </w:rPr>
            </w:pPr>
            <w:r w:rsidRPr="16F0451C">
              <w:rPr>
                <w:rFonts w:ascii="Arial" w:hAnsi="Arial" w:cs="Arial"/>
                <w:sz w:val="22"/>
                <w:szCs w:val="22"/>
                <w:lang w:val="en-US"/>
              </w:rPr>
              <w:t>Market Research and Competitor Analysis</w:t>
            </w:r>
            <w:r w:rsidR="4B94CB01" w:rsidRPr="16F0451C">
              <w:rPr>
                <w:rFonts w:ascii="Arial" w:hAnsi="Arial" w:cs="Arial"/>
                <w:sz w:val="22"/>
                <w:szCs w:val="22"/>
                <w:lang w:val="en-US"/>
              </w:rPr>
              <w:t xml:space="preserve"> by comparing and helping </w:t>
            </w:r>
            <w:commentRangeStart w:id="47"/>
            <w:r w:rsidR="4B94CB01" w:rsidRPr="16F0451C">
              <w:rPr>
                <w:rFonts w:ascii="Arial" w:hAnsi="Arial" w:cs="Arial"/>
                <w:sz w:val="22"/>
                <w:szCs w:val="22"/>
                <w:lang w:val="en-US"/>
              </w:rPr>
              <w:t xml:space="preserve">the find </w:t>
            </w:r>
            <w:commentRangeEnd w:id="47"/>
            <w:r w:rsidR="009C64F4">
              <w:rPr>
                <w:rStyle w:val="AklamaBavurusu"/>
              </w:rPr>
              <w:commentReference w:id="47"/>
            </w:r>
            <w:r w:rsidR="4B94CB01" w:rsidRPr="16F0451C">
              <w:rPr>
                <w:rFonts w:ascii="Arial" w:hAnsi="Arial" w:cs="Arial"/>
                <w:sz w:val="22"/>
                <w:szCs w:val="22"/>
                <w:lang w:val="en-US"/>
              </w:rPr>
              <w:t xml:space="preserve">right components and prepare good </w:t>
            </w:r>
            <w:r w:rsidR="6D447D62" w:rsidRPr="16F0451C">
              <w:rPr>
                <w:rFonts w:ascii="Arial" w:hAnsi="Arial" w:cs="Arial"/>
                <w:sz w:val="22"/>
                <w:szCs w:val="22"/>
                <w:lang w:val="en-US"/>
              </w:rPr>
              <w:t>system planning for our project.</w:t>
            </w:r>
          </w:p>
        </w:tc>
        <w:tc>
          <w:tcPr>
            <w:tcW w:w="1843" w:type="dxa"/>
            <w:tcBorders>
              <w:left w:val="single" w:sz="4" w:space="0" w:color="000000" w:themeColor="text1"/>
              <w:bottom w:val="single" w:sz="4" w:space="0" w:color="000000" w:themeColor="text1"/>
            </w:tcBorders>
          </w:tcPr>
          <w:p w14:paraId="3DC86914" w14:textId="6CD4D6BC" w:rsidR="00576558" w:rsidRPr="0068638C" w:rsidRDefault="13BA7525" w:rsidP="001F15BC">
            <w:pPr>
              <w:snapToGrid w:val="0"/>
              <w:spacing w:before="96" w:after="72"/>
              <w:rPr>
                <w:rFonts w:ascii="Arial" w:hAnsi="Arial" w:cs="Arial"/>
                <w:i/>
                <w:color w:val="000000"/>
                <w:sz w:val="22"/>
                <w:szCs w:val="22"/>
                <w:lang w:val="en-US"/>
              </w:rPr>
            </w:pPr>
            <w:r w:rsidRPr="13D18A34">
              <w:rPr>
                <w:rFonts w:ascii="Arial" w:hAnsi="Arial" w:cs="Arial"/>
                <w:i/>
                <w:iCs/>
                <w:color w:val="000000" w:themeColor="text1"/>
                <w:sz w:val="22"/>
                <w:szCs w:val="22"/>
                <w:lang w:val="en-US"/>
              </w:rPr>
              <w:t>Electrical Engineer</w:t>
            </w:r>
          </w:p>
        </w:tc>
        <w:tc>
          <w:tcPr>
            <w:tcW w:w="1275" w:type="dxa"/>
            <w:tcBorders>
              <w:left w:val="single" w:sz="4" w:space="0" w:color="000000" w:themeColor="text1"/>
              <w:bottom w:val="single" w:sz="4" w:space="0" w:color="000000" w:themeColor="text1"/>
              <w:right w:val="single" w:sz="4" w:space="0" w:color="000000" w:themeColor="text1"/>
            </w:tcBorders>
          </w:tcPr>
          <w:p w14:paraId="4C73FBC8" w14:textId="79208CAD" w:rsidR="00576558" w:rsidRPr="0068638C" w:rsidRDefault="70112A60" w:rsidP="3D9867D1">
            <w:pPr>
              <w:snapToGrid w:val="0"/>
              <w:spacing w:before="96" w:after="72"/>
              <w:jc w:val="center"/>
              <w:rPr>
                <w:rFonts w:ascii="Arial" w:hAnsi="Arial" w:cs="Arial"/>
                <w:i/>
                <w:iCs/>
                <w:color w:val="000000"/>
                <w:sz w:val="22"/>
                <w:szCs w:val="22"/>
                <w:lang w:val="en-US"/>
              </w:rPr>
            </w:pPr>
            <w:commentRangeStart w:id="48"/>
            <w:r w:rsidRPr="6383C5F0">
              <w:rPr>
                <w:rFonts w:ascii="Arial" w:hAnsi="Arial" w:cs="Arial"/>
                <w:i/>
                <w:iCs/>
                <w:color w:val="000000" w:themeColor="text1"/>
                <w:sz w:val="22"/>
                <w:szCs w:val="22"/>
                <w:lang w:val="en-US"/>
              </w:rPr>
              <w:t>15</w:t>
            </w:r>
            <w:r w:rsidR="262865C0" w:rsidRPr="13D18A34">
              <w:rPr>
                <w:rFonts w:ascii="Arial" w:hAnsi="Arial" w:cs="Arial"/>
                <w:i/>
                <w:iCs/>
                <w:color w:val="000000" w:themeColor="text1"/>
                <w:sz w:val="22"/>
                <w:szCs w:val="22"/>
                <w:lang w:val="en-US"/>
              </w:rPr>
              <w:t>/</w:t>
            </w:r>
            <w:r w:rsidR="3262E919" w:rsidRPr="13D18A34">
              <w:rPr>
                <w:rFonts w:ascii="Arial" w:hAnsi="Arial" w:cs="Arial"/>
                <w:i/>
                <w:iCs/>
                <w:color w:val="000000" w:themeColor="text1"/>
                <w:sz w:val="22"/>
                <w:szCs w:val="22"/>
                <w:lang w:val="en-US"/>
              </w:rPr>
              <w:t>30</w:t>
            </w:r>
            <w:commentRangeEnd w:id="48"/>
            <w:r w:rsidR="00386DB1">
              <w:rPr>
                <w:rStyle w:val="AklamaBavurusu"/>
              </w:rPr>
              <w:commentReference w:id="48"/>
            </w:r>
          </w:p>
        </w:tc>
        <w:tc>
          <w:tcPr>
            <w:tcW w:w="993" w:type="dxa"/>
            <w:tcBorders>
              <w:left w:val="single" w:sz="4" w:space="0" w:color="000000" w:themeColor="text1"/>
              <w:bottom w:val="single" w:sz="4" w:space="0" w:color="000000" w:themeColor="text1"/>
            </w:tcBorders>
          </w:tcPr>
          <w:p w14:paraId="188F077E" w14:textId="10379956" w:rsidR="00576558" w:rsidRPr="0068638C" w:rsidRDefault="142DDC83" w:rsidP="3D9867D1">
            <w:pPr>
              <w:snapToGrid w:val="0"/>
              <w:spacing w:before="96" w:after="72"/>
              <w:jc w:val="center"/>
              <w:rPr>
                <w:rFonts w:ascii="Arial" w:hAnsi="Arial" w:cs="Arial"/>
                <w:i/>
                <w:iCs/>
                <w:color w:val="000000"/>
                <w:sz w:val="22"/>
                <w:szCs w:val="22"/>
                <w:lang w:val="en-US"/>
              </w:rPr>
            </w:pPr>
            <w:r w:rsidRPr="3D9867D1">
              <w:rPr>
                <w:rFonts w:ascii="Arial" w:hAnsi="Arial" w:cs="Arial"/>
                <w:i/>
                <w:iCs/>
                <w:color w:val="000000" w:themeColor="text1"/>
                <w:sz w:val="22"/>
                <w:szCs w:val="22"/>
                <w:lang w:val="en-US"/>
              </w:rPr>
              <w:t>7</w:t>
            </w:r>
          </w:p>
        </w:tc>
        <w:tc>
          <w:tcPr>
            <w:tcW w:w="1275" w:type="dxa"/>
            <w:tcBorders>
              <w:left w:val="single" w:sz="4" w:space="0" w:color="000000" w:themeColor="text1"/>
              <w:bottom w:val="single" w:sz="4" w:space="0" w:color="000000" w:themeColor="text1"/>
            </w:tcBorders>
          </w:tcPr>
          <w:p w14:paraId="421F2C76" w14:textId="67D36FFC" w:rsidR="00576558" w:rsidRPr="0068638C" w:rsidRDefault="3BC7C20F" w:rsidP="3D9867D1">
            <w:pPr>
              <w:snapToGrid w:val="0"/>
              <w:spacing w:before="96" w:after="72"/>
              <w:jc w:val="center"/>
              <w:rPr>
                <w:rFonts w:ascii="Arial" w:hAnsi="Arial" w:cs="Arial"/>
                <w:i/>
                <w:iCs/>
                <w:color w:val="000000"/>
                <w:sz w:val="22"/>
                <w:szCs w:val="22"/>
                <w:lang w:val="en-US"/>
              </w:rPr>
            </w:pPr>
            <w:r w:rsidRPr="6383C5F0">
              <w:rPr>
                <w:rFonts w:ascii="Arial" w:hAnsi="Arial" w:cs="Arial"/>
                <w:i/>
                <w:iCs/>
                <w:color w:val="000000" w:themeColor="text1"/>
                <w:sz w:val="22"/>
                <w:szCs w:val="22"/>
                <w:lang w:val="en-US"/>
              </w:rPr>
              <w:t>3</w:t>
            </w:r>
            <w:r w:rsidR="53CA9FEB" w:rsidRPr="6383C5F0">
              <w:rPr>
                <w:rFonts w:ascii="Arial" w:hAnsi="Arial" w:cs="Arial"/>
                <w:i/>
                <w:iCs/>
                <w:color w:val="000000" w:themeColor="text1"/>
                <w:sz w:val="22"/>
                <w:szCs w:val="22"/>
                <w:lang w:val="en-US"/>
              </w:rPr>
              <w:t>.</w:t>
            </w:r>
            <w:r w:rsidR="5A19238E" w:rsidRPr="6383C5F0">
              <w:rPr>
                <w:rFonts w:ascii="Arial" w:hAnsi="Arial" w:cs="Arial"/>
                <w:i/>
                <w:iCs/>
                <w:color w:val="000000" w:themeColor="text1"/>
                <w:sz w:val="22"/>
                <w:szCs w:val="22"/>
                <w:lang w:val="en-US"/>
              </w:rPr>
              <w:t>5</w:t>
            </w:r>
          </w:p>
        </w:tc>
        <w:tc>
          <w:tcPr>
            <w:tcW w:w="1560" w:type="dxa"/>
            <w:tcBorders>
              <w:left w:val="single" w:sz="4" w:space="0" w:color="000000" w:themeColor="text1"/>
              <w:bottom w:val="single" w:sz="4" w:space="0" w:color="000000" w:themeColor="text1"/>
            </w:tcBorders>
          </w:tcPr>
          <w:p w14:paraId="40F993D8" w14:textId="0B7E24DE" w:rsidR="00576558" w:rsidRPr="0068638C" w:rsidRDefault="1BD80A95" w:rsidP="3D9867D1">
            <w:pPr>
              <w:snapToGrid w:val="0"/>
              <w:spacing w:before="96" w:after="72"/>
              <w:jc w:val="center"/>
              <w:rPr>
                <w:rFonts w:ascii="Arial" w:hAnsi="Arial" w:cs="Arial"/>
                <w:i/>
                <w:iCs/>
                <w:color w:val="000000"/>
                <w:sz w:val="22"/>
                <w:szCs w:val="22"/>
                <w:lang w:val="en-US"/>
              </w:rPr>
            </w:pPr>
            <w:r w:rsidRPr="6383C5F0">
              <w:rPr>
                <w:rFonts w:ascii="Arial" w:hAnsi="Arial" w:cs="Arial"/>
                <w:i/>
                <w:iCs/>
                <w:color w:val="000000" w:themeColor="text1"/>
                <w:sz w:val="22"/>
                <w:szCs w:val="22"/>
                <w:lang w:val="en-US"/>
              </w:rPr>
              <w:t>30</w:t>
            </w:r>
            <w:r w:rsidR="4A0BA8AB" w:rsidRPr="6383C5F0">
              <w:rPr>
                <w:rFonts w:ascii="Arial" w:hAnsi="Arial" w:cs="Arial"/>
                <w:i/>
                <w:iCs/>
                <w:color w:val="000000" w:themeColor="text1"/>
                <w:sz w:val="22"/>
                <w:szCs w:val="22"/>
                <w:lang w:val="en-US"/>
              </w:rPr>
              <w:t>,</w:t>
            </w:r>
            <w:r w:rsidR="36577AE3" w:rsidRPr="13D18A34">
              <w:rPr>
                <w:rFonts w:ascii="Arial" w:hAnsi="Arial" w:cs="Arial"/>
                <w:i/>
                <w:iCs/>
                <w:color w:val="000000" w:themeColor="text1"/>
                <w:sz w:val="22"/>
                <w:szCs w:val="22"/>
                <w:lang w:val="en-US"/>
              </w:rPr>
              <w:t>000</w:t>
            </w:r>
          </w:p>
        </w:tc>
        <w:tc>
          <w:tcPr>
            <w:tcW w:w="1680" w:type="dxa"/>
            <w:tcBorders>
              <w:left w:val="single" w:sz="4" w:space="0" w:color="000000" w:themeColor="text1"/>
              <w:bottom w:val="single" w:sz="4" w:space="0" w:color="000000" w:themeColor="text1"/>
              <w:right w:val="single" w:sz="8" w:space="0" w:color="000000" w:themeColor="text1"/>
            </w:tcBorders>
          </w:tcPr>
          <w:p w14:paraId="41A98B4D" w14:textId="5E5647D8" w:rsidR="00576558" w:rsidRPr="0068638C" w:rsidRDefault="735878E9" w:rsidP="13D18A34">
            <w:pPr>
              <w:spacing w:before="96" w:after="72" w:line="259" w:lineRule="auto"/>
              <w:jc w:val="center"/>
              <w:rPr>
                <w:rFonts w:ascii="Arial" w:hAnsi="Arial" w:cs="Arial"/>
                <w:b/>
                <w:i/>
                <w:color w:val="000000" w:themeColor="text1"/>
                <w:sz w:val="22"/>
                <w:szCs w:val="22"/>
                <w:lang w:val="en-US"/>
              </w:rPr>
            </w:pPr>
            <w:r w:rsidRPr="6383C5F0">
              <w:rPr>
                <w:rFonts w:ascii="Arial" w:hAnsi="Arial" w:cs="Arial"/>
                <w:b/>
                <w:bCs/>
                <w:i/>
                <w:iCs/>
                <w:color w:val="000000" w:themeColor="text1"/>
                <w:sz w:val="22"/>
                <w:szCs w:val="22"/>
                <w:lang w:val="en-US"/>
              </w:rPr>
              <w:t>1</w:t>
            </w:r>
            <w:r w:rsidR="6DD6C6E8" w:rsidRPr="6383C5F0">
              <w:rPr>
                <w:rFonts w:ascii="Arial" w:hAnsi="Arial" w:cs="Arial"/>
                <w:b/>
                <w:bCs/>
                <w:i/>
                <w:iCs/>
                <w:color w:val="000000" w:themeColor="text1"/>
                <w:sz w:val="22"/>
                <w:szCs w:val="22"/>
                <w:lang w:val="en-US"/>
              </w:rPr>
              <w:t>05</w:t>
            </w:r>
            <w:r w:rsidR="401666B2" w:rsidRPr="6383C5F0">
              <w:rPr>
                <w:rFonts w:ascii="Arial" w:hAnsi="Arial" w:cs="Arial"/>
                <w:b/>
                <w:bCs/>
                <w:i/>
                <w:iCs/>
                <w:color w:val="000000" w:themeColor="text1"/>
                <w:sz w:val="22"/>
                <w:szCs w:val="22"/>
                <w:lang w:val="en-US"/>
              </w:rPr>
              <w:t>,</w:t>
            </w:r>
            <w:r w:rsidR="6DD6C6E8" w:rsidRPr="6383C5F0">
              <w:rPr>
                <w:rFonts w:ascii="Arial" w:hAnsi="Arial" w:cs="Arial"/>
                <w:b/>
                <w:bCs/>
                <w:i/>
                <w:iCs/>
                <w:color w:val="000000" w:themeColor="text1"/>
                <w:sz w:val="22"/>
                <w:szCs w:val="22"/>
                <w:lang w:val="en-US"/>
              </w:rPr>
              <w:t>000</w:t>
            </w:r>
          </w:p>
        </w:tc>
      </w:tr>
      <w:tr w:rsidR="00E359A9" w:rsidRPr="0068638C" w14:paraId="5E0EE570" w14:textId="77777777" w:rsidTr="4F4BE5DD">
        <w:trPr>
          <w:cantSplit/>
          <w:trHeight w:val="300"/>
        </w:trPr>
        <w:tc>
          <w:tcPr>
            <w:tcW w:w="2520" w:type="dxa"/>
            <w:gridSpan w:val="2"/>
            <w:tcBorders>
              <w:left w:val="single" w:sz="8" w:space="0" w:color="000000" w:themeColor="text1"/>
              <w:bottom w:val="single" w:sz="4" w:space="0" w:color="000000" w:themeColor="text1"/>
            </w:tcBorders>
          </w:tcPr>
          <w:p w14:paraId="417E5656" w14:textId="77777777" w:rsidR="00E359A9" w:rsidRPr="0068638C" w:rsidRDefault="00E359A9" w:rsidP="001F15BC">
            <w:pPr>
              <w:snapToGrid w:val="0"/>
              <w:spacing w:before="96" w:after="72"/>
              <w:rPr>
                <w:rFonts w:ascii="Arial" w:hAnsi="Arial" w:cs="Arial"/>
                <w:i/>
                <w:color w:val="000000"/>
                <w:sz w:val="22"/>
                <w:szCs w:val="22"/>
                <w:lang w:val="en-US"/>
              </w:rPr>
            </w:pPr>
          </w:p>
        </w:tc>
        <w:tc>
          <w:tcPr>
            <w:tcW w:w="3434" w:type="dxa"/>
            <w:tcBorders>
              <w:left w:val="single" w:sz="4" w:space="0" w:color="000000" w:themeColor="text1"/>
              <w:bottom w:val="single" w:sz="4" w:space="0" w:color="000000" w:themeColor="text1"/>
            </w:tcBorders>
          </w:tcPr>
          <w:p w14:paraId="26C2FDB5" w14:textId="77777777" w:rsidR="00E359A9" w:rsidRPr="0068638C" w:rsidRDefault="00E359A9" w:rsidP="001F15BC">
            <w:pPr>
              <w:snapToGrid w:val="0"/>
              <w:spacing w:before="96" w:after="72"/>
              <w:rPr>
                <w:rFonts w:ascii="Arial" w:hAnsi="Arial" w:cs="Arial"/>
                <w:i/>
                <w:color w:val="000000"/>
                <w:sz w:val="22"/>
                <w:szCs w:val="22"/>
                <w:lang w:val="en-US"/>
              </w:rPr>
            </w:pPr>
          </w:p>
        </w:tc>
        <w:tc>
          <w:tcPr>
            <w:tcW w:w="1843" w:type="dxa"/>
            <w:tcBorders>
              <w:left w:val="single" w:sz="4" w:space="0" w:color="000000" w:themeColor="text1"/>
              <w:bottom w:val="single" w:sz="4" w:space="0" w:color="000000" w:themeColor="text1"/>
            </w:tcBorders>
          </w:tcPr>
          <w:p w14:paraId="218BC1C7" w14:textId="77777777" w:rsidR="00E359A9" w:rsidRPr="0068638C" w:rsidRDefault="00E359A9" w:rsidP="001F15BC">
            <w:pPr>
              <w:snapToGrid w:val="0"/>
              <w:spacing w:before="96" w:after="72"/>
              <w:rPr>
                <w:rFonts w:ascii="Arial" w:hAnsi="Arial" w:cs="Arial"/>
                <w:i/>
                <w:color w:val="000000"/>
                <w:sz w:val="22"/>
                <w:szCs w:val="22"/>
                <w:lang w:val="en-US"/>
              </w:rPr>
            </w:pPr>
          </w:p>
        </w:tc>
        <w:tc>
          <w:tcPr>
            <w:tcW w:w="1275" w:type="dxa"/>
            <w:tcBorders>
              <w:left w:val="single" w:sz="4" w:space="0" w:color="000000" w:themeColor="text1"/>
              <w:bottom w:val="single" w:sz="4" w:space="0" w:color="000000" w:themeColor="text1"/>
              <w:right w:val="single" w:sz="4" w:space="0" w:color="000000" w:themeColor="text1"/>
            </w:tcBorders>
          </w:tcPr>
          <w:p w14:paraId="0995AB8A" w14:textId="77777777" w:rsidR="00E359A9" w:rsidRPr="0068638C" w:rsidRDefault="00E359A9" w:rsidP="001F15BC">
            <w:pPr>
              <w:snapToGrid w:val="0"/>
              <w:spacing w:before="96" w:after="72"/>
              <w:jc w:val="center"/>
              <w:rPr>
                <w:rFonts w:ascii="Arial" w:hAnsi="Arial" w:cs="Arial"/>
                <w:i/>
                <w:color w:val="000000"/>
                <w:sz w:val="22"/>
                <w:szCs w:val="22"/>
                <w:lang w:val="en-US"/>
              </w:rPr>
            </w:pPr>
          </w:p>
        </w:tc>
        <w:tc>
          <w:tcPr>
            <w:tcW w:w="993" w:type="dxa"/>
            <w:tcBorders>
              <w:left w:val="single" w:sz="4" w:space="0" w:color="000000" w:themeColor="text1"/>
              <w:bottom w:val="single" w:sz="4" w:space="0" w:color="000000" w:themeColor="text1"/>
            </w:tcBorders>
          </w:tcPr>
          <w:p w14:paraId="4DE2821B" w14:textId="77777777" w:rsidR="00E359A9" w:rsidRPr="0068638C" w:rsidRDefault="00E359A9" w:rsidP="001F15BC">
            <w:pPr>
              <w:snapToGrid w:val="0"/>
              <w:spacing w:before="96" w:after="72"/>
              <w:jc w:val="center"/>
              <w:rPr>
                <w:rFonts w:ascii="Arial" w:hAnsi="Arial" w:cs="Arial"/>
                <w:i/>
                <w:color w:val="000000"/>
                <w:sz w:val="22"/>
                <w:szCs w:val="22"/>
                <w:lang w:val="en-US"/>
              </w:rPr>
            </w:pPr>
          </w:p>
        </w:tc>
        <w:tc>
          <w:tcPr>
            <w:tcW w:w="1275" w:type="dxa"/>
            <w:tcBorders>
              <w:left w:val="single" w:sz="4" w:space="0" w:color="000000" w:themeColor="text1"/>
              <w:bottom w:val="single" w:sz="4" w:space="0" w:color="000000" w:themeColor="text1"/>
            </w:tcBorders>
          </w:tcPr>
          <w:p w14:paraId="05A62FC3" w14:textId="77777777" w:rsidR="00E359A9" w:rsidRPr="0068638C" w:rsidRDefault="00E359A9" w:rsidP="001F15BC">
            <w:pPr>
              <w:snapToGrid w:val="0"/>
              <w:spacing w:before="96" w:after="72"/>
              <w:jc w:val="center"/>
              <w:rPr>
                <w:rFonts w:ascii="Arial" w:hAnsi="Arial" w:cs="Arial"/>
                <w:i/>
                <w:color w:val="000000"/>
                <w:sz w:val="22"/>
                <w:szCs w:val="22"/>
                <w:lang w:val="en-US"/>
              </w:rPr>
            </w:pPr>
          </w:p>
        </w:tc>
        <w:tc>
          <w:tcPr>
            <w:tcW w:w="1560" w:type="dxa"/>
            <w:tcBorders>
              <w:left w:val="single" w:sz="4" w:space="0" w:color="000000" w:themeColor="text1"/>
              <w:bottom w:val="single" w:sz="4" w:space="0" w:color="000000" w:themeColor="text1"/>
            </w:tcBorders>
          </w:tcPr>
          <w:p w14:paraId="5382F92C" w14:textId="77777777" w:rsidR="00E359A9" w:rsidRPr="0068638C" w:rsidRDefault="00E359A9" w:rsidP="001F15BC">
            <w:pPr>
              <w:snapToGrid w:val="0"/>
              <w:spacing w:before="96" w:after="72"/>
              <w:jc w:val="center"/>
              <w:rPr>
                <w:rFonts w:ascii="Arial" w:hAnsi="Arial" w:cs="Arial"/>
                <w:i/>
                <w:color w:val="000000"/>
                <w:sz w:val="22"/>
                <w:szCs w:val="22"/>
                <w:lang w:val="en-US"/>
              </w:rPr>
            </w:pPr>
          </w:p>
        </w:tc>
        <w:tc>
          <w:tcPr>
            <w:tcW w:w="1680" w:type="dxa"/>
            <w:tcBorders>
              <w:left w:val="single" w:sz="4" w:space="0" w:color="000000" w:themeColor="text1"/>
              <w:bottom w:val="single" w:sz="4" w:space="0" w:color="000000" w:themeColor="text1"/>
              <w:right w:val="single" w:sz="8" w:space="0" w:color="000000" w:themeColor="text1"/>
            </w:tcBorders>
          </w:tcPr>
          <w:p w14:paraId="629DE2B3" w14:textId="77777777" w:rsidR="00E359A9" w:rsidRPr="0068638C" w:rsidRDefault="00E359A9" w:rsidP="001F15BC">
            <w:pPr>
              <w:snapToGrid w:val="0"/>
              <w:spacing w:before="96" w:after="72"/>
              <w:jc w:val="center"/>
              <w:rPr>
                <w:rFonts w:ascii="Arial" w:hAnsi="Arial" w:cs="Arial"/>
                <w:b/>
                <w:i/>
                <w:color w:val="000000"/>
                <w:sz w:val="22"/>
                <w:szCs w:val="22"/>
                <w:lang w:val="en-US"/>
              </w:rPr>
            </w:pPr>
          </w:p>
        </w:tc>
      </w:tr>
      <w:tr w:rsidR="00E359A9" w:rsidRPr="0068638C" w14:paraId="253A2440" w14:textId="77777777" w:rsidTr="4F4BE5DD">
        <w:trPr>
          <w:cantSplit/>
          <w:trHeight w:val="408"/>
        </w:trPr>
        <w:tc>
          <w:tcPr>
            <w:tcW w:w="10065" w:type="dxa"/>
            <w:gridSpan w:val="6"/>
            <w:tcBorders>
              <w:top w:val="single" w:sz="4" w:space="0" w:color="auto"/>
              <w:left w:val="single" w:sz="8" w:space="0" w:color="000000" w:themeColor="text1"/>
              <w:bottom w:val="single" w:sz="8" w:space="0" w:color="000000" w:themeColor="text1"/>
            </w:tcBorders>
          </w:tcPr>
          <w:p w14:paraId="7C84CF8D" w14:textId="77777777" w:rsidR="00E359A9" w:rsidRPr="0068638C" w:rsidRDefault="001F15BC" w:rsidP="001F15BC">
            <w:pPr>
              <w:snapToGrid w:val="0"/>
              <w:spacing w:before="96" w:after="72"/>
              <w:jc w:val="right"/>
              <w:rPr>
                <w:rFonts w:ascii="Arial" w:hAnsi="Arial" w:cs="Arial"/>
                <w:b/>
                <w:color w:val="000000"/>
                <w:sz w:val="22"/>
                <w:szCs w:val="22"/>
                <w:lang w:val="en-US"/>
              </w:rPr>
            </w:pPr>
            <w:r>
              <w:rPr>
                <w:rFonts w:ascii="Arial" w:hAnsi="Arial" w:cs="Arial"/>
                <w:b/>
                <w:color w:val="000000"/>
                <w:sz w:val="22"/>
                <w:szCs w:val="22"/>
                <w:lang w:val="en-US"/>
              </w:rPr>
              <w:t>WORK PACKAGE TOTAL MEN-MONTH</w:t>
            </w:r>
            <w:r w:rsidR="00110CBB" w:rsidRPr="0068638C">
              <w:rPr>
                <w:rFonts w:ascii="Arial" w:hAnsi="Arial" w:cs="Arial"/>
                <w:b/>
                <w:color w:val="000000"/>
                <w:sz w:val="22"/>
                <w:szCs w:val="22"/>
                <w:lang w:val="en-US"/>
              </w:rPr>
              <w:t xml:space="preserve"> </w:t>
            </w:r>
          </w:p>
        </w:tc>
        <w:tc>
          <w:tcPr>
            <w:tcW w:w="1275" w:type="dxa"/>
            <w:tcBorders>
              <w:top w:val="single" w:sz="4" w:space="0" w:color="000000" w:themeColor="text1"/>
              <w:left w:val="single" w:sz="4" w:space="0" w:color="000000" w:themeColor="text1"/>
              <w:bottom w:val="single" w:sz="8" w:space="0" w:color="000000" w:themeColor="text1"/>
            </w:tcBorders>
          </w:tcPr>
          <w:p w14:paraId="0E1B5A93" w14:textId="77777777" w:rsidR="00E359A9" w:rsidRPr="0068638C" w:rsidRDefault="00E359A9" w:rsidP="0036361A">
            <w:pPr>
              <w:snapToGrid w:val="0"/>
              <w:spacing w:before="96" w:after="72"/>
              <w:jc w:val="center"/>
              <w:rPr>
                <w:rFonts w:ascii="Arial" w:hAnsi="Arial" w:cs="Arial"/>
                <w:b/>
                <w:color w:val="000000"/>
                <w:sz w:val="22"/>
                <w:szCs w:val="22"/>
                <w:lang w:val="en-US"/>
              </w:rPr>
            </w:pPr>
          </w:p>
        </w:tc>
        <w:tc>
          <w:tcPr>
            <w:tcW w:w="1560"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4A6E60BD" w14:textId="77777777" w:rsidR="00E359A9" w:rsidRPr="0068638C" w:rsidRDefault="00E359A9" w:rsidP="001F15BC">
            <w:pPr>
              <w:snapToGrid w:val="0"/>
              <w:spacing w:before="96" w:after="72"/>
              <w:jc w:val="right"/>
              <w:rPr>
                <w:rFonts w:ascii="Arial" w:hAnsi="Arial" w:cs="Arial"/>
                <w:b/>
                <w:color w:val="000000"/>
                <w:sz w:val="22"/>
                <w:szCs w:val="22"/>
                <w:lang w:val="en-US"/>
              </w:rPr>
            </w:pPr>
            <w:r w:rsidRPr="0068638C">
              <w:rPr>
                <w:rFonts w:ascii="Arial" w:hAnsi="Arial" w:cs="Arial"/>
                <w:b/>
                <w:color w:val="000000"/>
                <w:sz w:val="22"/>
                <w:szCs w:val="22"/>
                <w:lang w:val="en-US"/>
              </w:rPr>
              <w:t>TO</w:t>
            </w:r>
            <w:r w:rsidR="001F15BC">
              <w:rPr>
                <w:rFonts w:ascii="Arial" w:hAnsi="Arial" w:cs="Arial"/>
                <w:b/>
                <w:color w:val="000000"/>
                <w:sz w:val="22"/>
                <w:szCs w:val="22"/>
                <w:lang w:val="en-US"/>
              </w:rPr>
              <w:t>TAL</w:t>
            </w:r>
          </w:p>
        </w:tc>
        <w:tc>
          <w:tcPr>
            <w:tcW w:w="1680"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07821A5D" w14:textId="3C32E529" w:rsidR="00E359A9" w:rsidRPr="0068638C" w:rsidRDefault="764DFE16" w:rsidP="4F4BE5DD">
            <w:pPr>
              <w:snapToGrid w:val="0"/>
              <w:spacing w:before="96" w:after="72"/>
              <w:jc w:val="right"/>
              <w:rPr>
                <w:rFonts w:ascii="Arial" w:hAnsi="Arial" w:cs="Arial"/>
                <w:b/>
                <w:color w:val="000000"/>
                <w:sz w:val="22"/>
                <w:szCs w:val="22"/>
                <w:lang w:val="en-US"/>
              </w:rPr>
            </w:pPr>
            <w:r w:rsidRPr="6383C5F0">
              <w:rPr>
                <w:rFonts w:ascii="Arial" w:hAnsi="Arial" w:cs="Arial"/>
                <w:b/>
                <w:bCs/>
                <w:color w:val="000000" w:themeColor="text1"/>
                <w:sz w:val="22"/>
                <w:szCs w:val="22"/>
                <w:lang w:val="en-US"/>
              </w:rPr>
              <w:t>2</w:t>
            </w:r>
            <w:r w:rsidR="0237A542" w:rsidRPr="6383C5F0">
              <w:rPr>
                <w:rFonts w:ascii="Arial" w:hAnsi="Arial" w:cs="Arial"/>
                <w:b/>
                <w:bCs/>
                <w:color w:val="000000" w:themeColor="text1"/>
                <w:sz w:val="22"/>
                <w:szCs w:val="22"/>
                <w:lang w:val="en-US"/>
              </w:rPr>
              <w:t>10</w:t>
            </w:r>
            <w:r w:rsidR="74C42756" w:rsidRPr="6383C5F0">
              <w:rPr>
                <w:rFonts w:ascii="Arial" w:hAnsi="Arial" w:cs="Arial"/>
                <w:b/>
                <w:bCs/>
                <w:color w:val="000000" w:themeColor="text1"/>
                <w:sz w:val="22"/>
                <w:szCs w:val="22"/>
                <w:lang w:val="en-US"/>
              </w:rPr>
              <w:t>,</w:t>
            </w:r>
            <w:r w:rsidR="7D19043B" w:rsidRPr="6383C5F0">
              <w:rPr>
                <w:rFonts w:ascii="Arial" w:hAnsi="Arial" w:cs="Arial"/>
                <w:b/>
                <w:bCs/>
                <w:color w:val="000000" w:themeColor="text1"/>
                <w:sz w:val="22"/>
                <w:szCs w:val="22"/>
                <w:lang w:val="en-US"/>
              </w:rPr>
              <w:t>000</w:t>
            </w:r>
          </w:p>
        </w:tc>
      </w:tr>
    </w:tbl>
    <w:p w14:paraId="428D6326" w14:textId="77777777" w:rsidR="00576558" w:rsidRDefault="00576558" w:rsidP="004C446B">
      <w:pPr>
        <w:pStyle w:val="Balk3"/>
        <w:jc w:val="left"/>
        <w:rPr>
          <w:rFonts w:ascii="Arial" w:hAnsi="Arial" w:cs="Arial"/>
          <w:bCs/>
          <w:i w:val="0"/>
          <w:iCs/>
          <w:sz w:val="22"/>
          <w:szCs w:val="22"/>
          <w:lang w:val="en-US"/>
        </w:rPr>
      </w:pPr>
    </w:p>
    <w:p w14:paraId="45216F9D" w14:textId="77777777" w:rsidR="001F15BC" w:rsidRPr="001F15BC" w:rsidRDefault="001F15BC" w:rsidP="001F15BC">
      <w:pPr>
        <w:rPr>
          <w:lang w:val="en-US"/>
        </w:rPr>
      </w:pPr>
    </w:p>
    <w:p w14:paraId="2EC3A677" w14:textId="77777777" w:rsidR="00576558" w:rsidRPr="0068638C" w:rsidRDefault="00576558" w:rsidP="004C446B">
      <w:pPr>
        <w:pStyle w:val="Balk3"/>
        <w:jc w:val="left"/>
        <w:rPr>
          <w:rFonts w:ascii="Arial" w:hAnsi="Arial" w:cs="Arial"/>
          <w:bCs/>
          <w:i w:val="0"/>
          <w:iCs/>
          <w:sz w:val="22"/>
          <w:szCs w:val="22"/>
          <w:lang w:val="en-US"/>
        </w:rPr>
      </w:pPr>
    </w:p>
    <w:p w14:paraId="22D5E133" w14:textId="77777777" w:rsidR="00576558" w:rsidRPr="0068638C" w:rsidRDefault="00576558" w:rsidP="004C446B">
      <w:pPr>
        <w:pStyle w:val="Balk3"/>
        <w:jc w:val="left"/>
        <w:rPr>
          <w:rFonts w:ascii="Arial" w:hAnsi="Arial" w:cs="Arial"/>
          <w:bCs/>
          <w:i w:val="0"/>
          <w:iCs/>
          <w:sz w:val="22"/>
          <w:szCs w:val="22"/>
          <w:lang w:val="en-US"/>
        </w:rPr>
      </w:pPr>
    </w:p>
    <w:p w14:paraId="5502B186" w14:textId="2F1BF6F8" w:rsidR="00576558" w:rsidRPr="0068638C" w:rsidRDefault="00576558" w:rsidP="004C446B">
      <w:pPr>
        <w:pStyle w:val="Balk3"/>
        <w:jc w:val="left"/>
        <w:rPr>
          <w:rFonts w:ascii="Arial" w:hAnsi="Arial" w:cs="Arial"/>
          <w:bCs/>
          <w:i w:val="0"/>
          <w:iCs/>
          <w:sz w:val="22"/>
          <w:szCs w:val="22"/>
          <w:lang w:val="en-US"/>
        </w:rPr>
      </w:pPr>
    </w:p>
    <w:p w14:paraId="26FB21FB" w14:textId="0BD382D9" w:rsidR="00576558" w:rsidRPr="0068638C" w:rsidRDefault="00576558" w:rsidP="3D9867D1">
      <w:pPr>
        <w:pStyle w:val="Balk3"/>
        <w:jc w:val="left"/>
        <w:rPr>
          <w:rFonts w:ascii="Arial" w:hAnsi="Arial" w:cs="Arial"/>
          <w:i w:val="0"/>
          <w:sz w:val="22"/>
          <w:szCs w:val="22"/>
          <w:lang w:val="en-US"/>
        </w:rPr>
      </w:pPr>
    </w:p>
    <w:p w14:paraId="0B5364BE" w14:textId="77777777" w:rsidR="00576558" w:rsidRPr="0068638C" w:rsidRDefault="00576558" w:rsidP="00576558">
      <w:pPr>
        <w:rPr>
          <w:lang w:val="en-US"/>
        </w:rPr>
      </w:pPr>
    </w:p>
    <w:p w14:paraId="194C763D" w14:textId="77777777" w:rsidR="004C446B" w:rsidRPr="0068638C" w:rsidRDefault="004C446B" w:rsidP="004C446B">
      <w:pPr>
        <w:pStyle w:val="Balk3"/>
        <w:jc w:val="left"/>
        <w:rPr>
          <w:rFonts w:ascii="Arial" w:hAnsi="Arial" w:cs="Arial"/>
          <w:bCs/>
          <w:i w:val="0"/>
          <w:iCs/>
          <w:sz w:val="22"/>
          <w:szCs w:val="22"/>
          <w:lang w:val="en-US"/>
        </w:rPr>
      </w:pPr>
      <w:bookmarkStart w:id="49" w:name="_Toc197901437"/>
      <w:r w:rsidRPr="0068638C">
        <w:rPr>
          <w:rFonts w:ascii="Arial" w:hAnsi="Arial" w:cs="Arial"/>
          <w:bCs/>
          <w:i w:val="0"/>
          <w:iCs/>
          <w:sz w:val="22"/>
          <w:szCs w:val="22"/>
          <w:lang w:val="en-US"/>
        </w:rPr>
        <w:t xml:space="preserve">E.1 - </w:t>
      </w:r>
      <w:bookmarkEnd w:id="49"/>
      <w:r w:rsidR="001F15BC" w:rsidRPr="0068638C">
        <w:rPr>
          <w:rFonts w:ascii="Arial" w:hAnsi="Arial" w:cs="Arial"/>
          <w:bCs/>
          <w:i w:val="0"/>
          <w:iCs/>
          <w:sz w:val="22"/>
          <w:szCs w:val="22"/>
          <w:lang w:val="en-US"/>
        </w:rPr>
        <w:t>PERSON</w:t>
      </w:r>
      <w:r w:rsidR="001F15BC">
        <w:rPr>
          <w:rFonts w:ascii="Arial" w:hAnsi="Arial" w:cs="Arial"/>
          <w:bCs/>
          <w:i w:val="0"/>
          <w:iCs/>
          <w:sz w:val="22"/>
          <w:szCs w:val="22"/>
          <w:lang w:val="en-US"/>
        </w:rPr>
        <w:t>N</w:t>
      </w:r>
      <w:r w:rsidR="001F15BC" w:rsidRPr="0068638C">
        <w:rPr>
          <w:rFonts w:ascii="Arial" w:hAnsi="Arial" w:cs="Arial"/>
          <w:bCs/>
          <w:i w:val="0"/>
          <w:iCs/>
          <w:sz w:val="22"/>
          <w:szCs w:val="22"/>
          <w:lang w:val="en-US"/>
        </w:rPr>
        <w:t xml:space="preserve">EL </w:t>
      </w:r>
      <w:r w:rsidR="001F15BC">
        <w:rPr>
          <w:rFonts w:ascii="Arial" w:hAnsi="Arial" w:cs="Arial"/>
          <w:bCs/>
          <w:i w:val="0"/>
          <w:iCs/>
          <w:sz w:val="22"/>
          <w:szCs w:val="22"/>
          <w:lang w:val="en-US"/>
        </w:rPr>
        <w:t>EXPENSES FORM</w:t>
      </w:r>
    </w:p>
    <w:p w14:paraId="2560B1E4" w14:textId="77777777" w:rsidR="004C446B" w:rsidRPr="0068638C" w:rsidRDefault="004C446B" w:rsidP="004C446B">
      <w:pPr>
        <w:rPr>
          <w:sz w:val="22"/>
          <w:szCs w:val="22"/>
          <w:lang w:val="en-US"/>
        </w:rPr>
      </w:pPr>
    </w:p>
    <w:p w14:paraId="0995465B" w14:textId="77777777" w:rsidR="004C446B" w:rsidRPr="0068638C" w:rsidRDefault="004C446B" w:rsidP="004C446B">
      <w:pPr>
        <w:jc w:val="center"/>
        <w:rPr>
          <w:rFonts w:ascii="Arial" w:hAnsi="Arial" w:cs="Arial"/>
          <w:b/>
          <w:color w:val="000000"/>
          <w:sz w:val="22"/>
          <w:szCs w:val="22"/>
          <w:lang w:val="en-US"/>
        </w:rPr>
      </w:pPr>
      <w:r w:rsidRPr="0068638C">
        <w:rPr>
          <w:rFonts w:ascii="Arial" w:hAnsi="Arial" w:cs="Arial"/>
          <w:b/>
          <w:color w:val="000000"/>
          <w:sz w:val="22"/>
          <w:szCs w:val="22"/>
          <w:lang w:val="en-US"/>
        </w:rPr>
        <w:t xml:space="preserve">                                                                                                                                                     </w:t>
      </w:r>
    </w:p>
    <w:tbl>
      <w:tblPr>
        <w:tblW w:w="14580" w:type="dxa"/>
        <w:tblInd w:w="30" w:type="dxa"/>
        <w:tblLayout w:type="fixed"/>
        <w:tblCellMar>
          <w:left w:w="30" w:type="dxa"/>
          <w:right w:w="30" w:type="dxa"/>
        </w:tblCellMar>
        <w:tblLook w:val="0000" w:firstRow="0" w:lastRow="0" w:firstColumn="0" w:lastColumn="0" w:noHBand="0" w:noVBand="0"/>
      </w:tblPr>
      <w:tblGrid>
        <w:gridCol w:w="1780"/>
        <w:gridCol w:w="740"/>
        <w:gridCol w:w="2160"/>
        <w:gridCol w:w="1800"/>
        <w:gridCol w:w="1440"/>
        <w:gridCol w:w="1080"/>
        <w:gridCol w:w="1620"/>
        <w:gridCol w:w="1980"/>
        <w:gridCol w:w="1980"/>
      </w:tblGrid>
      <w:tr w:rsidR="001F15BC" w:rsidRPr="0068638C" w14:paraId="0FD31D53" w14:textId="77777777" w:rsidTr="3D9867D1">
        <w:trPr>
          <w:cantSplit/>
          <w:trHeight w:val="851"/>
        </w:trPr>
        <w:tc>
          <w:tcPr>
            <w:tcW w:w="1780" w:type="dxa"/>
            <w:tcBorders>
              <w:top w:val="single" w:sz="4" w:space="0" w:color="auto"/>
              <w:left w:val="single" w:sz="4" w:space="0" w:color="auto"/>
              <w:bottom w:val="single" w:sz="4" w:space="0" w:color="auto"/>
            </w:tcBorders>
            <w:vAlign w:val="center"/>
          </w:tcPr>
          <w:p w14:paraId="3EB8D252" w14:textId="77777777" w:rsidR="001F15BC" w:rsidRPr="0068638C" w:rsidRDefault="001F15BC" w:rsidP="001F15BC">
            <w:pPr>
              <w:rPr>
                <w:rFonts w:ascii="Arial" w:hAnsi="Arial" w:cs="Arial"/>
                <w:b/>
                <w:color w:val="000000"/>
                <w:sz w:val="22"/>
                <w:szCs w:val="22"/>
                <w:lang w:val="en-US"/>
              </w:rPr>
            </w:pPr>
            <w:r>
              <w:rPr>
                <w:rFonts w:ascii="Arial" w:hAnsi="Arial" w:cs="Arial"/>
                <w:b/>
                <w:color w:val="000000"/>
                <w:sz w:val="22"/>
                <w:szCs w:val="22"/>
                <w:lang w:val="en-US"/>
              </w:rPr>
              <w:t>Project Title</w:t>
            </w:r>
          </w:p>
        </w:tc>
        <w:tc>
          <w:tcPr>
            <w:tcW w:w="12800" w:type="dxa"/>
            <w:gridSpan w:val="8"/>
            <w:tcBorders>
              <w:top w:val="single" w:sz="4" w:space="0" w:color="auto"/>
              <w:left w:val="single" w:sz="4" w:space="0" w:color="000000" w:themeColor="text1"/>
              <w:bottom w:val="single" w:sz="4" w:space="0" w:color="auto"/>
              <w:right w:val="single" w:sz="4" w:space="0" w:color="auto"/>
            </w:tcBorders>
            <w:vAlign w:val="center"/>
          </w:tcPr>
          <w:p w14:paraId="536975A5" w14:textId="7047985A" w:rsidR="001F15BC" w:rsidRPr="0068638C" w:rsidRDefault="62D555FF" w:rsidP="3D9867D1">
            <w:pPr>
              <w:tabs>
                <w:tab w:val="left" w:pos="5812"/>
              </w:tabs>
              <w:snapToGrid w:val="0"/>
            </w:pPr>
            <w:r w:rsidRPr="3D9867D1">
              <w:rPr>
                <w:rFonts w:ascii="Arial" w:eastAsia="Arial" w:hAnsi="Arial" w:cs="Arial"/>
                <w:b/>
                <w:bCs/>
                <w:sz w:val="22"/>
                <w:szCs w:val="22"/>
              </w:rPr>
              <w:t>Mobile Charging Stations for Electric Vehicle</w:t>
            </w:r>
          </w:p>
        </w:tc>
      </w:tr>
      <w:tr w:rsidR="001F15BC" w:rsidRPr="0068638C" w14:paraId="065C9AA0" w14:textId="77777777" w:rsidTr="3D9867D1">
        <w:trPr>
          <w:cantSplit/>
          <w:trHeight w:val="851"/>
        </w:trPr>
        <w:tc>
          <w:tcPr>
            <w:tcW w:w="1780" w:type="dxa"/>
            <w:tcBorders>
              <w:top w:val="single" w:sz="4" w:space="0" w:color="auto"/>
              <w:left w:val="single" w:sz="8" w:space="0" w:color="000000" w:themeColor="text1"/>
              <w:bottom w:val="single" w:sz="4" w:space="0" w:color="000000" w:themeColor="text1"/>
            </w:tcBorders>
            <w:vAlign w:val="center"/>
          </w:tcPr>
          <w:p w14:paraId="3118BF96" w14:textId="77777777" w:rsidR="001F15BC" w:rsidRPr="0068638C" w:rsidRDefault="001F15BC" w:rsidP="001F15BC">
            <w:pPr>
              <w:snapToGrid w:val="0"/>
              <w:rPr>
                <w:rFonts w:ascii="Arial" w:hAnsi="Arial" w:cs="Arial"/>
                <w:b/>
                <w:color w:val="000000"/>
                <w:sz w:val="22"/>
                <w:szCs w:val="22"/>
                <w:lang w:val="en-US"/>
              </w:rPr>
            </w:pPr>
            <w:r>
              <w:rPr>
                <w:rFonts w:ascii="Arial" w:hAnsi="Arial" w:cs="Arial"/>
                <w:b/>
                <w:color w:val="000000"/>
                <w:sz w:val="22"/>
                <w:szCs w:val="22"/>
                <w:lang w:val="en-US"/>
              </w:rPr>
              <w:t>Work Package No and Title</w:t>
            </w:r>
          </w:p>
        </w:tc>
        <w:tc>
          <w:tcPr>
            <w:tcW w:w="1280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1D7AAD71" w14:textId="77CA24B4" w:rsidR="001F15BC" w:rsidRPr="0068638C" w:rsidRDefault="00BF4F34" w:rsidP="3D9867D1">
            <w:pPr>
              <w:rPr>
                <w:rFonts w:ascii="Arial" w:eastAsia="Arial" w:hAnsi="Arial" w:cs="Arial"/>
                <w:sz w:val="22"/>
                <w:szCs w:val="22"/>
                <w:lang w:val="en-US"/>
              </w:rPr>
            </w:pPr>
            <w:r w:rsidRPr="3D9867D1">
              <w:rPr>
                <w:rFonts w:ascii="Arial" w:eastAsia="Arial" w:hAnsi="Arial" w:cs="Arial"/>
                <w:sz w:val="22"/>
                <w:szCs w:val="22"/>
              </w:rPr>
              <w:t>WP-1.1 Electric Vehicle User Surveys and Interviews</w:t>
            </w:r>
            <w:r w:rsidR="17183F1D" w:rsidRPr="6383C5F0">
              <w:rPr>
                <w:rFonts w:ascii="Arial" w:eastAsia="Arial" w:hAnsi="Arial" w:cs="Arial"/>
                <w:sz w:val="22"/>
                <w:szCs w:val="22"/>
              </w:rPr>
              <w:t xml:space="preserve"> (Aras)</w:t>
            </w:r>
          </w:p>
        </w:tc>
      </w:tr>
      <w:tr w:rsidR="001F15BC" w:rsidRPr="0068638C" w14:paraId="273E2380" w14:textId="77777777" w:rsidTr="3D9867D1">
        <w:trPr>
          <w:cantSplit/>
          <w:trHeight w:val="851"/>
        </w:trPr>
        <w:tc>
          <w:tcPr>
            <w:tcW w:w="2520" w:type="dxa"/>
            <w:gridSpan w:val="2"/>
            <w:tcBorders>
              <w:left w:val="single" w:sz="8" w:space="0" w:color="000000" w:themeColor="text1"/>
              <w:bottom w:val="single" w:sz="4" w:space="0" w:color="000000" w:themeColor="text1"/>
            </w:tcBorders>
            <w:vAlign w:val="center"/>
          </w:tcPr>
          <w:p w14:paraId="29A4A60C" w14:textId="77777777" w:rsidR="001F15BC" w:rsidRPr="0068638C" w:rsidRDefault="001F15BC" w:rsidP="001F15BC">
            <w:pPr>
              <w:snapToGrid w:val="0"/>
              <w:rPr>
                <w:rFonts w:ascii="Arial" w:hAnsi="Arial" w:cs="Arial"/>
                <w:b/>
                <w:color w:val="000000"/>
                <w:sz w:val="22"/>
                <w:szCs w:val="22"/>
                <w:lang w:val="en-US"/>
              </w:rPr>
            </w:pPr>
            <w:r>
              <w:rPr>
                <w:rFonts w:ascii="Arial" w:hAnsi="Arial" w:cs="Arial"/>
                <w:b/>
                <w:color w:val="000000"/>
                <w:sz w:val="22"/>
                <w:szCs w:val="22"/>
                <w:lang w:val="en-US"/>
              </w:rPr>
              <w:t>Name</w:t>
            </w:r>
          </w:p>
        </w:tc>
        <w:tc>
          <w:tcPr>
            <w:tcW w:w="2160" w:type="dxa"/>
            <w:tcBorders>
              <w:left w:val="single" w:sz="4" w:space="0" w:color="000000" w:themeColor="text1"/>
              <w:bottom w:val="single" w:sz="4" w:space="0" w:color="000000" w:themeColor="text1"/>
            </w:tcBorders>
            <w:vAlign w:val="center"/>
          </w:tcPr>
          <w:p w14:paraId="2C82DD7F" w14:textId="77777777" w:rsidR="001F15BC" w:rsidRPr="0068638C" w:rsidRDefault="001F15BC" w:rsidP="001F15BC">
            <w:pPr>
              <w:snapToGrid w:val="0"/>
              <w:rPr>
                <w:rFonts w:ascii="Arial" w:hAnsi="Arial" w:cs="Arial"/>
                <w:b/>
                <w:color w:val="000000"/>
                <w:sz w:val="22"/>
                <w:szCs w:val="22"/>
                <w:vertAlign w:val="superscript"/>
                <w:lang w:val="en-US"/>
              </w:rPr>
            </w:pPr>
            <w:r>
              <w:rPr>
                <w:rFonts w:ascii="Arial" w:hAnsi="Arial" w:cs="Arial"/>
                <w:b/>
                <w:color w:val="000000"/>
                <w:sz w:val="22"/>
                <w:szCs w:val="22"/>
                <w:lang w:val="en-US"/>
              </w:rPr>
              <w:t>Task in the Work Package</w:t>
            </w:r>
          </w:p>
        </w:tc>
        <w:tc>
          <w:tcPr>
            <w:tcW w:w="1800" w:type="dxa"/>
            <w:tcBorders>
              <w:left w:val="single" w:sz="4" w:space="0" w:color="000000" w:themeColor="text1"/>
              <w:bottom w:val="single" w:sz="4" w:space="0" w:color="000000" w:themeColor="text1"/>
            </w:tcBorders>
            <w:vAlign w:val="center"/>
          </w:tcPr>
          <w:p w14:paraId="33782163" w14:textId="77777777" w:rsidR="001F15BC" w:rsidRPr="0068638C" w:rsidRDefault="001F15BC" w:rsidP="001F15BC">
            <w:pPr>
              <w:snapToGrid w:val="0"/>
              <w:rPr>
                <w:rFonts w:ascii="Arial" w:hAnsi="Arial" w:cs="Arial"/>
                <w:b/>
                <w:color w:val="000000"/>
                <w:sz w:val="22"/>
                <w:szCs w:val="22"/>
                <w:lang w:val="en-US"/>
              </w:rPr>
            </w:pPr>
            <w:r>
              <w:rPr>
                <w:rFonts w:ascii="Arial" w:hAnsi="Arial" w:cs="Arial"/>
                <w:b/>
                <w:color w:val="000000"/>
                <w:sz w:val="22"/>
                <w:szCs w:val="22"/>
                <w:lang w:val="en-US"/>
              </w:rPr>
              <w:t>Post in the Company</w:t>
            </w:r>
          </w:p>
        </w:tc>
        <w:tc>
          <w:tcPr>
            <w:tcW w:w="1440" w:type="dxa"/>
            <w:tcBorders>
              <w:left w:val="single" w:sz="4" w:space="0" w:color="000000" w:themeColor="text1"/>
              <w:bottom w:val="single" w:sz="4" w:space="0" w:color="000000" w:themeColor="text1"/>
              <w:right w:val="single" w:sz="4" w:space="0" w:color="000000" w:themeColor="text1"/>
            </w:tcBorders>
            <w:vAlign w:val="center"/>
          </w:tcPr>
          <w:p w14:paraId="22A59B0C" w14:textId="77777777" w:rsidR="001F15BC" w:rsidRPr="0068638C" w:rsidRDefault="001F15BC" w:rsidP="001F15BC">
            <w:pPr>
              <w:snapToGrid w:val="0"/>
              <w:jc w:val="center"/>
              <w:rPr>
                <w:rFonts w:ascii="Arial" w:hAnsi="Arial" w:cs="Arial"/>
                <w:b/>
                <w:color w:val="000000"/>
                <w:sz w:val="22"/>
                <w:szCs w:val="22"/>
                <w:lang w:val="en-US"/>
              </w:rPr>
            </w:pPr>
            <w:r>
              <w:rPr>
                <w:rFonts w:ascii="Arial" w:hAnsi="Arial" w:cs="Arial"/>
                <w:b/>
                <w:color w:val="000000"/>
                <w:sz w:val="22"/>
                <w:szCs w:val="22"/>
                <w:lang w:val="en-US"/>
              </w:rPr>
              <w:t>Men-Month Fraction</w:t>
            </w:r>
          </w:p>
        </w:tc>
        <w:tc>
          <w:tcPr>
            <w:tcW w:w="1080" w:type="dxa"/>
            <w:tcBorders>
              <w:left w:val="single" w:sz="4" w:space="0" w:color="000000" w:themeColor="text1"/>
              <w:bottom w:val="single" w:sz="4" w:space="0" w:color="000000" w:themeColor="text1"/>
            </w:tcBorders>
            <w:vAlign w:val="center"/>
          </w:tcPr>
          <w:p w14:paraId="4639EB28" w14:textId="77777777" w:rsidR="001F15BC" w:rsidRPr="0068638C" w:rsidRDefault="001F15BC" w:rsidP="001F15BC">
            <w:pPr>
              <w:snapToGrid w:val="0"/>
              <w:jc w:val="center"/>
              <w:rPr>
                <w:rFonts w:ascii="Arial" w:hAnsi="Arial" w:cs="Arial"/>
                <w:b/>
                <w:color w:val="000000"/>
                <w:sz w:val="22"/>
                <w:szCs w:val="22"/>
                <w:lang w:val="en-US"/>
              </w:rPr>
            </w:pPr>
            <w:r>
              <w:rPr>
                <w:rFonts w:ascii="Arial" w:hAnsi="Arial" w:cs="Arial"/>
                <w:b/>
                <w:color w:val="000000"/>
                <w:sz w:val="22"/>
                <w:szCs w:val="22"/>
                <w:lang w:val="en-US"/>
              </w:rPr>
              <w:t>Number of Months</w:t>
            </w:r>
          </w:p>
        </w:tc>
        <w:tc>
          <w:tcPr>
            <w:tcW w:w="1620" w:type="dxa"/>
            <w:tcBorders>
              <w:left w:val="single" w:sz="4" w:space="0" w:color="000000" w:themeColor="text1"/>
              <w:bottom w:val="single" w:sz="4" w:space="0" w:color="000000" w:themeColor="text1"/>
            </w:tcBorders>
            <w:vAlign w:val="center"/>
          </w:tcPr>
          <w:p w14:paraId="36FF4888" w14:textId="77777777" w:rsidR="001F15BC" w:rsidRDefault="001F15BC" w:rsidP="001F15BC">
            <w:pPr>
              <w:snapToGrid w:val="0"/>
              <w:jc w:val="center"/>
              <w:rPr>
                <w:rFonts w:ascii="Arial" w:hAnsi="Arial" w:cs="Arial"/>
                <w:b/>
                <w:color w:val="000000"/>
                <w:sz w:val="22"/>
                <w:szCs w:val="22"/>
                <w:lang w:val="en-US"/>
              </w:rPr>
            </w:pPr>
            <w:r>
              <w:rPr>
                <w:rFonts w:ascii="Arial" w:hAnsi="Arial" w:cs="Arial"/>
                <w:b/>
                <w:color w:val="000000"/>
                <w:sz w:val="22"/>
                <w:szCs w:val="22"/>
                <w:lang w:val="en-US"/>
              </w:rPr>
              <w:t>Total</w:t>
            </w:r>
          </w:p>
          <w:p w14:paraId="7A8E4B91" w14:textId="77777777" w:rsidR="001F15BC" w:rsidRPr="0068638C" w:rsidRDefault="001F15BC" w:rsidP="001F15BC">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Men-Month</w:t>
            </w:r>
          </w:p>
        </w:tc>
        <w:tc>
          <w:tcPr>
            <w:tcW w:w="1980" w:type="dxa"/>
            <w:tcBorders>
              <w:left w:val="single" w:sz="4" w:space="0" w:color="000000" w:themeColor="text1"/>
              <w:bottom w:val="single" w:sz="4" w:space="0" w:color="000000" w:themeColor="text1"/>
            </w:tcBorders>
            <w:vAlign w:val="center"/>
          </w:tcPr>
          <w:p w14:paraId="3FF5E26D" w14:textId="77777777" w:rsidR="001F15BC" w:rsidRPr="0068638C" w:rsidRDefault="001F15BC" w:rsidP="001F15BC">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Cost per Month</w:t>
            </w:r>
          </w:p>
        </w:tc>
        <w:tc>
          <w:tcPr>
            <w:tcW w:w="1980" w:type="dxa"/>
            <w:tcBorders>
              <w:left w:val="single" w:sz="4" w:space="0" w:color="000000" w:themeColor="text1"/>
              <w:bottom w:val="single" w:sz="4" w:space="0" w:color="000000" w:themeColor="text1"/>
              <w:right w:val="single" w:sz="8" w:space="0" w:color="000000" w:themeColor="text1"/>
            </w:tcBorders>
            <w:vAlign w:val="center"/>
          </w:tcPr>
          <w:p w14:paraId="56FC470A" w14:textId="77777777" w:rsidR="001F15BC" w:rsidRPr="0068638C" w:rsidRDefault="001F15BC" w:rsidP="001F15BC">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TOTAL</w:t>
            </w:r>
            <w:r w:rsidR="008A5252">
              <w:rPr>
                <w:rFonts w:ascii="Arial" w:hAnsi="Arial" w:cs="Arial"/>
                <w:b/>
                <w:color w:val="000000"/>
                <w:sz w:val="22"/>
                <w:szCs w:val="22"/>
                <w:lang w:val="en-US"/>
              </w:rPr>
              <w:t xml:space="preserve"> (TL)</w:t>
            </w:r>
          </w:p>
        </w:tc>
      </w:tr>
      <w:tr w:rsidR="00576558" w:rsidRPr="0068638C" w14:paraId="1A0B7E59" w14:textId="77777777" w:rsidTr="3D9867D1">
        <w:trPr>
          <w:cantSplit/>
          <w:trHeight w:val="408"/>
        </w:trPr>
        <w:tc>
          <w:tcPr>
            <w:tcW w:w="2520" w:type="dxa"/>
            <w:gridSpan w:val="2"/>
            <w:tcBorders>
              <w:left w:val="single" w:sz="8" w:space="0" w:color="000000" w:themeColor="text1"/>
              <w:bottom w:val="single" w:sz="4" w:space="0" w:color="000000" w:themeColor="text1"/>
            </w:tcBorders>
          </w:tcPr>
          <w:p w14:paraId="6E4E9BCA" w14:textId="441D75E0" w:rsidR="00576558" w:rsidRPr="0068638C" w:rsidRDefault="63132DF7" w:rsidP="004C446B">
            <w:pPr>
              <w:snapToGrid w:val="0"/>
              <w:spacing w:before="96" w:after="72"/>
              <w:rPr>
                <w:rFonts w:ascii="Arial" w:hAnsi="Arial" w:cs="Arial"/>
                <w:sz w:val="22"/>
                <w:szCs w:val="22"/>
                <w:lang w:val="en-US"/>
              </w:rPr>
            </w:pPr>
            <w:r w:rsidRPr="16F0451C">
              <w:rPr>
                <w:rFonts w:ascii="Arial" w:hAnsi="Arial" w:cs="Arial"/>
                <w:sz w:val="22"/>
                <w:szCs w:val="22"/>
                <w:lang w:val="en-US"/>
              </w:rPr>
              <w:t>Yaprak İpek Bozkurt</w:t>
            </w:r>
          </w:p>
        </w:tc>
        <w:tc>
          <w:tcPr>
            <w:tcW w:w="2160" w:type="dxa"/>
            <w:tcBorders>
              <w:left w:val="single" w:sz="4" w:space="0" w:color="000000" w:themeColor="text1"/>
              <w:bottom w:val="single" w:sz="4" w:space="0" w:color="000000" w:themeColor="text1"/>
            </w:tcBorders>
          </w:tcPr>
          <w:p w14:paraId="58BB8347" w14:textId="38E3FD6E" w:rsidR="00576558" w:rsidRPr="0068638C" w:rsidRDefault="4398A4C9" w:rsidP="004C446B">
            <w:pPr>
              <w:snapToGrid w:val="0"/>
              <w:spacing w:before="96" w:after="72"/>
              <w:rPr>
                <w:rFonts w:ascii="Arial" w:hAnsi="Arial" w:cs="Arial"/>
                <w:i/>
                <w:color w:val="000000"/>
                <w:sz w:val="22"/>
                <w:szCs w:val="22"/>
                <w:lang w:val="en-US"/>
              </w:rPr>
            </w:pPr>
            <w:r w:rsidRPr="13D18A34">
              <w:rPr>
                <w:rFonts w:ascii="Arial" w:hAnsi="Arial" w:cs="Arial"/>
                <w:i/>
                <w:iCs/>
                <w:color w:val="000000" w:themeColor="text1"/>
                <w:sz w:val="22"/>
                <w:szCs w:val="22"/>
                <w:lang w:val="en-US"/>
              </w:rPr>
              <w:t>Crea</w:t>
            </w:r>
            <w:r w:rsidR="4F58F77C" w:rsidRPr="13D18A34">
              <w:rPr>
                <w:rFonts w:ascii="Arial" w:hAnsi="Arial" w:cs="Arial"/>
                <w:i/>
                <w:iCs/>
                <w:color w:val="000000" w:themeColor="text1"/>
                <w:sz w:val="22"/>
                <w:szCs w:val="22"/>
                <w:lang w:val="en-US"/>
              </w:rPr>
              <w:t xml:space="preserve">ting and Designing the survey and interviews according to gain </w:t>
            </w:r>
            <w:r w:rsidR="7440FCB1" w:rsidRPr="13D18A34">
              <w:rPr>
                <w:rFonts w:ascii="Arial" w:hAnsi="Arial" w:cs="Arial"/>
                <w:i/>
                <w:iCs/>
                <w:color w:val="000000" w:themeColor="text1"/>
                <w:sz w:val="22"/>
                <w:szCs w:val="22"/>
                <w:lang w:val="en-US"/>
              </w:rPr>
              <w:t>knowledge</w:t>
            </w:r>
            <w:r w:rsidR="4F58F77C" w:rsidRPr="13D18A34">
              <w:rPr>
                <w:rFonts w:ascii="Arial" w:hAnsi="Arial" w:cs="Arial"/>
                <w:i/>
                <w:iCs/>
                <w:color w:val="000000" w:themeColor="text1"/>
                <w:sz w:val="22"/>
                <w:szCs w:val="22"/>
                <w:lang w:val="en-US"/>
              </w:rPr>
              <w:t xml:space="preserve"> </w:t>
            </w:r>
            <w:r w:rsidR="063EDE84" w:rsidRPr="13D18A34">
              <w:rPr>
                <w:rFonts w:ascii="Arial" w:hAnsi="Arial" w:cs="Arial"/>
                <w:i/>
                <w:iCs/>
                <w:color w:val="000000" w:themeColor="text1"/>
                <w:sz w:val="22"/>
                <w:szCs w:val="22"/>
                <w:lang w:val="en-US"/>
              </w:rPr>
              <w:t>for</w:t>
            </w:r>
            <w:r w:rsidR="3F11F16C" w:rsidRPr="13D18A34">
              <w:rPr>
                <w:rFonts w:ascii="Arial" w:hAnsi="Arial" w:cs="Arial"/>
                <w:i/>
                <w:iCs/>
                <w:color w:val="000000" w:themeColor="text1"/>
                <w:sz w:val="22"/>
                <w:szCs w:val="22"/>
                <w:lang w:val="en-US"/>
              </w:rPr>
              <w:t xml:space="preserve"> Deployment and Marketing Plan </w:t>
            </w:r>
          </w:p>
        </w:tc>
        <w:tc>
          <w:tcPr>
            <w:tcW w:w="1800" w:type="dxa"/>
            <w:tcBorders>
              <w:left w:val="single" w:sz="4" w:space="0" w:color="000000" w:themeColor="text1"/>
              <w:bottom w:val="single" w:sz="4" w:space="0" w:color="000000" w:themeColor="text1"/>
            </w:tcBorders>
          </w:tcPr>
          <w:p w14:paraId="3FDD7222" w14:textId="646B7845" w:rsidR="00576558" w:rsidRPr="0068638C" w:rsidRDefault="1B888DDA" w:rsidP="13D18A34">
            <w:pPr>
              <w:snapToGrid w:val="0"/>
              <w:spacing w:before="96" w:after="72"/>
              <w:rPr>
                <w:rFonts w:ascii="Arial" w:hAnsi="Arial" w:cs="Arial"/>
                <w:i/>
                <w:iCs/>
                <w:color w:val="000000" w:themeColor="text1"/>
                <w:sz w:val="22"/>
                <w:szCs w:val="22"/>
                <w:lang w:val="en-US"/>
              </w:rPr>
            </w:pPr>
            <w:r w:rsidRPr="13D18A34">
              <w:rPr>
                <w:rFonts w:ascii="Arial" w:hAnsi="Arial" w:cs="Arial"/>
                <w:i/>
                <w:iCs/>
                <w:color w:val="000000" w:themeColor="text1"/>
                <w:sz w:val="22"/>
                <w:szCs w:val="22"/>
                <w:lang w:val="en-US"/>
              </w:rPr>
              <w:t>Industrial Engineer</w:t>
            </w:r>
          </w:p>
          <w:p w14:paraId="2CA80E0A" w14:textId="3605168C" w:rsidR="00576558" w:rsidRPr="0068638C" w:rsidRDefault="00576558" w:rsidP="004C446B">
            <w:pPr>
              <w:snapToGrid w:val="0"/>
              <w:spacing w:before="96" w:after="72"/>
              <w:rPr>
                <w:rFonts w:ascii="Arial" w:hAnsi="Arial" w:cs="Arial"/>
                <w:i/>
                <w:color w:val="000000"/>
                <w:sz w:val="22"/>
                <w:szCs w:val="22"/>
                <w:lang w:val="en-US"/>
              </w:rPr>
            </w:pPr>
          </w:p>
        </w:tc>
        <w:tc>
          <w:tcPr>
            <w:tcW w:w="1440" w:type="dxa"/>
            <w:tcBorders>
              <w:left w:val="single" w:sz="4" w:space="0" w:color="000000" w:themeColor="text1"/>
              <w:bottom w:val="single" w:sz="4" w:space="0" w:color="000000" w:themeColor="text1"/>
              <w:right w:val="single" w:sz="4" w:space="0" w:color="000000" w:themeColor="text1"/>
            </w:tcBorders>
          </w:tcPr>
          <w:p w14:paraId="462F67E7" w14:textId="4A919049" w:rsidR="00576558" w:rsidRPr="0068638C" w:rsidRDefault="19D23E2E" w:rsidP="001F2DE6">
            <w:pPr>
              <w:snapToGrid w:val="0"/>
              <w:spacing w:before="96" w:after="72"/>
              <w:jc w:val="center"/>
              <w:rPr>
                <w:rFonts w:ascii="Arial" w:hAnsi="Arial" w:cs="Arial"/>
                <w:i/>
                <w:color w:val="000000"/>
                <w:sz w:val="22"/>
                <w:szCs w:val="22"/>
                <w:lang w:val="en-US"/>
              </w:rPr>
            </w:pPr>
            <w:r w:rsidRPr="13D18A34">
              <w:rPr>
                <w:rFonts w:ascii="Arial" w:hAnsi="Arial" w:cs="Arial"/>
                <w:i/>
                <w:iCs/>
                <w:color w:val="000000" w:themeColor="text1"/>
                <w:sz w:val="22"/>
                <w:szCs w:val="22"/>
                <w:lang w:val="en-US"/>
              </w:rPr>
              <w:t>10/30</w:t>
            </w:r>
          </w:p>
        </w:tc>
        <w:tc>
          <w:tcPr>
            <w:tcW w:w="1080" w:type="dxa"/>
            <w:tcBorders>
              <w:left w:val="single" w:sz="4" w:space="0" w:color="000000" w:themeColor="text1"/>
              <w:bottom w:val="single" w:sz="4" w:space="0" w:color="000000" w:themeColor="text1"/>
            </w:tcBorders>
          </w:tcPr>
          <w:p w14:paraId="23B1F3B1" w14:textId="09E7A0F8" w:rsidR="00576558" w:rsidRPr="0068638C" w:rsidRDefault="6CD287FA" w:rsidP="001F2DE6">
            <w:pPr>
              <w:snapToGrid w:val="0"/>
              <w:spacing w:before="96" w:after="72"/>
              <w:jc w:val="center"/>
              <w:rPr>
                <w:rFonts w:ascii="Arial" w:hAnsi="Arial" w:cs="Arial"/>
                <w:i/>
                <w:color w:val="000000"/>
                <w:sz w:val="22"/>
                <w:szCs w:val="22"/>
                <w:lang w:val="en-US"/>
              </w:rPr>
            </w:pPr>
            <w:r w:rsidRPr="13D18A34">
              <w:rPr>
                <w:rFonts w:ascii="Arial" w:hAnsi="Arial" w:cs="Arial"/>
                <w:i/>
                <w:iCs/>
                <w:color w:val="000000" w:themeColor="text1"/>
                <w:sz w:val="22"/>
                <w:szCs w:val="22"/>
                <w:lang w:val="en-US"/>
              </w:rPr>
              <w:t>5</w:t>
            </w:r>
          </w:p>
        </w:tc>
        <w:tc>
          <w:tcPr>
            <w:tcW w:w="1620" w:type="dxa"/>
            <w:tcBorders>
              <w:left w:val="single" w:sz="4" w:space="0" w:color="000000" w:themeColor="text1"/>
              <w:bottom w:val="single" w:sz="4" w:space="0" w:color="000000" w:themeColor="text1"/>
            </w:tcBorders>
          </w:tcPr>
          <w:p w14:paraId="7CDEA0EB" w14:textId="296DDB4F" w:rsidR="00576558" w:rsidRPr="0068638C" w:rsidRDefault="7F7D2C87" w:rsidP="001F2DE6">
            <w:pPr>
              <w:snapToGrid w:val="0"/>
              <w:spacing w:before="96" w:after="72"/>
              <w:jc w:val="center"/>
              <w:rPr>
                <w:rFonts w:ascii="Arial" w:hAnsi="Arial" w:cs="Arial"/>
                <w:i/>
                <w:color w:val="000000"/>
                <w:sz w:val="22"/>
                <w:szCs w:val="22"/>
                <w:lang w:val="en-US"/>
              </w:rPr>
            </w:pPr>
            <w:r w:rsidRPr="13D18A34">
              <w:rPr>
                <w:rFonts w:ascii="Arial" w:hAnsi="Arial" w:cs="Arial"/>
                <w:i/>
                <w:iCs/>
                <w:color w:val="000000" w:themeColor="text1"/>
                <w:sz w:val="22"/>
                <w:szCs w:val="22"/>
                <w:lang w:val="en-US"/>
              </w:rPr>
              <w:t>1</w:t>
            </w:r>
            <w:r w:rsidR="14C3043B" w:rsidRPr="6383C5F0">
              <w:rPr>
                <w:rFonts w:ascii="Arial" w:hAnsi="Arial" w:cs="Arial"/>
                <w:i/>
                <w:iCs/>
                <w:color w:val="000000" w:themeColor="text1"/>
                <w:sz w:val="22"/>
                <w:szCs w:val="22"/>
                <w:lang w:val="en-US"/>
              </w:rPr>
              <w:t>.</w:t>
            </w:r>
            <w:r w:rsidRPr="13D18A34">
              <w:rPr>
                <w:rFonts w:ascii="Arial" w:hAnsi="Arial" w:cs="Arial"/>
                <w:i/>
                <w:iCs/>
                <w:color w:val="000000" w:themeColor="text1"/>
                <w:sz w:val="22"/>
                <w:szCs w:val="22"/>
                <w:lang w:val="en-US"/>
              </w:rPr>
              <w:t>67</w:t>
            </w:r>
          </w:p>
        </w:tc>
        <w:tc>
          <w:tcPr>
            <w:tcW w:w="1980" w:type="dxa"/>
            <w:tcBorders>
              <w:left w:val="single" w:sz="4" w:space="0" w:color="000000" w:themeColor="text1"/>
              <w:bottom w:val="single" w:sz="4" w:space="0" w:color="000000" w:themeColor="text1"/>
            </w:tcBorders>
          </w:tcPr>
          <w:p w14:paraId="03D04C7D" w14:textId="2ECD5097" w:rsidR="00576558" w:rsidRPr="0068638C" w:rsidRDefault="70ACA6FE" w:rsidP="004C446B">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30</w:t>
            </w:r>
            <w:r w:rsidR="31076605" w:rsidRPr="6383C5F0">
              <w:rPr>
                <w:rFonts w:ascii="Arial" w:hAnsi="Arial" w:cs="Arial"/>
                <w:i/>
                <w:iCs/>
                <w:color w:val="000000" w:themeColor="text1"/>
                <w:sz w:val="22"/>
                <w:szCs w:val="22"/>
                <w:lang w:val="en-US"/>
              </w:rPr>
              <w:t>,</w:t>
            </w:r>
            <w:r w:rsidR="7F7D2C87" w:rsidRPr="13D18A34">
              <w:rPr>
                <w:rFonts w:ascii="Arial" w:hAnsi="Arial" w:cs="Arial"/>
                <w:i/>
                <w:iCs/>
                <w:color w:val="000000" w:themeColor="text1"/>
                <w:sz w:val="22"/>
                <w:szCs w:val="22"/>
                <w:lang w:val="en-US"/>
              </w:rPr>
              <w:t>000</w:t>
            </w:r>
          </w:p>
        </w:tc>
        <w:tc>
          <w:tcPr>
            <w:tcW w:w="1980" w:type="dxa"/>
            <w:tcBorders>
              <w:left w:val="single" w:sz="4" w:space="0" w:color="000000" w:themeColor="text1"/>
              <w:bottom w:val="single" w:sz="4" w:space="0" w:color="000000" w:themeColor="text1"/>
              <w:right w:val="single" w:sz="8" w:space="0" w:color="000000" w:themeColor="text1"/>
            </w:tcBorders>
          </w:tcPr>
          <w:p w14:paraId="7520AD4C" w14:textId="160690EB" w:rsidR="00576558" w:rsidRPr="0068638C" w:rsidRDefault="79BA5A7C" w:rsidP="13D18A34">
            <w:pPr>
              <w:snapToGrid w:val="0"/>
              <w:spacing w:before="240" w:after="240"/>
              <w:jc w:val="right"/>
              <w:rPr>
                <w:rFonts w:ascii="Arial" w:eastAsia="Arial" w:hAnsi="Arial" w:cs="Arial"/>
                <w:b/>
                <w:bCs/>
                <w:sz w:val="22"/>
                <w:szCs w:val="22"/>
                <w:lang w:val="en-US"/>
              </w:rPr>
            </w:pPr>
            <w:r w:rsidRPr="6383C5F0">
              <w:rPr>
                <w:rFonts w:ascii="Arial" w:eastAsia="Arial" w:hAnsi="Arial" w:cs="Arial"/>
                <w:b/>
                <w:bCs/>
                <w:sz w:val="22"/>
                <w:szCs w:val="22"/>
                <w:lang w:val="en-US"/>
              </w:rPr>
              <w:t>50</w:t>
            </w:r>
            <w:r w:rsidR="78214E23" w:rsidRPr="6383C5F0">
              <w:rPr>
                <w:rFonts w:ascii="Arial" w:eastAsia="Arial" w:hAnsi="Arial" w:cs="Arial"/>
                <w:b/>
                <w:bCs/>
                <w:sz w:val="22"/>
                <w:szCs w:val="22"/>
                <w:lang w:val="en-US"/>
              </w:rPr>
              <w:t>,</w:t>
            </w:r>
            <w:r w:rsidR="01D9D331" w:rsidRPr="6383C5F0">
              <w:rPr>
                <w:rFonts w:ascii="Arial" w:eastAsia="Arial" w:hAnsi="Arial" w:cs="Arial"/>
                <w:b/>
                <w:bCs/>
                <w:sz w:val="22"/>
                <w:szCs w:val="22"/>
                <w:lang w:val="en-US"/>
              </w:rPr>
              <w:t>100</w:t>
            </w:r>
          </w:p>
          <w:p w14:paraId="6913074A" w14:textId="069A5AE2" w:rsidR="00576558" w:rsidRPr="0068638C" w:rsidRDefault="00576558" w:rsidP="004C446B">
            <w:pPr>
              <w:snapToGrid w:val="0"/>
              <w:spacing w:before="96" w:after="72"/>
              <w:jc w:val="right"/>
              <w:rPr>
                <w:rFonts w:ascii="Arial" w:hAnsi="Arial" w:cs="Arial"/>
                <w:b/>
                <w:i/>
                <w:color w:val="000000"/>
                <w:sz w:val="22"/>
                <w:szCs w:val="22"/>
                <w:lang w:val="en-US"/>
              </w:rPr>
            </w:pPr>
          </w:p>
        </w:tc>
      </w:tr>
      <w:tr w:rsidR="004C446B" w:rsidRPr="0068638C" w14:paraId="6AEF8AA5" w14:textId="77777777" w:rsidTr="13D18A34">
        <w:trPr>
          <w:cantSplit/>
          <w:trHeight w:val="1023"/>
        </w:trPr>
        <w:tc>
          <w:tcPr>
            <w:tcW w:w="2520" w:type="dxa"/>
            <w:gridSpan w:val="2"/>
            <w:tcBorders>
              <w:left w:val="single" w:sz="8" w:space="0" w:color="000000" w:themeColor="text1"/>
              <w:bottom w:val="single" w:sz="4" w:space="0" w:color="000000" w:themeColor="text1"/>
            </w:tcBorders>
          </w:tcPr>
          <w:p w14:paraId="5DB8D7AF" w14:textId="2D480BF8" w:rsidR="004C446B" w:rsidRPr="0068638C" w:rsidRDefault="25C0F1C4" w:rsidP="16F0451C">
            <w:pPr>
              <w:snapToGrid w:val="0"/>
              <w:spacing w:before="96" w:after="72"/>
              <w:rPr>
                <w:rFonts w:ascii="Arial" w:hAnsi="Arial" w:cs="Arial"/>
                <w:i/>
                <w:iCs/>
                <w:color w:val="000000" w:themeColor="text1"/>
                <w:sz w:val="22"/>
                <w:szCs w:val="22"/>
                <w:lang w:val="en-US"/>
              </w:rPr>
            </w:pPr>
            <w:r w:rsidRPr="16F0451C">
              <w:rPr>
                <w:rFonts w:ascii="Arial" w:hAnsi="Arial" w:cs="Arial"/>
                <w:i/>
                <w:iCs/>
                <w:color w:val="000000" w:themeColor="text1"/>
                <w:sz w:val="22"/>
                <w:szCs w:val="22"/>
                <w:lang w:val="en-US"/>
              </w:rPr>
              <w:t>Ali Aras Yıldırım</w:t>
            </w:r>
          </w:p>
          <w:p w14:paraId="45FAD55A" w14:textId="6BD7C44F" w:rsidR="004C446B" w:rsidRPr="0068638C" w:rsidRDefault="004C446B" w:rsidP="004C446B">
            <w:pPr>
              <w:snapToGrid w:val="0"/>
              <w:spacing w:before="96" w:after="72"/>
              <w:rPr>
                <w:rFonts w:ascii="Arial" w:hAnsi="Arial" w:cs="Arial"/>
                <w:i/>
                <w:color w:val="000000"/>
                <w:sz w:val="22"/>
                <w:szCs w:val="22"/>
                <w:lang w:val="en-US"/>
              </w:rPr>
            </w:pPr>
          </w:p>
        </w:tc>
        <w:tc>
          <w:tcPr>
            <w:tcW w:w="2160" w:type="dxa"/>
            <w:tcBorders>
              <w:left w:val="single" w:sz="4" w:space="0" w:color="000000" w:themeColor="text1"/>
              <w:bottom w:val="single" w:sz="4" w:space="0" w:color="000000" w:themeColor="text1"/>
            </w:tcBorders>
          </w:tcPr>
          <w:p w14:paraId="42D7C04D" w14:textId="2DFB0761" w:rsidR="004C446B" w:rsidRPr="0068638C" w:rsidRDefault="397A5C8E" w:rsidP="004C446B">
            <w:pPr>
              <w:snapToGrid w:val="0"/>
              <w:spacing w:before="96" w:after="72"/>
              <w:rPr>
                <w:rFonts w:ascii="Arial" w:hAnsi="Arial" w:cs="Arial"/>
                <w:i/>
                <w:color w:val="000000"/>
                <w:sz w:val="22"/>
                <w:szCs w:val="22"/>
                <w:lang w:val="en-US"/>
              </w:rPr>
            </w:pPr>
            <w:r w:rsidRPr="13D18A34">
              <w:rPr>
                <w:rFonts w:ascii="Arial" w:hAnsi="Arial" w:cs="Arial"/>
                <w:i/>
                <w:iCs/>
                <w:color w:val="000000" w:themeColor="text1"/>
                <w:sz w:val="22"/>
                <w:szCs w:val="22"/>
                <w:lang w:val="en-US"/>
              </w:rPr>
              <w:t xml:space="preserve">Survey and Interviews Distribution and </w:t>
            </w:r>
            <w:r w:rsidR="0C7E5F03" w:rsidRPr="13D18A34">
              <w:rPr>
                <w:rFonts w:ascii="Arial" w:hAnsi="Arial" w:cs="Arial"/>
                <w:i/>
                <w:iCs/>
                <w:color w:val="000000" w:themeColor="text1"/>
                <w:sz w:val="22"/>
                <w:szCs w:val="22"/>
                <w:lang w:val="en-US"/>
              </w:rPr>
              <w:t>Publication</w:t>
            </w:r>
            <w:r w:rsidRPr="13D18A34">
              <w:rPr>
                <w:rFonts w:ascii="Arial" w:hAnsi="Arial" w:cs="Arial"/>
                <w:i/>
                <w:iCs/>
                <w:color w:val="000000" w:themeColor="text1"/>
                <w:sz w:val="22"/>
                <w:szCs w:val="22"/>
                <w:lang w:val="en-US"/>
              </w:rPr>
              <w:t>. Results</w:t>
            </w:r>
            <w:r w:rsidR="36EFA928" w:rsidRPr="13D18A34">
              <w:rPr>
                <w:rFonts w:ascii="Arial" w:hAnsi="Arial" w:cs="Arial"/>
                <w:i/>
                <w:iCs/>
                <w:color w:val="000000" w:themeColor="text1"/>
                <w:sz w:val="22"/>
                <w:szCs w:val="22"/>
                <w:lang w:val="en-US"/>
              </w:rPr>
              <w:t xml:space="preserve"> analysis.</w:t>
            </w:r>
          </w:p>
        </w:tc>
        <w:tc>
          <w:tcPr>
            <w:tcW w:w="1800" w:type="dxa"/>
            <w:tcBorders>
              <w:left w:val="single" w:sz="4" w:space="0" w:color="000000" w:themeColor="text1"/>
              <w:bottom w:val="single" w:sz="4" w:space="0" w:color="000000" w:themeColor="text1"/>
            </w:tcBorders>
          </w:tcPr>
          <w:p w14:paraId="3C364CD6" w14:textId="646B7845" w:rsidR="004C446B" w:rsidRPr="0068638C" w:rsidRDefault="4A73B3CD" w:rsidP="13D18A34">
            <w:pPr>
              <w:snapToGrid w:val="0"/>
              <w:spacing w:before="96" w:after="72"/>
              <w:rPr>
                <w:rFonts w:ascii="Arial" w:hAnsi="Arial" w:cs="Arial"/>
                <w:i/>
                <w:iCs/>
                <w:color w:val="000000" w:themeColor="text1"/>
                <w:sz w:val="22"/>
                <w:szCs w:val="22"/>
                <w:lang w:val="en-US"/>
              </w:rPr>
            </w:pPr>
            <w:r w:rsidRPr="13D18A34">
              <w:rPr>
                <w:rFonts w:ascii="Arial" w:hAnsi="Arial" w:cs="Arial"/>
                <w:i/>
                <w:iCs/>
                <w:color w:val="000000" w:themeColor="text1"/>
                <w:sz w:val="22"/>
                <w:szCs w:val="22"/>
                <w:lang w:val="en-US"/>
              </w:rPr>
              <w:t>Industrial Engineer</w:t>
            </w:r>
          </w:p>
          <w:p w14:paraId="69F9254F" w14:textId="7F51FDC6" w:rsidR="004C446B" w:rsidRPr="0068638C" w:rsidRDefault="004C446B" w:rsidP="004C446B">
            <w:pPr>
              <w:snapToGrid w:val="0"/>
              <w:spacing w:before="96" w:after="72"/>
              <w:rPr>
                <w:rFonts w:ascii="Arial" w:hAnsi="Arial" w:cs="Arial"/>
                <w:i/>
                <w:color w:val="000000"/>
                <w:sz w:val="22"/>
                <w:szCs w:val="22"/>
                <w:lang w:val="en-US"/>
              </w:rPr>
            </w:pPr>
          </w:p>
        </w:tc>
        <w:tc>
          <w:tcPr>
            <w:tcW w:w="1440" w:type="dxa"/>
            <w:tcBorders>
              <w:left w:val="single" w:sz="4" w:space="0" w:color="000000" w:themeColor="text1"/>
              <w:bottom w:val="single" w:sz="4" w:space="0" w:color="000000" w:themeColor="text1"/>
              <w:right w:val="single" w:sz="4" w:space="0" w:color="000000" w:themeColor="text1"/>
            </w:tcBorders>
          </w:tcPr>
          <w:p w14:paraId="161931A7" w14:textId="25B8BAFB" w:rsidR="004C446B" w:rsidRPr="0068638C" w:rsidRDefault="79106216" w:rsidP="001F2DE6">
            <w:pPr>
              <w:snapToGrid w:val="0"/>
              <w:spacing w:before="96" w:after="72"/>
              <w:jc w:val="center"/>
              <w:rPr>
                <w:rFonts w:ascii="Arial" w:hAnsi="Arial" w:cs="Arial"/>
                <w:i/>
                <w:color w:val="000000"/>
                <w:sz w:val="22"/>
                <w:szCs w:val="22"/>
                <w:lang w:val="en-US"/>
              </w:rPr>
            </w:pPr>
            <w:r w:rsidRPr="13D18A34">
              <w:rPr>
                <w:rFonts w:ascii="Arial" w:hAnsi="Arial" w:cs="Arial"/>
                <w:i/>
                <w:iCs/>
                <w:color w:val="000000" w:themeColor="text1"/>
                <w:sz w:val="22"/>
                <w:szCs w:val="22"/>
                <w:lang w:val="en-US"/>
              </w:rPr>
              <w:t>10/30</w:t>
            </w:r>
          </w:p>
        </w:tc>
        <w:tc>
          <w:tcPr>
            <w:tcW w:w="1080" w:type="dxa"/>
            <w:tcBorders>
              <w:left w:val="single" w:sz="4" w:space="0" w:color="000000" w:themeColor="text1"/>
              <w:bottom w:val="single" w:sz="4" w:space="0" w:color="000000" w:themeColor="text1"/>
            </w:tcBorders>
          </w:tcPr>
          <w:p w14:paraId="5F9280FF" w14:textId="0FDCEC0F" w:rsidR="004C446B" w:rsidRPr="0068638C" w:rsidRDefault="6AABA936" w:rsidP="001F2DE6">
            <w:pPr>
              <w:snapToGrid w:val="0"/>
              <w:spacing w:before="96" w:after="72"/>
              <w:jc w:val="center"/>
              <w:rPr>
                <w:rFonts w:ascii="Arial" w:hAnsi="Arial" w:cs="Arial"/>
                <w:i/>
                <w:color w:val="000000"/>
                <w:sz w:val="22"/>
                <w:szCs w:val="22"/>
                <w:lang w:val="en-US"/>
              </w:rPr>
            </w:pPr>
            <w:r w:rsidRPr="13D18A34">
              <w:rPr>
                <w:rFonts w:ascii="Arial" w:hAnsi="Arial" w:cs="Arial"/>
                <w:i/>
                <w:iCs/>
                <w:color w:val="000000" w:themeColor="text1"/>
                <w:sz w:val="22"/>
                <w:szCs w:val="22"/>
                <w:lang w:val="en-US"/>
              </w:rPr>
              <w:t>5</w:t>
            </w:r>
          </w:p>
        </w:tc>
        <w:tc>
          <w:tcPr>
            <w:tcW w:w="1620" w:type="dxa"/>
            <w:tcBorders>
              <w:left w:val="single" w:sz="4" w:space="0" w:color="000000" w:themeColor="text1"/>
              <w:bottom w:val="single" w:sz="4" w:space="0" w:color="000000" w:themeColor="text1"/>
            </w:tcBorders>
          </w:tcPr>
          <w:p w14:paraId="126BB2B9" w14:textId="31590CBA" w:rsidR="004C446B" w:rsidRPr="0068638C" w:rsidRDefault="35512503" w:rsidP="001F2DE6">
            <w:pPr>
              <w:snapToGrid w:val="0"/>
              <w:spacing w:before="96" w:after="72"/>
              <w:jc w:val="center"/>
              <w:rPr>
                <w:rFonts w:ascii="Arial" w:hAnsi="Arial" w:cs="Arial"/>
                <w:i/>
                <w:color w:val="000000"/>
                <w:sz w:val="22"/>
                <w:szCs w:val="22"/>
                <w:lang w:val="en-US"/>
              </w:rPr>
            </w:pPr>
            <w:r w:rsidRPr="13D18A34">
              <w:rPr>
                <w:rFonts w:ascii="Arial" w:hAnsi="Arial" w:cs="Arial"/>
                <w:i/>
                <w:iCs/>
                <w:color w:val="000000" w:themeColor="text1"/>
                <w:sz w:val="22"/>
                <w:szCs w:val="22"/>
                <w:lang w:val="en-US"/>
              </w:rPr>
              <w:t>1</w:t>
            </w:r>
            <w:r w:rsidR="1ADAB739" w:rsidRPr="6383C5F0">
              <w:rPr>
                <w:rFonts w:ascii="Arial" w:hAnsi="Arial" w:cs="Arial"/>
                <w:i/>
                <w:iCs/>
                <w:color w:val="000000" w:themeColor="text1"/>
                <w:sz w:val="22"/>
                <w:szCs w:val="22"/>
                <w:lang w:val="en-US"/>
              </w:rPr>
              <w:t>.</w:t>
            </w:r>
            <w:r w:rsidRPr="13D18A34">
              <w:rPr>
                <w:rFonts w:ascii="Arial" w:hAnsi="Arial" w:cs="Arial"/>
                <w:i/>
                <w:iCs/>
                <w:color w:val="000000" w:themeColor="text1"/>
                <w:sz w:val="22"/>
                <w:szCs w:val="22"/>
                <w:lang w:val="en-US"/>
              </w:rPr>
              <w:t>67</w:t>
            </w:r>
          </w:p>
        </w:tc>
        <w:tc>
          <w:tcPr>
            <w:tcW w:w="1980" w:type="dxa"/>
            <w:tcBorders>
              <w:left w:val="single" w:sz="4" w:space="0" w:color="000000" w:themeColor="text1"/>
              <w:bottom w:val="single" w:sz="4" w:space="0" w:color="000000" w:themeColor="text1"/>
            </w:tcBorders>
          </w:tcPr>
          <w:p w14:paraId="48B40EE4" w14:textId="0F404ECE" w:rsidR="004C446B" w:rsidRPr="0068638C" w:rsidRDefault="7B4806B9" w:rsidP="004C446B">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30</w:t>
            </w:r>
            <w:r w:rsidR="7E74B10C" w:rsidRPr="6383C5F0">
              <w:rPr>
                <w:rFonts w:ascii="Arial" w:hAnsi="Arial" w:cs="Arial"/>
                <w:i/>
                <w:iCs/>
                <w:color w:val="000000" w:themeColor="text1"/>
                <w:sz w:val="22"/>
                <w:szCs w:val="22"/>
                <w:lang w:val="en-US"/>
              </w:rPr>
              <w:t>,</w:t>
            </w:r>
            <w:r w:rsidR="1972C451" w:rsidRPr="13D18A34">
              <w:rPr>
                <w:rFonts w:ascii="Arial" w:hAnsi="Arial" w:cs="Arial"/>
                <w:i/>
                <w:iCs/>
                <w:color w:val="000000" w:themeColor="text1"/>
                <w:sz w:val="22"/>
                <w:szCs w:val="22"/>
                <w:lang w:val="en-US"/>
              </w:rPr>
              <w:t>000</w:t>
            </w:r>
          </w:p>
        </w:tc>
        <w:tc>
          <w:tcPr>
            <w:tcW w:w="1980" w:type="dxa"/>
            <w:tcBorders>
              <w:left w:val="single" w:sz="4" w:space="0" w:color="000000" w:themeColor="text1"/>
              <w:bottom w:val="single" w:sz="4" w:space="0" w:color="000000" w:themeColor="text1"/>
              <w:right w:val="single" w:sz="8" w:space="0" w:color="000000" w:themeColor="text1"/>
            </w:tcBorders>
          </w:tcPr>
          <w:p w14:paraId="0394A163" w14:textId="3A3BE7C0" w:rsidR="004C446B" w:rsidRPr="0068638C" w:rsidRDefault="4267F417" w:rsidP="13D18A34">
            <w:pPr>
              <w:snapToGrid w:val="0"/>
              <w:spacing w:before="240" w:after="240"/>
              <w:jc w:val="right"/>
            </w:pPr>
            <w:r w:rsidRPr="6383C5F0">
              <w:rPr>
                <w:rFonts w:ascii="Arial" w:eastAsia="Arial" w:hAnsi="Arial" w:cs="Arial"/>
                <w:b/>
                <w:bCs/>
                <w:sz w:val="22"/>
                <w:szCs w:val="22"/>
                <w:lang w:val="en-US"/>
              </w:rPr>
              <w:t>50</w:t>
            </w:r>
            <w:r w:rsidR="4ADCEB8F" w:rsidRPr="6383C5F0">
              <w:rPr>
                <w:rFonts w:ascii="Arial" w:eastAsia="Arial" w:hAnsi="Arial" w:cs="Arial"/>
                <w:b/>
                <w:bCs/>
                <w:sz w:val="22"/>
                <w:szCs w:val="22"/>
                <w:lang w:val="en-US"/>
              </w:rPr>
              <w:t>,</w:t>
            </w:r>
            <w:r w:rsidR="2C19EC33" w:rsidRPr="6383C5F0">
              <w:rPr>
                <w:rFonts w:ascii="Arial" w:eastAsia="Arial" w:hAnsi="Arial" w:cs="Arial"/>
                <w:b/>
                <w:bCs/>
                <w:sz w:val="22"/>
                <w:szCs w:val="22"/>
                <w:lang w:val="en-US"/>
              </w:rPr>
              <w:t>100</w:t>
            </w:r>
          </w:p>
          <w:p w14:paraId="3EAC16B2" w14:textId="706EFE3C" w:rsidR="004C446B" w:rsidRPr="0068638C" w:rsidRDefault="004C446B" w:rsidP="004C446B">
            <w:pPr>
              <w:snapToGrid w:val="0"/>
              <w:spacing w:before="96" w:after="72"/>
              <w:jc w:val="right"/>
              <w:rPr>
                <w:rFonts w:ascii="Arial" w:hAnsi="Arial" w:cs="Arial"/>
                <w:b/>
                <w:i/>
                <w:color w:val="000000"/>
                <w:sz w:val="22"/>
                <w:szCs w:val="22"/>
                <w:lang w:val="en-US"/>
              </w:rPr>
            </w:pPr>
          </w:p>
        </w:tc>
      </w:tr>
      <w:tr w:rsidR="00E3110F" w:rsidRPr="0068638C" w14:paraId="36135AED" w14:textId="77777777" w:rsidTr="3D9867D1">
        <w:trPr>
          <w:cantSplit/>
          <w:trHeight w:val="408"/>
        </w:trPr>
        <w:tc>
          <w:tcPr>
            <w:tcW w:w="2520" w:type="dxa"/>
            <w:gridSpan w:val="2"/>
            <w:tcBorders>
              <w:left w:val="single" w:sz="8" w:space="0" w:color="000000" w:themeColor="text1"/>
              <w:bottom w:val="single" w:sz="4" w:space="0" w:color="000000" w:themeColor="text1"/>
            </w:tcBorders>
          </w:tcPr>
          <w:p w14:paraId="02A6CFEF" w14:textId="77777777" w:rsidR="00E3110F" w:rsidRPr="0068638C" w:rsidRDefault="00E3110F" w:rsidP="004C446B">
            <w:pPr>
              <w:snapToGrid w:val="0"/>
              <w:spacing w:before="96" w:after="72"/>
              <w:rPr>
                <w:rFonts w:ascii="Arial" w:hAnsi="Arial" w:cs="Arial"/>
                <w:i/>
                <w:color w:val="000000"/>
                <w:sz w:val="22"/>
                <w:szCs w:val="22"/>
                <w:lang w:val="en-US"/>
              </w:rPr>
            </w:pPr>
          </w:p>
        </w:tc>
        <w:tc>
          <w:tcPr>
            <w:tcW w:w="2160" w:type="dxa"/>
            <w:tcBorders>
              <w:left w:val="single" w:sz="4" w:space="0" w:color="000000" w:themeColor="text1"/>
              <w:bottom w:val="single" w:sz="4" w:space="0" w:color="000000" w:themeColor="text1"/>
            </w:tcBorders>
          </w:tcPr>
          <w:p w14:paraId="5483BE31" w14:textId="77777777" w:rsidR="00E3110F" w:rsidRPr="0068638C" w:rsidRDefault="00E3110F" w:rsidP="004C446B">
            <w:pPr>
              <w:snapToGrid w:val="0"/>
              <w:spacing w:before="96" w:after="72"/>
              <w:rPr>
                <w:rFonts w:ascii="Arial" w:hAnsi="Arial" w:cs="Arial"/>
                <w:i/>
                <w:color w:val="000000"/>
                <w:sz w:val="22"/>
                <w:szCs w:val="22"/>
                <w:lang w:val="en-US"/>
              </w:rPr>
            </w:pPr>
          </w:p>
        </w:tc>
        <w:tc>
          <w:tcPr>
            <w:tcW w:w="1800" w:type="dxa"/>
            <w:tcBorders>
              <w:left w:val="single" w:sz="4" w:space="0" w:color="000000" w:themeColor="text1"/>
              <w:bottom w:val="single" w:sz="4" w:space="0" w:color="000000" w:themeColor="text1"/>
            </w:tcBorders>
          </w:tcPr>
          <w:p w14:paraId="5D244ABF" w14:textId="77777777" w:rsidR="00E3110F" w:rsidRPr="0068638C" w:rsidRDefault="00E3110F" w:rsidP="004C446B">
            <w:pPr>
              <w:snapToGrid w:val="0"/>
              <w:spacing w:before="96" w:after="72"/>
              <w:rPr>
                <w:rFonts w:ascii="Arial" w:hAnsi="Arial" w:cs="Arial"/>
                <w:i/>
                <w:color w:val="000000"/>
                <w:sz w:val="22"/>
                <w:szCs w:val="22"/>
                <w:lang w:val="en-US"/>
              </w:rPr>
            </w:pPr>
          </w:p>
        </w:tc>
        <w:tc>
          <w:tcPr>
            <w:tcW w:w="1440" w:type="dxa"/>
            <w:tcBorders>
              <w:left w:val="single" w:sz="4" w:space="0" w:color="000000" w:themeColor="text1"/>
              <w:bottom w:val="single" w:sz="4" w:space="0" w:color="000000" w:themeColor="text1"/>
              <w:right w:val="single" w:sz="4" w:space="0" w:color="000000" w:themeColor="text1"/>
            </w:tcBorders>
          </w:tcPr>
          <w:p w14:paraId="54547646" w14:textId="77777777" w:rsidR="00E3110F" w:rsidRPr="0068638C" w:rsidRDefault="00E3110F" w:rsidP="001F2DE6">
            <w:pPr>
              <w:snapToGrid w:val="0"/>
              <w:spacing w:before="96" w:after="72"/>
              <w:jc w:val="center"/>
              <w:rPr>
                <w:rFonts w:ascii="Arial" w:hAnsi="Arial" w:cs="Arial"/>
                <w:i/>
                <w:color w:val="000000"/>
                <w:sz w:val="22"/>
                <w:szCs w:val="22"/>
                <w:lang w:val="en-US"/>
              </w:rPr>
            </w:pPr>
          </w:p>
        </w:tc>
        <w:tc>
          <w:tcPr>
            <w:tcW w:w="1080" w:type="dxa"/>
            <w:tcBorders>
              <w:left w:val="single" w:sz="4" w:space="0" w:color="000000" w:themeColor="text1"/>
              <w:bottom w:val="single" w:sz="4" w:space="0" w:color="000000" w:themeColor="text1"/>
            </w:tcBorders>
          </w:tcPr>
          <w:p w14:paraId="474A430E" w14:textId="77777777" w:rsidR="00E3110F" w:rsidRPr="0068638C" w:rsidRDefault="00E3110F" w:rsidP="001F2DE6">
            <w:pPr>
              <w:snapToGrid w:val="0"/>
              <w:spacing w:before="96" w:after="72"/>
              <w:jc w:val="center"/>
              <w:rPr>
                <w:rFonts w:ascii="Arial" w:hAnsi="Arial" w:cs="Arial"/>
                <w:i/>
                <w:color w:val="000000"/>
                <w:sz w:val="22"/>
                <w:szCs w:val="22"/>
                <w:lang w:val="en-US"/>
              </w:rPr>
            </w:pPr>
          </w:p>
        </w:tc>
        <w:tc>
          <w:tcPr>
            <w:tcW w:w="1620" w:type="dxa"/>
            <w:tcBorders>
              <w:left w:val="single" w:sz="4" w:space="0" w:color="000000" w:themeColor="text1"/>
              <w:bottom w:val="single" w:sz="4" w:space="0" w:color="000000" w:themeColor="text1"/>
            </w:tcBorders>
          </w:tcPr>
          <w:p w14:paraId="06FB51F2" w14:textId="77777777" w:rsidR="00E3110F" w:rsidRPr="0068638C" w:rsidRDefault="00E3110F" w:rsidP="001F2DE6">
            <w:pPr>
              <w:snapToGrid w:val="0"/>
              <w:spacing w:before="96" w:after="72"/>
              <w:jc w:val="center"/>
              <w:rPr>
                <w:rFonts w:ascii="Arial" w:hAnsi="Arial" w:cs="Arial"/>
                <w:i/>
                <w:color w:val="000000"/>
                <w:sz w:val="22"/>
                <w:szCs w:val="22"/>
                <w:lang w:val="en-US"/>
              </w:rPr>
            </w:pPr>
          </w:p>
        </w:tc>
        <w:tc>
          <w:tcPr>
            <w:tcW w:w="1980" w:type="dxa"/>
            <w:tcBorders>
              <w:left w:val="single" w:sz="4" w:space="0" w:color="000000" w:themeColor="text1"/>
              <w:bottom w:val="single" w:sz="4" w:space="0" w:color="000000" w:themeColor="text1"/>
            </w:tcBorders>
          </w:tcPr>
          <w:p w14:paraId="72836CEE" w14:textId="77777777" w:rsidR="00E3110F" w:rsidRPr="0068638C" w:rsidRDefault="00E3110F" w:rsidP="004C446B">
            <w:pPr>
              <w:snapToGrid w:val="0"/>
              <w:spacing w:before="96" w:after="72"/>
              <w:jc w:val="center"/>
              <w:rPr>
                <w:rFonts w:ascii="Arial" w:hAnsi="Arial" w:cs="Arial"/>
                <w:i/>
                <w:color w:val="000000"/>
                <w:sz w:val="22"/>
                <w:szCs w:val="22"/>
                <w:lang w:val="en-US"/>
              </w:rPr>
            </w:pPr>
          </w:p>
        </w:tc>
        <w:tc>
          <w:tcPr>
            <w:tcW w:w="1980" w:type="dxa"/>
            <w:tcBorders>
              <w:left w:val="single" w:sz="4" w:space="0" w:color="000000" w:themeColor="text1"/>
              <w:bottom w:val="single" w:sz="4" w:space="0" w:color="000000" w:themeColor="text1"/>
              <w:right w:val="single" w:sz="8" w:space="0" w:color="000000" w:themeColor="text1"/>
            </w:tcBorders>
          </w:tcPr>
          <w:p w14:paraId="36F6D342" w14:textId="77777777" w:rsidR="00E3110F" w:rsidRPr="0068638C" w:rsidRDefault="00E3110F" w:rsidP="004F7990">
            <w:pPr>
              <w:snapToGrid w:val="0"/>
              <w:spacing w:before="96" w:after="72"/>
              <w:jc w:val="right"/>
              <w:rPr>
                <w:rFonts w:ascii="Arial" w:hAnsi="Arial" w:cs="Arial"/>
                <w:b/>
                <w:i/>
                <w:color w:val="000000"/>
                <w:sz w:val="22"/>
                <w:szCs w:val="22"/>
                <w:lang w:val="en-US"/>
              </w:rPr>
            </w:pPr>
          </w:p>
        </w:tc>
      </w:tr>
      <w:tr w:rsidR="001F15BC" w:rsidRPr="0068638C" w14:paraId="49B237EF" w14:textId="77777777" w:rsidTr="3D9867D1">
        <w:trPr>
          <w:cantSplit/>
          <w:trHeight w:val="408"/>
        </w:trPr>
        <w:tc>
          <w:tcPr>
            <w:tcW w:w="9000" w:type="dxa"/>
            <w:gridSpan w:val="6"/>
            <w:tcBorders>
              <w:top w:val="single" w:sz="4" w:space="0" w:color="auto"/>
              <w:left w:val="single" w:sz="8" w:space="0" w:color="000000" w:themeColor="text1"/>
              <w:bottom w:val="single" w:sz="8" w:space="0" w:color="000000" w:themeColor="text1"/>
            </w:tcBorders>
          </w:tcPr>
          <w:p w14:paraId="0FE0F2D6" w14:textId="77777777" w:rsidR="001F15BC" w:rsidRPr="0068638C" w:rsidRDefault="001F15BC" w:rsidP="001F15BC">
            <w:pPr>
              <w:snapToGrid w:val="0"/>
              <w:spacing w:before="96" w:after="72"/>
              <w:jc w:val="right"/>
              <w:rPr>
                <w:rFonts w:ascii="Arial" w:hAnsi="Arial" w:cs="Arial"/>
                <w:b/>
                <w:color w:val="000000"/>
                <w:sz w:val="22"/>
                <w:szCs w:val="22"/>
                <w:lang w:val="en-US"/>
              </w:rPr>
            </w:pPr>
            <w:r>
              <w:rPr>
                <w:rFonts w:ascii="Arial" w:hAnsi="Arial" w:cs="Arial"/>
                <w:b/>
                <w:color w:val="000000"/>
                <w:sz w:val="22"/>
                <w:szCs w:val="22"/>
                <w:lang w:val="en-US"/>
              </w:rPr>
              <w:t>WORK PACKAGE TOTAL MEN-MONTH</w:t>
            </w:r>
            <w:r w:rsidRPr="0068638C">
              <w:rPr>
                <w:rFonts w:ascii="Arial" w:hAnsi="Arial" w:cs="Arial"/>
                <w:b/>
                <w:color w:val="000000"/>
                <w:sz w:val="22"/>
                <w:szCs w:val="22"/>
                <w:lang w:val="en-US"/>
              </w:rPr>
              <w:t xml:space="preserve"> </w:t>
            </w:r>
          </w:p>
        </w:tc>
        <w:tc>
          <w:tcPr>
            <w:tcW w:w="1620" w:type="dxa"/>
            <w:tcBorders>
              <w:top w:val="single" w:sz="4" w:space="0" w:color="000000" w:themeColor="text1"/>
              <w:left w:val="single" w:sz="4" w:space="0" w:color="000000" w:themeColor="text1"/>
              <w:bottom w:val="single" w:sz="8" w:space="0" w:color="000000" w:themeColor="text1"/>
            </w:tcBorders>
          </w:tcPr>
          <w:p w14:paraId="43D0BB22" w14:textId="77777777" w:rsidR="001F15BC" w:rsidRPr="0068638C" w:rsidRDefault="001F15BC" w:rsidP="001F15BC">
            <w:pPr>
              <w:snapToGrid w:val="0"/>
              <w:spacing w:before="96" w:after="72"/>
              <w:jc w:val="center"/>
              <w:rPr>
                <w:rFonts w:ascii="Arial" w:hAnsi="Arial" w:cs="Arial"/>
                <w:b/>
                <w:color w:val="000000"/>
                <w:sz w:val="22"/>
                <w:szCs w:val="22"/>
                <w:lang w:val="en-US"/>
              </w:rPr>
            </w:pPr>
          </w:p>
        </w:tc>
        <w:tc>
          <w:tcPr>
            <w:tcW w:w="1980"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39A7D474" w14:textId="77777777" w:rsidR="001F15BC" w:rsidRPr="0068638C" w:rsidRDefault="001F15BC" w:rsidP="001F15BC">
            <w:pPr>
              <w:snapToGrid w:val="0"/>
              <w:spacing w:before="96" w:after="72"/>
              <w:jc w:val="right"/>
              <w:rPr>
                <w:rFonts w:ascii="Arial" w:hAnsi="Arial" w:cs="Arial"/>
                <w:b/>
                <w:color w:val="000000"/>
                <w:sz w:val="22"/>
                <w:szCs w:val="22"/>
                <w:lang w:val="en-US"/>
              </w:rPr>
            </w:pPr>
            <w:r w:rsidRPr="0068638C">
              <w:rPr>
                <w:rFonts w:ascii="Arial" w:hAnsi="Arial" w:cs="Arial"/>
                <w:b/>
                <w:color w:val="000000"/>
                <w:sz w:val="22"/>
                <w:szCs w:val="22"/>
                <w:lang w:val="en-US"/>
              </w:rPr>
              <w:t>TO</w:t>
            </w:r>
            <w:r>
              <w:rPr>
                <w:rFonts w:ascii="Arial" w:hAnsi="Arial" w:cs="Arial"/>
                <w:b/>
                <w:color w:val="000000"/>
                <w:sz w:val="22"/>
                <w:szCs w:val="22"/>
                <w:lang w:val="en-US"/>
              </w:rPr>
              <w:t>TAL</w:t>
            </w:r>
          </w:p>
        </w:tc>
        <w:tc>
          <w:tcPr>
            <w:tcW w:w="1980"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768E3C74" w14:textId="3D313A01" w:rsidR="001F15BC" w:rsidRPr="0068638C" w:rsidRDefault="079584DC" w:rsidP="001F15BC">
            <w:pPr>
              <w:snapToGrid w:val="0"/>
              <w:spacing w:before="96" w:after="72"/>
              <w:jc w:val="right"/>
              <w:rPr>
                <w:rFonts w:ascii="Arial" w:hAnsi="Arial" w:cs="Arial"/>
                <w:b/>
                <w:color w:val="000000"/>
                <w:sz w:val="22"/>
                <w:szCs w:val="22"/>
                <w:lang w:val="en-US"/>
              </w:rPr>
            </w:pPr>
            <w:r w:rsidRPr="6383C5F0">
              <w:rPr>
                <w:rFonts w:ascii="Arial" w:hAnsi="Arial" w:cs="Arial"/>
                <w:b/>
                <w:bCs/>
                <w:color w:val="000000" w:themeColor="text1"/>
                <w:sz w:val="22"/>
                <w:szCs w:val="22"/>
                <w:lang w:val="en-US"/>
              </w:rPr>
              <w:t>100</w:t>
            </w:r>
            <w:r w:rsidR="2831B847" w:rsidRPr="6383C5F0">
              <w:rPr>
                <w:rFonts w:ascii="Arial" w:hAnsi="Arial" w:cs="Arial"/>
                <w:b/>
                <w:bCs/>
                <w:color w:val="000000" w:themeColor="text1"/>
                <w:sz w:val="22"/>
                <w:szCs w:val="22"/>
                <w:lang w:val="en-US"/>
              </w:rPr>
              <w:t>,</w:t>
            </w:r>
            <w:r w:rsidR="774F5A4B" w:rsidRPr="6383C5F0">
              <w:rPr>
                <w:rFonts w:ascii="Arial" w:hAnsi="Arial" w:cs="Arial"/>
                <w:b/>
                <w:bCs/>
                <w:color w:val="000000" w:themeColor="text1"/>
                <w:sz w:val="22"/>
                <w:szCs w:val="22"/>
                <w:lang w:val="en-US"/>
              </w:rPr>
              <w:t>2</w:t>
            </w:r>
            <w:r w:rsidR="4C5CDCBA" w:rsidRPr="6383C5F0">
              <w:rPr>
                <w:rFonts w:ascii="Arial" w:hAnsi="Arial" w:cs="Arial"/>
                <w:b/>
                <w:bCs/>
                <w:color w:val="000000" w:themeColor="text1"/>
                <w:sz w:val="22"/>
                <w:szCs w:val="22"/>
                <w:lang w:val="en-US"/>
              </w:rPr>
              <w:t>00</w:t>
            </w:r>
          </w:p>
        </w:tc>
      </w:tr>
    </w:tbl>
    <w:p w14:paraId="0F2E9D12" w14:textId="390DB0E6" w:rsidR="6383C5F0" w:rsidRDefault="6383C5F0" w:rsidP="6383C5F0">
      <w:bookmarkStart w:id="50" w:name="_Toc118537643"/>
      <w:bookmarkStart w:id="51" w:name="_Toc149037858"/>
    </w:p>
    <w:p w14:paraId="3121DF35" w14:textId="578F86AC" w:rsidR="108787E2" w:rsidRDefault="108787E2"/>
    <w:p w14:paraId="3D253B20" w14:textId="77777777" w:rsidR="15A4A24E" w:rsidRDefault="15A4A24E" w:rsidP="3D9867D1">
      <w:pPr>
        <w:pStyle w:val="Balk3"/>
        <w:jc w:val="left"/>
        <w:rPr>
          <w:rFonts w:ascii="Arial" w:hAnsi="Arial" w:cs="Arial"/>
          <w:i w:val="0"/>
          <w:sz w:val="22"/>
          <w:szCs w:val="22"/>
          <w:lang w:val="en-US"/>
        </w:rPr>
      </w:pPr>
      <w:r w:rsidRPr="3D9867D1">
        <w:rPr>
          <w:rFonts w:ascii="Arial" w:hAnsi="Arial" w:cs="Arial"/>
          <w:i w:val="0"/>
          <w:sz w:val="22"/>
          <w:szCs w:val="22"/>
          <w:lang w:val="en-US"/>
        </w:rPr>
        <w:lastRenderedPageBreak/>
        <w:t>E.1 - PERSONNEL EXPENSES FORM</w:t>
      </w:r>
    </w:p>
    <w:p w14:paraId="7D60566A" w14:textId="77777777" w:rsidR="3D9867D1" w:rsidRDefault="3D9867D1" w:rsidP="3D9867D1">
      <w:pPr>
        <w:rPr>
          <w:sz w:val="22"/>
          <w:szCs w:val="22"/>
          <w:lang w:val="en-US"/>
        </w:rPr>
      </w:pPr>
    </w:p>
    <w:p w14:paraId="142568BE" w14:textId="77777777" w:rsidR="15A4A24E" w:rsidRDefault="15A4A24E" w:rsidP="3D9867D1">
      <w:pPr>
        <w:jc w:val="center"/>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 xml:space="preserve">                                                                                                                                                     </w:t>
      </w:r>
    </w:p>
    <w:tbl>
      <w:tblPr>
        <w:tblW w:w="0" w:type="auto"/>
        <w:tblInd w:w="30" w:type="dxa"/>
        <w:tblLook w:val="0000" w:firstRow="0" w:lastRow="0" w:firstColumn="0" w:lastColumn="0" w:noHBand="0" w:noVBand="0"/>
      </w:tblPr>
      <w:tblGrid>
        <w:gridCol w:w="1755"/>
        <w:gridCol w:w="713"/>
        <w:gridCol w:w="2132"/>
        <w:gridCol w:w="1790"/>
        <w:gridCol w:w="1427"/>
        <w:gridCol w:w="1079"/>
        <w:gridCol w:w="1593"/>
        <w:gridCol w:w="1942"/>
        <w:gridCol w:w="1945"/>
      </w:tblGrid>
      <w:tr w:rsidR="3D9867D1" w14:paraId="60E395B6" w14:textId="77777777" w:rsidTr="3D9867D1">
        <w:trPr>
          <w:trHeight w:val="851"/>
        </w:trPr>
        <w:tc>
          <w:tcPr>
            <w:tcW w:w="1780" w:type="dxa"/>
            <w:tcBorders>
              <w:top w:val="single" w:sz="4" w:space="0" w:color="auto"/>
              <w:left w:val="single" w:sz="4" w:space="0" w:color="auto"/>
              <w:bottom w:val="single" w:sz="4" w:space="0" w:color="auto"/>
            </w:tcBorders>
            <w:vAlign w:val="center"/>
          </w:tcPr>
          <w:p w14:paraId="209AAD58" w14:textId="77777777" w:rsidR="3D9867D1" w:rsidRDefault="3D9867D1" w:rsidP="3D9867D1">
            <w:pPr>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Project Title</w:t>
            </w:r>
          </w:p>
        </w:tc>
        <w:tc>
          <w:tcPr>
            <w:tcW w:w="12800" w:type="dxa"/>
            <w:gridSpan w:val="8"/>
            <w:tcBorders>
              <w:top w:val="single" w:sz="4" w:space="0" w:color="auto"/>
              <w:left w:val="single" w:sz="4" w:space="0" w:color="000000" w:themeColor="text1"/>
              <w:bottom w:val="single" w:sz="4" w:space="0" w:color="auto"/>
              <w:right w:val="single" w:sz="4" w:space="0" w:color="auto"/>
            </w:tcBorders>
            <w:vAlign w:val="center"/>
          </w:tcPr>
          <w:p w14:paraId="1227831A" w14:textId="166FC62C" w:rsidR="3D9867D1" w:rsidRDefault="369993F6" w:rsidP="13D18A34">
            <w:pPr>
              <w:tabs>
                <w:tab w:val="left" w:pos="5812"/>
              </w:tabs>
            </w:pPr>
            <w:r w:rsidRPr="13D18A34">
              <w:rPr>
                <w:rFonts w:ascii="Arial" w:eastAsia="Arial" w:hAnsi="Arial" w:cs="Arial"/>
                <w:b/>
                <w:bCs/>
                <w:sz w:val="22"/>
                <w:szCs w:val="22"/>
              </w:rPr>
              <w:t>Mobile Charging Stations for Electric Vehicle</w:t>
            </w:r>
          </w:p>
        </w:tc>
      </w:tr>
      <w:tr w:rsidR="3D9867D1" w14:paraId="1D4A01D4" w14:textId="77777777" w:rsidTr="3D9867D1">
        <w:trPr>
          <w:trHeight w:val="851"/>
        </w:trPr>
        <w:tc>
          <w:tcPr>
            <w:tcW w:w="1780" w:type="dxa"/>
            <w:tcBorders>
              <w:top w:val="single" w:sz="4" w:space="0" w:color="auto"/>
              <w:left w:val="single" w:sz="8" w:space="0" w:color="000000" w:themeColor="text1"/>
              <w:bottom w:val="single" w:sz="4" w:space="0" w:color="000000" w:themeColor="text1"/>
            </w:tcBorders>
            <w:vAlign w:val="center"/>
          </w:tcPr>
          <w:p w14:paraId="6166B49F" w14:textId="77777777" w:rsidR="3D9867D1" w:rsidRDefault="3D9867D1" w:rsidP="3D9867D1">
            <w:pPr>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Work Package No and Title</w:t>
            </w:r>
          </w:p>
        </w:tc>
        <w:tc>
          <w:tcPr>
            <w:tcW w:w="1280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6D15F506" w14:textId="3DA210F0" w:rsidR="3D9867D1" w:rsidRDefault="7E988770" w:rsidP="13D18A34">
            <w:pPr>
              <w:widowControl w:val="0"/>
              <w:tabs>
                <w:tab w:val="left" w:pos="374"/>
              </w:tabs>
              <w:spacing w:line="360" w:lineRule="auto"/>
              <w:jc w:val="both"/>
              <w:rPr>
                <w:rFonts w:ascii="Arial" w:hAnsi="Arial" w:cs="Arial"/>
                <w:sz w:val="22"/>
                <w:szCs w:val="22"/>
                <w:lang w:val="en-US"/>
              </w:rPr>
            </w:pPr>
            <w:r w:rsidRPr="13D18A34">
              <w:rPr>
                <w:rFonts w:ascii="Arial" w:hAnsi="Arial" w:cs="Arial"/>
                <w:sz w:val="22"/>
                <w:szCs w:val="22"/>
                <w:lang w:val="en-US"/>
              </w:rPr>
              <w:t>WP-2 Design of Solar Panel &amp; Battery</w:t>
            </w:r>
            <w:r w:rsidR="1D179223" w:rsidRPr="6383C5F0">
              <w:rPr>
                <w:rFonts w:ascii="Arial" w:hAnsi="Arial" w:cs="Arial"/>
                <w:sz w:val="22"/>
                <w:szCs w:val="22"/>
                <w:lang w:val="en-US"/>
              </w:rPr>
              <w:t xml:space="preserve"> (Yağız)</w:t>
            </w:r>
          </w:p>
        </w:tc>
      </w:tr>
      <w:tr w:rsidR="3D9867D1" w14:paraId="7C590B94" w14:textId="77777777" w:rsidTr="3D9867D1">
        <w:trPr>
          <w:trHeight w:val="851"/>
        </w:trPr>
        <w:tc>
          <w:tcPr>
            <w:tcW w:w="2520" w:type="dxa"/>
            <w:gridSpan w:val="2"/>
            <w:tcBorders>
              <w:left w:val="single" w:sz="8" w:space="0" w:color="000000" w:themeColor="text1"/>
              <w:bottom w:val="single" w:sz="4" w:space="0" w:color="000000" w:themeColor="text1"/>
            </w:tcBorders>
            <w:vAlign w:val="center"/>
          </w:tcPr>
          <w:p w14:paraId="7630DFF3" w14:textId="77777777" w:rsidR="3D9867D1" w:rsidRDefault="3D9867D1" w:rsidP="3D9867D1">
            <w:pPr>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Name</w:t>
            </w:r>
          </w:p>
        </w:tc>
        <w:tc>
          <w:tcPr>
            <w:tcW w:w="2160" w:type="dxa"/>
            <w:tcBorders>
              <w:left w:val="single" w:sz="4" w:space="0" w:color="000000" w:themeColor="text1"/>
              <w:bottom w:val="single" w:sz="4" w:space="0" w:color="000000" w:themeColor="text1"/>
            </w:tcBorders>
            <w:vAlign w:val="center"/>
          </w:tcPr>
          <w:p w14:paraId="6F61FC64" w14:textId="77777777" w:rsidR="3D9867D1" w:rsidRDefault="3D9867D1" w:rsidP="3D9867D1">
            <w:pPr>
              <w:rPr>
                <w:rFonts w:ascii="Arial" w:hAnsi="Arial" w:cs="Arial"/>
                <w:b/>
                <w:bCs/>
                <w:color w:val="000000" w:themeColor="text1"/>
                <w:sz w:val="22"/>
                <w:szCs w:val="22"/>
                <w:vertAlign w:val="superscript"/>
                <w:lang w:val="en-US"/>
              </w:rPr>
            </w:pPr>
            <w:r w:rsidRPr="3D9867D1">
              <w:rPr>
                <w:rFonts w:ascii="Arial" w:hAnsi="Arial" w:cs="Arial"/>
                <w:b/>
                <w:bCs/>
                <w:color w:val="000000" w:themeColor="text1"/>
                <w:sz w:val="22"/>
                <w:szCs w:val="22"/>
                <w:lang w:val="en-US"/>
              </w:rPr>
              <w:t>Task in the Work Package</w:t>
            </w:r>
          </w:p>
        </w:tc>
        <w:tc>
          <w:tcPr>
            <w:tcW w:w="1800" w:type="dxa"/>
            <w:tcBorders>
              <w:left w:val="single" w:sz="4" w:space="0" w:color="000000" w:themeColor="text1"/>
              <w:bottom w:val="single" w:sz="4" w:space="0" w:color="000000" w:themeColor="text1"/>
            </w:tcBorders>
            <w:vAlign w:val="center"/>
          </w:tcPr>
          <w:p w14:paraId="0AEA1E3C" w14:textId="77777777" w:rsidR="3D9867D1" w:rsidRDefault="3D9867D1" w:rsidP="3D9867D1">
            <w:pPr>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Post in the Company</w:t>
            </w:r>
          </w:p>
        </w:tc>
        <w:tc>
          <w:tcPr>
            <w:tcW w:w="1440" w:type="dxa"/>
            <w:tcBorders>
              <w:left w:val="single" w:sz="4" w:space="0" w:color="000000" w:themeColor="text1"/>
              <w:bottom w:val="single" w:sz="4" w:space="0" w:color="000000" w:themeColor="text1"/>
              <w:right w:val="single" w:sz="4" w:space="0" w:color="000000" w:themeColor="text1"/>
            </w:tcBorders>
            <w:vAlign w:val="center"/>
          </w:tcPr>
          <w:p w14:paraId="0ADC97AE" w14:textId="77777777" w:rsidR="3D9867D1" w:rsidRDefault="3D9867D1" w:rsidP="3D9867D1">
            <w:pPr>
              <w:jc w:val="center"/>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Men-Month Fraction</w:t>
            </w:r>
          </w:p>
        </w:tc>
        <w:tc>
          <w:tcPr>
            <w:tcW w:w="1080" w:type="dxa"/>
            <w:tcBorders>
              <w:left w:val="single" w:sz="4" w:space="0" w:color="000000" w:themeColor="text1"/>
              <w:bottom w:val="single" w:sz="4" w:space="0" w:color="000000" w:themeColor="text1"/>
            </w:tcBorders>
            <w:vAlign w:val="center"/>
          </w:tcPr>
          <w:p w14:paraId="70C22866" w14:textId="77777777" w:rsidR="3D9867D1" w:rsidRDefault="3D9867D1" w:rsidP="3D9867D1">
            <w:pPr>
              <w:jc w:val="center"/>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Number of Months</w:t>
            </w:r>
          </w:p>
        </w:tc>
        <w:tc>
          <w:tcPr>
            <w:tcW w:w="1620" w:type="dxa"/>
            <w:tcBorders>
              <w:left w:val="single" w:sz="4" w:space="0" w:color="000000" w:themeColor="text1"/>
              <w:bottom w:val="single" w:sz="4" w:space="0" w:color="000000" w:themeColor="text1"/>
            </w:tcBorders>
            <w:vAlign w:val="center"/>
          </w:tcPr>
          <w:p w14:paraId="2A1B7EAB" w14:textId="77777777" w:rsidR="3D9867D1" w:rsidRDefault="3D9867D1" w:rsidP="3D9867D1">
            <w:pPr>
              <w:jc w:val="center"/>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Total</w:t>
            </w:r>
          </w:p>
          <w:p w14:paraId="610ABCF3" w14:textId="77777777" w:rsidR="3D9867D1" w:rsidRDefault="3D9867D1" w:rsidP="3D9867D1">
            <w:pPr>
              <w:jc w:val="center"/>
              <w:rPr>
                <w:rFonts w:ascii="Arial" w:hAnsi="Arial" w:cs="Arial"/>
                <w:b/>
                <w:bCs/>
                <w:color w:val="000000" w:themeColor="text1"/>
                <w:sz w:val="22"/>
                <w:szCs w:val="22"/>
                <w:vertAlign w:val="superscript"/>
                <w:lang w:val="en-US"/>
              </w:rPr>
            </w:pPr>
            <w:r w:rsidRPr="3D9867D1">
              <w:rPr>
                <w:rFonts w:ascii="Arial" w:hAnsi="Arial" w:cs="Arial"/>
                <w:b/>
                <w:bCs/>
                <w:color w:val="000000" w:themeColor="text1"/>
                <w:sz w:val="22"/>
                <w:szCs w:val="22"/>
                <w:lang w:val="en-US"/>
              </w:rPr>
              <w:t>Men-Month</w:t>
            </w:r>
          </w:p>
        </w:tc>
        <w:tc>
          <w:tcPr>
            <w:tcW w:w="1980" w:type="dxa"/>
            <w:tcBorders>
              <w:left w:val="single" w:sz="4" w:space="0" w:color="000000" w:themeColor="text1"/>
              <w:bottom w:val="single" w:sz="4" w:space="0" w:color="000000" w:themeColor="text1"/>
            </w:tcBorders>
            <w:vAlign w:val="center"/>
          </w:tcPr>
          <w:p w14:paraId="5BC0C642" w14:textId="77777777" w:rsidR="3D9867D1" w:rsidRDefault="3D9867D1" w:rsidP="3D9867D1">
            <w:pPr>
              <w:jc w:val="center"/>
              <w:rPr>
                <w:rFonts w:ascii="Arial" w:hAnsi="Arial" w:cs="Arial"/>
                <w:b/>
                <w:bCs/>
                <w:color w:val="000000" w:themeColor="text1"/>
                <w:sz w:val="22"/>
                <w:szCs w:val="22"/>
                <w:vertAlign w:val="superscript"/>
                <w:lang w:val="en-US"/>
              </w:rPr>
            </w:pPr>
            <w:r w:rsidRPr="3D9867D1">
              <w:rPr>
                <w:rFonts w:ascii="Arial" w:hAnsi="Arial" w:cs="Arial"/>
                <w:b/>
                <w:bCs/>
                <w:color w:val="000000" w:themeColor="text1"/>
                <w:sz w:val="22"/>
                <w:szCs w:val="22"/>
                <w:lang w:val="en-US"/>
              </w:rPr>
              <w:t>Cost per Month</w:t>
            </w:r>
          </w:p>
        </w:tc>
        <w:tc>
          <w:tcPr>
            <w:tcW w:w="1980" w:type="dxa"/>
            <w:tcBorders>
              <w:left w:val="single" w:sz="4" w:space="0" w:color="000000" w:themeColor="text1"/>
              <w:bottom w:val="single" w:sz="4" w:space="0" w:color="000000" w:themeColor="text1"/>
              <w:right w:val="single" w:sz="8" w:space="0" w:color="000000" w:themeColor="text1"/>
            </w:tcBorders>
            <w:vAlign w:val="center"/>
          </w:tcPr>
          <w:p w14:paraId="5356FE5E" w14:textId="77777777" w:rsidR="3D9867D1" w:rsidRDefault="3D9867D1" w:rsidP="3D9867D1">
            <w:pPr>
              <w:jc w:val="center"/>
              <w:rPr>
                <w:rFonts w:ascii="Arial" w:hAnsi="Arial" w:cs="Arial"/>
                <w:b/>
                <w:bCs/>
                <w:color w:val="000000" w:themeColor="text1"/>
                <w:sz w:val="22"/>
                <w:szCs w:val="22"/>
                <w:vertAlign w:val="superscript"/>
                <w:lang w:val="en-US"/>
              </w:rPr>
            </w:pPr>
            <w:r w:rsidRPr="3D9867D1">
              <w:rPr>
                <w:rFonts w:ascii="Arial" w:hAnsi="Arial" w:cs="Arial"/>
                <w:b/>
                <w:bCs/>
                <w:color w:val="000000" w:themeColor="text1"/>
                <w:sz w:val="22"/>
                <w:szCs w:val="22"/>
                <w:lang w:val="en-US"/>
              </w:rPr>
              <w:t>TOTAL (TL)</w:t>
            </w:r>
          </w:p>
        </w:tc>
      </w:tr>
      <w:tr w:rsidR="3D9867D1" w14:paraId="2BA412B0" w14:textId="77777777" w:rsidTr="13D18A34">
        <w:trPr>
          <w:trHeight w:val="1173"/>
        </w:trPr>
        <w:tc>
          <w:tcPr>
            <w:tcW w:w="2520" w:type="dxa"/>
            <w:gridSpan w:val="2"/>
            <w:tcBorders>
              <w:left w:val="single" w:sz="8" w:space="0" w:color="000000" w:themeColor="text1"/>
              <w:bottom w:val="single" w:sz="4" w:space="0" w:color="000000" w:themeColor="text1"/>
            </w:tcBorders>
          </w:tcPr>
          <w:p w14:paraId="4CA71989" w14:textId="56E61DD4" w:rsidR="13D18A34" w:rsidRDefault="13D18A34" w:rsidP="13D18A34">
            <w:pPr>
              <w:rPr>
                <w:rFonts w:ascii="Arial" w:eastAsia="Arial" w:hAnsi="Arial" w:cs="Arial"/>
                <w:lang w:val="en-US"/>
              </w:rPr>
            </w:pPr>
          </w:p>
          <w:p w14:paraId="6E8E83EA" w14:textId="37CA2928" w:rsidR="13D18A34" w:rsidRDefault="13D18A34" w:rsidP="13D18A34">
            <w:pPr>
              <w:rPr>
                <w:rFonts w:ascii="Arial" w:eastAsia="Arial" w:hAnsi="Arial" w:cs="Arial"/>
                <w:lang w:val="en-US"/>
              </w:rPr>
            </w:pPr>
          </w:p>
          <w:p w14:paraId="0F2178CF" w14:textId="75C0A572" w:rsidR="13D18A34" w:rsidRDefault="13D18A34" w:rsidP="13D18A34">
            <w:pPr>
              <w:rPr>
                <w:rFonts w:ascii="Arial" w:eastAsia="Arial" w:hAnsi="Arial" w:cs="Arial"/>
                <w:lang w:val="en-US"/>
              </w:rPr>
            </w:pPr>
          </w:p>
          <w:p w14:paraId="1873D12A" w14:textId="3D56386B" w:rsidR="3D9867D1" w:rsidRDefault="35973CB2" w:rsidP="13D18A34">
            <w:pPr>
              <w:rPr>
                <w:rFonts w:ascii="Arial" w:eastAsia="Arial" w:hAnsi="Arial" w:cs="Arial"/>
                <w:lang w:val="en-US"/>
              </w:rPr>
            </w:pPr>
            <w:r w:rsidRPr="13D18A34">
              <w:rPr>
                <w:rFonts w:ascii="Arial" w:eastAsia="Arial" w:hAnsi="Arial" w:cs="Arial"/>
                <w:lang w:val="en-US"/>
              </w:rPr>
              <w:t>Yağız Aras</w:t>
            </w:r>
          </w:p>
        </w:tc>
        <w:tc>
          <w:tcPr>
            <w:tcW w:w="2160" w:type="dxa"/>
            <w:tcBorders>
              <w:left w:val="single" w:sz="4" w:space="0" w:color="000000" w:themeColor="text1"/>
              <w:bottom w:val="single" w:sz="4" w:space="0" w:color="000000" w:themeColor="text1"/>
            </w:tcBorders>
          </w:tcPr>
          <w:p w14:paraId="536EE4AE" w14:textId="581AB6B1" w:rsidR="3D9867D1" w:rsidRDefault="35973CB2" w:rsidP="13D18A34">
            <w:pPr>
              <w:spacing w:before="240" w:after="240"/>
            </w:pPr>
            <w:r w:rsidRPr="13D18A34">
              <w:rPr>
                <w:rFonts w:ascii="Arial" w:eastAsia="Arial" w:hAnsi="Arial" w:cs="Arial"/>
                <w:sz w:val="22"/>
                <w:szCs w:val="22"/>
                <w:lang w:val="en-US"/>
              </w:rPr>
              <w:t>Solar panel and battery design, technical calculations</w:t>
            </w:r>
          </w:p>
        </w:tc>
        <w:tc>
          <w:tcPr>
            <w:tcW w:w="1800" w:type="dxa"/>
            <w:tcBorders>
              <w:left w:val="single" w:sz="4" w:space="0" w:color="000000" w:themeColor="text1"/>
              <w:bottom w:val="single" w:sz="4" w:space="0" w:color="000000" w:themeColor="text1"/>
            </w:tcBorders>
          </w:tcPr>
          <w:p w14:paraId="03710810" w14:textId="34FCE48A" w:rsidR="3D9867D1" w:rsidRDefault="3717C49A" w:rsidP="3D9867D1">
            <w:pPr>
              <w:spacing w:before="96" w:after="72"/>
              <w:rPr>
                <w:rFonts w:ascii="Arial" w:hAnsi="Arial" w:cs="Arial"/>
                <w:i/>
                <w:iCs/>
                <w:color w:val="000000" w:themeColor="text1"/>
                <w:sz w:val="22"/>
                <w:szCs w:val="22"/>
                <w:lang w:val="en-US"/>
              </w:rPr>
            </w:pPr>
            <w:r w:rsidRPr="13D18A34">
              <w:rPr>
                <w:rFonts w:ascii="Arial" w:hAnsi="Arial" w:cs="Arial"/>
                <w:i/>
                <w:iCs/>
                <w:color w:val="000000" w:themeColor="text1"/>
                <w:sz w:val="22"/>
                <w:szCs w:val="22"/>
                <w:lang w:val="en-US"/>
              </w:rPr>
              <w:t>Mechatronics Engineer</w:t>
            </w:r>
          </w:p>
        </w:tc>
        <w:tc>
          <w:tcPr>
            <w:tcW w:w="1440" w:type="dxa"/>
            <w:tcBorders>
              <w:left w:val="single" w:sz="4" w:space="0" w:color="000000" w:themeColor="text1"/>
              <w:bottom w:val="single" w:sz="4" w:space="0" w:color="000000" w:themeColor="text1"/>
              <w:right w:val="single" w:sz="4" w:space="0" w:color="000000" w:themeColor="text1"/>
            </w:tcBorders>
          </w:tcPr>
          <w:p w14:paraId="595418DF" w14:textId="2D8ACD98" w:rsidR="3D9867D1" w:rsidRDefault="7AE3D901"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w:t>
            </w:r>
            <w:r w:rsidR="539D6CB7" w:rsidRPr="6383C5F0">
              <w:rPr>
                <w:rFonts w:ascii="Arial" w:hAnsi="Arial" w:cs="Arial"/>
                <w:i/>
                <w:iCs/>
                <w:color w:val="000000" w:themeColor="text1"/>
                <w:sz w:val="22"/>
                <w:szCs w:val="22"/>
                <w:lang w:val="en-US"/>
              </w:rPr>
              <w:t>0</w:t>
            </w:r>
            <w:r w:rsidR="2E40E652" w:rsidRPr="13D18A34">
              <w:rPr>
                <w:rFonts w:ascii="Arial" w:hAnsi="Arial" w:cs="Arial"/>
                <w:i/>
                <w:iCs/>
                <w:color w:val="000000" w:themeColor="text1"/>
                <w:sz w:val="22"/>
                <w:szCs w:val="22"/>
                <w:lang w:val="en-US"/>
              </w:rPr>
              <w:t>/30</w:t>
            </w:r>
          </w:p>
        </w:tc>
        <w:tc>
          <w:tcPr>
            <w:tcW w:w="1080" w:type="dxa"/>
            <w:tcBorders>
              <w:left w:val="single" w:sz="4" w:space="0" w:color="000000" w:themeColor="text1"/>
              <w:bottom w:val="single" w:sz="4" w:space="0" w:color="000000" w:themeColor="text1"/>
            </w:tcBorders>
          </w:tcPr>
          <w:p w14:paraId="3F4D6CF0" w14:textId="146B9E69" w:rsidR="3D9867D1" w:rsidRDefault="46CD9C85"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8</w:t>
            </w:r>
          </w:p>
        </w:tc>
        <w:tc>
          <w:tcPr>
            <w:tcW w:w="1620" w:type="dxa"/>
            <w:tcBorders>
              <w:left w:val="single" w:sz="4" w:space="0" w:color="000000" w:themeColor="text1"/>
              <w:bottom w:val="single" w:sz="4" w:space="0" w:color="000000" w:themeColor="text1"/>
            </w:tcBorders>
          </w:tcPr>
          <w:p w14:paraId="10681F1D" w14:textId="74F8183E" w:rsidR="3D9867D1" w:rsidRDefault="7D5CD0DA"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2,67</w:t>
            </w:r>
          </w:p>
        </w:tc>
        <w:tc>
          <w:tcPr>
            <w:tcW w:w="1980" w:type="dxa"/>
            <w:tcBorders>
              <w:left w:val="single" w:sz="4" w:space="0" w:color="000000" w:themeColor="text1"/>
              <w:bottom w:val="single" w:sz="4" w:space="0" w:color="000000" w:themeColor="text1"/>
            </w:tcBorders>
          </w:tcPr>
          <w:p w14:paraId="4995A7A7" w14:textId="7C308EA4" w:rsidR="3D9867D1" w:rsidRDefault="56F27BF1"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80" w:type="dxa"/>
            <w:tcBorders>
              <w:left w:val="single" w:sz="4" w:space="0" w:color="000000" w:themeColor="text1"/>
              <w:bottom w:val="single" w:sz="4" w:space="0" w:color="000000" w:themeColor="text1"/>
              <w:right w:val="single" w:sz="8" w:space="0" w:color="000000" w:themeColor="text1"/>
            </w:tcBorders>
          </w:tcPr>
          <w:p w14:paraId="330EEBD6" w14:textId="30E8DC93" w:rsidR="3D9867D1" w:rsidRDefault="04BA5D34" w:rsidP="6383C5F0">
            <w:pPr>
              <w:spacing w:before="96" w:after="72"/>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80.100</w:t>
            </w:r>
          </w:p>
        </w:tc>
      </w:tr>
      <w:tr w:rsidR="3D9867D1" w14:paraId="2B74CBE4" w14:textId="77777777" w:rsidTr="3D9867D1">
        <w:trPr>
          <w:trHeight w:val="408"/>
        </w:trPr>
        <w:tc>
          <w:tcPr>
            <w:tcW w:w="2520" w:type="dxa"/>
            <w:gridSpan w:val="2"/>
            <w:tcBorders>
              <w:left w:val="single" w:sz="8" w:space="0" w:color="000000" w:themeColor="text1"/>
              <w:bottom w:val="single" w:sz="4" w:space="0" w:color="000000" w:themeColor="text1"/>
            </w:tcBorders>
          </w:tcPr>
          <w:p w14:paraId="680E57CF" w14:textId="11A71E00" w:rsidR="3D9867D1" w:rsidRDefault="35973CB2" w:rsidP="13D18A34">
            <w:pPr>
              <w:spacing w:before="240" w:after="240"/>
            </w:pPr>
            <w:r w:rsidRPr="13D18A34">
              <w:rPr>
                <w:rFonts w:ascii="Arial" w:eastAsia="Arial" w:hAnsi="Arial" w:cs="Arial"/>
                <w:sz w:val="22"/>
                <w:szCs w:val="22"/>
                <w:lang w:val="en-US"/>
              </w:rPr>
              <w:t>Oğuz Yıldırım</w:t>
            </w:r>
          </w:p>
          <w:p w14:paraId="7C3BFEEC" w14:textId="411823EE" w:rsidR="3D9867D1" w:rsidRDefault="3D9867D1" w:rsidP="3D9867D1">
            <w:pPr>
              <w:spacing w:before="96" w:after="72"/>
              <w:rPr>
                <w:rFonts w:ascii="Arial" w:hAnsi="Arial" w:cs="Arial"/>
                <w:color w:val="000000" w:themeColor="text1"/>
                <w:sz w:val="22"/>
                <w:szCs w:val="22"/>
                <w:lang w:val="en-US"/>
              </w:rPr>
            </w:pPr>
          </w:p>
        </w:tc>
        <w:tc>
          <w:tcPr>
            <w:tcW w:w="2160" w:type="dxa"/>
            <w:tcBorders>
              <w:left w:val="single" w:sz="4" w:space="0" w:color="000000" w:themeColor="text1"/>
              <w:bottom w:val="single" w:sz="4" w:space="0" w:color="000000" w:themeColor="text1"/>
            </w:tcBorders>
          </w:tcPr>
          <w:p w14:paraId="0FDA880B" w14:textId="0255289B" w:rsidR="3D9867D1" w:rsidRDefault="35973CB2" w:rsidP="13D18A34">
            <w:pPr>
              <w:spacing w:before="240" w:after="240"/>
            </w:pPr>
            <w:r w:rsidRPr="13D18A34">
              <w:rPr>
                <w:rFonts w:ascii="Arial" w:eastAsia="Arial" w:hAnsi="Arial" w:cs="Arial"/>
                <w:sz w:val="22"/>
                <w:szCs w:val="22"/>
                <w:lang w:val="en-US"/>
              </w:rPr>
              <w:t>Electrical system design, solar panel integration</w:t>
            </w:r>
          </w:p>
        </w:tc>
        <w:tc>
          <w:tcPr>
            <w:tcW w:w="1800" w:type="dxa"/>
            <w:tcBorders>
              <w:left w:val="single" w:sz="4" w:space="0" w:color="000000" w:themeColor="text1"/>
              <w:bottom w:val="single" w:sz="4" w:space="0" w:color="000000" w:themeColor="text1"/>
            </w:tcBorders>
          </w:tcPr>
          <w:p w14:paraId="64CB73D8" w14:textId="66C6B402" w:rsidR="3D9867D1" w:rsidRDefault="1B469EFA" w:rsidP="3D9867D1">
            <w:pPr>
              <w:spacing w:before="96" w:after="72"/>
              <w:rPr>
                <w:rFonts w:ascii="Arial" w:hAnsi="Arial" w:cs="Arial"/>
                <w:i/>
                <w:iCs/>
                <w:color w:val="000000" w:themeColor="text1"/>
                <w:sz w:val="22"/>
                <w:szCs w:val="22"/>
                <w:lang w:val="en-US"/>
              </w:rPr>
            </w:pPr>
            <w:r w:rsidRPr="13D18A34">
              <w:rPr>
                <w:rFonts w:ascii="Arial" w:hAnsi="Arial" w:cs="Arial"/>
                <w:i/>
                <w:iCs/>
                <w:color w:val="000000" w:themeColor="text1"/>
                <w:sz w:val="22"/>
                <w:szCs w:val="22"/>
                <w:lang w:val="en-US"/>
              </w:rPr>
              <w:t>Electrical and Electronics Eng</w:t>
            </w:r>
            <w:r w:rsidR="2C3FEE24" w:rsidRPr="13D18A34">
              <w:rPr>
                <w:rFonts w:ascii="Arial" w:hAnsi="Arial" w:cs="Arial"/>
                <w:i/>
                <w:iCs/>
                <w:color w:val="000000" w:themeColor="text1"/>
                <w:sz w:val="22"/>
                <w:szCs w:val="22"/>
                <w:lang w:val="en-US"/>
              </w:rPr>
              <w:t>ineer</w:t>
            </w:r>
          </w:p>
        </w:tc>
        <w:tc>
          <w:tcPr>
            <w:tcW w:w="1440" w:type="dxa"/>
            <w:tcBorders>
              <w:left w:val="single" w:sz="4" w:space="0" w:color="000000" w:themeColor="text1"/>
              <w:bottom w:val="single" w:sz="4" w:space="0" w:color="000000" w:themeColor="text1"/>
              <w:right w:val="single" w:sz="4" w:space="0" w:color="000000" w:themeColor="text1"/>
            </w:tcBorders>
          </w:tcPr>
          <w:p w14:paraId="25FE05B7" w14:textId="7CEEE7E1" w:rsidR="3D9867D1" w:rsidRDefault="6285C486"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w:t>
            </w:r>
            <w:r w:rsidR="71CC1C5E" w:rsidRPr="6383C5F0">
              <w:rPr>
                <w:rFonts w:ascii="Arial" w:hAnsi="Arial" w:cs="Arial"/>
                <w:i/>
                <w:iCs/>
                <w:color w:val="000000" w:themeColor="text1"/>
                <w:sz w:val="22"/>
                <w:szCs w:val="22"/>
                <w:lang w:val="en-US"/>
              </w:rPr>
              <w:t>0</w:t>
            </w:r>
            <w:r w:rsidR="4EFD4D84" w:rsidRPr="13D18A34">
              <w:rPr>
                <w:rFonts w:ascii="Arial" w:hAnsi="Arial" w:cs="Arial"/>
                <w:i/>
                <w:iCs/>
                <w:color w:val="000000" w:themeColor="text1"/>
                <w:sz w:val="22"/>
                <w:szCs w:val="22"/>
                <w:lang w:val="en-US"/>
              </w:rPr>
              <w:t>/30</w:t>
            </w:r>
          </w:p>
        </w:tc>
        <w:tc>
          <w:tcPr>
            <w:tcW w:w="1080" w:type="dxa"/>
            <w:tcBorders>
              <w:left w:val="single" w:sz="4" w:space="0" w:color="000000" w:themeColor="text1"/>
              <w:bottom w:val="single" w:sz="4" w:space="0" w:color="000000" w:themeColor="text1"/>
            </w:tcBorders>
          </w:tcPr>
          <w:p w14:paraId="34FE5A29" w14:textId="1BEFF8F1" w:rsidR="3D9867D1" w:rsidRDefault="3701F51E"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8</w:t>
            </w:r>
          </w:p>
        </w:tc>
        <w:tc>
          <w:tcPr>
            <w:tcW w:w="1620" w:type="dxa"/>
            <w:tcBorders>
              <w:left w:val="single" w:sz="4" w:space="0" w:color="000000" w:themeColor="text1"/>
              <w:bottom w:val="single" w:sz="4" w:space="0" w:color="000000" w:themeColor="text1"/>
            </w:tcBorders>
          </w:tcPr>
          <w:p w14:paraId="58104D70" w14:textId="704EA62A" w:rsidR="3D9867D1" w:rsidRDefault="44E394AE"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2,67</w:t>
            </w:r>
          </w:p>
        </w:tc>
        <w:tc>
          <w:tcPr>
            <w:tcW w:w="1980" w:type="dxa"/>
            <w:tcBorders>
              <w:left w:val="single" w:sz="4" w:space="0" w:color="000000" w:themeColor="text1"/>
              <w:bottom w:val="single" w:sz="4" w:space="0" w:color="000000" w:themeColor="text1"/>
            </w:tcBorders>
          </w:tcPr>
          <w:p w14:paraId="11CB38D5" w14:textId="2DD158A9" w:rsidR="3D9867D1" w:rsidRDefault="445B826F"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80" w:type="dxa"/>
            <w:tcBorders>
              <w:left w:val="single" w:sz="4" w:space="0" w:color="000000" w:themeColor="text1"/>
              <w:bottom w:val="single" w:sz="4" w:space="0" w:color="000000" w:themeColor="text1"/>
              <w:right w:val="single" w:sz="8" w:space="0" w:color="000000" w:themeColor="text1"/>
            </w:tcBorders>
          </w:tcPr>
          <w:p w14:paraId="2CE48288" w14:textId="12AD23CC" w:rsidR="3D9867D1" w:rsidRDefault="7C4FC34E" w:rsidP="6383C5F0">
            <w:pPr>
              <w:spacing w:before="96" w:after="72"/>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80.100</w:t>
            </w:r>
          </w:p>
        </w:tc>
      </w:tr>
      <w:tr w:rsidR="3D9867D1" w14:paraId="2E18D6D8" w14:textId="77777777" w:rsidTr="13D18A34">
        <w:trPr>
          <w:trHeight w:val="1203"/>
        </w:trPr>
        <w:tc>
          <w:tcPr>
            <w:tcW w:w="2520" w:type="dxa"/>
            <w:gridSpan w:val="2"/>
            <w:tcBorders>
              <w:left w:val="single" w:sz="8" w:space="0" w:color="000000" w:themeColor="text1"/>
              <w:bottom w:val="single" w:sz="4" w:space="0" w:color="000000" w:themeColor="text1"/>
            </w:tcBorders>
          </w:tcPr>
          <w:p w14:paraId="2E97DFD2" w14:textId="32EBA603" w:rsidR="3D9867D1" w:rsidRDefault="3D9867D1" w:rsidP="13D18A34">
            <w:pPr>
              <w:spacing w:before="240" w:after="240"/>
              <w:rPr>
                <w:rFonts w:ascii="Arial" w:eastAsia="Arial" w:hAnsi="Arial" w:cs="Arial"/>
                <w:sz w:val="22"/>
                <w:szCs w:val="22"/>
                <w:lang w:val="en-US"/>
              </w:rPr>
            </w:pPr>
          </w:p>
          <w:p w14:paraId="177DB6E3" w14:textId="08101FB3" w:rsidR="3D9867D1" w:rsidRDefault="35973CB2" w:rsidP="13D18A34">
            <w:pPr>
              <w:spacing w:before="240" w:after="240"/>
            </w:pPr>
            <w:r w:rsidRPr="13D18A34">
              <w:rPr>
                <w:rFonts w:ascii="Arial" w:eastAsia="Arial" w:hAnsi="Arial" w:cs="Arial"/>
                <w:sz w:val="22"/>
                <w:szCs w:val="22"/>
                <w:lang w:val="en-US"/>
              </w:rPr>
              <w:t>Berk Yılmaz</w:t>
            </w:r>
          </w:p>
        </w:tc>
        <w:tc>
          <w:tcPr>
            <w:tcW w:w="2160" w:type="dxa"/>
            <w:tcBorders>
              <w:left w:val="single" w:sz="4" w:space="0" w:color="000000" w:themeColor="text1"/>
              <w:bottom w:val="single" w:sz="4" w:space="0" w:color="000000" w:themeColor="text1"/>
            </w:tcBorders>
          </w:tcPr>
          <w:p w14:paraId="7DB61FB1" w14:textId="6F710803" w:rsidR="3D9867D1" w:rsidRDefault="35973CB2" w:rsidP="13D18A34">
            <w:pPr>
              <w:spacing w:before="240" w:after="240"/>
            </w:pPr>
            <w:r w:rsidRPr="13D18A34">
              <w:rPr>
                <w:rFonts w:ascii="Arial" w:eastAsia="Arial" w:hAnsi="Arial" w:cs="Arial"/>
                <w:sz w:val="22"/>
                <w:szCs w:val="22"/>
                <w:lang w:val="en-US"/>
              </w:rPr>
              <w:t>Mechanical design, battery placement, and system optimization</w:t>
            </w:r>
          </w:p>
        </w:tc>
        <w:tc>
          <w:tcPr>
            <w:tcW w:w="1800" w:type="dxa"/>
            <w:tcBorders>
              <w:left w:val="single" w:sz="4" w:space="0" w:color="000000" w:themeColor="text1"/>
              <w:bottom w:val="single" w:sz="4" w:space="0" w:color="000000" w:themeColor="text1"/>
            </w:tcBorders>
          </w:tcPr>
          <w:p w14:paraId="4352F3B7" w14:textId="4DC15A47" w:rsidR="3D9867D1" w:rsidRDefault="3D205449" w:rsidP="3D9867D1">
            <w:pPr>
              <w:spacing w:before="96" w:after="72"/>
              <w:rPr>
                <w:rFonts w:ascii="Arial" w:hAnsi="Arial" w:cs="Arial"/>
                <w:i/>
                <w:iCs/>
                <w:color w:val="000000" w:themeColor="text1"/>
                <w:sz w:val="22"/>
                <w:szCs w:val="22"/>
                <w:lang w:val="en-US"/>
              </w:rPr>
            </w:pPr>
            <w:r w:rsidRPr="13D18A34">
              <w:rPr>
                <w:rFonts w:ascii="Arial" w:hAnsi="Arial" w:cs="Arial"/>
                <w:i/>
                <w:iCs/>
                <w:color w:val="000000" w:themeColor="text1"/>
                <w:sz w:val="22"/>
                <w:szCs w:val="22"/>
                <w:lang w:val="en-US"/>
              </w:rPr>
              <w:t>Mechanical Engineer</w:t>
            </w:r>
          </w:p>
        </w:tc>
        <w:tc>
          <w:tcPr>
            <w:tcW w:w="1440" w:type="dxa"/>
            <w:tcBorders>
              <w:left w:val="single" w:sz="4" w:space="0" w:color="000000" w:themeColor="text1"/>
              <w:bottom w:val="single" w:sz="4" w:space="0" w:color="000000" w:themeColor="text1"/>
              <w:right w:val="single" w:sz="4" w:space="0" w:color="000000" w:themeColor="text1"/>
            </w:tcBorders>
          </w:tcPr>
          <w:p w14:paraId="173DF9A2" w14:textId="411D9910" w:rsidR="3D9867D1" w:rsidRDefault="1BFA3524"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w:t>
            </w:r>
            <w:r w:rsidR="1AFBA0FC" w:rsidRPr="6383C5F0">
              <w:rPr>
                <w:rFonts w:ascii="Arial" w:hAnsi="Arial" w:cs="Arial"/>
                <w:i/>
                <w:iCs/>
                <w:color w:val="000000" w:themeColor="text1"/>
                <w:sz w:val="22"/>
                <w:szCs w:val="22"/>
                <w:lang w:val="en-US"/>
              </w:rPr>
              <w:t>0</w:t>
            </w:r>
            <w:r w:rsidR="6291D0CC" w:rsidRPr="13D18A34">
              <w:rPr>
                <w:rFonts w:ascii="Arial" w:hAnsi="Arial" w:cs="Arial"/>
                <w:i/>
                <w:iCs/>
                <w:color w:val="000000" w:themeColor="text1"/>
                <w:sz w:val="22"/>
                <w:szCs w:val="22"/>
                <w:lang w:val="en-US"/>
              </w:rPr>
              <w:t>/30</w:t>
            </w:r>
          </w:p>
        </w:tc>
        <w:tc>
          <w:tcPr>
            <w:tcW w:w="1080" w:type="dxa"/>
            <w:tcBorders>
              <w:left w:val="single" w:sz="4" w:space="0" w:color="000000" w:themeColor="text1"/>
              <w:bottom w:val="single" w:sz="4" w:space="0" w:color="000000" w:themeColor="text1"/>
            </w:tcBorders>
          </w:tcPr>
          <w:p w14:paraId="14332654" w14:textId="0C369A1B" w:rsidR="3D9867D1" w:rsidRDefault="3701F51E"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8</w:t>
            </w:r>
          </w:p>
        </w:tc>
        <w:tc>
          <w:tcPr>
            <w:tcW w:w="1620" w:type="dxa"/>
            <w:tcBorders>
              <w:left w:val="single" w:sz="4" w:space="0" w:color="000000" w:themeColor="text1"/>
              <w:bottom w:val="single" w:sz="4" w:space="0" w:color="000000" w:themeColor="text1"/>
            </w:tcBorders>
          </w:tcPr>
          <w:p w14:paraId="2D28EC0F" w14:textId="495C42F6" w:rsidR="3D9867D1" w:rsidRDefault="49120537"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2,67</w:t>
            </w:r>
          </w:p>
        </w:tc>
        <w:tc>
          <w:tcPr>
            <w:tcW w:w="1980" w:type="dxa"/>
            <w:tcBorders>
              <w:left w:val="single" w:sz="4" w:space="0" w:color="000000" w:themeColor="text1"/>
              <w:bottom w:val="single" w:sz="4" w:space="0" w:color="000000" w:themeColor="text1"/>
            </w:tcBorders>
          </w:tcPr>
          <w:p w14:paraId="28FDD56C" w14:textId="6D50B99B" w:rsidR="3D9867D1" w:rsidRDefault="7A8E59B4" w:rsidP="3D9867D1">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80" w:type="dxa"/>
            <w:tcBorders>
              <w:left w:val="single" w:sz="4" w:space="0" w:color="000000" w:themeColor="text1"/>
              <w:bottom w:val="single" w:sz="4" w:space="0" w:color="000000" w:themeColor="text1"/>
              <w:right w:val="single" w:sz="8" w:space="0" w:color="000000" w:themeColor="text1"/>
            </w:tcBorders>
          </w:tcPr>
          <w:p w14:paraId="3DD7B904" w14:textId="5ACF84A8" w:rsidR="3D9867D1" w:rsidRDefault="6DCEE2B4" w:rsidP="6383C5F0">
            <w:pPr>
              <w:spacing w:before="96" w:after="72"/>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80.100</w:t>
            </w:r>
          </w:p>
        </w:tc>
      </w:tr>
      <w:tr w:rsidR="3D9867D1" w14:paraId="3FFD193D" w14:textId="77777777" w:rsidTr="3D9867D1">
        <w:trPr>
          <w:trHeight w:val="408"/>
        </w:trPr>
        <w:tc>
          <w:tcPr>
            <w:tcW w:w="2520" w:type="dxa"/>
            <w:gridSpan w:val="2"/>
            <w:tcBorders>
              <w:left w:val="single" w:sz="8" w:space="0" w:color="000000" w:themeColor="text1"/>
              <w:bottom w:val="single" w:sz="4" w:space="0" w:color="000000" w:themeColor="text1"/>
            </w:tcBorders>
          </w:tcPr>
          <w:p w14:paraId="642D7205" w14:textId="77777777" w:rsidR="3D9867D1" w:rsidRDefault="3D9867D1" w:rsidP="3D9867D1">
            <w:pPr>
              <w:spacing w:before="96" w:after="72"/>
              <w:rPr>
                <w:rFonts w:ascii="Arial" w:hAnsi="Arial" w:cs="Arial"/>
                <w:i/>
                <w:iCs/>
                <w:color w:val="000000" w:themeColor="text1"/>
                <w:sz w:val="22"/>
                <w:szCs w:val="22"/>
                <w:lang w:val="en-US"/>
              </w:rPr>
            </w:pPr>
          </w:p>
        </w:tc>
        <w:tc>
          <w:tcPr>
            <w:tcW w:w="2160" w:type="dxa"/>
            <w:tcBorders>
              <w:left w:val="single" w:sz="4" w:space="0" w:color="000000" w:themeColor="text1"/>
              <w:bottom w:val="single" w:sz="4" w:space="0" w:color="000000" w:themeColor="text1"/>
            </w:tcBorders>
          </w:tcPr>
          <w:p w14:paraId="462EEDCF" w14:textId="77777777" w:rsidR="3D9867D1" w:rsidRDefault="3D9867D1" w:rsidP="3D9867D1">
            <w:pPr>
              <w:spacing w:before="96" w:after="72"/>
              <w:rPr>
                <w:rFonts w:ascii="Arial" w:hAnsi="Arial" w:cs="Arial"/>
                <w:i/>
                <w:iCs/>
                <w:color w:val="000000" w:themeColor="text1"/>
                <w:sz w:val="22"/>
                <w:szCs w:val="22"/>
                <w:lang w:val="en-US"/>
              </w:rPr>
            </w:pPr>
          </w:p>
        </w:tc>
        <w:tc>
          <w:tcPr>
            <w:tcW w:w="1800" w:type="dxa"/>
            <w:tcBorders>
              <w:left w:val="single" w:sz="4" w:space="0" w:color="000000" w:themeColor="text1"/>
              <w:bottom w:val="single" w:sz="4" w:space="0" w:color="000000" w:themeColor="text1"/>
            </w:tcBorders>
          </w:tcPr>
          <w:p w14:paraId="7690DE1B" w14:textId="77777777" w:rsidR="3D9867D1" w:rsidRDefault="3D9867D1" w:rsidP="3D9867D1">
            <w:pPr>
              <w:spacing w:before="96" w:after="72"/>
              <w:rPr>
                <w:rFonts w:ascii="Arial" w:hAnsi="Arial" w:cs="Arial"/>
                <w:i/>
                <w:iCs/>
                <w:color w:val="000000" w:themeColor="text1"/>
                <w:sz w:val="22"/>
                <w:szCs w:val="22"/>
                <w:lang w:val="en-US"/>
              </w:rPr>
            </w:pPr>
          </w:p>
        </w:tc>
        <w:tc>
          <w:tcPr>
            <w:tcW w:w="1440" w:type="dxa"/>
            <w:tcBorders>
              <w:left w:val="single" w:sz="4" w:space="0" w:color="000000" w:themeColor="text1"/>
              <w:bottom w:val="single" w:sz="4" w:space="0" w:color="000000" w:themeColor="text1"/>
              <w:right w:val="single" w:sz="4" w:space="0" w:color="000000" w:themeColor="text1"/>
            </w:tcBorders>
          </w:tcPr>
          <w:p w14:paraId="5AE7BBE8" w14:textId="77777777" w:rsidR="3D9867D1" w:rsidRDefault="3D9867D1" w:rsidP="3D9867D1">
            <w:pPr>
              <w:spacing w:before="96" w:after="72"/>
              <w:jc w:val="center"/>
              <w:rPr>
                <w:rFonts w:ascii="Arial" w:hAnsi="Arial" w:cs="Arial"/>
                <w:i/>
                <w:iCs/>
                <w:color w:val="000000" w:themeColor="text1"/>
                <w:sz w:val="22"/>
                <w:szCs w:val="22"/>
                <w:lang w:val="en-US"/>
              </w:rPr>
            </w:pPr>
          </w:p>
        </w:tc>
        <w:tc>
          <w:tcPr>
            <w:tcW w:w="1080" w:type="dxa"/>
            <w:tcBorders>
              <w:left w:val="single" w:sz="4" w:space="0" w:color="000000" w:themeColor="text1"/>
              <w:bottom w:val="single" w:sz="4" w:space="0" w:color="000000" w:themeColor="text1"/>
            </w:tcBorders>
          </w:tcPr>
          <w:p w14:paraId="416A8E78" w14:textId="77777777" w:rsidR="3D9867D1" w:rsidRDefault="3D9867D1" w:rsidP="3D9867D1">
            <w:pPr>
              <w:spacing w:before="96" w:after="72"/>
              <w:jc w:val="center"/>
              <w:rPr>
                <w:rFonts w:ascii="Arial" w:hAnsi="Arial" w:cs="Arial"/>
                <w:i/>
                <w:iCs/>
                <w:color w:val="000000" w:themeColor="text1"/>
                <w:sz w:val="22"/>
                <w:szCs w:val="22"/>
                <w:lang w:val="en-US"/>
              </w:rPr>
            </w:pPr>
          </w:p>
        </w:tc>
        <w:tc>
          <w:tcPr>
            <w:tcW w:w="1620" w:type="dxa"/>
            <w:tcBorders>
              <w:left w:val="single" w:sz="4" w:space="0" w:color="000000" w:themeColor="text1"/>
              <w:bottom w:val="single" w:sz="4" w:space="0" w:color="000000" w:themeColor="text1"/>
            </w:tcBorders>
          </w:tcPr>
          <w:p w14:paraId="7E02AA01" w14:textId="77777777" w:rsidR="3D9867D1" w:rsidRDefault="3D9867D1" w:rsidP="3D9867D1">
            <w:pPr>
              <w:spacing w:before="96" w:after="72"/>
              <w:jc w:val="center"/>
              <w:rPr>
                <w:rFonts w:ascii="Arial" w:hAnsi="Arial" w:cs="Arial"/>
                <w:i/>
                <w:iCs/>
                <w:color w:val="000000" w:themeColor="text1"/>
                <w:sz w:val="22"/>
                <w:szCs w:val="22"/>
                <w:lang w:val="en-US"/>
              </w:rPr>
            </w:pPr>
          </w:p>
        </w:tc>
        <w:tc>
          <w:tcPr>
            <w:tcW w:w="1980" w:type="dxa"/>
            <w:tcBorders>
              <w:left w:val="single" w:sz="4" w:space="0" w:color="000000" w:themeColor="text1"/>
              <w:bottom w:val="single" w:sz="4" w:space="0" w:color="000000" w:themeColor="text1"/>
            </w:tcBorders>
          </w:tcPr>
          <w:p w14:paraId="5D98B351" w14:textId="77777777" w:rsidR="3D9867D1" w:rsidRDefault="3D9867D1" w:rsidP="3D9867D1">
            <w:pPr>
              <w:spacing w:before="96" w:after="72"/>
              <w:jc w:val="center"/>
              <w:rPr>
                <w:rFonts w:ascii="Arial" w:hAnsi="Arial" w:cs="Arial"/>
                <w:i/>
                <w:iCs/>
                <w:color w:val="000000" w:themeColor="text1"/>
                <w:sz w:val="22"/>
                <w:szCs w:val="22"/>
                <w:lang w:val="en-US"/>
              </w:rPr>
            </w:pPr>
          </w:p>
        </w:tc>
        <w:tc>
          <w:tcPr>
            <w:tcW w:w="1980" w:type="dxa"/>
            <w:tcBorders>
              <w:left w:val="single" w:sz="4" w:space="0" w:color="000000" w:themeColor="text1"/>
              <w:bottom w:val="single" w:sz="4" w:space="0" w:color="000000" w:themeColor="text1"/>
              <w:right w:val="single" w:sz="8" w:space="0" w:color="000000" w:themeColor="text1"/>
            </w:tcBorders>
          </w:tcPr>
          <w:p w14:paraId="4F47BB85" w14:textId="77777777" w:rsidR="3D9867D1" w:rsidRDefault="3D9867D1" w:rsidP="3D9867D1">
            <w:pPr>
              <w:spacing w:before="96" w:after="72"/>
              <w:jc w:val="right"/>
              <w:rPr>
                <w:rFonts w:ascii="Arial" w:hAnsi="Arial" w:cs="Arial"/>
                <w:b/>
                <w:bCs/>
                <w:i/>
                <w:iCs/>
                <w:color w:val="000000" w:themeColor="text1"/>
                <w:sz w:val="22"/>
                <w:szCs w:val="22"/>
                <w:lang w:val="en-US"/>
              </w:rPr>
            </w:pPr>
          </w:p>
        </w:tc>
      </w:tr>
      <w:tr w:rsidR="3D9867D1" w14:paraId="7D749116" w14:textId="77777777" w:rsidTr="3D9867D1">
        <w:trPr>
          <w:trHeight w:val="408"/>
        </w:trPr>
        <w:tc>
          <w:tcPr>
            <w:tcW w:w="2520" w:type="dxa"/>
            <w:gridSpan w:val="2"/>
            <w:tcBorders>
              <w:left w:val="single" w:sz="8" w:space="0" w:color="000000" w:themeColor="text1"/>
              <w:bottom w:val="single" w:sz="4" w:space="0" w:color="auto"/>
            </w:tcBorders>
          </w:tcPr>
          <w:p w14:paraId="0E83C913" w14:textId="77777777" w:rsidR="3D9867D1" w:rsidRDefault="3D9867D1" w:rsidP="3D9867D1">
            <w:pPr>
              <w:spacing w:before="96" w:after="72"/>
              <w:rPr>
                <w:rFonts w:ascii="Arial" w:hAnsi="Arial" w:cs="Arial"/>
                <w:i/>
                <w:iCs/>
                <w:color w:val="000000" w:themeColor="text1"/>
                <w:sz w:val="22"/>
                <w:szCs w:val="22"/>
                <w:lang w:val="en-US"/>
              </w:rPr>
            </w:pPr>
          </w:p>
        </w:tc>
        <w:tc>
          <w:tcPr>
            <w:tcW w:w="2160" w:type="dxa"/>
            <w:tcBorders>
              <w:left w:val="single" w:sz="4" w:space="0" w:color="000000" w:themeColor="text1"/>
              <w:bottom w:val="single" w:sz="4" w:space="0" w:color="auto"/>
            </w:tcBorders>
          </w:tcPr>
          <w:p w14:paraId="4B49EF06" w14:textId="77777777" w:rsidR="3D9867D1" w:rsidRDefault="3D9867D1" w:rsidP="3D9867D1">
            <w:pPr>
              <w:spacing w:before="96" w:after="72"/>
              <w:rPr>
                <w:rFonts w:ascii="Arial" w:hAnsi="Arial" w:cs="Arial"/>
                <w:i/>
                <w:iCs/>
                <w:color w:val="000000" w:themeColor="text1"/>
                <w:sz w:val="22"/>
                <w:szCs w:val="22"/>
                <w:lang w:val="en-US"/>
              </w:rPr>
            </w:pPr>
          </w:p>
        </w:tc>
        <w:tc>
          <w:tcPr>
            <w:tcW w:w="1800" w:type="dxa"/>
            <w:tcBorders>
              <w:left w:val="single" w:sz="4" w:space="0" w:color="000000" w:themeColor="text1"/>
              <w:bottom w:val="single" w:sz="4" w:space="0" w:color="auto"/>
            </w:tcBorders>
          </w:tcPr>
          <w:p w14:paraId="58259679" w14:textId="77777777" w:rsidR="3D9867D1" w:rsidRDefault="3D9867D1" w:rsidP="3D9867D1">
            <w:pPr>
              <w:spacing w:before="96" w:after="72"/>
              <w:rPr>
                <w:rFonts w:ascii="Arial" w:hAnsi="Arial" w:cs="Arial"/>
                <w:i/>
                <w:iCs/>
                <w:color w:val="000000" w:themeColor="text1"/>
                <w:sz w:val="22"/>
                <w:szCs w:val="22"/>
                <w:lang w:val="en-US"/>
              </w:rPr>
            </w:pPr>
          </w:p>
        </w:tc>
        <w:tc>
          <w:tcPr>
            <w:tcW w:w="1440" w:type="dxa"/>
            <w:tcBorders>
              <w:left w:val="single" w:sz="4" w:space="0" w:color="000000" w:themeColor="text1"/>
              <w:bottom w:val="single" w:sz="4" w:space="0" w:color="auto"/>
              <w:right w:val="single" w:sz="4" w:space="0" w:color="000000" w:themeColor="text1"/>
            </w:tcBorders>
          </w:tcPr>
          <w:p w14:paraId="7866EC42" w14:textId="77777777" w:rsidR="3D9867D1" w:rsidRDefault="3D9867D1" w:rsidP="3D9867D1">
            <w:pPr>
              <w:spacing w:before="96" w:after="72"/>
              <w:jc w:val="center"/>
              <w:rPr>
                <w:rFonts w:ascii="Arial" w:hAnsi="Arial" w:cs="Arial"/>
                <w:i/>
                <w:iCs/>
                <w:color w:val="000000" w:themeColor="text1"/>
                <w:sz w:val="22"/>
                <w:szCs w:val="22"/>
                <w:lang w:val="en-US"/>
              </w:rPr>
            </w:pPr>
          </w:p>
        </w:tc>
        <w:tc>
          <w:tcPr>
            <w:tcW w:w="1080" w:type="dxa"/>
            <w:tcBorders>
              <w:left w:val="single" w:sz="4" w:space="0" w:color="000000" w:themeColor="text1"/>
              <w:bottom w:val="single" w:sz="4" w:space="0" w:color="auto"/>
            </w:tcBorders>
          </w:tcPr>
          <w:p w14:paraId="4B77DC40" w14:textId="77777777" w:rsidR="3D9867D1" w:rsidRDefault="3D9867D1" w:rsidP="3D9867D1">
            <w:pPr>
              <w:spacing w:before="96" w:after="72"/>
              <w:jc w:val="center"/>
              <w:rPr>
                <w:rFonts w:ascii="Arial" w:hAnsi="Arial" w:cs="Arial"/>
                <w:i/>
                <w:iCs/>
                <w:color w:val="000000" w:themeColor="text1"/>
                <w:sz w:val="22"/>
                <w:szCs w:val="22"/>
                <w:lang w:val="en-US"/>
              </w:rPr>
            </w:pPr>
          </w:p>
        </w:tc>
        <w:tc>
          <w:tcPr>
            <w:tcW w:w="1620" w:type="dxa"/>
            <w:tcBorders>
              <w:left w:val="single" w:sz="4" w:space="0" w:color="000000" w:themeColor="text1"/>
              <w:bottom w:val="single" w:sz="4" w:space="0" w:color="auto"/>
            </w:tcBorders>
          </w:tcPr>
          <w:p w14:paraId="1B5554A7" w14:textId="77777777" w:rsidR="3D9867D1" w:rsidRDefault="3D9867D1" w:rsidP="3D9867D1">
            <w:pPr>
              <w:spacing w:before="96" w:after="72"/>
              <w:jc w:val="center"/>
              <w:rPr>
                <w:rFonts w:ascii="Arial" w:hAnsi="Arial" w:cs="Arial"/>
                <w:i/>
                <w:iCs/>
                <w:color w:val="000000" w:themeColor="text1"/>
                <w:sz w:val="22"/>
                <w:szCs w:val="22"/>
                <w:lang w:val="en-US"/>
              </w:rPr>
            </w:pPr>
          </w:p>
        </w:tc>
        <w:tc>
          <w:tcPr>
            <w:tcW w:w="1980" w:type="dxa"/>
            <w:tcBorders>
              <w:left w:val="single" w:sz="4" w:space="0" w:color="000000" w:themeColor="text1"/>
              <w:bottom w:val="single" w:sz="4" w:space="0" w:color="000000" w:themeColor="text1"/>
            </w:tcBorders>
          </w:tcPr>
          <w:p w14:paraId="6382D799" w14:textId="77777777" w:rsidR="3D9867D1" w:rsidRDefault="3D9867D1" w:rsidP="3D9867D1">
            <w:pPr>
              <w:spacing w:before="96" w:after="72"/>
              <w:jc w:val="center"/>
              <w:rPr>
                <w:rFonts w:ascii="Arial" w:hAnsi="Arial" w:cs="Arial"/>
                <w:i/>
                <w:iCs/>
                <w:color w:val="000000" w:themeColor="text1"/>
                <w:sz w:val="22"/>
                <w:szCs w:val="22"/>
                <w:lang w:val="en-US"/>
              </w:rPr>
            </w:pPr>
          </w:p>
        </w:tc>
        <w:tc>
          <w:tcPr>
            <w:tcW w:w="1980" w:type="dxa"/>
            <w:tcBorders>
              <w:left w:val="single" w:sz="4" w:space="0" w:color="000000" w:themeColor="text1"/>
              <w:bottom w:val="single" w:sz="4" w:space="0" w:color="000000" w:themeColor="text1"/>
              <w:right w:val="single" w:sz="8" w:space="0" w:color="000000" w:themeColor="text1"/>
            </w:tcBorders>
          </w:tcPr>
          <w:p w14:paraId="71521211" w14:textId="77777777" w:rsidR="3D9867D1" w:rsidRDefault="3D9867D1" w:rsidP="3D9867D1">
            <w:pPr>
              <w:spacing w:before="96" w:after="72"/>
              <w:jc w:val="right"/>
              <w:rPr>
                <w:rFonts w:ascii="Arial" w:hAnsi="Arial" w:cs="Arial"/>
                <w:b/>
                <w:bCs/>
                <w:i/>
                <w:iCs/>
                <w:color w:val="000000" w:themeColor="text1"/>
                <w:sz w:val="22"/>
                <w:szCs w:val="22"/>
                <w:lang w:val="en-US"/>
              </w:rPr>
            </w:pPr>
          </w:p>
        </w:tc>
      </w:tr>
      <w:tr w:rsidR="3D9867D1" w14:paraId="0EA5B3A8" w14:textId="77777777" w:rsidTr="3D9867D1">
        <w:trPr>
          <w:trHeight w:val="408"/>
        </w:trPr>
        <w:tc>
          <w:tcPr>
            <w:tcW w:w="9000" w:type="dxa"/>
            <w:gridSpan w:val="6"/>
            <w:tcBorders>
              <w:top w:val="single" w:sz="4" w:space="0" w:color="auto"/>
              <w:left w:val="single" w:sz="8" w:space="0" w:color="000000" w:themeColor="text1"/>
              <w:bottom w:val="single" w:sz="8" w:space="0" w:color="000000" w:themeColor="text1"/>
            </w:tcBorders>
          </w:tcPr>
          <w:p w14:paraId="781A49EC" w14:textId="77777777" w:rsidR="3D9867D1" w:rsidRDefault="3D9867D1" w:rsidP="3D9867D1">
            <w:pPr>
              <w:spacing w:before="96" w:after="72"/>
              <w:jc w:val="right"/>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 xml:space="preserve">WORK PACKAGE TOTAL MEN-MONTH </w:t>
            </w:r>
          </w:p>
        </w:tc>
        <w:tc>
          <w:tcPr>
            <w:tcW w:w="1620" w:type="dxa"/>
            <w:tcBorders>
              <w:top w:val="single" w:sz="4" w:space="0" w:color="000000" w:themeColor="text1"/>
              <w:left w:val="single" w:sz="4" w:space="0" w:color="000000" w:themeColor="text1"/>
              <w:bottom w:val="single" w:sz="8" w:space="0" w:color="000000" w:themeColor="text1"/>
            </w:tcBorders>
          </w:tcPr>
          <w:p w14:paraId="1E5A534E" w14:textId="77777777" w:rsidR="3D9867D1" w:rsidRDefault="3D9867D1" w:rsidP="3D9867D1">
            <w:pPr>
              <w:spacing w:before="96" w:after="72"/>
              <w:jc w:val="center"/>
              <w:rPr>
                <w:rFonts w:ascii="Arial" w:hAnsi="Arial" w:cs="Arial"/>
                <w:b/>
                <w:bCs/>
                <w:color w:val="000000" w:themeColor="text1"/>
                <w:sz w:val="22"/>
                <w:szCs w:val="22"/>
                <w:lang w:val="en-US"/>
              </w:rPr>
            </w:pPr>
          </w:p>
        </w:tc>
        <w:tc>
          <w:tcPr>
            <w:tcW w:w="1980"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6A6A0947" w14:textId="77777777" w:rsidR="3D9867D1" w:rsidRDefault="3D9867D1" w:rsidP="3D9867D1">
            <w:pPr>
              <w:spacing w:before="96" w:after="72"/>
              <w:jc w:val="right"/>
              <w:rPr>
                <w:rFonts w:ascii="Arial" w:hAnsi="Arial" w:cs="Arial"/>
                <w:b/>
                <w:bCs/>
                <w:color w:val="000000" w:themeColor="text1"/>
                <w:sz w:val="22"/>
                <w:szCs w:val="22"/>
                <w:lang w:val="en-US"/>
              </w:rPr>
            </w:pPr>
            <w:r w:rsidRPr="3D9867D1">
              <w:rPr>
                <w:rFonts w:ascii="Arial" w:hAnsi="Arial" w:cs="Arial"/>
                <w:b/>
                <w:bCs/>
                <w:color w:val="000000" w:themeColor="text1"/>
                <w:sz w:val="22"/>
                <w:szCs w:val="22"/>
                <w:lang w:val="en-US"/>
              </w:rPr>
              <w:t>TOTAL</w:t>
            </w:r>
          </w:p>
        </w:tc>
        <w:tc>
          <w:tcPr>
            <w:tcW w:w="1980"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4386E130" w14:textId="05B94E9F" w:rsidR="3D9867D1" w:rsidRDefault="1817EA5A" w:rsidP="3D9867D1">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240,300</w:t>
            </w:r>
          </w:p>
        </w:tc>
      </w:tr>
    </w:tbl>
    <w:p w14:paraId="2BB61D93" w14:textId="4802015B" w:rsidR="6383C5F0" w:rsidRDefault="6383C5F0" w:rsidP="6383C5F0">
      <w:pPr>
        <w:rPr>
          <w:lang w:val="en-US"/>
        </w:rPr>
      </w:pPr>
    </w:p>
    <w:p w14:paraId="11087D89" w14:textId="3D6626D5" w:rsidR="6383C5F0" w:rsidRDefault="6383C5F0" w:rsidP="6383C5F0">
      <w:pPr>
        <w:rPr>
          <w:lang w:val="en-US"/>
        </w:rPr>
      </w:pPr>
    </w:p>
    <w:p w14:paraId="07177126" w14:textId="47891677" w:rsidR="6383C5F0" w:rsidRDefault="6383C5F0" w:rsidP="6383C5F0">
      <w:pPr>
        <w:rPr>
          <w:lang w:val="en-US"/>
        </w:rPr>
      </w:pPr>
    </w:p>
    <w:p w14:paraId="456853EE" w14:textId="4C0A7845" w:rsidR="6383C5F0" w:rsidRDefault="6383C5F0" w:rsidP="6383C5F0">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6383C5F0" w14:paraId="15FB51E1" w14:textId="77777777" w:rsidTr="6383C5F0">
        <w:trPr>
          <w:trHeight w:val="300"/>
        </w:trPr>
        <w:tc>
          <w:tcPr>
            <w:tcW w:w="1756" w:type="dxa"/>
            <w:tcBorders>
              <w:top w:val="single" w:sz="4" w:space="0" w:color="auto"/>
              <w:left w:val="single" w:sz="4" w:space="0" w:color="auto"/>
              <w:bottom w:val="single" w:sz="4" w:space="0" w:color="auto"/>
            </w:tcBorders>
            <w:vAlign w:val="center"/>
          </w:tcPr>
          <w:p w14:paraId="416A2737"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14FC9F8F" w14:textId="166FC62C" w:rsidR="6383C5F0" w:rsidRDefault="6383C5F0" w:rsidP="6383C5F0">
            <w:pPr>
              <w:tabs>
                <w:tab w:val="left" w:pos="5812"/>
              </w:tabs>
            </w:pPr>
            <w:r w:rsidRPr="6383C5F0">
              <w:rPr>
                <w:rFonts w:ascii="Arial" w:eastAsia="Arial" w:hAnsi="Arial" w:cs="Arial"/>
                <w:b/>
                <w:bCs/>
                <w:sz w:val="22"/>
                <w:szCs w:val="22"/>
              </w:rPr>
              <w:t>Mobile Charging Stations for Electric Vehicle</w:t>
            </w:r>
          </w:p>
        </w:tc>
      </w:tr>
      <w:tr w:rsidR="6383C5F0" w14:paraId="1A2933CF" w14:textId="77777777" w:rsidTr="6383C5F0">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16C533CB"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2ECA0E1E" w14:textId="6BF5309D" w:rsidR="6383C5F0" w:rsidRDefault="6383C5F0" w:rsidP="6383C5F0">
            <w:pPr>
              <w:widowControl w:val="0"/>
              <w:tabs>
                <w:tab w:val="left" w:pos="374"/>
              </w:tabs>
              <w:spacing w:line="360" w:lineRule="auto"/>
              <w:jc w:val="both"/>
              <w:rPr>
                <w:rFonts w:ascii="Arial" w:hAnsi="Arial" w:cs="Arial"/>
                <w:sz w:val="22"/>
                <w:szCs w:val="22"/>
                <w:lang w:val="en-US"/>
              </w:rPr>
            </w:pPr>
            <w:commentRangeStart w:id="52"/>
            <w:r w:rsidRPr="6383C5F0">
              <w:rPr>
                <w:rFonts w:ascii="Arial" w:hAnsi="Arial" w:cs="Arial"/>
                <w:sz w:val="22"/>
                <w:szCs w:val="22"/>
                <w:lang w:val="en-US"/>
              </w:rPr>
              <w:t xml:space="preserve">WP-2 </w:t>
            </w:r>
            <w:r w:rsidR="6B76C720" w:rsidRPr="6383C5F0">
              <w:rPr>
                <w:rFonts w:ascii="Arial" w:hAnsi="Arial" w:cs="Arial"/>
                <w:sz w:val="22"/>
                <w:szCs w:val="22"/>
                <w:lang w:val="en-US"/>
              </w:rPr>
              <w:t>System Integration</w:t>
            </w:r>
            <w:r w:rsidR="7A97C255" w:rsidRPr="6383C5F0">
              <w:rPr>
                <w:rFonts w:ascii="Arial" w:hAnsi="Arial" w:cs="Arial"/>
                <w:sz w:val="22"/>
                <w:szCs w:val="22"/>
                <w:lang w:val="en-US"/>
              </w:rPr>
              <w:t xml:space="preserve"> (Yağız)</w:t>
            </w:r>
            <w:commentRangeEnd w:id="52"/>
            <w:r w:rsidR="007D0350">
              <w:rPr>
                <w:rStyle w:val="AklamaBavurusu"/>
              </w:rPr>
              <w:commentReference w:id="52"/>
            </w:r>
          </w:p>
        </w:tc>
      </w:tr>
      <w:tr w:rsidR="6383C5F0" w14:paraId="3FE5B8B8" w14:textId="77777777" w:rsidTr="6383C5F0">
        <w:trPr>
          <w:trHeight w:val="300"/>
        </w:trPr>
        <w:tc>
          <w:tcPr>
            <w:tcW w:w="2469" w:type="dxa"/>
            <w:gridSpan w:val="2"/>
            <w:tcBorders>
              <w:left w:val="single" w:sz="8" w:space="0" w:color="000000" w:themeColor="text1"/>
              <w:bottom w:val="single" w:sz="4" w:space="0" w:color="000000" w:themeColor="text1"/>
            </w:tcBorders>
            <w:vAlign w:val="center"/>
          </w:tcPr>
          <w:p w14:paraId="2C9C6DE0"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5CADF5FD" w14:textId="77777777" w:rsidR="6383C5F0" w:rsidRDefault="6383C5F0" w:rsidP="6383C5F0">
            <w:pP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7ECAEBA4"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230FD280"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0ED869A5"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3FE24F22"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p w14:paraId="3950F542"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3360BC96"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493A738C"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TOTAL (TL)</w:t>
            </w:r>
          </w:p>
        </w:tc>
      </w:tr>
      <w:tr w:rsidR="6383C5F0" w14:paraId="4671DA5B" w14:textId="77777777" w:rsidTr="6383C5F0">
        <w:trPr>
          <w:trHeight w:val="300"/>
        </w:trPr>
        <w:tc>
          <w:tcPr>
            <w:tcW w:w="2469" w:type="dxa"/>
            <w:gridSpan w:val="2"/>
            <w:tcBorders>
              <w:left w:val="single" w:sz="8" w:space="0" w:color="000000" w:themeColor="text1"/>
              <w:bottom w:val="single" w:sz="4" w:space="0" w:color="000000" w:themeColor="text1"/>
            </w:tcBorders>
          </w:tcPr>
          <w:p w14:paraId="3D889F0E" w14:textId="56E61DD4" w:rsidR="6383C5F0" w:rsidRDefault="6383C5F0" w:rsidP="6383C5F0">
            <w:pPr>
              <w:rPr>
                <w:rFonts w:ascii="Arial" w:eastAsia="Arial" w:hAnsi="Arial" w:cs="Arial"/>
                <w:lang w:val="en-US"/>
              </w:rPr>
            </w:pPr>
          </w:p>
          <w:p w14:paraId="56A03FA9" w14:textId="37CA2928" w:rsidR="6383C5F0" w:rsidRDefault="6383C5F0" w:rsidP="6383C5F0">
            <w:pPr>
              <w:rPr>
                <w:rFonts w:ascii="Arial" w:eastAsia="Arial" w:hAnsi="Arial" w:cs="Arial"/>
                <w:lang w:val="en-US"/>
              </w:rPr>
            </w:pPr>
          </w:p>
          <w:p w14:paraId="7FDF53CB" w14:textId="75C0A572" w:rsidR="6383C5F0" w:rsidRDefault="6383C5F0" w:rsidP="6383C5F0">
            <w:pPr>
              <w:rPr>
                <w:rFonts w:ascii="Arial" w:eastAsia="Arial" w:hAnsi="Arial" w:cs="Arial"/>
                <w:lang w:val="en-US"/>
              </w:rPr>
            </w:pPr>
          </w:p>
          <w:p w14:paraId="2CCEF03E" w14:textId="3D56386B" w:rsidR="6383C5F0" w:rsidRDefault="6383C5F0" w:rsidP="6383C5F0">
            <w:pPr>
              <w:rPr>
                <w:rFonts w:ascii="Arial" w:eastAsia="Arial" w:hAnsi="Arial" w:cs="Arial"/>
                <w:lang w:val="en-US"/>
              </w:rPr>
            </w:pPr>
            <w:r w:rsidRPr="6383C5F0">
              <w:rPr>
                <w:rFonts w:ascii="Arial" w:eastAsia="Arial" w:hAnsi="Arial" w:cs="Arial"/>
                <w:lang w:val="en-US"/>
              </w:rPr>
              <w:t>Yağız Aras</w:t>
            </w:r>
          </w:p>
        </w:tc>
        <w:tc>
          <w:tcPr>
            <w:tcW w:w="2132" w:type="dxa"/>
            <w:tcBorders>
              <w:left w:val="single" w:sz="4" w:space="0" w:color="000000" w:themeColor="text1"/>
              <w:bottom w:val="single" w:sz="4" w:space="0" w:color="000000" w:themeColor="text1"/>
            </w:tcBorders>
          </w:tcPr>
          <w:p w14:paraId="010321B4" w14:textId="581AB6B1" w:rsidR="6383C5F0" w:rsidRDefault="6383C5F0" w:rsidP="6383C5F0">
            <w:pPr>
              <w:spacing w:before="240" w:after="240"/>
            </w:pPr>
            <w:r w:rsidRPr="6383C5F0">
              <w:rPr>
                <w:rFonts w:ascii="Arial" w:eastAsia="Arial" w:hAnsi="Arial" w:cs="Arial"/>
                <w:sz w:val="22"/>
                <w:szCs w:val="22"/>
                <w:lang w:val="en-US"/>
              </w:rPr>
              <w:t>Solar panel and battery design, technical calculations</w:t>
            </w:r>
          </w:p>
        </w:tc>
        <w:tc>
          <w:tcPr>
            <w:tcW w:w="1790" w:type="dxa"/>
            <w:tcBorders>
              <w:left w:val="single" w:sz="4" w:space="0" w:color="000000" w:themeColor="text1"/>
              <w:bottom w:val="single" w:sz="4" w:space="0" w:color="000000" w:themeColor="text1"/>
            </w:tcBorders>
          </w:tcPr>
          <w:p w14:paraId="2E046CD0" w14:textId="34FCE48A" w:rsidR="6383C5F0" w:rsidRDefault="6383C5F0" w:rsidP="6383C5F0">
            <w:pPr>
              <w:spacing w:before="96" w:after="72"/>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Mechatronics Engineer</w:t>
            </w:r>
          </w:p>
        </w:tc>
        <w:tc>
          <w:tcPr>
            <w:tcW w:w="1427" w:type="dxa"/>
            <w:tcBorders>
              <w:left w:val="single" w:sz="4" w:space="0" w:color="000000" w:themeColor="text1"/>
              <w:bottom w:val="single" w:sz="4" w:space="0" w:color="000000" w:themeColor="text1"/>
              <w:right w:val="single" w:sz="4" w:space="0" w:color="000000" w:themeColor="text1"/>
            </w:tcBorders>
          </w:tcPr>
          <w:p w14:paraId="485562C8" w14:textId="4E4510D2" w:rsidR="672F8703" w:rsidRDefault="672F8703"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w:t>
            </w:r>
            <w:r w:rsidR="6383C5F0" w:rsidRPr="6383C5F0">
              <w:rPr>
                <w:rFonts w:ascii="Arial" w:hAnsi="Arial" w:cs="Arial"/>
                <w:i/>
                <w:iCs/>
                <w:color w:val="000000" w:themeColor="text1"/>
                <w:sz w:val="22"/>
                <w:szCs w:val="22"/>
                <w:lang w:val="en-US"/>
              </w:rPr>
              <w:t>0/30</w:t>
            </w:r>
          </w:p>
        </w:tc>
        <w:tc>
          <w:tcPr>
            <w:tcW w:w="1079" w:type="dxa"/>
            <w:tcBorders>
              <w:left w:val="single" w:sz="4" w:space="0" w:color="000000" w:themeColor="text1"/>
              <w:bottom w:val="single" w:sz="4" w:space="0" w:color="000000" w:themeColor="text1"/>
            </w:tcBorders>
          </w:tcPr>
          <w:p w14:paraId="28D3E84A" w14:textId="3D34657E" w:rsidR="427D0D48" w:rsidRDefault="427D0D48"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4</w:t>
            </w:r>
          </w:p>
        </w:tc>
        <w:tc>
          <w:tcPr>
            <w:tcW w:w="1593" w:type="dxa"/>
            <w:tcBorders>
              <w:left w:val="single" w:sz="4" w:space="0" w:color="000000" w:themeColor="text1"/>
              <w:bottom w:val="single" w:sz="4" w:space="0" w:color="000000" w:themeColor="text1"/>
            </w:tcBorders>
          </w:tcPr>
          <w:p w14:paraId="41CBF487" w14:textId="20E68DBC" w:rsidR="30F368C3" w:rsidRDefault="30F368C3"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1,33</w:t>
            </w:r>
          </w:p>
        </w:tc>
        <w:tc>
          <w:tcPr>
            <w:tcW w:w="1943" w:type="dxa"/>
            <w:tcBorders>
              <w:left w:val="single" w:sz="4" w:space="0" w:color="000000" w:themeColor="text1"/>
              <w:bottom w:val="single" w:sz="4" w:space="0" w:color="000000" w:themeColor="text1"/>
            </w:tcBorders>
          </w:tcPr>
          <w:p w14:paraId="7AFA2189" w14:textId="7C308EA4"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71EBA417" w14:textId="6A6C86D4" w:rsidR="5F337514" w:rsidRDefault="5F337514" w:rsidP="6383C5F0">
            <w:pPr>
              <w:spacing w:before="96" w:after="72"/>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40.000</w:t>
            </w:r>
          </w:p>
        </w:tc>
      </w:tr>
      <w:tr w:rsidR="6383C5F0" w14:paraId="5D53E89E" w14:textId="77777777" w:rsidTr="6383C5F0">
        <w:trPr>
          <w:trHeight w:val="300"/>
        </w:trPr>
        <w:tc>
          <w:tcPr>
            <w:tcW w:w="2469" w:type="dxa"/>
            <w:gridSpan w:val="2"/>
            <w:tcBorders>
              <w:left w:val="single" w:sz="8" w:space="0" w:color="000000" w:themeColor="text1"/>
              <w:bottom w:val="single" w:sz="4" w:space="0" w:color="000000" w:themeColor="text1"/>
            </w:tcBorders>
          </w:tcPr>
          <w:p w14:paraId="1FD3DCD3" w14:textId="11A71E00" w:rsidR="6383C5F0" w:rsidRDefault="6383C5F0" w:rsidP="6383C5F0">
            <w:pPr>
              <w:spacing w:before="240" w:after="240"/>
            </w:pPr>
            <w:r w:rsidRPr="6383C5F0">
              <w:rPr>
                <w:rFonts w:ascii="Arial" w:eastAsia="Arial" w:hAnsi="Arial" w:cs="Arial"/>
                <w:sz w:val="22"/>
                <w:szCs w:val="22"/>
                <w:lang w:val="en-US"/>
              </w:rPr>
              <w:t>Oğuz Yıldırım</w:t>
            </w:r>
          </w:p>
          <w:p w14:paraId="4BD6A1A8" w14:textId="411823EE" w:rsidR="6383C5F0" w:rsidRDefault="6383C5F0" w:rsidP="6383C5F0">
            <w:pPr>
              <w:spacing w:before="96" w:after="72"/>
              <w:rPr>
                <w:rFonts w:ascii="Arial" w:hAnsi="Arial" w:cs="Arial"/>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50601AC3" w14:textId="0255289B" w:rsidR="6383C5F0" w:rsidRDefault="6383C5F0" w:rsidP="6383C5F0">
            <w:pPr>
              <w:spacing w:before="240" w:after="240"/>
            </w:pPr>
            <w:r w:rsidRPr="6383C5F0">
              <w:rPr>
                <w:rFonts w:ascii="Arial" w:eastAsia="Arial" w:hAnsi="Arial" w:cs="Arial"/>
                <w:sz w:val="22"/>
                <w:szCs w:val="22"/>
                <w:lang w:val="en-US"/>
              </w:rPr>
              <w:t>Electrical system design, solar panel integration</w:t>
            </w:r>
          </w:p>
        </w:tc>
        <w:tc>
          <w:tcPr>
            <w:tcW w:w="1790" w:type="dxa"/>
            <w:tcBorders>
              <w:left w:val="single" w:sz="4" w:space="0" w:color="000000" w:themeColor="text1"/>
              <w:bottom w:val="single" w:sz="4" w:space="0" w:color="000000" w:themeColor="text1"/>
            </w:tcBorders>
          </w:tcPr>
          <w:p w14:paraId="2E951459" w14:textId="66C6B402" w:rsidR="6383C5F0" w:rsidRDefault="6383C5F0" w:rsidP="6383C5F0">
            <w:pPr>
              <w:spacing w:before="96" w:after="72"/>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Electrical and Electronics Engineer</w:t>
            </w:r>
          </w:p>
        </w:tc>
        <w:tc>
          <w:tcPr>
            <w:tcW w:w="1427" w:type="dxa"/>
            <w:tcBorders>
              <w:left w:val="single" w:sz="4" w:space="0" w:color="000000" w:themeColor="text1"/>
              <w:bottom w:val="single" w:sz="4" w:space="0" w:color="000000" w:themeColor="text1"/>
              <w:right w:val="single" w:sz="4" w:space="0" w:color="000000" w:themeColor="text1"/>
            </w:tcBorders>
          </w:tcPr>
          <w:p w14:paraId="3EACDE0F" w14:textId="2A9E1FA0"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w:t>
            </w:r>
            <w:r w:rsidR="43C86136" w:rsidRPr="6383C5F0">
              <w:rPr>
                <w:rFonts w:ascii="Arial" w:hAnsi="Arial" w:cs="Arial"/>
                <w:i/>
                <w:iCs/>
                <w:color w:val="000000" w:themeColor="text1"/>
                <w:sz w:val="22"/>
                <w:szCs w:val="22"/>
                <w:lang w:val="en-US"/>
              </w:rPr>
              <w:t>0</w:t>
            </w:r>
            <w:r w:rsidRPr="6383C5F0">
              <w:rPr>
                <w:rFonts w:ascii="Arial" w:hAnsi="Arial" w:cs="Arial"/>
                <w:i/>
                <w:iCs/>
                <w:color w:val="000000" w:themeColor="text1"/>
                <w:sz w:val="22"/>
                <w:szCs w:val="22"/>
                <w:lang w:val="en-US"/>
              </w:rPr>
              <w:t>/30</w:t>
            </w:r>
          </w:p>
        </w:tc>
        <w:tc>
          <w:tcPr>
            <w:tcW w:w="1079" w:type="dxa"/>
            <w:tcBorders>
              <w:left w:val="single" w:sz="4" w:space="0" w:color="000000" w:themeColor="text1"/>
              <w:bottom w:val="single" w:sz="4" w:space="0" w:color="000000" w:themeColor="text1"/>
            </w:tcBorders>
          </w:tcPr>
          <w:p w14:paraId="146D3D6B" w14:textId="381BAB92" w:rsidR="33D70301" w:rsidRDefault="33D70301"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4</w:t>
            </w:r>
          </w:p>
        </w:tc>
        <w:tc>
          <w:tcPr>
            <w:tcW w:w="1593" w:type="dxa"/>
            <w:tcBorders>
              <w:left w:val="single" w:sz="4" w:space="0" w:color="000000" w:themeColor="text1"/>
              <w:bottom w:val="single" w:sz="4" w:space="0" w:color="000000" w:themeColor="text1"/>
            </w:tcBorders>
          </w:tcPr>
          <w:p w14:paraId="1DC0A387" w14:textId="7D810870" w:rsidR="0DFD671E" w:rsidRDefault="0DFD671E"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1,33</w:t>
            </w:r>
          </w:p>
        </w:tc>
        <w:tc>
          <w:tcPr>
            <w:tcW w:w="1943" w:type="dxa"/>
            <w:tcBorders>
              <w:left w:val="single" w:sz="4" w:space="0" w:color="000000" w:themeColor="text1"/>
              <w:bottom w:val="single" w:sz="4" w:space="0" w:color="000000" w:themeColor="text1"/>
            </w:tcBorders>
          </w:tcPr>
          <w:p w14:paraId="782F214F" w14:textId="2DD158A9"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0BB35C70" w14:textId="30CE11DA" w:rsidR="6B08F12F" w:rsidRDefault="6B08F12F" w:rsidP="6383C5F0">
            <w:pPr>
              <w:spacing w:before="96" w:after="72"/>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40.000</w:t>
            </w:r>
          </w:p>
        </w:tc>
      </w:tr>
      <w:tr w:rsidR="6383C5F0" w14:paraId="2DE8BE9B" w14:textId="77777777" w:rsidTr="6383C5F0">
        <w:trPr>
          <w:trHeight w:val="300"/>
        </w:trPr>
        <w:tc>
          <w:tcPr>
            <w:tcW w:w="2469" w:type="dxa"/>
            <w:gridSpan w:val="2"/>
            <w:tcBorders>
              <w:left w:val="single" w:sz="8" w:space="0" w:color="000000" w:themeColor="text1"/>
              <w:bottom w:val="single" w:sz="4" w:space="0" w:color="000000" w:themeColor="text1"/>
            </w:tcBorders>
          </w:tcPr>
          <w:p w14:paraId="468A19A6" w14:textId="32EBA603" w:rsidR="6383C5F0" w:rsidRDefault="6383C5F0" w:rsidP="6383C5F0">
            <w:pPr>
              <w:spacing w:before="240" w:after="240"/>
              <w:rPr>
                <w:rFonts w:ascii="Arial" w:eastAsia="Arial" w:hAnsi="Arial" w:cs="Arial"/>
                <w:sz w:val="22"/>
                <w:szCs w:val="22"/>
                <w:lang w:val="en-US"/>
              </w:rPr>
            </w:pPr>
          </w:p>
          <w:p w14:paraId="051088D7" w14:textId="08101FB3" w:rsidR="6383C5F0" w:rsidRDefault="6383C5F0" w:rsidP="6383C5F0">
            <w:pPr>
              <w:spacing w:before="240" w:after="240"/>
            </w:pPr>
            <w:r w:rsidRPr="6383C5F0">
              <w:rPr>
                <w:rFonts w:ascii="Arial" w:eastAsia="Arial" w:hAnsi="Arial" w:cs="Arial"/>
                <w:sz w:val="22"/>
                <w:szCs w:val="22"/>
                <w:lang w:val="en-US"/>
              </w:rPr>
              <w:t>Berk Yılmaz</w:t>
            </w:r>
          </w:p>
        </w:tc>
        <w:tc>
          <w:tcPr>
            <w:tcW w:w="2132" w:type="dxa"/>
            <w:tcBorders>
              <w:left w:val="single" w:sz="4" w:space="0" w:color="000000" w:themeColor="text1"/>
              <w:bottom w:val="single" w:sz="4" w:space="0" w:color="000000" w:themeColor="text1"/>
            </w:tcBorders>
          </w:tcPr>
          <w:p w14:paraId="34DFA0EA" w14:textId="6F710803" w:rsidR="6383C5F0" w:rsidRDefault="6383C5F0" w:rsidP="6383C5F0">
            <w:pPr>
              <w:spacing w:before="240" w:after="240"/>
            </w:pPr>
            <w:r w:rsidRPr="6383C5F0">
              <w:rPr>
                <w:rFonts w:ascii="Arial" w:eastAsia="Arial" w:hAnsi="Arial" w:cs="Arial"/>
                <w:sz w:val="22"/>
                <w:szCs w:val="22"/>
                <w:lang w:val="en-US"/>
              </w:rPr>
              <w:t>Mechanical design, battery placement, and system optimization</w:t>
            </w:r>
          </w:p>
        </w:tc>
        <w:tc>
          <w:tcPr>
            <w:tcW w:w="1790" w:type="dxa"/>
            <w:tcBorders>
              <w:left w:val="single" w:sz="4" w:space="0" w:color="000000" w:themeColor="text1"/>
              <w:bottom w:val="single" w:sz="4" w:space="0" w:color="000000" w:themeColor="text1"/>
            </w:tcBorders>
          </w:tcPr>
          <w:p w14:paraId="58485321" w14:textId="4DC15A47" w:rsidR="6383C5F0" w:rsidRDefault="6383C5F0" w:rsidP="6383C5F0">
            <w:pPr>
              <w:spacing w:before="96" w:after="72"/>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Mechanical Engineer</w:t>
            </w:r>
          </w:p>
        </w:tc>
        <w:tc>
          <w:tcPr>
            <w:tcW w:w="1427" w:type="dxa"/>
            <w:tcBorders>
              <w:left w:val="single" w:sz="4" w:space="0" w:color="000000" w:themeColor="text1"/>
              <w:bottom w:val="single" w:sz="4" w:space="0" w:color="000000" w:themeColor="text1"/>
              <w:right w:val="single" w:sz="4" w:space="0" w:color="000000" w:themeColor="text1"/>
            </w:tcBorders>
          </w:tcPr>
          <w:p w14:paraId="55B7A2E0" w14:textId="5E8B1A67"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w:t>
            </w:r>
            <w:r w:rsidR="66E1E277" w:rsidRPr="6383C5F0">
              <w:rPr>
                <w:rFonts w:ascii="Arial" w:hAnsi="Arial" w:cs="Arial"/>
                <w:i/>
                <w:iCs/>
                <w:color w:val="000000" w:themeColor="text1"/>
                <w:sz w:val="22"/>
                <w:szCs w:val="22"/>
                <w:lang w:val="en-US"/>
              </w:rPr>
              <w:t>0</w:t>
            </w:r>
            <w:r w:rsidRPr="6383C5F0">
              <w:rPr>
                <w:rFonts w:ascii="Arial" w:hAnsi="Arial" w:cs="Arial"/>
                <w:i/>
                <w:iCs/>
                <w:color w:val="000000" w:themeColor="text1"/>
                <w:sz w:val="22"/>
                <w:szCs w:val="22"/>
                <w:lang w:val="en-US"/>
              </w:rPr>
              <w:t>/30</w:t>
            </w:r>
          </w:p>
        </w:tc>
        <w:tc>
          <w:tcPr>
            <w:tcW w:w="1079" w:type="dxa"/>
            <w:tcBorders>
              <w:left w:val="single" w:sz="4" w:space="0" w:color="000000" w:themeColor="text1"/>
              <w:bottom w:val="single" w:sz="4" w:space="0" w:color="000000" w:themeColor="text1"/>
            </w:tcBorders>
          </w:tcPr>
          <w:p w14:paraId="21F57940" w14:textId="1678917F" w:rsidR="33D70301" w:rsidRDefault="33D70301"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4</w:t>
            </w:r>
          </w:p>
        </w:tc>
        <w:tc>
          <w:tcPr>
            <w:tcW w:w="1593" w:type="dxa"/>
            <w:tcBorders>
              <w:left w:val="single" w:sz="4" w:space="0" w:color="000000" w:themeColor="text1"/>
              <w:bottom w:val="single" w:sz="4" w:space="0" w:color="000000" w:themeColor="text1"/>
            </w:tcBorders>
          </w:tcPr>
          <w:p w14:paraId="705E8DF5" w14:textId="5FAF5FAF" w:rsidR="1F403FA3" w:rsidRDefault="1F403FA3"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1,33</w:t>
            </w:r>
          </w:p>
        </w:tc>
        <w:tc>
          <w:tcPr>
            <w:tcW w:w="1943" w:type="dxa"/>
            <w:tcBorders>
              <w:left w:val="single" w:sz="4" w:space="0" w:color="000000" w:themeColor="text1"/>
              <w:bottom w:val="single" w:sz="4" w:space="0" w:color="000000" w:themeColor="text1"/>
            </w:tcBorders>
          </w:tcPr>
          <w:p w14:paraId="00598423" w14:textId="6D50B99B"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2244D93E" w14:textId="68DBA01A" w:rsidR="717F1FB5" w:rsidRDefault="717F1FB5" w:rsidP="6383C5F0">
            <w:pPr>
              <w:spacing w:before="96" w:after="72" w:line="259" w:lineRule="auto"/>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40.000</w:t>
            </w:r>
          </w:p>
        </w:tc>
      </w:tr>
      <w:tr w:rsidR="6383C5F0" w14:paraId="1FDCA42F" w14:textId="77777777" w:rsidTr="6383C5F0">
        <w:trPr>
          <w:trHeight w:val="300"/>
        </w:trPr>
        <w:tc>
          <w:tcPr>
            <w:tcW w:w="2469" w:type="dxa"/>
            <w:gridSpan w:val="2"/>
            <w:tcBorders>
              <w:left w:val="single" w:sz="8" w:space="0" w:color="000000" w:themeColor="text1"/>
              <w:bottom w:val="single" w:sz="4" w:space="0" w:color="000000" w:themeColor="text1"/>
            </w:tcBorders>
          </w:tcPr>
          <w:p w14:paraId="3B8C011A"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58689093"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000000" w:themeColor="text1"/>
            </w:tcBorders>
          </w:tcPr>
          <w:p w14:paraId="59596A45"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000000" w:themeColor="text1"/>
              <w:right w:val="single" w:sz="4" w:space="0" w:color="000000" w:themeColor="text1"/>
            </w:tcBorders>
          </w:tcPr>
          <w:p w14:paraId="4BA4AF65"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000000" w:themeColor="text1"/>
            </w:tcBorders>
          </w:tcPr>
          <w:p w14:paraId="091470B0"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000000" w:themeColor="text1"/>
            </w:tcBorders>
          </w:tcPr>
          <w:p w14:paraId="717A0DFD"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58FC7A5A"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01877AD4"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4447F911" w14:textId="77777777" w:rsidTr="6383C5F0">
        <w:trPr>
          <w:trHeight w:val="300"/>
        </w:trPr>
        <w:tc>
          <w:tcPr>
            <w:tcW w:w="2469" w:type="dxa"/>
            <w:gridSpan w:val="2"/>
            <w:tcBorders>
              <w:left w:val="single" w:sz="8" w:space="0" w:color="000000" w:themeColor="text1"/>
              <w:bottom w:val="single" w:sz="4" w:space="0" w:color="auto"/>
            </w:tcBorders>
          </w:tcPr>
          <w:p w14:paraId="3CFB23F9"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auto"/>
            </w:tcBorders>
          </w:tcPr>
          <w:p w14:paraId="0DD9F176"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auto"/>
            </w:tcBorders>
          </w:tcPr>
          <w:p w14:paraId="7557E606"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auto"/>
              <w:right w:val="single" w:sz="4" w:space="0" w:color="000000" w:themeColor="text1"/>
            </w:tcBorders>
          </w:tcPr>
          <w:p w14:paraId="1EEF4CFA"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auto"/>
            </w:tcBorders>
          </w:tcPr>
          <w:p w14:paraId="4DB1EE7D"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auto"/>
            </w:tcBorders>
          </w:tcPr>
          <w:p w14:paraId="4F29A7D3"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76121BA0"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51C06E2A"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1757DF47" w14:textId="77777777" w:rsidTr="6383C5F0">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728DF452"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4584DB9C" w14:textId="77777777" w:rsidR="6383C5F0" w:rsidRDefault="6383C5F0" w:rsidP="6383C5F0">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26819747"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68328D50" w14:textId="7FD1AE5C" w:rsidR="5033A4DA" w:rsidRDefault="5033A4DA"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120.000</w:t>
            </w:r>
          </w:p>
        </w:tc>
      </w:tr>
    </w:tbl>
    <w:p w14:paraId="1E0711F1" w14:textId="776E276B" w:rsidR="6383C5F0" w:rsidRDefault="6383C5F0" w:rsidP="6383C5F0">
      <w:pPr>
        <w:rPr>
          <w:lang w:val="en-US"/>
        </w:rPr>
      </w:pPr>
    </w:p>
    <w:p w14:paraId="2B8BE68D" w14:textId="3B753129" w:rsidR="6383C5F0" w:rsidRDefault="6383C5F0" w:rsidP="6383C5F0">
      <w:pPr>
        <w:rPr>
          <w:lang w:val="en-US"/>
        </w:rPr>
      </w:pPr>
    </w:p>
    <w:p w14:paraId="4EEDF98C" w14:textId="6BB8463A" w:rsidR="6383C5F0" w:rsidRDefault="6383C5F0" w:rsidP="6383C5F0">
      <w:pPr>
        <w:rPr>
          <w:lang w:val="en-US"/>
        </w:rPr>
      </w:pPr>
    </w:p>
    <w:p w14:paraId="37E096B2" w14:textId="3BC13501" w:rsidR="6383C5F0" w:rsidRDefault="6383C5F0" w:rsidP="6383C5F0">
      <w:pPr>
        <w:rPr>
          <w:lang w:val="en-US"/>
        </w:rPr>
      </w:pPr>
    </w:p>
    <w:p w14:paraId="6F228B4F" w14:textId="63368C37" w:rsidR="6383C5F0" w:rsidRDefault="6383C5F0" w:rsidP="6383C5F0">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6383C5F0" w14:paraId="608BCD6F" w14:textId="77777777" w:rsidTr="6383C5F0">
        <w:trPr>
          <w:trHeight w:val="300"/>
        </w:trPr>
        <w:tc>
          <w:tcPr>
            <w:tcW w:w="1756" w:type="dxa"/>
            <w:tcBorders>
              <w:top w:val="single" w:sz="4" w:space="0" w:color="auto"/>
              <w:left w:val="single" w:sz="4" w:space="0" w:color="auto"/>
              <w:bottom w:val="single" w:sz="4" w:space="0" w:color="auto"/>
            </w:tcBorders>
            <w:vAlign w:val="center"/>
          </w:tcPr>
          <w:p w14:paraId="2006E18F"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3EE04A5A" w14:textId="166FC62C" w:rsidR="6383C5F0" w:rsidRDefault="6383C5F0" w:rsidP="6383C5F0">
            <w:pPr>
              <w:tabs>
                <w:tab w:val="left" w:pos="5812"/>
              </w:tabs>
            </w:pPr>
            <w:r w:rsidRPr="6383C5F0">
              <w:rPr>
                <w:rFonts w:ascii="Arial" w:eastAsia="Arial" w:hAnsi="Arial" w:cs="Arial"/>
                <w:b/>
                <w:bCs/>
                <w:sz w:val="22"/>
                <w:szCs w:val="22"/>
              </w:rPr>
              <w:t>Mobile Charging Stations for Electric Vehicle</w:t>
            </w:r>
          </w:p>
        </w:tc>
      </w:tr>
      <w:tr w:rsidR="6383C5F0" w14:paraId="058BB2CB" w14:textId="77777777" w:rsidTr="6383C5F0">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60731C1D"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27B51BEB" w14:textId="786E91DE" w:rsidR="6383C5F0" w:rsidRDefault="6383C5F0" w:rsidP="6383C5F0">
            <w:pPr>
              <w:widowControl w:val="0"/>
              <w:tabs>
                <w:tab w:val="left" w:pos="374"/>
              </w:tabs>
              <w:spacing w:line="360" w:lineRule="auto"/>
              <w:jc w:val="both"/>
              <w:rPr>
                <w:rFonts w:ascii="Arial" w:hAnsi="Arial" w:cs="Arial"/>
                <w:sz w:val="22"/>
                <w:szCs w:val="22"/>
                <w:lang w:val="en-US"/>
              </w:rPr>
            </w:pPr>
            <w:r w:rsidRPr="6383C5F0">
              <w:rPr>
                <w:rFonts w:ascii="Arial" w:hAnsi="Arial" w:cs="Arial"/>
                <w:sz w:val="22"/>
                <w:szCs w:val="22"/>
                <w:lang w:val="en-US"/>
              </w:rPr>
              <w:t>WP-</w:t>
            </w:r>
            <w:r w:rsidR="23C7C80E" w:rsidRPr="6383C5F0">
              <w:rPr>
                <w:rFonts w:ascii="Arial" w:hAnsi="Arial" w:cs="Arial"/>
                <w:sz w:val="22"/>
                <w:szCs w:val="22"/>
                <w:lang w:val="en-US"/>
              </w:rPr>
              <w:t>3 Design of Mobile System (Yağız)</w:t>
            </w:r>
          </w:p>
        </w:tc>
      </w:tr>
      <w:tr w:rsidR="6383C5F0" w14:paraId="3C64ACF4" w14:textId="77777777" w:rsidTr="6383C5F0">
        <w:trPr>
          <w:trHeight w:val="300"/>
        </w:trPr>
        <w:tc>
          <w:tcPr>
            <w:tcW w:w="2469" w:type="dxa"/>
            <w:gridSpan w:val="2"/>
            <w:tcBorders>
              <w:left w:val="single" w:sz="8" w:space="0" w:color="000000" w:themeColor="text1"/>
              <w:bottom w:val="single" w:sz="4" w:space="0" w:color="000000" w:themeColor="text1"/>
            </w:tcBorders>
            <w:vAlign w:val="center"/>
          </w:tcPr>
          <w:p w14:paraId="2166B66E"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lastRenderedPageBreak/>
              <w:t>Name</w:t>
            </w:r>
          </w:p>
        </w:tc>
        <w:tc>
          <w:tcPr>
            <w:tcW w:w="2132" w:type="dxa"/>
            <w:tcBorders>
              <w:left w:val="single" w:sz="4" w:space="0" w:color="000000" w:themeColor="text1"/>
              <w:bottom w:val="single" w:sz="4" w:space="0" w:color="000000" w:themeColor="text1"/>
            </w:tcBorders>
            <w:vAlign w:val="center"/>
          </w:tcPr>
          <w:p w14:paraId="6667435B" w14:textId="77777777" w:rsidR="6383C5F0" w:rsidRDefault="6383C5F0" w:rsidP="6383C5F0">
            <w:pP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1E7DAE7D"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50F95067"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7E46333C"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47479045"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p w14:paraId="1C81D982"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6C48CBE5"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5E9D2FCA"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TOTAL (TL)</w:t>
            </w:r>
          </w:p>
        </w:tc>
      </w:tr>
      <w:tr w:rsidR="6383C5F0" w14:paraId="6AFD3FC2" w14:textId="77777777" w:rsidTr="6383C5F0">
        <w:trPr>
          <w:trHeight w:val="300"/>
        </w:trPr>
        <w:tc>
          <w:tcPr>
            <w:tcW w:w="2469" w:type="dxa"/>
            <w:gridSpan w:val="2"/>
            <w:tcBorders>
              <w:left w:val="single" w:sz="8" w:space="0" w:color="000000" w:themeColor="text1"/>
              <w:bottom w:val="single" w:sz="4" w:space="0" w:color="000000" w:themeColor="text1"/>
            </w:tcBorders>
          </w:tcPr>
          <w:p w14:paraId="22F06467" w14:textId="56E61DD4" w:rsidR="6383C5F0" w:rsidRDefault="6383C5F0" w:rsidP="6383C5F0">
            <w:pPr>
              <w:rPr>
                <w:rFonts w:ascii="Arial" w:eastAsia="Arial" w:hAnsi="Arial" w:cs="Arial"/>
                <w:lang w:val="en-US"/>
              </w:rPr>
            </w:pPr>
          </w:p>
          <w:p w14:paraId="31EEC693" w14:textId="37CA2928" w:rsidR="6383C5F0" w:rsidRDefault="6383C5F0" w:rsidP="6383C5F0">
            <w:pPr>
              <w:rPr>
                <w:rFonts w:ascii="Arial" w:eastAsia="Arial" w:hAnsi="Arial" w:cs="Arial"/>
                <w:lang w:val="en-US"/>
              </w:rPr>
            </w:pPr>
          </w:p>
          <w:p w14:paraId="38D06D50" w14:textId="75C0A572" w:rsidR="6383C5F0" w:rsidRDefault="6383C5F0" w:rsidP="6383C5F0">
            <w:pPr>
              <w:rPr>
                <w:rFonts w:ascii="Arial" w:eastAsia="Arial" w:hAnsi="Arial" w:cs="Arial"/>
                <w:lang w:val="en-US"/>
              </w:rPr>
            </w:pPr>
          </w:p>
          <w:p w14:paraId="6D2DF37B" w14:textId="3D56386B" w:rsidR="6383C5F0" w:rsidRDefault="6383C5F0" w:rsidP="6383C5F0">
            <w:pPr>
              <w:rPr>
                <w:rFonts w:ascii="Arial" w:eastAsia="Arial" w:hAnsi="Arial" w:cs="Arial"/>
                <w:lang w:val="en-US"/>
              </w:rPr>
            </w:pPr>
            <w:r w:rsidRPr="6383C5F0">
              <w:rPr>
                <w:rFonts w:ascii="Arial" w:eastAsia="Arial" w:hAnsi="Arial" w:cs="Arial"/>
                <w:lang w:val="en-US"/>
              </w:rPr>
              <w:t>Yağız Aras</w:t>
            </w:r>
          </w:p>
        </w:tc>
        <w:tc>
          <w:tcPr>
            <w:tcW w:w="2132" w:type="dxa"/>
            <w:tcBorders>
              <w:left w:val="single" w:sz="4" w:space="0" w:color="000000" w:themeColor="text1"/>
              <w:bottom w:val="single" w:sz="4" w:space="0" w:color="000000" w:themeColor="text1"/>
            </w:tcBorders>
          </w:tcPr>
          <w:p w14:paraId="670AC6BC" w14:textId="581AB6B1" w:rsidR="6383C5F0" w:rsidRDefault="6383C5F0" w:rsidP="6383C5F0">
            <w:pPr>
              <w:spacing w:before="240" w:after="240"/>
            </w:pPr>
            <w:r w:rsidRPr="6383C5F0">
              <w:rPr>
                <w:rFonts w:ascii="Arial" w:eastAsia="Arial" w:hAnsi="Arial" w:cs="Arial"/>
                <w:sz w:val="22"/>
                <w:szCs w:val="22"/>
                <w:lang w:val="en-US"/>
              </w:rPr>
              <w:t>Solar panel and battery design, technical calculations</w:t>
            </w:r>
          </w:p>
        </w:tc>
        <w:tc>
          <w:tcPr>
            <w:tcW w:w="1790" w:type="dxa"/>
            <w:tcBorders>
              <w:left w:val="single" w:sz="4" w:space="0" w:color="000000" w:themeColor="text1"/>
              <w:bottom w:val="single" w:sz="4" w:space="0" w:color="000000" w:themeColor="text1"/>
            </w:tcBorders>
          </w:tcPr>
          <w:p w14:paraId="342FDABB" w14:textId="34FCE48A" w:rsidR="6383C5F0" w:rsidRDefault="6383C5F0" w:rsidP="6383C5F0">
            <w:pPr>
              <w:spacing w:before="96" w:after="72"/>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Mechatronics Engineer</w:t>
            </w:r>
          </w:p>
        </w:tc>
        <w:tc>
          <w:tcPr>
            <w:tcW w:w="1427" w:type="dxa"/>
            <w:tcBorders>
              <w:left w:val="single" w:sz="4" w:space="0" w:color="000000" w:themeColor="text1"/>
              <w:bottom w:val="single" w:sz="4" w:space="0" w:color="000000" w:themeColor="text1"/>
              <w:right w:val="single" w:sz="4" w:space="0" w:color="000000" w:themeColor="text1"/>
            </w:tcBorders>
          </w:tcPr>
          <w:p w14:paraId="32145974" w14:textId="4E4510D2"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10/30</w:t>
            </w:r>
          </w:p>
        </w:tc>
        <w:tc>
          <w:tcPr>
            <w:tcW w:w="1079" w:type="dxa"/>
            <w:tcBorders>
              <w:left w:val="single" w:sz="4" w:space="0" w:color="000000" w:themeColor="text1"/>
              <w:bottom w:val="single" w:sz="4" w:space="0" w:color="000000" w:themeColor="text1"/>
            </w:tcBorders>
          </w:tcPr>
          <w:p w14:paraId="1700A6A2" w14:textId="4C7602E9" w:rsidR="140C0C70" w:rsidRDefault="140C0C7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7</w:t>
            </w:r>
          </w:p>
        </w:tc>
        <w:tc>
          <w:tcPr>
            <w:tcW w:w="1593" w:type="dxa"/>
            <w:tcBorders>
              <w:left w:val="single" w:sz="4" w:space="0" w:color="000000" w:themeColor="text1"/>
              <w:bottom w:val="single" w:sz="4" w:space="0" w:color="000000" w:themeColor="text1"/>
            </w:tcBorders>
          </w:tcPr>
          <w:p w14:paraId="737B90B1" w14:textId="65D267AD" w:rsidR="2C2E0753" w:rsidRDefault="2C2E0753"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2.33</w:t>
            </w:r>
          </w:p>
        </w:tc>
        <w:tc>
          <w:tcPr>
            <w:tcW w:w="1943" w:type="dxa"/>
            <w:tcBorders>
              <w:left w:val="single" w:sz="4" w:space="0" w:color="000000" w:themeColor="text1"/>
              <w:bottom w:val="single" w:sz="4" w:space="0" w:color="000000" w:themeColor="text1"/>
            </w:tcBorders>
          </w:tcPr>
          <w:p w14:paraId="17320D4C" w14:textId="7C308EA4"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798D71A3" w14:textId="007688A7" w:rsidR="44BB0368" w:rsidRDefault="44BB0368" w:rsidP="6383C5F0">
            <w:pPr>
              <w:spacing w:before="96" w:after="72"/>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69.900</w:t>
            </w:r>
          </w:p>
        </w:tc>
      </w:tr>
      <w:tr w:rsidR="6383C5F0" w14:paraId="2D41A9E0" w14:textId="77777777" w:rsidTr="6383C5F0">
        <w:trPr>
          <w:trHeight w:val="300"/>
        </w:trPr>
        <w:tc>
          <w:tcPr>
            <w:tcW w:w="2469" w:type="dxa"/>
            <w:gridSpan w:val="2"/>
            <w:tcBorders>
              <w:left w:val="single" w:sz="8" w:space="0" w:color="000000" w:themeColor="text1"/>
              <w:bottom w:val="single" w:sz="4" w:space="0" w:color="000000" w:themeColor="text1"/>
            </w:tcBorders>
          </w:tcPr>
          <w:p w14:paraId="5973A03C" w14:textId="11A71E00" w:rsidR="6383C5F0" w:rsidRDefault="6383C5F0" w:rsidP="6383C5F0">
            <w:pPr>
              <w:spacing w:before="240" w:after="240"/>
            </w:pPr>
            <w:r w:rsidRPr="6383C5F0">
              <w:rPr>
                <w:rFonts w:ascii="Arial" w:eastAsia="Arial" w:hAnsi="Arial" w:cs="Arial"/>
                <w:sz w:val="22"/>
                <w:szCs w:val="22"/>
                <w:lang w:val="en-US"/>
              </w:rPr>
              <w:t>Oğuz Yıldırım</w:t>
            </w:r>
          </w:p>
          <w:p w14:paraId="38B67E0D" w14:textId="411823EE" w:rsidR="6383C5F0" w:rsidRDefault="6383C5F0" w:rsidP="6383C5F0">
            <w:pPr>
              <w:spacing w:before="96" w:after="72"/>
              <w:rPr>
                <w:rFonts w:ascii="Arial" w:hAnsi="Arial" w:cs="Arial"/>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47A1713E" w14:textId="0255289B" w:rsidR="6383C5F0" w:rsidRDefault="6383C5F0" w:rsidP="6383C5F0">
            <w:pPr>
              <w:spacing w:before="240" w:after="240"/>
            </w:pPr>
            <w:r w:rsidRPr="6383C5F0">
              <w:rPr>
                <w:rFonts w:ascii="Arial" w:eastAsia="Arial" w:hAnsi="Arial" w:cs="Arial"/>
                <w:sz w:val="22"/>
                <w:szCs w:val="22"/>
                <w:lang w:val="en-US"/>
              </w:rPr>
              <w:t>Electrical system design, solar panel integration</w:t>
            </w:r>
          </w:p>
        </w:tc>
        <w:tc>
          <w:tcPr>
            <w:tcW w:w="1790" w:type="dxa"/>
            <w:tcBorders>
              <w:left w:val="single" w:sz="4" w:space="0" w:color="000000" w:themeColor="text1"/>
              <w:bottom w:val="single" w:sz="4" w:space="0" w:color="000000" w:themeColor="text1"/>
            </w:tcBorders>
          </w:tcPr>
          <w:p w14:paraId="26B0DD61" w14:textId="66C6B402" w:rsidR="6383C5F0" w:rsidRDefault="6383C5F0" w:rsidP="6383C5F0">
            <w:pPr>
              <w:spacing w:before="96" w:after="72"/>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Electrical and Electronics Engineer</w:t>
            </w:r>
          </w:p>
        </w:tc>
        <w:tc>
          <w:tcPr>
            <w:tcW w:w="1427" w:type="dxa"/>
            <w:tcBorders>
              <w:left w:val="single" w:sz="4" w:space="0" w:color="000000" w:themeColor="text1"/>
              <w:bottom w:val="single" w:sz="4" w:space="0" w:color="000000" w:themeColor="text1"/>
              <w:right w:val="single" w:sz="4" w:space="0" w:color="000000" w:themeColor="text1"/>
            </w:tcBorders>
          </w:tcPr>
          <w:p w14:paraId="65095035" w14:textId="2A9E1FA0"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10/30</w:t>
            </w:r>
          </w:p>
        </w:tc>
        <w:tc>
          <w:tcPr>
            <w:tcW w:w="1079" w:type="dxa"/>
            <w:tcBorders>
              <w:left w:val="single" w:sz="4" w:space="0" w:color="000000" w:themeColor="text1"/>
              <w:bottom w:val="single" w:sz="4" w:space="0" w:color="000000" w:themeColor="text1"/>
            </w:tcBorders>
          </w:tcPr>
          <w:p w14:paraId="2D9094FD" w14:textId="33DA4B56" w:rsidR="031D4704" w:rsidRDefault="031D4704"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7</w:t>
            </w:r>
          </w:p>
        </w:tc>
        <w:tc>
          <w:tcPr>
            <w:tcW w:w="1593" w:type="dxa"/>
            <w:tcBorders>
              <w:left w:val="single" w:sz="4" w:space="0" w:color="000000" w:themeColor="text1"/>
              <w:bottom w:val="single" w:sz="4" w:space="0" w:color="000000" w:themeColor="text1"/>
            </w:tcBorders>
          </w:tcPr>
          <w:p w14:paraId="5E5F2F13" w14:textId="7FFB0CA3" w:rsidR="1A497E19" w:rsidRDefault="1A497E19"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2.33</w:t>
            </w:r>
          </w:p>
        </w:tc>
        <w:tc>
          <w:tcPr>
            <w:tcW w:w="1943" w:type="dxa"/>
            <w:tcBorders>
              <w:left w:val="single" w:sz="4" w:space="0" w:color="000000" w:themeColor="text1"/>
              <w:bottom w:val="single" w:sz="4" w:space="0" w:color="000000" w:themeColor="text1"/>
            </w:tcBorders>
          </w:tcPr>
          <w:p w14:paraId="2438262B" w14:textId="2DD158A9"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6219F51B" w14:textId="780A209D" w:rsidR="010EC951" w:rsidRDefault="010EC951" w:rsidP="6383C5F0">
            <w:pPr>
              <w:spacing w:before="96" w:after="72"/>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69.900</w:t>
            </w:r>
          </w:p>
        </w:tc>
      </w:tr>
      <w:tr w:rsidR="6383C5F0" w14:paraId="7B6F6838" w14:textId="77777777" w:rsidTr="6383C5F0">
        <w:trPr>
          <w:trHeight w:val="300"/>
        </w:trPr>
        <w:tc>
          <w:tcPr>
            <w:tcW w:w="2469" w:type="dxa"/>
            <w:gridSpan w:val="2"/>
            <w:tcBorders>
              <w:left w:val="single" w:sz="8" w:space="0" w:color="000000" w:themeColor="text1"/>
              <w:bottom w:val="single" w:sz="4" w:space="0" w:color="000000" w:themeColor="text1"/>
            </w:tcBorders>
          </w:tcPr>
          <w:p w14:paraId="1A40BA42" w14:textId="32EBA603" w:rsidR="6383C5F0" w:rsidRDefault="6383C5F0" w:rsidP="6383C5F0">
            <w:pPr>
              <w:spacing w:before="240" w:after="240"/>
              <w:rPr>
                <w:rFonts w:ascii="Arial" w:eastAsia="Arial" w:hAnsi="Arial" w:cs="Arial"/>
                <w:sz w:val="22"/>
                <w:szCs w:val="22"/>
                <w:lang w:val="en-US"/>
              </w:rPr>
            </w:pPr>
          </w:p>
          <w:p w14:paraId="479B7AD9" w14:textId="08101FB3" w:rsidR="6383C5F0" w:rsidRDefault="6383C5F0" w:rsidP="6383C5F0">
            <w:pPr>
              <w:spacing w:before="240" w:after="240"/>
            </w:pPr>
            <w:r w:rsidRPr="6383C5F0">
              <w:rPr>
                <w:rFonts w:ascii="Arial" w:eastAsia="Arial" w:hAnsi="Arial" w:cs="Arial"/>
                <w:sz w:val="22"/>
                <w:szCs w:val="22"/>
                <w:lang w:val="en-US"/>
              </w:rPr>
              <w:t>Berk Yılmaz</w:t>
            </w:r>
          </w:p>
        </w:tc>
        <w:tc>
          <w:tcPr>
            <w:tcW w:w="2132" w:type="dxa"/>
            <w:tcBorders>
              <w:left w:val="single" w:sz="4" w:space="0" w:color="000000" w:themeColor="text1"/>
              <w:bottom w:val="single" w:sz="4" w:space="0" w:color="000000" w:themeColor="text1"/>
            </w:tcBorders>
          </w:tcPr>
          <w:p w14:paraId="559E1646" w14:textId="6F710803" w:rsidR="6383C5F0" w:rsidRDefault="6383C5F0" w:rsidP="6383C5F0">
            <w:pPr>
              <w:spacing w:before="240" w:after="240"/>
            </w:pPr>
            <w:r w:rsidRPr="6383C5F0">
              <w:rPr>
                <w:rFonts w:ascii="Arial" w:eastAsia="Arial" w:hAnsi="Arial" w:cs="Arial"/>
                <w:sz w:val="22"/>
                <w:szCs w:val="22"/>
                <w:lang w:val="en-US"/>
              </w:rPr>
              <w:t>Mechanical design, battery placement, and system optimization</w:t>
            </w:r>
          </w:p>
        </w:tc>
        <w:tc>
          <w:tcPr>
            <w:tcW w:w="1790" w:type="dxa"/>
            <w:tcBorders>
              <w:left w:val="single" w:sz="4" w:space="0" w:color="000000" w:themeColor="text1"/>
              <w:bottom w:val="single" w:sz="4" w:space="0" w:color="000000" w:themeColor="text1"/>
            </w:tcBorders>
          </w:tcPr>
          <w:p w14:paraId="6EDA989D" w14:textId="4DC15A47" w:rsidR="6383C5F0" w:rsidRDefault="6383C5F0" w:rsidP="6383C5F0">
            <w:pPr>
              <w:spacing w:before="96" w:after="72"/>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Mechanical Engineer</w:t>
            </w:r>
          </w:p>
        </w:tc>
        <w:tc>
          <w:tcPr>
            <w:tcW w:w="1427" w:type="dxa"/>
            <w:tcBorders>
              <w:left w:val="single" w:sz="4" w:space="0" w:color="000000" w:themeColor="text1"/>
              <w:bottom w:val="single" w:sz="4" w:space="0" w:color="000000" w:themeColor="text1"/>
              <w:right w:val="single" w:sz="4" w:space="0" w:color="000000" w:themeColor="text1"/>
            </w:tcBorders>
          </w:tcPr>
          <w:p w14:paraId="37B49001" w14:textId="5E8B1A67"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10/30</w:t>
            </w:r>
          </w:p>
        </w:tc>
        <w:tc>
          <w:tcPr>
            <w:tcW w:w="1079" w:type="dxa"/>
            <w:tcBorders>
              <w:left w:val="single" w:sz="4" w:space="0" w:color="000000" w:themeColor="text1"/>
              <w:bottom w:val="single" w:sz="4" w:space="0" w:color="000000" w:themeColor="text1"/>
            </w:tcBorders>
          </w:tcPr>
          <w:p w14:paraId="12B508DD" w14:textId="14D51094" w:rsidR="031D4704" w:rsidRDefault="031D4704"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7</w:t>
            </w:r>
          </w:p>
        </w:tc>
        <w:tc>
          <w:tcPr>
            <w:tcW w:w="1593" w:type="dxa"/>
            <w:tcBorders>
              <w:left w:val="single" w:sz="4" w:space="0" w:color="000000" w:themeColor="text1"/>
              <w:bottom w:val="single" w:sz="4" w:space="0" w:color="000000" w:themeColor="text1"/>
            </w:tcBorders>
          </w:tcPr>
          <w:p w14:paraId="7CA816BE" w14:textId="1CB712B4" w:rsidR="612A5A68" w:rsidRDefault="612A5A68"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2.33</w:t>
            </w:r>
          </w:p>
        </w:tc>
        <w:tc>
          <w:tcPr>
            <w:tcW w:w="1943" w:type="dxa"/>
            <w:tcBorders>
              <w:left w:val="single" w:sz="4" w:space="0" w:color="000000" w:themeColor="text1"/>
              <w:bottom w:val="single" w:sz="4" w:space="0" w:color="000000" w:themeColor="text1"/>
            </w:tcBorders>
          </w:tcPr>
          <w:p w14:paraId="4EE0C573" w14:textId="6D50B99B"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038AADF3" w14:textId="38971D0D" w:rsidR="211A96F6" w:rsidRDefault="211A96F6" w:rsidP="6383C5F0">
            <w:pPr>
              <w:spacing w:before="96" w:after="72" w:line="259" w:lineRule="auto"/>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69.900</w:t>
            </w:r>
          </w:p>
        </w:tc>
      </w:tr>
      <w:tr w:rsidR="6383C5F0" w14:paraId="5CD7B928" w14:textId="77777777" w:rsidTr="6383C5F0">
        <w:trPr>
          <w:trHeight w:val="300"/>
        </w:trPr>
        <w:tc>
          <w:tcPr>
            <w:tcW w:w="2469" w:type="dxa"/>
            <w:gridSpan w:val="2"/>
            <w:tcBorders>
              <w:left w:val="single" w:sz="8" w:space="0" w:color="000000" w:themeColor="text1"/>
              <w:bottom w:val="single" w:sz="4" w:space="0" w:color="000000" w:themeColor="text1"/>
            </w:tcBorders>
          </w:tcPr>
          <w:p w14:paraId="581E7C1D"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6EED1584"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000000" w:themeColor="text1"/>
            </w:tcBorders>
          </w:tcPr>
          <w:p w14:paraId="649122EB"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000000" w:themeColor="text1"/>
              <w:right w:val="single" w:sz="4" w:space="0" w:color="000000" w:themeColor="text1"/>
            </w:tcBorders>
          </w:tcPr>
          <w:p w14:paraId="5A2512FB"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000000" w:themeColor="text1"/>
            </w:tcBorders>
          </w:tcPr>
          <w:p w14:paraId="7141DB44"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000000" w:themeColor="text1"/>
            </w:tcBorders>
          </w:tcPr>
          <w:p w14:paraId="5EC07DA4"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7D91BDDB"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2C6DC5FA"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0FCB30DE" w14:textId="77777777" w:rsidTr="6383C5F0">
        <w:trPr>
          <w:trHeight w:val="300"/>
        </w:trPr>
        <w:tc>
          <w:tcPr>
            <w:tcW w:w="2469" w:type="dxa"/>
            <w:gridSpan w:val="2"/>
            <w:tcBorders>
              <w:left w:val="single" w:sz="8" w:space="0" w:color="000000" w:themeColor="text1"/>
              <w:bottom w:val="single" w:sz="4" w:space="0" w:color="auto"/>
            </w:tcBorders>
          </w:tcPr>
          <w:p w14:paraId="3A01BA91"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auto"/>
            </w:tcBorders>
          </w:tcPr>
          <w:p w14:paraId="3491FBC5"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auto"/>
            </w:tcBorders>
          </w:tcPr>
          <w:p w14:paraId="77F648C2"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auto"/>
              <w:right w:val="single" w:sz="4" w:space="0" w:color="000000" w:themeColor="text1"/>
            </w:tcBorders>
          </w:tcPr>
          <w:p w14:paraId="09F93E5C"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auto"/>
            </w:tcBorders>
          </w:tcPr>
          <w:p w14:paraId="379A442E"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auto"/>
            </w:tcBorders>
          </w:tcPr>
          <w:p w14:paraId="15E3B291"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5FE58421"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32BC27B0"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24B393E9" w14:textId="77777777" w:rsidTr="6383C5F0">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6778B12C"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210C6C94" w14:textId="77777777" w:rsidR="6383C5F0" w:rsidRDefault="6383C5F0" w:rsidP="6383C5F0">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5DFFBDB2"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30F8AC32" w14:textId="453318CB" w:rsidR="5370B2E3" w:rsidRDefault="5370B2E3"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209.700</w:t>
            </w:r>
          </w:p>
        </w:tc>
      </w:tr>
    </w:tbl>
    <w:p w14:paraId="6B12CB45" w14:textId="4216E997" w:rsidR="6383C5F0" w:rsidRDefault="6383C5F0" w:rsidP="6383C5F0">
      <w:pPr>
        <w:rPr>
          <w:lang w:val="en-US"/>
        </w:rPr>
      </w:pPr>
    </w:p>
    <w:p w14:paraId="0FAD78A9" w14:textId="7DDEAA78" w:rsidR="6A85C8B1" w:rsidRDefault="6A85C8B1" w:rsidP="6A85C8B1">
      <w:pPr>
        <w:rPr>
          <w:lang w:val="en-US"/>
        </w:rPr>
      </w:pPr>
    </w:p>
    <w:p w14:paraId="36ACC211" w14:textId="5DA379A4" w:rsidR="6A85C8B1" w:rsidRDefault="6A85C8B1" w:rsidP="6A85C8B1">
      <w:pPr>
        <w:rPr>
          <w:lang w:val="en-US"/>
        </w:rPr>
      </w:pPr>
    </w:p>
    <w:p w14:paraId="4C7AE372" w14:textId="52954DE9" w:rsidR="07F765AD" w:rsidRDefault="07F765AD" w:rsidP="07F765AD">
      <w:pPr>
        <w:rPr>
          <w:lang w:val="en-US"/>
        </w:rPr>
      </w:pPr>
    </w:p>
    <w:p w14:paraId="0EE6197D" w14:textId="77745D6F" w:rsidR="1D572ED1" w:rsidRDefault="1D572ED1" w:rsidP="1D572ED1">
      <w:pPr>
        <w:rPr>
          <w:lang w:val="en-US"/>
        </w:rPr>
      </w:pPr>
    </w:p>
    <w:p w14:paraId="7091AE2D" w14:textId="1473C515" w:rsidR="6A85C8B1" w:rsidRDefault="6A85C8B1" w:rsidP="6A85C8B1">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6383C5F0" w14:paraId="30CC9666" w14:textId="77777777" w:rsidTr="6383C5F0">
        <w:trPr>
          <w:trHeight w:val="300"/>
        </w:trPr>
        <w:tc>
          <w:tcPr>
            <w:tcW w:w="1756" w:type="dxa"/>
            <w:tcBorders>
              <w:top w:val="single" w:sz="4" w:space="0" w:color="auto"/>
              <w:left w:val="single" w:sz="4" w:space="0" w:color="auto"/>
              <w:bottom w:val="single" w:sz="4" w:space="0" w:color="auto"/>
            </w:tcBorders>
            <w:vAlign w:val="center"/>
          </w:tcPr>
          <w:p w14:paraId="41E074A1"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7E464C75" w14:textId="166FC62C" w:rsidR="6383C5F0" w:rsidRDefault="6383C5F0" w:rsidP="6383C5F0">
            <w:pPr>
              <w:tabs>
                <w:tab w:val="left" w:pos="5812"/>
              </w:tabs>
            </w:pPr>
            <w:r w:rsidRPr="6383C5F0">
              <w:rPr>
                <w:rFonts w:ascii="Arial" w:eastAsia="Arial" w:hAnsi="Arial" w:cs="Arial"/>
                <w:b/>
                <w:bCs/>
                <w:sz w:val="22"/>
                <w:szCs w:val="22"/>
              </w:rPr>
              <w:t>Mobile Charging Stations for Electric Vehicle</w:t>
            </w:r>
          </w:p>
        </w:tc>
      </w:tr>
      <w:tr w:rsidR="6383C5F0" w14:paraId="34D2431B" w14:textId="77777777" w:rsidTr="6383C5F0">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6C06F2E9"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35372945" w14:textId="28E1541F" w:rsidR="6383C5F0" w:rsidRDefault="6383C5F0" w:rsidP="6383C5F0">
            <w:pPr>
              <w:widowControl w:val="0"/>
              <w:tabs>
                <w:tab w:val="left" w:pos="374"/>
              </w:tabs>
              <w:spacing w:line="360" w:lineRule="auto"/>
              <w:jc w:val="both"/>
              <w:rPr>
                <w:rFonts w:ascii="Arial" w:hAnsi="Arial" w:cs="Arial"/>
                <w:sz w:val="22"/>
                <w:szCs w:val="22"/>
                <w:lang w:val="en-US"/>
              </w:rPr>
            </w:pPr>
            <w:r w:rsidRPr="6383C5F0">
              <w:rPr>
                <w:rFonts w:ascii="Arial" w:hAnsi="Arial" w:cs="Arial"/>
                <w:sz w:val="22"/>
                <w:szCs w:val="22"/>
                <w:lang w:val="en-US"/>
              </w:rPr>
              <w:t>WP-</w:t>
            </w:r>
            <w:r w:rsidR="050627DD" w:rsidRPr="6383C5F0">
              <w:rPr>
                <w:rFonts w:ascii="Arial" w:hAnsi="Arial" w:cs="Arial"/>
                <w:sz w:val="22"/>
                <w:szCs w:val="22"/>
                <w:lang w:val="en-US"/>
              </w:rPr>
              <w:t>4</w:t>
            </w:r>
            <w:r w:rsidRPr="6383C5F0">
              <w:rPr>
                <w:rFonts w:ascii="Arial" w:hAnsi="Arial" w:cs="Arial"/>
                <w:sz w:val="22"/>
                <w:szCs w:val="22"/>
                <w:lang w:val="en-US"/>
              </w:rPr>
              <w:t xml:space="preserve"> </w:t>
            </w:r>
            <w:r w:rsidR="32579F68" w:rsidRPr="6383C5F0">
              <w:rPr>
                <w:rFonts w:ascii="Arial" w:eastAsia="Arial" w:hAnsi="Arial" w:cs="Arial"/>
                <w:sz w:val="22"/>
                <w:szCs w:val="22"/>
                <w:lang w:val="en-US"/>
              </w:rPr>
              <w:t xml:space="preserve">Vehicle Integration Design </w:t>
            </w:r>
            <w:r w:rsidRPr="6383C5F0">
              <w:rPr>
                <w:rFonts w:ascii="Arial" w:hAnsi="Arial" w:cs="Arial"/>
                <w:sz w:val="22"/>
                <w:szCs w:val="22"/>
                <w:lang w:val="en-US"/>
              </w:rPr>
              <w:t>(</w:t>
            </w:r>
            <w:r w:rsidR="03DA8B03" w:rsidRPr="6383C5F0">
              <w:rPr>
                <w:rFonts w:ascii="Arial" w:hAnsi="Arial" w:cs="Arial"/>
                <w:sz w:val="22"/>
                <w:szCs w:val="22"/>
                <w:lang w:val="en-US"/>
              </w:rPr>
              <w:t>Baran</w:t>
            </w:r>
            <w:r w:rsidRPr="6383C5F0">
              <w:rPr>
                <w:rFonts w:ascii="Arial" w:hAnsi="Arial" w:cs="Arial"/>
                <w:sz w:val="22"/>
                <w:szCs w:val="22"/>
                <w:lang w:val="en-US"/>
              </w:rPr>
              <w:t>)</w:t>
            </w:r>
          </w:p>
        </w:tc>
      </w:tr>
      <w:tr w:rsidR="6383C5F0" w14:paraId="027D0D74" w14:textId="77777777" w:rsidTr="6383C5F0">
        <w:trPr>
          <w:trHeight w:val="300"/>
        </w:trPr>
        <w:tc>
          <w:tcPr>
            <w:tcW w:w="2469" w:type="dxa"/>
            <w:gridSpan w:val="2"/>
            <w:tcBorders>
              <w:left w:val="single" w:sz="8" w:space="0" w:color="000000" w:themeColor="text1"/>
              <w:bottom w:val="single" w:sz="4" w:space="0" w:color="000000" w:themeColor="text1"/>
            </w:tcBorders>
            <w:vAlign w:val="center"/>
          </w:tcPr>
          <w:p w14:paraId="530D26DD"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4B728C20" w14:textId="77777777" w:rsidR="6383C5F0" w:rsidRDefault="6383C5F0" w:rsidP="6383C5F0">
            <w:pP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4C6B7466"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193ED70C"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5510B422"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4E53AAE3"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p w14:paraId="0F48BCB7"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1B69365F"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0FD12D33"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TOTAL (TL)</w:t>
            </w:r>
          </w:p>
        </w:tc>
      </w:tr>
      <w:tr w:rsidR="6383C5F0" w14:paraId="0D3C333B" w14:textId="77777777" w:rsidTr="6383C5F0">
        <w:trPr>
          <w:trHeight w:val="300"/>
        </w:trPr>
        <w:tc>
          <w:tcPr>
            <w:tcW w:w="2469" w:type="dxa"/>
            <w:gridSpan w:val="2"/>
            <w:tcBorders>
              <w:left w:val="single" w:sz="8" w:space="0" w:color="000000" w:themeColor="text1"/>
              <w:bottom w:val="single" w:sz="4" w:space="0" w:color="000000" w:themeColor="text1"/>
            </w:tcBorders>
          </w:tcPr>
          <w:p w14:paraId="0BA94E13" w14:textId="56E61DD4" w:rsidR="6383C5F0" w:rsidRDefault="6383C5F0" w:rsidP="6383C5F0">
            <w:pPr>
              <w:rPr>
                <w:rFonts w:ascii="Arial" w:eastAsia="Arial" w:hAnsi="Arial" w:cs="Arial"/>
                <w:lang w:val="en-US"/>
              </w:rPr>
            </w:pPr>
          </w:p>
          <w:p w14:paraId="06755BC9" w14:textId="37CA2928" w:rsidR="6383C5F0" w:rsidRDefault="6383C5F0" w:rsidP="6383C5F0">
            <w:pPr>
              <w:rPr>
                <w:rFonts w:ascii="Arial" w:eastAsia="Arial" w:hAnsi="Arial" w:cs="Arial"/>
                <w:lang w:val="en-US"/>
              </w:rPr>
            </w:pPr>
          </w:p>
          <w:p w14:paraId="3A5017ED" w14:textId="75C0A572" w:rsidR="6383C5F0" w:rsidRDefault="6383C5F0" w:rsidP="6383C5F0">
            <w:pPr>
              <w:rPr>
                <w:rFonts w:ascii="Arial" w:eastAsia="Arial" w:hAnsi="Arial" w:cs="Arial"/>
                <w:lang w:val="en-US"/>
              </w:rPr>
            </w:pPr>
          </w:p>
          <w:p w14:paraId="1548FC1F" w14:textId="64A84628" w:rsidR="3FB3343B" w:rsidRDefault="3FB3343B" w:rsidP="6383C5F0">
            <w:pPr>
              <w:rPr>
                <w:rFonts w:ascii="Arial" w:hAnsi="Arial" w:cs="Arial"/>
                <w:sz w:val="22"/>
                <w:szCs w:val="22"/>
                <w:lang w:val="en-US"/>
              </w:rPr>
            </w:pPr>
            <w:r w:rsidRPr="6383C5F0">
              <w:rPr>
                <w:rFonts w:ascii="Arial" w:eastAsia="Arial" w:hAnsi="Arial" w:cs="Arial"/>
                <w:sz w:val="22"/>
                <w:szCs w:val="22"/>
                <w:lang w:val="en-US"/>
              </w:rPr>
              <w:t>Elif Nur Aksoy</w:t>
            </w:r>
          </w:p>
        </w:tc>
        <w:tc>
          <w:tcPr>
            <w:tcW w:w="2132" w:type="dxa"/>
            <w:tcBorders>
              <w:left w:val="single" w:sz="4" w:space="0" w:color="000000" w:themeColor="text1"/>
              <w:bottom w:val="single" w:sz="4" w:space="0" w:color="000000" w:themeColor="text1"/>
            </w:tcBorders>
          </w:tcPr>
          <w:tbl>
            <w:tblPr>
              <w:tblW w:w="0" w:type="auto"/>
              <w:tblLayout w:type="fixed"/>
              <w:tblLook w:val="06A0" w:firstRow="1" w:lastRow="0" w:firstColumn="1" w:lastColumn="0" w:noHBand="1" w:noVBand="1"/>
            </w:tblPr>
            <w:tblGrid>
              <w:gridCol w:w="1916"/>
            </w:tblGrid>
            <w:tr w:rsidR="6383C5F0" w14:paraId="3DA5119D" w14:textId="77777777" w:rsidTr="6383C5F0">
              <w:trPr>
                <w:trHeight w:val="300"/>
              </w:trPr>
              <w:tc>
                <w:tcPr>
                  <w:tcW w:w="1922" w:type="dxa"/>
                  <w:vAlign w:val="center"/>
                </w:tcPr>
                <w:p w14:paraId="100A1975" w14:textId="0383825D" w:rsidR="6383C5F0" w:rsidRDefault="6383C5F0"/>
              </w:tc>
            </w:tr>
            <w:tr w:rsidR="6383C5F0" w14:paraId="07925FB3" w14:textId="77777777" w:rsidTr="6383C5F0">
              <w:trPr>
                <w:trHeight w:val="1125"/>
              </w:trPr>
              <w:tc>
                <w:tcPr>
                  <w:tcW w:w="1922" w:type="dxa"/>
                  <w:vAlign w:val="center"/>
                </w:tcPr>
                <w:p w14:paraId="7A644B1B" w14:textId="4CDE0CCE" w:rsidR="6383C5F0" w:rsidRDefault="6383C5F0" w:rsidP="6383C5F0">
                  <w:pPr>
                    <w:rPr>
                      <w:rFonts w:ascii="Arial" w:eastAsia="Arial" w:hAnsi="Arial" w:cs="Arial"/>
                      <w:sz w:val="24"/>
                      <w:szCs w:val="24"/>
                    </w:rPr>
                  </w:pPr>
                  <w:r w:rsidRPr="6383C5F0">
                    <w:rPr>
                      <w:rFonts w:ascii="Arial" w:eastAsia="Arial" w:hAnsi="Arial" w:cs="Arial"/>
                      <w:sz w:val="22"/>
                      <w:szCs w:val="22"/>
                    </w:rPr>
                    <w:t xml:space="preserve">Mechanical layout of system components, weight balance calculation, 3D CAD </w:t>
                  </w:r>
                  <w:proofErr w:type="spellStart"/>
                  <w:r w:rsidRPr="6383C5F0">
                    <w:rPr>
                      <w:rFonts w:ascii="Arial" w:eastAsia="Arial" w:hAnsi="Arial" w:cs="Arial"/>
                      <w:sz w:val="22"/>
                      <w:szCs w:val="22"/>
                    </w:rPr>
                    <w:t>modeling</w:t>
                  </w:r>
                  <w:proofErr w:type="spellEnd"/>
                </w:p>
              </w:tc>
            </w:tr>
          </w:tbl>
          <w:p w14:paraId="522D84A6" w14:textId="220856D5" w:rsidR="6383C5F0" w:rsidRDefault="6383C5F0" w:rsidP="6383C5F0">
            <w:pPr>
              <w:spacing w:before="240" w:after="240"/>
              <w:rPr>
                <w:rFonts w:ascii="Arial" w:eastAsia="Arial" w:hAnsi="Arial" w:cs="Arial"/>
                <w:sz w:val="22"/>
                <w:szCs w:val="22"/>
                <w:lang w:val="en-US"/>
              </w:rPr>
            </w:pPr>
          </w:p>
        </w:tc>
        <w:tc>
          <w:tcPr>
            <w:tcW w:w="1790" w:type="dxa"/>
            <w:tcBorders>
              <w:left w:val="single" w:sz="4" w:space="0" w:color="000000" w:themeColor="text1"/>
              <w:bottom w:val="single" w:sz="4" w:space="0" w:color="000000" w:themeColor="text1"/>
            </w:tcBorders>
          </w:tcPr>
          <w:p w14:paraId="4EADED41" w14:textId="1F49890C" w:rsidR="4D50DFEF" w:rsidRDefault="4D50DFEF" w:rsidP="6383C5F0">
            <w:pPr>
              <w:spacing w:before="96" w:after="72"/>
            </w:pPr>
            <w:r w:rsidRPr="6383C5F0">
              <w:rPr>
                <w:rFonts w:ascii="Arial" w:eastAsia="Arial" w:hAnsi="Arial" w:cs="Arial"/>
                <w:sz w:val="22"/>
                <w:szCs w:val="22"/>
                <w:lang w:val="en-US"/>
              </w:rPr>
              <w:t>Mechanical Engineer</w:t>
            </w:r>
          </w:p>
        </w:tc>
        <w:tc>
          <w:tcPr>
            <w:tcW w:w="1427" w:type="dxa"/>
            <w:tcBorders>
              <w:left w:val="single" w:sz="4" w:space="0" w:color="000000" w:themeColor="text1"/>
              <w:bottom w:val="single" w:sz="4" w:space="0" w:color="000000" w:themeColor="text1"/>
              <w:right w:val="single" w:sz="4" w:space="0" w:color="000000" w:themeColor="text1"/>
            </w:tcBorders>
          </w:tcPr>
          <w:p w14:paraId="0E4CEEC8" w14:textId="4E4510D2" w:rsidR="6383C5F0" w:rsidRDefault="6383C5F0" w:rsidP="6383C5F0">
            <w:pPr>
              <w:spacing w:before="96" w:after="72"/>
              <w:jc w:val="center"/>
              <w:rPr>
                <w:rFonts w:ascii="Arial" w:hAnsi="Arial" w:cs="Arial"/>
                <w:i/>
                <w:iCs/>
                <w:color w:val="000000" w:themeColor="text1"/>
                <w:sz w:val="22"/>
                <w:szCs w:val="22"/>
                <w:lang w:val="en-US"/>
              </w:rPr>
            </w:pPr>
            <w:commentRangeStart w:id="53"/>
            <w:r w:rsidRPr="6383C5F0">
              <w:rPr>
                <w:rFonts w:ascii="Arial" w:hAnsi="Arial" w:cs="Arial"/>
                <w:i/>
                <w:iCs/>
                <w:color w:val="000000" w:themeColor="text1"/>
                <w:sz w:val="22"/>
                <w:szCs w:val="22"/>
                <w:lang w:val="en-US"/>
              </w:rPr>
              <w:t>10/30</w:t>
            </w:r>
            <w:commentRangeEnd w:id="53"/>
            <w:r w:rsidR="00C478E9">
              <w:rPr>
                <w:rStyle w:val="AklamaBavurusu"/>
              </w:rPr>
              <w:commentReference w:id="53"/>
            </w:r>
          </w:p>
        </w:tc>
        <w:tc>
          <w:tcPr>
            <w:tcW w:w="1079" w:type="dxa"/>
            <w:tcBorders>
              <w:left w:val="single" w:sz="4" w:space="0" w:color="000000" w:themeColor="text1"/>
              <w:bottom w:val="single" w:sz="4" w:space="0" w:color="000000" w:themeColor="text1"/>
            </w:tcBorders>
          </w:tcPr>
          <w:p w14:paraId="206DE45B" w14:textId="5CD08879" w:rsidR="34507FCB" w:rsidRDefault="34507FCB" w:rsidP="6383C5F0">
            <w:pPr>
              <w:spacing w:before="96" w:after="72"/>
              <w:jc w:val="center"/>
            </w:pPr>
            <w:commentRangeStart w:id="54"/>
            <w:r w:rsidRPr="6383C5F0">
              <w:rPr>
                <w:rFonts w:ascii="Arial" w:eastAsia="Arial" w:hAnsi="Arial" w:cs="Arial"/>
                <w:sz w:val="22"/>
                <w:szCs w:val="22"/>
                <w:lang w:val="en-US"/>
              </w:rPr>
              <w:t>10</w:t>
            </w:r>
            <w:commentRangeEnd w:id="54"/>
            <w:r w:rsidR="00195DF6">
              <w:rPr>
                <w:rStyle w:val="AklamaBavurusu"/>
              </w:rPr>
              <w:commentReference w:id="54"/>
            </w:r>
          </w:p>
        </w:tc>
        <w:tc>
          <w:tcPr>
            <w:tcW w:w="1593" w:type="dxa"/>
            <w:tcBorders>
              <w:left w:val="single" w:sz="4" w:space="0" w:color="000000" w:themeColor="text1"/>
              <w:bottom w:val="single" w:sz="4" w:space="0" w:color="000000" w:themeColor="text1"/>
            </w:tcBorders>
          </w:tcPr>
          <w:p w14:paraId="089606A5" w14:textId="5101CFAA" w:rsidR="5494635E" w:rsidRDefault="5494635E"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3.33</w:t>
            </w:r>
          </w:p>
        </w:tc>
        <w:tc>
          <w:tcPr>
            <w:tcW w:w="1943" w:type="dxa"/>
            <w:tcBorders>
              <w:left w:val="single" w:sz="4" w:space="0" w:color="000000" w:themeColor="text1"/>
              <w:bottom w:val="single" w:sz="4" w:space="0" w:color="000000" w:themeColor="text1"/>
            </w:tcBorders>
          </w:tcPr>
          <w:p w14:paraId="4987233E" w14:textId="7C308EA4"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78A4C584" w14:textId="0C013902" w:rsidR="13A61B31" w:rsidRDefault="13A61B31" w:rsidP="6383C5F0">
            <w:pPr>
              <w:spacing w:before="96" w:after="72" w:line="259" w:lineRule="auto"/>
              <w:jc w:val="center"/>
              <w:rPr>
                <w:rFonts w:ascii="Arial" w:eastAsia="Arial" w:hAnsi="Arial" w:cs="Arial"/>
                <w:b/>
                <w:bCs/>
                <w:sz w:val="22"/>
                <w:szCs w:val="22"/>
                <w:lang w:val="en-US"/>
              </w:rPr>
            </w:pPr>
            <w:r w:rsidRPr="6383C5F0">
              <w:rPr>
                <w:rFonts w:ascii="Arial" w:eastAsia="Arial" w:hAnsi="Arial" w:cs="Arial"/>
                <w:b/>
                <w:bCs/>
                <w:sz w:val="22"/>
                <w:szCs w:val="22"/>
                <w:lang w:val="en-US"/>
              </w:rPr>
              <w:t>99.9</w:t>
            </w:r>
            <w:r w:rsidR="39C25F2A" w:rsidRPr="6383C5F0">
              <w:rPr>
                <w:rFonts w:ascii="Arial" w:eastAsia="Arial" w:hAnsi="Arial" w:cs="Arial"/>
                <w:b/>
                <w:bCs/>
                <w:sz w:val="22"/>
                <w:szCs w:val="22"/>
                <w:lang w:val="en-US"/>
              </w:rPr>
              <w:t>0</w:t>
            </w:r>
            <w:r w:rsidRPr="6383C5F0">
              <w:rPr>
                <w:rFonts w:ascii="Arial" w:eastAsia="Arial" w:hAnsi="Arial" w:cs="Arial"/>
                <w:b/>
                <w:bCs/>
                <w:sz w:val="22"/>
                <w:szCs w:val="22"/>
                <w:lang w:val="en-US"/>
              </w:rPr>
              <w:t>0</w:t>
            </w:r>
          </w:p>
        </w:tc>
      </w:tr>
      <w:tr w:rsidR="6383C5F0" w14:paraId="74744AED" w14:textId="77777777" w:rsidTr="6383C5F0">
        <w:trPr>
          <w:trHeight w:val="300"/>
        </w:trPr>
        <w:tc>
          <w:tcPr>
            <w:tcW w:w="2469" w:type="dxa"/>
            <w:gridSpan w:val="2"/>
            <w:tcBorders>
              <w:left w:val="single" w:sz="8" w:space="0" w:color="000000" w:themeColor="text1"/>
              <w:bottom w:val="single" w:sz="4" w:space="0" w:color="000000" w:themeColor="text1"/>
            </w:tcBorders>
          </w:tcPr>
          <w:p w14:paraId="35FB2369" w14:textId="35892049" w:rsidR="4F11C538" w:rsidRDefault="4F11C538" w:rsidP="6383C5F0">
            <w:pPr>
              <w:spacing w:before="240" w:after="240" w:line="259" w:lineRule="auto"/>
            </w:pPr>
            <w:r w:rsidRPr="6383C5F0">
              <w:rPr>
                <w:rFonts w:ascii="Arial" w:eastAsia="Arial" w:hAnsi="Arial" w:cs="Arial"/>
                <w:sz w:val="22"/>
                <w:szCs w:val="22"/>
                <w:lang w:val="en-US"/>
              </w:rPr>
              <w:t>Simay Koç</w:t>
            </w:r>
          </w:p>
          <w:p w14:paraId="3D8CABDE" w14:textId="411823EE" w:rsidR="6383C5F0" w:rsidRDefault="6383C5F0" w:rsidP="6383C5F0">
            <w:pPr>
              <w:spacing w:before="96" w:after="72"/>
              <w:rPr>
                <w:rFonts w:ascii="Arial" w:hAnsi="Arial" w:cs="Arial"/>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5735364E" w14:textId="58D460B9" w:rsidR="00E26C5A" w:rsidRDefault="00E26C5A" w:rsidP="6383C5F0">
            <w:pPr>
              <w:spacing w:before="240" w:after="240"/>
            </w:pPr>
            <w:r w:rsidRPr="6383C5F0">
              <w:rPr>
                <w:rFonts w:ascii="Arial" w:eastAsia="Arial" w:hAnsi="Arial" w:cs="Arial"/>
                <w:sz w:val="22"/>
                <w:szCs w:val="22"/>
                <w:lang w:val="en-US"/>
              </w:rPr>
              <w:t>Deployment logistics and field positioning strategy for integrated system</w:t>
            </w:r>
          </w:p>
        </w:tc>
        <w:tc>
          <w:tcPr>
            <w:tcW w:w="1790" w:type="dxa"/>
            <w:tcBorders>
              <w:left w:val="single" w:sz="4" w:space="0" w:color="000000" w:themeColor="text1"/>
              <w:bottom w:val="single" w:sz="4" w:space="0" w:color="000000" w:themeColor="text1"/>
            </w:tcBorders>
          </w:tcPr>
          <w:p w14:paraId="7567B792" w14:textId="13955249" w:rsidR="4F11C538" w:rsidRDefault="4F11C538" w:rsidP="6383C5F0">
            <w:pPr>
              <w:spacing w:before="96" w:after="72"/>
            </w:pPr>
            <w:r w:rsidRPr="6383C5F0">
              <w:rPr>
                <w:rFonts w:ascii="Arial" w:eastAsia="Arial" w:hAnsi="Arial" w:cs="Arial"/>
                <w:sz w:val="22"/>
                <w:szCs w:val="22"/>
                <w:lang w:val="en-US"/>
              </w:rPr>
              <w:t>Industrial Engineer</w:t>
            </w:r>
          </w:p>
        </w:tc>
        <w:tc>
          <w:tcPr>
            <w:tcW w:w="1427" w:type="dxa"/>
            <w:tcBorders>
              <w:left w:val="single" w:sz="4" w:space="0" w:color="000000" w:themeColor="text1"/>
              <w:bottom w:val="single" w:sz="4" w:space="0" w:color="000000" w:themeColor="text1"/>
              <w:right w:val="single" w:sz="4" w:space="0" w:color="000000" w:themeColor="text1"/>
            </w:tcBorders>
          </w:tcPr>
          <w:p w14:paraId="6A896308" w14:textId="2A9E1FA0"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10/30</w:t>
            </w:r>
          </w:p>
        </w:tc>
        <w:tc>
          <w:tcPr>
            <w:tcW w:w="1079" w:type="dxa"/>
            <w:tcBorders>
              <w:left w:val="single" w:sz="4" w:space="0" w:color="000000" w:themeColor="text1"/>
              <w:bottom w:val="single" w:sz="4" w:space="0" w:color="000000" w:themeColor="text1"/>
            </w:tcBorders>
          </w:tcPr>
          <w:p w14:paraId="0F3CFC08" w14:textId="69A0FC99" w:rsidR="5DCA4DB1" w:rsidRDefault="5DCA4DB1" w:rsidP="6383C5F0">
            <w:pPr>
              <w:spacing w:before="96" w:after="72"/>
              <w:jc w:val="center"/>
            </w:pPr>
            <w:r w:rsidRPr="6383C5F0">
              <w:rPr>
                <w:rFonts w:ascii="Arial" w:eastAsia="Arial" w:hAnsi="Arial" w:cs="Arial"/>
                <w:sz w:val="22"/>
                <w:szCs w:val="22"/>
                <w:lang w:val="en-US"/>
              </w:rPr>
              <w:t>10</w:t>
            </w:r>
          </w:p>
        </w:tc>
        <w:tc>
          <w:tcPr>
            <w:tcW w:w="1593" w:type="dxa"/>
            <w:tcBorders>
              <w:left w:val="single" w:sz="4" w:space="0" w:color="000000" w:themeColor="text1"/>
              <w:bottom w:val="single" w:sz="4" w:space="0" w:color="000000" w:themeColor="text1"/>
            </w:tcBorders>
          </w:tcPr>
          <w:p w14:paraId="5810BBAF" w14:textId="45779DE4" w:rsidR="5DCA4DB1" w:rsidRDefault="5DCA4DB1"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3.33</w:t>
            </w:r>
          </w:p>
        </w:tc>
        <w:tc>
          <w:tcPr>
            <w:tcW w:w="1943" w:type="dxa"/>
            <w:tcBorders>
              <w:left w:val="single" w:sz="4" w:space="0" w:color="000000" w:themeColor="text1"/>
              <w:bottom w:val="single" w:sz="4" w:space="0" w:color="000000" w:themeColor="text1"/>
            </w:tcBorders>
          </w:tcPr>
          <w:p w14:paraId="521EF0FE" w14:textId="2DD158A9"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542C808B" w14:textId="1E4E1DC5" w:rsidR="736DF91E" w:rsidRDefault="736DF91E" w:rsidP="6383C5F0">
            <w:pPr>
              <w:spacing w:before="96" w:after="72" w:line="259" w:lineRule="auto"/>
              <w:jc w:val="center"/>
              <w:rPr>
                <w:rFonts w:ascii="Arial" w:hAnsi="Arial" w:cs="Arial"/>
                <w:b/>
                <w:bCs/>
                <w:i/>
                <w:iCs/>
                <w:color w:val="000000" w:themeColor="text1"/>
                <w:sz w:val="22"/>
                <w:szCs w:val="22"/>
                <w:lang w:val="en-US"/>
              </w:rPr>
            </w:pPr>
            <w:r w:rsidRPr="6383C5F0">
              <w:rPr>
                <w:rFonts w:ascii="Arial" w:hAnsi="Arial" w:cs="Arial"/>
                <w:b/>
                <w:bCs/>
                <w:i/>
                <w:iCs/>
                <w:color w:val="000000" w:themeColor="text1"/>
                <w:sz w:val="22"/>
                <w:szCs w:val="22"/>
                <w:lang w:val="en-US"/>
              </w:rPr>
              <w:t>99.9</w:t>
            </w:r>
            <w:r w:rsidR="573B100F" w:rsidRPr="6383C5F0">
              <w:rPr>
                <w:rFonts w:ascii="Arial" w:hAnsi="Arial" w:cs="Arial"/>
                <w:b/>
                <w:bCs/>
                <w:i/>
                <w:iCs/>
                <w:color w:val="000000" w:themeColor="text1"/>
                <w:sz w:val="22"/>
                <w:szCs w:val="22"/>
                <w:lang w:val="en-US"/>
              </w:rPr>
              <w:t>0</w:t>
            </w:r>
            <w:r w:rsidRPr="6383C5F0">
              <w:rPr>
                <w:rFonts w:ascii="Arial" w:hAnsi="Arial" w:cs="Arial"/>
                <w:b/>
                <w:bCs/>
                <w:i/>
                <w:iCs/>
                <w:color w:val="000000" w:themeColor="text1"/>
                <w:sz w:val="22"/>
                <w:szCs w:val="22"/>
                <w:lang w:val="en-US"/>
              </w:rPr>
              <w:t>0</w:t>
            </w:r>
          </w:p>
        </w:tc>
      </w:tr>
      <w:tr w:rsidR="6383C5F0" w14:paraId="44D86CA0" w14:textId="77777777" w:rsidTr="6383C5F0">
        <w:trPr>
          <w:trHeight w:val="300"/>
        </w:trPr>
        <w:tc>
          <w:tcPr>
            <w:tcW w:w="2469" w:type="dxa"/>
            <w:gridSpan w:val="2"/>
            <w:tcBorders>
              <w:left w:val="single" w:sz="8" w:space="0" w:color="000000" w:themeColor="text1"/>
              <w:bottom w:val="single" w:sz="4" w:space="0" w:color="000000" w:themeColor="text1"/>
            </w:tcBorders>
          </w:tcPr>
          <w:p w14:paraId="2360533D"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0EFB4DF1"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000000" w:themeColor="text1"/>
            </w:tcBorders>
          </w:tcPr>
          <w:p w14:paraId="000DF480"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000000" w:themeColor="text1"/>
              <w:right w:val="single" w:sz="4" w:space="0" w:color="000000" w:themeColor="text1"/>
            </w:tcBorders>
          </w:tcPr>
          <w:p w14:paraId="100F1CE0"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000000" w:themeColor="text1"/>
            </w:tcBorders>
          </w:tcPr>
          <w:p w14:paraId="454C6ED4"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000000" w:themeColor="text1"/>
            </w:tcBorders>
          </w:tcPr>
          <w:p w14:paraId="3744093C"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1514CB20"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5B5E4AC2"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19220D61" w14:textId="77777777" w:rsidTr="6383C5F0">
        <w:trPr>
          <w:trHeight w:val="300"/>
        </w:trPr>
        <w:tc>
          <w:tcPr>
            <w:tcW w:w="2469" w:type="dxa"/>
            <w:gridSpan w:val="2"/>
            <w:tcBorders>
              <w:left w:val="single" w:sz="8" w:space="0" w:color="000000" w:themeColor="text1"/>
              <w:bottom w:val="single" w:sz="4" w:space="0" w:color="auto"/>
            </w:tcBorders>
          </w:tcPr>
          <w:p w14:paraId="358C5B01"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auto"/>
            </w:tcBorders>
          </w:tcPr>
          <w:p w14:paraId="55A9AD05"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auto"/>
            </w:tcBorders>
          </w:tcPr>
          <w:p w14:paraId="08210C6F"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auto"/>
              <w:right w:val="single" w:sz="4" w:space="0" w:color="000000" w:themeColor="text1"/>
            </w:tcBorders>
          </w:tcPr>
          <w:p w14:paraId="499F8BFD"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auto"/>
            </w:tcBorders>
          </w:tcPr>
          <w:p w14:paraId="5EEBFC56"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auto"/>
            </w:tcBorders>
          </w:tcPr>
          <w:p w14:paraId="3D278F87"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3D046DAD"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163B76B5"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135C80BA" w14:textId="77777777" w:rsidTr="6383C5F0">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1DA70383"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52D699EA" w14:textId="77777777" w:rsidR="6383C5F0" w:rsidRDefault="6383C5F0" w:rsidP="6383C5F0">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1B5D1748"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398F05B1" w14:textId="6F8E1065" w:rsidR="58E5CDD1" w:rsidRDefault="58E5CDD1" w:rsidP="6383C5F0">
            <w:pPr>
              <w:spacing w:before="96" w:after="72" w:line="259" w:lineRule="auto"/>
              <w:jc w:val="right"/>
            </w:pPr>
            <w:r w:rsidRPr="6383C5F0">
              <w:rPr>
                <w:rFonts w:ascii="Arial" w:hAnsi="Arial" w:cs="Arial"/>
                <w:b/>
                <w:bCs/>
                <w:color w:val="000000" w:themeColor="text1"/>
                <w:sz w:val="22"/>
                <w:szCs w:val="22"/>
                <w:lang w:val="en-US"/>
              </w:rPr>
              <w:t>199.800</w:t>
            </w:r>
          </w:p>
        </w:tc>
      </w:tr>
    </w:tbl>
    <w:p w14:paraId="73281F6A" w14:textId="31C48CF1" w:rsidR="6383C5F0" w:rsidRDefault="6383C5F0" w:rsidP="6383C5F0">
      <w:pPr>
        <w:rPr>
          <w:lang w:val="en-US"/>
        </w:rPr>
      </w:pPr>
    </w:p>
    <w:p w14:paraId="5BE30D92" w14:textId="3F9B86B6" w:rsidR="6383C5F0" w:rsidRDefault="6383C5F0" w:rsidP="6383C5F0">
      <w:pPr>
        <w:rPr>
          <w:lang w:val="en-US"/>
        </w:rPr>
      </w:pPr>
    </w:p>
    <w:p w14:paraId="187960F7" w14:textId="405A08D6" w:rsidR="6383C5F0" w:rsidRDefault="6383C5F0" w:rsidP="6383C5F0">
      <w:pPr>
        <w:rPr>
          <w:lang w:val="en-US"/>
        </w:rPr>
      </w:pPr>
    </w:p>
    <w:p w14:paraId="4A5DBC9D" w14:textId="4586A75D" w:rsidR="6383C5F0" w:rsidRDefault="6383C5F0" w:rsidP="6383C5F0">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6383C5F0" w14:paraId="1714F02A" w14:textId="77777777" w:rsidTr="6383C5F0">
        <w:trPr>
          <w:trHeight w:val="300"/>
        </w:trPr>
        <w:tc>
          <w:tcPr>
            <w:tcW w:w="1756" w:type="dxa"/>
            <w:tcBorders>
              <w:top w:val="single" w:sz="4" w:space="0" w:color="auto"/>
              <w:left w:val="single" w:sz="4" w:space="0" w:color="auto"/>
              <w:bottom w:val="single" w:sz="4" w:space="0" w:color="auto"/>
            </w:tcBorders>
            <w:vAlign w:val="center"/>
          </w:tcPr>
          <w:p w14:paraId="297407D2"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6077A126" w14:textId="166FC62C" w:rsidR="6383C5F0" w:rsidRDefault="6383C5F0" w:rsidP="6383C5F0">
            <w:pPr>
              <w:tabs>
                <w:tab w:val="left" w:pos="5812"/>
              </w:tabs>
            </w:pPr>
            <w:r w:rsidRPr="6383C5F0">
              <w:rPr>
                <w:rFonts w:ascii="Arial" w:eastAsia="Arial" w:hAnsi="Arial" w:cs="Arial"/>
                <w:b/>
                <w:bCs/>
                <w:sz w:val="22"/>
                <w:szCs w:val="22"/>
              </w:rPr>
              <w:t>Mobile Charging Stations for Electric Vehicle</w:t>
            </w:r>
          </w:p>
        </w:tc>
      </w:tr>
      <w:tr w:rsidR="6383C5F0" w14:paraId="394DA937" w14:textId="77777777" w:rsidTr="6383C5F0">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5BB4F048"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30955900" w14:textId="0C220293" w:rsidR="6383C5F0" w:rsidRDefault="6383C5F0" w:rsidP="6383C5F0">
            <w:pPr>
              <w:widowControl w:val="0"/>
              <w:tabs>
                <w:tab w:val="left" w:pos="374"/>
              </w:tabs>
              <w:spacing w:line="360" w:lineRule="auto"/>
              <w:jc w:val="both"/>
              <w:rPr>
                <w:rFonts w:ascii="Arial" w:hAnsi="Arial" w:cs="Arial"/>
                <w:sz w:val="22"/>
                <w:szCs w:val="22"/>
                <w:lang w:val="en-US"/>
              </w:rPr>
            </w:pPr>
            <w:r w:rsidRPr="6383C5F0">
              <w:rPr>
                <w:rFonts w:ascii="Arial" w:hAnsi="Arial" w:cs="Arial"/>
                <w:sz w:val="22"/>
                <w:szCs w:val="22"/>
                <w:lang w:val="en-US"/>
              </w:rPr>
              <w:t>WP-4</w:t>
            </w:r>
            <w:r w:rsidR="3100F0E7" w:rsidRPr="6383C5F0">
              <w:rPr>
                <w:rFonts w:ascii="Arial" w:hAnsi="Arial" w:cs="Arial"/>
                <w:sz w:val="22"/>
                <w:szCs w:val="22"/>
                <w:lang w:val="en-US"/>
              </w:rPr>
              <w:t>.1</w:t>
            </w:r>
            <w:r w:rsidR="3100F0E7" w:rsidRPr="6383C5F0">
              <w:rPr>
                <w:rFonts w:ascii="Arial" w:eastAsia="Arial" w:hAnsi="Arial" w:cs="Arial"/>
                <w:sz w:val="22"/>
                <w:szCs w:val="22"/>
                <w:lang w:val="en-US"/>
              </w:rPr>
              <w:t xml:space="preserve">Structural Analysis and Optimization </w:t>
            </w:r>
            <w:r w:rsidRPr="6383C5F0">
              <w:rPr>
                <w:rFonts w:ascii="Arial" w:hAnsi="Arial" w:cs="Arial"/>
                <w:sz w:val="22"/>
                <w:szCs w:val="22"/>
                <w:lang w:val="en-US"/>
              </w:rPr>
              <w:t>(Baran)</w:t>
            </w:r>
          </w:p>
        </w:tc>
      </w:tr>
      <w:tr w:rsidR="6383C5F0" w14:paraId="426B32CA" w14:textId="77777777" w:rsidTr="6383C5F0">
        <w:trPr>
          <w:trHeight w:val="300"/>
        </w:trPr>
        <w:tc>
          <w:tcPr>
            <w:tcW w:w="2469" w:type="dxa"/>
            <w:gridSpan w:val="2"/>
            <w:tcBorders>
              <w:left w:val="single" w:sz="8" w:space="0" w:color="000000" w:themeColor="text1"/>
              <w:bottom w:val="single" w:sz="4" w:space="0" w:color="000000" w:themeColor="text1"/>
            </w:tcBorders>
            <w:vAlign w:val="center"/>
          </w:tcPr>
          <w:p w14:paraId="053EC316"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425C709D" w14:textId="77777777" w:rsidR="6383C5F0" w:rsidRDefault="6383C5F0" w:rsidP="6383C5F0">
            <w:pP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6C5F4130"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3F3D54E2"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5723EA03"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20159A33"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p w14:paraId="73C15EA0"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5F845B17"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13998882"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TOTAL (TL)</w:t>
            </w:r>
          </w:p>
        </w:tc>
      </w:tr>
      <w:tr w:rsidR="6383C5F0" w14:paraId="2563C0F5" w14:textId="77777777" w:rsidTr="6383C5F0">
        <w:trPr>
          <w:trHeight w:val="300"/>
        </w:trPr>
        <w:tc>
          <w:tcPr>
            <w:tcW w:w="2469" w:type="dxa"/>
            <w:gridSpan w:val="2"/>
            <w:tcBorders>
              <w:left w:val="single" w:sz="8" w:space="0" w:color="000000" w:themeColor="text1"/>
              <w:bottom w:val="single" w:sz="4" w:space="0" w:color="000000" w:themeColor="text1"/>
            </w:tcBorders>
          </w:tcPr>
          <w:p w14:paraId="67B096EC" w14:textId="56E61DD4" w:rsidR="6383C5F0" w:rsidRDefault="6383C5F0" w:rsidP="6383C5F0">
            <w:pPr>
              <w:rPr>
                <w:rFonts w:ascii="Arial" w:eastAsia="Arial" w:hAnsi="Arial" w:cs="Arial"/>
                <w:lang w:val="en-US"/>
              </w:rPr>
            </w:pPr>
          </w:p>
          <w:p w14:paraId="57D86061" w14:textId="37CA2928" w:rsidR="6383C5F0" w:rsidRDefault="6383C5F0" w:rsidP="6383C5F0">
            <w:pPr>
              <w:rPr>
                <w:rFonts w:ascii="Arial" w:eastAsia="Arial" w:hAnsi="Arial" w:cs="Arial"/>
                <w:lang w:val="en-US"/>
              </w:rPr>
            </w:pPr>
          </w:p>
          <w:p w14:paraId="6F5890EF" w14:textId="75C0A572" w:rsidR="6383C5F0" w:rsidRDefault="6383C5F0" w:rsidP="6383C5F0">
            <w:pPr>
              <w:rPr>
                <w:rFonts w:ascii="Arial" w:eastAsia="Arial" w:hAnsi="Arial" w:cs="Arial"/>
                <w:lang w:val="en-US"/>
              </w:rPr>
            </w:pPr>
          </w:p>
          <w:p w14:paraId="4CD4097B" w14:textId="64A84628" w:rsidR="6383C5F0" w:rsidRDefault="6383C5F0" w:rsidP="6383C5F0">
            <w:pPr>
              <w:rPr>
                <w:rFonts w:ascii="Arial" w:hAnsi="Arial" w:cs="Arial"/>
                <w:sz w:val="22"/>
                <w:szCs w:val="22"/>
                <w:lang w:val="en-US"/>
              </w:rPr>
            </w:pPr>
            <w:r w:rsidRPr="6383C5F0">
              <w:rPr>
                <w:rFonts w:ascii="Arial" w:eastAsia="Arial" w:hAnsi="Arial" w:cs="Arial"/>
                <w:sz w:val="22"/>
                <w:szCs w:val="22"/>
                <w:lang w:val="en-US"/>
              </w:rPr>
              <w:t>Elif Nur Aksoy</w:t>
            </w:r>
          </w:p>
        </w:tc>
        <w:tc>
          <w:tcPr>
            <w:tcW w:w="2132" w:type="dxa"/>
            <w:tcBorders>
              <w:left w:val="single" w:sz="4" w:space="0" w:color="000000" w:themeColor="text1"/>
              <w:bottom w:val="single" w:sz="4" w:space="0" w:color="000000" w:themeColor="text1"/>
            </w:tcBorders>
          </w:tcPr>
          <w:p w14:paraId="47960ABC" w14:textId="0383825D" w:rsidR="6383C5F0" w:rsidRDefault="6383C5F0"/>
          <w:tbl>
            <w:tblPr>
              <w:tblW w:w="0" w:type="auto"/>
              <w:tblLayout w:type="fixed"/>
              <w:tblLook w:val="06A0" w:firstRow="1" w:lastRow="0" w:firstColumn="1" w:lastColumn="0" w:noHBand="1" w:noVBand="1"/>
            </w:tblPr>
            <w:tblGrid>
              <w:gridCol w:w="1916"/>
            </w:tblGrid>
            <w:tr w:rsidR="6383C5F0" w14:paraId="742CC73B" w14:textId="77777777" w:rsidTr="6383C5F0">
              <w:trPr>
                <w:trHeight w:val="300"/>
              </w:trPr>
              <w:tc>
                <w:tcPr>
                  <w:tcW w:w="1922" w:type="dxa"/>
                  <w:vAlign w:val="center"/>
                </w:tcPr>
                <w:p w14:paraId="5230D285" w14:textId="626AE689" w:rsidR="6383C5F0" w:rsidRDefault="6383C5F0"/>
              </w:tc>
            </w:tr>
            <w:tr w:rsidR="6383C5F0" w14:paraId="218E646B" w14:textId="77777777" w:rsidTr="6383C5F0">
              <w:trPr>
                <w:trHeight w:val="300"/>
              </w:trPr>
              <w:tc>
                <w:tcPr>
                  <w:tcW w:w="1922" w:type="dxa"/>
                  <w:vAlign w:val="center"/>
                </w:tcPr>
                <w:p w14:paraId="1F16E086" w14:textId="6E282E64" w:rsidR="6383C5F0" w:rsidRDefault="6383C5F0" w:rsidP="6383C5F0">
                  <w:pPr>
                    <w:rPr>
                      <w:rFonts w:ascii="Arial" w:eastAsia="Arial" w:hAnsi="Arial" w:cs="Arial"/>
                      <w:sz w:val="22"/>
                      <w:szCs w:val="22"/>
                    </w:rPr>
                  </w:pPr>
                  <w:r w:rsidRPr="6383C5F0">
                    <w:rPr>
                      <w:rFonts w:ascii="Arial" w:eastAsia="Arial" w:hAnsi="Arial" w:cs="Arial"/>
                      <w:sz w:val="22"/>
                      <w:szCs w:val="22"/>
                    </w:rPr>
                    <w:t xml:space="preserve">Structural simulations (FEA), support bracket </w:t>
                  </w:r>
                  <w:proofErr w:type="spellStart"/>
                  <w:r w:rsidRPr="6383C5F0">
                    <w:rPr>
                      <w:rFonts w:ascii="Arial" w:eastAsia="Arial" w:hAnsi="Arial" w:cs="Arial"/>
                      <w:sz w:val="22"/>
                      <w:szCs w:val="22"/>
                    </w:rPr>
                    <w:t>modeling</w:t>
                  </w:r>
                  <w:proofErr w:type="spellEnd"/>
                  <w:r w:rsidRPr="6383C5F0">
                    <w:rPr>
                      <w:rFonts w:ascii="Arial" w:eastAsia="Arial" w:hAnsi="Arial" w:cs="Arial"/>
                      <w:sz w:val="22"/>
                      <w:szCs w:val="22"/>
                    </w:rPr>
                    <w:t xml:space="preserve">, </w:t>
                  </w:r>
                  <w:r w:rsidRPr="6383C5F0">
                    <w:rPr>
                      <w:rFonts w:ascii="Arial" w:eastAsia="Arial" w:hAnsi="Arial" w:cs="Arial"/>
                      <w:sz w:val="22"/>
                      <w:szCs w:val="22"/>
                    </w:rPr>
                    <w:lastRenderedPageBreak/>
                    <w:t>mechanical load testing</w:t>
                  </w:r>
                </w:p>
              </w:tc>
            </w:tr>
          </w:tbl>
          <w:p w14:paraId="4D59592C" w14:textId="3C375FCC" w:rsidR="6383C5F0" w:rsidRDefault="6383C5F0" w:rsidP="6383C5F0">
            <w:pPr>
              <w:rPr>
                <w:rFonts w:ascii="Arial" w:eastAsia="Arial" w:hAnsi="Arial" w:cs="Arial"/>
                <w:sz w:val="22"/>
                <w:szCs w:val="22"/>
              </w:rPr>
            </w:pPr>
          </w:p>
          <w:p w14:paraId="6D5F4E62" w14:textId="220856D5" w:rsidR="6383C5F0" w:rsidRDefault="6383C5F0" w:rsidP="6383C5F0">
            <w:pPr>
              <w:spacing w:before="240" w:after="240"/>
              <w:rPr>
                <w:rFonts w:ascii="Arial" w:eastAsia="Arial" w:hAnsi="Arial" w:cs="Arial"/>
                <w:sz w:val="22"/>
                <w:szCs w:val="22"/>
                <w:lang w:val="en-US"/>
              </w:rPr>
            </w:pPr>
          </w:p>
        </w:tc>
        <w:tc>
          <w:tcPr>
            <w:tcW w:w="1790" w:type="dxa"/>
            <w:tcBorders>
              <w:left w:val="single" w:sz="4" w:space="0" w:color="000000" w:themeColor="text1"/>
              <w:bottom w:val="single" w:sz="4" w:space="0" w:color="000000" w:themeColor="text1"/>
            </w:tcBorders>
          </w:tcPr>
          <w:p w14:paraId="4965B3E3" w14:textId="1F49890C" w:rsidR="6383C5F0" w:rsidRDefault="6383C5F0" w:rsidP="6383C5F0">
            <w:pPr>
              <w:spacing w:before="96" w:after="72"/>
            </w:pPr>
            <w:r w:rsidRPr="6383C5F0">
              <w:rPr>
                <w:rFonts w:ascii="Arial" w:eastAsia="Arial" w:hAnsi="Arial" w:cs="Arial"/>
                <w:sz w:val="22"/>
                <w:szCs w:val="22"/>
                <w:lang w:val="en-US"/>
              </w:rPr>
              <w:lastRenderedPageBreak/>
              <w:t>Mechanical Engineer</w:t>
            </w:r>
          </w:p>
        </w:tc>
        <w:tc>
          <w:tcPr>
            <w:tcW w:w="1427" w:type="dxa"/>
            <w:tcBorders>
              <w:left w:val="single" w:sz="4" w:space="0" w:color="000000" w:themeColor="text1"/>
              <w:bottom w:val="single" w:sz="4" w:space="0" w:color="000000" w:themeColor="text1"/>
              <w:right w:val="single" w:sz="4" w:space="0" w:color="000000" w:themeColor="text1"/>
            </w:tcBorders>
          </w:tcPr>
          <w:p w14:paraId="22C6D2FB" w14:textId="4E4510D2"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10/30</w:t>
            </w:r>
          </w:p>
        </w:tc>
        <w:tc>
          <w:tcPr>
            <w:tcW w:w="1079" w:type="dxa"/>
            <w:tcBorders>
              <w:left w:val="single" w:sz="4" w:space="0" w:color="000000" w:themeColor="text1"/>
              <w:bottom w:val="single" w:sz="4" w:space="0" w:color="000000" w:themeColor="text1"/>
            </w:tcBorders>
          </w:tcPr>
          <w:p w14:paraId="10979266" w14:textId="6A28D71A" w:rsidR="6383C5F0" w:rsidRDefault="6383C5F0" w:rsidP="6383C5F0">
            <w:pPr>
              <w:spacing w:before="96" w:after="72"/>
              <w:jc w:val="center"/>
              <w:rPr>
                <w:rFonts w:ascii="Arial" w:hAnsi="Arial" w:cs="Arial"/>
                <w:i/>
                <w:iCs/>
                <w:color w:val="000000" w:themeColor="text1"/>
                <w:sz w:val="22"/>
                <w:szCs w:val="22"/>
                <w:lang w:val="en-US"/>
              </w:rPr>
            </w:pPr>
            <w:commentRangeStart w:id="55"/>
            <w:r w:rsidRPr="6383C5F0">
              <w:rPr>
                <w:rFonts w:ascii="Arial" w:hAnsi="Arial" w:cs="Arial"/>
                <w:i/>
                <w:iCs/>
                <w:color w:val="000000" w:themeColor="text1"/>
                <w:sz w:val="22"/>
                <w:szCs w:val="22"/>
                <w:lang w:val="en-US"/>
              </w:rPr>
              <w:t>1</w:t>
            </w:r>
            <w:r w:rsidR="05EA6EEE" w:rsidRPr="6383C5F0">
              <w:rPr>
                <w:rFonts w:ascii="Arial" w:hAnsi="Arial" w:cs="Arial"/>
                <w:i/>
                <w:iCs/>
                <w:color w:val="000000" w:themeColor="text1"/>
                <w:sz w:val="22"/>
                <w:szCs w:val="22"/>
                <w:lang w:val="en-US"/>
              </w:rPr>
              <w:t>3</w:t>
            </w:r>
            <w:commentRangeEnd w:id="55"/>
            <w:r w:rsidR="0064497D">
              <w:rPr>
                <w:rStyle w:val="AklamaBavurusu"/>
              </w:rPr>
              <w:commentReference w:id="55"/>
            </w:r>
          </w:p>
        </w:tc>
        <w:tc>
          <w:tcPr>
            <w:tcW w:w="1593" w:type="dxa"/>
            <w:tcBorders>
              <w:left w:val="single" w:sz="4" w:space="0" w:color="000000" w:themeColor="text1"/>
              <w:bottom w:val="single" w:sz="4" w:space="0" w:color="000000" w:themeColor="text1"/>
            </w:tcBorders>
          </w:tcPr>
          <w:p w14:paraId="34E47971" w14:textId="76BB158D"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4</w:t>
            </w:r>
            <w:r w:rsidR="18267F82" w:rsidRPr="6383C5F0">
              <w:rPr>
                <w:rFonts w:ascii="Arial" w:hAnsi="Arial" w:cs="Arial"/>
                <w:i/>
                <w:iCs/>
                <w:color w:val="000000" w:themeColor="text1"/>
                <w:sz w:val="22"/>
                <w:szCs w:val="22"/>
                <w:lang w:val="en-US"/>
              </w:rPr>
              <w:t>.33</w:t>
            </w:r>
          </w:p>
        </w:tc>
        <w:tc>
          <w:tcPr>
            <w:tcW w:w="1943" w:type="dxa"/>
            <w:tcBorders>
              <w:left w:val="single" w:sz="4" w:space="0" w:color="000000" w:themeColor="text1"/>
              <w:bottom w:val="single" w:sz="4" w:space="0" w:color="000000" w:themeColor="text1"/>
            </w:tcBorders>
          </w:tcPr>
          <w:p w14:paraId="19CB32F1" w14:textId="7C308EA4"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4B1F2D9A" w14:textId="50D73DDA" w:rsidR="6383C5F0" w:rsidRDefault="6383C5F0" w:rsidP="6383C5F0">
            <w:pPr>
              <w:spacing w:before="96" w:after="72" w:line="259" w:lineRule="auto"/>
              <w:jc w:val="center"/>
            </w:pPr>
            <w:r w:rsidRPr="6383C5F0">
              <w:rPr>
                <w:rFonts w:ascii="Arial" w:hAnsi="Arial" w:cs="Arial"/>
                <w:b/>
                <w:bCs/>
                <w:i/>
                <w:iCs/>
                <w:color w:val="000000" w:themeColor="text1"/>
                <w:sz w:val="22"/>
                <w:szCs w:val="22"/>
                <w:lang w:val="en-US"/>
              </w:rPr>
              <w:t>12</w:t>
            </w:r>
            <w:r w:rsidR="27EE16E4" w:rsidRPr="6383C5F0">
              <w:rPr>
                <w:rFonts w:ascii="Arial" w:hAnsi="Arial" w:cs="Arial"/>
                <w:b/>
                <w:bCs/>
                <w:i/>
                <w:iCs/>
                <w:color w:val="000000" w:themeColor="text1"/>
                <w:sz w:val="22"/>
                <w:szCs w:val="22"/>
                <w:lang w:val="en-US"/>
              </w:rPr>
              <w:t>9</w:t>
            </w:r>
            <w:r w:rsidRPr="6383C5F0">
              <w:rPr>
                <w:rFonts w:ascii="Arial" w:hAnsi="Arial" w:cs="Arial"/>
                <w:b/>
                <w:bCs/>
                <w:i/>
                <w:iCs/>
                <w:color w:val="000000" w:themeColor="text1"/>
                <w:sz w:val="22"/>
                <w:szCs w:val="22"/>
                <w:lang w:val="en-US"/>
              </w:rPr>
              <w:t>.</w:t>
            </w:r>
            <w:r w:rsidR="27EE16E4" w:rsidRPr="6383C5F0">
              <w:rPr>
                <w:rFonts w:ascii="Arial" w:hAnsi="Arial" w:cs="Arial"/>
                <w:b/>
                <w:bCs/>
                <w:i/>
                <w:iCs/>
                <w:color w:val="000000" w:themeColor="text1"/>
                <w:sz w:val="22"/>
                <w:szCs w:val="22"/>
                <w:lang w:val="en-US"/>
              </w:rPr>
              <w:t>9</w:t>
            </w:r>
            <w:r w:rsidRPr="6383C5F0">
              <w:rPr>
                <w:rFonts w:ascii="Arial" w:hAnsi="Arial" w:cs="Arial"/>
                <w:b/>
                <w:bCs/>
                <w:i/>
                <w:iCs/>
                <w:color w:val="000000" w:themeColor="text1"/>
                <w:sz w:val="22"/>
                <w:szCs w:val="22"/>
                <w:lang w:val="en-US"/>
              </w:rPr>
              <w:t>00</w:t>
            </w:r>
          </w:p>
        </w:tc>
      </w:tr>
      <w:tr w:rsidR="6383C5F0" w14:paraId="04FF7A17" w14:textId="77777777" w:rsidTr="6383C5F0">
        <w:trPr>
          <w:trHeight w:val="300"/>
        </w:trPr>
        <w:tc>
          <w:tcPr>
            <w:tcW w:w="2469" w:type="dxa"/>
            <w:gridSpan w:val="2"/>
            <w:tcBorders>
              <w:left w:val="single" w:sz="8" w:space="0" w:color="000000" w:themeColor="text1"/>
              <w:bottom w:val="single" w:sz="4" w:space="0" w:color="000000" w:themeColor="text1"/>
            </w:tcBorders>
          </w:tcPr>
          <w:p w14:paraId="30062634" w14:textId="7C6BC566" w:rsidR="6097FEFD" w:rsidRDefault="6097FEFD" w:rsidP="6383C5F0">
            <w:pPr>
              <w:spacing w:before="240" w:after="240" w:line="259" w:lineRule="auto"/>
            </w:pPr>
            <w:r w:rsidRPr="6383C5F0">
              <w:rPr>
                <w:rFonts w:ascii="Arial" w:eastAsia="Arial" w:hAnsi="Arial" w:cs="Arial"/>
                <w:sz w:val="22"/>
                <w:szCs w:val="22"/>
                <w:lang w:val="en-US"/>
              </w:rPr>
              <w:t>Mehmet Yıldız</w:t>
            </w:r>
          </w:p>
          <w:p w14:paraId="1AFED3F4" w14:textId="411823EE" w:rsidR="6383C5F0" w:rsidRDefault="6383C5F0" w:rsidP="6383C5F0">
            <w:pPr>
              <w:spacing w:before="96" w:after="72"/>
              <w:rPr>
                <w:rFonts w:ascii="Arial" w:hAnsi="Arial" w:cs="Arial"/>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54A8BF0A" w14:textId="5511E247" w:rsidR="6097FEFD" w:rsidRDefault="6097FEFD" w:rsidP="6383C5F0">
            <w:pPr>
              <w:spacing w:before="240" w:after="240"/>
            </w:pPr>
            <w:r w:rsidRPr="6383C5F0">
              <w:rPr>
                <w:rFonts w:ascii="Arial" w:eastAsia="Arial" w:hAnsi="Arial" w:cs="Arial"/>
                <w:sz w:val="22"/>
                <w:szCs w:val="22"/>
                <w:lang w:val="en-US"/>
              </w:rPr>
              <w:t>Electrical load integration review and structural compatibility of battery systems</w:t>
            </w:r>
          </w:p>
        </w:tc>
        <w:tc>
          <w:tcPr>
            <w:tcW w:w="1790" w:type="dxa"/>
            <w:tcBorders>
              <w:left w:val="single" w:sz="4" w:space="0" w:color="000000" w:themeColor="text1"/>
              <w:bottom w:val="single" w:sz="4" w:space="0" w:color="000000" w:themeColor="text1"/>
            </w:tcBorders>
          </w:tcPr>
          <w:p w14:paraId="103E666F" w14:textId="4E181D2E" w:rsidR="6097FEFD" w:rsidRDefault="6097FEFD" w:rsidP="6383C5F0">
            <w:pPr>
              <w:spacing w:before="96" w:after="72"/>
            </w:pPr>
            <w:r w:rsidRPr="6383C5F0">
              <w:rPr>
                <w:rFonts w:ascii="Arial" w:eastAsia="Arial" w:hAnsi="Arial" w:cs="Arial"/>
                <w:sz w:val="22"/>
                <w:szCs w:val="22"/>
                <w:lang w:val="en-US"/>
              </w:rPr>
              <w:t>Electrical Engineer</w:t>
            </w:r>
          </w:p>
        </w:tc>
        <w:tc>
          <w:tcPr>
            <w:tcW w:w="1427" w:type="dxa"/>
            <w:tcBorders>
              <w:left w:val="single" w:sz="4" w:space="0" w:color="000000" w:themeColor="text1"/>
              <w:bottom w:val="single" w:sz="4" w:space="0" w:color="000000" w:themeColor="text1"/>
              <w:right w:val="single" w:sz="4" w:space="0" w:color="000000" w:themeColor="text1"/>
            </w:tcBorders>
          </w:tcPr>
          <w:p w14:paraId="7E811A7A" w14:textId="2A9E1FA0"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10/30</w:t>
            </w:r>
          </w:p>
        </w:tc>
        <w:tc>
          <w:tcPr>
            <w:tcW w:w="1079" w:type="dxa"/>
            <w:tcBorders>
              <w:left w:val="single" w:sz="4" w:space="0" w:color="000000" w:themeColor="text1"/>
              <w:bottom w:val="single" w:sz="4" w:space="0" w:color="000000" w:themeColor="text1"/>
            </w:tcBorders>
          </w:tcPr>
          <w:p w14:paraId="53148E83" w14:textId="501BE7D8"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w:t>
            </w:r>
            <w:r w:rsidR="733AF475" w:rsidRPr="6383C5F0">
              <w:rPr>
                <w:rFonts w:ascii="Arial" w:hAnsi="Arial" w:cs="Arial"/>
                <w:i/>
                <w:iCs/>
                <w:color w:val="000000" w:themeColor="text1"/>
                <w:sz w:val="22"/>
                <w:szCs w:val="22"/>
                <w:lang w:val="en-US"/>
              </w:rPr>
              <w:t>3</w:t>
            </w:r>
          </w:p>
        </w:tc>
        <w:tc>
          <w:tcPr>
            <w:tcW w:w="1593" w:type="dxa"/>
            <w:tcBorders>
              <w:left w:val="single" w:sz="4" w:space="0" w:color="000000" w:themeColor="text1"/>
              <w:bottom w:val="single" w:sz="4" w:space="0" w:color="000000" w:themeColor="text1"/>
            </w:tcBorders>
          </w:tcPr>
          <w:p w14:paraId="241AC0B9" w14:textId="68A3925E"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4</w:t>
            </w:r>
            <w:r w:rsidR="3BD15E82" w:rsidRPr="6383C5F0">
              <w:rPr>
                <w:rFonts w:ascii="Arial" w:hAnsi="Arial" w:cs="Arial"/>
                <w:i/>
                <w:iCs/>
                <w:color w:val="000000" w:themeColor="text1"/>
                <w:sz w:val="22"/>
                <w:szCs w:val="22"/>
                <w:lang w:val="en-US"/>
              </w:rPr>
              <w:t>.33</w:t>
            </w:r>
          </w:p>
        </w:tc>
        <w:tc>
          <w:tcPr>
            <w:tcW w:w="1943" w:type="dxa"/>
            <w:tcBorders>
              <w:left w:val="single" w:sz="4" w:space="0" w:color="000000" w:themeColor="text1"/>
              <w:bottom w:val="single" w:sz="4" w:space="0" w:color="000000" w:themeColor="text1"/>
            </w:tcBorders>
          </w:tcPr>
          <w:p w14:paraId="20D80B86" w14:textId="2DD158A9"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2F0F5ADD" w14:textId="0FB1471B" w:rsidR="6383C5F0" w:rsidRDefault="6383C5F0" w:rsidP="6383C5F0">
            <w:pPr>
              <w:spacing w:before="96" w:after="72" w:line="259" w:lineRule="auto"/>
              <w:jc w:val="center"/>
            </w:pPr>
            <w:r w:rsidRPr="6383C5F0">
              <w:rPr>
                <w:rFonts w:ascii="Arial" w:hAnsi="Arial" w:cs="Arial"/>
                <w:b/>
                <w:bCs/>
                <w:i/>
                <w:iCs/>
                <w:color w:val="000000" w:themeColor="text1"/>
                <w:sz w:val="22"/>
                <w:szCs w:val="22"/>
                <w:lang w:val="en-US"/>
              </w:rPr>
              <w:t>12</w:t>
            </w:r>
            <w:r w:rsidR="47FD9D66" w:rsidRPr="6383C5F0">
              <w:rPr>
                <w:rFonts w:ascii="Arial" w:hAnsi="Arial" w:cs="Arial"/>
                <w:b/>
                <w:bCs/>
                <w:i/>
                <w:iCs/>
                <w:color w:val="000000" w:themeColor="text1"/>
                <w:sz w:val="22"/>
                <w:szCs w:val="22"/>
                <w:lang w:val="en-US"/>
              </w:rPr>
              <w:t>9.9</w:t>
            </w:r>
            <w:r w:rsidRPr="6383C5F0">
              <w:rPr>
                <w:rFonts w:ascii="Arial" w:hAnsi="Arial" w:cs="Arial"/>
                <w:b/>
                <w:bCs/>
                <w:i/>
                <w:iCs/>
                <w:color w:val="000000" w:themeColor="text1"/>
                <w:sz w:val="22"/>
                <w:szCs w:val="22"/>
                <w:lang w:val="en-US"/>
              </w:rPr>
              <w:t>00</w:t>
            </w:r>
          </w:p>
        </w:tc>
      </w:tr>
      <w:tr w:rsidR="6383C5F0" w14:paraId="52B57A1E" w14:textId="77777777" w:rsidTr="6383C5F0">
        <w:trPr>
          <w:trHeight w:val="300"/>
        </w:trPr>
        <w:tc>
          <w:tcPr>
            <w:tcW w:w="2469" w:type="dxa"/>
            <w:gridSpan w:val="2"/>
            <w:tcBorders>
              <w:left w:val="single" w:sz="8" w:space="0" w:color="000000" w:themeColor="text1"/>
              <w:bottom w:val="single" w:sz="4" w:space="0" w:color="000000" w:themeColor="text1"/>
            </w:tcBorders>
          </w:tcPr>
          <w:p w14:paraId="174DCFBE"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6F561D9E"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000000" w:themeColor="text1"/>
            </w:tcBorders>
          </w:tcPr>
          <w:p w14:paraId="5E5E513E"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000000" w:themeColor="text1"/>
              <w:right w:val="single" w:sz="4" w:space="0" w:color="000000" w:themeColor="text1"/>
            </w:tcBorders>
          </w:tcPr>
          <w:p w14:paraId="6B9D2AD7"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000000" w:themeColor="text1"/>
            </w:tcBorders>
          </w:tcPr>
          <w:p w14:paraId="549D14E7"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000000" w:themeColor="text1"/>
            </w:tcBorders>
          </w:tcPr>
          <w:p w14:paraId="42028942"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51A510CF"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3A2D7233"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79880912" w14:textId="77777777" w:rsidTr="6383C5F0">
        <w:trPr>
          <w:trHeight w:val="300"/>
        </w:trPr>
        <w:tc>
          <w:tcPr>
            <w:tcW w:w="2469" w:type="dxa"/>
            <w:gridSpan w:val="2"/>
            <w:tcBorders>
              <w:left w:val="single" w:sz="8" w:space="0" w:color="000000" w:themeColor="text1"/>
              <w:bottom w:val="single" w:sz="4" w:space="0" w:color="auto"/>
            </w:tcBorders>
          </w:tcPr>
          <w:p w14:paraId="2A524023"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auto"/>
            </w:tcBorders>
          </w:tcPr>
          <w:p w14:paraId="3A02F2CB"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auto"/>
            </w:tcBorders>
          </w:tcPr>
          <w:p w14:paraId="6BF666BB"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auto"/>
              <w:right w:val="single" w:sz="4" w:space="0" w:color="000000" w:themeColor="text1"/>
            </w:tcBorders>
          </w:tcPr>
          <w:p w14:paraId="6B4464D0"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auto"/>
            </w:tcBorders>
          </w:tcPr>
          <w:p w14:paraId="1CF1D519"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auto"/>
            </w:tcBorders>
          </w:tcPr>
          <w:p w14:paraId="03D1840D"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3E461B3C"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3E205CB0"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24F066F1" w14:textId="77777777" w:rsidTr="6383C5F0">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3EF5FFF9"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0BE608E0" w14:textId="77777777" w:rsidR="6383C5F0" w:rsidRDefault="6383C5F0" w:rsidP="6383C5F0">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65DEF4D5"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3560F66F" w14:textId="0B408D6E" w:rsidR="6383C5F0" w:rsidRDefault="6383C5F0" w:rsidP="6383C5F0">
            <w:pPr>
              <w:spacing w:before="96" w:after="72" w:line="259" w:lineRule="auto"/>
              <w:jc w:val="right"/>
            </w:pPr>
            <w:r w:rsidRPr="6383C5F0">
              <w:rPr>
                <w:rFonts w:ascii="Arial" w:hAnsi="Arial" w:cs="Arial"/>
                <w:b/>
                <w:bCs/>
                <w:color w:val="000000" w:themeColor="text1"/>
                <w:sz w:val="22"/>
                <w:szCs w:val="22"/>
                <w:lang w:val="en-US"/>
              </w:rPr>
              <w:t>2</w:t>
            </w:r>
            <w:r w:rsidR="014B4B0C" w:rsidRPr="6383C5F0">
              <w:rPr>
                <w:rFonts w:ascii="Arial" w:hAnsi="Arial" w:cs="Arial"/>
                <w:b/>
                <w:bCs/>
                <w:color w:val="000000" w:themeColor="text1"/>
                <w:sz w:val="22"/>
                <w:szCs w:val="22"/>
                <w:lang w:val="en-US"/>
              </w:rPr>
              <w:t>59.800</w:t>
            </w:r>
          </w:p>
        </w:tc>
      </w:tr>
    </w:tbl>
    <w:p w14:paraId="70E4AFCF" w14:textId="0844B503" w:rsidR="6383C5F0" w:rsidRDefault="6383C5F0" w:rsidP="6383C5F0">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6383C5F0" w14:paraId="37B04F79" w14:textId="77777777" w:rsidTr="6383C5F0">
        <w:trPr>
          <w:trHeight w:val="300"/>
        </w:trPr>
        <w:tc>
          <w:tcPr>
            <w:tcW w:w="1756" w:type="dxa"/>
            <w:tcBorders>
              <w:top w:val="single" w:sz="4" w:space="0" w:color="auto"/>
              <w:left w:val="single" w:sz="4" w:space="0" w:color="auto"/>
              <w:bottom w:val="single" w:sz="4" w:space="0" w:color="auto"/>
            </w:tcBorders>
            <w:vAlign w:val="center"/>
          </w:tcPr>
          <w:p w14:paraId="07F878DF"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692BA6AA" w14:textId="166FC62C" w:rsidR="6383C5F0" w:rsidRDefault="6383C5F0" w:rsidP="6383C5F0">
            <w:pPr>
              <w:tabs>
                <w:tab w:val="left" w:pos="5812"/>
              </w:tabs>
            </w:pPr>
            <w:r w:rsidRPr="6383C5F0">
              <w:rPr>
                <w:rFonts w:ascii="Arial" w:eastAsia="Arial" w:hAnsi="Arial" w:cs="Arial"/>
                <w:b/>
                <w:bCs/>
                <w:sz w:val="22"/>
                <w:szCs w:val="22"/>
              </w:rPr>
              <w:t>Mobile Charging Stations for Electric Vehicle</w:t>
            </w:r>
          </w:p>
        </w:tc>
      </w:tr>
      <w:tr w:rsidR="6383C5F0" w14:paraId="639F4413" w14:textId="77777777" w:rsidTr="6383C5F0">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54F3DAE5"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79FB5707" w14:textId="433ABB7C" w:rsidR="6383C5F0" w:rsidRDefault="6383C5F0" w:rsidP="6383C5F0">
            <w:pPr>
              <w:widowControl w:val="0"/>
              <w:tabs>
                <w:tab w:val="left" w:pos="374"/>
              </w:tabs>
              <w:spacing w:line="360" w:lineRule="auto"/>
              <w:jc w:val="both"/>
              <w:rPr>
                <w:rFonts w:ascii="Arial" w:hAnsi="Arial" w:cs="Arial"/>
                <w:sz w:val="22"/>
                <w:szCs w:val="22"/>
                <w:lang w:val="en-US"/>
              </w:rPr>
            </w:pPr>
            <w:r w:rsidRPr="6383C5F0">
              <w:rPr>
                <w:rFonts w:ascii="Arial" w:hAnsi="Arial" w:cs="Arial"/>
                <w:sz w:val="22"/>
                <w:szCs w:val="22"/>
                <w:lang w:val="en-US"/>
              </w:rPr>
              <w:t>WP-4.</w:t>
            </w:r>
            <w:r w:rsidR="68A3D2D2" w:rsidRPr="6383C5F0">
              <w:rPr>
                <w:rFonts w:ascii="Arial" w:hAnsi="Arial" w:cs="Arial"/>
                <w:sz w:val="22"/>
                <w:szCs w:val="22"/>
                <w:lang w:val="en-US"/>
              </w:rPr>
              <w:t xml:space="preserve">2 </w:t>
            </w:r>
            <w:r w:rsidR="68A3D2D2" w:rsidRPr="6383C5F0">
              <w:rPr>
                <w:rFonts w:ascii="Arial" w:eastAsia="Arial" w:hAnsi="Arial" w:cs="Arial"/>
                <w:sz w:val="22"/>
                <w:szCs w:val="22"/>
                <w:lang w:val="en-US"/>
              </w:rPr>
              <w:t>Integration System Design and Testing</w:t>
            </w:r>
            <w:r w:rsidRPr="6383C5F0">
              <w:rPr>
                <w:rFonts w:ascii="Arial" w:eastAsia="Arial" w:hAnsi="Arial" w:cs="Arial"/>
                <w:sz w:val="22"/>
                <w:szCs w:val="22"/>
                <w:lang w:val="en-US"/>
              </w:rPr>
              <w:t xml:space="preserve"> </w:t>
            </w:r>
            <w:r w:rsidRPr="6383C5F0">
              <w:rPr>
                <w:rFonts w:ascii="Arial" w:hAnsi="Arial" w:cs="Arial"/>
                <w:sz w:val="22"/>
                <w:szCs w:val="22"/>
                <w:lang w:val="en-US"/>
              </w:rPr>
              <w:t>(Baran)</w:t>
            </w:r>
          </w:p>
        </w:tc>
      </w:tr>
      <w:tr w:rsidR="6383C5F0" w14:paraId="0270CF86" w14:textId="77777777" w:rsidTr="6383C5F0">
        <w:trPr>
          <w:trHeight w:val="300"/>
        </w:trPr>
        <w:tc>
          <w:tcPr>
            <w:tcW w:w="2469" w:type="dxa"/>
            <w:gridSpan w:val="2"/>
            <w:tcBorders>
              <w:left w:val="single" w:sz="8" w:space="0" w:color="000000" w:themeColor="text1"/>
              <w:bottom w:val="single" w:sz="4" w:space="0" w:color="000000" w:themeColor="text1"/>
            </w:tcBorders>
            <w:vAlign w:val="center"/>
          </w:tcPr>
          <w:p w14:paraId="5879B0EA"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099667E9" w14:textId="77777777" w:rsidR="6383C5F0" w:rsidRDefault="6383C5F0" w:rsidP="6383C5F0">
            <w:pP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4531B729" w14:textId="77777777" w:rsidR="6383C5F0" w:rsidRDefault="6383C5F0" w:rsidP="6383C5F0">
            <w:pP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6180D76F"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29BA8442"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7D5AC3EB" w14:textId="77777777" w:rsidR="6383C5F0" w:rsidRDefault="6383C5F0" w:rsidP="6383C5F0">
            <w:pPr>
              <w:jc w:val="center"/>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p w14:paraId="10D3D618"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5B5185A9"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7C24E6D6" w14:textId="77777777" w:rsidR="6383C5F0" w:rsidRDefault="6383C5F0" w:rsidP="6383C5F0">
            <w:pPr>
              <w:jc w:val="center"/>
              <w:rPr>
                <w:rFonts w:ascii="Arial" w:hAnsi="Arial" w:cs="Arial"/>
                <w:b/>
                <w:bCs/>
                <w:color w:val="000000" w:themeColor="text1"/>
                <w:sz w:val="22"/>
                <w:szCs w:val="22"/>
                <w:vertAlign w:val="superscript"/>
                <w:lang w:val="en-US"/>
              </w:rPr>
            </w:pPr>
            <w:r w:rsidRPr="6383C5F0">
              <w:rPr>
                <w:rFonts w:ascii="Arial" w:hAnsi="Arial" w:cs="Arial"/>
                <w:b/>
                <w:bCs/>
                <w:color w:val="000000" w:themeColor="text1"/>
                <w:sz w:val="22"/>
                <w:szCs w:val="22"/>
                <w:lang w:val="en-US"/>
              </w:rPr>
              <w:t>TOTAL (TL)</w:t>
            </w:r>
          </w:p>
        </w:tc>
      </w:tr>
      <w:tr w:rsidR="6383C5F0" w14:paraId="6BF847B4" w14:textId="77777777" w:rsidTr="6383C5F0">
        <w:trPr>
          <w:trHeight w:val="300"/>
        </w:trPr>
        <w:tc>
          <w:tcPr>
            <w:tcW w:w="2469" w:type="dxa"/>
            <w:gridSpan w:val="2"/>
            <w:tcBorders>
              <w:left w:val="single" w:sz="8" w:space="0" w:color="000000" w:themeColor="text1"/>
              <w:bottom w:val="single" w:sz="4" w:space="0" w:color="000000" w:themeColor="text1"/>
            </w:tcBorders>
          </w:tcPr>
          <w:p w14:paraId="48919596" w14:textId="56E61DD4" w:rsidR="6383C5F0" w:rsidRDefault="6383C5F0" w:rsidP="6383C5F0">
            <w:pPr>
              <w:rPr>
                <w:rFonts w:ascii="Arial" w:eastAsia="Arial" w:hAnsi="Arial" w:cs="Arial"/>
                <w:lang w:val="en-US"/>
              </w:rPr>
            </w:pPr>
          </w:p>
          <w:p w14:paraId="7A7A9C4E" w14:textId="37CA2928" w:rsidR="6383C5F0" w:rsidRDefault="6383C5F0" w:rsidP="6383C5F0">
            <w:pPr>
              <w:rPr>
                <w:rFonts w:ascii="Arial" w:eastAsia="Arial" w:hAnsi="Arial" w:cs="Arial"/>
                <w:lang w:val="en-US"/>
              </w:rPr>
            </w:pPr>
          </w:p>
          <w:p w14:paraId="331A6576" w14:textId="75C0A572" w:rsidR="6383C5F0" w:rsidRDefault="6383C5F0" w:rsidP="6383C5F0">
            <w:pPr>
              <w:rPr>
                <w:rFonts w:ascii="Arial" w:eastAsia="Arial" w:hAnsi="Arial" w:cs="Arial"/>
                <w:lang w:val="en-US"/>
              </w:rPr>
            </w:pPr>
          </w:p>
          <w:p w14:paraId="3D02697C" w14:textId="24F46688" w:rsidR="43F44D38" w:rsidRDefault="43F44D38">
            <w:r w:rsidRPr="6383C5F0">
              <w:rPr>
                <w:rFonts w:ascii="Arial" w:eastAsia="Arial" w:hAnsi="Arial" w:cs="Arial"/>
                <w:sz w:val="22"/>
                <w:szCs w:val="22"/>
                <w:lang w:val="en-US"/>
              </w:rPr>
              <w:t>Osman Yener Işık</w:t>
            </w:r>
          </w:p>
        </w:tc>
        <w:tc>
          <w:tcPr>
            <w:tcW w:w="2132" w:type="dxa"/>
            <w:tcBorders>
              <w:left w:val="single" w:sz="4" w:space="0" w:color="000000" w:themeColor="text1"/>
              <w:bottom w:val="single" w:sz="4" w:space="0" w:color="000000" w:themeColor="text1"/>
            </w:tcBorders>
          </w:tcPr>
          <w:p w14:paraId="090847FC" w14:textId="0383825D" w:rsidR="6383C5F0" w:rsidRDefault="6383C5F0"/>
          <w:p w14:paraId="32C746A4" w14:textId="626AE689" w:rsidR="6383C5F0" w:rsidRDefault="6383C5F0"/>
          <w:p w14:paraId="7768EB3C" w14:textId="361786CD" w:rsidR="43F44D38" w:rsidRDefault="43F44D38" w:rsidP="6383C5F0">
            <w:r w:rsidRPr="6383C5F0">
              <w:rPr>
                <w:rFonts w:ascii="Arial" w:eastAsia="Arial" w:hAnsi="Arial" w:cs="Arial"/>
                <w:sz w:val="22"/>
                <w:szCs w:val="22"/>
              </w:rPr>
              <w:t>Embedded system monitoring, real-time data flow and sensor communication integration</w:t>
            </w:r>
          </w:p>
          <w:p w14:paraId="1A2900BE" w14:textId="3C375FCC" w:rsidR="6383C5F0" w:rsidRDefault="6383C5F0" w:rsidP="6383C5F0">
            <w:pPr>
              <w:rPr>
                <w:rFonts w:ascii="Arial" w:eastAsia="Arial" w:hAnsi="Arial" w:cs="Arial"/>
                <w:sz w:val="22"/>
                <w:szCs w:val="22"/>
              </w:rPr>
            </w:pPr>
          </w:p>
          <w:p w14:paraId="7D760576" w14:textId="220856D5" w:rsidR="6383C5F0" w:rsidRDefault="6383C5F0" w:rsidP="6383C5F0">
            <w:pPr>
              <w:spacing w:before="240" w:after="240"/>
              <w:rPr>
                <w:rFonts w:ascii="Arial" w:eastAsia="Arial" w:hAnsi="Arial" w:cs="Arial"/>
                <w:sz w:val="22"/>
                <w:szCs w:val="22"/>
                <w:lang w:val="en-US"/>
              </w:rPr>
            </w:pPr>
          </w:p>
        </w:tc>
        <w:tc>
          <w:tcPr>
            <w:tcW w:w="1790" w:type="dxa"/>
            <w:tcBorders>
              <w:left w:val="single" w:sz="4" w:space="0" w:color="000000" w:themeColor="text1"/>
              <w:bottom w:val="single" w:sz="4" w:space="0" w:color="000000" w:themeColor="text1"/>
            </w:tcBorders>
          </w:tcPr>
          <w:p w14:paraId="3235F8F2" w14:textId="0F602282" w:rsidR="43F44D38" w:rsidRDefault="43F44D38" w:rsidP="6383C5F0">
            <w:pPr>
              <w:spacing w:before="96" w:after="72"/>
            </w:pPr>
            <w:r w:rsidRPr="6383C5F0">
              <w:rPr>
                <w:rFonts w:ascii="Arial" w:eastAsia="Arial" w:hAnsi="Arial" w:cs="Arial"/>
                <w:sz w:val="22"/>
                <w:szCs w:val="22"/>
                <w:lang w:val="en-US"/>
              </w:rPr>
              <w:t>Software Engineer</w:t>
            </w:r>
          </w:p>
        </w:tc>
        <w:tc>
          <w:tcPr>
            <w:tcW w:w="1427" w:type="dxa"/>
            <w:tcBorders>
              <w:left w:val="single" w:sz="4" w:space="0" w:color="000000" w:themeColor="text1"/>
              <w:bottom w:val="single" w:sz="4" w:space="0" w:color="000000" w:themeColor="text1"/>
              <w:right w:val="single" w:sz="4" w:space="0" w:color="000000" w:themeColor="text1"/>
            </w:tcBorders>
          </w:tcPr>
          <w:p w14:paraId="647BD40D" w14:textId="4E4510D2"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10/30</w:t>
            </w:r>
          </w:p>
        </w:tc>
        <w:tc>
          <w:tcPr>
            <w:tcW w:w="1079" w:type="dxa"/>
            <w:tcBorders>
              <w:left w:val="single" w:sz="4" w:space="0" w:color="000000" w:themeColor="text1"/>
              <w:bottom w:val="single" w:sz="4" w:space="0" w:color="000000" w:themeColor="text1"/>
            </w:tcBorders>
          </w:tcPr>
          <w:p w14:paraId="6DC05E96" w14:textId="1E70972D"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12</w:t>
            </w:r>
          </w:p>
        </w:tc>
        <w:tc>
          <w:tcPr>
            <w:tcW w:w="1593" w:type="dxa"/>
            <w:tcBorders>
              <w:left w:val="single" w:sz="4" w:space="0" w:color="000000" w:themeColor="text1"/>
              <w:bottom w:val="single" w:sz="4" w:space="0" w:color="000000" w:themeColor="text1"/>
            </w:tcBorders>
          </w:tcPr>
          <w:p w14:paraId="26C91909" w14:textId="3BDD50FB"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4</w:t>
            </w:r>
          </w:p>
        </w:tc>
        <w:tc>
          <w:tcPr>
            <w:tcW w:w="1943" w:type="dxa"/>
            <w:tcBorders>
              <w:left w:val="single" w:sz="4" w:space="0" w:color="000000" w:themeColor="text1"/>
              <w:bottom w:val="single" w:sz="4" w:space="0" w:color="000000" w:themeColor="text1"/>
            </w:tcBorders>
          </w:tcPr>
          <w:p w14:paraId="0800E74F" w14:textId="7C308EA4"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249B2630" w14:textId="3C52BD32" w:rsidR="6383C5F0" w:rsidRDefault="6383C5F0" w:rsidP="6383C5F0">
            <w:pPr>
              <w:spacing w:before="96" w:after="72" w:line="259" w:lineRule="auto"/>
              <w:jc w:val="center"/>
            </w:pPr>
            <w:r w:rsidRPr="6383C5F0">
              <w:rPr>
                <w:rFonts w:ascii="Arial" w:hAnsi="Arial" w:cs="Arial"/>
                <w:b/>
                <w:bCs/>
                <w:i/>
                <w:iCs/>
                <w:color w:val="000000" w:themeColor="text1"/>
                <w:sz w:val="22"/>
                <w:szCs w:val="22"/>
                <w:lang w:val="en-US"/>
              </w:rPr>
              <w:t>120.000</w:t>
            </w:r>
          </w:p>
        </w:tc>
      </w:tr>
      <w:tr w:rsidR="6383C5F0" w14:paraId="6AFEEC43" w14:textId="77777777" w:rsidTr="6383C5F0">
        <w:trPr>
          <w:trHeight w:val="300"/>
        </w:trPr>
        <w:tc>
          <w:tcPr>
            <w:tcW w:w="2469" w:type="dxa"/>
            <w:gridSpan w:val="2"/>
            <w:tcBorders>
              <w:left w:val="single" w:sz="8" w:space="0" w:color="000000" w:themeColor="text1"/>
              <w:bottom w:val="single" w:sz="4" w:space="0" w:color="000000" w:themeColor="text1"/>
            </w:tcBorders>
          </w:tcPr>
          <w:p w14:paraId="7259DCE7" w14:textId="6C603C9A" w:rsidR="60861E5D" w:rsidRDefault="60861E5D" w:rsidP="6383C5F0">
            <w:pPr>
              <w:spacing w:before="240" w:after="240" w:line="259" w:lineRule="auto"/>
            </w:pPr>
            <w:r w:rsidRPr="6383C5F0">
              <w:rPr>
                <w:rFonts w:ascii="Arial" w:eastAsia="Arial" w:hAnsi="Arial" w:cs="Arial"/>
                <w:sz w:val="22"/>
                <w:szCs w:val="22"/>
                <w:lang w:val="en-US"/>
              </w:rPr>
              <w:lastRenderedPageBreak/>
              <w:t>Simay Koç</w:t>
            </w:r>
          </w:p>
          <w:p w14:paraId="312AF802" w14:textId="411823EE" w:rsidR="6383C5F0" w:rsidRDefault="6383C5F0" w:rsidP="6383C5F0">
            <w:pPr>
              <w:spacing w:before="96" w:after="72"/>
              <w:rPr>
                <w:rFonts w:ascii="Arial" w:hAnsi="Arial" w:cs="Arial"/>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2D8922E0" w14:textId="4CD18E3D" w:rsidR="60861E5D" w:rsidRDefault="60861E5D" w:rsidP="6383C5F0">
            <w:pPr>
              <w:spacing w:before="240" w:after="240"/>
            </w:pPr>
            <w:r w:rsidRPr="6383C5F0">
              <w:rPr>
                <w:rFonts w:ascii="Arial" w:eastAsia="Arial" w:hAnsi="Arial" w:cs="Arial"/>
                <w:sz w:val="22"/>
                <w:szCs w:val="22"/>
                <w:lang w:val="en-US"/>
              </w:rPr>
              <w:t>Testing setup organization, user interaction evaluation, feedback collection</w:t>
            </w:r>
          </w:p>
        </w:tc>
        <w:tc>
          <w:tcPr>
            <w:tcW w:w="1790" w:type="dxa"/>
            <w:tcBorders>
              <w:left w:val="single" w:sz="4" w:space="0" w:color="000000" w:themeColor="text1"/>
              <w:bottom w:val="single" w:sz="4" w:space="0" w:color="000000" w:themeColor="text1"/>
            </w:tcBorders>
          </w:tcPr>
          <w:p w14:paraId="7FFF079A" w14:textId="73B7340C" w:rsidR="60861E5D" w:rsidRDefault="60861E5D" w:rsidP="6383C5F0">
            <w:pPr>
              <w:spacing w:before="96" w:after="72"/>
            </w:pPr>
            <w:r w:rsidRPr="6383C5F0">
              <w:rPr>
                <w:rFonts w:ascii="Arial" w:eastAsia="Arial" w:hAnsi="Arial" w:cs="Arial"/>
                <w:sz w:val="22"/>
                <w:szCs w:val="22"/>
                <w:lang w:val="en-US"/>
              </w:rPr>
              <w:t>Industrial Engineer</w:t>
            </w:r>
          </w:p>
        </w:tc>
        <w:tc>
          <w:tcPr>
            <w:tcW w:w="1427" w:type="dxa"/>
            <w:tcBorders>
              <w:left w:val="single" w:sz="4" w:space="0" w:color="000000" w:themeColor="text1"/>
              <w:bottom w:val="single" w:sz="4" w:space="0" w:color="000000" w:themeColor="text1"/>
              <w:right w:val="single" w:sz="4" w:space="0" w:color="000000" w:themeColor="text1"/>
            </w:tcBorders>
          </w:tcPr>
          <w:p w14:paraId="6D689722" w14:textId="2A9E1FA0"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10/30</w:t>
            </w:r>
          </w:p>
        </w:tc>
        <w:tc>
          <w:tcPr>
            <w:tcW w:w="1079" w:type="dxa"/>
            <w:tcBorders>
              <w:left w:val="single" w:sz="4" w:space="0" w:color="000000" w:themeColor="text1"/>
              <w:bottom w:val="single" w:sz="4" w:space="0" w:color="000000" w:themeColor="text1"/>
            </w:tcBorders>
          </w:tcPr>
          <w:p w14:paraId="5625B509" w14:textId="018F7ECD"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12</w:t>
            </w:r>
          </w:p>
        </w:tc>
        <w:tc>
          <w:tcPr>
            <w:tcW w:w="1593" w:type="dxa"/>
            <w:tcBorders>
              <w:left w:val="single" w:sz="4" w:space="0" w:color="000000" w:themeColor="text1"/>
              <w:bottom w:val="single" w:sz="4" w:space="0" w:color="000000" w:themeColor="text1"/>
            </w:tcBorders>
          </w:tcPr>
          <w:p w14:paraId="5BB74655" w14:textId="228B31E7"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4</w:t>
            </w:r>
          </w:p>
        </w:tc>
        <w:tc>
          <w:tcPr>
            <w:tcW w:w="1943" w:type="dxa"/>
            <w:tcBorders>
              <w:left w:val="single" w:sz="4" w:space="0" w:color="000000" w:themeColor="text1"/>
              <w:bottom w:val="single" w:sz="4" w:space="0" w:color="000000" w:themeColor="text1"/>
            </w:tcBorders>
          </w:tcPr>
          <w:p w14:paraId="7E99F8E2" w14:textId="2DD158A9" w:rsidR="6383C5F0" w:rsidRDefault="6383C5F0" w:rsidP="6383C5F0">
            <w:pPr>
              <w:spacing w:before="96" w:after="72"/>
              <w:jc w:val="center"/>
              <w:rPr>
                <w:rFonts w:ascii="Arial" w:hAnsi="Arial" w:cs="Arial"/>
                <w:i/>
                <w:iCs/>
                <w:color w:val="000000" w:themeColor="text1"/>
                <w:sz w:val="22"/>
                <w:szCs w:val="22"/>
                <w:lang w:val="en-US"/>
              </w:rPr>
            </w:pPr>
            <w:r w:rsidRPr="6383C5F0">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0237184D" w14:textId="21CB41AB" w:rsidR="6383C5F0" w:rsidRDefault="6383C5F0" w:rsidP="6383C5F0">
            <w:pPr>
              <w:spacing w:before="96" w:after="72" w:line="259" w:lineRule="auto"/>
              <w:jc w:val="center"/>
            </w:pPr>
            <w:r w:rsidRPr="6383C5F0">
              <w:rPr>
                <w:rFonts w:ascii="Arial" w:hAnsi="Arial" w:cs="Arial"/>
                <w:b/>
                <w:bCs/>
                <w:i/>
                <w:iCs/>
                <w:color w:val="000000" w:themeColor="text1"/>
                <w:sz w:val="22"/>
                <w:szCs w:val="22"/>
                <w:lang w:val="en-US"/>
              </w:rPr>
              <w:t>120.000</w:t>
            </w:r>
          </w:p>
        </w:tc>
      </w:tr>
      <w:tr w:rsidR="6383C5F0" w14:paraId="5CE9B341" w14:textId="77777777" w:rsidTr="6383C5F0">
        <w:trPr>
          <w:trHeight w:val="300"/>
        </w:trPr>
        <w:tc>
          <w:tcPr>
            <w:tcW w:w="2469" w:type="dxa"/>
            <w:gridSpan w:val="2"/>
            <w:tcBorders>
              <w:left w:val="single" w:sz="8" w:space="0" w:color="000000" w:themeColor="text1"/>
              <w:bottom w:val="single" w:sz="4" w:space="0" w:color="000000" w:themeColor="text1"/>
            </w:tcBorders>
          </w:tcPr>
          <w:p w14:paraId="2F66CDA5"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076CADEC"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000000" w:themeColor="text1"/>
            </w:tcBorders>
          </w:tcPr>
          <w:p w14:paraId="579FE0F2"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000000" w:themeColor="text1"/>
              <w:right w:val="single" w:sz="4" w:space="0" w:color="000000" w:themeColor="text1"/>
            </w:tcBorders>
          </w:tcPr>
          <w:p w14:paraId="3D2F8040"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000000" w:themeColor="text1"/>
            </w:tcBorders>
          </w:tcPr>
          <w:p w14:paraId="5ECFC3AB"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000000" w:themeColor="text1"/>
            </w:tcBorders>
          </w:tcPr>
          <w:p w14:paraId="78320F60"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7C5DFDD6"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342605D3"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24E22C90" w14:textId="77777777" w:rsidTr="6383C5F0">
        <w:trPr>
          <w:trHeight w:val="300"/>
        </w:trPr>
        <w:tc>
          <w:tcPr>
            <w:tcW w:w="2469" w:type="dxa"/>
            <w:gridSpan w:val="2"/>
            <w:tcBorders>
              <w:left w:val="single" w:sz="8" w:space="0" w:color="000000" w:themeColor="text1"/>
              <w:bottom w:val="single" w:sz="4" w:space="0" w:color="auto"/>
            </w:tcBorders>
          </w:tcPr>
          <w:p w14:paraId="5512D11F" w14:textId="77777777" w:rsidR="6383C5F0" w:rsidRDefault="6383C5F0" w:rsidP="6383C5F0">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auto"/>
            </w:tcBorders>
          </w:tcPr>
          <w:p w14:paraId="537BBCCF" w14:textId="77777777" w:rsidR="6383C5F0" w:rsidRDefault="6383C5F0" w:rsidP="6383C5F0">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auto"/>
            </w:tcBorders>
          </w:tcPr>
          <w:p w14:paraId="1ECC327B" w14:textId="77777777" w:rsidR="6383C5F0" w:rsidRDefault="6383C5F0" w:rsidP="6383C5F0">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auto"/>
              <w:right w:val="single" w:sz="4" w:space="0" w:color="000000" w:themeColor="text1"/>
            </w:tcBorders>
          </w:tcPr>
          <w:p w14:paraId="7475F5E2"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auto"/>
            </w:tcBorders>
          </w:tcPr>
          <w:p w14:paraId="2C26A33E"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auto"/>
            </w:tcBorders>
          </w:tcPr>
          <w:p w14:paraId="2C91765C"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62195981" w14:textId="77777777" w:rsidR="6383C5F0" w:rsidRDefault="6383C5F0" w:rsidP="6383C5F0">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45A42ED2" w14:textId="77777777" w:rsidR="6383C5F0" w:rsidRDefault="6383C5F0" w:rsidP="6383C5F0">
            <w:pPr>
              <w:spacing w:before="96" w:after="72"/>
              <w:jc w:val="right"/>
              <w:rPr>
                <w:rFonts w:ascii="Arial" w:hAnsi="Arial" w:cs="Arial"/>
                <w:b/>
                <w:bCs/>
                <w:i/>
                <w:iCs/>
                <w:color w:val="000000" w:themeColor="text1"/>
                <w:sz w:val="22"/>
                <w:szCs w:val="22"/>
                <w:lang w:val="en-US"/>
              </w:rPr>
            </w:pPr>
          </w:p>
        </w:tc>
      </w:tr>
      <w:tr w:rsidR="6383C5F0" w14:paraId="23D0132C" w14:textId="77777777" w:rsidTr="6383C5F0">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46E3259B"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7E4B525C" w14:textId="77777777" w:rsidR="6383C5F0" w:rsidRDefault="6383C5F0" w:rsidP="6383C5F0">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576CA314" w14:textId="77777777" w:rsidR="6383C5F0" w:rsidRDefault="6383C5F0" w:rsidP="6383C5F0">
            <w:pPr>
              <w:spacing w:before="96" w:after="72"/>
              <w:jc w:val="right"/>
              <w:rPr>
                <w:rFonts w:ascii="Arial" w:hAnsi="Arial" w:cs="Arial"/>
                <w:b/>
                <w:bCs/>
                <w:color w:val="000000" w:themeColor="text1"/>
                <w:sz w:val="22"/>
                <w:szCs w:val="22"/>
                <w:lang w:val="en-US"/>
              </w:rPr>
            </w:pPr>
            <w:r w:rsidRPr="6383C5F0">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5EA12242" w14:textId="43582CD6" w:rsidR="6383C5F0" w:rsidRDefault="6383C5F0" w:rsidP="6383C5F0">
            <w:pPr>
              <w:spacing w:before="96" w:after="72" w:line="259" w:lineRule="auto"/>
              <w:jc w:val="right"/>
            </w:pPr>
            <w:r w:rsidRPr="6383C5F0">
              <w:rPr>
                <w:rFonts w:ascii="Arial" w:hAnsi="Arial" w:cs="Arial"/>
                <w:b/>
                <w:bCs/>
                <w:color w:val="000000" w:themeColor="text1"/>
                <w:sz w:val="22"/>
                <w:szCs w:val="22"/>
                <w:lang w:val="en-US"/>
              </w:rPr>
              <w:t>240000</w:t>
            </w:r>
          </w:p>
        </w:tc>
      </w:tr>
    </w:tbl>
    <w:p w14:paraId="3E3571F9" w14:textId="793070C4" w:rsidR="6383C5F0" w:rsidRDefault="6383C5F0" w:rsidP="6383C5F0">
      <w:pPr>
        <w:rPr>
          <w:lang w:val="en-US"/>
        </w:rPr>
      </w:pPr>
    </w:p>
    <w:p w14:paraId="4BB07650" w14:textId="163A4541" w:rsidR="6A85C8B1" w:rsidRDefault="6A85C8B1" w:rsidP="6A85C8B1">
      <w:pPr>
        <w:rPr>
          <w:lang w:val="en-US"/>
        </w:rPr>
      </w:pPr>
    </w:p>
    <w:p w14:paraId="60EF81EB" w14:textId="7886145B" w:rsidR="6A85C8B1" w:rsidRDefault="6A85C8B1" w:rsidP="6A85C8B1">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6BEC7456" w14:paraId="49EF3E74" w14:textId="77777777" w:rsidTr="5BC1AC9F">
        <w:trPr>
          <w:trHeight w:val="300"/>
        </w:trPr>
        <w:tc>
          <w:tcPr>
            <w:tcW w:w="1756" w:type="dxa"/>
            <w:tcBorders>
              <w:top w:val="single" w:sz="4" w:space="0" w:color="auto"/>
              <w:left w:val="single" w:sz="4" w:space="0" w:color="auto"/>
              <w:bottom w:val="single" w:sz="4" w:space="0" w:color="auto"/>
            </w:tcBorders>
            <w:vAlign w:val="center"/>
          </w:tcPr>
          <w:p w14:paraId="3B5CB7FF"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41DB7393" w14:textId="166FC62C" w:rsidR="6BEC7456" w:rsidRDefault="6BEC7456" w:rsidP="6BEC7456">
            <w:pPr>
              <w:tabs>
                <w:tab w:val="left" w:pos="5812"/>
              </w:tabs>
            </w:pPr>
            <w:r w:rsidRPr="6BEC7456">
              <w:rPr>
                <w:rFonts w:ascii="Arial" w:eastAsia="Arial" w:hAnsi="Arial" w:cs="Arial"/>
                <w:b/>
                <w:bCs/>
                <w:sz w:val="22"/>
                <w:szCs w:val="22"/>
              </w:rPr>
              <w:t>Mobile Charging Stations for Electric Vehicle</w:t>
            </w:r>
          </w:p>
        </w:tc>
      </w:tr>
      <w:tr w:rsidR="6BEC7456" w14:paraId="29513C45" w14:textId="77777777" w:rsidTr="5BC1AC9F">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18E9E624"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6B25ABE0" w14:textId="367646BA" w:rsidR="6BEC7456" w:rsidRDefault="6BEC7456" w:rsidP="6BEC7456">
            <w:pPr>
              <w:widowControl w:val="0"/>
              <w:tabs>
                <w:tab w:val="left" w:pos="374"/>
              </w:tabs>
              <w:spacing w:line="360" w:lineRule="auto"/>
              <w:jc w:val="both"/>
              <w:rPr>
                <w:rFonts w:ascii="Arial" w:hAnsi="Arial" w:cs="Arial"/>
                <w:sz w:val="22"/>
                <w:szCs w:val="22"/>
                <w:lang w:val="en-US"/>
              </w:rPr>
            </w:pPr>
            <w:r w:rsidRPr="6BEC7456">
              <w:rPr>
                <w:rFonts w:ascii="Arial" w:hAnsi="Arial" w:cs="Arial"/>
                <w:sz w:val="22"/>
                <w:szCs w:val="22"/>
                <w:lang w:val="en-US"/>
              </w:rPr>
              <w:t>WP-</w:t>
            </w:r>
            <w:r w:rsidR="51F5791D" w:rsidRPr="6BEC7456">
              <w:rPr>
                <w:rFonts w:ascii="Arial" w:hAnsi="Arial" w:cs="Arial"/>
                <w:sz w:val="22"/>
                <w:szCs w:val="22"/>
                <w:lang w:val="en-US"/>
              </w:rPr>
              <w:t xml:space="preserve"> 5 Control System &amp; Software Development </w:t>
            </w:r>
            <w:r w:rsidRPr="6BEC7456">
              <w:rPr>
                <w:rFonts w:ascii="Arial" w:hAnsi="Arial" w:cs="Arial"/>
                <w:sz w:val="22"/>
                <w:szCs w:val="22"/>
                <w:lang w:val="en-US"/>
              </w:rPr>
              <w:t>(</w:t>
            </w:r>
            <w:r w:rsidR="391CA25A" w:rsidRPr="6BEC7456">
              <w:rPr>
                <w:rFonts w:ascii="Arial" w:hAnsi="Arial" w:cs="Arial"/>
                <w:sz w:val="22"/>
                <w:szCs w:val="22"/>
                <w:lang w:val="en-US"/>
              </w:rPr>
              <w:t>Orhan</w:t>
            </w:r>
            <w:r w:rsidRPr="6BEC7456">
              <w:rPr>
                <w:rFonts w:ascii="Arial" w:hAnsi="Arial" w:cs="Arial"/>
                <w:sz w:val="22"/>
                <w:szCs w:val="22"/>
                <w:lang w:val="en-US"/>
              </w:rPr>
              <w:t>)</w:t>
            </w:r>
          </w:p>
        </w:tc>
      </w:tr>
      <w:tr w:rsidR="6BEC7456" w14:paraId="0FF81CC2" w14:textId="77777777" w:rsidTr="5BC1AC9F">
        <w:trPr>
          <w:trHeight w:val="300"/>
        </w:trPr>
        <w:tc>
          <w:tcPr>
            <w:tcW w:w="2469" w:type="dxa"/>
            <w:gridSpan w:val="2"/>
            <w:tcBorders>
              <w:left w:val="single" w:sz="8" w:space="0" w:color="000000" w:themeColor="text1"/>
              <w:bottom w:val="single" w:sz="4" w:space="0" w:color="000000" w:themeColor="text1"/>
            </w:tcBorders>
            <w:vAlign w:val="center"/>
          </w:tcPr>
          <w:p w14:paraId="35922EFB"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193BC94C" w14:textId="77777777" w:rsidR="6BEC7456" w:rsidRDefault="6BEC7456" w:rsidP="6BEC7456">
            <w:pP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71340CD4"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5C5D606A" w14:textId="77777777" w:rsidR="6BEC7456" w:rsidRDefault="6BEC7456" w:rsidP="6BEC7456">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02C83C7C" w14:textId="77777777" w:rsidR="6BEC7456" w:rsidRDefault="6BEC7456" w:rsidP="6BEC7456">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020AB923" w14:textId="77777777" w:rsidR="6BEC7456" w:rsidRDefault="6BEC7456" w:rsidP="6BEC7456">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p w14:paraId="48DC7E5E" w14:textId="77777777" w:rsidR="6BEC7456" w:rsidRDefault="6BEC7456" w:rsidP="6BEC7456">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636DE871" w14:textId="77777777" w:rsidR="6BEC7456" w:rsidRDefault="6BEC7456" w:rsidP="6BEC7456">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66A9BFED" w14:textId="77777777" w:rsidR="6BEC7456" w:rsidRDefault="6BEC7456" w:rsidP="6BEC7456">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TOTAL (TL)</w:t>
            </w:r>
          </w:p>
        </w:tc>
      </w:tr>
      <w:tr w:rsidR="6BEC7456" w14:paraId="32BA2AC8" w14:textId="77777777" w:rsidTr="5BC1AC9F">
        <w:trPr>
          <w:trHeight w:val="300"/>
        </w:trPr>
        <w:tc>
          <w:tcPr>
            <w:tcW w:w="2469" w:type="dxa"/>
            <w:gridSpan w:val="2"/>
            <w:tcBorders>
              <w:left w:val="single" w:sz="8" w:space="0" w:color="000000" w:themeColor="text1"/>
              <w:bottom w:val="single" w:sz="4" w:space="0" w:color="000000" w:themeColor="text1"/>
            </w:tcBorders>
          </w:tcPr>
          <w:p w14:paraId="454DAE77" w14:textId="56E61DD4" w:rsidR="6BEC7456" w:rsidRDefault="6BEC7456" w:rsidP="6BEC7456">
            <w:pPr>
              <w:rPr>
                <w:rFonts w:ascii="Arial" w:eastAsia="Arial" w:hAnsi="Arial" w:cs="Arial"/>
                <w:lang w:val="en-US"/>
              </w:rPr>
            </w:pPr>
          </w:p>
          <w:p w14:paraId="243218E5" w14:textId="37CA2928" w:rsidR="6BEC7456" w:rsidRDefault="6BEC7456" w:rsidP="6BEC7456">
            <w:pPr>
              <w:rPr>
                <w:rFonts w:ascii="Arial" w:eastAsia="Arial" w:hAnsi="Arial" w:cs="Arial"/>
                <w:lang w:val="en-US"/>
              </w:rPr>
            </w:pPr>
          </w:p>
          <w:p w14:paraId="7B6A4ECF" w14:textId="75C0A572" w:rsidR="6BEC7456" w:rsidRDefault="6BEC7456" w:rsidP="6BEC7456">
            <w:pPr>
              <w:rPr>
                <w:rFonts w:ascii="Arial" w:eastAsia="Arial" w:hAnsi="Arial" w:cs="Arial"/>
                <w:lang w:val="en-US"/>
              </w:rPr>
            </w:pPr>
          </w:p>
          <w:p w14:paraId="73B0FCCF" w14:textId="580A2EBD" w:rsidR="5B39F44F" w:rsidRDefault="5B39F44F" w:rsidP="6BEC7456">
            <w:pPr>
              <w:rPr>
                <w:rFonts w:ascii="Arial" w:eastAsia="Arial" w:hAnsi="Arial" w:cs="Arial"/>
                <w:sz w:val="22"/>
                <w:szCs w:val="22"/>
                <w:lang w:val="en-US"/>
              </w:rPr>
            </w:pPr>
            <w:r w:rsidRPr="6BEC7456">
              <w:rPr>
                <w:rFonts w:ascii="Arial" w:eastAsia="Arial" w:hAnsi="Arial" w:cs="Arial"/>
                <w:sz w:val="22"/>
                <w:szCs w:val="22"/>
                <w:lang w:val="en-US"/>
              </w:rPr>
              <w:t>Orhan Murat Tuncer</w:t>
            </w:r>
          </w:p>
        </w:tc>
        <w:tc>
          <w:tcPr>
            <w:tcW w:w="2132" w:type="dxa"/>
            <w:tcBorders>
              <w:left w:val="single" w:sz="4" w:space="0" w:color="000000" w:themeColor="text1"/>
              <w:bottom w:val="single" w:sz="4" w:space="0" w:color="000000" w:themeColor="text1"/>
            </w:tcBorders>
          </w:tcPr>
          <w:p w14:paraId="02C1EE16" w14:textId="0383825D" w:rsidR="6BEC7456" w:rsidRDefault="6BEC7456"/>
          <w:p w14:paraId="600F938F" w14:textId="626AE689" w:rsidR="6BEC7456" w:rsidRDefault="6BEC7456"/>
          <w:p w14:paraId="68F2A649" w14:textId="7926A57C" w:rsidR="5B39F44F" w:rsidRDefault="5B39F44F">
            <w:r w:rsidRPr="6BEC7456">
              <w:rPr>
                <w:rFonts w:ascii="Arial" w:eastAsia="Arial" w:hAnsi="Arial" w:cs="Arial"/>
                <w:sz w:val="22"/>
                <w:szCs w:val="22"/>
              </w:rPr>
              <w:t>Developing routing algorithms, system-level control software, and cloud storage integration.</w:t>
            </w:r>
          </w:p>
          <w:p w14:paraId="6BAE48CC" w14:textId="3C375FCC" w:rsidR="6BEC7456" w:rsidRDefault="6BEC7456" w:rsidP="6BEC7456">
            <w:pPr>
              <w:rPr>
                <w:rFonts w:ascii="Arial" w:eastAsia="Arial" w:hAnsi="Arial" w:cs="Arial"/>
                <w:sz w:val="22"/>
                <w:szCs w:val="22"/>
              </w:rPr>
            </w:pPr>
          </w:p>
          <w:p w14:paraId="6C379FF8" w14:textId="220856D5" w:rsidR="6BEC7456" w:rsidRDefault="6BEC7456" w:rsidP="6BEC7456">
            <w:pPr>
              <w:spacing w:before="240" w:after="240"/>
              <w:rPr>
                <w:rFonts w:ascii="Arial" w:eastAsia="Arial" w:hAnsi="Arial" w:cs="Arial"/>
                <w:sz w:val="22"/>
                <w:szCs w:val="22"/>
                <w:lang w:val="en-US"/>
              </w:rPr>
            </w:pPr>
          </w:p>
        </w:tc>
        <w:tc>
          <w:tcPr>
            <w:tcW w:w="1790" w:type="dxa"/>
            <w:tcBorders>
              <w:left w:val="single" w:sz="4" w:space="0" w:color="000000" w:themeColor="text1"/>
              <w:bottom w:val="single" w:sz="4" w:space="0" w:color="000000" w:themeColor="text1"/>
            </w:tcBorders>
          </w:tcPr>
          <w:p w14:paraId="6713FF4A" w14:textId="0F602282" w:rsidR="6BEC7456" w:rsidRDefault="6BEC7456" w:rsidP="6BEC7456">
            <w:pPr>
              <w:spacing w:before="96" w:after="72"/>
            </w:pPr>
            <w:r w:rsidRPr="6BEC7456">
              <w:rPr>
                <w:rFonts w:ascii="Arial" w:eastAsia="Arial" w:hAnsi="Arial" w:cs="Arial"/>
                <w:sz w:val="22"/>
                <w:szCs w:val="22"/>
                <w:lang w:val="en-US"/>
              </w:rPr>
              <w:t>Software Engineer</w:t>
            </w:r>
          </w:p>
        </w:tc>
        <w:tc>
          <w:tcPr>
            <w:tcW w:w="1427" w:type="dxa"/>
            <w:tcBorders>
              <w:left w:val="single" w:sz="4" w:space="0" w:color="000000" w:themeColor="text1"/>
              <w:bottom w:val="single" w:sz="4" w:space="0" w:color="000000" w:themeColor="text1"/>
              <w:right w:val="single" w:sz="4" w:space="0" w:color="000000" w:themeColor="text1"/>
            </w:tcBorders>
          </w:tcPr>
          <w:p w14:paraId="111AB177" w14:textId="2825383B" w:rsidR="6BEC7456" w:rsidRDefault="6BEC7456"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1</w:t>
            </w:r>
            <w:r w:rsidR="42E353FA" w:rsidRPr="6BEC7456">
              <w:rPr>
                <w:rFonts w:ascii="Arial" w:hAnsi="Arial" w:cs="Arial"/>
                <w:i/>
                <w:iCs/>
                <w:color w:val="000000" w:themeColor="text1"/>
                <w:sz w:val="22"/>
                <w:szCs w:val="22"/>
                <w:lang w:val="en-US"/>
              </w:rPr>
              <w:t>0</w:t>
            </w:r>
            <w:r w:rsidRPr="6BEC7456">
              <w:rPr>
                <w:rFonts w:ascii="Arial" w:hAnsi="Arial" w:cs="Arial"/>
                <w:i/>
                <w:iCs/>
                <w:color w:val="000000" w:themeColor="text1"/>
                <w:sz w:val="22"/>
                <w:szCs w:val="22"/>
                <w:lang w:val="en-US"/>
              </w:rPr>
              <w:t>/30</w:t>
            </w:r>
          </w:p>
        </w:tc>
        <w:tc>
          <w:tcPr>
            <w:tcW w:w="1079" w:type="dxa"/>
            <w:tcBorders>
              <w:left w:val="single" w:sz="4" w:space="0" w:color="000000" w:themeColor="text1"/>
              <w:bottom w:val="single" w:sz="4" w:space="0" w:color="000000" w:themeColor="text1"/>
            </w:tcBorders>
          </w:tcPr>
          <w:p w14:paraId="4194B767" w14:textId="7B99A8E0" w:rsidR="6BEC7456" w:rsidRDefault="3D2F13BC" w:rsidP="559BA281">
            <w:pPr>
              <w:spacing w:before="96" w:after="72"/>
              <w:jc w:val="center"/>
              <w:rPr>
                <w:rFonts w:ascii="Arial" w:hAnsi="Arial" w:cs="Arial"/>
                <w:i/>
                <w:iCs/>
                <w:color w:val="000000" w:themeColor="text1"/>
                <w:sz w:val="22"/>
                <w:szCs w:val="22"/>
                <w:lang w:val="en-US"/>
              </w:rPr>
            </w:pPr>
            <w:r w:rsidRPr="559BA281">
              <w:rPr>
                <w:rFonts w:ascii="Arial" w:hAnsi="Arial" w:cs="Arial"/>
                <w:i/>
                <w:iCs/>
                <w:color w:val="000000" w:themeColor="text1"/>
                <w:sz w:val="22"/>
                <w:szCs w:val="22"/>
                <w:lang w:val="en-US"/>
              </w:rPr>
              <w:t>9</w:t>
            </w:r>
          </w:p>
        </w:tc>
        <w:tc>
          <w:tcPr>
            <w:tcW w:w="1593" w:type="dxa"/>
            <w:tcBorders>
              <w:left w:val="single" w:sz="4" w:space="0" w:color="000000" w:themeColor="text1"/>
              <w:bottom w:val="single" w:sz="4" w:space="0" w:color="000000" w:themeColor="text1"/>
            </w:tcBorders>
          </w:tcPr>
          <w:p w14:paraId="04025855" w14:textId="13C1661B" w:rsidR="2DB0AA17" w:rsidRDefault="321B829C" w:rsidP="559BA281">
            <w:pPr>
              <w:spacing w:before="96" w:after="72"/>
              <w:jc w:val="center"/>
              <w:rPr>
                <w:rFonts w:ascii="Arial" w:hAnsi="Arial" w:cs="Arial"/>
                <w:i/>
                <w:iCs/>
                <w:color w:val="000000" w:themeColor="text1"/>
                <w:sz w:val="22"/>
                <w:szCs w:val="22"/>
                <w:lang w:val="en-US"/>
              </w:rPr>
            </w:pPr>
            <w:r w:rsidRPr="559BA281">
              <w:rPr>
                <w:rFonts w:ascii="Arial" w:hAnsi="Arial" w:cs="Arial"/>
                <w:i/>
                <w:iCs/>
                <w:color w:val="000000" w:themeColor="text1"/>
                <w:sz w:val="22"/>
                <w:szCs w:val="22"/>
                <w:lang w:val="en-US"/>
              </w:rPr>
              <w:t>3</w:t>
            </w:r>
          </w:p>
        </w:tc>
        <w:tc>
          <w:tcPr>
            <w:tcW w:w="1943" w:type="dxa"/>
            <w:tcBorders>
              <w:left w:val="single" w:sz="4" w:space="0" w:color="000000" w:themeColor="text1"/>
              <w:bottom w:val="single" w:sz="4" w:space="0" w:color="000000" w:themeColor="text1"/>
            </w:tcBorders>
          </w:tcPr>
          <w:p w14:paraId="63233C9C" w14:textId="7C308EA4" w:rsidR="6BEC7456" w:rsidRDefault="6BEC7456"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59A1FA67" w14:textId="4495C716" w:rsidR="7E8367BD" w:rsidRDefault="2151F439" w:rsidP="559BA281">
            <w:pPr>
              <w:spacing w:before="96" w:after="72" w:line="259" w:lineRule="auto"/>
              <w:jc w:val="center"/>
              <w:rPr>
                <w:rFonts w:ascii="Arial" w:hAnsi="Arial" w:cs="Arial"/>
                <w:b/>
                <w:bCs/>
                <w:i/>
                <w:iCs/>
                <w:color w:val="000000" w:themeColor="text1"/>
                <w:sz w:val="22"/>
                <w:szCs w:val="22"/>
                <w:lang w:val="en-US"/>
              </w:rPr>
            </w:pPr>
            <w:r w:rsidRPr="559BA281">
              <w:rPr>
                <w:rFonts w:ascii="Arial" w:hAnsi="Arial" w:cs="Arial"/>
                <w:b/>
                <w:bCs/>
                <w:i/>
                <w:iCs/>
                <w:color w:val="000000" w:themeColor="text1"/>
                <w:sz w:val="22"/>
                <w:szCs w:val="22"/>
                <w:lang w:val="en-US"/>
              </w:rPr>
              <w:t>9</w:t>
            </w:r>
            <w:r w:rsidR="7E8367BD" w:rsidRPr="559BA281">
              <w:rPr>
                <w:rFonts w:ascii="Arial" w:hAnsi="Arial" w:cs="Arial"/>
                <w:b/>
                <w:bCs/>
                <w:i/>
                <w:iCs/>
                <w:color w:val="000000" w:themeColor="text1"/>
                <w:sz w:val="22"/>
                <w:szCs w:val="22"/>
                <w:lang w:val="en-US"/>
              </w:rPr>
              <w:t>0.000</w:t>
            </w:r>
          </w:p>
        </w:tc>
      </w:tr>
      <w:tr w:rsidR="6BEC7456" w14:paraId="4749EE3E" w14:textId="77777777" w:rsidTr="5BC1AC9F">
        <w:trPr>
          <w:trHeight w:val="300"/>
        </w:trPr>
        <w:tc>
          <w:tcPr>
            <w:tcW w:w="2469" w:type="dxa"/>
            <w:gridSpan w:val="2"/>
            <w:tcBorders>
              <w:left w:val="single" w:sz="8" w:space="0" w:color="000000" w:themeColor="text1"/>
              <w:bottom w:val="single" w:sz="4" w:space="0" w:color="000000" w:themeColor="text1"/>
            </w:tcBorders>
          </w:tcPr>
          <w:p w14:paraId="6564146B" w14:textId="7CE46819" w:rsidR="278EB587" w:rsidRDefault="278EB587" w:rsidP="6BEC7456">
            <w:pPr>
              <w:spacing w:before="240" w:after="240" w:line="259" w:lineRule="auto"/>
              <w:rPr>
                <w:rFonts w:ascii="Arial" w:eastAsia="Arial" w:hAnsi="Arial" w:cs="Arial"/>
                <w:sz w:val="22"/>
                <w:szCs w:val="22"/>
                <w:lang w:val="en-US"/>
              </w:rPr>
            </w:pPr>
            <w:r w:rsidRPr="6BEC7456">
              <w:rPr>
                <w:rFonts w:ascii="Arial" w:eastAsia="Arial" w:hAnsi="Arial" w:cs="Arial"/>
                <w:sz w:val="22"/>
                <w:szCs w:val="22"/>
                <w:lang w:val="en-US"/>
              </w:rPr>
              <w:t>Ata Onur Kılıç</w:t>
            </w:r>
          </w:p>
          <w:p w14:paraId="3CA5304A" w14:textId="411823EE" w:rsidR="6BEC7456" w:rsidRDefault="6BEC7456" w:rsidP="6BEC7456">
            <w:pPr>
              <w:spacing w:before="96" w:after="72"/>
              <w:rPr>
                <w:rFonts w:ascii="Arial" w:hAnsi="Arial" w:cs="Arial"/>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022457E5" w14:textId="09C19233" w:rsidR="6BEC7456" w:rsidRDefault="5B049158" w:rsidP="6BEC7456">
            <w:pPr>
              <w:spacing w:before="240" w:after="240"/>
            </w:pPr>
            <w:r w:rsidRPr="5BC1AC9F">
              <w:rPr>
                <w:rFonts w:ascii="Arial" w:eastAsia="Arial" w:hAnsi="Arial" w:cs="Arial"/>
                <w:sz w:val="22"/>
                <w:szCs w:val="22"/>
                <w:lang w:val="en-US"/>
              </w:rPr>
              <w:t xml:space="preserve">Implementing low-level code integration, supporting data pipeline design, </w:t>
            </w:r>
            <w:r w:rsidRPr="5BC1AC9F">
              <w:rPr>
                <w:rFonts w:ascii="Arial" w:eastAsia="Arial" w:hAnsi="Arial" w:cs="Arial"/>
                <w:sz w:val="22"/>
                <w:szCs w:val="22"/>
                <w:lang w:val="en-US"/>
              </w:rPr>
              <w:lastRenderedPageBreak/>
              <w:t>and helping test routing communication mechanisms.</w:t>
            </w:r>
          </w:p>
        </w:tc>
        <w:tc>
          <w:tcPr>
            <w:tcW w:w="1790" w:type="dxa"/>
            <w:tcBorders>
              <w:left w:val="single" w:sz="4" w:space="0" w:color="000000" w:themeColor="text1"/>
              <w:bottom w:val="single" w:sz="4" w:space="0" w:color="000000" w:themeColor="text1"/>
            </w:tcBorders>
          </w:tcPr>
          <w:p w14:paraId="59119AB6" w14:textId="67A1B992" w:rsidR="23C78E8E" w:rsidRDefault="23C78E8E" w:rsidP="6BEC7456">
            <w:pPr>
              <w:spacing w:before="96" w:after="72"/>
            </w:pPr>
            <w:r w:rsidRPr="6BEC7456">
              <w:rPr>
                <w:rFonts w:ascii="Arial" w:eastAsia="Arial" w:hAnsi="Arial" w:cs="Arial"/>
                <w:sz w:val="22"/>
                <w:szCs w:val="22"/>
                <w:lang w:val="en-US"/>
              </w:rPr>
              <w:lastRenderedPageBreak/>
              <w:t>Embedded Systems Engineer</w:t>
            </w:r>
          </w:p>
        </w:tc>
        <w:tc>
          <w:tcPr>
            <w:tcW w:w="1427" w:type="dxa"/>
            <w:tcBorders>
              <w:left w:val="single" w:sz="4" w:space="0" w:color="000000" w:themeColor="text1"/>
              <w:bottom w:val="single" w:sz="4" w:space="0" w:color="000000" w:themeColor="text1"/>
              <w:right w:val="single" w:sz="4" w:space="0" w:color="000000" w:themeColor="text1"/>
            </w:tcBorders>
          </w:tcPr>
          <w:p w14:paraId="0B4D163E" w14:textId="2A9E1FA0" w:rsidR="6BEC7456" w:rsidRDefault="6BEC7456"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10/30</w:t>
            </w:r>
          </w:p>
        </w:tc>
        <w:tc>
          <w:tcPr>
            <w:tcW w:w="1079" w:type="dxa"/>
            <w:tcBorders>
              <w:left w:val="single" w:sz="4" w:space="0" w:color="000000" w:themeColor="text1"/>
              <w:bottom w:val="single" w:sz="4" w:space="0" w:color="000000" w:themeColor="text1"/>
            </w:tcBorders>
          </w:tcPr>
          <w:p w14:paraId="1A48A610" w14:textId="13B161BF" w:rsidR="5950BE41" w:rsidRDefault="60C83A17" w:rsidP="559BA281">
            <w:pPr>
              <w:spacing w:before="96" w:after="72"/>
              <w:jc w:val="center"/>
              <w:rPr>
                <w:rFonts w:ascii="Arial" w:hAnsi="Arial" w:cs="Arial"/>
                <w:i/>
                <w:iCs/>
                <w:color w:val="000000" w:themeColor="text1"/>
                <w:sz w:val="22"/>
                <w:szCs w:val="22"/>
                <w:lang w:val="en-US"/>
              </w:rPr>
            </w:pPr>
            <w:r w:rsidRPr="559BA281">
              <w:rPr>
                <w:rFonts w:ascii="Arial" w:hAnsi="Arial" w:cs="Arial"/>
                <w:i/>
                <w:iCs/>
                <w:color w:val="000000" w:themeColor="text1"/>
                <w:sz w:val="22"/>
                <w:szCs w:val="22"/>
                <w:lang w:val="en-US"/>
              </w:rPr>
              <w:t>9</w:t>
            </w:r>
          </w:p>
        </w:tc>
        <w:tc>
          <w:tcPr>
            <w:tcW w:w="1593" w:type="dxa"/>
            <w:tcBorders>
              <w:left w:val="single" w:sz="4" w:space="0" w:color="000000" w:themeColor="text1"/>
              <w:bottom w:val="single" w:sz="4" w:space="0" w:color="000000" w:themeColor="text1"/>
            </w:tcBorders>
          </w:tcPr>
          <w:p w14:paraId="7AA944C4" w14:textId="3945496F" w:rsidR="3ED512D0" w:rsidRDefault="2741EFC8" w:rsidP="559BA281">
            <w:pPr>
              <w:spacing w:before="96" w:after="72"/>
              <w:jc w:val="center"/>
              <w:rPr>
                <w:rFonts w:ascii="Arial" w:hAnsi="Arial" w:cs="Arial"/>
                <w:i/>
                <w:iCs/>
                <w:color w:val="000000" w:themeColor="text1"/>
                <w:sz w:val="22"/>
                <w:szCs w:val="22"/>
                <w:lang w:val="en-US"/>
              </w:rPr>
            </w:pPr>
            <w:r w:rsidRPr="559BA281">
              <w:rPr>
                <w:rFonts w:ascii="Arial" w:hAnsi="Arial" w:cs="Arial"/>
                <w:i/>
                <w:iCs/>
                <w:color w:val="000000" w:themeColor="text1"/>
                <w:sz w:val="22"/>
                <w:szCs w:val="22"/>
                <w:lang w:val="en-US"/>
              </w:rPr>
              <w:t>3</w:t>
            </w:r>
          </w:p>
        </w:tc>
        <w:tc>
          <w:tcPr>
            <w:tcW w:w="1943" w:type="dxa"/>
            <w:tcBorders>
              <w:left w:val="single" w:sz="4" w:space="0" w:color="000000" w:themeColor="text1"/>
              <w:bottom w:val="single" w:sz="4" w:space="0" w:color="000000" w:themeColor="text1"/>
            </w:tcBorders>
          </w:tcPr>
          <w:p w14:paraId="23657B3B" w14:textId="2DD158A9" w:rsidR="6BEC7456" w:rsidRDefault="6BEC7456"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435C8306" w14:textId="2EC8A28B" w:rsidR="1F547F37" w:rsidRDefault="682F0FF0" w:rsidP="559BA281">
            <w:pPr>
              <w:spacing w:before="96" w:after="72" w:line="259" w:lineRule="auto"/>
              <w:jc w:val="center"/>
              <w:rPr>
                <w:rFonts w:ascii="Arial" w:hAnsi="Arial" w:cs="Arial"/>
                <w:b/>
                <w:bCs/>
                <w:i/>
                <w:iCs/>
                <w:color w:val="000000" w:themeColor="text1"/>
                <w:sz w:val="22"/>
                <w:szCs w:val="22"/>
                <w:lang w:val="en-US"/>
              </w:rPr>
            </w:pPr>
            <w:r w:rsidRPr="559BA281">
              <w:rPr>
                <w:rFonts w:ascii="Arial" w:hAnsi="Arial" w:cs="Arial"/>
                <w:b/>
                <w:bCs/>
                <w:i/>
                <w:iCs/>
                <w:color w:val="000000" w:themeColor="text1"/>
                <w:sz w:val="22"/>
                <w:szCs w:val="22"/>
                <w:lang w:val="en-US"/>
              </w:rPr>
              <w:t>9</w:t>
            </w:r>
            <w:r w:rsidR="1F547F37" w:rsidRPr="559BA281">
              <w:rPr>
                <w:rFonts w:ascii="Arial" w:hAnsi="Arial" w:cs="Arial"/>
                <w:b/>
                <w:bCs/>
                <w:i/>
                <w:iCs/>
                <w:color w:val="000000" w:themeColor="text1"/>
                <w:sz w:val="22"/>
                <w:szCs w:val="22"/>
                <w:lang w:val="en-US"/>
              </w:rPr>
              <w:t>0.000</w:t>
            </w:r>
          </w:p>
        </w:tc>
      </w:tr>
      <w:tr w:rsidR="6BEC7456" w14:paraId="109029C6" w14:textId="77777777" w:rsidTr="5BC1AC9F">
        <w:trPr>
          <w:trHeight w:val="300"/>
        </w:trPr>
        <w:tc>
          <w:tcPr>
            <w:tcW w:w="2469" w:type="dxa"/>
            <w:gridSpan w:val="2"/>
            <w:tcBorders>
              <w:left w:val="single" w:sz="8" w:space="0" w:color="000000" w:themeColor="text1"/>
              <w:bottom w:val="single" w:sz="4" w:space="0" w:color="000000" w:themeColor="text1"/>
            </w:tcBorders>
          </w:tcPr>
          <w:p w14:paraId="43253583" w14:textId="77777777" w:rsidR="6BEC7456" w:rsidRDefault="6BEC7456" w:rsidP="6BEC7456">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76F7CE45" w14:textId="77777777" w:rsidR="6BEC7456" w:rsidRDefault="6BEC7456" w:rsidP="6BEC7456">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000000" w:themeColor="text1"/>
            </w:tcBorders>
          </w:tcPr>
          <w:p w14:paraId="003113A3" w14:textId="77777777" w:rsidR="6BEC7456" w:rsidRDefault="6BEC7456" w:rsidP="6BEC7456">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000000" w:themeColor="text1"/>
              <w:right w:val="single" w:sz="4" w:space="0" w:color="000000" w:themeColor="text1"/>
            </w:tcBorders>
          </w:tcPr>
          <w:p w14:paraId="604FCE05"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000000" w:themeColor="text1"/>
            </w:tcBorders>
          </w:tcPr>
          <w:p w14:paraId="3C733A42"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000000" w:themeColor="text1"/>
            </w:tcBorders>
          </w:tcPr>
          <w:p w14:paraId="1EF93CE3"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04DB15CA"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69E0249F" w14:textId="77777777" w:rsidR="6BEC7456" w:rsidRDefault="6BEC7456" w:rsidP="6BEC7456">
            <w:pPr>
              <w:spacing w:before="96" w:after="72"/>
              <w:jc w:val="right"/>
              <w:rPr>
                <w:rFonts w:ascii="Arial" w:hAnsi="Arial" w:cs="Arial"/>
                <w:b/>
                <w:bCs/>
                <w:i/>
                <w:iCs/>
                <w:color w:val="000000" w:themeColor="text1"/>
                <w:sz w:val="22"/>
                <w:szCs w:val="22"/>
                <w:lang w:val="en-US"/>
              </w:rPr>
            </w:pPr>
          </w:p>
        </w:tc>
      </w:tr>
      <w:tr w:rsidR="6BEC7456" w14:paraId="31AED525" w14:textId="77777777" w:rsidTr="5BC1AC9F">
        <w:trPr>
          <w:trHeight w:val="300"/>
        </w:trPr>
        <w:tc>
          <w:tcPr>
            <w:tcW w:w="2469" w:type="dxa"/>
            <w:gridSpan w:val="2"/>
            <w:tcBorders>
              <w:left w:val="single" w:sz="8" w:space="0" w:color="000000" w:themeColor="text1"/>
              <w:bottom w:val="single" w:sz="4" w:space="0" w:color="auto"/>
            </w:tcBorders>
          </w:tcPr>
          <w:p w14:paraId="1FB84F9B" w14:textId="77777777" w:rsidR="6BEC7456" w:rsidRDefault="6BEC7456" w:rsidP="6BEC7456">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auto"/>
            </w:tcBorders>
          </w:tcPr>
          <w:p w14:paraId="30E15614" w14:textId="77777777" w:rsidR="6BEC7456" w:rsidRDefault="6BEC7456" w:rsidP="6BEC7456">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auto"/>
            </w:tcBorders>
          </w:tcPr>
          <w:p w14:paraId="2C37886A" w14:textId="77777777" w:rsidR="6BEC7456" w:rsidRDefault="6BEC7456" w:rsidP="6BEC7456">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auto"/>
              <w:right w:val="single" w:sz="4" w:space="0" w:color="000000" w:themeColor="text1"/>
            </w:tcBorders>
          </w:tcPr>
          <w:p w14:paraId="1803BE88"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auto"/>
            </w:tcBorders>
          </w:tcPr>
          <w:p w14:paraId="7352C6E2"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auto"/>
            </w:tcBorders>
          </w:tcPr>
          <w:p w14:paraId="1F74C963"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66DAF75D"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66E1E562" w14:textId="77777777" w:rsidR="6BEC7456" w:rsidRDefault="6BEC7456" w:rsidP="6BEC7456">
            <w:pPr>
              <w:spacing w:before="96" w:after="72"/>
              <w:jc w:val="right"/>
              <w:rPr>
                <w:rFonts w:ascii="Arial" w:hAnsi="Arial" w:cs="Arial"/>
                <w:b/>
                <w:bCs/>
                <w:i/>
                <w:iCs/>
                <w:color w:val="000000" w:themeColor="text1"/>
                <w:sz w:val="22"/>
                <w:szCs w:val="22"/>
                <w:lang w:val="en-US"/>
              </w:rPr>
            </w:pPr>
          </w:p>
        </w:tc>
      </w:tr>
      <w:tr w:rsidR="6BEC7456" w14:paraId="6630AA59" w14:textId="77777777" w:rsidTr="5BC1AC9F">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31E0E04A" w14:textId="77777777" w:rsidR="6BEC7456" w:rsidRDefault="6BEC7456" w:rsidP="6BEC7456">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69E5A1E3" w14:textId="77777777" w:rsidR="6BEC7456" w:rsidRDefault="6BEC7456" w:rsidP="6BEC7456">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38BDB45E" w14:textId="77777777" w:rsidR="6BEC7456" w:rsidRDefault="6BEC7456" w:rsidP="6BEC7456">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385B2FF6" w14:textId="4AB8236B" w:rsidR="0F9DA1F3" w:rsidRDefault="0F9DA1F3" w:rsidP="6BEC7456">
            <w:pPr>
              <w:spacing w:before="96" w:after="72" w:line="259" w:lineRule="auto"/>
              <w:jc w:val="right"/>
            </w:pPr>
            <w:r w:rsidRPr="559BA281">
              <w:rPr>
                <w:rFonts w:ascii="Arial" w:hAnsi="Arial" w:cs="Arial"/>
                <w:b/>
                <w:bCs/>
                <w:color w:val="000000" w:themeColor="text1"/>
                <w:sz w:val="22"/>
                <w:szCs w:val="22"/>
                <w:lang w:val="en-US"/>
              </w:rPr>
              <w:t>1</w:t>
            </w:r>
            <w:r w:rsidR="5C697DAF" w:rsidRPr="559BA281">
              <w:rPr>
                <w:rFonts w:ascii="Arial" w:hAnsi="Arial" w:cs="Arial"/>
                <w:b/>
                <w:bCs/>
                <w:color w:val="000000" w:themeColor="text1"/>
                <w:sz w:val="22"/>
                <w:szCs w:val="22"/>
                <w:lang w:val="en-US"/>
              </w:rPr>
              <w:t>8</w:t>
            </w:r>
            <w:r w:rsidRPr="559BA281">
              <w:rPr>
                <w:rFonts w:ascii="Arial" w:hAnsi="Arial" w:cs="Arial"/>
                <w:b/>
                <w:bCs/>
                <w:color w:val="000000" w:themeColor="text1"/>
                <w:sz w:val="22"/>
                <w:szCs w:val="22"/>
                <w:lang w:val="en-US"/>
              </w:rPr>
              <w:t>0.000</w:t>
            </w:r>
          </w:p>
        </w:tc>
      </w:tr>
    </w:tbl>
    <w:p w14:paraId="60A92155" w14:textId="50583A9E" w:rsidR="6383C5F0" w:rsidRDefault="6383C5F0" w:rsidP="6383C5F0">
      <w:pPr>
        <w:rPr>
          <w:lang w:val="en-US"/>
        </w:rPr>
      </w:pPr>
    </w:p>
    <w:tbl>
      <w:tblPr>
        <w:tblW w:w="0" w:type="auto"/>
        <w:tblInd w:w="30" w:type="dxa"/>
        <w:tblLook w:val="0000" w:firstRow="0" w:lastRow="0" w:firstColumn="0" w:lastColumn="0" w:noHBand="0" w:noVBand="0"/>
      </w:tblPr>
      <w:tblGrid>
        <w:gridCol w:w="1744"/>
        <w:gridCol w:w="700"/>
        <w:gridCol w:w="2222"/>
        <w:gridCol w:w="1781"/>
        <w:gridCol w:w="1421"/>
        <w:gridCol w:w="1078"/>
        <w:gridCol w:w="1580"/>
        <w:gridCol w:w="1925"/>
        <w:gridCol w:w="1925"/>
      </w:tblGrid>
      <w:tr w:rsidR="6BEC7456" w14:paraId="44A3A51C" w14:textId="77777777" w:rsidTr="6BEC7456">
        <w:trPr>
          <w:trHeight w:val="300"/>
        </w:trPr>
        <w:tc>
          <w:tcPr>
            <w:tcW w:w="1756" w:type="dxa"/>
            <w:tcBorders>
              <w:top w:val="single" w:sz="4" w:space="0" w:color="auto"/>
              <w:left w:val="single" w:sz="4" w:space="0" w:color="auto"/>
              <w:bottom w:val="single" w:sz="4" w:space="0" w:color="auto"/>
            </w:tcBorders>
            <w:vAlign w:val="center"/>
          </w:tcPr>
          <w:p w14:paraId="3ABD7E27"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2C3C2A40" w14:textId="166FC62C" w:rsidR="6BEC7456" w:rsidRDefault="6BEC7456" w:rsidP="6BEC7456">
            <w:pPr>
              <w:tabs>
                <w:tab w:val="left" w:pos="5812"/>
              </w:tabs>
            </w:pPr>
            <w:r w:rsidRPr="6BEC7456">
              <w:rPr>
                <w:rFonts w:ascii="Arial" w:eastAsia="Arial" w:hAnsi="Arial" w:cs="Arial"/>
                <w:b/>
                <w:bCs/>
                <w:sz w:val="22"/>
                <w:szCs w:val="22"/>
              </w:rPr>
              <w:t>Mobile Charging Stations for Electric Vehicle</w:t>
            </w:r>
          </w:p>
        </w:tc>
      </w:tr>
      <w:tr w:rsidR="6BEC7456" w14:paraId="661ABE45" w14:textId="77777777" w:rsidTr="6BEC7456">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00D59908"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1BC5B32F" w14:textId="21E14D5F" w:rsidR="6BEC7456" w:rsidRDefault="6BEC7456" w:rsidP="6BEC7456">
            <w:pPr>
              <w:widowControl w:val="0"/>
              <w:tabs>
                <w:tab w:val="left" w:pos="374"/>
              </w:tabs>
              <w:spacing w:line="360" w:lineRule="auto"/>
              <w:jc w:val="both"/>
              <w:rPr>
                <w:rFonts w:ascii="Arial" w:hAnsi="Arial" w:cs="Arial"/>
                <w:sz w:val="22"/>
                <w:szCs w:val="22"/>
                <w:lang w:val="en-US"/>
              </w:rPr>
            </w:pPr>
            <w:r w:rsidRPr="6BEC7456">
              <w:rPr>
                <w:rFonts w:ascii="Arial" w:hAnsi="Arial" w:cs="Arial"/>
                <w:sz w:val="22"/>
                <w:szCs w:val="22"/>
                <w:lang w:val="en-US"/>
              </w:rPr>
              <w:t xml:space="preserve">WP- </w:t>
            </w:r>
            <w:r w:rsidR="78BD02A7" w:rsidRPr="6BEC7456">
              <w:rPr>
                <w:rFonts w:ascii="Arial" w:hAnsi="Arial" w:cs="Arial"/>
                <w:sz w:val="22"/>
                <w:szCs w:val="22"/>
                <w:lang w:val="en-US"/>
              </w:rPr>
              <w:t>6</w:t>
            </w:r>
            <w:r w:rsidRPr="6BEC7456">
              <w:rPr>
                <w:rFonts w:ascii="Arial" w:hAnsi="Arial" w:cs="Arial"/>
                <w:sz w:val="22"/>
                <w:szCs w:val="22"/>
                <w:lang w:val="en-US"/>
              </w:rPr>
              <w:t xml:space="preserve"> </w:t>
            </w:r>
            <w:r w:rsidR="24C39FA3" w:rsidRPr="6BEC7456">
              <w:rPr>
                <w:rFonts w:ascii="Arial" w:hAnsi="Arial" w:cs="Arial"/>
                <w:sz w:val="22"/>
                <w:szCs w:val="22"/>
                <w:lang w:val="en-US"/>
              </w:rPr>
              <w:t xml:space="preserve">Design Testing </w:t>
            </w:r>
            <w:r w:rsidRPr="6BEC7456">
              <w:rPr>
                <w:rFonts w:ascii="Arial" w:hAnsi="Arial" w:cs="Arial"/>
                <w:sz w:val="22"/>
                <w:szCs w:val="22"/>
                <w:lang w:val="en-US"/>
              </w:rPr>
              <w:t xml:space="preserve">&amp; </w:t>
            </w:r>
            <w:r w:rsidR="0306C7A2" w:rsidRPr="6BEC7456">
              <w:rPr>
                <w:rFonts w:ascii="Arial" w:hAnsi="Arial" w:cs="Arial"/>
                <w:sz w:val="22"/>
                <w:szCs w:val="22"/>
                <w:lang w:val="en-US"/>
              </w:rPr>
              <w:t xml:space="preserve">Validation </w:t>
            </w:r>
            <w:r w:rsidRPr="6BEC7456">
              <w:rPr>
                <w:rFonts w:ascii="Arial" w:hAnsi="Arial" w:cs="Arial"/>
                <w:sz w:val="22"/>
                <w:szCs w:val="22"/>
                <w:lang w:val="en-US"/>
              </w:rPr>
              <w:t>(Orhan)</w:t>
            </w:r>
          </w:p>
        </w:tc>
      </w:tr>
      <w:tr w:rsidR="6BEC7456" w14:paraId="55206B46" w14:textId="77777777" w:rsidTr="6BEC7456">
        <w:trPr>
          <w:trHeight w:val="300"/>
        </w:trPr>
        <w:tc>
          <w:tcPr>
            <w:tcW w:w="2469" w:type="dxa"/>
            <w:gridSpan w:val="2"/>
            <w:tcBorders>
              <w:left w:val="single" w:sz="8" w:space="0" w:color="000000" w:themeColor="text1"/>
              <w:bottom w:val="single" w:sz="4" w:space="0" w:color="000000" w:themeColor="text1"/>
            </w:tcBorders>
            <w:vAlign w:val="center"/>
          </w:tcPr>
          <w:p w14:paraId="2647F146"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3420E793" w14:textId="77777777" w:rsidR="6BEC7456" w:rsidRDefault="6BEC7456" w:rsidP="6BEC7456">
            <w:pP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4627496C"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1FBB2F03" w14:textId="77777777" w:rsidR="6BEC7456" w:rsidRDefault="6BEC7456" w:rsidP="6BEC7456">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738B77F3" w14:textId="77777777" w:rsidR="6BEC7456" w:rsidRDefault="6BEC7456" w:rsidP="6BEC7456">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7902A9E4" w14:textId="77777777" w:rsidR="6BEC7456" w:rsidRDefault="6BEC7456" w:rsidP="6BEC7456">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p w14:paraId="63BB7417" w14:textId="77777777" w:rsidR="6BEC7456" w:rsidRDefault="6BEC7456" w:rsidP="6BEC7456">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5C26AD5F" w14:textId="77777777" w:rsidR="6BEC7456" w:rsidRDefault="6BEC7456" w:rsidP="6BEC7456">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02D60148" w14:textId="77777777" w:rsidR="6BEC7456" w:rsidRDefault="6BEC7456" w:rsidP="6BEC7456">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TOTAL (TL)</w:t>
            </w:r>
          </w:p>
        </w:tc>
      </w:tr>
      <w:tr w:rsidR="6BEC7456" w14:paraId="25D8BF90" w14:textId="77777777" w:rsidTr="6BEC7456">
        <w:trPr>
          <w:trHeight w:val="300"/>
        </w:trPr>
        <w:tc>
          <w:tcPr>
            <w:tcW w:w="2469" w:type="dxa"/>
            <w:gridSpan w:val="2"/>
            <w:tcBorders>
              <w:left w:val="single" w:sz="8" w:space="0" w:color="000000" w:themeColor="text1"/>
              <w:bottom w:val="single" w:sz="4" w:space="0" w:color="000000" w:themeColor="text1"/>
            </w:tcBorders>
          </w:tcPr>
          <w:p w14:paraId="1FFEA71C" w14:textId="56E61DD4" w:rsidR="6BEC7456" w:rsidRDefault="6BEC7456" w:rsidP="6BEC7456">
            <w:pPr>
              <w:rPr>
                <w:rFonts w:ascii="Arial" w:eastAsia="Arial" w:hAnsi="Arial" w:cs="Arial"/>
                <w:lang w:val="en-US"/>
              </w:rPr>
            </w:pPr>
          </w:p>
          <w:p w14:paraId="60343F08" w14:textId="37CA2928" w:rsidR="6BEC7456" w:rsidRDefault="6BEC7456" w:rsidP="6BEC7456">
            <w:pPr>
              <w:rPr>
                <w:rFonts w:ascii="Arial" w:eastAsia="Arial" w:hAnsi="Arial" w:cs="Arial"/>
                <w:lang w:val="en-US"/>
              </w:rPr>
            </w:pPr>
          </w:p>
          <w:p w14:paraId="004E65A0" w14:textId="75C0A572" w:rsidR="6BEC7456" w:rsidRDefault="6BEC7456" w:rsidP="6BEC7456">
            <w:pPr>
              <w:rPr>
                <w:rFonts w:ascii="Arial" w:eastAsia="Arial" w:hAnsi="Arial" w:cs="Arial"/>
                <w:lang w:val="en-US"/>
              </w:rPr>
            </w:pPr>
          </w:p>
          <w:p w14:paraId="72B6D9DA" w14:textId="580A2EBD" w:rsidR="6BEC7456" w:rsidRDefault="6BEC7456" w:rsidP="6BEC7456">
            <w:pPr>
              <w:rPr>
                <w:rFonts w:ascii="Arial" w:eastAsia="Arial" w:hAnsi="Arial" w:cs="Arial"/>
                <w:sz w:val="22"/>
                <w:szCs w:val="22"/>
                <w:lang w:val="en-US"/>
              </w:rPr>
            </w:pPr>
            <w:r w:rsidRPr="6BEC7456">
              <w:rPr>
                <w:rFonts w:ascii="Arial" w:eastAsia="Arial" w:hAnsi="Arial" w:cs="Arial"/>
                <w:sz w:val="22"/>
                <w:szCs w:val="22"/>
                <w:lang w:val="en-US"/>
              </w:rPr>
              <w:t>Orhan Murat Tuncer</w:t>
            </w:r>
          </w:p>
        </w:tc>
        <w:tc>
          <w:tcPr>
            <w:tcW w:w="2132" w:type="dxa"/>
            <w:tcBorders>
              <w:left w:val="single" w:sz="4" w:space="0" w:color="000000" w:themeColor="text1"/>
              <w:bottom w:val="single" w:sz="4" w:space="0" w:color="000000" w:themeColor="text1"/>
            </w:tcBorders>
          </w:tcPr>
          <w:p w14:paraId="5F6E3B79" w14:textId="0383825D" w:rsidR="6BEC7456" w:rsidRDefault="6BEC7456"/>
          <w:p w14:paraId="70C6A8CC" w14:textId="626AE689" w:rsidR="6BEC7456" w:rsidRDefault="6BEC7456"/>
          <w:p w14:paraId="743B74F4" w14:textId="6CCF2E97" w:rsidR="1E953BCF" w:rsidRDefault="1E953BCF">
            <w:r w:rsidRPr="6BEC7456">
              <w:rPr>
                <w:rFonts w:ascii="Arial" w:eastAsia="Arial" w:hAnsi="Arial" w:cs="Arial"/>
                <w:sz w:val="22"/>
                <w:szCs w:val="22"/>
              </w:rPr>
              <w:t xml:space="preserve">Conducting system validation tests, </w:t>
            </w:r>
            <w:proofErr w:type="spellStart"/>
            <w:r w:rsidRPr="6BEC7456">
              <w:rPr>
                <w:rFonts w:ascii="Arial" w:eastAsia="Arial" w:hAnsi="Arial" w:cs="Arial"/>
                <w:sz w:val="22"/>
                <w:szCs w:val="22"/>
              </w:rPr>
              <w:t>analyzing</w:t>
            </w:r>
            <w:proofErr w:type="spellEnd"/>
            <w:r w:rsidRPr="6BEC7456">
              <w:rPr>
                <w:rFonts w:ascii="Arial" w:eastAsia="Arial" w:hAnsi="Arial" w:cs="Arial"/>
                <w:sz w:val="22"/>
                <w:szCs w:val="22"/>
              </w:rPr>
              <w:t xml:space="preserve"> software </w:t>
            </w:r>
            <w:proofErr w:type="spellStart"/>
            <w:r w:rsidRPr="6BEC7456">
              <w:rPr>
                <w:rFonts w:ascii="Arial" w:eastAsia="Arial" w:hAnsi="Arial" w:cs="Arial"/>
                <w:sz w:val="22"/>
                <w:szCs w:val="22"/>
              </w:rPr>
              <w:t>behavior</w:t>
            </w:r>
            <w:proofErr w:type="spellEnd"/>
            <w:r w:rsidRPr="6BEC7456">
              <w:rPr>
                <w:rFonts w:ascii="Arial" w:eastAsia="Arial" w:hAnsi="Arial" w:cs="Arial"/>
                <w:sz w:val="22"/>
                <w:szCs w:val="22"/>
              </w:rPr>
              <w:t>, and verifying mobile app and routing software functions.</w:t>
            </w:r>
          </w:p>
          <w:p w14:paraId="1CCCA652" w14:textId="220856D5" w:rsidR="6BEC7456" w:rsidRDefault="6BEC7456" w:rsidP="6BEC7456">
            <w:pPr>
              <w:spacing w:before="240" w:after="240"/>
              <w:rPr>
                <w:rFonts w:ascii="Arial" w:eastAsia="Arial" w:hAnsi="Arial" w:cs="Arial"/>
                <w:sz w:val="22"/>
                <w:szCs w:val="22"/>
                <w:lang w:val="en-US"/>
              </w:rPr>
            </w:pPr>
          </w:p>
        </w:tc>
        <w:tc>
          <w:tcPr>
            <w:tcW w:w="1790" w:type="dxa"/>
            <w:tcBorders>
              <w:left w:val="single" w:sz="4" w:space="0" w:color="000000" w:themeColor="text1"/>
              <w:bottom w:val="single" w:sz="4" w:space="0" w:color="000000" w:themeColor="text1"/>
            </w:tcBorders>
          </w:tcPr>
          <w:p w14:paraId="4A1F70E6" w14:textId="0F602282" w:rsidR="6BEC7456" w:rsidRDefault="6BEC7456" w:rsidP="6BEC7456">
            <w:pPr>
              <w:spacing w:before="96" w:after="72"/>
            </w:pPr>
            <w:r w:rsidRPr="6BEC7456">
              <w:rPr>
                <w:rFonts w:ascii="Arial" w:eastAsia="Arial" w:hAnsi="Arial" w:cs="Arial"/>
                <w:sz w:val="22"/>
                <w:szCs w:val="22"/>
                <w:lang w:val="en-US"/>
              </w:rPr>
              <w:t>Software Engineer</w:t>
            </w:r>
          </w:p>
        </w:tc>
        <w:tc>
          <w:tcPr>
            <w:tcW w:w="1427" w:type="dxa"/>
            <w:tcBorders>
              <w:left w:val="single" w:sz="4" w:space="0" w:color="000000" w:themeColor="text1"/>
              <w:bottom w:val="single" w:sz="4" w:space="0" w:color="000000" w:themeColor="text1"/>
              <w:right w:val="single" w:sz="4" w:space="0" w:color="000000" w:themeColor="text1"/>
            </w:tcBorders>
          </w:tcPr>
          <w:p w14:paraId="22AF3B67" w14:textId="7F6C63D6" w:rsidR="523363ED" w:rsidRDefault="523363ED"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10</w:t>
            </w:r>
            <w:r w:rsidR="6BEC7456" w:rsidRPr="6BEC7456">
              <w:rPr>
                <w:rFonts w:ascii="Arial" w:hAnsi="Arial" w:cs="Arial"/>
                <w:i/>
                <w:iCs/>
                <w:color w:val="000000" w:themeColor="text1"/>
                <w:sz w:val="22"/>
                <w:szCs w:val="22"/>
                <w:lang w:val="en-US"/>
              </w:rPr>
              <w:t>/30</w:t>
            </w:r>
          </w:p>
        </w:tc>
        <w:tc>
          <w:tcPr>
            <w:tcW w:w="1079" w:type="dxa"/>
            <w:tcBorders>
              <w:left w:val="single" w:sz="4" w:space="0" w:color="000000" w:themeColor="text1"/>
              <w:bottom w:val="single" w:sz="4" w:space="0" w:color="000000" w:themeColor="text1"/>
            </w:tcBorders>
          </w:tcPr>
          <w:p w14:paraId="7127B02C" w14:textId="2BE217D8" w:rsidR="22CD5BE5" w:rsidRDefault="22CD5BE5"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3</w:t>
            </w:r>
          </w:p>
        </w:tc>
        <w:tc>
          <w:tcPr>
            <w:tcW w:w="1593" w:type="dxa"/>
            <w:tcBorders>
              <w:left w:val="single" w:sz="4" w:space="0" w:color="000000" w:themeColor="text1"/>
              <w:bottom w:val="single" w:sz="4" w:space="0" w:color="000000" w:themeColor="text1"/>
            </w:tcBorders>
          </w:tcPr>
          <w:p w14:paraId="7E3541DF" w14:textId="546952F8" w:rsidR="30CC1D1F" w:rsidRDefault="30CC1D1F"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1</w:t>
            </w:r>
          </w:p>
        </w:tc>
        <w:tc>
          <w:tcPr>
            <w:tcW w:w="1943" w:type="dxa"/>
            <w:tcBorders>
              <w:left w:val="single" w:sz="4" w:space="0" w:color="000000" w:themeColor="text1"/>
              <w:bottom w:val="single" w:sz="4" w:space="0" w:color="000000" w:themeColor="text1"/>
            </w:tcBorders>
          </w:tcPr>
          <w:p w14:paraId="7AC10AE9" w14:textId="7C308EA4" w:rsidR="6BEC7456" w:rsidRDefault="6BEC7456"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5F8B847D" w14:textId="025580DD" w:rsidR="254BBF18" w:rsidRDefault="254BBF18" w:rsidP="6BEC7456">
            <w:pPr>
              <w:spacing w:before="96" w:after="72" w:line="259" w:lineRule="auto"/>
              <w:jc w:val="center"/>
              <w:rPr>
                <w:rFonts w:ascii="Arial" w:hAnsi="Arial" w:cs="Arial"/>
                <w:b/>
                <w:bCs/>
                <w:i/>
                <w:iCs/>
                <w:color w:val="000000" w:themeColor="text1"/>
                <w:sz w:val="22"/>
                <w:szCs w:val="22"/>
                <w:lang w:val="en-US"/>
              </w:rPr>
            </w:pPr>
            <w:r w:rsidRPr="6BEC7456">
              <w:rPr>
                <w:rFonts w:ascii="Arial" w:hAnsi="Arial" w:cs="Arial"/>
                <w:b/>
                <w:bCs/>
                <w:i/>
                <w:iCs/>
                <w:color w:val="000000" w:themeColor="text1"/>
                <w:sz w:val="22"/>
                <w:szCs w:val="22"/>
                <w:lang w:val="en-US"/>
              </w:rPr>
              <w:t>30.000</w:t>
            </w:r>
          </w:p>
        </w:tc>
      </w:tr>
      <w:tr w:rsidR="6BEC7456" w14:paraId="7DFF3008" w14:textId="77777777" w:rsidTr="6BEC7456">
        <w:trPr>
          <w:trHeight w:val="300"/>
        </w:trPr>
        <w:tc>
          <w:tcPr>
            <w:tcW w:w="2469" w:type="dxa"/>
            <w:gridSpan w:val="2"/>
            <w:tcBorders>
              <w:left w:val="single" w:sz="8" w:space="0" w:color="000000" w:themeColor="text1"/>
              <w:bottom w:val="single" w:sz="4" w:space="0" w:color="000000" w:themeColor="text1"/>
            </w:tcBorders>
          </w:tcPr>
          <w:p w14:paraId="44FC5583" w14:textId="7CE46819" w:rsidR="6BEC7456" w:rsidRDefault="6BEC7456" w:rsidP="6BEC7456">
            <w:pPr>
              <w:spacing w:before="240" w:after="240" w:line="259" w:lineRule="auto"/>
              <w:rPr>
                <w:rFonts w:ascii="Arial" w:eastAsia="Arial" w:hAnsi="Arial" w:cs="Arial"/>
                <w:sz w:val="22"/>
                <w:szCs w:val="22"/>
                <w:lang w:val="en-US"/>
              </w:rPr>
            </w:pPr>
            <w:r w:rsidRPr="6BEC7456">
              <w:rPr>
                <w:rFonts w:ascii="Arial" w:eastAsia="Arial" w:hAnsi="Arial" w:cs="Arial"/>
                <w:sz w:val="22"/>
                <w:szCs w:val="22"/>
                <w:lang w:val="en-US"/>
              </w:rPr>
              <w:t>Ata Onur Kılıç</w:t>
            </w:r>
          </w:p>
          <w:p w14:paraId="48D217C4" w14:textId="411823EE" w:rsidR="6BEC7456" w:rsidRDefault="6BEC7456" w:rsidP="6BEC7456">
            <w:pPr>
              <w:spacing w:before="96" w:after="72"/>
              <w:rPr>
                <w:rFonts w:ascii="Arial" w:hAnsi="Arial" w:cs="Arial"/>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19964774" w14:textId="1E2F9230" w:rsidR="1FE8500C" w:rsidRDefault="1FE8500C" w:rsidP="6BEC7456">
            <w:pPr>
              <w:spacing w:before="240" w:after="240"/>
            </w:pPr>
            <w:r w:rsidRPr="6BEC7456">
              <w:rPr>
                <w:rFonts w:ascii="Arial" w:eastAsia="Arial" w:hAnsi="Arial" w:cs="Arial"/>
                <w:sz w:val="22"/>
                <w:szCs w:val="22"/>
                <w:lang w:val="en-US"/>
              </w:rPr>
              <w:t xml:space="preserve">Performing component tests, data logging verification, and assisting in mechanical/software </w:t>
            </w:r>
            <w:r w:rsidRPr="6BEC7456">
              <w:rPr>
                <w:rFonts w:ascii="Arial" w:eastAsia="Arial" w:hAnsi="Arial" w:cs="Arial"/>
                <w:sz w:val="22"/>
                <w:szCs w:val="22"/>
                <w:lang w:val="en-US"/>
              </w:rPr>
              <w:lastRenderedPageBreak/>
              <w:t>integration diagnostics.</w:t>
            </w:r>
          </w:p>
        </w:tc>
        <w:tc>
          <w:tcPr>
            <w:tcW w:w="1790" w:type="dxa"/>
            <w:tcBorders>
              <w:left w:val="single" w:sz="4" w:space="0" w:color="000000" w:themeColor="text1"/>
              <w:bottom w:val="single" w:sz="4" w:space="0" w:color="000000" w:themeColor="text1"/>
            </w:tcBorders>
          </w:tcPr>
          <w:p w14:paraId="2454A145" w14:textId="67A1B992" w:rsidR="6BEC7456" w:rsidRDefault="6BEC7456" w:rsidP="6BEC7456">
            <w:pPr>
              <w:spacing w:before="96" w:after="72"/>
            </w:pPr>
            <w:r w:rsidRPr="6BEC7456">
              <w:rPr>
                <w:rFonts w:ascii="Arial" w:eastAsia="Arial" w:hAnsi="Arial" w:cs="Arial"/>
                <w:sz w:val="22"/>
                <w:szCs w:val="22"/>
                <w:lang w:val="en-US"/>
              </w:rPr>
              <w:lastRenderedPageBreak/>
              <w:t>Embedded Systems Engineer</w:t>
            </w:r>
          </w:p>
        </w:tc>
        <w:tc>
          <w:tcPr>
            <w:tcW w:w="1427" w:type="dxa"/>
            <w:tcBorders>
              <w:left w:val="single" w:sz="4" w:space="0" w:color="000000" w:themeColor="text1"/>
              <w:bottom w:val="single" w:sz="4" w:space="0" w:color="000000" w:themeColor="text1"/>
              <w:right w:val="single" w:sz="4" w:space="0" w:color="000000" w:themeColor="text1"/>
            </w:tcBorders>
          </w:tcPr>
          <w:p w14:paraId="43E24C2B" w14:textId="407A6D8B" w:rsidR="648F8B56" w:rsidRDefault="648F8B56"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10</w:t>
            </w:r>
            <w:r w:rsidR="6BEC7456" w:rsidRPr="6BEC7456">
              <w:rPr>
                <w:rFonts w:ascii="Arial" w:hAnsi="Arial" w:cs="Arial"/>
                <w:i/>
                <w:iCs/>
                <w:color w:val="000000" w:themeColor="text1"/>
                <w:sz w:val="22"/>
                <w:szCs w:val="22"/>
                <w:lang w:val="en-US"/>
              </w:rPr>
              <w:t>/30</w:t>
            </w:r>
          </w:p>
        </w:tc>
        <w:tc>
          <w:tcPr>
            <w:tcW w:w="1079" w:type="dxa"/>
            <w:tcBorders>
              <w:left w:val="single" w:sz="4" w:space="0" w:color="000000" w:themeColor="text1"/>
              <w:bottom w:val="single" w:sz="4" w:space="0" w:color="000000" w:themeColor="text1"/>
            </w:tcBorders>
          </w:tcPr>
          <w:p w14:paraId="2837DAEA" w14:textId="3F656989" w:rsidR="107C06A5" w:rsidRDefault="107C06A5"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3</w:t>
            </w:r>
          </w:p>
        </w:tc>
        <w:tc>
          <w:tcPr>
            <w:tcW w:w="1593" w:type="dxa"/>
            <w:tcBorders>
              <w:left w:val="single" w:sz="4" w:space="0" w:color="000000" w:themeColor="text1"/>
              <w:bottom w:val="single" w:sz="4" w:space="0" w:color="000000" w:themeColor="text1"/>
            </w:tcBorders>
          </w:tcPr>
          <w:p w14:paraId="1AE1E8DA" w14:textId="44FC05B0" w:rsidR="2C8BC5B9" w:rsidRDefault="2C8BC5B9"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1</w:t>
            </w:r>
          </w:p>
        </w:tc>
        <w:tc>
          <w:tcPr>
            <w:tcW w:w="1943" w:type="dxa"/>
            <w:tcBorders>
              <w:left w:val="single" w:sz="4" w:space="0" w:color="000000" w:themeColor="text1"/>
              <w:bottom w:val="single" w:sz="4" w:space="0" w:color="000000" w:themeColor="text1"/>
            </w:tcBorders>
          </w:tcPr>
          <w:p w14:paraId="25DB7D4D" w14:textId="2DD158A9" w:rsidR="6BEC7456" w:rsidRDefault="6BEC7456" w:rsidP="6BEC7456">
            <w:pPr>
              <w:spacing w:before="96" w:after="72"/>
              <w:jc w:val="center"/>
              <w:rPr>
                <w:rFonts w:ascii="Arial" w:hAnsi="Arial" w:cs="Arial"/>
                <w:i/>
                <w:iCs/>
                <w:color w:val="000000" w:themeColor="text1"/>
                <w:sz w:val="22"/>
                <w:szCs w:val="22"/>
                <w:lang w:val="en-US"/>
              </w:rPr>
            </w:pPr>
            <w:r w:rsidRPr="6BEC7456">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4232E2E3" w14:textId="5CB699FC" w:rsidR="333570E7" w:rsidRDefault="333570E7" w:rsidP="6BEC7456">
            <w:pPr>
              <w:spacing w:before="96" w:after="72" w:line="259" w:lineRule="auto"/>
              <w:jc w:val="center"/>
              <w:rPr>
                <w:rFonts w:ascii="Arial" w:hAnsi="Arial" w:cs="Arial"/>
                <w:b/>
                <w:bCs/>
                <w:i/>
                <w:iCs/>
                <w:color w:val="000000" w:themeColor="text1"/>
                <w:sz w:val="22"/>
                <w:szCs w:val="22"/>
                <w:lang w:val="en-US"/>
              </w:rPr>
            </w:pPr>
            <w:r w:rsidRPr="6BEC7456">
              <w:rPr>
                <w:rFonts w:ascii="Arial" w:hAnsi="Arial" w:cs="Arial"/>
                <w:b/>
                <w:bCs/>
                <w:i/>
                <w:iCs/>
                <w:color w:val="000000" w:themeColor="text1"/>
                <w:sz w:val="22"/>
                <w:szCs w:val="22"/>
                <w:lang w:val="en-US"/>
              </w:rPr>
              <w:t>30.000</w:t>
            </w:r>
          </w:p>
        </w:tc>
      </w:tr>
      <w:tr w:rsidR="6BEC7456" w14:paraId="6EFCC951" w14:textId="77777777" w:rsidTr="6BEC7456">
        <w:trPr>
          <w:trHeight w:val="300"/>
        </w:trPr>
        <w:tc>
          <w:tcPr>
            <w:tcW w:w="2469" w:type="dxa"/>
            <w:gridSpan w:val="2"/>
            <w:tcBorders>
              <w:left w:val="single" w:sz="8" w:space="0" w:color="000000" w:themeColor="text1"/>
              <w:bottom w:val="single" w:sz="4" w:space="0" w:color="000000" w:themeColor="text1"/>
            </w:tcBorders>
          </w:tcPr>
          <w:p w14:paraId="35EEF0CC" w14:textId="77777777" w:rsidR="6BEC7456" w:rsidRDefault="6BEC7456" w:rsidP="6BEC7456">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281496E8" w14:textId="77777777" w:rsidR="6BEC7456" w:rsidRDefault="6BEC7456" w:rsidP="6BEC7456">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000000" w:themeColor="text1"/>
            </w:tcBorders>
          </w:tcPr>
          <w:p w14:paraId="51DE8AB7" w14:textId="77777777" w:rsidR="6BEC7456" w:rsidRDefault="6BEC7456" w:rsidP="6BEC7456">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000000" w:themeColor="text1"/>
              <w:right w:val="single" w:sz="4" w:space="0" w:color="000000" w:themeColor="text1"/>
            </w:tcBorders>
          </w:tcPr>
          <w:p w14:paraId="0052811D"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000000" w:themeColor="text1"/>
            </w:tcBorders>
          </w:tcPr>
          <w:p w14:paraId="38B11F30"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000000" w:themeColor="text1"/>
            </w:tcBorders>
          </w:tcPr>
          <w:p w14:paraId="116FE78F"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7EB3BCEF"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137910A1" w14:textId="77777777" w:rsidR="6BEC7456" w:rsidRDefault="6BEC7456" w:rsidP="6BEC7456">
            <w:pPr>
              <w:spacing w:before="96" w:after="72"/>
              <w:jc w:val="right"/>
              <w:rPr>
                <w:rFonts w:ascii="Arial" w:hAnsi="Arial" w:cs="Arial"/>
                <w:b/>
                <w:bCs/>
                <w:i/>
                <w:iCs/>
                <w:color w:val="000000" w:themeColor="text1"/>
                <w:sz w:val="22"/>
                <w:szCs w:val="22"/>
                <w:lang w:val="en-US"/>
              </w:rPr>
            </w:pPr>
          </w:p>
        </w:tc>
      </w:tr>
      <w:tr w:rsidR="6BEC7456" w14:paraId="4DCE2B84" w14:textId="77777777" w:rsidTr="6BEC7456">
        <w:trPr>
          <w:trHeight w:val="300"/>
        </w:trPr>
        <w:tc>
          <w:tcPr>
            <w:tcW w:w="2469" w:type="dxa"/>
            <w:gridSpan w:val="2"/>
            <w:tcBorders>
              <w:left w:val="single" w:sz="8" w:space="0" w:color="000000" w:themeColor="text1"/>
              <w:bottom w:val="single" w:sz="4" w:space="0" w:color="auto"/>
            </w:tcBorders>
          </w:tcPr>
          <w:p w14:paraId="23CF8066" w14:textId="77777777" w:rsidR="6BEC7456" w:rsidRDefault="6BEC7456" w:rsidP="6BEC7456">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auto"/>
            </w:tcBorders>
          </w:tcPr>
          <w:p w14:paraId="0655BB66" w14:textId="77777777" w:rsidR="6BEC7456" w:rsidRDefault="6BEC7456" w:rsidP="6BEC7456">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auto"/>
            </w:tcBorders>
          </w:tcPr>
          <w:p w14:paraId="6C0496BE" w14:textId="77777777" w:rsidR="6BEC7456" w:rsidRDefault="6BEC7456" w:rsidP="6BEC7456">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auto"/>
              <w:right w:val="single" w:sz="4" w:space="0" w:color="000000" w:themeColor="text1"/>
            </w:tcBorders>
          </w:tcPr>
          <w:p w14:paraId="30C138E9"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auto"/>
            </w:tcBorders>
          </w:tcPr>
          <w:p w14:paraId="2F545FA0"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auto"/>
            </w:tcBorders>
          </w:tcPr>
          <w:p w14:paraId="5E372ED4"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3694074F"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6D578CDC" w14:textId="77777777" w:rsidR="6BEC7456" w:rsidRDefault="6BEC7456" w:rsidP="6BEC7456">
            <w:pPr>
              <w:spacing w:before="96" w:after="72"/>
              <w:jc w:val="right"/>
              <w:rPr>
                <w:rFonts w:ascii="Arial" w:hAnsi="Arial" w:cs="Arial"/>
                <w:b/>
                <w:bCs/>
                <w:i/>
                <w:iCs/>
                <w:color w:val="000000" w:themeColor="text1"/>
                <w:sz w:val="22"/>
                <w:szCs w:val="22"/>
                <w:lang w:val="en-US"/>
              </w:rPr>
            </w:pPr>
          </w:p>
        </w:tc>
      </w:tr>
      <w:tr w:rsidR="6BEC7456" w14:paraId="41498761" w14:textId="77777777" w:rsidTr="6BEC7456">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525D8BBA" w14:textId="77777777" w:rsidR="6BEC7456" w:rsidRDefault="6BEC7456" w:rsidP="6BEC7456">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52AFA18A" w14:textId="77777777" w:rsidR="6BEC7456" w:rsidRDefault="6BEC7456" w:rsidP="6BEC7456">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2A7E1D7B" w14:textId="77777777" w:rsidR="6BEC7456" w:rsidRDefault="6BEC7456" w:rsidP="6BEC7456">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3A3170F5" w14:textId="6F2F5497" w:rsidR="5C0504DB" w:rsidRDefault="5C0504DB" w:rsidP="6BEC7456">
            <w:pPr>
              <w:spacing w:before="96" w:after="72" w:line="259" w:lineRule="auto"/>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60.000</w:t>
            </w:r>
          </w:p>
        </w:tc>
      </w:tr>
    </w:tbl>
    <w:p w14:paraId="1141BCF8" w14:textId="25FD5D59" w:rsidR="6383C5F0" w:rsidRDefault="6383C5F0" w:rsidP="6BEC7456">
      <w:pPr>
        <w:rPr>
          <w:lang w:val="en-US"/>
        </w:rPr>
      </w:pPr>
    </w:p>
    <w:p w14:paraId="175E627A" w14:textId="57724268" w:rsidR="6383C5F0" w:rsidRDefault="6383C5F0" w:rsidP="6BEC7456">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6BEC7456" w14:paraId="76577D19" w14:textId="77777777" w:rsidTr="5BC1AC9F">
        <w:trPr>
          <w:trHeight w:val="300"/>
        </w:trPr>
        <w:tc>
          <w:tcPr>
            <w:tcW w:w="1756" w:type="dxa"/>
            <w:tcBorders>
              <w:top w:val="single" w:sz="4" w:space="0" w:color="auto"/>
              <w:left w:val="single" w:sz="4" w:space="0" w:color="auto"/>
              <w:bottom w:val="single" w:sz="4" w:space="0" w:color="auto"/>
            </w:tcBorders>
            <w:vAlign w:val="center"/>
          </w:tcPr>
          <w:p w14:paraId="194DAA6D"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4FD66FB3" w14:textId="166FC62C" w:rsidR="6BEC7456" w:rsidRDefault="6BEC7456" w:rsidP="6BEC7456">
            <w:pPr>
              <w:tabs>
                <w:tab w:val="left" w:pos="5812"/>
              </w:tabs>
            </w:pPr>
            <w:r w:rsidRPr="6BEC7456">
              <w:rPr>
                <w:rFonts w:ascii="Arial" w:eastAsia="Arial" w:hAnsi="Arial" w:cs="Arial"/>
                <w:b/>
                <w:bCs/>
                <w:sz w:val="22"/>
                <w:szCs w:val="22"/>
              </w:rPr>
              <w:t>Mobile Charging Stations for Electric Vehicle</w:t>
            </w:r>
          </w:p>
        </w:tc>
      </w:tr>
      <w:tr w:rsidR="6BEC7456" w14:paraId="6A3C19D8" w14:textId="77777777" w:rsidTr="5BC1AC9F">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2F373CC4"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668EA9AF" w14:textId="51AADF2D" w:rsidR="6BEC7456" w:rsidRDefault="6BEC7456" w:rsidP="6BEC7456">
            <w:pPr>
              <w:widowControl w:val="0"/>
              <w:tabs>
                <w:tab w:val="left" w:pos="374"/>
              </w:tabs>
              <w:spacing w:line="360" w:lineRule="auto"/>
              <w:jc w:val="both"/>
              <w:rPr>
                <w:rFonts w:ascii="Arial" w:hAnsi="Arial" w:cs="Arial"/>
                <w:sz w:val="22"/>
                <w:szCs w:val="22"/>
                <w:lang w:val="en-US"/>
              </w:rPr>
            </w:pPr>
            <w:r w:rsidRPr="5BC1AC9F">
              <w:rPr>
                <w:rFonts w:ascii="Arial" w:hAnsi="Arial" w:cs="Arial"/>
                <w:sz w:val="22"/>
                <w:szCs w:val="22"/>
                <w:lang w:val="en-US"/>
              </w:rPr>
              <w:t xml:space="preserve">WP- </w:t>
            </w:r>
            <w:proofErr w:type="gramStart"/>
            <w:r w:rsidR="7BFC9E31" w:rsidRPr="5BC1AC9F">
              <w:rPr>
                <w:rFonts w:ascii="Arial" w:hAnsi="Arial" w:cs="Arial"/>
                <w:sz w:val="22"/>
                <w:szCs w:val="22"/>
                <w:lang w:val="en-US"/>
              </w:rPr>
              <w:t xml:space="preserve">6.1  </w:t>
            </w:r>
            <w:r w:rsidR="65D34E3D" w:rsidRPr="5BC1AC9F">
              <w:rPr>
                <w:rFonts w:ascii="Arial" w:hAnsi="Arial" w:cs="Arial"/>
                <w:sz w:val="22"/>
                <w:szCs w:val="22"/>
                <w:lang w:val="en-US"/>
              </w:rPr>
              <w:t>Performance</w:t>
            </w:r>
            <w:proofErr w:type="gramEnd"/>
            <w:r w:rsidR="65D34E3D" w:rsidRPr="5BC1AC9F">
              <w:rPr>
                <w:rFonts w:ascii="Arial" w:hAnsi="Arial" w:cs="Arial"/>
                <w:sz w:val="22"/>
                <w:szCs w:val="22"/>
                <w:lang w:val="en-US"/>
              </w:rPr>
              <w:t xml:space="preserve"> Testing</w:t>
            </w:r>
            <w:r w:rsidRPr="5BC1AC9F">
              <w:rPr>
                <w:rFonts w:ascii="Arial" w:hAnsi="Arial" w:cs="Arial"/>
                <w:sz w:val="22"/>
                <w:szCs w:val="22"/>
                <w:lang w:val="en-US"/>
              </w:rPr>
              <w:t xml:space="preserve"> (Orhan)</w:t>
            </w:r>
          </w:p>
        </w:tc>
      </w:tr>
      <w:tr w:rsidR="6BEC7456" w14:paraId="69BC9714" w14:textId="77777777" w:rsidTr="5BC1AC9F">
        <w:trPr>
          <w:trHeight w:val="300"/>
        </w:trPr>
        <w:tc>
          <w:tcPr>
            <w:tcW w:w="2469" w:type="dxa"/>
            <w:gridSpan w:val="2"/>
            <w:tcBorders>
              <w:left w:val="single" w:sz="8" w:space="0" w:color="000000" w:themeColor="text1"/>
              <w:bottom w:val="single" w:sz="4" w:space="0" w:color="000000" w:themeColor="text1"/>
            </w:tcBorders>
            <w:vAlign w:val="center"/>
          </w:tcPr>
          <w:p w14:paraId="22266203"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50E0C0EF" w14:textId="77777777" w:rsidR="6BEC7456" w:rsidRDefault="6BEC7456" w:rsidP="6BEC7456">
            <w:pP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7D7647D9" w14:textId="77777777" w:rsidR="6BEC7456" w:rsidRDefault="6BEC7456" w:rsidP="6BEC7456">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15A2D6ED" w14:textId="77777777" w:rsidR="6BEC7456" w:rsidRDefault="6BEC7456" w:rsidP="6BEC7456">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5E6A3ACD" w14:textId="77777777" w:rsidR="6BEC7456" w:rsidRDefault="6BEC7456" w:rsidP="6BEC7456">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79E42B1B" w14:textId="77777777" w:rsidR="6BEC7456" w:rsidRDefault="6BEC7456" w:rsidP="6BEC7456">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p w14:paraId="59A859EC" w14:textId="77777777" w:rsidR="6BEC7456" w:rsidRDefault="6BEC7456" w:rsidP="6BEC7456">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11C23FD9" w14:textId="77777777" w:rsidR="6BEC7456" w:rsidRDefault="6BEC7456" w:rsidP="6BEC7456">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41C32FC2" w14:textId="77777777" w:rsidR="6BEC7456" w:rsidRDefault="6BEC7456" w:rsidP="6BEC7456">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TOTAL (TL)</w:t>
            </w:r>
          </w:p>
        </w:tc>
      </w:tr>
      <w:tr w:rsidR="6BEC7456" w14:paraId="40DD4495" w14:textId="77777777" w:rsidTr="5BC1AC9F">
        <w:trPr>
          <w:trHeight w:val="300"/>
        </w:trPr>
        <w:tc>
          <w:tcPr>
            <w:tcW w:w="2469" w:type="dxa"/>
            <w:gridSpan w:val="2"/>
            <w:tcBorders>
              <w:left w:val="single" w:sz="8" w:space="0" w:color="000000" w:themeColor="text1"/>
              <w:bottom w:val="single" w:sz="4" w:space="0" w:color="000000" w:themeColor="text1"/>
            </w:tcBorders>
          </w:tcPr>
          <w:p w14:paraId="5D680D95" w14:textId="56E61DD4" w:rsidR="6BEC7456" w:rsidRDefault="6BEC7456" w:rsidP="6BEC7456">
            <w:pPr>
              <w:rPr>
                <w:rFonts w:ascii="Arial" w:eastAsia="Arial" w:hAnsi="Arial" w:cs="Arial"/>
                <w:lang w:val="en-US"/>
              </w:rPr>
            </w:pPr>
          </w:p>
          <w:p w14:paraId="045561B1" w14:textId="37CA2928" w:rsidR="6BEC7456" w:rsidRDefault="6BEC7456" w:rsidP="6BEC7456">
            <w:pPr>
              <w:rPr>
                <w:rFonts w:ascii="Arial" w:eastAsia="Arial" w:hAnsi="Arial" w:cs="Arial"/>
                <w:lang w:val="en-US"/>
              </w:rPr>
            </w:pPr>
          </w:p>
          <w:p w14:paraId="71644310" w14:textId="75C0A572" w:rsidR="6BEC7456" w:rsidRDefault="6BEC7456" w:rsidP="6BEC7456">
            <w:pPr>
              <w:rPr>
                <w:rFonts w:ascii="Arial" w:eastAsia="Arial" w:hAnsi="Arial" w:cs="Arial"/>
                <w:lang w:val="en-US"/>
              </w:rPr>
            </w:pPr>
          </w:p>
          <w:p w14:paraId="4B97C7B8" w14:textId="580A2EBD" w:rsidR="6BEC7456" w:rsidRDefault="6BEC7456" w:rsidP="6BEC7456">
            <w:pPr>
              <w:rPr>
                <w:rFonts w:ascii="Arial" w:eastAsia="Arial" w:hAnsi="Arial" w:cs="Arial"/>
                <w:sz w:val="22"/>
                <w:szCs w:val="22"/>
                <w:lang w:val="en-US"/>
              </w:rPr>
            </w:pPr>
            <w:r w:rsidRPr="6BEC7456">
              <w:rPr>
                <w:rFonts w:ascii="Arial" w:eastAsia="Arial" w:hAnsi="Arial" w:cs="Arial"/>
                <w:sz w:val="22"/>
                <w:szCs w:val="22"/>
                <w:lang w:val="en-US"/>
              </w:rPr>
              <w:t>Orhan Murat Tuncer</w:t>
            </w:r>
          </w:p>
        </w:tc>
        <w:tc>
          <w:tcPr>
            <w:tcW w:w="2132" w:type="dxa"/>
            <w:tcBorders>
              <w:left w:val="single" w:sz="4" w:space="0" w:color="000000" w:themeColor="text1"/>
              <w:bottom w:val="single" w:sz="4" w:space="0" w:color="000000" w:themeColor="text1"/>
            </w:tcBorders>
          </w:tcPr>
          <w:p w14:paraId="526B68F1" w14:textId="0383825D" w:rsidR="6BEC7456" w:rsidRDefault="6BEC7456"/>
          <w:p w14:paraId="6977BA1B" w14:textId="626AE689" w:rsidR="6BEC7456" w:rsidRDefault="6BEC7456"/>
          <w:p w14:paraId="4E7D9750" w14:textId="5F6A308F" w:rsidR="26D503A2" w:rsidRDefault="26D503A2">
            <w:r w:rsidRPr="6BEC7456">
              <w:rPr>
                <w:rFonts w:ascii="Arial" w:eastAsia="Arial" w:hAnsi="Arial" w:cs="Arial"/>
                <w:sz w:val="22"/>
                <w:szCs w:val="22"/>
              </w:rPr>
              <w:t>Testing software and performance, app load testing, logging results for WP-7 readiness.</w:t>
            </w:r>
          </w:p>
          <w:p w14:paraId="208ED3F1" w14:textId="3C375FCC" w:rsidR="6BEC7456" w:rsidRDefault="6BEC7456" w:rsidP="6BEC7456">
            <w:pPr>
              <w:rPr>
                <w:rFonts w:ascii="Arial" w:eastAsia="Arial" w:hAnsi="Arial" w:cs="Arial"/>
                <w:sz w:val="22"/>
                <w:szCs w:val="22"/>
              </w:rPr>
            </w:pPr>
          </w:p>
          <w:p w14:paraId="484C6C16" w14:textId="220856D5" w:rsidR="6BEC7456" w:rsidRDefault="6BEC7456" w:rsidP="6BEC7456">
            <w:pPr>
              <w:spacing w:before="240" w:after="240"/>
              <w:rPr>
                <w:rFonts w:ascii="Arial" w:eastAsia="Arial" w:hAnsi="Arial" w:cs="Arial"/>
                <w:sz w:val="22"/>
                <w:szCs w:val="22"/>
                <w:lang w:val="en-US"/>
              </w:rPr>
            </w:pPr>
          </w:p>
        </w:tc>
        <w:tc>
          <w:tcPr>
            <w:tcW w:w="1790" w:type="dxa"/>
            <w:tcBorders>
              <w:left w:val="single" w:sz="4" w:space="0" w:color="000000" w:themeColor="text1"/>
              <w:bottom w:val="single" w:sz="4" w:space="0" w:color="000000" w:themeColor="text1"/>
            </w:tcBorders>
          </w:tcPr>
          <w:p w14:paraId="534AEFFC" w14:textId="0F602282" w:rsidR="6BEC7456" w:rsidRDefault="6BEC7456" w:rsidP="6BEC7456">
            <w:pPr>
              <w:spacing w:before="96" w:after="72"/>
            </w:pPr>
            <w:r w:rsidRPr="6BEC7456">
              <w:rPr>
                <w:rFonts w:ascii="Arial" w:eastAsia="Arial" w:hAnsi="Arial" w:cs="Arial"/>
                <w:sz w:val="22"/>
                <w:szCs w:val="22"/>
                <w:lang w:val="en-US"/>
              </w:rPr>
              <w:t>Software Engineer</w:t>
            </w:r>
          </w:p>
        </w:tc>
        <w:tc>
          <w:tcPr>
            <w:tcW w:w="1427" w:type="dxa"/>
            <w:tcBorders>
              <w:left w:val="single" w:sz="4" w:space="0" w:color="000000" w:themeColor="text1"/>
              <w:bottom w:val="single" w:sz="4" w:space="0" w:color="000000" w:themeColor="text1"/>
              <w:right w:val="single" w:sz="4" w:space="0" w:color="000000" w:themeColor="text1"/>
            </w:tcBorders>
          </w:tcPr>
          <w:p w14:paraId="5BD605B6" w14:textId="3697642C" w:rsidR="701BA00D" w:rsidRDefault="166B2211" w:rsidP="5BC1AC9F">
            <w:pPr>
              <w:spacing w:before="96" w:after="72"/>
              <w:jc w:val="center"/>
              <w:rPr>
                <w:rFonts w:ascii="Arial" w:hAnsi="Arial" w:cs="Arial"/>
                <w:i/>
                <w:iCs/>
                <w:color w:val="000000" w:themeColor="text1"/>
                <w:sz w:val="22"/>
                <w:szCs w:val="22"/>
                <w:lang w:val="en-US"/>
              </w:rPr>
            </w:pPr>
            <w:r w:rsidRPr="3EE4534A">
              <w:rPr>
                <w:rFonts w:ascii="Arial" w:hAnsi="Arial" w:cs="Arial"/>
                <w:i/>
                <w:iCs/>
                <w:color w:val="000000" w:themeColor="text1"/>
                <w:sz w:val="22"/>
                <w:szCs w:val="22"/>
                <w:lang w:val="en-US"/>
              </w:rPr>
              <w:t>10</w:t>
            </w:r>
            <w:r w:rsidR="6BEC7456" w:rsidRPr="5BC1AC9F">
              <w:rPr>
                <w:rFonts w:ascii="Arial" w:hAnsi="Arial" w:cs="Arial"/>
                <w:i/>
                <w:iCs/>
                <w:color w:val="000000" w:themeColor="text1"/>
                <w:sz w:val="22"/>
                <w:szCs w:val="22"/>
                <w:lang w:val="en-US"/>
              </w:rPr>
              <w:t>/30</w:t>
            </w:r>
          </w:p>
        </w:tc>
        <w:tc>
          <w:tcPr>
            <w:tcW w:w="1079" w:type="dxa"/>
            <w:tcBorders>
              <w:left w:val="single" w:sz="4" w:space="0" w:color="000000" w:themeColor="text1"/>
              <w:bottom w:val="single" w:sz="4" w:space="0" w:color="000000" w:themeColor="text1"/>
            </w:tcBorders>
          </w:tcPr>
          <w:p w14:paraId="155F875A" w14:textId="0AC48295" w:rsidR="29DD7A95" w:rsidRDefault="00535655" w:rsidP="6BEC7456">
            <w:pPr>
              <w:spacing w:before="96" w:after="72"/>
              <w:jc w:val="center"/>
              <w:rPr>
                <w:rFonts w:ascii="Arial" w:hAnsi="Arial" w:cs="Arial"/>
                <w:i/>
                <w:iCs/>
                <w:color w:val="000000" w:themeColor="text1"/>
                <w:sz w:val="22"/>
                <w:szCs w:val="22"/>
                <w:lang w:val="en-US"/>
              </w:rPr>
            </w:pPr>
            <w:r w:rsidRPr="3EE4534A">
              <w:rPr>
                <w:rFonts w:ascii="Arial" w:hAnsi="Arial" w:cs="Arial"/>
                <w:i/>
                <w:iCs/>
                <w:color w:val="000000" w:themeColor="text1"/>
                <w:sz w:val="22"/>
                <w:szCs w:val="22"/>
                <w:lang w:val="en-US"/>
              </w:rPr>
              <w:t>6</w:t>
            </w:r>
          </w:p>
        </w:tc>
        <w:tc>
          <w:tcPr>
            <w:tcW w:w="1593" w:type="dxa"/>
            <w:tcBorders>
              <w:left w:val="single" w:sz="4" w:space="0" w:color="000000" w:themeColor="text1"/>
              <w:bottom w:val="single" w:sz="4" w:space="0" w:color="000000" w:themeColor="text1"/>
            </w:tcBorders>
          </w:tcPr>
          <w:p w14:paraId="777048A7" w14:textId="643CA714" w:rsidR="60B7C957" w:rsidRDefault="072F4C6B" w:rsidP="6BEC7456">
            <w:pPr>
              <w:spacing w:before="96" w:after="72"/>
              <w:jc w:val="center"/>
              <w:rPr>
                <w:rFonts w:ascii="Arial" w:hAnsi="Arial" w:cs="Arial"/>
                <w:i/>
                <w:iCs/>
                <w:color w:val="000000" w:themeColor="text1"/>
                <w:sz w:val="22"/>
                <w:szCs w:val="22"/>
                <w:lang w:val="en-US"/>
              </w:rPr>
            </w:pPr>
            <w:r w:rsidRPr="3EE4534A">
              <w:rPr>
                <w:rFonts w:ascii="Arial" w:hAnsi="Arial" w:cs="Arial"/>
                <w:i/>
                <w:iCs/>
                <w:color w:val="000000" w:themeColor="text1"/>
                <w:sz w:val="22"/>
                <w:szCs w:val="22"/>
                <w:lang w:val="en-US"/>
              </w:rPr>
              <w:t>2</w:t>
            </w:r>
          </w:p>
        </w:tc>
        <w:tc>
          <w:tcPr>
            <w:tcW w:w="1943" w:type="dxa"/>
            <w:tcBorders>
              <w:left w:val="single" w:sz="4" w:space="0" w:color="000000" w:themeColor="text1"/>
              <w:bottom w:val="single" w:sz="4" w:space="0" w:color="000000" w:themeColor="text1"/>
            </w:tcBorders>
          </w:tcPr>
          <w:p w14:paraId="37B06B01" w14:textId="5592ECAF" w:rsidR="6BEC7456" w:rsidRDefault="65963736" w:rsidP="6BEC7456">
            <w:pPr>
              <w:spacing w:before="96" w:after="72"/>
              <w:jc w:val="center"/>
              <w:rPr>
                <w:rFonts w:ascii="Arial" w:hAnsi="Arial" w:cs="Arial"/>
                <w:i/>
                <w:iCs/>
                <w:color w:val="000000" w:themeColor="text1"/>
                <w:sz w:val="22"/>
                <w:szCs w:val="22"/>
                <w:lang w:val="en-US"/>
              </w:rPr>
            </w:pPr>
            <w:commentRangeStart w:id="56"/>
            <w:r w:rsidRPr="3EE4534A">
              <w:rPr>
                <w:rFonts w:ascii="Arial" w:hAnsi="Arial" w:cs="Arial"/>
                <w:i/>
                <w:iCs/>
                <w:color w:val="000000" w:themeColor="text1"/>
                <w:sz w:val="22"/>
                <w:szCs w:val="22"/>
                <w:lang w:val="en-US"/>
              </w:rPr>
              <w:t>6</w:t>
            </w:r>
            <w:r w:rsidR="6BEC7456" w:rsidRPr="3EE4534A">
              <w:rPr>
                <w:rFonts w:ascii="Arial" w:hAnsi="Arial" w:cs="Arial"/>
                <w:i/>
                <w:iCs/>
                <w:color w:val="000000" w:themeColor="text1"/>
                <w:sz w:val="22"/>
                <w:szCs w:val="22"/>
                <w:lang w:val="en-US"/>
              </w:rPr>
              <w:t>0</w:t>
            </w:r>
            <w:r w:rsidR="6BEC7456" w:rsidRPr="6BEC7456">
              <w:rPr>
                <w:rFonts w:ascii="Arial" w:hAnsi="Arial" w:cs="Arial"/>
                <w:i/>
                <w:iCs/>
                <w:color w:val="000000" w:themeColor="text1"/>
                <w:sz w:val="22"/>
                <w:szCs w:val="22"/>
                <w:lang w:val="en-US"/>
              </w:rPr>
              <w:t>.000</w:t>
            </w:r>
            <w:commentRangeEnd w:id="56"/>
            <w:r w:rsidR="0019026F">
              <w:rPr>
                <w:rStyle w:val="AklamaBavurusu"/>
              </w:rPr>
              <w:commentReference w:id="56"/>
            </w:r>
          </w:p>
        </w:tc>
        <w:tc>
          <w:tcPr>
            <w:tcW w:w="1943" w:type="dxa"/>
            <w:tcBorders>
              <w:left w:val="single" w:sz="4" w:space="0" w:color="000000" w:themeColor="text1"/>
              <w:bottom w:val="single" w:sz="4" w:space="0" w:color="000000" w:themeColor="text1"/>
              <w:right w:val="single" w:sz="8" w:space="0" w:color="000000" w:themeColor="text1"/>
            </w:tcBorders>
          </w:tcPr>
          <w:p w14:paraId="322106AF" w14:textId="3C52BD32" w:rsidR="6BEC7456" w:rsidRDefault="6BEC7456" w:rsidP="6BEC7456">
            <w:pPr>
              <w:spacing w:before="96" w:after="72" w:line="259" w:lineRule="auto"/>
              <w:jc w:val="center"/>
            </w:pPr>
            <w:r w:rsidRPr="6BEC7456">
              <w:rPr>
                <w:rFonts w:ascii="Arial" w:hAnsi="Arial" w:cs="Arial"/>
                <w:b/>
                <w:bCs/>
                <w:i/>
                <w:iCs/>
                <w:color w:val="000000" w:themeColor="text1"/>
                <w:sz w:val="22"/>
                <w:szCs w:val="22"/>
                <w:lang w:val="en-US"/>
              </w:rPr>
              <w:t>120.000</w:t>
            </w:r>
          </w:p>
        </w:tc>
      </w:tr>
      <w:tr w:rsidR="6BEC7456" w14:paraId="5A416D12" w14:textId="77777777" w:rsidTr="5BC1AC9F">
        <w:trPr>
          <w:trHeight w:val="300"/>
        </w:trPr>
        <w:tc>
          <w:tcPr>
            <w:tcW w:w="2469" w:type="dxa"/>
            <w:gridSpan w:val="2"/>
            <w:tcBorders>
              <w:left w:val="single" w:sz="8" w:space="0" w:color="000000" w:themeColor="text1"/>
              <w:bottom w:val="single" w:sz="4" w:space="0" w:color="000000" w:themeColor="text1"/>
            </w:tcBorders>
          </w:tcPr>
          <w:p w14:paraId="16558846" w14:textId="7CE46819" w:rsidR="6BEC7456" w:rsidRDefault="6BEC7456" w:rsidP="6BEC7456">
            <w:pPr>
              <w:spacing w:before="240" w:after="240" w:line="259" w:lineRule="auto"/>
              <w:rPr>
                <w:rFonts w:ascii="Arial" w:eastAsia="Arial" w:hAnsi="Arial" w:cs="Arial"/>
                <w:sz w:val="22"/>
                <w:szCs w:val="22"/>
                <w:lang w:val="en-US"/>
              </w:rPr>
            </w:pPr>
            <w:r w:rsidRPr="6BEC7456">
              <w:rPr>
                <w:rFonts w:ascii="Arial" w:eastAsia="Arial" w:hAnsi="Arial" w:cs="Arial"/>
                <w:sz w:val="22"/>
                <w:szCs w:val="22"/>
                <w:lang w:val="en-US"/>
              </w:rPr>
              <w:t>Ata Onur Kılıç</w:t>
            </w:r>
          </w:p>
          <w:p w14:paraId="118BC086" w14:textId="411823EE" w:rsidR="6BEC7456" w:rsidRDefault="6BEC7456" w:rsidP="6BEC7456">
            <w:pPr>
              <w:spacing w:before="96" w:after="72"/>
              <w:rPr>
                <w:rFonts w:ascii="Arial" w:hAnsi="Arial" w:cs="Arial"/>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6376F98F" w14:textId="542BE409" w:rsidR="4BF1CE17" w:rsidRDefault="4BF1CE17" w:rsidP="6BEC7456">
            <w:pPr>
              <w:spacing w:before="240" w:after="240"/>
            </w:pPr>
            <w:r w:rsidRPr="6BEC7456">
              <w:rPr>
                <w:rFonts w:ascii="Arial" w:eastAsia="Arial" w:hAnsi="Arial" w:cs="Arial"/>
                <w:sz w:val="22"/>
                <w:szCs w:val="22"/>
                <w:lang w:val="en-US"/>
              </w:rPr>
              <w:t>Evaluating energy efficiency, battery cycles, and identifying system failure points under stress conditions.</w:t>
            </w:r>
          </w:p>
        </w:tc>
        <w:tc>
          <w:tcPr>
            <w:tcW w:w="1790" w:type="dxa"/>
            <w:tcBorders>
              <w:left w:val="single" w:sz="4" w:space="0" w:color="000000" w:themeColor="text1"/>
              <w:bottom w:val="single" w:sz="4" w:space="0" w:color="000000" w:themeColor="text1"/>
            </w:tcBorders>
          </w:tcPr>
          <w:p w14:paraId="3C76E7A4" w14:textId="67A1B992" w:rsidR="6BEC7456" w:rsidRDefault="6BEC7456" w:rsidP="6BEC7456">
            <w:pPr>
              <w:spacing w:before="96" w:after="72"/>
            </w:pPr>
            <w:r w:rsidRPr="6BEC7456">
              <w:rPr>
                <w:rFonts w:ascii="Arial" w:eastAsia="Arial" w:hAnsi="Arial" w:cs="Arial"/>
                <w:sz w:val="22"/>
                <w:szCs w:val="22"/>
                <w:lang w:val="en-US"/>
              </w:rPr>
              <w:t>Embedded Systems Engineer</w:t>
            </w:r>
          </w:p>
        </w:tc>
        <w:tc>
          <w:tcPr>
            <w:tcW w:w="1427" w:type="dxa"/>
            <w:tcBorders>
              <w:left w:val="single" w:sz="4" w:space="0" w:color="000000" w:themeColor="text1"/>
              <w:bottom w:val="single" w:sz="4" w:space="0" w:color="000000" w:themeColor="text1"/>
              <w:right w:val="single" w:sz="4" w:space="0" w:color="000000" w:themeColor="text1"/>
            </w:tcBorders>
          </w:tcPr>
          <w:p w14:paraId="1AB24A30" w14:textId="3D4A853C" w:rsidR="06EBE39A" w:rsidRDefault="44FDA838" w:rsidP="6BEC7456">
            <w:pPr>
              <w:spacing w:before="96" w:after="72"/>
              <w:jc w:val="center"/>
              <w:rPr>
                <w:rFonts w:ascii="Arial" w:hAnsi="Arial" w:cs="Arial"/>
                <w:i/>
                <w:iCs/>
                <w:color w:val="000000" w:themeColor="text1"/>
                <w:sz w:val="22"/>
                <w:szCs w:val="22"/>
                <w:lang w:val="en-US"/>
              </w:rPr>
            </w:pPr>
            <w:r w:rsidRPr="3EE4534A">
              <w:rPr>
                <w:rFonts w:ascii="Arial" w:hAnsi="Arial" w:cs="Arial"/>
                <w:i/>
                <w:iCs/>
                <w:color w:val="000000" w:themeColor="text1"/>
                <w:sz w:val="22"/>
                <w:szCs w:val="22"/>
                <w:lang w:val="en-US"/>
              </w:rPr>
              <w:t>10</w:t>
            </w:r>
            <w:r w:rsidR="6BEC7456" w:rsidRPr="6BEC7456">
              <w:rPr>
                <w:rFonts w:ascii="Arial" w:hAnsi="Arial" w:cs="Arial"/>
                <w:i/>
                <w:iCs/>
                <w:color w:val="000000" w:themeColor="text1"/>
                <w:sz w:val="22"/>
                <w:szCs w:val="22"/>
                <w:lang w:val="en-US"/>
              </w:rPr>
              <w:t>/30</w:t>
            </w:r>
          </w:p>
        </w:tc>
        <w:tc>
          <w:tcPr>
            <w:tcW w:w="1079" w:type="dxa"/>
            <w:tcBorders>
              <w:left w:val="single" w:sz="4" w:space="0" w:color="000000" w:themeColor="text1"/>
              <w:bottom w:val="single" w:sz="4" w:space="0" w:color="000000" w:themeColor="text1"/>
            </w:tcBorders>
          </w:tcPr>
          <w:p w14:paraId="304EBDAD" w14:textId="62F086E8" w:rsidR="18DB6F0E" w:rsidRDefault="52DDA07E" w:rsidP="6BEC7456">
            <w:pPr>
              <w:spacing w:before="96" w:after="72"/>
              <w:jc w:val="center"/>
              <w:rPr>
                <w:rFonts w:ascii="Arial" w:hAnsi="Arial" w:cs="Arial"/>
                <w:i/>
                <w:iCs/>
                <w:color w:val="000000" w:themeColor="text1"/>
                <w:sz w:val="22"/>
                <w:szCs w:val="22"/>
                <w:lang w:val="en-US"/>
              </w:rPr>
            </w:pPr>
            <w:r w:rsidRPr="3EE4534A">
              <w:rPr>
                <w:rFonts w:ascii="Arial" w:hAnsi="Arial" w:cs="Arial"/>
                <w:i/>
                <w:iCs/>
                <w:color w:val="000000" w:themeColor="text1"/>
                <w:sz w:val="22"/>
                <w:szCs w:val="22"/>
                <w:lang w:val="en-US"/>
              </w:rPr>
              <w:t>6</w:t>
            </w:r>
          </w:p>
        </w:tc>
        <w:tc>
          <w:tcPr>
            <w:tcW w:w="1593" w:type="dxa"/>
            <w:tcBorders>
              <w:left w:val="single" w:sz="4" w:space="0" w:color="000000" w:themeColor="text1"/>
              <w:bottom w:val="single" w:sz="4" w:space="0" w:color="000000" w:themeColor="text1"/>
            </w:tcBorders>
          </w:tcPr>
          <w:p w14:paraId="4386FF0A" w14:textId="4E04CC7E" w:rsidR="6541849B" w:rsidRDefault="7BF30197" w:rsidP="6BEC7456">
            <w:pPr>
              <w:spacing w:before="96" w:after="72"/>
              <w:jc w:val="center"/>
              <w:rPr>
                <w:rFonts w:ascii="Arial" w:hAnsi="Arial" w:cs="Arial"/>
                <w:i/>
                <w:iCs/>
                <w:color w:val="000000" w:themeColor="text1"/>
                <w:sz w:val="22"/>
                <w:szCs w:val="22"/>
                <w:lang w:val="en-US"/>
              </w:rPr>
            </w:pPr>
            <w:r w:rsidRPr="3EE4534A">
              <w:rPr>
                <w:rFonts w:ascii="Arial" w:hAnsi="Arial" w:cs="Arial"/>
                <w:i/>
                <w:iCs/>
                <w:color w:val="000000" w:themeColor="text1"/>
                <w:sz w:val="22"/>
                <w:szCs w:val="22"/>
                <w:lang w:val="en-US"/>
              </w:rPr>
              <w:t>2</w:t>
            </w:r>
          </w:p>
        </w:tc>
        <w:tc>
          <w:tcPr>
            <w:tcW w:w="1943" w:type="dxa"/>
            <w:tcBorders>
              <w:left w:val="single" w:sz="4" w:space="0" w:color="000000" w:themeColor="text1"/>
              <w:bottom w:val="single" w:sz="4" w:space="0" w:color="000000" w:themeColor="text1"/>
            </w:tcBorders>
          </w:tcPr>
          <w:p w14:paraId="3A42C949" w14:textId="2D0D53EA" w:rsidR="6BEC7456" w:rsidRDefault="7BF30197" w:rsidP="6BEC7456">
            <w:pPr>
              <w:spacing w:before="96" w:after="72"/>
              <w:jc w:val="center"/>
              <w:rPr>
                <w:rFonts w:ascii="Arial" w:hAnsi="Arial" w:cs="Arial"/>
                <w:i/>
                <w:iCs/>
                <w:color w:val="000000" w:themeColor="text1"/>
                <w:sz w:val="22"/>
                <w:szCs w:val="22"/>
                <w:lang w:val="en-US"/>
              </w:rPr>
            </w:pPr>
            <w:r w:rsidRPr="3EE4534A">
              <w:rPr>
                <w:rFonts w:ascii="Arial" w:hAnsi="Arial" w:cs="Arial"/>
                <w:i/>
                <w:iCs/>
                <w:color w:val="000000" w:themeColor="text1"/>
                <w:sz w:val="22"/>
                <w:szCs w:val="22"/>
                <w:lang w:val="en-US"/>
              </w:rPr>
              <w:t>6</w:t>
            </w:r>
            <w:r w:rsidR="6BEC7456" w:rsidRPr="3EE4534A">
              <w:rPr>
                <w:rFonts w:ascii="Arial" w:hAnsi="Arial" w:cs="Arial"/>
                <w:i/>
                <w:iCs/>
                <w:color w:val="000000" w:themeColor="text1"/>
                <w:sz w:val="22"/>
                <w:szCs w:val="22"/>
                <w:lang w:val="en-US"/>
              </w:rPr>
              <w:t>0</w:t>
            </w:r>
            <w:r w:rsidR="6BEC7456" w:rsidRPr="6BEC7456">
              <w:rPr>
                <w:rFonts w:ascii="Arial" w:hAnsi="Arial" w:cs="Arial"/>
                <w:i/>
                <w:iCs/>
                <w:color w:val="000000" w:themeColor="text1"/>
                <w:sz w:val="22"/>
                <w:szCs w:val="22"/>
                <w:lang w:val="en-US"/>
              </w:rPr>
              <w:t>.000</w:t>
            </w:r>
          </w:p>
        </w:tc>
        <w:tc>
          <w:tcPr>
            <w:tcW w:w="1943" w:type="dxa"/>
            <w:tcBorders>
              <w:left w:val="single" w:sz="4" w:space="0" w:color="000000" w:themeColor="text1"/>
              <w:bottom w:val="single" w:sz="4" w:space="0" w:color="000000" w:themeColor="text1"/>
              <w:right w:val="single" w:sz="8" w:space="0" w:color="000000" w:themeColor="text1"/>
            </w:tcBorders>
          </w:tcPr>
          <w:p w14:paraId="1ADDEC23" w14:textId="21CB41AB" w:rsidR="6BEC7456" w:rsidRDefault="6BEC7456" w:rsidP="6BEC7456">
            <w:pPr>
              <w:spacing w:before="96" w:after="72" w:line="259" w:lineRule="auto"/>
              <w:jc w:val="center"/>
            </w:pPr>
            <w:r w:rsidRPr="6BEC7456">
              <w:rPr>
                <w:rFonts w:ascii="Arial" w:hAnsi="Arial" w:cs="Arial"/>
                <w:b/>
                <w:bCs/>
                <w:i/>
                <w:iCs/>
                <w:color w:val="000000" w:themeColor="text1"/>
                <w:sz w:val="22"/>
                <w:szCs w:val="22"/>
                <w:lang w:val="en-US"/>
              </w:rPr>
              <w:t>120.000</w:t>
            </w:r>
          </w:p>
        </w:tc>
      </w:tr>
      <w:tr w:rsidR="6BEC7456" w14:paraId="6898C2B5" w14:textId="77777777" w:rsidTr="5BC1AC9F">
        <w:trPr>
          <w:trHeight w:val="300"/>
        </w:trPr>
        <w:tc>
          <w:tcPr>
            <w:tcW w:w="2469" w:type="dxa"/>
            <w:gridSpan w:val="2"/>
            <w:tcBorders>
              <w:left w:val="single" w:sz="8" w:space="0" w:color="000000" w:themeColor="text1"/>
              <w:bottom w:val="single" w:sz="4" w:space="0" w:color="000000" w:themeColor="text1"/>
            </w:tcBorders>
          </w:tcPr>
          <w:p w14:paraId="2C23C47C" w14:textId="77777777" w:rsidR="6BEC7456" w:rsidRDefault="6BEC7456" w:rsidP="6BEC7456">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000000" w:themeColor="text1"/>
            </w:tcBorders>
          </w:tcPr>
          <w:p w14:paraId="746FBEE1" w14:textId="77777777" w:rsidR="6BEC7456" w:rsidRDefault="6BEC7456" w:rsidP="6BEC7456">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000000" w:themeColor="text1"/>
            </w:tcBorders>
          </w:tcPr>
          <w:p w14:paraId="7294BEFC" w14:textId="77777777" w:rsidR="6BEC7456" w:rsidRDefault="6BEC7456" w:rsidP="6BEC7456">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000000" w:themeColor="text1"/>
              <w:right w:val="single" w:sz="4" w:space="0" w:color="000000" w:themeColor="text1"/>
            </w:tcBorders>
          </w:tcPr>
          <w:p w14:paraId="7175B70C"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000000" w:themeColor="text1"/>
            </w:tcBorders>
          </w:tcPr>
          <w:p w14:paraId="222953BC"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000000" w:themeColor="text1"/>
            </w:tcBorders>
          </w:tcPr>
          <w:p w14:paraId="1AA2B859"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4CB0A37E"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5233E3B5" w14:textId="77777777" w:rsidR="6BEC7456" w:rsidRDefault="6BEC7456" w:rsidP="6BEC7456">
            <w:pPr>
              <w:spacing w:before="96" w:after="72"/>
              <w:jc w:val="right"/>
              <w:rPr>
                <w:rFonts w:ascii="Arial" w:hAnsi="Arial" w:cs="Arial"/>
                <w:b/>
                <w:bCs/>
                <w:i/>
                <w:iCs/>
                <w:color w:val="000000" w:themeColor="text1"/>
                <w:sz w:val="22"/>
                <w:szCs w:val="22"/>
                <w:lang w:val="en-US"/>
              </w:rPr>
            </w:pPr>
          </w:p>
        </w:tc>
      </w:tr>
      <w:tr w:rsidR="6BEC7456" w14:paraId="0579DFA7" w14:textId="77777777" w:rsidTr="5BC1AC9F">
        <w:trPr>
          <w:trHeight w:val="300"/>
        </w:trPr>
        <w:tc>
          <w:tcPr>
            <w:tcW w:w="2469" w:type="dxa"/>
            <w:gridSpan w:val="2"/>
            <w:tcBorders>
              <w:left w:val="single" w:sz="8" w:space="0" w:color="000000" w:themeColor="text1"/>
              <w:bottom w:val="single" w:sz="4" w:space="0" w:color="auto"/>
            </w:tcBorders>
          </w:tcPr>
          <w:p w14:paraId="6139E275" w14:textId="77777777" w:rsidR="6BEC7456" w:rsidRDefault="6BEC7456" w:rsidP="6BEC7456">
            <w:pPr>
              <w:spacing w:before="96" w:after="72"/>
              <w:rPr>
                <w:rFonts w:ascii="Arial" w:hAnsi="Arial" w:cs="Arial"/>
                <w:i/>
                <w:iCs/>
                <w:color w:val="000000" w:themeColor="text1"/>
                <w:sz w:val="22"/>
                <w:szCs w:val="22"/>
                <w:lang w:val="en-US"/>
              </w:rPr>
            </w:pPr>
          </w:p>
        </w:tc>
        <w:tc>
          <w:tcPr>
            <w:tcW w:w="2132" w:type="dxa"/>
            <w:tcBorders>
              <w:left w:val="single" w:sz="4" w:space="0" w:color="000000" w:themeColor="text1"/>
              <w:bottom w:val="single" w:sz="4" w:space="0" w:color="auto"/>
            </w:tcBorders>
          </w:tcPr>
          <w:p w14:paraId="3E819D1C" w14:textId="77777777" w:rsidR="6BEC7456" w:rsidRDefault="6BEC7456" w:rsidP="6BEC7456">
            <w:pPr>
              <w:spacing w:before="96" w:after="72"/>
              <w:rPr>
                <w:rFonts w:ascii="Arial" w:hAnsi="Arial" w:cs="Arial"/>
                <w:i/>
                <w:iCs/>
                <w:color w:val="000000" w:themeColor="text1"/>
                <w:sz w:val="22"/>
                <w:szCs w:val="22"/>
                <w:lang w:val="en-US"/>
              </w:rPr>
            </w:pPr>
          </w:p>
        </w:tc>
        <w:tc>
          <w:tcPr>
            <w:tcW w:w="1790" w:type="dxa"/>
            <w:tcBorders>
              <w:left w:val="single" w:sz="4" w:space="0" w:color="000000" w:themeColor="text1"/>
              <w:bottom w:val="single" w:sz="4" w:space="0" w:color="auto"/>
            </w:tcBorders>
          </w:tcPr>
          <w:p w14:paraId="692923C0" w14:textId="77777777" w:rsidR="6BEC7456" w:rsidRDefault="6BEC7456" w:rsidP="6BEC7456">
            <w:pPr>
              <w:spacing w:before="96" w:after="72"/>
              <w:rPr>
                <w:rFonts w:ascii="Arial" w:hAnsi="Arial" w:cs="Arial"/>
                <w:i/>
                <w:iCs/>
                <w:color w:val="000000" w:themeColor="text1"/>
                <w:sz w:val="22"/>
                <w:szCs w:val="22"/>
                <w:lang w:val="en-US"/>
              </w:rPr>
            </w:pPr>
          </w:p>
        </w:tc>
        <w:tc>
          <w:tcPr>
            <w:tcW w:w="1427" w:type="dxa"/>
            <w:tcBorders>
              <w:left w:val="single" w:sz="4" w:space="0" w:color="000000" w:themeColor="text1"/>
              <w:bottom w:val="single" w:sz="4" w:space="0" w:color="auto"/>
              <w:right w:val="single" w:sz="4" w:space="0" w:color="000000" w:themeColor="text1"/>
            </w:tcBorders>
          </w:tcPr>
          <w:p w14:paraId="75412607"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079" w:type="dxa"/>
            <w:tcBorders>
              <w:left w:val="single" w:sz="4" w:space="0" w:color="000000" w:themeColor="text1"/>
              <w:bottom w:val="single" w:sz="4" w:space="0" w:color="auto"/>
            </w:tcBorders>
          </w:tcPr>
          <w:p w14:paraId="38232835"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593" w:type="dxa"/>
            <w:tcBorders>
              <w:left w:val="single" w:sz="4" w:space="0" w:color="000000" w:themeColor="text1"/>
              <w:bottom w:val="single" w:sz="4" w:space="0" w:color="auto"/>
            </w:tcBorders>
          </w:tcPr>
          <w:p w14:paraId="15FCD3F7"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tcBorders>
          </w:tcPr>
          <w:p w14:paraId="03154976" w14:textId="77777777" w:rsidR="6BEC7456" w:rsidRDefault="6BEC7456" w:rsidP="6BEC7456">
            <w:pPr>
              <w:spacing w:before="96" w:after="72"/>
              <w:jc w:val="center"/>
              <w:rPr>
                <w:rFonts w:ascii="Arial" w:hAnsi="Arial" w:cs="Arial"/>
                <w:i/>
                <w:iCs/>
                <w:color w:val="000000" w:themeColor="text1"/>
                <w:sz w:val="22"/>
                <w:szCs w:val="22"/>
                <w:lang w:val="en-US"/>
              </w:rPr>
            </w:pPr>
          </w:p>
        </w:tc>
        <w:tc>
          <w:tcPr>
            <w:tcW w:w="1943" w:type="dxa"/>
            <w:tcBorders>
              <w:left w:val="single" w:sz="4" w:space="0" w:color="000000" w:themeColor="text1"/>
              <w:bottom w:val="single" w:sz="4" w:space="0" w:color="000000" w:themeColor="text1"/>
              <w:right w:val="single" w:sz="8" w:space="0" w:color="000000" w:themeColor="text1"/>
            </w:tcBorders>
          </w:tcPr>
          <w:p w14:paraId="55F6B4DC" w14:textId="77777777" w:rsidR="6BEC7456" w:rsidRDefault="6BEC7456" w:rsidP="6BEC7456">
            <w:pPr>
              <w:spacing w:before="96" w:after="72"/>
              <w:jc w:val="right"/>
              <w:rPr>
                <w:rFonts w:ascii="Arial" w:hAnsi="Arial" w:cs="Arial"/>
                <w:b/>
                <w:bCs/>
                <w:i/>
                <w:iCs/>
                <w:color w:val="000000" w:themeColor="text1"/>
                <w:sz w:val="22"/>
                <w:szCs w:val="22"/>
                <w:lang w:val="en-US"/>
              </w:rPr>
            </w:pPr>
          </w:p>
        </w:tc>
      </w:tr>
      <w:tr w:rsidR="6BEC7456" w14:paraId="1ABE211D" w14:textId="77777777" w:rsidTr="5BC1AC9F">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2E70DD85" w14:textId="77777777" w:rsidR="6BEC7456" w:rsidRDefault="6BEC7456" w:rsidP="6BEC7456">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454DA9E7" w14:textId="77777777" w:rsidR="6BEC7456" w:rsidRDefault="6BEC7456" w:rsidP="6BEC7456">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7C30D787" w14:textId="77777777" w:rsidR="6BEC7456" w:rsidRDefault="6BEC7456" w:rsidP="6BEC7456">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2AA793CC" w14:textId="3D218F7D" w:rsidR="6BEC7456" w:rsidRDefault="6BEC7456" w:rsidP="6BEC7456">
            <w:pPr>
              <w:spacing w:before="96" w:after="72" w:line="259" w:lineRule="auto"/>
              <w:jc w:val="right"/>
            </w:pPr>
            <w:r w:rsidRPr="3EE4534A">
              <w:rPr>
                <w:rFonts w:ascii="Arial" w:hAnsi="Arial" w:cs="Arial"/>
                <w:b/>
                <w:bCs/>
                <w:color w:val="000000" w:themeColor="text1"/>
                <w:sz w:val="22"/>
                <w:szCs w:val="22"/>
                <w:lang w:val="en-US"/>
              </w:rPr>
              <w:t>240</w:t>
            </w:r>
            <w:r w:rsidR="4DB0F506" w:rsidRPr="3EE4534A">
              <w:rPr>
                <w:rFonts w:ascii="Arial" w:hAnsi="Arial" w:cs="Arial"/>
                <w:b/>
                <w:bCs/>
                <w:color w:val="000000" w:themeColor="text1"/>
                <w:sz w:val="22"/>
                <w:szCs w:val="22"/>
                <w:lang w:val="en-US"/>
              </w:rPr>
              <w:t>.</w:t>
            </w:r>
            <w:r w:rsidRPr="3EE4534A">
              <w:rPr>
                <w:rFonts w:ascii="Arial" w:hAnsi="Arial" w:cs="Arial"/>
                <w:b/>
                <w:bCs/>
                <w:color w:val="000000" w:themeColor="text1"/>
                <w:sz w:val="22"/>
                <w:szCs w:val="22"/>
                <w:lang w:val="en-US"/>
              </w:rPr>
              <w:t>000</w:t>
            </w:r>
          </w:p>
        </w:tc>
      </w:tr>
    </w:tbl>
    <w:p w14:paraId="6BFF6E9B" w14:textId="25FD5D59" w:rsidR="6383C5F0" w:rsidRDefault="6383C5F0" w:rsidP="6BEC7456">
      <w:pPr>
        <w:rPr>
          <w:lang w:val="en-US"/>
        </w:rPr>
      </w:pPr>
    </w:p>
    <w:p w14:paraId="1CC558B4" w14:textId="011C1D8F" w:rsidR="6A85C8B1" w:rsidRDefault="6A85C8B1" w:rsidP="6A85C8B1">
      <w:pPr>
        <w:rPr>
          <w:lang w:val="en-US"/>
        </w:rPr>
      </w:pPr>
    </w:p>
    <w:p w14:paraId="42EC40C8" w14:textId="57CF45DE" w:rsidR="6A85C8B1" w:rsidRDefault="6A85C8B1" w:rsidP="6A85C8B1">
      <w:pPr>
        <w:rPr>
          <w:lang w:val="en-US"/>
        </w:rPr>
      </w:pPr>
    </w:p>
    <w:p w14:paraId="3679589B" w14:textId="53382626" w:rsidR="6A85C8B1" w:rsidRDefault="6A85C8B1" w:rsidP="6A85C8B1">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00AC5585" w14:paraId="442D48C7" w14:textId="77777777">
        <w:trPr>
          <w:trHeight w:val="300"/>
        </w:trPr>
        <w:tc>
          <w:tcPr>
            <w:tcW w:w="1756" w:type="dxa"/>
            <w:tcBorders>
              <w:top w:val="single" w:sz="4" w:space="0" w:color="auto"/>
              <w:left w:val="single" w:sz="4" w:space="0" w:color="auto"/>
              <w:bottom w:val="single" w:sz="4" w:space="0" w:color="auto"/>
            </w:tcBorders>
            <w:vAlign w:val="center"/>
          </w:tcPr>
          <w:p w14:paraId="5F3BFFF9" w14:textId="77777777" w:rsidR="00AC5585" w:rsidRDefault="00AC5585">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1BD7E307" w14:textId="77777777" w:rsidR="00AC5585" w:rsidRDefault="00AC5585">
            <w:pPr>
              <w:tabs>
                <w:tab w:val="left" w:pos="5812"/>
              </w:tabs>
            </w:pPr>
            <w:r w:rsidRPr="6BEC7456">
              <w:rPr>
                <w:rFonts w:ascii="Arial" w:eastAsia="Arial" w:hAnsi="Arial" w:cs="Arial"/>
                <w:b/>
                <w:bCs/>
                <w:sz w:val="22"/>
                <w:szCs w:val="22"/>
              </w:rPr>
              <w:t>Mobile Charging Stations for Electric Vehicle</w:t>
            </w:r>
          </w:p>
        </w:tc>
      </w:tr>
      <w:tr w:rsidR="00AC5585" w14:paraId="20D076C1" w14:textId="77777777">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184DCDD7" w14:textId="77777777" w:rsidR="00AC5585" w:rsidRDefault="00AC5585">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7BDE78E2" w14:textId="05A3B4B8" w:rsidR="00AC5585" w:rsidRDefault="00BD592D">
            <w:pPr>
              <w:widowControl w:val="0"/>
              <w:tabs>
                <w:tab w:val="left" w:pos="374"/>
              </w:tabs>
              <w:spacing w:line="360" w:lineRule="auto"/>
              <w:jc w:val="both"/>
              <w:rPr>
                <w:rFonts w:ascii="Arial" w:hAnsi="Arial" w:cs="Arial"/>
                <w:sz w:val="22"/>
                <w:szCs w:val="22"/>
                <w:lang w:val="en-US"/>
              </w:rPr>
            </w:pPr>
            <w:r w:rsidRPr="0060175A">
              <w:rPr>
                <w:rFonts w:ascii="Arial" w:hAnsi="Arial" w:cs="Arial"/>
                <w:sz w:val="22"/>
                <w:szCs w:val="22"/>
              </w:rPr>
              <w:t>WP-6.2 User Acceptance Testing</w:t>
            </w:r>
            <w:r>
              <w:rPr>
                <w:rFonts w:ascii="Arial" w:hAnsi="Arial" w:cs="Arial"/>
                <w:sz w:val="22"/>
                <w:szCs w:val="22"/>
              </w:rPr>
              <w:t xml:space="preserve"> (Yener)</w:t>
            </w:r>
          </w:p>
        </w:tc>
      </w:tr>
      <w:tr w:rsidR="00AC5585" w14:paraId="34B203A0" w14:textId="77777777">
        <w:trPr>
          <w:trHeight w:val="300"/>
        </w:trPr>
        <w:tc>
          <w:tcPr>
            <w:tcW w:w="2469" w:type="dxa"/>
            <w:gridSpan w:val="2"/>
            <w:tcBorders>
              <w:left w:val="single" w:sz="8" w:space="0" w:color="000000" w:themeColor="text1"/>
              <w:bottom w:val="single" w:sz="4" w:space="0" w:color="000000" w:themeColor="text1"/>
            </w:tcBorders>
            <w:vAlign w:val="center"/>
          </w:tcPr>
          <w:p w14:paraId="78689F4E" w14:textId="77777777" w:rsidR="00AC5585" w:rsidRDefault="00AC5585">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60B46154" w14:textId="77777777" w:rsidR="00AC5585" w:rsidRDefault="00AC5585">
            <w:pP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0306C63C" w14:textId="77777777" w:rsidR="00AC5585" w:rsidRDefault="00AC5585">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35EFA2CC" w14:textId="77777777" w:rsidR="00AC5585" w:rsidRDefault="00AC5585">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45452C07" w14:textId="77777777" w:rsidR="00AC5585" w:rsidRDefault="00AC5585">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09B6D0B4" w14:textId="77777777" w:rsidR="00AC5585" w:rsidRDefault="00AC5585">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p w14:paraId="457139CB" w14:textId="77777777" w:rsidR="00AC5585" w:rsidRDefault="00AC5585">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23C307A0" w14:textId="77777777" w:rsidR="00AC5585" w:rsidRDefault="00AC5585">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0C0847AA" w14:textId="77777777" w:rsidR="00AC5585" w:rsidRDefault="00AC5585">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TOTAL (TL)</w:t>
            </w:r>
          </w:p>
        </w:tc>
      </w:tr>
      <w:tr w:rsidR="00AC5585" w14:paraId="5948AB70" w14:textId="77777777">
        <w:trPr>
          <w:trHeight w:val="300"/>
        </w:trPr>
        <w:tc>
          <w:tcPr>
            <w:tcW w:w="2469" w:type="dxa"/>
            <w:gridSpan w:val="2"/>
            <w:tcBorders>
              <w:left w:val="single" w:sz="8" w:space="0" w:color="000000" w:themeColor="text1"/>
              <w:bottom w:val="single" w:sz="4" w:space="0" w:color="000000" w:themeColor="text1"/>
            </w:tcBorders>
          </w:tcPr>
          <w:p w14:paraId="757FFBC4" w14:textId="0D7C6473" w:rsidR="00AC5585" w:rsidRDefault="00AD2E99">
            <w:pPr>
              <w:rPr>
                <w:rFonts w:ascii="Arial" w:eastAsia="Arial" w:hAnsi="Arial" w:cs="Arial"/>
                <w:sz w:val="22"/>
                <w:szCs w:val="22"/>
                <w:lang w:val="en-US"/>
              </w:rPr>
            </w:pPr>
            <w:r w:rsidRPr="00AD2E99">
              <w:rPr>
                <w:rFonts w:ascii="Arial" w:hAnsi="Arial" w:cs="Arial"/>
                <w:sz w:val="22"/>
                <w:szCs w:val="22"/>
              </w:rPr>
              <w:t>Osman Yener Işık</w:t>
            </w:r>
          </w:p>
        </w:tc>
        <w:tc>
          <w:tcPr>
            <w:tcW w:w="2132" w:type="dxa"/>
            <w:tcBorders>
              <w:left w:val="single" w:sz="4" w:space="0" w:color="000000" w:themeColor="text1"/>
              <w:bottom w:val="single" w:sz="4" w:space="0" w:color="000000" w:themeColor="text1"/>
            </w:tcBorders>
          </w:tcPr>
          <w:p w14:paraId="1FFBC736" w14:textId="78265349" w:rsidR="00AC5585" w:rsidRDefault="00AD2E99">
            <w:pPr>
              <w:spacing w:before="240" w:after="240"/>
              <w:rPr>
                <w:rFonts w:ascii="Arial" w:eastAsia="Arial" w:hAnsi="Arial" w:cs="Arial"/>
                <w:sz w:val="22"/>
                <w:szCs w:val="22"/>
                <w:lang w:val="en-US"/>
              </w:rPr>
            </w:pPr>
            <w:r w:rsidRPr="00AD2E99">
              <w:rPr>
                <w:rFonts w:ascii="Arial" w:hAnsi="Arial" w:cs="Arial"/>
                <w:sz w:val="22"/>
                <w:szCs w:val="22"/>
              </w:rPr>
              <w:t>Conducting user tests, usability interviews, and documenting results</w:t>
            </w:r>
          </w:p>
        </w:tc>
        <w:tc>
          <w:tcPr>
            <w:tcW w:w="1790" w:type="dxa"/>
            <w:tcBorders>
              <w:left w:val="single" w:sz="4" w:space="0" w:color="000000" w:themeColor="text1"/>
              <w:bottom w:val="single" w:sz="4" w:space="0" w:color="000000" w:themeColor="text1"/>
            </w:tcBorders>
          </w:tcPr>
          <w:p w14:paraId="191632A5" w14:textId="71560A9B" w:rsidR="00AC5585" w:rsidRPr="00AD2E99" w:rsidRDefault="00AD2E99">
            <w:pPr>
              <w:spacing w:before="96" w:after="72"/>
              <w:rPr>
                <w:rFonts w:ascii="Arial" w:hAnsi="Arial" w:cs="Arial"/>
                <w:sz w:val="22"/>
                <w:szCs w:val="22"/>
              </w:rPr>
            </w:pPr>
            <w:r w:rsidRPr="00AD2E99">
              <w:rPr>
                <w:rFonts w:ascii="Arial" w:hAnsi="Arial" w:cs="Arial"/>
                <w:sz w:val="22"/>
                <w:szCs w:val="22"/>
              </w:rPr>
              <w:t>Software Engineer</w:t>
            </w:r>
          </w:p>
        </w:tc>
        <w:tc>
          <w:tcPr>
            <w:tcW w:w="1427" w:type="dxa"/>
            <w:tcBorders>
              <w:left w:val="single" w:sz="4" w:space="0" w:color="000000" w:themeColor="text1"/>
              <w:bottom w:val="single" w:sz="4" w:space="0" w:color="000000" w:themeColor="text1"/>
              <w:right w:val="single" w:sz="4" w:space="0" w:color="000000" w:themeColor="text1"/>
            </w:tcBorders>
          </w:tcPr>
          <w:p w14:paraId="03A1971F" w14:textId="231E7E60" w:rsidR="00AC5585" w:rsidRDefault="00AD2E99">
            <w:pPr>
              <w:spacing w:before="96" w:after="72"/>
              <w:jc w:val="center"/>
              <w:rPr>
                <w:rFonts w:ascii="Arial" w:hAnsi="Arial" w:cs="Arial"/>
                <w:i/>
                <w:iCs/>
                <w:color w:val="000000" w:themeColor="text1"/>
                <w:sz w:val="22"/>
                <w:szCs w:val="22"/>
                <w:lang w:val="en-US"/>
              </w:rPr>
            </w:pPr>
            <w:r w:rsidRPr="00AD2E99">
              <w:rPr>
                <w:rFonts w:ascii="Arial" w:hAnsi="Arial" w:cs="Arial"/>
                <w:sz w:val="22"/>
                <w:szCs w:val="22"/>
              </w:rPr>
              <w:t>1</w:t>
            </w:r>
            <w:r w:rsidR="00367512">
              <w:rPr>
                <w:rFonts w:ascii="Arial" w:hAnsi="Arial" w:cs="Arial"/>
                <w:sz w:val="22"/>
                <w:szCs w:val="22"/>
              </w:rPr>
              <w:t>5</w:t>
            </w:r>
            <w:r w:rsidRPr="00AD2E99">
              <w:rPr>
                <w:rFonts w:ascii="Arial" w:hAnsi="Arial" w:cs="Arial"/>
                <w:sz w:val="22"/>
                <w:szCs w:val="22"/>
              </w:rPr>
              <w:t>/30</w:t>
            </w:r>
          </w:p>
        </w:tc>
        <w:tc>
          <w:tcPr>
            <w:tcW w:w="1079" w:type="dxa"/>
            <w:tcBorders>
              <w:left w:val="single" w:sz="4" w:space="0" w:color="000000" w:themeColor="text1"/>
              <w:bottom w:val="single" w:sz="4" w:space="0" w:color="000000" w:themeColor="text1"/>
            </w:tcBorders>
          </w:tcPr>
          <w:p w14:paraId="692F360F" w14:textId="3B6D7682" w:rsidR="00AC5585" w:rsidRDefault="006C55E8">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rPr>
              <w:t>5</w:t>
            </w:r>
          </w:p>
        </w:tc>
        <w:tc>
          <w:tcPr>
            <w:tcW w:w="1593" w:type="dxa"/>
            <w:tcBorders>
              <w:left w:val="single" w:sz="4" w:space="0" w:color="000000" w:themeColor="text1"/>
              <w:bottom w:val="single" w:sz="4" w:space="0" w:color="000000" w:themeColor="text1"/>
            </w:tcBorders>
          </w:tcPr>
          <w:p w14:paraId="5339C752" w14:textId="46527C3D" w:rsidR="00AC5585" w:rsidRDefault="004C029C">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rPr>
              <w:t>2</w:t>
            </w:r>
            <w:r w:rsidR="00367512">
              <w:rPr>
                <w:rFonts w:ascii="Arial" w:hAnsi="Arial" w:cs="Arial"/>
                <w:i/>
                <w:iCs/>
                <w:color w:val="000000" w:themeColor="text1"/>
                <w:sz w:val="22"/>
                <w:szCs w:val="22"/>
              </w:rPr>
              <w:t>.5</w:t>
            </w:r>
          </w:p>
        </w:tc>
        <w:tc>
          <w:tcPr>
            <w:tcW w:w="1943" w:type="dxa"/>
            <w:tcBorders>
              <w:left w:val="single" w:sz="4" w:space="0" w:color="000000" w:themeColor="text1"/>
              <w:bottom w:val="single" w:sz="4" w:space="0" w:color="000000" w:themeColor="text1"/>
            </w:tcBorders>
          </w:tcPr>
          <w:p w14:paraId="6AA087E0" w14:textId="1C7D926D" w:rsidR="00AC5585" w:rsidRDefault="00367512">
            <w:pPr>
              <w:spacing w:before="96" w:after="72"/>
              <w:jc w:val="center"/>
              <w:rPr>
                <w:rFonts w:ascii="Arial" w:hAnsi="Arial" w:cs="Arial"/>
                <w:i/>
                <w:iCs/>
                <w:color w:val="000000" w:themeColor="text1"/>
                <w:sz w:val="22"/>
                <w:szCs w:val="22"/>
                <w:lang w:val="en-US"/>
              </w:rPr>
            </w:pPr>
            <w:r>
              <w:rPr>
                <w:rFonts w:ascii="Arial" w:hAnsi="Arial" w:cs="Arial"/>
                <w:sz w:val="22"/>
                <w:szCs w:val="22"/>
              </w:rPr>
              <w:t>30</w:t>
            </w:r>
            <w:r w:rsidR="00AD2E99" w:rsidRPr="00AD2E99">
              <w:rPr>
                <w:rFonts w:ascii="Arial" w:hAnsi="Arial" w:cs="Arial"/>
                <w:sz w:val="22"/>
                <w:szCs w:val="22"/>
              </w:rPr>
              <w:t>,000</w:t>
            </w:r>
          </w:p>
        </w:tc>
        <w:tc>
          <w:tcPr>
            <w:tcW w:w="1943" w:type="dxa"/>
            <w:tcBorders>
              <w:left w:val="single" w:sz="4" w:space="0" w:color="000000" w:themeColor="text1"/>
              <w:bottom w:val="single" w:sz="4" w:space="0" w:color="000000" w:themeColor="text1"/>
              <w:right w:val="single" w:sz="8" w:space="0" w:color="000000" w:themeColor="text1"/>
            </w:tcBorders>
          </w:tcPr>
          <w:p w14:paraId="2B899C94" w14:textId="0EF75C18" w:rsidR="00AC5585" w:rsidRPr="00AD2E99" w:rsidRDefault="00685B27">
            <w:pPr>
              <w:spacing w:before="96" w:after="72" w:line="259" w:lineRule="auto"/>
              <w:jc w:val="center"/>
              <w:rPr>
                <w:rFonts w:ascii="Arial" w:hAnsi="Arial" w:cs="Arial"/>
                <w:sz w:val="22"/>
                <w:szCs w:val="22"/>
              </w:rPr>
            </w:pPr>
            <w:r>
              <w:rPr>
                <w:rFonts w:ascii="Arial" w:hAnsi="Arial" w:cs="Arial"/>
                <w:sz w:val="22"/>
                <w:szCs w:val="22"/>
              </w:rPr>
              <w:t>75</w:t>
            </w:r>
            <w:r w:rsidR="00AD2E99" w:rsidRPr="00AD2E99">
              <w:rPr>
                <w:rFonts w:ascii="Arial" w:hAnsi="Arial" w:cs="Arial"/>
                <w:sz w:val="22"/>
                <w:szCs w:val="22"/>
              </w:rPr>
              <w:t>,000</w:t>
            </w:r>
          </w:p>
        </w:tc>
      </w:tr>
      <w:tr w:rsidR="00AC5585" w14:paraId="1B94FF8B" w14:textId="77777777">
        <w:trPr>
          <w:trHeight w:val="300"/>
        </w:trPr>
        <w:tc>
          <w:tcPr>
            <w:tcW w:w="2469" w:type="dxa"/>
            <w:gridSpan w:val="2"/>
            <w:tcBorders>
              <w:left w:val="single" w:sz="8" w:space="0" w:color="000000" w:themeColor="text1"/>
              <w:bottom w:val="single" w:sz="4" w:space="0" w:color="000000" w:themeColor="text1"/>
            </w:tcBorders>
          </w:tcPr>
          <w:p w14:paraId="53E5C113" w14:textId="738AFFCB" w:rsidR="00AC5585" w:rsidRDefault="003F0762">
            <w:pPr>
              <w:spacing w:before="240" w:after="240" w:line="259" w:lineRule="auto"/>
              <w:rPr>
                <w:rFonts w:ascii="Arial" w:hAnsi="Arial" w:cs="Arial"/>
                <w:color w:val="000000" w:themeColor="text1"/>
                <w:sz w:val="22"/>
                <w:szCs w:val="22"/>
                <w:lang w:val="en-US"/>
              </w:rPr>
            </w:pPr>
            <w:r w:rsidRPr="00B92246">
              <w:rPr>
                <w:rFonts w:ascii="Arial" w:hAnsi="Arial" w:cs="Arial"/>
                <w:sz w:val="22"/>
                <w:szCs w:val="22"/>
              </w:rPr>
              <w:t>Simay Koç</w:t>
            </w:r>
          </w:p>
        </w:tc>
        <w:tc>
          <w:tcPr>
            <w:tcW w:w="2132" w:type="dxa"/>
            <w:tcBorders>
              <w:left w:val="single" w:sz="4" w:space="0" w:color="000000" w:themeColor="text1"/>
              <w:bottom w:val="single" w:sz="4" w:space="0" w:color="000000" w:themeColor="text1"/>
            </w:tcBorders>
          </w:tcPr>
          <w:p w14:paraId="302CEA7E" w14:textId="3683F3D3" w:rsidR="00AC5585" w:rsidRPr="00B92246" w:rsidRDefault="003F0762">
            <w:pPr>
              <w:spacing w:before="240" w:after="240"/>
              <w:rPr>
                <w:rFonts w:ascii="Arial" w:hAnsi="Arial" w:cs="Arial"/>
                <w:sz w:val="22"/>
                <w:szCs w:val="22"/>
              </w:rPr>
            </w:pPr>
            <w:r w:rsidRPr="00B92246">
              <w:rPr>
                <w:rFonts w:ascii="Arial" w:hAnsi="Arial" w:cs="Arial"/>
                <w:sz w:val="22"/>
                <w:szCs w:val="22"/>
              </w:rPr>
              <w:t>Organizing test environment, collecting feedback, and user interaction analysis</w:t>
            </w:r>
          </w:p>
        </w:tc>
        <w:tc>
          <w:tcPr>
            <w:tcW w:w="1790" w:type="dxa"/>
            <w:tcBorders>
              <w:left w:val="single" w:sz="4" w:space="0" w:color="000000" w:themeColor="text1"/>
              <w:bottom w:val="single" w:sz="4" w:space="0" w:color="000000" w:themeColor="text1"/>
            </w:tcBorders>
          </w:tcPr>
          <w:p w14:paraId="462CAF87" w14:textId="7F2DC0D6" w:rsidR="00AC5585" w:rsidRPr="00B92246" w:rsidRDefault="003F0762">
            <w:pPr>
              <w:spacing w:before="96" w:after="72"/>
              <w:rPr>
                <w:rFonts w:ascii="Arial" w:hAnsi="Arial" w:cs="Arial"/>
                <w:sz w:val="22"/>
                <w:szCs w:val="22"/>
              </w:rPr>
            </w:pPr>
            <w:r w:rsidRPr="00B92246">
              <w:rPr>
                <w:rFonts w:ascii="Arial" w:hAnsi="Arial" w:cs="Arial"/>
                <w:sz w:val="22"/>
                <w:szCs w:val="22"/>
              </w:rPr>
              <w:t>Industrial Engineer</w:t>
            </w:r>
          </w:p>
        </w:tc>
        <w:tc>
          <w:tcPr>
            <w:tcW w:w="1427" w:type="dxa"/>
            <w:tcBorders>
              <w:left w:val="single" w:sz="4" w:space="0" w:color="000000" w:themeColor="text1"/>
              <w:bottom w:val="single" w:sz="4" w:space="0" w:color="000000" w:themeColor="text1"/>
              <w:right w:val="single" w:sz="4" w:space="0" w:color="000000" w:themeColor="text1"/>
            </w:tcBorders>
          </w:tcPr>
          <w:p w14:paraId="3B569A05" w14:textId="194BD41F" w:rsidR="00AC5585" w:rsidRDefault="003F0762">
            <w:pPr>
              <w:spacing w:before="96" w:after="72"/>
              <w:rPr>
                <w:rFonts w:ascii="Arial" w:hAnsi="Arial" w:cs="Arial"/>
                <w:i/>
                <w:iCs/>
                <w:color w:val="000000" w:themeColor="text1"/>
                <w:sz w:val="22"/>
                <w:szCs w:val="22"/>
                <w:lang w:val="en-US"/>
              </w:rPr>
            </w:pPr>
            <w:r w:rsidRPr="00B92246">
              <w:rPr>
                <w:rFonts w:ascii="Arial" w:hAnsi="Arial" w:cs="Arial"/>
                <w:sz w:val="22"/>
                <w:szCs w:val="22"/>
              </w:rPr>
              <w:t>10/30</w:t>
            </w:r>
          </w:p>
        </w:tc>
        <w:tc>
          <w:tcPr>
            <w:tcW w:w="1079" w:type="dxa"/>
            <w:tcBorders>
              <w:left w:val="single" w:sz="4" w:space="0" w:color="000000" w:themeColor="text1"/>
              <w:bottom w:val="single" w:sz="4" w:space="0" w:color="000000" w:themeColor="text1"/>
            </w:tcBorders>
          </w:tcPr>
          <w:p w14:paraId="045F92B4" w14:textId="06924427" w:rsidR="00AC5585" w:rsidRDefault="000D658F">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rPr>
              <w:t>5</w:t>
            </w:r>
          </w:p>
        </w:tc>
        <w:tc>
          <w:tcPr>
            <w:tcW w:w="1593" w:type="dxa"/>
            <w:tcBorders>
              <w:left w:val="single" w:sz="4" w:space="0" w:color="000000" w:themeColor="text1"/>
              <w:bottom w:val="single" w:sz="4" w:space="0" w:color="000000" w:themeColor="text1"/>
            </w:tcBorders>
          </w:tcPr>
          <w:p w14:paraId="618BB18B" w14:textId="0233396F" w:rsidR="00AC5585" w:rsidRDefault="003F0762">
            <w:pPr>
              <w:spacing w:before="96" w:after="72"/>
              <w:jc w:val="center"/>
              <w:rPr>
                <w:rFonts w:ascii="Arial" w:hAnsi="Arial" w:cs="Arial"/>
                <w:i/>
                <w:iCs/>
                <w:color w:val="000000" w:themeColor="text1"/>
                <w:sz w:val="22"/>
                <w:szCs w:val="22"/>
                <w:lang w:val="en-US"/>
              </w:rPr>
            </w:pPr>
            <w:r w:rsidRPr="00B92246">
              <w:rPr>
                <w:rFonts w:ascii="Arial" w:hAnsi="Arial" w:cs="Arial"/>
                <w:sz w:val="22"/>
                <w:szCs w:val="22"/>
              </w:rPr>
              <w:t>1</w:t>
            </w:r>
            <w:r w:rsidR="006D7A6A">
              <w:rPr>
                <w:rFonts w:ascii="Arial" w:hAnsi="Arial" w:cs="Arial"/>
                <w:sz w:val="22"/>
                <w:szCs w:val="22"/>
              </w:rPr>
              <w:t>.67</w:t>
            </w:r>
          </w:p>
        </w:tc>
        <w:tc>
          <w:tcPr>
            <w:tcW w:w="1943" w:type="dxa"/>
            <w:tcBorders>
              <w:left w:val="single" w:sz="4" w:space="0" w:color="000000" w:themeColor="text1"/>
              <w:bottom w:val="single" w:sz="4" w:space="0" w:color="000000" w:themeColor="text1"/>
            </w:tcBorders>
          </w:tcPr>
          <w:p w14:paraId="47271D81" w14:textId="52C87B35" w:rsidR="00AC5585" w:rsidRDefault="003F0762">
            <w:pPr>
              <w:spacing w:before="96" w:after="72"/>
              <w:jc w:val="center"/>
              <w:rPr>
                <w:rFonts w:ascii="Arial" w:hAnsi="Arial" w:cs="Arial"/>
                <w:i/>
                <w:iCs/>
                <w:color w:val="000000" w:themeColor="text1"/>
                <w:sz w:val="22"/>
                <w:szCs w:val="22"/>
                <w:lang w:val="en-US"/>
              </w:rPr>
            </w:pPr>
            <w:r w:rsidRPr="00B92246">
              <w:rPr>
                <w:rFonts w:ascii="Arial" w:hAnsi="Arial" w:cs="Arial"/>
                <w:sz w:val="22"/>
                <w:szCs w:val="22"/>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42A3A8F1" w14:textId="264CEBD6" w:rsidR="00AC5585" w:rsidRPr="00B92246" w:rsidRDefault="005A127D">
            <w:pPr>
              <w:spacing w:before="96" w:after="72" w:line="259" w:lineRule="auto"/>
              <w:jc w:val="center"/>
              <w:rPr>
                <w:rFonts w:ascii="Arial" w:hAnsi="Arial" w:cs="Arial"/>
                <w:sz w:val="22"/>
                <w:szCs w:val="22"/>
              </w:rPr>
            </w:pPr>
            <w:r>
              <w:rPr>
                <w:rFonts w:ascii="Arial" w:hAnsi="Arial" w:cs="Arial"/>
                <w:sz w:val="22"/>
                <w:szCs w:val="22"/>
              </w:rPr>
              <w:t>5</w:t>
            </w:r>
            <w:r w:rsidR="003F0762" w:rsidRPr="00B92246">
              <w:rPr>
                <w:rFonts w:ascii="Arial" w:hAnsi="Arial" w:cs="Arial"/>
                <w:sz w:val="22"/>
                <w:szCs w:val="22"/>
              </w:rPr>
              <w:t>0,</w:t>
            </w:r>
            <w:r>
              <w:rPr>
                <w:rFonts w:ascii="Arial" w:hAnsi="Arial" w:cs="Arial"/>
                <w:sz w:val="22"/>
                <w:szCs w:val="22"/>
              </w:rPr>
              <w:t>1</w:t>
            </w:r>
            <w:r w:rsidR="003F0762" w:rsidRPr="00B92246">
              <w:rPr>
                <w:rFonts w:ascii="Arial" w:hAnsi="Arial" w:cs="Arial"/>
                <w:sz w:val="22"/>
                <w:szCs w:val="22"/>
              </w:rPr>
              <w:t>00</w:t>
            </w:r>
          </w:p>
        </w:tc>
      </w:tr>
      <w:tr w:rsidR="00AC5585" w14:paraId="7E1BF649" w14:textId="77777777">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242C2032" w14:textId="77777777" w:rsidR="00AC5585" w:rsidRDefault="00AC5585">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4BDBEAE4" w14:textId="77777777" w:rsidR="00AC5585" w:rsidRDefault="00AC5585">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4ECF122B" w14:textId="77777777" w:rsidR="00AC5585" w:rsidRDefault="00AC5585">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78F8DBFA" w14:textId="101387AA" w:rsidR="00AC5585" w:rsidRDefault="005B3813">
            <w:pPr>
              <w:spacing w:before="96" w:after="72" w:line="259" w:lineRule="auto"/>
              <w:jc w:val="right"/>
            </w:pPr>
            <w:r>
              <w:rPr>
                <w:rFonts w:ascii="Arial" w:hAnsi="Arial" w:cs="Arial"/>
                <w:b/>
                <w:bCs/>
                <w:i/>
                <w:iCs/>
                <w:color w:val="000000" w:themeColor="text1"/>
                <w:sz w:val="22"/>
                <w:szCs w:val="22"/>
                <w:lang w:val="en-US"/>
              </w:rPr>
              <w:t>1</w:t>
            </w:r>
            <w:r w:rsidR="005A127D">
              <w:rPr>
                <w:rFonts w:ascii="Arial" w:hAnsi="Arial" w:cs="Arial"/>
                <w:b/>
                <w:bCs/>
                <w:i/>
                <w:iCs/>
                <w:color w:val="000000" w:themeColor="text1"/>
                <w:sz w:val="22"/>
                <w:szCs w:val="22"/>
                <w:lang w:val="en-US"/>
              </w:rPr>
              <w:t>2</w:t>
            </w:r>
            <w:r>
              <w:rPr>
                <w:rFonts w:ascii="Arial" w:hAnsi="Arial" w:cs="Arial"/>
                <w:b/>
                <w:bCs/>
                <w:i/>
                <w:iCs/>
                <w:color w:val="000000" w:themeColor="text1"/>
                <w:sz w:val="22"/>
                <w:szCs w:val="22"/>
                <w:lang w:val="en-US"/>
              </w:rPr>
              <w:t>5,</w:t>
            </w:r>
            <w:r w:rsidR="005A127D">
              <w:rPr>
                <w:rFonts w:ascii="Arial" w:hAnsi="Arial" w:cs="Arial"/>
                <w:b/>
                <w:bCs/>
                <w:i/>
                <w:iCs/>
                <w:color w:val="000000" w:themeColor="text1"/>
                <w:sz w:val="22"/>
                <w:szCs w:val="22"/>
                <w:lang w:val="en-US"/>
              </w:rPr>
              <w:t>1</w:t>
            </w:r>
            <w:r>
              <w:rPr>
                <w:rFonts w:ascii="Arial" w:hAnsi="Arial" w:cs="Arial"/>
                <w:b/>
                <w:bCs/>
                <w:i/>
                <w:iCs/>
                <w:color w:val="000000" w:themeColor="text1"/>
                <w:sz w:val="22"/>
                <w:szCs w:val="22"/>
                <w:lang w:val="en-US"/>
              </w:rPr>
              <w:t>00</w:t>
            </w:r>
          </w:p>
        </w:tc>
      </w:tr>
    </w:tbl>
    <w:p w14:paraId="5ABFE341" w14:textId="4A3D972A" w:rsidR="6383C5F0" w:rsidRDefault="6383C5F0" w:rsidP="6383C5F0">
      <w:pPr>
        <w:rPr>
          <w:lang w:val="en-US"/>
        </w:rPr>
      </w:pPr>
    </w:p>
    <w:p w14:paraId="470DABD2" w14:textId="53EBDAA1" w:rsidR="6A85C8B1" w:rsidRDefault="6A85C8B1" w:rsidP="6A85C8B1">
      <w:pPr>
        <w:rPr>
          <w:lang w:val="en-US"/>
        </w:rPr>
      </w:pPr>
    </w:p>
    <w:p w14:paraId="2949F29E" w14:textId="45D0ED56" w:rsidR="6A85C8B1" w:rsidRDefault="6A85C8B1" w:rsidP="6A85C8B1">
      <w:pPr>
        <w:rPr>
          <w:lang w:val="en-US"/>
        </w:rPr>
      </w:pPr>
    </w:p>
    <w:p w14:paraId="13FB25D5" w14:textId="36BEF989" w:rsidR="6A85C8B1" w:rsidRDefault="6A85C8B1" w:rsidP="6A85C8B1">
      <w:pPr>
        <w:rPr>
          <w:lang w:val="en-US"/>
        </w:rPr>
      </w:pPr>
    </w:p>
    <w:p w14:paraId="6C3C84D2" w14:textId="719E4D86" w:rsidR="6A85C8B1" w:rsidRDefault="6A85C8B1" w:rsidP="6A85C8B1">
      <w:pPr>
        <w:rPr>
          <w:lang w:val="en-US"/>
        </w:rPr>
      </w:pPr>
    </w:p>
    <w:p w14:paraId="32E723A6" w14:textId="0E695F25" w:rsidR="6A85C8B1" w:rsidRDefault="6A85C8B1" w:rsidP="6A85C8B1">
      <w:pPr>
        <w:rPr>
          <w:lang w:val="en-US"/>
        </w:rPr>
      </w:pPr>
    </w:p>
    <w:p w14:paraId="04F9C72B" w14:textId="54E06C5A" w:rsidR="6A85C8B1" w:rsidRDefault="6A85C8B1" w:rsidP="6A85C8B1">
      <w:pPr>
        <w:rPr>
          <w:lang w:val="en-US"/>
        </w:rPr>
      </w:pPr>
    </w:p>
    <w:p w14:paraId="6841EFCA" w14:textId="2FE2414D" w:rsidR="6A85C8B1" w:rsidRDefault="6A85C8B1" w:rsidP="6A85C8B1">
      <w:pPr>
        <w:rPr>
          <w:lang w:val="en-US"/>
        </w:rPr>
      </w:pPr>
    </w:p>
    <w:p w14:paraId="1536510A" w14:textId="421C225F" w:rsidR="6A85C8B1" w:rsidRDefault="6A85C8B1" w:rsidP="6A85C8B1">
      <w:pPr>
        <w:rPr>
          <w:lang w:val="en-US"/>
        </w:rPr>
      </w:pPr>
    </w:p>
    <w:p w14:paraId="664840AE" w14:textId="29D91853" w:rsidR="6A85C8B1" w:rsidRDefault="6A85C8B1" w:rsidP="6A85C8B1">
      <w:pPr>
        <w:rPr>
          <w:lang w:val="en-US"/>
        </w:rPr>
      </w:pPr>
    </w:p>
    <w:p w14:paraId="1A8F866C" w14:textId="266682CD" w:rsidR="6383C5F0" w:rsidRDefault="6383C5F0" w:rsidP="6383C5F0">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00AE4FBF" w14:paraId="2D04610B" w14:textId="77777777">
        <w:trPr>
          <w:trHeight w:val="300"/>
        </w:trPr>
        <w:tc>
          <w:tcPr>
            <w:tcW w:w="1756" w:type="dxa"/>
            <w:tcBorders>
              <w:top w:val="single" w:sz="4" w:space="0" w:color="auto"/>
              <w:left w:val="single" w:sz="4" w:space="0" w:color="auto"/>
              <w:bottom w:val="single" w:sz="4" w:space="0" w:color="auto"/>
            </w:tcBorders>
            <w:vAlign w:val="center"/>
          </w:tcPr>
          <w:p w14:paraId="32BC2B43"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77D477C9" w14:textId="77777777" w:rsidR="00AE4FBF" w:rsidRDefault="00AE4FBF">
            <w:pPr>
              <w:tabs>
                <w:tab w:val="left" w:pos="5812"/>
              </w:tabs>
            </w:pPr>
            <w:r w:rsidRPr="6BEC7456">
              <w:rPr>
                <w:rFonts w:ascii="Arial" w:eastAsia="Arial" w:hAnsi="Arial" w:cs="Arial"/>
                <w:b/>
                <w:bCs/>
                <w:sz w:val="22"/>
                <w:szCs w:val="22"/>
              </w:rPr>
              <w:t>Mobile Charging Stations for Electric Vehicle</w:t>
            </w:r>
          </w:p>
        </w:tc>
      </w:tr>
      <w:tr w:rsidR="00AE4FBF" w14:paraId="2F67DCF3" w14:textId="77777777">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1C0BA2C3"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056FDC6C" w14:textId="7541B690" w:rsidR="00AE4FBF" w:rsidRDefault="00411D6D">
            <w:pPr>
              <w:widowControl w:val="0"/>
              <w:tabs>
                <w:tab w:val="left" w:pos="374"/>
              </w:tabs>
              <w:spacing w:line="360" w:lineRule="auto"/>
              <w:jc w:val="both"/>
              <w:rPr>
                <w:rFonts w:ascii="Arial" w:hAnsi="Arial" w:cs="Arial"/>
                <w:sz w:val="22"/>
                <w:szCs w:val="22"/>
                <w:lang w:val="en-US"/>
              </w:rPr>
            </w:pPr>
            <w:r w:rsidRPr="00411D6D">
              <w:rPr>
                <w:rFonts w:ascii="Arial" w:hAnsi="Arial" w:cs="Arial"/>
                <w:sz w:val="22"/>
                <w:szCs w:val="22"/>
                <w:lang w:val="en-US"/>
              </w:rPr>
              <w:t>WP</w:t>
            </w:r>
            <w:r>
              <w:rPr>
                <w:rFonts w:ascii="Arial" w:hAnsi="Arial" w:cs="Arial"/>
                <w:sz w:val="22"/>
                <w:szCs w:val="22"/>
                <w:lang w:val="en-US"/>
              </w:rPr>
              <w:t>-</w:t>
            </w:r>
            <w:proofErr w:type="gramStart"/>
            <w:r w:rsidRPr="00411D6D">
              <w:rPr>
                <w:rFonts w:ascii="Arial" w:hAnsi="Arial" w:cs="Arial"/>
                <w:sz w:val="22"/>
                <w:szCs w:val="22"/>
                <w:lang w:val="en-US"/>
              </w:rPr>
              <w:t>7</w:t>
            </w:r>
            <w:r>
              <w:rPr>
                <w:rFonts w:ascii="Arial" w:hAnsi="Arial" w:cs="Arial"/>
                <w:sz w:val="22"/>
                <w:szCs w:val="22"/>
                <w:lang w:val="en-US"/>
              </w:rPr>
              <w:t xml:space="preserve"> </w:t>
            </w:r>
            <w:r w:rsidRPr="00411D6D">
              <w:rPr>
                <w:rFonts w:ascii="Arial" w:hAnsi="Arial" w:cs="Arial"/>
                <w:sz w:val="22"/>
                <w:szCs w:val="22"/>
                <w:lang w:val="en-US"/>
              </w:rPr>
              <w:t xml:space="preserve"> Marketing</w:t>
            </w:r>
            <w:proofErr w:type="gramEnd"/>
            <w:r w:rsidRPr="00411D6D">
              <w:rPr>
                <w:rFonts w:ascii="Arial" w:hAnsi="Arial" w:cs="Arial"/>
                <w:sz w:val="22"/>
                <w:szCs w:val="22"/>
                <w:lang w:val="en-US"/>
              </w:rPr>
              <w:t xml:space="preserve"> &amp; Deployment Plan</w:t>
            </w:r>
            <w:r>
              <w:rPr>
                <w:rFonts w:ascii="Arial" w:hAnsi="Arial" w:cs="Arial"/>
                <w:sz w:val="22"/>
                <w:szCs w:val="22"/>
                <w:lang w:val="en-US"/>
              </w:rPr>
              <w:t xml:space="preserve"> (İpek)</w:t>
            </w:r>
          </w:p>
        </w:tc>
      </w:tr>
      <w:tr w:rsidR="00AE4FBF" w14:paraId="372F7E9E" w14:textId="77777777">
        <w:trPr>
          <w:trHeight w:val="300"/>
        </w:trPr>
        <w:tc>
          <w:tcPr>
            <w:tcW w:w="2469" w:type="dxa"/>
            <w:gridSpan w:val="2"/>
            <w:tcBorders>
              <w:left w:val="single" w:sz="8" w:space="0" w:color="000000" w:themeColor="text1"/>
              <w:bottom w:val="single" w:sz="4" w:space="0" w:color="000000" w:themeColor="text1"/>
            </w:tcBorders>
            <w:vAlign w:val="center"/>
          </w:tcPr>
          <w:p w14:paraId="3E941538"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51FECEFF" w14:textId="77777777" w:rsidR="00AE4FBF" w:rsidRDefault="00AE4FBF">
            <w:pP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3757FBAE"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455F2365" w14:textId="77777777" w:rsidR="00AE4FBF" w:rsidRDefault="00AE4FBF">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6DDDA3B8" w14:textId="77777777" w:rsidR="00AE4FBF" w:rsidRDefault="00AE4FBF">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6ADEB55D" w14:textId="77777777" w:rsidR="00AE4FBF" w:rsidRDefault="00AE4FBF">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p w14:paraId="7CE0A3CC" w14:textId="77777777" w:rsidR="00AE4FBF" w:rsidRDefault="00AE4FBF">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50F8C26B" w14:textId="77777777" w:rsidR="00AE4FBF" w:rsidRDefault="00AE4FBF">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72475FB4" w14:textId="77777777" w:rsidR="00AE4FBF" w:rsidRDefault="00AE4FBF">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TOTAL (TL)</w:t>
            </w:r>
          </w:p>
        </w:tc>
      </w:tr>
      <w:tr w:rsidR="00AE4FBF" w14:paraId="39F5C5E8" w14:textId="77777777">
        <w:trPr>
          <w:trHeight w:val="300"/>
        </w:trPr>
        <w:tc>
          <w:tcPr>
            <w:tcW w:w="2469" w:type="dxa"/>
            <w:gridSpan w:val="2"/>
            <w:tcBorders>
              <w:left w:val="single" w:sz="8" w:space="0" w:color="000000" w:themeColor="text1"/>
              <w:bottom w:val="single" w:sz="4" w:space="0" w:color="000000" w:themeColor="text1"/>
            </w:tcBorders>
          </w:tcPr>
          <w:p w14:paraId="41E01C57" w14:textId="6939B674" w:rsidR="00AE4FBF" w:rsidRPr="005F3C06" w:rsidRDefault="00875342">
            <w:pPr>
              <w:spacing w:before="96" w:after="72"/>
              <w:rPr>
                <w:rFonts w:ascii="Arial" w:hAnsi="Arial" w:cs="Arial"/>
                <w:color w:val="000000" w:themeColor="text1"/>
                <w:sz w:val="22"/>
                <w:szCs w:val="22"/>
                <w:lang w:val="en-US"/>
              </w:rPr>
            </w:pPr>
            <w:r w:rsidRPr="005F3C06">
              <w:rPr>
                <w:rFonts w:ascii="Arial" w:hAnsi="Arial" w:cs="Arial"/>
                <w:color w:val="000000" w:themeColor="text1"/>
                <w:sz w:val="22"/>
                <w:szCs w:val="22"/>
                <w:lang w:val="en-US"/>
              </w:rPr>
              <w:t>Yaprak İpek Bozkurt</w:t>
            </w:r>
          </w:p>
        </w:tc>
        <w:tc>
          <w:tcPr>
            <w:tcW w:w="2132" w:type="dxa"/>
            <w:tcBorders>
              <w:left w:val="single" w:sz="4" w:space="0" w:color="000000" w:themeColor="text1"/>
              <w:bottom w:val="single" w:sz="4" w:space="0" w:color="000000" w:themeColor="text1"/>
            </w:tcBorders>
          </w:tcPr>
          <w:p w14:paraId="4DABFFB6" w14:textId="2211C44F" w:rsidR="00AE4FBF" w:rsidRPr="005F3C06" w:rsidRDefault="007E593A">
            <w:pPr>
              <w:spacing w:before="96" w:after="72"/>
              <w:rPr>
                <w:rFonts w:ascii="Arial" w:hAnsi="Arial" w:cs="Arial"/>
                <w:color w:val="000000" w:themeColor="text1"/>
                <w:sz w:val="22"/>
                <w:szCs w:val="22"/>
                <w:lang w:val="en-US"/>
              </w:rPr>
            </w:pPr>
            <w:r w:rsidRPr="007E593A">
              <w:rPr>
                <w:rFonts w:ascii="Arial" w:hAnsi="Arial" w:cs="Arial"/>
                <w:color w:val="000000" w:themeColor="text1"/>
                <w:sz w:val="22"/>
                <w:szCs w:val="22"/>
                <w:lang w:val="en-US"/>
              </w:rPr>
              <w:t>Creating targeted marketing language by user segmentation, preparing promotional content that emphasizes technical promises, managing logo, brochure and poster designs</w:t>
            </w:r>
          </w:p>
        </w:tc>
        <w:tc>
          <w:tcPr>
            <w:tcW w:w="1790" w:type="dxa"/>
            <w:tcBorders>
              <w:left w:val="single" w:sz="4" w:space="0" w:color="000000" w:themeColor="text1"/>
              <w:bottom w:val="single" w:sz="4" w:space="0" w:color="000000" w:themeColor="text1"/>
            </w:tcBorders>
          </w:tcPr>
          <w:p w14:paraId="5A7DB53E" w14:textId="33EE0053" w:rsidR="00AE4FBF" w:rsidRPr="005F3C06" w:rsidRDefault="00EF32FA">
            <w:pPr>
              <w:spacing w:before="96" w:after="72"/>
              <w:rPr>
                <w:rFonts w:ascii="Arial" w:hAnsi="Arial" w:cs="Arial"/>
                <w:color w:val="000000" w:themeColor="text1"/>
                <w:sz w:val="22"/>
                <w:szCs w:val="22"/>
                <w:lang w:val="en-US"/>
              </w:rPr>
            </w:pPr>
            <w:r w:rsidRPr="005F3C06">
              <w:rPr>
                <w:rFonts w:ascii="Arial" w:hAnsi="Arial" w:cs="Arial"/>
                <w:color w:val="000000" w:themeColor="text1"/>
                <w:sz w:val="22"/>
                <w:szCs w:val="22"/>
                <w:lang w:val="en-US"/>
              </w:rPr>
              <w:t>Industrial Engineer</w:t>
            </w:r>
          </w:p>
        </w:tc>
        <w:tc>
          <w:tcPr>
            <w:tcW w:w="1427" w:type="dxa"/>
            <w:tcBorders>
              <w:left w:val="single" w:sz="4" w:space="0" w:color="000000" w:themeColor="text1"/>
              <w:bottom w:val="single" w:sz="4" w:space="0" w:color="000000" w:themeColor="text1"/>
              <w:right w:val="single" w:sz="4" w:space="0" w:color="000000" w:themeColor="text1"/>
            </w:tcBorders>
          </w:tcPr>
          <w:p w14:paraId="239EFA58" w14:textId="24B60CAE" w:rsidR="00AE4FBF" w:rsidRPr="005F3C06" w:rsidRDefault="00EB721C">
            <w:pPr>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15</w:t>
            </w:r>
            <w:r w:rsidR="00EC2DC2">
              <w:rPr>
                <w:rFonts w:ascii="Arial" w:hAnsi="Arial" w:cs="Arial"/>
                <w:color w:val="000000" w:themeColor="text1"/>
                <w:sz w:val="22"/>
                <w:szCs w:val="22"/>
                <w:lang w:val="en-US"/>
              </w:rPr>
              <w:t>/30</w:t>
            </w:r>
          </w:p>
        </w:tc>
        <w:tc>
          <w:tcPr>
            <w:tcW w:w="1079" w:type="dxa"/>
            <w:tcBorders>
              <w:left w:val="single" w:sz="4" w:space="0" w:color="000000" w:themeColor="text1"/>
              <w:bottom w:val="single" w:sz="4" w:space="0" w:color="000000" w:themeColor="text1"/>
            </w:tcBorders>
          </w:tcPr>
          <w:p w14:paraId="24F6CE3F" w14:textId="7FABEF6A" w:rsidR="00AE4FBF" w:rsidRPr="005F3C06" w:rsidRDefault="0092384A">
            <w:pPr>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5</w:t>
            </w:r>
          </w:p>
        </w:tc>
        <w:tc>
          <w:tcPr>
            <w:tcW w:w="1593" w:type="dxa"/>
            <w:tcBorders>
              <w:left w:val="single" w:sz="4" w:space="0" w:color="000000" w:themeColor="text1"/>
              <w:bottom w:val="single" w:sz="4" w:space="0" w:color="000000" w:themeColor="text1"/>
            </w:tcBorders>
          </w:tcPr>
          <w:p w14:paraId="2B531D48" w14:textId="758C9734" w:rsidR="00AE4FBF" w:rsidRPr="005F3C06" w:rsidRDefault="000543B3">
            <w:pPr>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2.5</w:t>
            </w:r>
          </w:p>
        </w:tc>
        <w:tc>
          <w:tcPr>
            <w:tcW w:w="1943" w:type="dxa"/>
            <w:tcBorders>
              <w:left w:val="single" w:sz="4" w:space="0" w:color="000000" w:themeColor="text1"/>
              <w:bottom w:val="single" w:sz="4" w:space="0" w:color="000000" w:themeColor="text1"/>
            </w:tcBorders>
          </w:tcPr>
          <w:p w14:paraId="2E971731" w14:textId="5633223C" w:rsidR="00AE4FBF" w:rsidRPr="005F3C06" w:rsidRDefault="000543B3">
            <w:pPr>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756189F0" w14:textId="2361833B" w:rsidR="00AE4FBF" w:rsidRPr="005F3C06" w:rsidRDefault="009D16FE">
            <w:pPr>
              <w:spacing w:before="96" w:after="72"/>
              <w:jc w:val="right"/>
              <w:rPr>
                <w:rFonts w:ascii="Arial" w:hAnsi="Arial" w:cs="Arial"/>
                <w:b/>
                <w:bCs/>
                <w:color w:val="000000" w:themeColor="text1"/>
                <w:sz w:val="22"/>
                <w:szCs w:val="22"/>
                <w:lang w:val="en-US"/>
              </w:rPr>
            </w:pPr>
            <w:r>
              <w:rPr>
                <w:rFonts w:ascii="Arial" w:hAnsi="Arial" w:cs="Arial"/>
                <w:b/>
                <w:bCs/>
                <w:color w:val="000000" w:themeColor="text1"/>
                <w:sz w:val="22"/>
                <w:szCs w:val="22"/>
                <w:lang w:val="en-US"/>
              </w:rPr>
              <w:t>75,000</w:t>
            </w:r>
          </w:p>
        </w:tc>
      </w:tr>
      <w:tr w:rsidR="00AE4FBF" w14:paraId="4D6D3062" w14:textId="77777777">
        <w:trPr>
          <w:trHeight w:val="300"/>
        </w:trPr>
        <w:tc>
          <w:tcPr>
            <w:tcW w:w="2469" w:type="dxa"/>
            <w:gridSpan w:val="2"/>
            <w:tcBorders>
              <w:left w:val="single" w:sz="8" w:space="0" w:color="000000" w:themeColor="text1"/>
              <w:bottom w:val="single" w:sz="4" w:space="0" w:color="auto"/>
            </w:tcBorders>
          </w:tcPr>
          <w:p w14:paraId="24B629BA" w14:textId="5F202657" w:rsidR="00AE4FBF" w:rsidRDefault="00DF383A">
            <w:pPr>
              <w:spacing w:before="96" w:after="72"/>
              <w:rPr>
                <w:rFonts w:ascii="Arial" w:hAnsi="Arial" w:cs="Arial"/>
                <w:i/>
                <w:iCs/>
                <w:color w:val="000000" w:themeColor="text1"/>
                <w:sz w:val="22"/>
                <w:szCs w:val="22"/>
                <w:lang w:val="en-US"/>
              </w:rPr>
            </w:pPr>
            <w:commentRangeStart w:id="57"/>
            <w:r>
              <w:rPr>
                <w:rFonts w:ascii="Arial" w:hAnsi="Arial" w:cs="Arial"/>
                <w:i/>
                <w:iCs/>
                <w:color w:val="000000" w:themeColor="text1"/>
                <w:sz w:val="22"/>
                <w:szCs w:val="22"/>
                <w:lang w:val="en-US"/>
              </w:rPr>
              <w:t>İnci Bingöl</w:t>
            </w:r>
            <w:commentRangeEnd w:id="57"/>
            <w:r w:rsidR="00A32147">
              <w:rPr>
                <w:rStyle w:val="AklamaBavurusu"/>
              </w:rPr>
              <w:commentReference w:id="57"/>
            </w:r>
          </w:p>
        </w:tc>
        <w:tc>
          <w:tcPr>
            <w:tcW w:w="2132" w:type="dxa"/>
            <w:tcBorders>
              <w:left w:val="single" w:sz="4" w:space="0" w:color="000000" w:themeColor="text1"/>
              <w:bottom w:val="single" w:sz="4" w:space="0" w:color="auto"/>
            </w:tcBorders>
          </w:tcPr>
          <w:p w14:paraId="7B6B933E" w14:textId="241C561D" w:rsidR="00AE4FBF" w:rsidRDefault="00DF383A">
            <w:pPr>
              <w:spacing w:before="96" w:after="72"/>
              <w:rPr>
                <w:rFonts w:ascii="Arial" w:hAnsi="Arial" w:cs="Arial"/>
                <w:i/>
                <w:iCs/>
                <w:color w:val="000000" w:themeColor="text1"/>
                <w:sz w:val="22"/>
                <w:szCs w:val="22"/>
                <w:lang w:val="en-US"/>
              </w:rPr>
            </w:pPr>
            <w:r w:rsidRPr="00DF383A">
              <w:rPr>
                <w:rFonts w:ascii="Arial" w:hAnsi="Arial" w:cs="Arial"/>
                <w:i/>
                <w:iCs/>
                <w:color w:val="000000" w:themeColor="text1"/>
                <w:sz w:val="22"/>
                <w:szCs w:val="22"/>
                <w:lang w:val="en-US"/>
              </w:rPr>
              <w:t>Campaign planning and field collaboration development according to different distribution models</w:t>
            </w:r>
          </w:p>
        </w:tc>
        <w:tc>
          <w:tcPr>
            <w:tcW w:w="1790" w:type="dxa"/>
            <w:tcBorders>
              <w:left w:val="single" w:sz="4" w:space="0" w:color="000000" w:themeColor="text1"/>
              <w:bottom w:val="single" w:sz="4" w:space="0" w:color="auto"/>
            </w:tcBorders>
          </w:tcPr>
          <w:p w14:paraId="68FCA715" w14:textId="22EF65A9" w:rsidR="00AE4FBF" w:rsidRDefault="00441F44">
            <w:pPr>
              <w:spacing w:before="96" w:after="72"/>
              <w:rPr>
                <w:rFonts w:ascii="Arial" w:hAnsi="Arial" w:cs="Arial"/>
                <w:i/>
                <w:iCs/>
                <w:color w:val="000000" w:themeColor="text1"/>
                <w:sz w:val="22"/>
                <w:szCs w:val="22"/>
                <w:lang w:val="en-US"/>
              </w:rPr>
            </w:pPr>
            <w:r>
              <w:rPr>
                <w:rFonts w:ascii="Arial" w:hAnsi="Arial" w:cs="Arial"/>
                <w:i/>
                <w:iCs/>
                <w:color w:val="000000" w:themeColor="text1"/>
                <w:sz w:val="22"/>
                <w:szCs w:val="22"/>
                <w:lang w:val="en-US"/>
              </w:rPr>
              <w:t>Industrial Engineer</w:t>
            </w:r>
          </w:p>
        </w:tc>
        <w:tc>
          <w:tcPr>
            <w:tcW w:w="1427" w:type="dxa"/>
            <w:tcBorders>
              <w:left w:val="single" w:sz="4" w:space="0" w:color="000000" w:themeColor="text1"/>
              <w:bottom w:val="single" w:sz="4" w:space="0" w:color="auto"/>
              <w:right w:val="single" w:sz="4" w:space="0" w:color="000000" w:themeColor="text1"/>
            </w:tcBorders>
          </w:tcPr>
          <w:p w14:paraId="3FA2D0AF" w14:textId="090BF24B" w:rsidR="00AE4FBF" w:rsidRDefault="00EB721C">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lang w:val="en-US"/>
              </w:rPr>
              <w:t>15</w:t>
            </w:r>
            <w:r w:rsidR="00EC2DC2">
              <w:rPr>
                <w:rFonts w:ascii="Arial" w:hAnsi="Arial" w:cs="Arial"/>
                <w:i/>
                <w:iCs/>
                <w:color w:val="000000" w:themeColor="text1"/>
                <w:sz w:val="22"/>
                <w:szCs w:val="22"/>
                <w:lang w:val="en-US"/>
              </w:rPr>
              <w:t>/30</w:t>
            </w:r>
          </w:p>
        </w:tc>
        <w:tc>
          <w:tcPr>
            <w:tcW w:w="1079" w:type="dxa"/>
            <w:tcBorders>
              <w:left w:val="single" w:sz="4" w:space="0" w:color="000000" w:themeColor="text1"/>
              <w:bottom w:val="single" w:sz="4" w:space="0" w:color="auto"/>
            </w:tcBorders>
          </w:tcPr>
          <w:p w14:paraId="642C8D4F" w14:textId="020CAD19" w:rsidR="00AE4FBF" w:rsidRDefault="0092384A">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lang w:val="en-US"/>
              </w:rPr>
              <w:t>5</w:t>
            </w:r>
          </w:p>
        </w:tc>
        <w:tc>
          <w:tcPr>
            <w:tcW w:w="1593" w:type="dxa"/>
            <w:tcBorders>
              <w:left w:val="single" w:sz="4" w:space="0" w:color="000000" w:themeColor="text1"/>
              <w:bottom w:val="single" w:sz="4" w:space="0" w:color="auto"/>
            </w:tcBorders>
          </w:tcPr>
          <w:p w14:paraId="1C35F155" w14:textId="43DD1631" w:rsidR="00AE4FBF" w:rsidRDefault="000543B3">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lang w:val="en-US"/>
              </w:rPr>
              <w:t>2.5</w:t>
            </w:r>
          </w:p>
        </w:tc>
        <w:tc>
          <w:tcPr>
            <w:tcW w:w="1943" w:type="dxa"/>
            <w:tcBorders>
              <w:left w:val="single" w:sz="4" w:space="0" w:color="000000" w:themeColor="text1"/>
              <w:bottom w:val="single" w:sz="4" w:space="0" w:color="000000" w:themeColor="text1"/>
            </w:tcBorders>
          </w:tcPr>
          <w:p w14:paraId="5C78175A" w14:textId="4A086316" w:rsidR="00AE4FBF" w:rsidRDefault="000543B3">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lang w:val="en-US"/>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0624D0DC" w14:textId="2B20F656" w:rsidR="00AE4FBF" w:rsidRDefault="009D16FE">
            <w:pPr>
              <w:spacing w:before="96" w:after="72"/>
              <w:jc w:val="right"/>
              <w:rPr>
                <w:rFonts w:ascii="Arial" w:hAnsi="Arial" w:cs="Arial"/>
                <w:b/>
                <w:bCs/>
                <w:i/>
                <w:iCs/>
                <w:color w:val="000000" w:themeColor="text1"/>
                <w:sz w:val="22"/>
                <w:szCs w:val="22"/>
                <w:lang w:val="en-US"/>
              </w:rPr>
            </w:pPr>
            <w:r>
              <w:rPr>
                <w:rFonts w:ascii="Arial" w:hAnsi="Arial" w:cs="Arial"/>
                <w:b/>
                <w:bCs/>
                <w:i/>
                <w:iCs/>
                <w:color w:val="000000" w:themeColor="text1"/>
                <w:sz w:val="22"/>
                <w:szCs w:val="22"/>
                <w:lang w:val="en-US"/>
              </w:rPr>
              <w:t>75,000</w:t>
            </w:r>
          </w:p>
        </w:tc>
      </w:tr>
      <w:tr w:rsidR="00AE4FBF" w14:paraId="524342F8" w14:textId="77777777">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70E5FCBC" w14:textId="77777777" w:rsidR="00AE4FBF" w:rsidRDefault="00AE4FBF">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421DB008" w14:textId="77777777" w:rsidR="00AE4FBF" w:rsidRDefault="00AE4FBF">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07F706F0" w14:textId="77777777" w:rsidR="00AE4FBF" w:rsidRDefault="00AE4FBF">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2AD1EB79" w14:textId="62E8FA77" w:rsidR="00AE4FBF" w:rsidRPr="00216D27" w:rsidRDefault="00216D27">
            <w:pPr>
              <w:spacing w:before="96" w:after="72" w:line="259" w:lineRule="auto"/>
              <w:jc w:val="right"/>
              <w:rPr>
                <w:rFonts w:ascii="Arial" w:hAnsi="Arial" w:cs="Arial"/>
                <w:b/>
                <w:bCs/>
                <w:sz w:val="22"/>
                <w:szCs w:val="22"/>
              </w:rPr>
            </w:pPr>
            <w:r w:rsidRPr="00216D27">
              <w:rPr>
                <w:rFonts w:ascii="Arial" w:hAnsi="Arial" w:cs="Arial"/>
                <w:b/>
                <w:bCs/>
                <w:sz w:val="22"/>
                <w:szCs w:val="22"/>
              </w:rPr>
              <w:t>150,000</w:t>
            </w:r>
          </w:p>
        </w:tc>
      </w:tr>
    </w:tbl>
    <w:p w14:paraId="2FF3B038" w14:textId="77777777" w:rsidR="00AE4FBF" w:rsidRDefault="00AE4FBF" w:rsidP="6383C5F0">
      <w:pPr>
        <w:rPr>
          <w:lang w:val="en-US"/>
        </w:rPr>
      </w:pPr>
    </w:p>
    <w:p w14:paraId="124BD1D5" w14:textId="7E7D3E9E" w:rsidR="6A85C8B1" w:rsidRDefault="6A85C8B1" w:rsidP="6A85C8B1">
      <w:pPr>
        <w:rPr>
          <w:lang w:val="en-US"/>
        </w:rPr>
      </w:pPr>
    </w:p>
    <w:p w14:paraId="6ADA21D9" w14:textId="1FED534E" w:rsidR="6A85C8B1" w:rsidRDefault="6A85C8B1" w:rsidP="6A85C8B1">
      <w:pPr>
        <w:rPr>
          <w:lang w:val="en-US"/>
        </w:rPr>
      </w:pPr>
    </w:p>
    <w:p w14:paraId="1D3FB674" w14:textId="7F127830" w:rsidR="6A85C8B1" w:rsidRDefault="6A85C8B1" w:rsidP="6A85C8B1">
      <w:pPr>
        <w:rPr>
          <w:lang w:val="en-US"/>
        </w:rPr>
      </w:pPr>
    </w:p>
    <w:p w14:paraId="22E94E2C" w14:textId="0BDBB11D" w:rsidR="6A85C8B1" w:rsidRDefault="6A85C8B1" w:rsidP="6A85C8B1">
      <w:pPr>
        <w:rPr>
          <w:lang w:val="en-US"/>
        </w:rPr>
      </w:pPr>
    </w:p>
    <w:p w14:paraId="3E4FD18B" w14:textId="192B3247" w:rsidR="6A85C8B1" w:rsidRDefault="6A85C8B1" w:rsidP="6A85C8B1">
      <w:pPr>
        <w:rPr>
          <w:lang w:val="en-US"/>
        </w:rPr>
      </w:pPr>
    </w:p>
    <w:p w14:paraId="53A6D823" w14:textId="3A7FCFED" w:rsidR="6A85C8B1" w:rsidRDefault="6A85C8B1" w:rsidP="6A85C8B1">
      <w:pPr>
        <w:rPr>
          <w:lang w:val="en-US"/>
        </w:rPr>
      </w:pPr>
    </w:p>
    <w:p w14:paraId="1CBA6BC4" w14:textId="7B475D69" w:rsidR="6A85C8B1" w:rsidRDefault="6A85C8B1" w:rsidP="6A85C8B1">
      <w:pPr>
        <w:rPr>
          <w:lang w:val="en-US"/>
        </w:rPr>
      </w:pPr>
    </w:p>
    <w:p w14:paraId="1A39DD9E" w14:textId="2A37BE93" w:rsidR="6A85C8B1" w:rsidRDefault="6A85C8B1" w:rsidP="6A85C8B1">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00AE4FBF" w14:paraId="7E4C2181" w14:textId="77777777">
        <w:trPr>
          <w:trHeight w:val="300"/>
        </w:trPr>
        <w:tc>
          <w:tcPr>
            <w:tcW w:w="1756" w:type="dxa"/>
            <w:tcBorders>
              <w:top w:val="single" w:sz="4" w:space="0" w:color="auto"/>
              <w:left w:val="single" w:sz="4" w:space="0" w:color="auto"/>
              <w:bottom w:val="single" w:sz="4" w:space="0" w:color="auto"/>
            </w:tcBorders>
            <w:vAlign w:val="center"/>
          </w:tcPr>
          <w:p w14:paraId="5DC5C12E"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0690DBC7" w14:textId="77777777" w:rsidR="00AE4FBF" w:rsidRDefault="00AE4FBF">
            <w:pPr>
              <w:tabs>
                <w:tab w:val="left" w:pos="5812"/>
              </w:tabs>
            </w:pPr>
            <w:r w:rsidRPr="6BEC7456">
              <w:rPr>
                <w:rFonts w:ascii="Arial" w:eastAsia="Arial" w:hAnsi="Arial" w:cs="Arial"/>
                <w:b/>
                <w:bCs/>
                <w:sz w:val="22"/>
                <w:szCs w:val="22"/>
              </w:rPr>
              <w:t>Mobile Charging Stations for Electric Vehicle</w:t>
            </w:r>
          </w:p>
        </w:tc>
      </w:tr>
      <w:tr w:rsidR="00AE4FBF" w14:paraId="48EFCDEB" w14:textId="77777777">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49AE4541"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3DA39DF6" w14:textId="7A7F43C5" w:rsidR="00AE4FBF" w:rsidRDefault="00411D6D">
            <w:pPr>
              <w:widowControl w:val="0"/>
              <w:tabs>
                <w:tab w:val="left" w:pos="374"/>
              </w:tabs>
              <w:spacing w:line="360" w:lineRule="auto"/>
              <w:jc w:val="both"/>
              <w:rPr>
                <w:rFonts w:ascii="Arial" w:hAnsi="Arial" w:cs="Arial"/>
                <w:sz w:val="22"/>
                <w:szCs w:val="22"/>
                <w:lang w:val="en-US"/>
              </w:rPr>
            </w:pPr>
            <w:r>
              <w:rPr>
                <w:rFonts w:ascii="Arial" w:hAnsi="Arial" w:cs="Arial"/>
                <w:sz w:val="22"/>
                <w:szCs w:val="22"/>
                <w:lang w:val="en-US"/>
              </w:rPr>
              <w:t>WP 7.1</w:t>
            </w:r>
            <w:r w:rsidR="00AC5585" w:rsidRPr="00D665CD">
              <w:rPr>
                <w:rFonts w:ascii="Arial" w:hAnsi="Arial" w:cs="Arial"/>
                <w:sz w:val="22"/>
                <w:szCs w:val="22"/>
              </w:rPr>
              <w:t xml:space="preserve"> Business Model Development</w:t>
            </w:r>
            <w:r w:rsidR="00AC5585">
              <w:rPr>
                <w:rFonts w:ascii="Arial" w:hAnsi="Arial" w:cs="Arial"/>
                <w:sz w:val="22"/>
                <w:szCs w:val="22"/>
              </w:rPr>
              <w:t xml:space="preserve"> (Yener)</w:t>
            </w:r>
          </w:p>
        </w:tc>
      </w:tr>
      <w:tr w:rsidR="00AE4FBF" w14:paraId="6938E711" w14:textId="77777777">
        <w:trPr>
          <w:trHeight w:val="300"/>
        </w:trPr>
        <w:tc>
          <w:tcPr>
            <w:tcW w:w="2469" w:type="dxa"/>
            <w:gridSpan w:val="2"/>
            <w:tcBorders>
              <w:left w:val="single" w:sz="8" w:space="0" w:color="000000" w:themeColor="text1"/>
              <w:bottom w:val="single" w:sz="4" w:space="0" w:color="000000" w:themeColor="text1"/>
            </w:tcBorders>
            <w:vAlign w:val="center"/>
          </w:tcPr>
          <w:p w14:paraId="32BB8B43"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5FDA497A" w14:textId="77777777" w:rsidR="00AE4FBF" w:rsidRDefault="00AE4FBF">
            <w:pP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5441B9BE"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787F817E" w14:textId="77777777" w:rsidR="00AE4FBF" w:rsidRDefault="00AE4FBF">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4E97A5F3" w14:textId="77777777" w:rsidR="00AE4FBF" w:rsidRDefault="00AE4FBF">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2AC639C3" w14:textId="77777777" w:rsidR="00AE4FBF" w:rsidRDefault="00AE4FBF">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p w14:paraId="11A2C98E" w14:textId="77777777" w:rsidR="00AE4FBF" w:rsidRDefault="00AE4FBF">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2D1B0CA7" w14:textId="77777777" w:rsidR="00AE4FBF" w:rsidRDefault="00AE4FBF">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01C121C3" w14:textId="77777777" w:rsidR="00AE4FBF" w:rsidRDefault="00AE4FBF">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TOTAL (TL)</w:t>
            </w:r>
          </w:p>
        </w:tc>
      </w:tr>
      <w:tr w:rsidR="00AE4FBF" w14:paraId="774E647C" w14:textId="77777777">
        <w:trPr>
          <w:trHeight w:val="300"/>
        </w:trPr>
        <w:tc>
          <w:tcPr>
            <w:tcW w:w="2469" w:type="dxa"/>
            <w:gridSpan w:val="2"/>
            <w:tcBorders>
              <w:left w:val="single" w:sz="8" w:space="0" w:color="000000" w:themeColor="text1"/>
              <w:bottom w:val="single" w:sz="4" w:space="0" w:color="000000" w:themeColor="text1"/>
            </w:tcBorders>
          </w:tcPr>
          <w:p w14:paraId="4FE22031" w14:textId="07313668" w:rsidR="00AE4FBF" w:rsidRDefault="00BD4AAC">
            <w:pPr>
              <w:rPr>
                <w:rFonts w:ascii="Arial" w:eastAsia="Arial" w:hAnsi="Arial" w:cs="Arial"/>
                <w:sz w:val="22"/>
                <w:szCs w:val="22"/>
                <w:lang w:val="en-US"/>
              </w:rPr>
            </w:pPr>
            <w:r w:rsidRPr="00BD4AAC">
              <w:rPr>
                <w:rFonts w:ascii="Arial" w:hAnsi="Arial" w:cs="Arial"/>
                <w:sz w:val="22"/>
                <w:szCs w:val="22"/>
              </w:rPr>
              <w:t>Osman Yener Işık</w:t>
            </w:r>
          </w:p>
        </w:tc>
        <w:tc>
          <w:tcPr>
            <w:tcW w:w="2132" w:type="dxa"/>
            <w:tcBorders>
              <w:left w:val="single" w:sz="4" w:space="0" w:color="000000" w:themeColor="text1"/>
              <w:bottom w:val="single" w:sz="4" w:space="0" w:color="000000" w:themeColor="text1"/>
            </w:tcBorders>
          </w:tcPr>
          <w:p w14:paraId="35B8A23B" w14:textId="0600E22A" w:rsidR="00AE4FBF" w:rsidRDefault="00BD4AAC">
            <w:pPr>
              <w:spacing w:before="240" w:after="240"/>
              <w:rPr>
                <w:rFonts w:ascii="Arial" w:eastAsia="Arial" w:hAnsi="Arial" w:cs="Arial"/>
                <w:sz w:val="22"/>
                <w:szCs w:val="22"/>
                <w:lang w:val="en-US"/>
              </w:rPr>
            </w:pPr>
            <w:r w:rsidRPr="00BD4AAC">
              <w:rPr>
                <w:rFonts w:ascii="Arial" w:hAnsi="Arial" w:cs="Arial"/>
                <w:sz w:val="22"/>
                <w:szCs w:val="22"/>
              </w:rPr>
              <w:t>Developing pricing model, creating customer profiles, integrating system costs</w:t>
            </w:r>
          </w:p>
        </w:tc>
        <w:tc>
          <w:tcPr>
            <w:tcW w:w="1790" w:type="dxa"/>
            <w:tcBorders>
              <w:left w:val="single" w:sz="4" w:space="0" w:color="000000" w:themeColor="text1"/>
              <w:bottom w:val="single" w:sz="4" w:space="0" w:color="000000" w:themeColor="text1"/>
            </w:tcBorders>
          </w:tcPr>
          <w:p w14:paraId="07346FB4" w14:textId="6AF12971" w:rsidR="00AE4FBF" w:rsidRPr="00BD4AAC" w:rsidRDefault="00BD4AAC">
            <w:pPr>
              <w:spacing w:before="96" w:after="72"/>
              <w:rPr>
                <w:rFonts w:ascii="Arial" w:hAnsi="Arial" w:cs="Arial"/>
                <w:sz w:val="22"/>
                <w:szCs w:val="22"/>
              </w:rPr>
            </w:pPr>
            <w:r w:rsidRPr="00BD4AAC">
              <w:rPr>
                <w:rFonts w:ascii="Arial" w:hAnsi="Arial" w:cs="Arial"/>
                <w:sz w:val="22"/>
                <w:szCs w:val="22"/>
              </w:rPr>
              <w:t>Software Engineer</w:t>
            </w:r>
          </w:p>
        </w:tc>
        <w:tc>
          <w:tcPr>
            <w:tcW w:w="1427" w:type="dxa"/>
            <w:tcBorders>
              <w:left w:val="single" w:sz="4" w:space="0" w:color="000000" w:themeColor="text1"/>
              <w:bottom w:val="single" w:sz="4" w:space="0" w:color="000000" w:themeColor="text1"/>
              <w:right w:val="single" w:sz="4" w:space="0" w:color="000000" w:themeColor="text1"/>
            </w:tcBorders>
          </w:tcPr>
          <w:p w14:paraId="01ADFDB3" w14:textId="46FCC4CF" w:rsidR="00AE4FBF" w:rsidRDefault="00BD4AAC">
            <w:pPr>
              <w:spacing w:before="96" w:after="72"/>
              <w:jc w:val="center"/>
              <w:rPr>
                <w:rFonts w:ascii="Arial" w:hAnsi="Arial" w:cs="Arial"/>
                <w:i/>
                <w:iCs/>
                <w:color w:val="000000" w:themeColor="text1"/>
                <w:sz w:val="22"/>
                <w:szCs w:val="22"/>
                <w:lang w:val="en-US"/>
              </w:rPr>
            </w:pPr>
            <w:r w:rsidRPr="00BD4AAC">
              <w:rPr>
                <w:rFonts w:ascii="Arial" w:hAnsi="Arial" w:cs="Arial"/>
                <w:sz w:val="22"/>
                <w:szCs w:val="22"/>
              </w:rPr>
              <w:t>1</w:t>
            </w:r>
            <w:r w:rsidR="0011127B">
              <w:rPr>
                <w:rFonts w:ascii="Arial" w:hAnsi="Arial" w:cs="Arial"/>
                <w:sz w:val="22"/>
                <w:szCs w:val="22"/>
              </w:rPr>
              <w:t>5</w:t>
            </w:r>
            <w:r w:rsidRPr="00BD4AAC">
              <w:rPr>
                <w:rFonts w:ascii="Arial" w:hAnsi="Arial" w:cs="Arial"/>
                <w:sz w:val="22"/>
                <w:szCs w:val="22"/>
              </w:rPr>
              <w:t>/30</w:t>
            </w:r>
          </w:p>
        </w:tc>
        <w:tc>
          <w:tcPr>
            <w:tcW w:w="1079" w:type="dxa"/>
            <w:tcBorders>
              <w:left w:val="single" w:sz="4" w:space="0" w:color="000000" w:themeColor="text1"/>
              <w:bottom w:val="single" w:sz="4" w:space="0" w:color="000000" w:themeColor="text1"/>
            </w:tcBorders>
          </w:tcPr>
          <w:p w14:paraId="0AEA5D13" w14:textId="46D1F575" w:rsidR="00AE4FBF" w:rsidRDefault="006C55E8">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rPr>
              <w:t>5</w:t>
            </w:r>
          </w:p>
        </w:tc>
        <w:tc>
          <w:tcPr>
            <w:tcW w:w="1593" w:type="dxa"/>
            <w:tcBorders>
              <w:left w:val="single" w:sz="4" w:space="0" w:color="000000" w:themeColor="text1"/>
              <w:bottom w:val="single" w:sz="4" w:space="0" w:color="000000" w:themeColor="text1"/>
            </w:tcBorders>
          </w:tcPr>
          <w:p w14:paraId="5C01595A" w14:textId="3DD14D99" w:rsidR="00AE4FBF" w:rsidRDefault="0011127B">
            <w:pPr>
              <w:spacing w:before="96" w:after="72"/>
              <w:jc w:val="center"/>
              <w:rPr>
                <w:rFonts w:ascii="Arial" w:hAnsi="Arial" w:cs="Arial"/>
                <w:i/>
                <w:iCs/>
                <w:color w:val="000000" w:themeColor="text1"/>
                <w:sz w:val="22"/>
                <w:szCs w:val="22"/>
                <w:lang w:val="en-US"/>
              </w:rPr>
            </w:pPr>
            <w:r>
              <w:rPr>
                <w:rFonts w:ascii="Arial" w:hAnsi="Arial" w:cs="Arial"/>
                <w:sz w:val="22"/>
                <w:szCs w:val="22"/>
              </w:rPr>
              <w:t>2.5</w:t>
            </w:r>
          </w:p>
        </w:tc>
        <w:tc>
          <w:tcPr>
            <w:tcW w:w="1943" w:type="dxa"/>
            <w:tcBorders>
              <w:left w:val="single" w:sz="4" w:space="0" w:color="000000" w:themeColor="text1"/>
              <w:bottom w:val="single" w:sz="4" w:space="0" w:color="000000" w:themeColor="text1"/>
            </w:tcBorders>
          </w:tcPr>
          <w:p w14:paraId="3ACDAC0D" w14:textId="39FF295C" w:rsidR="00AE4FBF" w:rsidRDefault="00BD4AAC">
            <w:pPr>
              <w:spacing w:before="96" w:after="72"/>
              <w:jc w:val="center"/>
              <w:rPr>
                <w:rFonts w:ascii="Arial" w:hAnsi="Arial" w:cs="Arial"/>
                <w:i/>
                <w:iCs/>
                <w:color w:val="000000" w:themeColor="text1"/>
                <w:sz w:val="22"/>
                <w:szCs w:val="22"/>
                <w:lang w:val="en-US"/>
              </w:rPr>
            </w:pPr>
            <w:r w:rsidRPr="00BD4AAC">
              <w:rPr>
                <w:rFonts w:ascii="Arial" w:hAnsi="Arial" w:cs="Arial"/>
                <w:sz w:val="22"/>
                <w:szCs w:val="22"/>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7F4E3B85" w14:textId="5040E9E8" w:rsidR="00AE4FBF" w:rsidRPr="00BD4AAC" w:rsidRDefault="007A08AA">
            <w:pPr>
              <w:spacing w:before="96" w:after="72" w:line="259" w:lineRule="auto"/>
              <w:jc w:val="center"/>
              <w:rPr>
                <w:rFonts w:ascii="Arial" w:hAnsi="Arial" w:cs="Arial"/>
                <w:sz w:val="22"/>
                <w:szCs w:val="22"/>
              </w:rPr>
            </w:pPr>
            <w:r>
              <w:rPr>
                <w:rFonts w:ascii="Arial" w:hAnsi="Arial" w:cs="Arial"/>
                <w:sz w:val="22"/>
                <w:szCs w:val="22"/>
              </w:rPr>
              <w:t>75</w:t>
            </w:r>
            <w:r w:rsidR="00BD4AAC" w:rsidRPr="00BD4AAC">
              <w:rPr>
                <w:rFonts w:ascii="Arial" w:hAnsi="Arial" w:cs="Arial"/>
                <w:sz w:val="22"/>
                <w:szCs w:val="22"/>
              </w:rPr>
              <w:t>,000</w:t>
            </w:r>
          </w:p>
        </w:tc>
      </w:tr>
      <w:tr w:rsidR="00AE4FBF" w14:paraId="1E8C00A1" w14:textId="77777777">
        <w:trPr>
          <w:trHeight w:val="300"/>
        </w:trPr>
        <w:tc>
          <w:tcPr>
            <w:tcW w:w="2469" w:type="dxa"/>
            <w:gridSpan w:val="2"/>
            <w:tcBorders>
              <w:left w:val="single" w:sz="8" w:space="0" w:color="000000" w:themeColor="text1"/>
              <w:bottom w:val="single" w:sz="4" w:space="0" w:color="000000" w:themeColor="text1"/>
            </w:tcBorders>
          </w:tcPr>
          <w:p w14:paraId="4C36A335" w14:textId="68D76C6A" w:rsidR="00AE4FBF" w:rsidRDefault="00BD4AAC" w:rsidP="00AE4FBF">
            <w:pPr>
              <w:spacing w:before="240" w:after="240" w:line="259" w:lineRule="auto"/>
              <w:rPr>
                <w:rFonts w:ascii="Arial" w:hAnsi="Arial" w:cs="Arial"/>
                <w:color w:val="000000" w:themeColor="text1"/>
                <w:sz w:val="22"/>
                <w:szCs w:val="22"/>
                <w:lang w:val="en-US"/>
              </w:rPr>
            </w:pPr>
            <w:r w:rsidRPr="00BD4AAC">
              <w:rPr>
                <w:rFonts w:ascii="Arial" w:hAnsi="Arial" w:cs="Arial"/>
                <w:sz w:val="22"/>
                <w:szCs w:val="22"/>
              </w:rPr>
              <w:t>Yaprak İpek Bozkurt</w:t>
            </w:r>
          </w:p>
        </w:tc>
        <w:tc>
          <w:tcPr>
            <w:tcW w:w="2132" w:type="dxa"/>
            <w:tcBorders>
              <w:left w:val="single" w:sz="4" w:space="0" w:color="000000" w:themeColor="text1"/>
              <w:bottom w:val="single" w:sz="4" w:space="0" w:color="000000" w:themeColor="text1"/>
            </w:tcBorders>
          </w:tcPr>
          <w:p w14:paraId="671FF9EC" w14:textId="2B671D96" w:rsidR="00AE4FBF" w:rsidRPr="00BD4AAC" w:rsidRDefault="00BD4AAC">
            <w:pPr>
              <w:spacing w:before="240" w:after="240"/>
              <w:rPr>
                <w:rFonts w:ascii="Arial" w:hAnsi="Arial" w:cs="Arial"/>
                <w:sz w:val="22"/>
                <w:szCs w:val="22"/>
              </w:rPr>
            </w:pPr>
            <w:r w:rsidRPr="00BD4AAC">
              <w:rPr>
                <w:rFonts w:ascii="Arial" w:hAnsi="Arial" w:cs="Arial"/>
                <w:sz w:val="22"/>
                <w:szCs w:val="22"/>
              </w:rPr>
              <w:t>Marketing alignment, strategy formulation, value proposition creation</w:t>
            </w:r>
          </w:p>
        </w:tc>
        <w:tc>
          <w:tcPr>
            <w:tcW w:w="1790" w:type="dxa"/>
            <w:tcBorders>
              <w:left w:val="single" w:sz="4" w:space="0" w:color="000000" w:themeColor="text1"/>
              <w:bottom w:val="single" w:sz="4" w:space="0" w:color="000000" w:themeColor="text1"/>
            </w:tcBorders>
          </w:tcPr>
          <w:p w14:paraId="50C3D27D" w14:textId="2DE6DFBB" w:rsidR="00AE4FBF" w:rsidRPr="00BD4AAC" w:rsidRDefault="00BD4AAC">
            <w:pPr>
              <w:spacing w:before="96" w:after="72"/>
              <w:rPr>
                <w:rFonts w:ascii="Arial" w:hAnsi="Arial" w:cs="Arial"/>
                <w:sz w:val="22"/>
                <w:szCs w:val="22"/>
              </w:rPr>
            </w:pPr>
            <w:r w:rsidRPr="00BD4AAC">
              <w:rPr>
                <w:rFonts w:ascii="Arial" w:hAnsi="Arial" w:cs="Arial"/>
                <w:sz w:val="22"/>
                <w:szCs w:val="22"/>
              </w:rPr>
              <w:t>Industrial Engineer</w:t>
            </w:r>
          </w:p>
        </w:tc>
        <w:tc>
          <w:tcPr>
            <w:tcW w:w="1427" w:type="dxa"/>
            <w:tcBorders>
              <w:left w:val="single" w:sz="4" w:space="0" w:color="000000" w:themeColor="text1"/>
              <w:bottom w:val="single" w:sz="4" w:space="0" w:color="000000" w:themeColor="text1"/>
              <w:right w:val="single" w:sz="4" w:space="0" w:color="000000" w:themeColor="text1"/>
            </w:tcBorders>
          </w:tcPr>
          <w:p w14:paraId="036ED3A4" w14:textId="61822397" w:rsidR="00AE4FBF" w:rsidRDefault="0011127B" w:rsidP="00AE4FBF">
            <w:pPr>
              <w:spacing w:before="96" w:after="72"/>
              <w:rPr>
                <w:rFonts w:ascii="Arial" w:hAnsi="Arial" w:cs="Arial"/>
                <w:i/>
                <w:iCs/>
                <w:color w:val="000000" w:themeColor="text1"/>
                <w:sz w:val="22"/>
                <w:szCs w:val="22"/>
                <w:lang w:val="en-US"/>
              </w:rPr>
            </w:pPr>
            <w:r>
              <w:rPr>
                <w:rFonts w:ascii="Arial" w:hAnsi="Arial" w:cs="Arial"/>
                <w:sz w:val="22"/>
                <w:szCs w:val="22"/>
              </w:rPr>
              <w:t xml:space="preserve">    </w:t>
            </w:r>
            <w:r w:rsidR="00AA3D7C">
              <w:rPr>
                <w:rFonts w:ascii="Arial" w:hAnsi="Arial" w:cs="Arial"/>
                <w:sz w:val="22"/>
                <w:szCs w:val="22"/>
              </w:rPr>
              <w:t>12</w:t>
            </w:r>
            <w:r w:rsidR="00BD4AAC" w:rsidRPr="00BD4AAC">
              <w:rPr>
                <w:rFonts w:ascii="Arial" w:hAnsi="Arial" w:cs="Arial"/>
                <w:sz w:val="22"/>
                <w:szCs w:val="22"/>
              </w:rPr>
              <w:t>/30</w:t>
            </w:r>
          </w:p>
        </w:tc>
        <w:tc>
          <w:tcPr>
            <w:tcW w:w="1079" w:type="dxa"/>
            <w:tcBorders>
              <w:left w:val="single" w:sz="4" w:space="0" w:color="000000" w:themeColor="text1"/>
              <w:bottom w:val="single" w:sz="4" w:space="0" w:color="000000" w:themeColor="text1"/>
            </w:tcBorders>
          </w:tcPr>
          <w:p w14:paraId="4DB9DFF8" w14:textId="75342800" w:rsidR="00AE4FBF" w:rsidRDefault="00EB267A">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rPr>
              <w:t>5</w:t>
            </w:r>
          </w:p>
        </w:tc>
        <w:tc>
          <w:tcPr>
            <w:tcW w:w="1593" w:type="dxa"/>
            <w:tcBorders>
              <w:left w:val="single" w:sz="4" w:space="0" w:color="000000" w:themeColor="text1"/>
              <w:bottom w:val="single" w:sz="4" w:space="0" w:color="000000" w:themeColor="text1"/>
            </w:tcBorders>
          </w:tcPr>
          <w:p w14:paraId="6ED1F912" w14:textId="38D68C44" w:rsidR="00AE4FBF" w:rsidRDefault="00EB267A">
            <w:pPr>
              <w:spacing w:before="96" w:after="72"/>
              <w:jc w:val="center"/>
              <w:rPr>
                <w:rFonts w:ascii="Arial" w:hAnsi="Arial" w:cs="Arial"/>
                <w:i/>
                <w:iCs/>
                <w:color w:val="000000" w:themeColor="text1"/>
                <w:sz w:val="22"/>
                <w:szCs w:val="22"/>
                <w:lang w:val="en-US"/>
              </w:rPr>
            </w:pPr>
            <w:r>
              <w:rPr>
                <w:rFonts w:ascii="Arial" w:hAnsi="Arial" w:cs="Arial"/>
                <w:sz w:val="22"/>
                <w:szCs w:val="22"/>
              </w:rPr>
              <w:t>2</w:t>
            </w:r>
          </w:p>
        </w:tc>
        <w:tc>
          <w:tcPr>
            <w:tcW w:w="1943" w:type="dxa"/>
            <w:tcBorders>
              <w:left w:val="single" w:sz="4" w:space="0" w:color="000000" w:themeColor="text1"/>
              <w:bottom w:val="single" w:sz="4" w:space="0" w:color="000000" w:themeColor="text1"/>
            </w:tcBorders>
          </w:tcPr>
          <w:p w14:paraId="084D086D" w14:textId="65D31D43" w:rsidR="00AE4FBF" w:rsidRDefault="00BD4AAC">
            <w:pPr>
              <w:spacing w:before="96" w:after="72"/>
              <w:jc w:val="center"/>
              <w:rPr>
                <w:rFonts w:ascii="Arial" w:hAnsi="Arial" w:cs="Arial"/>
                <w:i/>
                <w:iCs/>
                <w:color w:val="000000" w:themeColor="text1"/>
                <w:sz w:val="22"/>
                <w:szCs w:val="22"/>
                <w:lang w:val="en-US"/>
              </w:rPr>
            </w:pPr>
            <w:r w:rsidRPr="00BD4AAC">
              <w:rPr>
                <w:rFonts w:ascii="Arial" w:hAnsi="Arial" w:cs="Arial"/>
                <w:sz w:val="22"/>
                <w:szCs w:val="22"/>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0E48EBD5" w14:textId="6A1BCD0E" w:rsidR="00AE4FBF" w:rsidRPr="00BD4AAC" w:rsidRDefault="007A08AA">
            <w:pPr>
              <w:spacing w:before="96" w:after="72" w:line="259" w:lineRule="auto"/>
              <w:jc w:val="center"/>
              <w:rPr>
                <w:rFonts w:ascii="Arial" w:hAnsi="Arial" w:cs="Arial"/>
                <w:sz w:val="22"/>
                <w:szCs w:val="22"/>
              </w:rPr>
            </w:pPr>
            <w:r>
              <w:rPr>
                <w:rFonts w:ascii="Arial" w:hAnsi="Arial" w:cs="Arial"/>
                <w:sz w:val="22"/>
                <w:szCs w:val="22"/>
              </w:rPr>
              <w:t>6</w:t>
            </w:r>
            <w:r w:rsidR="00BD4AAC" w:rsidRPr="00BD4AAC">
              <w:rPr>
                <w:rFonts w:ascii="Arial" w:hAnsi="Arial" w:cs="Arial"/>
                <w:sz w:val="22"/>
                <w:szCs w:val="22"/>
              </w:rPr>
              <w:t>0,000</w:t>
            </w:r>
            <w:r w:rsidR="002249EF">
              <w:rPr>
                <w:rFonts w:ascii="Arial" w:hAnsi="Arial" w:cs="Arial"/>
                <w:sz w:val="22"/>
                <w:szCs w:val="22"/>
              </w:rPr>
              <w:t xml:space="preserve"> </w:t>
            </w:r>
          </w:p>
        </w:tc>
      </w:tr>
      <w:tr w:rsidR="00AE4FBF" w14:paraId="464C45E3" w14:textId="77777777">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70AA17E5" w14:textId="77777777" w:rsidR="00AE4FBF" w:rsidRDefault="00AE4FBF">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486394F1" w14:textId="77777777" w:rsidR="00AE4FBF" w:rsidRDefault="00AE4FBF">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2F55B8FE" w14:textId="77777777" w:rsidR="00AE4FBF" w:rsidRDefault="00AE4FBF">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06A6C124" w14:textId="52268B0E" w:rsidR="00AE4FBF" w:rsidRDefault="007A08AA">
            <w:pPr>
              <w:spacing w:before="96" w:after="72" w:line="259" w:lineRule="auto"/>
              <w:jc w:val="right"/>
            </w:pPr>
            <w:r>
              <w:rPr>
                <w:rFonts w:ascii="Arial" w:hAnsi="Arial" w:cs="Arial"/>
                <w:b/>
                <w:bCs/>
                <w:i/>
                <w:iCs/>
                <w:color w:val="000000" w:themeColor="text1"/>
                <w:sz w:val="22"/>
                <w:szCs w:val="22"/>
                <w:lang w:val="en-US"/>
              </w:rPr>
              <w:t>135,000</w:t>
            </w:r>
          </w:p>
        </w:tc>
      </w:tr>
    </w:tbl>
    <w:p w14:paraId="657BE9D0" w14:textId="77777777" w:rsidR="00AE4FBF" w:rsidRDefault="00AE4FBF" w:rsidP="6383C5F0">
      <w:pPr>
        <w:rPr>
          <w:lang w:val="en-US"/>
        </w:rPr>
      </w:pPr>
    </w:p>
    <w:p w14:paraId="37D12021" w14:textId="0C79D506" w:rsidR="6A85C8B1" w:rsidRDefault="6A85C8B1" w:rsidP="6A85C8B1">
      <w:pPr>
        <w:rPr>
          <w:lang w:val="en-US"/>
        </w:rPr>
      </w:pPr>
    </w:p>
    <w:p w14:paraId="71952A20" w14:textId="7266F527" w:rsidR="6A85C8B1" w:rsidRDefault="6A85C8B1" w:rsidP="6A85C8B1">
      <w:pPr>
        <w:rPr>
          <w:lang w:val="en-US"/>
        </w:rPr>
      </w:pPr>
    </w:p>
    <w:p w14:paraId="28E43F3A" w14:textId="41A695F0" w:rsidR="6A85C8B1" w:rsidRDefault="6A85C8B1" w:rsidP="6A85C8B1">
      <w:pPr>
        <w:rPr>
          <w:lang w:val="en-US"/>
        </w:rPr>
      </w:pPr>
    </w:p>
    <w:p w14:paraId="52F557D7" w14:textId="5B249D04" w:rsidR="6A85C8B1" w:rsidRDefault="6A85C8B1" w:rsidP="6A85C8B1">
      <w:pPr>
        <w:rPr>
          <w:lang w:val="en-US"/>
        </w:rPr>
      </w:pPr>
    </w:p>
    <w:p w14:paraId="68BB83EE" w14:textId="4B4EEBE8" w:rsidR="6A85C8B1" w:rsidRDefault="6A85C8B1" w:rsidP="6A85C8B1">
      <w:pPr>
        <w:rPr>
          <w:lang w:val="en-US"/>
        </w:rPr>
      </w:pPr>
    </w:p>
    <w:p w14:paraId="436004FD" w14:textId="6DE36758" w:rsidR="6A85C8B1" w:rsidRDefault="6A85C8B1" w:rsidP="6A85C8B1">
      <w:pPr>
        <w:rPr>
          <w:lang w:val="en-US"/>
        </w:rPr>
      </w:pPr>
    </w:p>
    <w:p w14:paraId="005630D4" w14:textId="224A7D2B" w:rsidR="6A85C8B1" w:rsidRDefault="6A85C8B1" w:rsidP="6A85C8B1">
      <w:pPr>
        <w:rPr>
          <w:lang w:val="en-US"/>
        </w:rPr>
      </w:pPr>
    </w:p>
    <w:p w14:paraId="6171E92D" w14:textId="62BA4DAE" w:rsidR="6A85C8B1" w:rsidRDefault="6A85C8B1" w:rsidP="6A85C8B1">
      <w:pPr>
        <w:rPr>
          <w:lang w:val="en-US"/>
        </w:rPr>
      </w:pPr>
    </w:p>
    <w:p w14:paraId="0790ABCC" w14:textId="6E648C75" w:rsidR="6A85C8B1" w:rsidRDefault="6A85C8B1" w:rsidP="6A85C8B1">
      <w:pPr>
        <w:rPr>
          <w:lang w:val="en-US"/>
        </w:rPr>
      </w:pPr>
    </w:p>
    <w:p w14:paraId="6E6B854E" w14:textId="46E81D79" w:rsidR="6A85C8B1" w:rsidRDefault="6A85C8B1" w:rsidP="6A85C8B1">
      <w:pPr>
        <w:rPr>
          <w:lang w:val="en-US"/>
        </w:rPr>
      </w:pPr>
    </w:p>
    <w:p w14:paraId="3E7EBF54" w14:textId="37C2E9EC" w:rsidR="6A85C8B1" w:rsidRDefault="6A85C8B1" w:rsidP="6A85C8B1">
      <w:pPr>
        <w:rPr>
          <w:lang w:val="en-US"/>
        </w:rPr>
      </w:pPr>
    </w:p>
    <w:p w14:paraId="7C8ED9AC" w14:textId="622E7146" w:rsidR="6A85C8B1" w:rsidRDefault="6A85C8B1" w:rsidP="6A85C8B1">
      <w:pPr>
        <w:rPr>
          <w:lang w:val="en-US"/>
        </w:rPr>
      </w:pPr>
    </w:p>
    <w:p w14:paraId="303A0C9B" w14:textId="03507A43" w:rsidR="6A85C8B1" w:rsidRDefault="6A85C8B1" w:rsidP="6A85C8B1">
      <w:pPr>
        <w:rPr>
          <w:lang w:val="en-US"/>
        </w:rPr>
      </w:pPr>
    </w:p>
    <w:tbl>
      <w:tblPr>
        <w:tblW w:w="0" w:type="auto"/>
        <w:tblInd w:w="30" w:type="dxa"/>
        <w:tblLook w:val="0000" w:firstRow="0" w:lastRow="0" w:firstColumn="0" w:lastColumn="0" w:noHBand="0" w:noVBand="0"/>
      </w:tblPr>
      <w:tblGrid>
        <w:gridCol w:w="1756"/>
        <w:gridCol w:w="713"/>
        <w:gridCol w:w="2132"/>
        <w:gridCol w:w="1790"/>
        <w:gridCol w:w="1427"/>
        <w:gridCol w:w="1079"/>
        <w:gridCol w:w="1593"/>
        <w:gridCol w:w="1943"/>
        <w:gridCol w:w="1943"/>
      </w:tblGrid>
      <w:tr w:rsidR="00AE4FBF" w14:paraId="732014D4" w14:textId="77777777">
        <w:trPr>
          <w:trHeight w:val="300"/>
        </w:trPr>
        <w:tc>
          <w:tcPr>
            <w:tcW w:w="1756" w:type="dxa"/>
            <w:tcBorders>
              <w:top w:val="single" w:sz="4" w:space="0" w:color="auto"/>
              <w:left w:val="single" w:sz="4" w:space="0" w:color="auto"/>
              <w:bottom w:val="single" w:sz="4" w:space="0" w:color="auto"/>
            </w:tcBorders>
            <w:vAlign w:val="center"/>
          </w:tcPr>
          <w:p w14:paraId="5A8783A6"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Project Title</w:t>
            </w:r>
          </w:p>
        </w:tc>
        <w:tc>
          <w:tcPr>
            <w:tcW w:w="12620" w:type="dxa"/>
            <w:gridSpan w:val="8"/>
            <w:tcBorders>
              <w:top w:val="single" w:sz="4" w:space="0" w:color="auto"/>
              <w:left w:val="single" w:sz="4" w:space="0" w:color="000000" w:themeColor="text1"/>
              <w:bottom w:val="single" w:sz="4" w:space="0" w:color="auto"/>
              <w:right w:val="single" w:sz="4" w:space="0" w:color="auto"/>
            </w:tcBorders>
            <w:vAlign w:val="center"/>
          </w:tcPr>
          <w:p w14:paraId="1BD27004" w14:textId="77777777" w:rsidR="00AE4FBF" w:rsidRDefault="00AE4FBF">
            <w:pPr>
              <w:tabs>
                <w:tab w:val="left" w:pos="5812"/>
              </w:tabs>
            </w:pPr>
            <w:r w:rsidRPr="6BEC7456">
              <w:rPr>
                <w:rFonts w:ascii="Arial" w:eastAsia="Arial" w:hAnsi="Arial" w:cs="Arial"/>
                <w:b/>
                <w:bCs/>
                <w:sz w:val="22"/>
                <w:szCs w:val="22"/>
              </w:rPr>
              <w:t>Mobile Charging Stations for Electric Vehicle</w:t>
            </w:r>
          </w:p>
        </w:tc>
      </w:tr>
      <w:tr w:rsidR="00AE4FBF" w14:paraId="4FABECCD" w14:textId="77777777">
        <w:trPr>
          <w:trHeight w:val="300"/>
        </w:trPr>
        <w:tc>
          <w:tcPr>
            <w:tcW w:w="1756" w:type="dxa"/>
            <w:tcBorders>
              <w:top w:val="single" w:sz="4" w:space="0" w:color="auto"/>
              <w:left w:val="single" w:sz="8" w:space="0" w:color="000000" w:themeColor="text1"/>
              <w:bottom w:val="single" w:sz="4" w:space="0" w:color="000000" w:themeColor="text1"/>
            </w:tcBorders>
            <w:vAlign w:val="center"/>
          </w:tcPr>
          <w:p w14:paraId="30CBFEE1"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lastRenderedPageBreak/>
              <w:t>Work Package No and Title</w:t>
            </w:r>
          </w:p>
        </w:tc>
        <w:tc>
          <w:tcPr>
            <w:tcW w:w="12620" w:type="dxa"/>
            <w:gridSpan w:val="8"/>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1CFDCCF1" w14:textId="47CA0131" w:rsidR="00AE4FBF" w:rsidRDefault="00411D6D">
            <w:pPr>
              <w:widowControl w:val="0"/>
              <w:tabs>
                <w:tab w:val="left" w:pos="374"/>
              </w:tabs>
              <w:spacing w:line="360" w:lineRule="auto"/>
              <w:jc w:val="both"/>
              <w:rPr>
                <w:rFonts w:ascii="Arial" w:hAnsi="Arial" w:cs="Arial"/>
                <w:sz w:val="22"/>
                <w:szCs w:val="22"/>
                <w:lang w:val="en-US"/>
              </w:rPr>
            </w:pPr>
            <w:r>
              <w:rPr>
                <w:rFonts w:ascii="Arial" w:hAnsi="Arial" w:cs="Arial"/>
                <w:sz w:val="22"/>
                <w:szCs w:val="22"/>
                <w:lang w:val="en-US"/>
              </w:rPr>
              <w:t>WP 7.2</w:t>
            </w:r>
            <w:r w:rsidR="00AC5585">
              <w:rPr>
                <w:rFonts w:ascii="Arial" w:hAnsi="Arial" w:cs="Arial"/>
                <w:sz w:val="22"/>
                <w:szCs w:val="22"/>
                <w:lang w:val="en-US"/>
              </w:rPr>
              <w:t xml:space="preserve"> </w:t>
            </w:r>
            <w:r w:rsidR="00AC5585" w:rsidRPr="002856F4">
              <w:rPr>
                <w:rFonts w:ascii="Arial" w:hAnsi="Arial" w:cs="Arial"/>
                <w:sz w:val="22"/>
                <w:szCs w:val="22"/>
              </w:rPr>
              <w:t>Pilot Launch Planning</w:t>
            </w:r>
            <w:r w:rsidR="00AC5585">
              <w:rPr>
                <w:rFonts w:ascii="Arial" w:hAnsi="Arial" w:cs="Arial"/>
                <w:sz w:val="22"/>
                <w:szCs w:val="22"/>
              </w:rPr>
              <w:t xml:space="preserve"> (Yener)</w:t>
            </w:r>
          </w:p>
        </w:tc>
      </w:tr>
      <w:tr w:rsidR="00AE4FBF" w14:paraId="565838D6" w14:textId="77777777">
        <w:trPr>
          <w:trHeight w:val="300"/>
        </w:trPr>
        <w:tc>
          <w:tcPr>
            <w:tcW w:w="2469" w:type="dxa"/>
            <w:gridSpan w:val="2"/>
            <w:tcBorders>
              <w:left w:val="single" w:sz="8" w:space="0" w:color="000000" w:themeColor="text1"/>
              <w:bottom w:val="single" w:sz="4" w:space="0" w:color="000000" w:themeColor="text1"/>
            </w:tcBorders>
            <w:vAlign w:val="center"/>
          </w:tcPr>
          <w:p w14:paraId="11A8579B"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Name</w:t>
            </w:r>
          </w:p>
        </w:tc>
        <w:tc>
          <w:tcPr>
            <w:tcW w:w="2132" w:type="dxa"/>
            <w:tcBorders>
              <w:left w:val="single" w:sz="4" w:space="0" w:color="000000" w:themeColor="text1"/>
              <w:bottom w:val="single" w:sz="4" w:space="0" w:color="000000" w:themeColor="text1"/>
            </w:tcBorders>
            <w:vAlign w:val="center"/>
          </w:tcPr>
          <w:p w14:paraId="023594B4" w14:textId="77777777" w:rsidR="00AE4FBF" w:rsidRDefault="00AE4FBF">
            <w:pP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Task in the Work Package</w:t>
            </w:r>
          </w:p>
        </w:tc>
        <w:tc>
          <w:tcPr>
            <w:tcW w:w="1790" w:type="dxa"/>
            <w:tcBorders>
              <w:left w:val="single" w:sz="4" w:space="0" w:color="000000" w:themeColor="text1"/>
              <w:bottom w:val="single" w:sz="4" w:space="0" w:color="000000" w:themeColor="text1"/>
            </w:tcBorders>
            <w:vAlign w:val="center"/>
          </w:tcPr>
          <w:p w14:paraId="5C966421" w14:textId="77777777" w:rsidR="00AE4FBF" w:rsidRDefault="00AE4FBF">
            <w:pP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Post in the Company</w:t>
            </w:r>
          </w:p>
        </w:tc>
        <w:tc>
          <w:tcPr>
            <w:tcW w:w="1427" w:type="dxa"/>
            <w:tcBorders>
              <w:left w:val="single" w:sz="4" w:space="0" w:color="000000" w:themeColor="text1"/>
              <w:bottom w:val="single" w:sz="4" w:space="0" w:color="000000" w:themeColor="text1"/>
              <w:right w:val="single" w:sz="4" w:space="0" w:color="000000" w:themeColor="text1"/>
            </w:tcBorders>
            <w:vAlign w:val="center"/>
          </w:tcPr>
          <w:p w14:paraId="108C1C50" w14:textId="77777777" w:rsidR="00AE4FBF" w:rsidRDefault="00AE4FBF">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Men-Month Fraction</w:t>
            </w:r>
          </w:p>
        </w:tc>
        <w:tc>
          <w:tcPr>
            <w:tcW w:w="1079" w:type="dxa"/>
            <w:tcBorders>
              <w:left w:val="single" w:sz="4" w:space="0" w:color="000000" w:themeColor="text1"/>
              <w:bottom w:val="single" w:sz="4" w:space="0" w:color="000000" w:themeColor="text1"/>
            </w:tcBorders>
            <w:vAlign w:val="center"/>
          </w:tcPr>
          <w:p w14:paraId="6A26D6C4" w14:textId="77777777" w:rsidR="00AE4FBF" w:rsidRDefault="00AE4FBF">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Number of Months</w:t>
            </w:r>
          </w:p>
        </w:tc>
        <w:tc>
          <w:tcPr>
            <w:tcW w:w="1593" w:type="dxa"/>
            <w:tcBorders>
              <w:left w:val="single" w:sz="4" w:space="0" w:color="000000" w:themeColor="text1"/>
              <w:bottom w:val="single" w:sz="4" w:space="0" w:color="000000" w:themeColor="text1"/>
            </w:tcBorders>
            <w:vAlign w:val="center"/>
          </w:tcPr>
          <w:p w14:paraId="6F0A15C3" w14:textId="77777777" w:rsidR="00AE4FBF" w:rsidRDefault="00AE4FBF">
            <w:pPr>
              <w:jc w:val="center"/>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p w14:paraId="70F1BDA4" w14:textId="77777777" w:rsidR="00AE4FBF" w:rsidRDefault="00AE4FBF">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Men-Month</w:t>
            </w:r>
          </w:p>
        </w:tc>
        <w:tc>
          <w:tcPr>
            <w:tcW w:w="1943" w:type="dxa"/>
            <w:tcBorders>
              <w:left w:val="single" w:sz="4" w:space="0" w:color="000000" w:themeColor="text1"/>
              <w:bottom w:val="single" w:sz="4" w:space="0" w:color="000000" w:themeColor="text1"/>
            </w:tcBorders>
            <w:vAlign w:val="center"/>
          </w:tcPr>
          <w:p w14:paraId="05053AB0" w14:textId="77777777" w:rsidR="00AE4FBF" w:rsidRDefault="00AE4FBF">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Cost per Month</w:t>
            </w:r>
          </w:p>
        </w:tc>
        <w:tc>
          <w:tcPr>
            <w:tcW w:w="1943" w:type="dxa"/>
            <w:tcBorders>
              <w:left w:val="single" w:sz="4" w:space="0" w:color="000000" w:themeColor="text1"/>
              <w:bottom w:val="single" w:sz="4" w:space="0" w:color="000000" w:themeColor="text1"/>
              <w:right w:val="single" w:sz="8" w:space="0" w:color="000000" w:themeColor="text1"/>
            </w:tcBorders>
            <w:vAlign w:val="center"/>
          </w:tcPr>
          <w:p w14:paraId="34A91A06" w14:textId="77777777" w:rsidR="00AE4FBF" w:rsidRDefault="00AE4FBF">
            <w:pPr>
              <w:jc w:val="center"/>
              <w:rPr>
                <w:rFonts w:ascii="Arial" w:hAnsi="Arial" w:cs="Arial"/>
                <w:b/>
                <w:bCs/>
                <w:color w:val="000000" w:themeColor="text1"/>
                <w:sz w:val="22"/>
                <w:szCs w:val="22"/>
                <w:vertAlign w:val="superscript"/>
                <w:lang w:val="en-US"/>
              </w:rPr>
            </w:pPr>
            <w:r w:rsidRPr="6BEC7456">
              <w:rPr>
                <w:rFonts w:ascii="Arial" w:hAnsi="Arial" w:cs="Arial"/>
                <w:b/>
                <w:bCs/>
                <w:color w:val="000000" w:themeColor="text1"/>
                <w:sz w:val="22"/>
                <w:szCs w:val="22"/>
                <w:lang w:val="en-US"/>
              </w:rPr>
              <w:t>TOTAL (TL)</w:t>
            </w:r>
          </w:p>
        </w:tc>
      </w:tr>
      <w:tr w:rsidR="00AE4FBF" w14:paraId="0E473021" w14:textId="77777777">
        <w:trPr>
          <w:trHeight w:val="300"/>
        </w:trPr>
        <w:tc>
          <w:tcPr>
            <w:tcW w:w="2469" w:type="dxa"/>
            <w:gridSpan w:val="2"/>
            <w:tcBorders>
              <w:left w:val="single" w:sz="8" w:space="0" w:color="000000" w:themeColor="text1"/>
              <w:bottom w:val="single" w:sz="4" w:space="0" w:color="000000" w:themeColor="text1"/>
            </w:tcBorders>
          </w:tcPr>
          <w:p w14:paraId="30C1B65C" w14:textId="112EBE19" w:rsidR="00AE4FBF" w:rsidRDefault="00B5495E">
            <w:pPr>
              <w:rPr>
                <w:rFonts w:ascii="Arial" w:eastAsia="Arial" w:hAnsi="Arial" w:cs="Arial"/>
                <w:sz w:val="22"/>
                <w:szCs w:val="22"/>
                <w:lang w:val="en-US"/>
              </w:rPr>
            </w:pPr>
            <w:r w:rsidRPr="00B5495E">
              <w:rPr>
                <w:rFonts w:ascii="Arial" w:hAnsi="Arial" w:cs="Arial"/>
                <w:sz w:val="22"/>
                <w:szCs w:val="22"/>
              </w:rPr>
              <w:t>Simay Koç</w:t>
            </w:r>
          </w:p>
        </w:tc>
        <w:tc>
          <w:tcPr>
            <w:tcW w:w="2132" w:type="dxa"/>
            <w:tcBorders>
              <w:left w:val="single" w:sz="4" w:space="0" w:color="000000" w:themeColor="text1"/>
              <w:bottom w:val="single" w:sz="4" w:space="0" w:color="000000" w:themeColor="text1"/>
            </w:tcBorders>
          </w:tcPr>
          <w:p w14:paraId="3AFD4840" w14:textId="493F7410" w:rsidR="00AE4FBF" w:rsidRDefault="00B5495E">
            <w:pPr>
              <w:spacing w:before="240" w:after="240"/>
              <w:rPr>
                <w:rFonts w:ascii="Arial" w:eastAsia="Arial" w:hAnsi="Arial" w:cs="Arial"/>
                <w:sz w:val="22"/>
                <w:szCs w:val="22"/>
                <w:lang w:val="en-US"/>
              </w:rPr>
            </w:pPr>
            <w:r w:rsidRPr="00B5495E">
              <w:rPr>
                <w:rFonts w:ascii="Arial" w:hAnsi="Arial" w:cs="Arial"/>
                <w:sz w:val="22"/>
                <w:szCs w:val="22"/>
              </w:rPr>
              <w:t>Logistics planning, field distribution strategies, user access mapping</w:t>
            </w:r>
          </w:p>
        </w:tc>
        <w:tc>
          <w:tcPr>
            <w:tcW w:w="1790" w:type="dxa"/>
            <w:tcBorders>
              <w:left w:val="single" w:sz="4" w:space="0" w:color="000000" w:themeColor="text1"/>
              <w:bottom w:val="single" w:sz="4" w:space="0" w:color="000000" w:themeColor="text1"/>
            </w:tcBorders>
          </w:tcPr>
          <w:p w14:paraId="21C99B57" w14:textId="22545F62" w:rsidR="00AE4FBF" w:rsidRPr="00B5495E" w:rsidRDefault="00B5495E">
            <w:pPr>
              <w:spacing w:before="96" w:after="72"/>
              <w:rPr>
                <w:rFonts w:ascii="Arial" w:hAnsi="Arial" w:cs="Arial"/>
                <w:sz w:val="22"/>
                <w:szCs w:val="22"/>
              </w:rPr>
            </w:pPr>
            <w:r w:rsidRPr="00B5495E">
              <w:rPr>
                <w:rFonts w:ascii="Arial" w:hAnsi="Arial" w:cs="Arial"/>
                <w:sz w:val="22"/>
                <w:szCs w:val="22"/>
              </w:rPr>
              <w:t>Industrial Engineer</w:t>
            </w:r>
          </w:p>
        </w:tc>
        <w:tc>
          <w:tcPr>
            <w:tcW w:w="1427" w:type="dxa"/>
            <w:tcBorders>
              <w:left w:val="single" w:sz="4" w:space="0" w:color="000000" w:themeColor="text1"/>
              <w:bottom w:val="single" w:sz="4" w:space="0" w:color="000000" w:themeColor="text1"/>
              <w:right w:val="single" w:sz="4" w:space="0" w:color="000000" w:themeColor="text1"/>
            </w:tcBorders>
          </w:tcPr>
          <w:p w14:paraId="4E591526" w14:textId="19DBF6B7" w:rsidR="00AE4FBF" w:rsidRDefault="00B5495E">
            <w:pPr>
              <w:spacing w:before="96" w:after="72"/>
              <w:jc w:val="center"/>
              <w:rPr>
                <w:rFonts w:ascii="Arial" w:hAnsi="Arial" w:cs="Arial"/>
                <w:i/>
                <w:iCs/>
                <w:color w:val="000000" w:themeColor="text1"/>
                <w:sz w:val="22"/>
                <w:szCs w:val="22"/>
                <w:lang w:val="en-US"/>
              </w:rPr>
            </w:pPr>
            <w:r w:rsidRPr="00B5495E">
              <w:rPr>
                <w:rFonts w:ascii="Arial" w:hAnsi="Arial" w:cs="Arial"/>
                <w:sz w:val="22"/>
                <w:szCs w:val="22"/>
              </w:rPr>
              <w:t>10/30</w:t>
            </w:r>
          </w:p>
        </w:tc>
        <w:tc>
          <w:tcPr>
            <w:tcW w:w="1079" w:type="dxa"/>
            <w:tcBorders>
              <w:left w:val="single" w:sz="4" w:space="0" w:color="000000" w:themeColor="text1"/>
              <w:bottom w:val="single" w:sz="4" w:space="0" w:color="000000" w:themeColor="text1"/>
            </w:tcBorders>
          </w:tcPr>
          <w:p w14:paraId="4A8D23A7" w14:textId="69276293" w:rsidR="00AE4FBF" w:rsidRDefault="00F45BD3">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rPr>
              <w:t>5</w:t>
            </w:r>
          </w:p>
        </w:tc>
        <w:tc>
          <w:tcPr>
            <w:tcW w:w="1593" w:type="dxa"/>
            <w:tcBorders>
              <w:left w:val="single" w:sz="4" w:space="0" w:color="000000" w:themeColor="text1"/>
              <w:bottom w:val="single" w:sz="4" w:space="0" w:color="000000" w:themeColor="text1"/>
            </w:tcBorders>
          </w:tcPr>
          <w:p w14:paraId="239D9722" w14:textId="72C36348" w:rsidR="00AE4FBF" w:rsidRDefault="00B5495E">
            <w:pPr>
              <w:spacing w:before="96" w:after="72"/>
              <w:jc w:val="center"/>
              <w:rPr>
                <w:rFonts w:ascii="Arial" w:hAnsi="Arial" w:cs="Arial"/>
                <w:i/>
                <w:iCs/>
                <w:color w:val="000000" w:themeColor="text1"/>
                <w:sz w:val="22"/>
                <w:szCs w:val="22"/>
                <w:lang w:val="en-US"/>
              </w:rPr>
            </w:pPr>
            <w:r w:rsidRPr="00B5495E">
              <w:rPr>
                <w:rFonts w:ascii="Arial" w:hAnsi="Arial" w:cs="Arial"/>
                <w:sz w:val="22"/>
                <w:szCs w:val="22"/>
              </w:rPr>
              <w:t>1.</w:t>
            </w:r>
            <w:r w:rsidR="00F45BD3">
              <w:rPr>
                <w:rFonts w:ascii="Arial" w:hAnsi="Arial" w:cs="Arial"/>
                <w:sz w:val="22"/>
                <w:szCs w:val="22"/>
              </w:rPr>
              <w:t>67</w:t>
            </w:r>
          </w:p>
        </w:tc>
        <w:tc>
          <w:tcPr>
            <w:tcW w:w="1943" w:type="dxa"/>
            <w:tcBorders>
              <w:left w:val="single" w:sz="4" w:space="0" w:color="000000" w:themeColor="text1"/>
              <w:bottom w:val="single" w:sz="4" w:space="0" w:color="000000" w:themeColor="text1"/>
            </w:tcBorders>
          </w:tcPr>
          <w:p w14:paraId="6FBBC88B" w14:textId="11E1E702" w:rsidR="00AE4FBF" w:rsidRDefault="00B5495E">
            <w:pPr>
              <w:spacing w:before="96" w:after="72"/>
              <w:jc w:val="center"/>
              <w:rPr>
                <w:rFonts w:ascii="Arial" w:hAnsi="Arial" w:cs="Arial"/>
                <w:i/>
                <w:iCs/>
                <w:color w:val="000000" w:themeColor="text1"/>
                <w:sz w:val="22"/>
                <w:szCs w:val="22"/>
                <w:lang w:val="en-US"/>
              </w:rPr>
            </w:pPr>
            <w:r w:rsidRPr="00B5495E">
              <w:rPr>
                <w:rFonts w:ascii="Arial" w:hAnsi="Arial" w:cs="Arial"/>
                <w:sz w:val="22"/>
                <w:szCs w:val="22"/>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12096A7E" w14:textId="304C7A00" w:rsidR="00AE4FBF" w:rsidRPr="00B5495E" w:rsidRDefault="00F45BD3">
            <w:pPr>
              <w:spacing w:before="96" w:after="72" w:line="259" w:lineRule="auto"/>
              <w:jc w:val="center"/>
              <w:rPr>
                <w:rFonts w:ascii="Arial" w:hAnsi="Arial" w:cs="Arial"/>
                <w:sz w:val="22"/>
                <w:szCs w:val="22"/>
              </w:rPr>
            </w:pPr>
            <w:r>
              <w:rPr>
                <w:rFonts w:ascii="Arial" w:hAnsi="Arial" w:cs="Arial"/>
                <w:sz w:val="22"/>
                <w:szCs w:val="22"/>
              </w:rPr>
              <w:t>5</w:t>
            </w:r>
            <w:r w:rsidR="00B5495E" w:rsidRPr="00B5495E">
              <w:rPr>
                <w:rFonts w:ascii="Arial" w:hAnsi="Arial" w:cs="Arial"/>
                <w:sz w:val="22"/>
                <w:szCs w:val="22"/>
              </w:rPr>
              <w:t>0,000</w:t>
            </w:r>
          </w:p>
        </w:tc>
      </w:tr>
      <w:tr w:rsidR="00AE4FBF" w14:paraId="0BF93061" w14:textId="77777777">
        <w:trPr>
          <w:trHeight w:val="300"/>
        </w:trPr>
        <w:tc>
          <w:tcPr>
            <w:tcW w:w="2469" w:type="dxa"/>
            <w:gridSpan w:val="2"/>
            <w:tcBorders>
              <w:left w:val="single" w:sz="8" w:space="0" w:color="000000" w:themeColor="text1"/>
              <w:bottom w:val="single" w:sz="4" w:space="0" w:color="000000" w:themeColor="text1"/>
            </w:tcBorders>
          </w:tcPr>
          <w:p w14:paraId="23E161D3" w14:textId="092CAAC1" w:rsidR="00AE4FBF" w:rsidRDefault="00B5495E" w:rsidP="00AE4FBF">
            <w:pPr>
              <w:spacing w:before="240" w:after="240" w:line="259" w:lineRule="auto"/>
              <w:rPr>
                <w:rFonts w:ascii="Arial" w:hAnsi="Arial" w:cs="Arial"/>
                <w:color w:val="000000" w:themeColor="text1"/>
                <w:sz w:val="22"/>
                <w:szCs w:val="22"/>
                <w:lang w:val="en-US"/>
              </w:rPr>
            </w:pPr>
            <w:r w:rsidRPr="00B5495E">
              <w:rPr>
                <w:rFonts w:ascii="Arial" w:hAnsi="Arial" w:cs="Arial"/>
                <w:sz w:val="22"/>
                <w:szCs w:val="22"/>
              </w:rPr>
              <w:t>Osman Yener Işık</w:t>
            </w:r>
          </w:p>
        </w:tc>
        <w:tc>
          <w:tcPr>
            <w:tcW w:w="2132" w:type="dxa"/>
            <w:tcBorders>
              <w:left w:val="single" w:sz="4" w:space="0" w:color="000000" w:themeColor="text1"/>
              <w:bottom w:val="single" w:sz="4" w:space="0" w:color="000000" w:themeColor="text1"/>
            </w:tcBorders>
          </w:tcPr>
          <w:p w14:paraId="1872B32C" w14:textId="119F627E" w:rsidR="00AE4FBF" w:rsidRPr="00B5495E" w:rsidRDefault="00B5495E">
            <w:pPr>
              <w:spacing w:before="240" w:after="240"/>
              <w:rPr>
                <w:rFonts w:ascii="Arial" w:hAnsi="Arial" w:cs="Arial"/>
                <w:sz w:val="22"/>
                <w:szCs w:val="22"/>
              </w:rPr>
            </w:pPr>
            <w:r w:rsidRPr="00B5495E">
              <w:rPr>
                <w:rFonts w:ascii="Arial" w:hAnsi="Arial" w:cs="Arial"/>
                <w:sz w:val="22"/>
                <w:szCs w:val="22"/>
              </w:rPr>
              <w:t>Deployment coordination, pre-launch technical validation</w:t>
            </w:r>
          </w:p>
        </w:tc>
        <w:tc>
          <w:tcPr>
            <w:tcW w:w="1790" w:type="dxa"/>
            <w:tcBorders>
              <w:left w:val="single" w:sz="4" w:space="0" w:color="000000" w:themeColor="text1"/>
              <w:bottom w:val="single" w:sz="4" w:space="0" w:color="000000" w:themeColor="text1"/>
            </w:tcBorders>
          </w:tcPr>
          <w:p w14:paraId="03505875" w14:textId="2A922DFA" w:rsidR="00AE4FBF" w:rsidRPr="00B5495E" w:rsidRDefault="00B5495E">
            <w:pPr>
              <w:spacing w:before="96" w:after="72"/>
              <w:rPr>
                <w:rFonts w:ascii="Arial" w:hAnsi="Arial" w:cs="Arial"/>
                <w:sz w:val="22"/>
                <w:szCs w:val="22"/>
              </w:rPr>
            </w:pPr>
            <w:r w:rsidRPr="00B5495E">
              <w:rPr>
                <w:rFonts w:ascii="Arial" w:hAnsi="Arial" w:cs="Arial"/>
                <w:sz w:val="22"/>
                <w:szCs w:val="22"/>
              </w:rPr>
              <w:t>Software Engineer</w:t>
            </w:r>
          </w:p>
        </w:tc>
        <w:tc>
          <w:tcPr>
            <w:tcW w:w="1427" w:type="dxa"/>
            <w:tcBorders>
              <w:left w:val="single" w:sz="4" w:space="0" w:color="000000" w:themeColor="text1"/>
              <w:bottom w:val="single" w:sz="4" w:space="0" w:color="000000" w:themeColor="text1"/>
              <w:right w:val="single" w:sz="4" w:space="0" w:color="000000" w:themeColor="text1"/>
            </w:tcBorders>
          </w:tcPr>
          <w:p w14:paraId="3C5E4032" w14:textId="13F0EC2C" w:rsidR="00AE4FBF" w:rsidRDefault="002E15CF">
            <w:pPr>
              <w:spacing w:before="96" w:after="72"/>
              <w:jc w:val="center"/>
              <w:rPr>
                <w:rFonts w:ascii="Arial" w:hAnsi="Arial" w:cs="Arial"/>
                <w:i/>
                <w:iCs/>
                <w:color w:val="000000" w:themeColor="text1"/>
                <w:sz w:val="22"/>
                <w:szCs w:val="22"/>
                <w:lang w:val="en-US"/>
              </w:rPr>
            </w:pPr>
            <w:commentRangeStart w:id="58"/>
            <w:r>
              <w:rPr>
                <w:rFonts w:ascii="Arial" w:hAnsi="Arial" w:cs="Arial"/>
                <w:sz w:val="22"/>
                <w:szCs w:val="22"/>
              </w:rPr>
              <w:t>2</w:t>
            </w:r>
            <w:r w:rsidR="00B5495E" w:rsidRPr="00B5495E">
              <w:rPr>
                <w:rFonts w:ascii="Arial" w:hAnsi="Arial" w:cs="Arial"/>
                <w:sz w:val="22"/>
                <w:szCs w:val="22"/>
              </w:rPr>
              <w:t>0/30</w:t>
            </w:r>
            <w:commentRangeEnd w:id="58"/>
            <w:r w:rsidR="00A32147">
              <w:rPr>
                <w:rStyle w:val="AklamaBavurusu"/>
              </w:rPr>
              <w:commentReference w:id="58"/>
            </w:r>
          </w:p>
        </w:tc>
        <w:tc>
          <w:tcPr>
            <w:tcW w:w="1079" w:type="dxa"/>
            <w:tcBorders>
              <w:left w:val="single" w:sz="4" w:space="0" w:color="000000" w:themeColor="text1"/>
              <w:bottom w:val="single" w:sz="4" w:space="0" w:color="000000" w:themeColor="text1"/>
            </w:tcBorders>
          </w:tcPr>
          <w:p w14:paraId="06D180C8" w14:textId="6B684BDA" w:rsidR="00AE4FBF" w:rsidRDefault="002E15CF">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rPr>
              <w:t>5</w:t>
            </w:r>
          </w:p>
        </w:tc>
        <w:tc>
          <w:tcPr>
            <w:tcW w:w="1593" w:type="dxa"/>
            <w:tcBorders>
              <w:left w:val="single" w:sz="4" w:space="0" w:color="000000" w:themeColor="text1"/>
              <w:bottom w:val="single" w:sz="4" w:space="0" w:color="000000" w:themeColor="text1"/>
            </w:tcBorders>
          </w:tcPr>
          <w:p w14:paraId="2E462F21" w14:textId="78195FBF" w:rsidR="00AE4FBF" w:rsidRDefault="00965A83">
            <w:pPr>
              <w:spacing w:before="96" w:after="72"/>
              <w:jc w:val="center"/>
              <w:rPr>
                <w:rFonts w:ascii="Arial" w:hAnsi="Arial" w:cs="Arial"/>
                <w:i/>
                <w:iCs/>
                <w:color w:val="000000" w:themeColor="text1"/>
                <w:sz w:val="22"/>
                <w:szCs w:val="22"/>
                <w:lang w:val="en-US"/>
              </w:rPr>
            </w:pPr>
            <w:r>
              <w:rPr>
                <w:rFonts w:ascii="Arial" w:hAnsi="Arial" w:cs="Arial"/>
                <w:sz w:val="22"/>
                <w:szCs w:val="22"/>
              </w:rPr>
              <w:t>3.34</w:t>
            </w:r>
          </w:p>
        </w:tc>
        <w:tc>
          <w:tcPr>
            <w:tcW w:w="1943" w:type="dxa"/>
            <w:tcBorders>
              <w:left w:val="single" w:sz="4" w:space="0" w:color="000000" w:themeColor="text1"/>
              <w:bottom w:val="single" w:sz="4" w:space="0" w:color="000000" w:themeColor="text1"/>
            </w:tcBorders>
          </w:tcPr>
          <w:p w14:paraId="558AE0D9" w14:textId="4A0154AD" w:rsidR="00AE4FBF" w:rsidRDefault="00B5495E">
            <w:pPr>
              <w:spacing w:before="96" w:after="72"/>
              <w:jc w:val="center"/>
              <w:rPr>
                <w:rFonts w:ascii="Arial" w:hAnsi="Arial" w:cs="Arial"/>
                <w:i/>
                <w:iCs/>
                <w:color w:val="000000" w:themeColor="text1"/>
                <w:sz w:val="22"/>
                <w:szCs w:val="22"/>
                <w:lang w:val="en-US"/>
              </w:rPr>
            </w:pPr>
            <w:r w:rsidRPr="00B5495E">
              <w:rPr>
                <w:rFonts w:ascii="Arial" w:hAnsi="Arial" w:cs="Arial"/>
                <w:sz w:val="22"/>
                <w:szCs w:val="22"/>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4BE0D932" w14:textId="3B9B0FD9" w:rsidR="00AE4FBF" w:rsidRPr="00B5495E" w:rsidRDefault="00D66687" w:rsidP="0077193B">
            <w:pPr>
              <w:spacing w:before="96" w:after="72" w:line="259" w:lineRule="auto"/>
              <w:jc w:val="center"/>
              <w:rPr>
                <w:rFonts w:ascii="Arial" w:hAnsi="Arial" w:cs="Arial"/>
                <w:sz w:val="22"/>
                <w:szCs w:val="22"/>
              </w:rPr>
            </w:pPr>
            <w:r w:rsidRPr="00D66687">
              <w:rPr>
                <w:rFonts w:ascii="Arial" w:hAnsi="Arial" w:cs="Arial"/>
                <w:sz w:val="22"/>
                <w:szCs w:val="22"/>
              </w:rPr>
              <w:t>100,200</w:t>
            </w:r>
          </w:p>
        </w:tc>
      </w:tr>
      <w:tr w:rsidR="00AE4FBF" w14:paraId="335B069B" w14:textId="77777777">
        <w:trPr>
          <w:trHeight w:val="300"/>
        </w:trPr>
        <w:tc>
          <w:tcPr>
            <w:tcW w:w="2469" w:type="dxa"/>
            <w:gridSpan w:val="2"/>
            <w:tcBorders>
              <w:left w:val="single" w:sz="8" w:space="0" w:color="000000" w:themeColor="text1"/>
              <w:bottom w:val="single" w:sz="4" w:space="0" w:color="000000" w:themeColor="text1"/>
            </w:tcBorders>
          </w:tcPr>
          <w:p w14:paraId="71C1AB36" w14:textId="7A5CE2DE" w:rsidR="00AE4FBF" w:rsidRDefault="00B5495E">
            <w:pPr>
              <w:spacing w:before="96" w:after="72"/>
              <w:rPr>
                <w:rFonts w:ascii="Arial" w:hAnsi="Arial" w:cs="Arial"/>
                <w:i/>
                <w:iCs/>
                <w:color w:val="000000" w:themeColor="text1"/>
                <w:sz w:val="22"/>
                <w:szCs w:val="22"/>
                <w:lang w:val="en-US"/>
              </w:rPr>
            </w:pPr>
            <w:r w:rsidRPr="00B5495E">
              <w:rPr>
                <w:rFonts w:ascii="Arial" w:hAnsi="Arial" w:cs="Arial"/>
                <w:sz w:val="22"/>
                <w:szCs w:val="22"/>
              </w:rPr>
              <w:t>Baran Sönmez</w:t>
            </w:r>
          </w:p>
        </w:tc>
        <w:tc>
          <w:tcPr>
            <w:tcW w:w="2132" w:type="dxa"/>
            <w:tcBorders>
              <w:left w:val="single" w:sz="4" w:space="0" w:color="000000" w:themeColor="text1"/>
              <w:bottom w:val="single" w:sz="4" w:space="0" w:color="000000" w:themeColor="text1"/>
            </w:tcBorders>
          </w:tcPr>
          <w:p w14:paraId="2DD23CBE" w14:textId="587851F6" w:rsidR="00AE4FBF" w:rsidRDefault="00B5495E">
            <w:pPr>
              <w:spacing w:before="96" w:after="72"/>
              <w:rPr>
                <w:rFonts w:ascii="Arial" w:hAnsi="Arial" w:cs="Arial"/>
                <w:i/>
                <w:iCs/>
                <w:color w:val="000000" w:themeColor="text1"/>
                <w:sz w:val="22"/>
                <w:szCs w:val="22"/>
                <w:lang w:val="en-US"/>
              </w:rPr>
            </w:pPr>
            <w:r w:rsidRPr="00B5495E">
              <w:rPr>
                <w:rFonts w:ascii="Arial" w:hAnsi="Arial" w:cs="Arial"/>
                <w:sz w:val="22"/>
                <w:szCs w:val="22"/>
              </w:rPr>
              <w:t>Internal project synchronization, stakeholder briefings and risk mitigation planning</w:t>
            </w:r>
          </w:p>
        </w:tc>
        <w:tc>
          <w:tcPr>
            <w:tcW w:w="1790" w:type="dxa"/>
            <w:tcBorders>
              <w:left w:val="single" w:sz="4" w:space="0" w:color="000000" w:themeColor="text1"/>
              <w:bottom w:val="single" w:sz="4" w:space="0" w:color="000000" w:themeColor="text1"/>
            </w:tcBorders>
          </w:tcPr>
          <w:p w14:paraId="7570FDE4" w14:textId="1AED3930" w:rsidR="00AE4FBF" w:rsidRDefault="00B5495E">
            <w:pPr>
              <w:spacing w:before="96" w:after="72"/>
              <w:rPr>
                <w:rFonts w:ascii="Arial" w:hAnsi="Arial" w:cs="Arial"/>
                <w:i/>
                <w:iCs/>
                <w:color w:val="000000" w:themeColor="text1"/>
                <w:sz w:val="22"/>
                <w:szCs w:val="22"/>
                <w:lang w:val="en-US"/>
              </w:rPr>
            </w:pPr>
            <w:r w:rsidRPr="00B5495E">
              <w:rPr>
                <w:rFonts w:ascii="Arial" w:hAnsi="Arial" w:cs="Arial"/>
                <w:sz w:val="22"/>
                <w:szCs w:val="22"/>
              </w:rPr>
              <w:t>Project Coordinator</w:t>
            </w:r>
          </w:p>
        </w:tc>
        <w:tc>
          <w:tcPr>
            <w:tcW w:w="1427" w:type="dxa"/>
            <w:tcBorders>
              <w:left w:val="single" w:sz="4" w:space="0" w:color="000000" w:themeColor="text1"/>
              <w:bottom w:val="single" w:sz="4" w:space="0" w:color="000000" w:themeColor="text1"/>
              <w:right w:val="single" w:sz="4" w:space="0" w:color="000000" w:themeColor="text1"/>
            </w:tcBorders>
          </w:tcPr>
          <w:p w14:paraId="0AC90EDD" w14:textId="4EE65F4B" w:rsidR="00AE4FBF" w:rsidRDefault="00B5495E">
            <w:pPr>
              <w:spacing w:before="96" w:after="72"/>
              <w:jc w:val="center"/>
              <w:rPr>
                <w:rFonts w:ascii="Arial" w:hAnsi="Arial" w:cs="Arial"/>
                <w:i/>
                <w:iCs/>
                <w:color w:val="000000" w:themeColor="text1"/>
                <w:sz w:val="22"/>
                <w:szCs w:val="22"/>
                <w:lang w:val="en-US"/>
              </w:rPr>
            </w:pPr>
            <w:r w:rsidRPr="00B5495E">
              <w:rPr>
                <w:rFonts w:ascii="Arial" w:hAnsi="Arial" w:cs="Arial"/>
                <w:sz w:val="22"/>
                <w:szCs w:val="22"/>
              </w:rPr>
              <w:t>1</w:t>
            </w:r>
            <w:r w:rsidR="00F2300A">
              <w:rPr>
                <w:rFonts w:ascii="Arial" w:hAnsi="Arial" w:cs="Arial"/>
                <w:sz w:val="22"/>
                <w:szCs w:val="22"/>
              </w:rPr>
              <w:t>5</w:t>
            </w:r>
            <w:r w:rsidRPr="00B5495E">
              <w:rPr>
                <w:rFonts w:ascii="Arial" w:hAnsi="Arial" w:cs="Arial"/>
                <w:sz w:val="22"/>
                <w:szCs w:val="22"/>
              </w:rPr>
              <w:t>/30</w:t>
            </w:r>
          </w:p>
        </w:tc>
        <w:tc>
          <w:tcPr>
            <w:tcW w:w="1079" w:type="dxa"/>
            <w:tcBorders>
              <w:left w:val="single" w:sz="4" w:space="0" w:color="000000" w:themeColor="text1"/>
              <w:bottom w:val="single" w:sz="4" w:space="0" w:color="000000" w:themeColor="text1"/>
            </w:tcBorders>
          </w:tcPr>
          <w:p w14:paraId="5E4BF1A6" w14:textId="709114E4" w:rsidR="00AE4FBF" w:rsidRDefault="00F2300A">
            <w:pPr>
              <w:spacing w:before="96" w:after="72"/>
              <w:jc w:val="center"/>
              <w:rPr>
                <w:rFonts w:ascii="Arial" w:hAnsi="Arial" w:cs="Arial"/>
                <w:i/>
                <w:iCs/>
                <w:color w:val="000000" w:themeColor="text1"/>
                <w:sz w:val="22"/>
                <w:szCs w:val="22"/>
                <w:lang w:val="en-US"/>
              </w:rPr>
            </w:pPr>
            <w:r>
              <w:rPr>
                <w:rFonts w:ascii="Arial" w:hAnsi="Arial" w:cs="Arial"/>
                <w:i/>
                <w:iCs/>
                <w:color w:val="000000" w:themeColor="text1"/>
                <w:sz w:val="22"/>
                <w:szCs w:val="22"/>
              </w:rPr>
              <w:t>5</w:t>
            </w:r>
          </w:p>
        </w:tc>
        <w:tc>
          <w:tcPr>
            <w:tcW w:w="1593" w:type="dxa"/>
            <w:tcBorders>
              <w:left w:val="single" w:sz="4" w:space="0" w:color="000000" w:themeColor="text1"/>
              <w:bottom w:val="single" w:sz="4" w:space="0" w:color="000000" w:themeColor="text1"/>
            </w:tcBorders>
          </w:tcPr>
          <w:p w14:paraId="22826471" w14:textId="19C78892" w:rsidR="00AE4FBF" w:rsidRDefault="00DB63D4">
            <w:pPr>
              <w:spacing w:before="96" w:after="72"/>
              <w:jc w:val="center"/>
              <w:rPr>
                <w:rFonts w:ascii="Arial" w:hAnsi="Arial" w:cs="Arial"/>
                <w:i/>
                <w:iCs/>
                <w:color w:val="000000" w:themeColor="text1"/>
                <w:sz w:val="22"/>
                <w:szCs w:val="22"/>
                <w:lang w:val="en-US"/>
              </w:rPr>
            </w:pPr>
            <w:r>
              <w:rPr>
                <w:rFonts w:ascii="Arial" w:hAnsi="Arial" w:cs="Arial"/>
                <w:sz w:val="22"/>
                <w:szCs w:val="22"/>
              </w:rPr>
              <w:t>2.5</w:t>
            </w:r>
          </w:p>
        </w:tc>
        <w:tc>
          <w:tcPr>
            <w:tcW w:w="1943" w:type="dxa"/>
            <w:tcBorders>
              <w:left w:val="single" w:sz="4" w:space="0" w:color="000000" w:themeColor="text1"/>
              <w:bottom w:val="single" w:sz="4" w:space="0" w:color="000000" w:themeColor="text1"/>
            </w:tcBorders>
          </w:tcPr>
          <w:p w14:paraId="7F54158B" w14:textId="5E8BC049" w:rsidR="00AE4FBF" w:rsidRDefault="00B5495E">
            <w:pPr>
              <w:spacing w:before="96" w:after="72"/>
              <w:jc w:val="center"/>
              <w:rPr>
                <w:rFonts w:ascii="Arial" w:hAnsi="Arial" w:cs="Arial"/>
                <w:i/>
                <w:iCs/>
                <w:color w:val="000000" w:themeColor="text1"/>
                <w:sz w:val="22"/>
                <w:szCs w:val="22"/>
                <w:lang w:val="en-US"/>
              </w:rPr>
            </w:pPr>
            <w:r w:rsidRPr="00B5495E">
              <w:rPr>
                <w:rFonts w:ascii="Arial" w:hAnsi="Arial" w:cs="Arial"/>
                <w:sz w:val="22"/>
                <w:szCs w:val="22"/>
              </w:rPr>
              <w:t>30,000</w:t>
            </w:r>
          </w:p>
        </w:tc>
        <w:tc>
          <w:tcPr>
            <w:tcW w:w="1943" w:type="dxa"/>
            <w:tcBorders>
              <w:left w:val="single" w:sz="4" w:space="0" w:color="000000" w:themeColor="text1"/>
              <w:bottom w:val="single" w:sz="4" w:space="0" w:color="000000" w:themeColor="text1"/>
              <w:right w:val="single" w:sz="8" w:space="0" w:color="000000" w:themeColor="text1"/>
            </w:tcBorders>
          </w:tcPr>
          <w:p w14:paraId="57CB752C" w14:textId="17B5ED75" w:rsidR="00AE4FBF" w:rsidRDefault="00FC4136" w:rsidP="0077193B">
            <w:pPr>
              <w:spacing w:before="96" w:after="72"/>
              <w:jc w:val="center"/>
              <w:rPr>
                <w:rFonts w:ascii="Arial" w:hAnsi="Arial" w:cs="Arial"/>
                <w:b/>
                <w:bCs/>
                <w:i/>
                <w:iCs/>
                <w:color w:val="000000" w:themeColor="text1"/>
                <w:sz w:val="22"/>
                <w:szCs w:val="22"/>
                <w:lang w:val="en-US"/>
              </w:rPr>
            </w:pPr>
            <w:r>
              <w:rPr>
                <w:rFonts w:ascii="Arial" w:hAnsi="Arial" w:cs="Arial"/>
                <w:sz w:val="22"/>
                <w:szCs w:val="22"/>
              </w:rPr>
              <w:t>75</w:t>
            </w:r>
            <w:r w:rsidR="00B5495E" w:rsidRPr="00B5495E">
              <w:rPr>
                <w:rFonts w:ascii="Arial" w:hAnsi="Arial" w:cs="Arial"/>
                <w:sz w:val="22"/>
                <w:szCs w:val="22"/>
              </w:rPr>
              <w:t>,000</w:t>
            </w:r>
          </w:p>
        </w:tc>
      </w:tr>
      <w:tr w:rsidR="00AE4FBF" w:rsidRPr="00E141BB" w14:paraId="194F9F73" w14:textId="77777777">
        <w:trPr>
          <w:trHeight w:val="300"/>
        </w:trPr>
        <w:tc>
          <w:tcPr>
            <w:tcW w:w="8897" w:type="dxa"/>
            <w:gridSpan w:val="6"/>
            <w:tcBorders>
              <w:top w:val="single" w:sz="4" w:space="0" w:color="auto"/>
              <w:left w:val="single" w:sz="8" w:space="0" w:color="000000" w:themeColor="text1"/>
              <w:bottom w:val="single" w:sz="8" w:space="0" w:color="000000" w:themeColor="text1"/>
            </w:tcBorders>
          </w:tcPr>
          <w:p w14:paraId="33F74634" w14:textId="77777777" w:rsidR="00AE4FBF" w:rsidRDefault="00AE4FBF">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 xml:space="preserve">WORK PACKAGE TOTAL MEN-MONTH </w:t>
            </w:r>
          </w:p>
        </w:tc>
        <w:tc>
          <w:tcPr>
            <w:tcW w:w="1593" w:type="dxa"/>
            <w:tcBorders>
              <w:top w:val="single" w:sz="4" w:space="0" w:color="000000" w:themeColor="text1"/>
              <w:left w:val="single" w:sz="4" w:space="0" w:color="000000" w:themeColor="text1"/>
              <w:bottom w:val="single" w:sz="8" w:space="0" w:color="000000" w:themeColor="text1"/>
            </w:tcBorders>
          </w:tcPr>
          <w:p w14:paraId="304D17FA" w14:textId="77777777" w:rsidR="00AE4FBF" w:rsidRDefault="00AE4FBF">
            <w:pPr>
              <w:spacing w:before="96" w:after="72"/>
              <w:jc w:val="center"/>
              <w:rPr>
                <w:rFonts w:ascii="Arial" w:hAnsi="Arial" w:cs="Arial"/>
                <w:b/>
                <w:bCs/>
                <w:color w:val="000000" w:themeColor="text1"/>
                <w:sz w:val="22"/>
                <w:szCs w:val="22"/>
                <w:lang w:val="en-US"/>
              </w:rPr>
            </w:pPr>
          </w:p>
        </w:tc>
        <w:tc>
          <w:tcPr>
            <w:tcW w:w="1943" w:type="dxa"/>
            <w:tcBorders>
              <w:top w:val="single" w:sz="4" w:space="0" w:color="000000" w:themeColor="text1"/>
              <w:left w:val="single" w:sz="4" w:space="0" w:color="000000" w:themeColor="text1"/>
              <w:bottom w:val="single" w:sz="8" w:space="0" w:color="000000" w:themeColor="text1"/>
              <w:right w:val="single" w:sz="4" w:space="0" w:color="000000" w:themeColor="text1"/>
            </w:tcBorders>
          </w:tcPr>
          <w:p w14:paraId="189D988E" w14:textId="77777777" w:rsidR="00AE4FBF" w:rsidRDefault="00AE4FBF">
            <w:pPr>
              <w:spacing w:before="96" w:after="72"/>
              <w:jc w:val="right"/>
              <w:rPr>
                <w:rFonts w:ascii="Arial" w:hAnsi="Arial" w:cs="Arial"/>
                <w:b/>
                <w:bCs/>
                <w:color w:val="000000" w:themeColor="text1"/>
                <w:sz w:val="22"/>
                <w:szCs w:val="22"/>
                <w:lang w:val="en-US"/>
              </w:rPr>
            </w:pPr>
            <w:r w:rsidRPr="6BEC7456">
              <w:rPr>
                <w:rFonts w:ascii="Arial" w:hAnsi="Arial" w:cs="Arial"/>
                <w:b/>
                <w:bCs/>
                <w:color w:val="000000" w:themeColor="text1"/>
                <w:sz w:val="22"/>
                <w:szCs w:val="22"/>
                <w:lang w:val="en-US"/>
              </w:rPr>
              <w:t>TOTAL</w:t>
            </w:r>
          </w:p>
        </w:tc>
        <w:tc>
          <w:tcPr>
            <w:tcW w:w="1943" w:type="dxa"/>
            <w:tcBorders>
              <w:top w:val="single" w:sz="4" w:space="0" w:color="000000" w:themeColor="text1"/>
              <w:left w:val="single" w:sz="4" w:space="0" w:color="000000" w:themeColor="text1"/>
              <w:bottom w:val="single" w:sz="8" w:space="0" w:color="000000" w:themeColor="text1"/>
              <w:right w:val="single" w:sz="8" w:space="0" w:color="000000" w:themeColor="text1"/>
            </w:tcBorders>
          </w:tcPr>
          <w:p w14:paraId="70F2450B" w14:textId="4D4ED65B" w:rsidR="00AE4FBF" w:rsidRPr="00E141BB" w:rsidRDefault="00E141BB">
            <w:pPr>
              <w:spacing w:before="96" w:after="72" w:line="259" w:lineRule="auto"/>
              <w:jc w:val="right"/>
              <w:rPr>
                <w:b/>
                <w:i/>
                <w:sz w:val="28"/>
                <w:szCs w:val="28"/>
              </w:rPr>
            </w:pPr>
            <w:r w:rsidRPr="00E141BB">
              <w:rPr>
                <w:b/>
                <w:bCs/>
                <w:i/>
                <w:iCs/>
                <w:sz w:val="28"/>
                <w:szCs w:val="28"/>
              </w:rPr>
              <w:t>225,200</w:t>
            </w:r>
          </w:p>
        </w:tc>
      </w:tr>
    </w:tbl>
    <w:p w14:paraId="6E1C9B87" w14:textId="77777777" w:rsidR="00AE4FBF" w:rsidRDefault="00AE4FBF" w:rsidP="6383C5F0">
      <w:pPr>
        <w:rPr>
          <w:lang w:val="en-US"/>
        </w:rPr>
      </w:pPr>
    </w:p>
    <w:p w14:paraId="3DC9C40D" w14:textId="6764C59E" w:rsidR="00C30F56" w:rsidRDefault="00C30F56" w:rsidP="6383C5F0">
      <w:pPr>
        <w:rPr>
          <w:lang w:val="en-US"/>
        </w:rPr>
      </w:pPr>
    </w:p>
    <w:p w14:paraId="614DF524" w14:textId="77777777" w:rsidR="00C30F56" w:rsidRDefault="00C30F56" w:rsidP="6383C5F0">
      <w:pPr>
        <w:rPr>
          <w:lang w:val="en-US"/>
        </w:rPr>
      </w:pPr>
    </w:p>
    <w:p w14:paraId="5E7A2079" w14:textId="77777777" w:rsidR="00C30F56" w:rsidRDefault="00C30F56" w:rsidP="6383C5F0">
      <w:pPr>
        <w:rPr>
          <w:lang w:val="en-US"/>
        </w:rPr>
      </w:pPr>
    </w:p>
    <w:p w14:paraId="450E9247" w14:textId="77777777" w:rsidR="00103789" w:rsidRDefault="00184669" w:rsidP="6383C5F0">
      <w:pPr>
        <w:rPr>
          <w:lang w:val="en-US"/>
        </w:rPr>
      </w:pPr>
      <w:commentRangeStart w:id="59"/>
      <w:commentRangeEnd w:id="59"/>
      <w:r>
        <w:rPr>
          <w:rStyle w:val="AklamaBavurusu"/>
        </w:rPr>
        <w:commentReference w:id="59"/>
      </w:r>
    </w:p>
    <w:p w14:paraId="00AACA48" w14:textId="77777777" w:rsidR="00103789" w:rsidRDefault="00103789" w:rsidP="6383C5F0">
      <w:pPr>
        <w:rPr>
          <w:lang w:val="en-US"/>
        </w:rPr>
      </w:pPr>
    </w:p>
    <w:p w14:paraId="4628DD35" w14:textId="77777777" w:rsidR="00103789" w:rsidRDefault="00103789" w:rsidP="6383C5F0">
      <w:pPr>
        <w:rPr>
          <w:lang w:val="en-US"/>
        </w:rPr>
      </w:pPr>
    </w:p>
    <w:p w14:paraId="5E046715" w14:textId="77777777" w:rsidR="00103789" w:rsidRDefault="00103789" w:rsidP="6383C5F0">
      <w:pPr>
        <w:rPr>
          <w:lang w:val="en-US"/>
        </w:rPr>
      </w:pPr>
    </w:p>
    <w:p w14:paraId="621A1A75" w14:textId="77777777" w:rsidR="00103789" w:rsidRDefault="00103789" w:rsidP="6383C5F0">
      <w:pPr>
        <w:rPr>
          <w:lang w:val="en-US"/>
        </w:rPr>
      </w:pPr>
    </w:p>
    <w:p w14:paraId="20EF1EA1" w14:textId="0BFC6518" w:rsidR="00171AED" w:rsidRPr="0068638C" w:rsidRDefault="00EE7E88" w:rsidP="00912348">
      <w:pPr>
        <w:pStyle w:val="Balk3"/>
        <w:jc w:val="left"/>
        <w:rPr>
          <w:rFonts w:ascii="Arial" w:hAnsi="Arial" w:cs="Arial"/>
          <w:bCs/>
          <w:i w:val="0"/>
          <w:iCs/>
          <w:sz w:val="22"/>
          <w:szCs w:val="22"/>
          <w:lang w:val="en-US"/>
        </w:rPr>
      </w:pPr>
      <w:bookmarkStart w:id="60" w:name="_Toc197901438"/>
      <w:r w:rsidRPr="0068638C">
        <w:rPr>
          <w:rFonts w:ascii="Arial" w:hAnsi="Arial" w:cs="Arial"/>
          <w:bCs/>
          <w:i w:val="0"/>
          <w:iCs/>
          <w:sz w:val="22"/>
          <w:szCs w:val="22"/>
          <w:lang w:val="en-US"/>
        </w:rPr>
        <w:t>E.</w:t>
      </w:r>
      <w:r w:rsidR="00912348" w:rsidRPr="0068638C">
        <w:rPr>
          <w:rFonts w:ascii="Arial" w:hAnsi="Arial" w:cs="Arial"/>
          <w:bCs/>
          <w:i w:val="0"/>
          <w:iCs/>
          <w:sz w:val="22"/>
          <w:szCs w:val="22"/>
          <w:lang w:val="en-US"/>
        </w:rPr>
        <w:t xml:space="preserve">2 </w:t>
      </w:r>
      <w:r w:rsidR="001F15BC">
        <w:rPr>
          <w:rFonts w:ascii="Arial" w:hAnsi="Arial" w:cs="Arial"/>
          <w:bCs/>
          <w:i w:val="0"/>
          <w:iCs/>
          <w:sz w:val="22"/>
          <w:szCs w:val="22"/>
          <w:lang w:val="en-US"/>
        </w:rPr>
        <w:t>–</w:t>
      </w:r>
      <w:r w:rsidR="00912348" w:rsidRPr="0068638C">
        <w:rPr>
          <w:rFonts w:ascii="Arial" w:hAnsi="Arial" w:cs="Arial"/>
          <w:bCs/>
          <w:i w:val="0"/>
          <w:iCs/>
          <w:sz w:val="22"/>
          <w:szCs w:val="22"/>
          <w:lang w:val="en-US"/>
        </w:rPr>
        <w:t xml:space="preserve"> </w:t>
      </w:r>
      <w:bookmarkEnd w:id="50"/>
      <w:bookmarkEnd w:id="51"/>
      <w:bookmarkEnd w:id="60"/>
      <w:r w:rsidR="001F15BC">
        <w:rPr>
          <w:rFonts w:ascii="Arial" w:hAnsi="Arial" w:cs="Arial"/>
          <w:bCs/>
          <w:i w:val="0"/>
          <w:iCs/>
          <w:sz w:val="22"/>
          <w:szCs w:val="22"/>
          <w:lang w:val="en-US"/>
        </w:rPr>
        <w:t>TRAVEL EXPENSES FORM</w:t>
      </w:r>
      <w:r w:rsidR="00956CB7">
        <w:rPr>
          <w:rFonts w:ascii="Arial" w:hAnsi="Arial" w:cs="Arial"/>
          <w:bCs/>
          <w:i w:val="0"/>
          <w:iCs/>
          <w:sz w:val="22"/>
          <w:szCs w:val="22"/>
          <w:lang w:val="en-US"/>
        </w:rPr>
        <w:t xml:space="preserve"> (</w:t>
      </w:r>
      <w:proofErr w:type="spellStart"/>
      <w:proofErr w:type="gramStart"/>
      <w:r w:rsidR="00956CB7">
        <w:rPr>
          <w:rFonts w:ascii="Arial" w:hAnsi="Arial" w:cs="Arial"/>
          <w:bCs/>
          <w:i w:val="0"/>
          <w:iCs/>
          <w:sz w:val="22"/>
          <w:szCs w:val="22"/>
          <w:lang w:val="en-US"/>
        </w:rPr>
        <w:t>Aras,İpek</w:t>
      </w:r>
      <w:proofErr w:type="spellEnd"/>
      <w:proofErr w:type="gramEnd"/>
      <w:r w:rsidR="00956CB7">
        <w:rPr>
          <w:rFonts w:ascii="Arial" w:hAnsi="Arial" w:cs="Arial"/>
          <w:bCs/>
          <w:i w:val="0"/>
          <w:iCs/>
          <w:sz w:val="22"/>
          <w:szCs w:val="22"/>
          <w:lang w:val="en-US"/>
        </w:rPr>
        <w:t>)</w:t>
      </w:r>
    </w:p>
    <w:p w14:paraId="1076BDF0" w14:textId="77777777" w:rsidR="003C4294" w:rsidRPr="0068638C" w:rsidRDefault="003C4294" w:rsidP="003C4294">
      <w:pPr>
        <w:jc w:val="center"/>
        <w:rPr>
          <w:rFonts w:ascii="Arial" w:hAnsi="Arial" w:cs="Arial"/>
          <w:b/>
          <w:color w:val="000000"/>
          <w:sz w:val="22"/>
          <w:szCs w:val="22"/>
          <w:lang w:val="en-US"/>
        </w:rPr>
      </w:pPr>
      <w:r w:rsidRPr="0068638C">
        <w:rPr>
          <w:rFonts w:ascii="Arial" w:hAnsi="Arial" w:cs="Arial"/>
          <w:b/>
          <w:color w:val="000000"/>
          <w:sz w:val="22"/>
          <w:szCs w:val="22"/>
          <w:lang w:val="en-US"/>
        </w:rPr>
        <w:t xml:space="preserve">                                                                                                                                                      </w:t>
      </w:r>
    </w:p>
    <w:tbl>
      <w:tblPr>
        <w:tblW w:w="14580" w:type="dxa"/>
        <w:tblInd w:w="30" w:type="dxa"/>
        <w:tblBorders>
          <w:top w:val="single" w:sz="4" w:space="0" w:color="000000" w:themeColor="text1"/>
          <w:left w:val="single" w:sz="8" w:space="0" w:color="000000" w:themeColor="text1"/>
          <w:bottom w:val="single" w:sz="4" w:space="0" w:color="000000" w:themeColor="text1"/>
          <w:right w:val="single" w:sz="8" w:space="0" w:color="000000" w:themeColor="text1"/>
          <w:insideH w:val="single" w:sz="4" w:space="0" w:color="000000" w:themeColor="text1"/>
          <w:insideV w:val="single" w:sz="4" w:space="0" w:color="000000" w:themeColor="text1"/>
        </w:tblBorders>
        <w:tblLayout w:type="fixed"/>
        <w:tblCellMar>
          <w:left w:w="30" w:type="dxa"/>
          <w:right w:w="30" w:type="dxa"/>
        </w:tblCellMar>
        <w:tblLook w:val="0000" w:firstRow="0" w:lastRow="0" w:firstColumn="0" w:lastColumn="0" w:noHBand="0" w:noVBand="0"/>
      </w:tblPr>
      <w:tblGrid>
        <w:gridCol w:w="1780"/>
        <w:gridCol w:w="380"/>
        <w:gridCol w:w="1668"/>
        <w:gridCol w:w="3402"/>
        <w:gridCol w:w="3030"/>
        <w:gridCol w:w="2356"/>
        <w:gridCol w:w="1964"/>
      </w:tblGrid>
      <w:tr w:rsidR="001A3DE3" w:rsidRPr="0068638C" w14:paraId="7329702B" w14:textId="77777777" w:rsidTr="6383C5F0">
        <w:trPr>
          <w:cantSplit/>
          <w:trHeight w:val="851"/>
        </w:trPr>
        <w:tc>
          <w:tcPr>
            <w:tcW w:w="1780" w:type="dxa"/>
            <w:vAlign w:val="center"/>
          </w:tcPr>
          <w:p w14:paraId="3661638D" w14:textId="77777777" w:rsidR="001A3DE3" w:rsidRPr="0068638C" w:rsidRDefault="001F15BC" w:rsidP="00445FFC">
            <w:pPr>
              <w:rPr>
                <w:rFonts w:ascii="Arial" w:hAnsi="Arial" w:cs="Arial"/>
                <w:b/>
                <w:color w:val="000000"/>
                <w:sz w:val="22"/>
                <w:szCs w:val="22"/>
                <w:lang w:val="en-US"/>
              </w:rPr>
            </w:pPr>
            <w:r>
              <w:rPr>
                <w:rFonts w:ascii="Arial" w:hAnsi="Arial" w:cs="Arial"/>
                <w:b/>
                <w:color w:val="000000"/>
                <w:sz w:val="22"/>
                <w:szCs w:val="22"/>
                <w:lang w:val="en-US"/>
              </w:rPr>
              <w:lastRenderedPageBreak/>
              <w:t>Project Title</w:t>
            </w:r>
          </w:p>
        </w:tc>
        <w:tc>
          <w:tcPr>
            <w:tcW w:w="12800" w:type="dxa"/>
            <w:gridSpan w:val="6"/>
            <w:vAlign w:val="center"/>
          </w:tcPr>
          <w:p w14:paraId="591D5A77" w14:textId="640FCA74" w:rsidR="13D18A34" w:rsidRPr="13D18A34" w:rsidRDefault="13D18A34" w:rsidP="13D18A34">
            <w:pPr>
              <w:tabs>
                <w:tab w:val="left" w:pos="5812"/>
              </w:tabs>
              <w:rPr>
                <w:rFonts w:ascii="Arial" w:eastAsia="Arial" w:hAnsi="Arial" w:cs="Arial"/>
                <w:b/>
                <w:bCs/>
                <w:sz w:val="22"/>
                <w:szCs w:val="22"/>
              </w:rPr>
            </w:pPr>
            <w:r w:rsidRPr="13D18A34">
              <w:rPr>
                <w:rFonts w:ascii="Arial" w:eastAsia="Arial" w:hAnsi="Arial" w:cs="Arial"/>
                <w:b/>
                <w:bCs/>
                <w:sz w:val="22"/>
                <w:szCs w:val="22"/>
              </w:rPr>
              <w:t>Mobile Charging Stations for Electric Vehicle</w:t>
            </w:r>
          </w:p>
        </w:tc>
      </w:tr>
      <w:tr w:rsidR="001A3DE3" w:rsidRPr="0068638C" w14:paraId="366EAEDE" w14:textId="77777777" w:rsidTr="6383C5F0">
        <w:trPr>
          <w:cantSplit/>
          <w:trHeight w:val="851"/>
        </w:trPr>
        <w:tc>
          <w:tcPr>
            <w:tcW w:w="2160" w:type="dxa"/>
            <w:gridSpan w:val="2"/>
            <w:vAlign w:val="center"/>
          </w:tcPr>
          <w:p w14:paraId="17C118E9" w14:textId="77777777" w:rsidR="001A3DE3" w:rsidRPr="0068638C" w:rsidRDefault="001F15BC" w:rsidP="00755CDB">
            <w:pPr>
              <w:snapToGrid w:val="0"/>
              <w:rPr>
                <w:rFonts w:ascii="Arial" w:hAnsi="Arial" w:cs="Arial"/>
                <w:b/>
                <w:color w:val="000000"/>
                <w:sz w:val="22"/>
                <w:szCs w:val="22"/>
                <w:lang w:val="en-US"/>
              </w:rPr>
            </w:pPr>
            <w:r>
              <w:rPr>
                <w:rFonts w:ascii="Arial" w:hAnsi="Arial" w:cs="Arial"/>
                <w:b/>
                <w:color w:val="000000"/>
                <w:sz w:val="22"/>
                <w:szCs w:val="22"/>
                <w:lang w:val="en-US"/>
              </w:rPr>
              <w:t>Name of Travelling Personnel</w:t>
            </w:r>
          </w:p>
        </w:tc>
        <w:tc>
          <w:tcPr>
            <w:tcW w:w="1668" w:type="dxa"/>
            <w:vAlign w:val="center"/>
          </w:tcPr>
          <w:p w14:paraId="65E55CB6" w14:textId="77777777" w:rsidR="001A3DE3" w:rsidRPr="0068638C" w:rsidRDefault="00755CDB" w:rsidP="00755CDB">
            <w:pPr>
              <w:snapToGrid w:val="0"/>
              <w:rPr>
                <w:rFonts w:ascii="Arial" w:hAnsi="Arial" w:cs="Arial"/>
                <w:b/>
                <w:color w:val="000000"/>
                <w:sz w:val="22"/>
                <w:szCs w:val="22"/>
                <w:lang w:val="en-US"/>
              </w:rPr>
            </w:pPr>
            <w:proofErr w:type="spellStart"/>
            <w:r>
              <w:rPr>
                <w:rFonts w:ascii="Arial" w:hAnsi="Arial" w:cs="Arial"/>
                <w:b/>
                <w:color w:val="000000"/>
                <w:sz w:val="22"/>
                <w:szCs w:val="22"/>
                <w:lang w:val="en-US"/>
              </w:rPr>
              <w:t>His/Her</w:t>
            </w:r>
            <w:proofErr w:type="spellEnd"/>
            <w:r>
              <w:rPr>
                <w:rFonts w:ascii="Arial" w:hAnsi="Arial" w:cs="Arial"/>
                <w:b/>
                <w:color w:val="000000"/>
                <w:sz w:val="22"/>
                <w:szCs w:val="22"/>
                <w:lang w:val="en-US"/>
              </w:rPr>
              <w:t xml:space="preserve"> </w:t>
            </w:r>
            <w:r w:rsidR="001F15BC">
              <w:rPr>
                <w:rFonts w:ascii="Arial" w:hAnsi="Arial" w:cs="Arial"/>
                <w:b/>
                <w:color w:val="000000"/>
                <w:sz w:val="22"/>
                <w:szCs w:val="22"/>
                <w:lang w:val="en-US"/>
              </w:rPr>
              <w:t>Task in the Project</w:t>
            </w:r>
            <w:r w:rsidR="001A3DE3" w:rsidRPr="0068638C">
              <w:rPr>
                <w:rFonts w:ascii="Arial" w:hAnsi="Arial" w:cs="Arial"/>
                <w:b/>
                <w:color w:val="000000"/>
                <w:sz w:val="22"/>
                <w:szCs w:val="22"/>
                <w:lang w:val="en-US"/>
              </w:rPr>
              <w:t xml:space="preserve"> </w:t>
            </w:r>
          </w:p>
        </w:tc>
        <w:tc>
          <w:tcPr>
            <w:tcW w:w="3402" w:type="dxa"/>
            <w:vAlign w:val="center"/>
          </w:tcPr>
          <w:p w14:paraId="2B22A98E" w14:textId="77777777" w:rsidR="001A3DE3" w:rsidRPr="0068638C" w:rsidRDefault="001F15BC" w:rsidP="00755CDB">
            <w:pPr>
              <w:snapToGrid w:val="0"/>
              <w:rPr>
                <w:rFonts w:ascii="Arial" w:hAnsi="Arial" w:cs="Arial"/>
                <w:b/>
                <w:color w:val="000000"/>
                <w:sz w:val="22"/>
                <w:szCs w:val="22"/>
                <w:lang w:val="en-US"/>
              </w:rPr>
            </w:pPr>
            <w:r>
              <w:rPr>
                <w:rFonts w:ascii="Arial" w:hAnsi="Arial" w:cs="Arial"/>
                <w:b/>
                <w:color w:val="000000"/>
                <w:sz w:val="22"/>
                <w:szCs w:val="22"/>
                <w:lang w:val="en-US"/>
              </w:rPr>
              <w:t>Explanation of the Travel</w:t>
            </w:r>
          </w:p>
        </w:tc>
        <w:tc>
          <w:tcPr>
            <w:tcW w:w="3030" w:type="dxa"/>
            <w:vAlign w:val="center"/>
          </w:tcPr>
          <w:p w14:paraId="6BCF7497" w14:textId="77777777" w:rsidR="001A3DE3" w:rsidRPr="0068638C" w:rsidRDefault="001F15BC" w:rsidP="00755CDB">
            <w:pPr>
              <w:snapToGrid w:val="0"/>
              <w:rPr>
                <w:rFonts w:ascii="Arial" w:hAnsi="Arial" w:cs="Arial"/>
                <w:b/>
                <w:color w:val="000000"/>
                <w:sz w:val="22"/>
                <w:szCs w:val="22"/>
                <w:lang w:val="en-US"/>
              </w:rPr>
            </w:pPr>
            <w:r>
              <w:rPr>
                <w:rFonts w:ascii="Arial" w:hAnsi="Arial" w:cs="Arial"/>
                <w:b/>
                <w:color w:val="000000"/>
                <w:sz w:val="22"/>
                <w:szCs w:val="22"/>
                <w:lang w:val="en-US"/>
              </w:rPr>
              <w:t>Relationship with the Project</w:t>
            </w:r>
          </w:p>
        </w:tc>
        <w:tc>
          <w:tcPr>
            <w:tcW w:w="2356" w:type="dxa"/>
            <w:vAlign w:val="center"/>
          </w:tcPr>
          <w:p w14:paraId="10B8B40D" w14:textId="77777777" w:rsidR="001A3DE3" w:rsidRPr="0068638C" w:rsidRDefault="001F15BC" w:rsidP="008A5252">
            <w:pPr>
              <w:snapToGrid w:val="0"/>
              <w:jc w:val="center"/>
              <w:rPr>
                <w:rFonts w:ascii="Arial" w:hAnsi="Arial" w:cs="Arial"/>
                <w:b/>
                <w:color w:val="000000"/>
                <w:sz w:val="22"/>
                <w:szCs w:val="22"/>
                <w:lang w:val="en-US"/>
              </w:rPr>
            </w:pPr>
            <w:r>
              <w:rPr>
                <w:rFonts w:ascii="Arial" w:hAnsi="Arial" w:cs="Arial"/>
                <w:b/>
                <w:color w:val="000000"/>
                <w:sz w:val="22"/>
                <w:szCs w:val="22"/>
                <w:lang w:val="en-US"/>
              </w:rPr>
              <w:t>City / State</w:t>
            </w:r>
            <w:r w:rsidR="008A5252">
              <w:rPr>
                <w:rFonts w:ascii="Arial" w:hAnsi="Arial" w:cs="Arial"/>
                <w:b/>
                <w:color w:val="000000"/>
                <w:sz w:val="22"/>
                <w:szCs w:val="22"/>
                <w:lang w:val="en-US"/>
              </w:rPr>
              <w:t xml:space="preserve"> </w:t>
            </w:r>
          </w:p>
        </w:tc>
        <w:tc>
          <w:tcPr>
            <w:tcW w:w="1964" w:type="dxa"/>
            <w:vAlign w:val="center"/>
          </w:tcPr>
          <w:p w14:paraId="18E01F7B" w14:textId="77777777" w:rsidR="001F15BC" w:rsidRDefault="001F15BC" w:rsidP="00445FFC">
            <w:pPr>
              <w:snapToGrid w:val="0"/>
              <w:jc w:val="center"/>
              <w:rPr>
                <w:rFonts w:ascii="Arial" w:hAnsi="Arial" w:cs="Arial"/>
                <w:b/>
                <w:color w:val="000000"/>
                <w:sz w:val="22"/>
                <w:szCs w:val="22"/>
                <w:lang w:val="en-US"/>
              </w:rPr>
            </w:pPr>
            <w:r>
              <w:rPr>
                <w:rFonts w:ascii="Arial" w:hAnsi="Arial" w:cs="Arial"/>
                <w:b/>
                <w:color w:val="000000"/>
                <w:sz w:val="22"/>
                <w:szCs w:val="22"/>
                <w:lang w:val="en-US"/>
              </w:rPr>
              <w:t>Estimated Cost</w:t>
            </w:r>
          </w:p>
          <w:p w14:paraId="69247378" w14:textId="77777777" w:rsidR="001A3DE3" w:rsidRPr="0068638C" w:rsidRDefault="001A3DE3" w:rsidP="001F15BC">
            <w:pPr>
              <w:snapToGrid w:val="0"/>
              <w:jc w:val="center"/>
              <w:rPr>
                <w:rFonts w:ascii="Arial" w:hAnsi="Arial" w:cs="Arial"/>
                <w:b/>
                <w:color w:val="000000"/>
                <w:sz w:val="22"/>
                <w:szCs w:val="22"/>
                <w:lang w:val="en-US"/>
              </w:rPr>
            </w:pPr>
            <w:r w:rsidRPr="0068638C">
              <w:rPr>
                <w:rFonts w:ascii="Arial" w:hAnsi="Arial" w:cs="Arial"/>
                <w:b/>
                <w:color w:val="000000"/>
                <w:sz w:val="22"/>
                <w:szCs w:val="22"/>
                <w:lang w:val="en-US"/>
              </w:rPr>
              <w:t>(TL)</w:t>
            </w:r>
          </w:p>
        </w:tc>
      </w:tr>
      <w:tr w:rsidR="001A3DE3" w:rsidRPr="0068638C" w14:paraId="12D96E99" w14:textId="77777777" w:rsidTr="6383C5F0">
        <w:trPr>
          <w:cantSplit/>
          <w:trHeight w:val="408"/>
        </w:trPr>
        <w:tc>
          <w:tcPr>
            <w:tcW w:w="2160" w:type="dxa"/>
            <w:gridSpan w:val="2"/>
          </w:tcPr>
          <w:p w14:paraId="4F37402E" w14:textId="65B57EA7" w:rsidR="001A3DE3" w:rsidRPr="0068638C" w:rsidRDefault="46A7AA0F" w:rsidP="00755CDB">
            <w:pPr>
              <w:spacing w:before="96" w:after="72"/>
              <w:rPr>
                <w:rFonts w:ascii="Arial" w:hAnsi="Arial" w:cs="Arial"/>
                <w:i/>
                <w:color w:val="000000"/>
                <w:sz w:val="22"/>
                <w:szCs w:val="22"/>
                <w:lang w:val="en-US"/>
              </w:rPr>
            </w:pPr>
            <w:r w:rsidRPr="13D18A34">
              <w:rPr>
                <w:rFonts w:ascii="Arial" w:hAnsi="Arial" w:cs="Arial"/>
                <w:i/>
                <w:iCs/>
                <w:color w:val="000000" w:themeColor="text1"/>
                <w:sz w:val="22"/>
                <w:szCs w:val="22"/>
                <w:lang w:val="en-US"/>
              </w:rPr>
              <w:t>Ali Aras Yıldırım</w:t>
            </w:r>
          </w:p>
        </w:tc>
        <w:tc>
          <w:tcPr>
            <w:tcW w:w="1668" w:type="dxa"/>
          </w:tcPr>
          <w:p w14:paraId="15A61422" w14:textId="50E0EE9E" w:rsidR="001A3DE3" w:rsidRPr="0068638C" w:rsidRDefault="59911574" w:rsidP="00755CDB">
            <w:pPr>
              <w:snapToGrid w:val="0"/>
              <w:spacing w:before="96" w:after="72"/>
              <w:rPr>
                <w:rFonts w:ascii="Arial" w:hAnsi="Arial" w:cs="Arial"/>
                <w:i/>
                <w:color w:val="000000"/>
                <w:sz w:val="22"/>
                <w:szCs w:val="22"/>
                <w:lang w:val="en-US"/>
              </w:rPr>
            </w:pPr>
            <w:r w:rsidRPr="13D18A34">
              <w:rPr>
                <w:rFonts w:ascii="Arial" w:hAnsi="Arial" w:cs="Arial"/>
                <w:i/>
                <w:iCs/>
                <w:color w:val="000000" w:themeColor="text1"/>
                <w:sz w:val="22"/>
                <w:szCs w:val="22"/>
                <w:lang w:val="en-US"/>
              </w:rPr>
              <w:t xml:space="preserve">Market Research </w:t>
            </w:r>
          </w:p>
        </w:tc>
        <w:tc>
          <w:tcPr>
            <w:tcW w:w="3402" w:type="dxa"/>
          </w:tcPr>
          <w:p w14:paraId="1F5F13A7" w14:textId="01D3A2EC" w:rsidR="001A3DE3" w:rsidRPr="0068638C" w:rsidRDefault="6188F982" w:rsidP="00755CDB">
            <w:pPr>
              <w:snapToGrid w:val="0"/>
              <w:spacing w:before="96" w:after="72"/>
              <w:rPr>
                <w:rFonts w:ascii="Arial" w:hAnsi="Arial" w:cs="Arial"/>
                <w:i/>
                <w:color w:val="000000"/>
                <w:sz w:val="22"/>
                <w:szCs w:val="22"/>
                <w:lang w:val="en-US"/>
              </w:rPr>
            </w:pPr>
            <w:r w:rsidRPr="13D18A34">
              <w:rPr>
                <w:rFonts w:ascii="Arial" w:hAnsi="Arial" w:cs="Arial"/>
                <w:i/>
                <w:iCs/>
                <w:color w:val="000000" w:themeColor="text1"/>
                <w:sz w:val="22"/>
                <w:szCs w:val="22"/>
                <w:lang w:val="en-US"/>
              </w:rPr>
              <w:t xml:space="preserve">Suppliers Meetings, Attending the fairs </w:t>
            </w:r>
          </w:p>
        </w:tc>
        <w:tc>
          <w:tcPr>
            <w:tcW w:w="3030" w:type="dxa"/>
          </w:tcPr>
          <w:p w14:paraId="1D81A318" w14:textId="47EF7059" w:rsidR="001A3DE3" w:rsidRPr="0068638C" w:rsidRDefault="2AF2AB4D" w:rsidP="00755CDB">
            <w:pPr>
              <w:snapToGrid w:val="0"/>
              <w:spacing w:before="96" w:after="72"/>
              <w:rPr>
                <w:rFonts w:ascii="Arial" w:hAnsi="Arial" w:cs="Arial"/>
                <w:i/>
                <w:color w:val="000000"/>
                <w:sz w:val="22"/>
                <w:szCs w:val="22"/>
              </w:rPr>
            </w:pPr>
            <w:r w:rsidRPr="13D18A34">
              <w:rPr>
                <w:rFonts w:ascii="Arial" w:hAnsi="Arial" w:cs="Arial"/>
                <w:i/>
                <w:iCs/>
                <w:color w:val="000000" w:themeColor="text1"/>
                <w:sz w:val="22"/>
                <w:szCs w:val="22"/>
              </w:rPr>
              <w:t>Finding suitable materials and gaining new ideas for the project</w:t>
            </w:r>
            <w:r w:rsidR="7D593C92" w:rsidRPr="13D18A34">
              <w:rPr>
                <w:rFonts w:ascii="Arial" w:hAnsi="Arial" w:cs="Arial"/>
                <w:i/>
                <w:iCs/>
                <w:color w:val="000000" w:themeColor="text1"/>
                <w:sz w:val="22"/>
                <w:szCs w:val="22"/>
              </w:rPr>
              <w:t>.</w:t>
            </w:r>
            <w:r w:rsidRPr="13D18A34">
              <w:rPr>
                <w:rFonts w:ascii="Arial" w:hAnsi="Arial" w:cs="Arial"/>
                <w:i/>
                <w:iCs/>
                <w:color w:val="000000" w:themeColor="text1"/>
                <w:sz w:val="22"/>
                <w:szCs w:val="22"/>
              </w:rPr>
              <w:t xml:space="preserve"> </w:t>
            </w:r>
          </w:p>
        </w:tc>
        <w:tc>
          <w:tcPr>
            <w:tcW w:w="2356" w:type="dxa"/>
          </w:tcPr>
          <w:p w14:paraId="115A96C1" w14:textId="4BCB2F4D" w:rsidR="006A1EE3" w:rsidRPr="0068638C" w:rsidRDefault="45C0E1CA" w:rsidP="00445FFC">
            <w:pPr>
              <w:snapToGrid w:val="0"/>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İstanbul,</w:t>
            </w:r>
            <w:r w:rsidR="7D8308DA" w:rsidRPr="6383C5F0">
              <w:rPr>
                <w:rFonts w:ascii="Arial" w:hAnsi="Arial" w:cs="Arial"/>
                <w:i/>
                <w:iCs/>
                <w:color w:val="000000" w:themeColor="text1"/>
                <w:sz w:val="22"/>
                <w:szCs w:val="22"/>
                <w:lang w:val="en-US"/>
              </w:rPr>
              <w:t xml:space="preserve"> Ankara</w:t>
            </w:r>
            <w:r w:rsidR="0160A7CE" w:rsidRPr="6383C5F0">
              <w:rPr>
                <w:rFonts w:ascii="Arial" w:hAnsi="Arial" w:cs="Arial"/>
                <w:i/>
                <w:iCs/>
                <w:color w:val="000000" w:themeColor="text1"/>
                <w:sz w:val="22"/>
                <w:szCs w:val="22"/>
                <w:lang w:val="en-US"/>
              </w:rPr>
              <w:t>,</w:t>
            </w:r>
            <w:r w:rsidR="7D8308DA" w:rsidRPr="6383C5F0">
              <w:rPr>
                <w:rFonts w:ascii="Arial" w:hAnsi="Arial" w:cs="Arial"/>
                <w:i/>
                <w:iCs/>
                <w:color w:val="000000" w:themeColor="text1"/>
                <w:sz w:val="22"/>
                <w:szCs w:val="22"/>
                <w:lang w:val="en-US"/>
              </w:rPr>
              <w:t xml:space="preserve"> İzmir</w:t>
            </w:r>
            <w:r w:rsidR="6D49BE78" w:rsidRPr="6383C5F0">
              <w:rPr>
                <w:rFonts w:ascii="Arial" w:hAnsi="Arial" w:cs="Arial"/>
                <w:i/>
                <w:iCs/>
                <w:color w:val="000000" w:themeColor="text1"/>
                <w:sz w:val="22"/>
                <w:szCs w:val="22"/>
                <w:lang w:val="en-US"/>
              </w:rPr>
              <w:t xml:space="preserve">, </w:t>
            </w:r>
            <w:proofErr w:type="spellStart"/>
            <w:proofErr w:type="gramStart"/>
            <w:r w:rsidR="6D49BE78" w:rsidRPr="6383C5F0">
              <w:rPr>
                <w:rFonts w:ascii="Arial" w:hAnsi="Arial" w:cs="Arial"/>
                <w:i/>
                <w:iCs/>
                <w:color w:val="000000" w:themeColor="text1"/>
                <w:sz w:val="22"/>
                <w:szCs w:val="22"/>
                <w:lang w:val="en-US"/>
              </w:rPr>
              <w:t>Bursa</w:t>
            </w:r>
            <w:r w:rsidR="5FB99C60" w:rsidRPr="6383C5F0">
              <w:rPr>
                <w:rFonts w:ascii="Arial" w:hAnsi="Arial" w:cs="Arial"/>
                <w:i/>
                <w:iCs/>
                <w:color w:val="000000" w:themeColor="text1"/>
                <w:sz w:val="22"/>
                <w:szCs w:val="22"/>
                <w:lang w:val="en-US"/>
              </w:rPr>
              <w:t>,Eskişehir</w:t>
            </w:r>
            <w:proofErr w:type="spellEnd"/>
            <w:proofErr w:type="gramEnd"/>
          </w:p>
        </w:tc>
        <w:tc>
          <w:tcPr>
            <w:tcW w:w="1964" w:type="dxa"/>
          </w:tcPr>
          <w:p w14:paraId="5B562515" w14:textId="42DF7ABA" w:rsidR="001A3DE3" w:rsidRPr="0068638C" w:rsidRDefault="1E6FF1F7" w:rsidP="00445FFC">
            <w:pPr>
              <w:snapToGrid w:val="0"/>
              <w:spacing w:before="96" w:after="72"/>
              <w:jc w:val="right"/>
              <w:rPr>
                <w:rFonts w:ascii="Arial" w:hAnsi="Arial" w:cs="Arial"/>
                <w:i/>
                <w:color w:val="000000"/>
                <w:sz w:val="22"/>
                <w:szCs w:val="22"/>
                <w:lang w:val="en-US"/>
              </w:rPr>
            </w:pPr>
            <w:r w:rsidRPr="57927F9D">
              <w:rPr>
                <w:rFonts w:ascii="Arial" w:hAnsi="Arial" w:cs="Arial"/>
                <w:i/>
                <w:iCs/>
                <w:color w:val="000000" w:themeColor="text1"/>
                <w:sz w:val="22"/>
                <w:szCs w:val="22"/>
                <w:lang w:val="en-US"/>
              </w:rPr>
              <w:t>2</w:t>
            </w:r>
            <w:r w:rsidR="5FB99C60" w:rsidRPr="57927F9D">
              <w:rPr>
                <w:rFonts w:ascii="Arial" w:hAnsi="Arial" w:cs="Arial"/>
                <w:i/>
                <w:iCs/>
                <w:color w:val="000000" w:themeColor="text1"/>
                <w:sz w:val="22"/>
                <w:szCs w:val="22"/>
                <w:lang w:val="en-US"/>
              </w:rPr>
              <w:t>5</w:t>
            </w:r>
            <w:r w:rsidR="536199DF" w:rsidRPr="6383C5F0">
              <w:rPr>
                <w:rFonts w:ascii="Arial" w:hAnsi="Arial" w:cs="Arial"/>
                <w:i/>
                <w:iCs/>
                <w:color w:val="000000" w:themeColor="text1"/>
                <w:sz w:val="22"/>
                <w:szCs w:val="22"/>
                <w:lang w:val="en-US"/>
              </w:rPr>
              <w:t>,</w:t>
            </w:r>
            <w:r w:rsidR="7D8308DA" w:rsidRPr="6383C5F0">
              <w:rPr>
                <w:rFonts w:ascii="Arial" w:hAnsi="Arial" w:cs="Arial"/>
                <w:i/>
                <w:iCs/>
                <w:color w:val="000000" w:themeColor="text1"/>
                <w:sz w:val="22"/>
                <w:szCs w:val="22"/>
                <w:lang w:val="en-US"/>
              </w:rPr>
              <w:t>000</w:t>
            </w:r>
          </w:p>
        </w:tc>
      </w:tr>
      <w:tr w:rsidR="001A3DE3" w:rsidRPr="0068638C" w14:paraId="1EF38C2D" w14:textId="77777777" w:rsidTr="6383C5F0">
        <w:trPr>
          <w:cantSplit/>
          <w:trHeight w:val="408"/>
        </w:trPr>
        <w:tc>
          <w:tcPr>
            <w:tcW w:w="2160" w:type="dxa"/>
            <w:gridSpan w:val="2"/>
          </w:tcPr>
          <w:p w14:paraId="3A74A080" w14:textId="33CA0532" w:rsidR="001A3DE3" w:rsidRPr="0068638C" w:rsidRDefault="7D8308DA" w:rsidP="00755CDB">
            <w:pPr>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Yaprak İpek Bozkurt</w:t>
            </w:r>
          </w:p>
        </w:tc>
        <w:tc>
          <w:tcPr>
            <w:tcW w:w="1668" w:type="dxa"/>
          </w:tcPr>
          <w:p w14:paraId="273E1BD4" w14:textId="7FF7E24E" w:rsidR="001A3DE3" w:rsidRPr="0068638C" w:rsidRDefault="7D8308DA" w:rsidP="00755CDB">
            <w:pPr>
              <w:snapToGrid w:val="0"/>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Survey Desing and Interviews</w:t>
            </w:r>
          </w:p>
        </w:tc>
        <w:tc>
          <w:tcPr>
            <w:tcW w:w="3402" w:type="dxa"/>
          </w:tcPr>
          <w:p w14:paraId="14BE58E1" w14:textId="7634FE58" w:rsidR="001A3DE3" w:rsidRPr="0068638C" w:rsidRDefault="4013E6DD" w:rsidP="00755CDB">
            <w:pPr>
              <w:snapToGrid w:val="0"/>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Making Survey and Interviews in field</w:t>
            </w:r>
            <w:r w:rsidR="459D8955" w:rsidRPr="6383C5F0">
              <w:rPr>
                <w:rFonts w:ascii="Arial" w:hAnsi="Arial" w:cs="Arial"/>
                <w:i/>
                <w:iCs/>
                <w:color w:val="000000" w:themeColor="text1"/>
                <w:sz w:val="22"/>
                <w:szCs w:val="22"/>
                <w:lang w:val="en-US"/>
              </w:rPr>
              <w:t>.</w:t>
            </w:r>
          </w:p>
        </w:tc>
        <w:tc>
          <w:tcPr>
            <w:tcW w:w="3030" w:type="dxa"/>
          </w:tcPr>
          <w:p w14:paraId="65646071" w14:textId="20DA2447" w:rsidR="001A3DE3" w:rsidRPr="0068638C" w:rsidRDefault="4842157B" w:rsidP="00755CDB">
            <w:pPr>
              <w:snapToGrid w:val="0"/>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Designing and updating the survey and interviews according to field responses.</w:t>
            </w:r>
          </w:p>
        </w:tc>
        <w:tc>
          <w:tcPr>
            <w:tcW w:w="2356" w:type="dxa"/>
          </w:tcPr>
          <w:p w14:paraId="56D4AB70" w14:textId="20BF8EF4" w:rsidR="001A3DE3" w:rsidRPr="0068638C" w:rsidRDefault="4842157B" w:rsidP="00445FFC">
            <w:pPr>
              <w:snapToGrid w:val="0"/>
              <w:spacing w:before="96" w:after="72"/>
              <w:rPr>
                <w:rFonts w:ascii="Arial" w:hAnsi="Arial" w:cs="Arial"/>
                <w:i/>
                <w:color w:val="000000"/>
                <w:sz w:val="22"/>
                <w:szCs w:val="22"/>
              </w:rPr>
            </w:pPr>
            <w:r w:rsidRPr="6383C5F0">
              <w:rPr>
                <w:rFonts w:ascii="Arial" w:hAnsi="Arial" w:cs="Arial"/>
                <w:i/>
                <w:iCs/>
                <w:color w:val="000000" w:themeColor="text1"/>
                <w:sz w:val="22"/>
                <w:szCs w:val="22"/>
              </w:rPr>
              <w:t>İstanbul,</w:t>
            </w:r>
            <w:r w:rsidR="3A3FA560" w:rsidRPr="6383C5F0">
              <w:rPr>
                <w:rFonts w:ascii="Arial" w:hAnsi="Arial" w:cs="Arial"/>
                <w:i/>
                <w:iCs/>
                <w:color w:val="000000" w:themeColor="text1"/>
                <w:sz w:val="22"/>
                <w:szCs w:val="22"/>
              </w:rPr>
              <w:t xml:space="preserve"> </w:t>
            </w:r>
            <w:proofErr w:type="spellStart"/>
            <w:r w:rsidRPr="6383C5F0">
              <w:rPr>
                <w:rFonts w:ascii="Arial" w:hAnsi="Arial" w:cs="Arial"/>
                <w:i/>
                <w:iCs/>
                <w:color w:val="000000" w:themeColor="text1"/>
                <w:sz w:val="22"/>
                <w:szCs w:val="22"/>
              </w:rPr>
              <w:t>Eskişehir</w:t>
            </w:r>
            <w:proofErr w:type="spellEnd"/>
            <w:r w:rsidRPr="6383C5F0">
              <w:rPr>
                <w:rFonts w:ascii="Arial" w:hAnsi="Arial" w:cs="Arial"/>
                <w:i/>
                <w:iCs/>
                <w:color w:val="000000" w:themeColor="text1"/>
                <w:sz w:val="22"/>
                <w:szCs w:val="22"/>
              </w:rPr>
              <w:t>,</w:t>
            </w:r>
          </w:p>
        </w:tc>
        <w:tc>
          <w:tcPr>
            <w:tcW w:w="1964" w:type="dxa"/>
          </w:tcPr>
          <w:p w14:paraId="37C1C01B" w14:textId="380134F1" w:rsidR="001A3DE3" w:rsidRPr="0068638C" w:rsidRDefault="5E4DA808" w:rsidP="00445FFC">
            <w:pPr>
              <w:snapToGrid w:val="0"/>
              <w:spacing w:before="96" w:after="72"/>
              <w:jc w:val="right"/>
              <w:rPr>
                <w:rFonts w:ascii="Arial" w:hAnsi="Arial" w:cs="Arial"/>
                <w:i/>
                <w:color w:val="000000"/>
                <w:sz w:val="22"/>
                <w:szCs w:val="22"/>
                <w:lang w:val="en-US"/>
              </w:rPr>
            </w:pPr>
            <w:r w:rsidRPr="6DFAC4F7">
              <w:rPr>
                <w:rFonts w:ascii="Arial" w:hAnsi="Arial" w:cs="Arial"/>
                <w:i/>
                <w:iCs/>
                <w:color w:val="000000" w:themeColor="text1"/>
                <w:sz w:val="22"/>
                <w:szCs w:val="22"/>
                <w:lang w:val="en-US"/>
              </w:rPr>
              <w:t>12</w:t>
            </w:r>
            <w:r w:rsidR="41AD5FB1" w:rsidRPr="6383C5F0">
              <w:rPr>
                <w:rFonts w:ascii="Arial" w:hAnsi="Arial" w:cs="Arial"/>
                <w:i/>
                <w:iCs/>
                <w:color w:val="000000" w:themeColor="text1"/>
                <w:sz w:val="22"/>
                <w:szCs w:val="22"/>
                <w:lang w:val="en-US"/>
              </w:rPr>
              <w:t>,500</w:t>
            </w:r>
          </w:p>
        </w:tc>
      </w:tr>
      <w:tr w:rsidR="006A1EE3" w:rsidRPr="0068638C" w14:paraId="45757B19" w14:textId="77777777" w:rsidTr="6383C5F0">
        <w:trPr>
          <w:cantSplit/>
          <w:trHeight w:val="408"/>
        </w:trPr>
        <w:tc>
          <w:tcPr>
            <w:tcW w:w="2160" w:type="dxa"/>
            <w:gridSpan w:val="2"/>
          </w:tcPr>
          <w:p w14:paraId="00554EF4" w14:textId="70861641" w:rsidR="006A1EE3" w:rsidRPr="0068638C" w:rsidRDefault="6AC7A83F" w:rsidP="00755CDB">
            <w:pPr>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 xml:space="preserve">Ali Aras Yıldırım </w:t>
            </w:r>
          </w:p>
        </w:tc>
        <w:tc>
          <w:tcPr>
            <w:tcW w:w="1668" w:type="dxa"/>
          </w:tcPr>
          <w:p w14:paraId="63C28762" w14:textId="7043ADB0" w:rsidR="006A1EE3" w:rsidRPr="0068638C" w:rsidRDefault="6AC7A83F" w:rsidP="00755CDB">
            <w:pPr>
              <w:snapToGrid w:val="0"/>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User Interviews and Survey Deployment</w:t>
            </w:r>
          </w:p>
        </w:tc>
        <w:tc>
          <w:tcPr>
            <w:tcW w:w="3402" w:type="dxa"/>
          </w:tcPr>
          <w:p w14:paraId="38D0A2E7" w14:textId="7633DC1C" w:rsidR="006A1EE3" w:rsidRPr="0068638C" w:rsidRDefault="6AC7A83F" w:rsidP="00755CDB">
            <w:pPr>
              <w:snapToGrid w:val="0"/>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Doing Surveys and Interviews, and Publishers meetings.</w:t>
            </w:r>
          </w:p>
        </w:tc>
        <w:tc>
          <w:tcPr>
            <w:tcW w:w="3030" w:type="dxa"/>
          </w:tcPr>
          <w:p w14:paraId="37065A26" w14:textId="4D8E9BF9" w:rsidR="006A1EE3" w:rsidRPr="0068638C" w:rsidRDefault="6AC7A83F" w:rsidP="00755CDB">
            <w:pPr>
              <w:snapToGrid w:val="0"/>
              <w:spacing w:before="96" w:after="72"/>
              <w:rPr>
                <w:rFonts w:ascii="Arial" w:hAnsi="Arial" w:cs="Arial"/>
                <w:i/>
                <w:color w:val="000000"/>
                <w:sz w:val="22"/>
                <w:szCs w:val="22"/>
              </w:rPr>
            </w:pPr>
            <w:r w:rsidRPr="6383C5F0">
              <w:rPr>
                <w:rFonts w:ascii="Arial" w:hAnsi="Arial" w:cs="Arial"/>
                <w:i/>
                <w:iCs/>
                <w:color w:val="000000" w:themeColor="text1"/>
                <w:sz w:val="22"/>
                <w:szCs w:val="22"/>
              </w:rPr>
              <w:t>Making Sure about the getting data from customers to shape the projects according</w:t>
            </w:r>
            <w:r w:rsidR="054F8123" w:rsidRPr="6383C5F0">
              <w:rPr>
                <w:rFonts w:ascii="Arial" w:hAnsi="Arial" w:cs="Arial"/>
                <w:i/>
                <w:iCs/>
                <w:color w:val="000000" w:themeColor="text1"/>
                <w:sz w:val="22"/>
                <w:szCs w:val="22"/>
              </w:rPr>
              <w:t xml:space="preserve"> to</w:t>
            </w:r>
            <w:r w:rsidRPr="6383C5F0">
              <w:rPr>
                <w:rFonts w:ascii="Arial" w:hAnsi="Arial" w:cs="Arial"/>
                <w:i/>
                <w:iCs/>
                <w:color w:val="000000" w:themeColor="text1"/>
                <w:sz w:val="22"/>
                <w:szCs w:val="22"/>
              </w:rPr>
              <w:t xml:space="preserve"> </w:t>
            </w:r>
            <w:r w:rsidR="092B9BE9" w:rsidRPr="6383C5F0">
              <w:rPr>
                <w:rFonts w:ascii="Arial" w:hAnsi="Arial" w:cs="Arial"/>
                <w:i/>
                <w:iCs/>
                <w:color w:val="000000" w:themeColor="text1"/>
                <w:sz w:val="22"/>
                <w:szCs w:val="22"/>
              </w:rPr>
              <w:t>expectations</w:t>
            </w:r>
            <w:r w:rsidR="444C2536" w:rsidRPr="6383C5F0">
              <w:rPr>
                <w:rFonts w:ascii="Arial" w:hAnsi="Arial" w:cs="Arial"/>
                <w:i/>
                <w:iCs/>
                <w:color w:val="000000" w:themeColor="text1"/>
                <w:sz w:val="22"/>
                <w:szCs w:val="22"/>
              </w:rPr>
              <w:t xml:space="preserve"> and </w:t>
            </w:r>
            <w:r w:rsidR="772E1A42" w:rsidRPr="6383C5F0">
              <w:rPr>
                <w:rFonts w:ascii="Arial" w:hAnsi="Arial" w:cs="Arial"/>
                <w:i/>
                <w:iCs/>
                <w:color w:val="000000" w:themeColor="text1"/>
                <w:sz w:val="22"/>
                <w:szCs w:val="22"/>
              </w:rPr>
              <w:t>wanting</w:t>
            </w:r>
            <w:r w:rsidRPr="6383C5F0">
              <w:rPr>
                <w:rFonts w:ascii="Arial" w:hAnsi="Arial" w:cs="Arial"/>
                <w:i/>
                <w:iCs/>
                <w:color w:val="000000" w:themeColor="text1"/>
                <w:sz w:val="22"/>
                <w:szCs w:val="22"/>
              </w:rPr>
              <w:t>.</w:t>
            </w:r>
          </w:p>
        </w:tc>
        <w:tc>
          <w:tcPr>
            <w:tcW w:w="2356" w:type="dxa"/>
          </w:tcPr>
          <w:p w14:paraId="09BD42AB" w14:textId="20555532" w:rsidR="006A1EE3" w:rsidRPr="0068638C" w:rsidRDefault="2164CDEC" w:rsidP="00280D0B">
            <w:pPr>
              <w:snapToGrid w:val="0"/>
              <w:spacing w:before="96" w:after="72"/>
              <w:rPr>
                <w:rFonts w:ascii="Arial" w:hAnsi="Arial" w:cs="Arial"/>
                <w:i/>
                <w:color w:val="000000"/>
                <w:sz w:val="22"/>
                <w:szCs w:val="22"/>
              </w:rPr>
            </w:pPr>
            <w:proofErr w:type="spellStart"/>
            <w:proofErr w:type="gramStart"/>
            <w:r w:rsidRPr="6383C5F0">
              <w:rPr>
                <w:rFonts w:ascii="Arial" w:hAnsi="Arial" w:cs="Arial"/>
                <w:i/>
                <w:iCs/>
                <w:color w:val="000000" w:themeColor="text1"/>
                <w:sz w:val="22"/>
                <w:szCs w:val="22"/>
              </w:rPr>
              <w:t>Bursa,Eskişehir</w:t>
            </w:r>
            <w:proofErr w:type="spellEnd"/>
            <w:proofErr w:type="gramEnd"/>
          </w:p>
        </w:tc>
        <w:tc>
          <w:tcPr>
            <w:tcW w:w="1964" w:type="dxa"/>
          </w:tcPr>
          <w:p w14:paraId="3CB34BF3" w14:textId="5C492B81" w:rsidR="006A1EE3" w:rsidRPr="0068638C" w:rsidRDefault="342EF318" w:rsidP="00280D0B">
            <w:pPr>
              <w:snapToGrid w:val="0"/>
              <w:spacing w:before="96" w:after="72"/>
              <w:jc w:val="right"/>
              <w:rPr>
                <w:rFonts w:ascii="Arial" w:hAnsi="Arial" w:cs="Arial"/>
                <w:i/>
                <w:color w:val="000000"/>
                <w:sz w:val="22"/>
                <w:szCs w:val="22"/>
                <w:lang w:val="en-US"/>
              </w:rPr>
            </w:pPr>
            <w:r w:rsidRPr="3C006E3F">
              <w:rPr>
                <w:rFonts w:ascii="Arial" w:hAnsi="Arial" w:cs="Arial"/>
                <w:i/>
                <w:iCs/>
                <w:color w:val="000000" w:themeColor="text1"/>
                <w:sz w:val="22"/>
                <w:szCs w:val="22"/>
                <w:lang w:val="en-US"/>
              </w:rPr>
              <w:t>12</w:t>
            </w:r>
            <w:r w:rsidR="2E5B9EAD" w:rsidRPr="6383C5F0">
              <w:rPr>
                <w:rFonts w:ascii="Arial" w:hAnsi="Arial" w:cs="Arial"/>
                <w:i/>
                <w:iCs/>
                <w:color w:val="000000" w:themeColor="text1"/>
                <w:sz w:val="22"/>
                <w:szCs w:val="22"/>
                <w:lang w:val="en-US"/>
              </w:rPr>
              <w:t>,000</w:t>
            </w:r>
          </w:p>
        </w:tc>
      </w:tr>
      <w:tr w:rsidR="6383C5F0" w14:paraId="57534929" w14:textId="77777777" w:rsidTr="6383C5F0">
        <w:trPr>
          <w:cantSplit/>
          <w:trHeight w:val="300"/>
        </w:trPr>
        <w:tc>
          <w:tcPr>
            <w:tcW w:w="2160" w:type="dxa"/>
            <w:gridSpan w:val="2"/>
          </w:tcPr>
          <w:p w14:paraId="3B39BEA5" w14:textId="34A2DAED" w:rsidR="6383C5F0" w:rsidRDefault="00AA5E71" w:rsidP="6383C5F0">
            <w:pPr>
              <w:rPr>
                <w:rFonts w:ascii="Arial" w:hAnsi="Arial" w:cs="Arial"/>
                <w:i/>
                <w:iCs/>
                <w:color w:val="000000" w:themeColor="text1"/>
                <w:sz w:val="22"/>
                <w:szCs w:val="22"/>
                <w:lang w:val="en-US"/>
              </w:rPr>
            </w:pPr>
            <w:r>
              <w:rPr>
                <w:rFonts w:ascii="Arial" w:hAnsi="Arial" w:cs="Arial"/>
                <w:i/>
                <w:iCs/>
                <w:color w:val="000000" w:themeColor="text1"/>
                <w:sz w:val="22"/>
                <w:szCs w:val="22"/>
                <w:lang w:val="en-US"/>
              </w:rPr>
              <w:t>Yaprak İpek Bozkurt</w:t>
            </w:r>
          </w:p>
        </w:tc>
        <w:tc>
          <w:tcPr>
            <w:tcW w:w="1668" w:type="dxa"/>
          </w:tcPr>
          <w:p w14:paraId="7EDD8DB3" w14:textId="59D1F637" w:rsidR="6383C5F0" w:rsidRDefault="000C0BEA" w:rsidP="6383C5F0">
            <w:pPr>
              <w:rPr>
                <w:rFonts w:ascii="Arial" w:hAnsi="Arial" w:cs="Arial"/>
                <w:i/>
                <w:iCs/>
                <w:color w:val="000000" w:themeColor="text1"/>
                <w:sz w:val="22"/>
                <w:szCs w:val="22"/>
                <w:lang w:val="en-US"/>
              </w:rPr>
            </w:pPr>
            <w:r w:rsidRPr="000C0BEA">
              <w:rPr>
                <w:rFonts w:ascii="Arial" w:hAnsi="Arial" w:cs="Arial"/>
                <w:i/>
                <w:iCs/>
                <w:color w:val="000000" w:themeColor="text1"/>
                <w:sz w:val="22"/>
                <w:szCs w:val="22"/>
                <w:lang w:val="en-US"/>
              </w:rPr>
              <w:t>Creating promotional language, content design research</w:t>
            </w:r>
          </w:p>
        </w:tc>
        <w:tc>
          <w:tcPr>
            <w:tcW w:w="3402" w:type="dxa"/>
          </w:tcPr>
          <w:p w14:paraId="51BDDF29" w14:textId="4DECE450" w:rsidR="6383C5F0" w:rsidRDefault="002C4805" w:rsidP="6383C5F0">
            <w:pPr>
              <w:rPr>
                <w:rFonts w:ascii="Arial" w:hAnsi="Arial" w:cs="Arial"/>
                <w:i/>
                <w:iCs/>
                <w:color w:val="000000" w:themeColor="text1"/>
                <w:sz w:val="22"/>
                <w:szCs w:val="22"/>
                <w:lang w:val="en-US"/>
              </w:rPr>
            </w:pPr>
            <w:r w:rsidRPr="002C4805">
              <w:rPr>
                <w:rFonts w:ascii="Arial" w:hAnsi="Arial" w:cs="Arial"/>
                <w:i/>
                <w:iCs/>
                <w:color w:val="000000" w:themeColor="text1"/>
                <w:sz w:val="22"/>
                <w:szCs w:val="22"/>
                <w:lang w:val="en-US"/>
              </w:rPr>
              <w:t xml:space="preserve">Participation in </w:t>
            </w:r>
            <w:r>
              <w:rPr>
                <w:rFonts w:ascii="Arial" w:hAnsi="Arial" w:cs="Arial"/>
                <w:i/>
                <w:iCs/>
                <w:color w:val="000000" w:themeColor="text1"/>
                <w:sz w:val="22"/>
                <w:szCs w:val="22"/>
                <w:lang w:val="en-US"/>
              </w:rPr>
              <w:t>E</w:t>
            </w:r>
            <w:r w:rsidRPr="002C4805">
              <w:rPr>
                <w:rFonts w:ascii="Arial" w:hAnsi="Arial" w:cs="Arial"/>
                <w:i/>
                <w:iCs/>
                <w:color w:val="000000" w:themeColor="text1"/>
                <w:sz w:val="22"/>
                <w:szCs w:val="22"/>
                <w:lang w:val="en-US"/>
              </w:rPr>
              <w:t xml:space="preserve">lectric </w:t>
            </w:r>
            <w:r>
              <w:rPr>
                <w:rFonts w:ascii="Arial" w:hAnsi="Arial" w:cs="Arial"/>
                <w:i/>
                <w:iCs/>
                <w:color w:val="000000" w:themeColor="text1"/>
                <w:sz w:val="22"/>
                <w:szCs w:val="22"/>
                <w:lang w:val="en-US"/>
              </w:rPr>
              <w:t>V</w:t>
            </w:r>
            <w:r w:rsidRPr="002C4805">
              <w:rPr>
                <w:rFonts w:ascii="Arial" w:hAnsi="Arial" w:cs="Arial"/>
                <w:i/>
                <w:iCs/>
                <w:color w:val="000000" w:themeColor="text1"/>
                <w:sz w:val="22"/>
                <w:szCs w:val="22"/>
                <w:lang w:val="en-US"/>
              </w:rPr>
              <w:t xml:space="preserve">ehicle </w:t>
            </w:r>
            <w:r>
              <w:rPr>
                <w:rFonts w:ascii="Arial" w:hAnsi="Arial" w:cs="Arial"/>
                <w:i/>
                <w:iCs/>
                <w:color w:val="000000" w:themeColor="text1"/>
                <w:sz w:val="22"/>
                <w:szCs w:val="22"/>
                <w:lang w:val="en-US"/>
              </w:rPr>
              <w:t>F</w:t>
            </w:r>
            <w:r w:rsidRPr="002C4805">
              <w:rPr>
                <w:rFonts w:ascii="Arial" w:hAnsi="Arial" w:cs="Arial"/>
                <w:i/>
                <w:iCs/>
                <w:color w:val="000000" w:themeColor="text1"/>
                <w:sz w:val="22"/>
                <w:szCs w:val="22"/>
                <w:lang w:val="en-US"/>
              </w:rPr>
              <w:t>airs.</w:t>
            </w:r>
          </w:p>
        </w:tc>
        <w:tc>
          <w:tcPr>
            <w:tcW w:w="3030" w:type="dxa"/>
          </w:tcPr>
          <w:p w14:paraId="0FCD7531" w14:textId="5260DBE2" w:rsidR="6383C5F0" w:rsidRDefault="0092504F" w:rsidP="6383C5F0">
            <w:pPr>
              <w:rPr>
                <w:rFonts w:ascii="Arial" w:hAnsi="Arial" w:cs="Arial"/>
                <w:i/>
                <w:iCs/>
                <w:color w:val="000000" w:themeColor="text1"/>
                <w:sz w:val="22"/>
                <w:szCs w:val="22"/>
              </w:rPr>
            </w:pPr>
            <w:r w:rsidRPr="0092504F">
              <w:rPr>
                <w:rFonts w:ascii="Arial" w:hAnsi="Arial" w:cs="Arial"/>
                <w:i/>
                <w:iCs/>
                <w:color w:val="000000" w:themeColor="text1"/>
                <w:sz w:val="22"/>
                <w:szCs w:val="22"/>
              </w:rPr>
              <w:t>Observing how technical information is conveyed to users and collecting field data on the language and structure to be used in brochures and posters.</w:t>
            </w:r>
          </w:p>
        </w:tc>
        <w:tc>
          <w:tcPr>
            <w:tcW w:w="2356" w:type="dxa"/>
          </w:tcPr>
          <w:p w14:paraId="43B58242" w14:textId="1A101273" w:rsidR="6383C5F0" w:rsidRDefault="0092504F" w:rsidP="6383C5F0">
            <w:pPr>
              <w:rPr>
                <w:rFonts w:ascii="Arial" w:hAnsi="Arial" w:cs="Arial"/>
                <w:i/>
                <w:iCs/>
                <w:color w:val="000000" w:themeColor="text1"/>
                <w:sz w:val="22"/>
                <w:szCs w:val="22"/>
                <w:lang w:val="en-US"/>
              </w:rPr>
            </w:pPr>
            <w:r>
              <w:rPr>
                <w:rFonts w:ascii="Arial" w:hAnsi="Arial" w:cs="Arial"/>
                <w:i/>
                <w:iCs/>
                <w:color w:val="000000" w:themeColor="text1"/>
                <w:sz w:val="22"/>
                <w:szCs w:val="22"/>
                <w:lang w:val="en-US"/>
              </w:rPr>
              <w:t>İstanbul, Ankara</w:t>
            </w:r>
          </w:p>
        </w:tc>
        <w:tc>
          <w:tcPr>
            <w:tcW w:w="1964" w:type="dxa"/>
          </w:tcPr>
          <w:p w14:paraId="0BDD2C74" w14:textId="1CC85156" w:rsidR="6383C5F0" w:rsidRDefault="179CC46A" w:rsidP="6383C5F0">
            <w:pPr>
              <w:jc w:val="right"/>
              <w:rPr>
                <w:rFonts w:ascii="Arial" w:hAnsi="Arial" w:cs="Arial"/>
                <w:i/>
                <w:iCs/>
                <w:color w:val="000000" w:themeColor="text1"/>
                <w:sz w:val="22"/>
                <w:szCs w:val="22"/>
                <w:lang w:val="en-US"/>
              </w:rPr>
            </w:pPr>
            <w:r w:rsidRPr="3C006E3F">
              <w:rPr>
                <w:rFonts w:ascii="Arial" w:hAnsi="Arial" w:cs="Arial"/>
                <w:i/>
                <w:iCs/>
                <w:color w:val="000000" w:themeColor="text1"/>
                <w:sz w:val="22"/>
                <w:szCs w:val="22"/>
                <w:lang w:val="en-US"/>
              </w:rPr>
              <w:t>12</w:t>
            </w:r>
            <w:r w:rsidR="00CE541A">
              <w:rPr>
                <w:rFonts w:ascii="Arial" w:hAnsi="Arial" w:cs="Arial"/>
                <w:i/>
                <w:iCs/>
                <w:color w:val="000000" w:themeColor="text1"/>
                <w:sz w:val="22"/>
                <w:szCs w:val="22"/>
                <w:lang w:val="en-US"/>
              </w:rPr>
              <w:t>,000</w:t>
            </w:r>
          </w:p>
        </w:tc>
      </w:tr>
      <w:tr w:rsidR="008A5252" w:rsidRPr="0068638C" w14:paraId="39ED99DE" w14:textId="77777777" w:rsidTr="6383C5F0">
        <w:trPr>
          <w:cantSplit/>
          <w:trHeight w:val="408"/>
        </w:trPr>
        <w:tc>
          <w:tcPr>
            <w:tcW w:w="10260" w:type="dxa"/>
            <w:gridSpan w:val="5"/>
            <w:tcBorders>
              <w:top w:val="single" w:sz="4" w:space="0" w:color="000000" w:themeColor="text1"/>
              <w:left w:val="single" w:sz="8" w:space="0" w:color="auto"/>
              <w:bottom w:val="single" w:sz="4" w:space="0" w:color="auto"/>
              <w:right w:val="single" w:sz="4" w:space="0" w:color="auto"/>
            </w:tcBorders>
            <w:shd w:val="clear" w:color="auto" w:fill="BFBFBF" w:themeFill="background1" w:themeFillShade="BF"/>
          </w:tcPr>
          <w:p w14:paraId="36147D11" w14:textId="77777777" w:rsidR="008A5252" w:rsidRPr="0068638C" w:rsidRDefault="008A5252" w:rsidP="00445FFC">
            <w:pPr>
              <w:snapToGrid w:val="0"/>
              <w:spacing w:before="96" w:after="72"/>
              <w:jc w:val="right"/>
              <w:rPr>
                <w:rFonts w:ascii="Arial" w:hAnsi="Arial" w:cs="Arial"/>
                <w:b/>
                <w:color w:val="000000"/>
                <w:sz w:val="22"/>
                <w:szCs w:val="22"/>
                <w:lang w:val="en-US"/>
              </w:rPr>
            </w:pPr>
          </w:p>
        </w:tc>
        <w:tc>
          <w:tcPr>
            <w:tcW w:w="2356" w:type="dxa"/>
            <w:tcBorders>
              <w:left w:val="single" w:sz="4" w:space="0" w:color="auto"/>
            </w:tcBorders>
            <w:vAlign w:val="center"/>
          </w:tcPr>
          <w:p w14:paraId="4B0EB667" w14:textId="77777777" w:rsidR="008A5252" w:rsidRPr="0068638C" w:rsidRDefault="008A5252" w:rsidP="00445FFC">
            <w:pPr>
              <w:snapToGrid w:val="0"/>
              <w:spacing w:before="96" w:after="72"/>
              <w:jc w:val="center"/>
              <w:rPr>
                <w:rFonts w:ascii="Arial" w:hAnsi="Arial" w:cs="Arial"/>
                <w:b/>
                <w:color w:val="000000"/>
                <w:sz w:val="22"/>
                <w:szCs w:val="22"/>
                <w:lang w:val="en-US"/>
              </w:rPr>
            </w:pPr>
            <w:r w:rsidRPr="0068638C">
              <w:rPr>
                <w:rFonts w:ascii="Arial" w:hAnsi="Arial" w:cs="Arial"/>
                <w:b/>
                <w:color w:val="000000"/>
                <w:sz w:val="22"/>
                <w:szCs w:val="22"/>
                <w:lang w:val="en-US"/>
              </w:rPr>
              <w:t>TOPLAM</w:t>
            </w:r>
          </w:p>
        </w:tc>
        <w:tc>
          <w:tcPr>
            <w:tcW w:w="1964" w:type="dxa"/>
            <w:vAlign w:val="center"/>
          </w:tcPr>
          <w:p w14:paraId="0E7858A6" w14:textId="10AD2E44" w:rsidR="008A5252" w:rsidRPr="0068638C" w:rsidRDefault="73623403" w:rsidP="001F15BC">
            <w:pPr>
              <w:snapToGrid w:val="0"/>
              <w:spacing w:before="96" w:after="72"/>
              <w:ind w:left="720"/>
              <w:jc w:val="center"/>
              <w:rPr>
                <w:rFonts w:ascii="Arial" w:hAnsi="Arial" w:cs="Arial"/>
                <w:b/>
                <w:color w:val="000000"/>
                <w:sz w:val="22"/>
                <w:szCs w:val="22"/>
                <w:lang w:val="en-US"/>
              </w:rPr>
            </w:pPr>
            <w:r w:rsidRPr="040CB96B">
              <w:rPr>
                <w:rFonts w:ascii="Arial" w:hAnsi="Arial" w:cs="Arial"/>
                <w:b/>
                <w:bCs/>
                <w:color w:val="000000" w:themeColor="text1"/>
                <w:sz w:val="22"/>
                <w:szCs w:val="22"/>
                <w:lang w:val="en-US"/>
              </w:rPr>
              <w:t>61</w:t>
            </w:r>
            <w:r w:rsidR="003F5442" w:rsidRPr="4011B046">
              <w:rPr>
                <w:rFonts w:ascii="Arial" w:hAnsi="Arial" w:cs="Arial"/>
                <w:b/>
                <w:color w:val="000000" w:themeColor="text1"/>
                <w:sz w:val="22"/>
                <w:szCs w:val="22"/>
                <w:lang w:val="en-US"/>
              </w:rPr>
              <w:t>,500</w:t>
            </w:r>
          </w:p>
        </w:tc>
      </w:tr>
    </w:tbl>
    <w:p w14:paraId="6B34B103" w14:textId="77777777" w:rsidR="00B709B2" w:rsidRPr="0068638C" w:rsidRDefault="00B709B2" w:rsidP="00AD04D9">
      <w:pPr>
        <w:tabs>
          <w:tab w:val="left" w:pos="360"/>
        </w:tabs>
        <w:rPr>
          <w:rFonts w:ascii="Arial" w:hAnsi="Arial" w:cs="Arial"/>
          <w:color w:val="000000"/>
          <w:lang w:val="en-US"/>
        </w:rPr>
        <w:sectPr w:rsidR="00B709B2" w:rsidRPr="0068638C" w:rsidSect="00C015FE">
          <w:footnotePr>
            <w:pos w:val="beneathText"/>
          </w:footnotePr>
          <w:pgSz w:w="16837" w:h="11905" w:orient="landscape"/>
          <w:pgMar w:top="1134" w:right="1412" w:bottom="862" w:left="1009" w:header="709" w:footer="709" w:gutter="0"/>
          <w:cols w:space="708"/>
          <w:docGrid w:linePitch="360"/>
        </w:sectPr>
      </w:pPr>
    </w:p>
    <w:p w14:paraId="5F77B859" w14:textId="77777777" w:rsidR="00B2665B" w:rsidRPr="0068638C" w:rsidRDefault="00B2665B" w:rsidP="001A0712">
      <w:pPr>
        <w:pStyle w:val="Balk3"/>
        <w:numPr>
          <w:ilvl w:val="0"/>
          <w:numId w:val="0"/>
        </w:numPr>
        <w:jc w:val="left"/>
        <w:rPr>
          <w:rFonts w:ascii="Arial" w:hAnsi="Arial" w:cs="Arial"/>
          <w:bCs/>
          <w:i w:val="0"/>
          <w:iCs/>
          <w:sz w:val="22"/>
          <w:szCs w:val="22"/>
          <w:lang w:val="en-US"/>
        </w:rPr>
      </w:pPr>
      <w:bookmarkStart w:id="61" w:name="_Toc118537644"/>
      <w:bookmarkStart w:id="62" w:name="_Toc149037859"/>
    </w:p>
    <w:p w14:paraId="1B5F340D" w14:textId="005D4933" w:rsidR="00171AED" w:rsidRPr="0068638C" w:rsidRDefault="00EE7E88" w:rsidP="6383C5F0">
      <w:pPr>
        <w:pStyle w:val="Balk3"/>
        <w:jc w:val="left"/>
        <w:rPr>
          <w:rFonts w:ascii="Arial" w:hAnsi="Arial" w:cs="Arial"/>
          <w:i w:val="0"/>
          <w:sz w:val="22"/>
          <w:szCs w:val="22"/>
          <w:lang w:val="en-US"/>
        </w:rPr>
      </w:pPr>
      <w:bookmarkStart w:id="63" w:name="_Toc197901439"/>
      <w:r w:rsidRPr="0068638C">
        <w:rPr>
          <w:rFonts w:ascii="Arial" w:hAnsi="Arial" w:cs="Arial"/>
          <w:bCs/>
          <w:i w:val="0"/>
          <w:iCs/>
          <w:sz w:val="22"/>
          <w:szCs w:val="22"/>
          <w:lang w:val="en-US"/>
        </w:rPr>
        <w:t>E.</w:t>
      </w:r>
      <w:r w:rsidR="00912348" w:rsidRPr="0068638C">
        <w:rPr>
          <w:rFonts w:ascii="Arial" w:hAnsi="Arial" w:cs="Arial"/>
          <w:bCs/>
          <w:i w:val="0"/>
          <w:iCs/>
          <w:sz w:val="22"/>
          <w:szCs w:val="22"/>
          <w:lang w:val="en-US"/>
        </w:rPr>
        <w:t xml:space="preserve">3 </w:t>
      </w:r>
      <w:r w:rsidR="00755CDB">
        <w:rPr>
          <w:rFonts w:ascii="Arial" w:hAnsi="Arial" w:cs="Arial"/>
          <w:bCs/>
          <w:i w:val="0"/>
          <w:iCs/>
          <w:sz w:val="22"/>
          <w:szCs w:val="22"/>
          <w:lang w:val="en-US"/>
        </w:rPr>
        <w:t>–</w:t>
      </w:r>
      <w:r w:rsidR="00912348" w:rsidRPr="0068638C">
        <w:rPr>
          <w:rFonts w:ascii="Arial" w:hAnsi="Arial" w:cs="Arial"/>
          <w:bCs/>
          <w:i w:val="0"/>
          <w:iCs/>
          <w:sz w:val="22"/>
          <w:szCs w:val="22"/>
          <w:lang w:val="en-US"/>
        </w:rPr>
        <w:t xml:space="preserve"> </w:t>
      </w:r>
      <w:r w:rsidR="00755CDB">
        <w:rPr>
          <w:rFonts w:ascii="Arial" w:hAnsi="Arial" w:cs="Arial"/>
          <w:bCs/>
          <w:i w:val="0"/>
          <w:iCs/>
          <w:sz w:val="22"/>
          <w:szCs w:val="22"/>
          <w:lang w:val="en-US"/>
        </w:rPr>
        <w:t>TOOL/</w:t>
      </w:r>
      <w:commentRangeStart w:id="64"/>
      <w:r w:rsidR="00755CDB">
        <w:rPr>
          <w:rFonts w:ascii="Arial" w:hAnsi="Arial" w:cs="Arial"/>
          <w:bCs/>
          <w:i w:val="0"/>
          <w:iCs/>
          <w:sz w:val="22"/>
          <w:szCs w:val="22"/>
          <w:lang w:val="en-US"/>
        </w:rPr>
        <w:t>EQUIPMENT/SOFTWARE/PUBLICATION EXPENSES FORM</w:t>
      </w:r>
      <w:bookmarkEnd w:id="61"/>
      <w:bookmarkEnd w:id="62"/>
      <w:bookmarkEnd w:id="63"/>
      <w:r w:rsidR="61645E19" w:rsidRPr="6383C5F0">
        <w:rPr>
          <w:rFonts w:ascii="Arial" w:hAnsi="Arial" w:cs="Arial"/>
          <w:i w:val="0"/>
          <w:sz w:val="22"/>
          <w:szCs w:val="22"/>
          <w:lang w:val="en-US"/>
        </w:rPr>
        <w:t xml:space="preserve"> </w:t>
      </w:r>
      <w:commentRangeEnd w:id="64"/>
      <w:r w:rsidR="00E75466">
        <w:rPr>
          <w:rStyle w:val="AklamaBavurusu"/>
          <w:b w:val="0"/>
          <w:i w:val="0"/>
        </w:rPr>
        <w:commentReference w:id="64"/>
      </w:r>
    </w:p>
    <w:p w14:paraId="5E8B34CE" w14:textId="6A657EAC" w:rsidR="00171AED" w:rsidRPr="0068638C" w:rsidRDefault="00171AED" w:rsidP="6383C5F0">
      <w:pPr>
        <w:pStyle w:val="Balk3"/>
        <w:jc w:val="left"/>
        <w:rPr>
          <w:rFonts w:ascii="Arial" w:hAnsi="Arial" w:cs="Arial"/>
          <w:i w:val="0"/>
          <w:sz w:val="22"/>
          <w:szCs w:val="22"/>
          <w:lang w:val="en-US"/>
        </w:rPr>
      </w:pPr>
    </w:p>
    <w:p w14:paraId="0EE81CB4" w14:textId="7170D859" w:rsidR="00171AED" w:rsidRPr="0068638C" w:rsidRDefault="61645E19" w:rsidP="00912348">
      <w:pPr>
        <w:pStyle w:val="Balk3"/>
        <w:jc w:val="left"/>
        <w:rPr>
          <w:rFonts w:ascii="Arial" w:hAnsi="Arial" w:cs="Arial"/>
          <w:b w:val="0"/>
          <w:i w:val="0"/>
          <w:sz w:val="22"/>
          <w:szCs w:val="22"/>
        </w:rPr>
      </w:pPr>
      <w:r w:rsidRPr="49E44C65">
        <w:rPr>
          <w:rFonts w:ascii="Arial" w:hAnsi="Arial" w:cs="Arial"/>
          <w:b w:val="0"/>
          <w:i w:val="0"/>
          <w:sz w:val="22"/>
          <w:szCs w:val="22"/>
        </w:rPr>
        <w:t>(Yağız- 1,2,3,4)</w:t>
      </w:r>
      <w:r w:rsidR="7EB2DF6A" w:rsidRPr="49E44C65">
        <w:rPr>
          <w:rFonts w:ascii="Arial" w:hAnsi="Arial" w:cs="Arial"/>
          <w:b w:val="0"/>
          <w:i w:val="0"/>
          <w:sz w:val="22"/>
          <w:szCs w:val="22"/>
        </w:rPr>
        <w:t xml:space="preserve"> </w:t>
      </w:r>
      <w:proofErr w:type="gramStart"/>
      <w:r w:rsidR="7EB2DF6A" w:rsidRPr="49E44C65">
        <w:rPr>
          <w:rFonts w:ascii="Arial" w:hAnsi="Arial" w:cs="Arial"/>
          <w:b w:val="0"/>
          <w:i w:val="0"/>
          <w:sz w:val="22"/>
          <w:szCs w:val="22"/>
        </w:rPr>
        <w:t>Baran(</w:t>
      </w:r>
      <w:proofErr w:type="gramEnd"/>
      <w:r w:rsidR="7EB2DF6A" w:rsidRPr="49E44C65">
        <w:rPr>
          <w:rFonts w:ascii="Arial" w:hAnsi="Arial" w:cs="Arial"/>
          <w:b w:val="0"/>
          <w:i w:val="0"/>
          <w:sz w:val="22"/>
          <w:szCs w:val="22"/>
        </w:rPr>
        <w:t>5,6)</w:t>
      </w:r>
      <w:r w:rsidR="626D1600" w:rsidRPr="49E44C65">
        <w:rPr>
          <w:rFonts w:ascii="Arial" w:hAnsi="Arial" w:cs="Arial"/>
          <w:b w:val="0"/>
          <w:i w:val="0"/>
          <w:sz w:val="22"/>
          <w:szCs w:val="22"/>
        </w:rPr>
        <w:t xml:space="preserve"> Orhan (7)</w:t>
      </w:r>
      <w:r w:rsidR="00BA4962" w:rsidRPr="49E44C65">
        <w:rPr>
          <w:rFonts w:ascii="Arial" w:hAnsi="Arial" w:cs="Arial"/>
          <w:b w:val="0"/>
          <w:i w:val="0"/>
          <w:sz w:val="22"/>
          <w:szCs w:val="22"/>
        </w:rPr>
        <w:t xml:space="preserve"> </w:t>
      </w:r>
      <w:proofErr w:type="gramStart"/>
      <w:r w:rsidR="00BA4962" w:rsidRPr="49E44C65">
        <w:rPr>
          <w:rFonts w:ascii="Arial" w:hAnsi="Arial" w:cs="Arial"/>
          <w:b w:val="0"/>
          <w:i w:val="0"/>
          <w:sz w:val="22"/>
          <w:szCs w:val="22"/>
        </w:rPr>
        <w:t>–(</w:t>
      </w:r>
      <w:proofErr w:type="gramEnd"/>
      <w:r w:rsidR="00BA4962" w:rsidRPr="49E44C65">
        <w:rPr>
          <w:rFonts w:ascii="Arial" w:hAnsi="Arial" w:cs="Arial"/>
          <w:b w:val="0"/>
          <w:i w:val="0"/>
          <w:sz w:val="22"/>
          <w:szCs w:val="22"/>
        </w:rPr>
        <w:t>İpek 8,9</w:t>
      </w:r>
      <w:r w:rsidR="7724018B" w:rsidRPr="49E44C65">
        <w:rPr>
          <w:rFonts w:ascii="Arial" w:hAnsi="Arial" w:cs="Arial"/>
          <w:b w:val="0"/>
          <w:i w:val="0"/>
          <w:sz w:val="22"/>
          <w:szCs w:val="22"/>
        </w:rPr>
        <w:t>)</w:t>
      </w:r>
      <w:r w:rsidR="181F8679" w:rsidRPr="49E44C65">
        <w:rPr>
          <w:rFonts w:ascii="Arial" w:hAnsi="Arial" w:cs="Arial"/>
          <w:b w:val="0"/>
          <w:i w:val="0"/>
          <w:sz w:val="22"/>
          <w:szCs w:val="22"/>
        </w:rPr>
        <w:t>-</w:t>
      </w:r>
      <w:r w:rsidR="64CBAA9A" w:rsidRPr="49E44C65">
        <w:rPr>
          <w:rFonts w:ascii="Arial" w:hAnsi="Arial" w:cs="Arial"/>
          <w:b w:val="0"/>
          <w:i w:val="0"/>
          <w:sz w:val="22"/>
          <w:szCs w:val="22"/>
        </w:rPr>
        <w:t>Aras (10-11-12-13</w:t>
      </w:r>
      <w:r w:rsidR="00BA4962" w:rsidRPr="49E44C65">
        <w:rPr>
          <w:rFonts w:ascii="Arial" w:hAnsi="Arial" w:cs="Arial"/>
          <w:b w:val="0"/>
          <w:i w:val="0"/>
          <w:sz w:val="22"/>
          <w:szCs w:val="22"/>
        </w:rPr>
        <w:t>)</w:t>
      </w:r>
    </w:p>
    <w:p w14:paraId="79A1EE38" w14:textId="77777777" w:rsidR="00FB163E" w:rsidRPr="0068638C" w:rsidRDefault="00FB163E" w:rsidP="00A667B0">
      <w:pPr>
        <w:jc w:val="right"/>
        <w:rPr>
          <w:rFonts w:ascii="Arial" w:hAnsi="Arial" w:cs="Arial"/>
          <w:b/>
          <w:color w:val="000000"/>
          <w:sz w:val="22"/>
          <w:szCs w:val="22"/>
          <w:lang w:val="en-US"/>
        </w:rPr>
      </w:pPr>
      <w:r w:rsidRPr="0068638C">
        <w:rPr>
          <w:rFonts w:ascii="Arial" w:hAnsi="Arial" w:cs="Arial"/>
          <w:b/>
          <w:color w:val="000000"/>
          <w:sz w:val="22"/>
          <w:szCs w:val="22"/>
          <w:lang w:val="en-US"/>
        </w:rPr>
        <w:t xml:space="preserve">                                                                                                                              </w:t>
      </w:r>
      <w:r w:rsidR="0066309D" w:rsidRPr="0068638C">
        <w:rPr>
          <w:rFonts w:ascii="Arial" w:hAnsi="Arial" w:cs="Arial"/>
          <w:b/>
          <w:color w:val="000000"/>
          <w:sz w:val="22"/>
          <w:szCs w:val="22"/>
          <w:lang w:val="en-US"/>
        </w:rPr>
        <w:t xml:space="preserve">              </w:t>
      </w:r>
      <w:r w:rsidRPr="0068638C">
        <w:rPr>
          <w:rFonts w:ascii="Arial" w:hAnsi="Arial" w:cs="Arial"/>
          <w:b/>
          <w:color w:val="000000"/>
          <w:sz w:val="22"/>
          <w:szCs w:val="22"/>
          <w:lang w:val="en-US"/>
        </w:rPr>
        <w:t xml:space="preserve">      </w:t>
      </w:r>
      <w:r w:rsidR="002F3804" w:rsidRPr="0068638C">
        <w:rPr>
          <w:rFonts w:ascii="Arial" w:hAnsi="Arial" w:cs="Arial"/>
          <w:b/>
          <w:color w:val="000000"/>
          <w:sz w:val="22"/>
          <w:szCs w:val="22"/>
          <w:lang w:val="en-US"/>
        </w:rPr>
        <w:t xml:space="preserve">     </w:t>
      </w:r>
      <w:r w:rsidRPr="0068638C">
        <w:rPr>
          <w:rFonts w:ascii="Arial" w:hAnsi="Arial" w:cs="Arial"/>
          <w:b/>
          <w:color w:val="000000"/>
          <w:sz w:val="22"/>
          <w:szCs w:val="22"/>
          <w:lang w:val="en-US"/>
        </w:rPr>
        <w:t xml:space="preserve">  </w:t>
      </w:r>
    </w:p>
    <w:tbl>
      <w:tblPr>
        <w:tblW w:w="14400" w:type="dxa"/>
        <w:tblInd w:w="30" w:type="dxa"/>
        <w:tblLayout w:type="fixed"/>
        <w:tblCellMar>
          <w:left w:w="30" w:type="dxa"/>
          <w:right w:w="30" w:type="dxa"/>
        </w:tblCellMar>
        <w:tblLook w:val="0000" w:firstRow="0" w:lastRow="0" w:firstColumn="0" w:lastColumn="0" w:noHBand="0" w:noVBand="0"/>
      </w:tblPr>
      <w:tblGrid>
        <w:gridCol w:w="540"/>
        <w:gridCol w:w="1020"/>
        <w:gridCol w:w="1275"/>
        <w:gridCol w:w="709"/>
        <w:gridCol w:w="992"/>
        <w:gridCol w:w="1418"/>
        <w:gridCol w:w="1984"/>
        <w:gridCol w:w="1276"/>
        <w:gridCol w:w="1276"/>
        <w:gridCol w:w="1134"/>
        <w:gridCol w:w="1276"/>
        <w:gridCol w:w="1500"/>
      </w:tblGrid>
      <w:tr w:rsidR="00EF776F" w:rsidRPr="0068638C" w14:paraId="3B099C18" w14:textId="77777777">
        <w:trPr>
          <w:cantSplit/>
          <w:trHeight w:val="454"/>
        </w:trPr>
        <w:tc>
          <w:tcPr>
            <w:tcW w:w="14400" w:type="dxa"/>
            <w:gridSpan w:val="12"/>
            <w:tcBorders>
              <w:top w:val="single" w:sz="4" w:space="0" w:color="auto"/>
              <w:left w:val="single" w:sz="4" w:space="0" w:color="auto"/>
              <w:bottom w:val="single" w:sz="4" w:space="0" w:color="auto"/>
              <w:right w:val="single" w:sz="4" w:space="0" w:color="auto"/>
            </w:tcBorders>
            <w:vAlign w:val="center"/>
          </w:tcPr>
          <w:p w14:paraId="543CC976" w14:textId="31D7D1A4" w:rsidR="00EF776F" w:rsidRPr="0068638C" w:rsidRDefault="00EF776F" w:rsidP="002E1CC8">
            <w:pPr>
              <w:snapToGrid w:val="0"/>
              <w:rPr>
                <w:rFonts w:ascii="Arial" w:hAnsi="Arial" w:cs="Arial"/>
                <w:b/>
                <w:color w:val="000000"/>
                <w:sz w:val="22"/>
                <w:szCs w:val="22"/>
                <w:lang w:val="en-US"/>
              </w:rPr>
            </w:pPr>
            <w:r w:rsidRPr="0068638C">
              <w:rPr>
                <w:rFonts w:ascii="Arial" w:hAnsi="Arial" w:cs="Arial"/>
                <w:b/>
                <w:color w:val="000000"/>
                <w:sz w:val="22"/>
                <w:szCs w:val="22"/>
                <w:lang w:val="en-US"/>
              </w:rPr>
              <w:t>1</w:t>
            </w:r>
            <w:r w:rsidR="00755CDB">
              <w:rPr>
                <w:rFonts w:ascii="Arial" w:hAnsi="Arial" w:cs="Arial"/>
                <w:b/>
                <w:color w:val="000000"/>
                <w:sz w:val="22"/>
                <w:szCs w:val="22"/>
                <w:lang w:val="en-US"/>
              </w:rPr>
              <w:t xml:space="preserve"> </w:t>
            </w:r>
            <w:r w:rsidRPr="0068638C">
              <w:rPr>
                <w:rFonts w:ascii="Arial" w:hAnsi="Arial" w:cs="Arial"/>
                <w:b/>
                <w:color w:val="000000"/>
                <w:sz w:val="22"/>
                <w:szCs w:val="22"/>
                <w:lang w:val="en-US"/>
              </w:rPr>
              <w:t>USD</w:t>
            </w:r>
            <w:r w:rsidR="001F34E5" w:rsidRPr="0068638C">
              <w:rPr>
                <w:rFonts w:ascii="Arial" w:hAnsi="Arial" w:cs="Arial"/>
                <w:b/>
                <w:color w:val="000000"/>
                <w:sz w:val="22"/>
                <w:szCs w:val="22"/>
                <w:lang w:val="en-US"/>
              </w:rPr>
              <w:t xml:space="preserve"> </w:t>
            </w:r>
            <w:r w:rsidR="00755CDB">
              <w:rPr>
                <w:rFonts w:ascii="Arial" w:hAnsi="Arial" w:cs="Arial"/>
                <w:b/>
                <w:color w:val="000000"/>
                <w:sz w:val="22"/>
                <w:szCs w:val="22"/>
                <w:lang w:val="en-US"/>
              </w:rPr>
              <w:t xml:space="preserve">= </w:t>
            </w:r>
            <w:r w:rsidR="0F83F822" w:rsidRPr="6383C5F0">
              <w:rPr>
                <w:rFonts w:ascii="Arial" w:hAnsi="Arial" w:cs="Arial"/>
                <w:b/>
                <w:bCs/>
                <w:color w:val="000000"/>
                <w:sz w:val="22"/>
                <w:szCs w:val="22"/>
                <w:lang w:val="en-US"/>
              </w:rPr>
              <w:t>40</w:t>
            </w:r>
            <w:r w:rsidR="00755CDB">
              <w:rPr>
                <w:rFonts w:ascii="Arial" w:hAnsi="Arial" w:cs="Arial"/>
                <w:b/>
                <w:color w:val="000000"/>
                <w:sz w:val="22"/>
                <w:szCs w:val="22"/>
                <w:lang w:val="en-US"/>
              </w:rPr>
              <w:t xml:space="preserve"> </w:t>
            </w:r>
            <w:r w:rsidRPr="0068638C">
              <w:rPr>
                <w:rFonts w:ascii="Arial" w:hAnsi="Arial" w:cs="Arial"/>
                <w:b/>
                <w:color w:val="000000"/>
                <w:sz w:val="22"/>
                <w:szCs w:val="22"/>
                <w:lang w:val="en-US"/>
              </w:rPr>
              <w:t>TL</w:t>
            </w:r>
            <w:r w:rsidRPr="0068638C">
              <w:rPr>
                <w:rFonts w:ascii="Arial" w:hAnsi="Arial" w:cs="Arial"/>
                <w:b/>
                <w:color w:val="000000"/>
                <w:sz w:val="22"/>
                <w:szCs w:val="22"/>
                <w:vertAlign w:val="superscript"/>
                <w:lang w:val="en-US"/>
              </w:rPr>
              <w:t xml:space="preserve">                                                                                            </w:t>
            </w:r>
            <w:r w:rsidRPr="0068638C">
              <w:rPr>
                <w:rFonts w:ascii="Arial" w:hAnsi="Arial" w:cs="Arial"/>
                <w:b/>
                <w:color w:val="000000"/>
                <w:position w:val="6"/>
                <w:sz w:val="22"/>
                <w:szCs w:val="22"/>
                <w:lang w:val="en-US"/>
              </w:rPr>
              <w:t xml:space="preserve">           </w:t>
            </w:r>
            <w:r w:rsidRPr="0068638C">
              <w:rPr>
                <w:rFonts w:ascii="Arial" w:hAnsi="Arial" w:cs="Arial"/>
                <w:b/>
                <w:color w:val="000000"/>
                <w:sz w:val="22"/>
                <w:szCs w:val="22"/>
                <w:vertAlign w:val="superscript"/>
                <w:lang w:val="en-US"/>
              </w:rPr>
              <w:t xml:space="preserve">  </w:t>
            </w:r>
          </w:p>
        </w:tc>
      </w:tr>
      <w:tr w:rsidR="00EF776F" w:rsidRPr="0068638C" w14:paraId="357D8F24" w14:textId="77777777" w:rsidTr="00755CDB">
        <w:trPr>
          <w:cantSplit/>
          <w:trHeight w:val="851"/>
        </w:trPr>
        <w:tc>
          <w:tcPr>
            <w:tcW w:w="1560" w:type="dxa"/>
            <w:gridSpan w:val="2"/>
            <w:tcBorders>
              <w:top w:val="single" w:sz="4" w:space="0" w:color="auto"/>
              <w:left w:val="single" w:sz="4" w:space="0" w:color="auto"/>
              <w:bottom w:val="single" w:sz="4" w:space="0" w:color="auto"/>
              <w:right w:val="single" w:sz="4" w:space="0" w:color="auto"/>
            </w:tcBorders>
            <w:vAlign w:val="center"/>
          </w:tcPr>
          <w:p w14:paraId="7AB61198" w14:textId="77777777" w:rsidR="00EF776F" w:rsidRPr="0068638C" w:rsidRDefault="00755CDB" w:rsidP="00755CDB">
            <w:pPr>
              <w:snapToGrid w:val="0"/>
              <w:rPr>
                <w:rFonts w:ascii="Arial" w:hAnsi="Arial" w:cs="Arial"/>
                <w:b/>
                <w:color w:val="000000"/>
                <w:sz w:val="22"/>
                <w:szCs w:val="22"/>
                <w:lang w:val="en-US"/>
              </w:rPr>
            </w:pPr>
            <w:r>
              <w:rPr>
                <w:rFonts w:ascii="Arial" w:hAnsi="Arial" w:cs="Arial"/>
                <w:b/>
                <w:color w:val="000000"/>
                <w:sz w:val="22"/>
                <w:szCs w:val="22"/>
                <w:lang w:val="en-US"/>
              </w:rPr>
              <w:t>Project Title</w:t>
            </w:r>
          </w:p>
        </w:tc>
        <w:tc>
          <w:tcPr>
            <w:tcW w:w="12840" w:type="dxa"/>
            <w:gridSpan w:val="10"/>
            <w:tcBorders>
              <w:top w:val="single" w:sz="4" w:space="0" w:color="auto"/>
              <w:left w:val="single" w:sz="4" w:space="0" w:color="auto"/>
              <w:bottom w:val="single" w:sz="4" w:space="0" w:color="auto"/>
              <w:right w:val="single" w:sz="4" w:space="0" w:color="auto"/>
            </w:tcBorders>
            <w:vAlign w:val="center"/>
          </w:tcPr>
          <w:p w14:paraId="35CDDBFF" w14:textId="13B7ABC0" w:rsidR="00EF776F" w:rsidRPr="0068638C" w:rsidRDefault="51F163FA" w:rsidP="6383C5F0">
            <w:pPr>
              <w:tabs>
                <w:tab w:val="left" w:pos="5812"/>
              </w:tabs>
              <w:snapToGrid w:val="0"/>
            </w:pPr>
            <w:r w:rsidRPr="6383C5F0">
              <w:rPr>
                <w:rFonts w:ascii="Arial" w:eastAsia="Arial" w:hAnsi="Arial" w:cs="Arial"/>
                <w:b/>
                <w:bCs/>
                <w:sz w:val="22"/>
                <w:szCs w:val="22"/>
              </w:rPr>
              <w:t>Mobile Charging Stations for Electric Vehicle</w:t>
            </w:r>
          </w:p>
        </w:tc>
      </w:tr>
      <w:tr w:rsidR="00EF776F" w:rsidRPr="0068638C" w14:paraId="64888302" w14:textId="77777777" w:rsidTr="00755CDB">
        <w:trPr>
          <w:cantSplit/>
          <w:trHeight w:val="851"/>
        </w:trPr>
        <w:tc>
          <w:tcPr>
            <w:tcW w:w="540" w:type="dxa"/>
            <w:vMerge w:val="restart"/>
            <w:tcBorders>
              <w:top w:val="single" w:sz="4" w:space="0" w:color="auto"/>
              <w:left w:val="single" w:sz="4" w:space="0" w:color="auto"/>
              <w:right w:val="single" w:sz="4" w:space="0" w:color="auto"/>
            </w:tcBorders>
            <w:vAlign w:val="center"/>
          </w:tcPr>
          <w:p w14:paraId="2CE93930" w14:textId="77777777" w:rsidR="00EF776F" w:rsidRPr="0068638C" w:rsidRDefault="00755CDB" w:rsidP="00755CDB">
            <w:pPr>
              <w:snapToGrid w:val="0"/>
              <w:jc w:val="center"/>
              <w:rPr>
                <w:rFonts w:ascii="Arial" w:hAnsi="Arial" w:cs="Arial"/>
                <w:b/>
                <w:color w:val="000000"/>
                <w:sz w:val="22"/>
                <w:szCs w:val="22"/>
                <w:lang w:val="en-US"/>
              </w:rPr>
            </w:pPr>
            <w:r>
              <w:rPr>
                <w:rFonts w:ascii="Arial" w:hAnsi="Arial" w:cs="Arial"/>
                <w:b/>
                <w:color w:val="000000"/>
                <w:sz w:val="22"/>
                <w:szCs w:val="22"/>
                <w:lang w:val="en-US"/>
              </w:rPr>
              <w:t>No</w:t>
            </w:r>
          </w:p>
        </w:tc>
        <w:tc>
          <w:tcPr>
            <w:tcW w:w="2295" w:type="dxa"/>
            <w:gridSpan w:val="2"/>
            <w:vMerge w:val="restart"/>
            <w:tcBorders>
              <w:top w:val="single" w:sz="4" w:space="0" w:color="auto"/>
              <w:left w:val="single" w:sz="4" w:space="0" w:color="auto"/>
              <w:right w:val="single" w:sz="4" w:space="0" w:color="auto"/>
            </w:tcBorders>
            <w:vAlign w:val="center"/>
          </w:tcPr>
          <w:p w14:paraId="0A43A980" w14:textId="77777777" w:rsidR="00755CDB" w:rsidRDefault="00755CDB" w:rsidP="00445FFC">
            <w:pPr>
              <w:snapToGrid w:val="0"/>
              <w:rPr>
                <w:rFonts w:ascii="Arial" w:hAnsi="Arial" w:cs="Arial"/>
                <w:b/>
                <w:color w:val="000000"/>
                <w:sz w:val="22"/>
                <w:szCs w:val="22"/>
                <w:lang w:val="en-US"/>
              </w:rPr>
            </w:pPr>
            <w:r>
              <w:rPr>
                <w:rFonts w:ascii="Arial" w:hAnsi="Arial" w:cs="Arial"/>
                <w:b/>
                <w:color w:val="000000"/>
                <w:sz w:val="22"/>
                <w:szCs w:val="22"/>
                <w:lang w:val="en-US"/>
              </w:rPr>
              <w:t>Tool/Equipment/</w:t>
            </w:r>
          </w:p>
          <w:p w14:paraId="60CA5CC7" w14:textId="77777777" w:rsidR="00EF776F" w:rsidRPr="0068638C" w:rsidRDefault="00755CDB" w:rsidP="00445FFC">
            <w:pPr>
              <w:snapToGrid w:val="0"/>
              <w:rPr>
                <w:rFonts w:ascii="Arial" w:hAnsi="Arial" w:cs="Arial"/>
                <w:b/>
                <w:color w:val="000000"/>
                <w:sz w:val="22"/>
                <w:szCs w:val="22"/>
                <w:lang w:val="en-US"/>
              </w:rPr>
            </w:pPr>
            <w:r>
              <w:rPr>
                <w:rFonts w:ascii="Arial" w:hAnsi="Arial" w:cs="Arial"/>
                <w:b/>
                <w:color w:val="000000"/>
                <w:sz w:val="22"/>
                <w:szCs w:val="22"/>
                <w:lang w:val="en-US"/>
              </w:rPr>
              <w:t>Software/Publication</w:t>
            </w:r>
          </w:p>
        </w:tc>
        <w:tc>
          <w:tcPr>
            <w:tcW w:w="709" w:type="dxa"/>
            <w:vMerge w:val="restart"/>
            <w:tcBorders>
              <w:top w:val="single" w:sz="4" w:space="0" w:color="auto"/>
              <w:left w:val="single" w:sz="4" w:space="0" w:color="auto"/>
              <w:right w:val="single" w:sz="4" w:space="0" w:color="auto"/>
            </w:tcBorders>
            <w:vAlign w:val="center"/>
          </w:tcPr>
          <w:p w14:paraId="4E5630DC" w14:textId="77777777" w:rsidR="00EF776F" w:rsidRPr="0068638C" w:rsidRDefault="00755CDB" w:rsidP="00445FFC">
            <w:pPr>
              <w:snapToGrid w:val="0"/>
              <w:jc w:val="center"/>
              <w:rPr>
                <w:rFonts w:ascii="Arial" w:hAnsi="Arial" w:cs="Arial"/>
                <w:b/>
                <w:color w:val="000000"/>
                <w:sz w:val="22"/>
                <w:szCs w:val="22"/>
                <w:lang w:val="en-US"/>
              </w:rPr>
            </w:pPr>
            <w:r>
              <w:rPr>
                <w:rFonts w:ascii="Arial" w:hAnsi="Arial" w:cs="Arial"/>
                <w:b/>
                <w:color w:val="000000"/>
                <w:sz w:val="22"/>
                <w:szCs w:val="22"/>
                <w:lang w:val="en-US"/>
              </w:rPr>
              <w:t>Qty.</w:t>
            </w:r>
          </w:p>
        </w:tc>
        <w:tc>
          <w:tcPr>
            <w:tcW w:w="992" w:type="dxa"/>
            <w:vMerge w:val="restart"/>
            <w:tcBorders>
              <w:top w:val="single" w:sz="4" w:space="0" w:color="auto"/>
              <w:left w:val="single" w:sz="4" w:space="0" w:color="auto"/>
              <w:right w:val="single" w:sz="4" w:space="0" w:color="auto"/>
            </w:tcBorders>
            <w:vAlign w:val="center"/>
          </w:tcPr>
          <w:p w14:paraId="5B9D3758" w14:textId="77777777" w:rsidR="00EF776F" w:rsidRPr="0068638C" w:rsidRDefault="00755CDB" w:rsidP="00445FFC">
            <w:pPr>
              <w:snapToGrid w:val="0"/>
              <w:jc w:val="center"/>
              <w:rPr>
                <w:rFonts w:ascii="Arial" w:hAnsi="Arial" w:cs="Arial"/>
                <w:b/>
                <w:color w:val="000000"/>
                <w:sz w:val="22"/>
                <w:szCs w:val="22"/>
                <w:lang w:val="en-US"/>
              </w:rPr>
            </w:pPr>
            <w:r>
              <w:rPr>
                <w:rFonts w:ascii="Arial" w:hAnsi="Arial" w:cs="Arial"/>
                <w:b/>
                <w:color w:val="000000"/>
                <w:sz w:val="22"/>
                <w:szCs w:val="22"/>
                <w:lang w:val="en-US"/>
              </w:rPr>
              <w:t>Capacity</w:t>
            </w:r>
          </w:p>
        </w:tc>
        <w:tc>
          <w:tcPr>
            <w:tcW w:w="1418" w:type="dxa"/>
            <w:vMerge w:val="restart"/>
            <w:tcBorders>
              <w:top w:val="single" w:sz="4" w:space="0" w:color="auto"/>
              <w:left w:val="single" w:sz="4" w:space="0" w:color="auto"/>
              <w:right w:val="single" w:sz="4" w:space="0" w:color="auto"/>
            </w:tcBorders>
            <w:vAlign w:val="center"/>
          </w:tcPr>
          <w:p w14:paraId="3961197D" w14:textId="30D810A9" w:rsidR="00EF776F" w:rsidRPr="0068638C" w:rsidRDefault="00E93455" w:rsidP="00755CDB">
            <w:pPr>
              <w:snapToGrid w:val="0"/>
              <w:ind w:left="-51"/>
              <w:jc w:val="center"/>
              <w:rPr>
                <w:rFonts w:ascii="Arial" w:hAnsi="Arial" w:cs="Arial"/>
                <w:b/>
                <w:color w:val="000000"/>
                <w:sz w:val="22"/>
                <w:szCs w:val="22"/>
                <w:lang w:val="en-US"/>
              </w:rPr>
            </w:pPr>
            <w:r w:rsidRPr="00E93455">
              <w:rPr>
                <w:rFonts w:ascii="Arial" w:hAnsi="Arial" w:cs="Arial"/>
                <w:b/>
                <w:color w:val="000000"/>
                <w:sz w:val="22"/>
                <w:szCs w:val="22"/>
                <w:lang w:val="en-US"/>
              </w:rPr>
              <w:t>video editing</w:t>
            </w:r>
          </w:p>
        </w:tc>
        <w:tc>
          <w:tcPr>
            <w:tcW w:w="1984" w:type="dxa"/>
            <w:vMerge w:val="restart"/>
            <w:tcBorders>
              <w:top w:val="single" w:sz="4" w:space="0" w:color="auto"/>
              <w:left w:val="single" w:sz="4" w:space="0" w:color="auto"/>
              <w:right w:val="single" w:sz="4" w:space="0" w:color="auto"/>
            </w:tcBorders>
            <w:vAlign w:val="center"/>
          </w:tcPr>
          <w:p w14:paraId="5D1BA72D" w14:textId="77777777" w:rsidR="00EF776F" w:rsidRPr="0068638C" w:rsidRDefault="00755CDB" w:rsidP="00445FFC">
            <w:pPr>
              <w:snapToGrid w:val="0"/>
              <w:ind w:left="-51"/>
              <w:jc w:val="center"/>
              <w:rPr>
                <w:rFonts w:ascii="Arial" w:hAnsi="Arial" w:cs="Arial"/>
                <w:b/>
                <w:color w:val="000000"/>
                <w:sz w:val="22"/>
                <w:szCs w:val="22"/>
                <w:lang w:val="en-US"/>
              </w:rPr>
            </w:pPr>
            <w:r>
              <w:rPr>
                <w:rFonts w:ascii="Arial" w:hAnsi="Arial" w:cs="Arial"/>
                <w:b/>
                <w:color w:val="000000"/>
                <w:sz w:val="22"/>
                <w:szCs w:val="22"/>
                <w:lang w:val="en-US"/>
              </w:rPr>
              <w:t>Purpose of Usage</w:t>
            </w:r>
          </w:p>
        </w:tc>
        <w:tc>
          <w:tcPr>
            <w:tcW w:w="2552" w:type="dxa"/>
            <w:gridSpan w:val="2"/>
            <w:tcBorders>
              <w:top w:val="single" w:sz="4" w:space="0" w:color="auto"/>
              <w:left w:val="single" w:sz="4" w:space="0" w:color="auto"/>
              <w:bottom w:val="single" w:sz="4" w:space="0" w:color="auto"/>
              <w:right w:val="single" w:sz="4" w:space="0" w:color="auto"/>
            </w:tcBorders>
            <w:vAlign w:val="center"/>
          </w:tcPr>
          <w:p w14:paraId="08E9503A" w14:textId="77777777" w:rsidR="00EF776F" w:rsidRPr="00975574" w:rsidRDefault="00755CDB" w:rsidP="00445FFC">
            <w:pPr>
              <w:ind w:left="-51"/>
              <w:jc w:val="center"/>
              <w:rPr>
                <w:rFonts w:ascii="Arial" w:hAnsi="Arial" w:cs="Arial"/>
                <w:b/>
                <w:color w:val="000000"/>
                <w:sz w:val="22"/>
                <w:szCs w:val="22"/>
                <w:vertAlign w:val="superscript"/>
                <w:lang w:val="en-US"/>
              </w:rPr>
            </w:pPr>
            <w:r>
              <w:rPr>
                <w:rFonts w:ascii="Arial" w:hAnsi="Arial" w:cs="Arial"/>
                <w:b/>
                <w:color w:val="000000"/>
                <w:sz w:val="22"/>
                <w:szCs w:val="22"/>
                <w:lang w:val="en-US"/>
              </w:rPr>
              <w:t>Purpose of Usage after Project</w:t>
            </w:r>
            <w:r w:rsidR="00975574">
              <w:rPr>
                <w:rFonts w:ascii="Arial" w:hAnsi="Arial" w:cs="Arial"/>
                <w:b/>
                <w:color w:val="000000"/>
                <w:sz w:val="22"/>
                <w:szCs w:val="22"/>
                <w:lang w:val="en-US"/>
              </w:rPr>
              <w:t xml:space="preserve"> </w:t>
            </w:r>
            <w:r w:rsidR="00975574">
              <w:rPr>
                <w:rFonts w:ascii="Arial" w:hAnsi="Arial" w:cs="Arial"/>
                <w:b/>
                <w:color w:val="000000"/>
                <w:sz w:val="22"/>
                <w:szCs w:val="22"/>
                <w:vertAlign w:val="superscript"/>
                <w:lang w:val="en-US"/>
              </w:rPr>
              <w:t>(*)</w:t>
            </w:r>
          </w:p>
        </w:tc>
        <w:tc>
          <w:tcPr>
            <w:tcW w:w="1134" w:type="dxa"/>
            <w:vMerge w:val="restart"/>
            <w:tcBorders>
              <w:top w:val="single" w:sz="4" w:space="0" w:color="auto"/>
              <w:left w:val="single" w:sz="4" w:space="0" w:color="auto"/>
              <w:right w:val="single" w:sz="4" w:space="0" w:color="auto"/>
            </w:tcBorders>
            <w:vAlign w:val="center"/>
          </w:tcPr>
          <w:p w14:paraId="79B7839A" w14:textId="77777777" w:rsidR="00EF776F" w:rsidRPr="0068638C" w:rsidRDefault="00755CDB" w:rsidP="00445FFC">
            <w:pPr>
              <w:snapToGrid w:val="0"/>
              <w:ind w:left="-51"/>
              <w:jc w:val="center"/>
              <w:rPr>
                <w:rFonts w:ascii="Arial" w:hAnsi="Arial" w:cs="Arial"/>
                <w:b/>
                <w:color w:val="000000"/>
                <w:sz w:val="22"/>
                <w:szCs w:val="22"/>
                <w:lang w:val="en-US"/>
              </w:rPr>
            </w:pPr>
            <w:r>
              <w:rPr>
                <w:rFonts w:ascii="Arial" w:hAnsi="Arial" w:cs="Arial"/>
                <w:b/>
                <w:color w:val="000000"/>
                <w:sz w:val="22"/>
                <w:szCs w:val="22"/>
                <w:lang w:val="en-US"/>
              </w:rPr>
              <w:t>Unit Cost</w:t>
            </w:r>
            <w:r w:rsidR="00EF776F" w:rsidRPr="0068638C">
              <w:rPr>
                <w:rFonts w:ascii="Arial" w:hAnsi="Arial" w:cs="Arial"/>
                <w:b/>
                <w:color w:val="000000"/>
                <w:sz w:val="22"/>
                <w:szCs w:val="22"/>
                <w:lang w:val="en-US"/>
              </w:rPr>
              <w:t xml:space="preserve"> (USD)</w:t>
            </w:r>
          </w:p>
        </w:tc>
        <w:tc>
          <w:tcPr>
            <w:tcW w:w="1276" w:type="dxa"/>
            <w:vMerge w:val="restart"/>
            <w:tcBorders>
              <w:top w:val="single" w:sz="4" w:space="0" w:color="auto"/>
              <w:left w:val="single" w:sz="4" w:space="0" w:color="auto"/>
              <w:right w:val="single" w:sz="4" w:space="0" w:color="auto"/>
            </w:tcBorders>
            <w:vAlign w:val="center"/>
          </w:tcPr>
          <w:p w14:paraId="1040B68A" w14:textId="77777777" w:rsidR="00EF776F" w:rsidRPr="0068638C" w:rsidRDefault="00755CDB" w:rsidP="00445FFC">
            <w:pPr>
              <w:snapToGrid w:val="0"/>
              <w:ind w:left="-51"/>
              <w:jc w:val="center"/>
              <w:rPr>
                <w:rFonts w:ascii="Arial" w:hAnsi="Arial" w:cs="Arial"/>
                <w:b/>
                <w:color w:val="000000"/>
                <w:sz w:val="22"/>
                <w:szCs w:val="22"/>
                <w:lang w:val="en-US"/>
              </w:rPr>
            </w:pPr>
            <w:r>
              <w:rPr>
                <w:rFonts w:ascii="Arial" w:hAnsi="Arial" w:cs="Arial"/>
                <w:b/>
                <w:color w:val="000000"/>
                <w:sz w:val="22"/>
                <w:szCs w:val="22"/>
                <w:lang w:val="en-US"/>
              </w:rPr>
              <w:t>Unit Cost</w:t>
            </w:r>
          </w:p>
          <w:p w14:paraId="1DA78EE5" w14:textId="77777777" w:rsidR="00EF776F" w:rsidRPr="0068638C" w:rsidRDefault="00755CDB" w:rsidP="00755CDB">
            <w:pPr>
              <w:ind w:left="-51"/>
              <w:jc w:val="center"/>
              <w:rPr>
                <w:rFonts w:ascii="Arial" w:hAnsi="Arial" w:cs="Arial"/>
                <w:b/>
                <w:color w:val="000000"/>
                <w:sz w:val="22"/>
                <w:szCs w:val="22"/>
                <w:lang w:val="en-US"/>
              </w:rPr>
            </w:pPr>
            <w:r>
              <w:rPr>
                <w:rFonts w:ascii="Arial" w:hAnsi="Arial" w:cs="Arial"/>
                <w:b/>
                <w:color w:val="000000"/>
                <w:sz w:val="22"/>
                <w:szCs w:val="22"/>
                <w:lang w:val="en-US"/>
              </w:rPr>
              <w:t>(T</w:t>
            </w:r>
            <w:r w:rsidR="00EF776F" w:rsidRPr="0068638C">
              <w:rPr>
                <w:rFonts w:ascii="Arial" w:hAnsi="Arial" w:cs="Arial"/>
                <w:b/>
                <w:color w:val="000000"/>
                <w:sz w:val="22"/>
                <w:szCs w:val="22"/>
                <w:lang w:val="en-US"/>
              </w:rPr>
              <w:t>L)</w:t>
            </w:r>
          </w:p>
        </w:tc>
        <w:tc>
          <w:tcPr>
            <w:tcW w:w="1500" w:type="dxa"/>
            <w:vMerge w:val="restart"/>
            <w:tcBorders>
              <w:top w:val="single" w:sz="4" w:space="0" w:color="auto"/>
              <w:left w:val="single" w:sz="4" w:space="0" w:color="auto"/>
              <w:right w:val="single" w:sz="4" w:space="0" w:color="auto"/>
            </w:tcBorders>
            <w:vAlign w:val="center"/>
          </w:tcPr>
          <w:p w14:paraId="4021BAF6" w14:textId="77777777" w:rsidR="00755CDB" w:rsidRDefault="00755CDB" w:rsidP="00755CDB">
            <w:pPr>
              <w:snapToGrid w:val="0"/>
              <w:ind w:left="-51"/>
              <w:jc w:val="center"/>
              <w:rPr>
                <w:rFonts w:ascii="Arial" w:hAnsi="Arial" w:cs="Arial"/>
                <w:b/>
                <w:color w:val="000000"/>
                <w:sz w:val="22"/>
                <w:szCs w:val="22"/>
                <w:lang w:val="en-US"/>
              </w:rPr>
            </w:pPr>
            <w:r>
              <w:rPr>
                <w:rFonts w:ascii="Arial" w:hAnsi="Arial" w:cs="Arial"/>
                <w:b/>
                <w:color w:val="000000"/>
                <w:sz w:val="22"/>
                <w:szCs w:val="22"/>
                <w:lang w:val="en-US"/>
              </w:rPr>
              <w:t>Total Cost</w:t>
            </w:r>
            <w:r w:rsidR="00EF776F" w:rsidRPr="0068638C">
              <w:rPr>
                <w:rFonts w:ascii="Arial" w:hAnsi="Arial" w:cs="Arial"/>
                <w:b/>
                <w:color w:val="000000"/>
                <w:sz w:val="22"/>
                <w:szCs w:val="22"/>
                <w:lang w:val="en-US"/>
              </w:rPr>
              <w:t xml:space="preserve"> </w:t>
            </w:r>
          </w:p>
          <w:p w14:paraId="690E4C0D" w14:textId="77777777" w:rsidR="00EF776F" w:rsidRPr="0068638C" w:rsidRDefault="00EF776F" w:rsidP="00755CDB">
            <w:pPr>
              <w:snapToGrid w:val="0"/>
              <w:ind w:left="-51"/>
              <w:jc w:val="center"/>
              <w:rPr>
                <w:rFonts w:ascii="Arial" w:hAnsi="Arial" w:cs="Arial"/>
                <w:b/>
                <w:color w:val="000000"/>
                <w:sz w:val="22"/>
                <w:szCs w:val="22"/>
                <w:lang w:val="en-US"/>
              </w:rPr>
            </w:pPr>
            <w:r w:rsidRPr="0068638C">
              <w:rPr>
                <w:rFonts w:ascii="Arial" w:hAnsi="Arial" w:cs="Arial"/>
                <w:b/>
                <w:color w:val="000000"/>
                <w:sz w:val="22"/>
                <w:szCs w:val="22"/>
                <w:lang w:val="en-US"/>
              </w:rPr>
              <w:t>(TL)</w:t>
            </w:r>
          </w:p>
        </w:tc>
      </w:tr>
      <w:tr w:rsidR="00EF776F" w:rsidRPr="0068638C" w14:paraId="21664F86" w14:textId="77777777" w:rsidTr="6383C5F0">
        <w:trPr>
          <w:cantSplit/>
          <w:trHeight w:val="359"/>
        </w:trPr>
        <w:tc>
          <w:tcPr>
            <w:tcW w:w="540" w:type="dxa"/>
            <w:vMerge/>
            <w:vAlign w:val="center"/>
          </w:tcPr>
          <w:p w14:paraId="6416E055" w14:textId="77777777" w:rsidR="00EF776F" w:rsidRPr="0068638C" w:rsidRDefault="00EF776F" w:rsidP="00755CDB">
            <w:pPr>
              <w:snapToGrid w:val="0"/>
              <w:jc w:val="center"/>
              <w:rPr>
                <w:rFonts w:ascii="Arial" w:hAnsi="Arial" w:cs="Arial"/>
                <w:b/>
                <w:color w:val="000000"/>
                <w:sz w:val="22"/>
                <w:szCs w:val="22"/>
                <w:lang w:val="en-US"/>
              </w:rPr>
            </w:pPr>
          </w:p>
        </w:tc>
        <w:tc>
          <w:tcPr>
            <w:tcW w:w="2295" w:type="dxa"/>
            <w:gridSpan w:val="2"/>
            <w:vMerge/>
            <w:vAlign w:val="center"/>
          </w:tcPr>
          <w:p w14:paraId="5CA8F957" w14:textId="77777777" w:rsidR="00EF776F" w:rsidRPr="0068638C" w:rsidRDefault="00EF776F" w:rsidP="00445FFC">
            <w:pPr>
              <w:snapToGrid w:val="0"/>
              <w:rPr>
                <w:rFonts w:ascii="Arial" w:hAnsi="Arial" w:cs="Arial"/>
                <w:b/>
                <w:color w:val="000000"/>
                <w:sz w:val="22"/>
                <w:szCs w:val="22"/>
                <w:lang w:val="en-US"/>
              </w:rPr>
            </w:pPr>
          </w:p>
        </w:tc>
        <w:tc>
          <w:tcPr>
            <w:tcW w:w="709" w:type="dxa"/>
            <w:vMerge/>
            <w:vAlign w:val="center"/>
          </w:tcPr>
          <w:p w14:paraId="59725DFD" w14:textId="77777777" w:rsidR="00EF776F" w:rsidRPr="0068638C" w:rsidRDefault="00EF776F" w:rsidP="00445FFC">
            <w:pPr>
              <w:snapToGrid w:val="0"/>
              <w:jc w:val="center"/>
              <w:rPr>
                <w:rFonts w:ascii="Arial" w:hAnsi="Arial" w:cs="Arial"/>
                <w:b/>
                <w:color w:val="000000"/>
                <w:sz w:val="22"/>
                <w:szCs w:val="22"/>
                <w:lang w:val="en-US"/>
              </w:rPr>
            </w:pPr>
          </w:p>
        </w:tc>
        <w:tc>
          <w:tcPr>
            <w:tcW w:w="992" w:type="dxa"/>
            <w:vMerge/>
            <w:vAlign w:val="center"/>
          </w:tcPr>
          <w:p w14:paraId="138C9585" w14:textId="77777777" w:rsidR="00EF776F" w:rsidRPr="0068638C" w:rsidRDefault="00EF776F" w:rsidP="00445FFC">
            <w:pPr>
              <w:snapToGrid w:val="0"/>
              <w:jc w:val="center"/>
              <w:rPr>
                <w:rFonts w:ascii="Arial" w:hAnsi="Arial" w:cs="Arial"/>
                <w:b/>
                <w:color w:val="000000"/>
                <w:sz w:val="22"/>
                <w:szCs w:val="22"/>
                <w:lang w:val="en-US"/>
              </w:rPr>
            </w:pPr>
          </w:p>
        </w:tc>
        <w:tc>
          <w:tcPr>
            <w:tcW w:w="1418" w:type="dxa"/>
            <w:vMerge/>
            <w:vAlign w:val="center"/>
          </w:tcPr>
          <w:p w14:paraId="1350C44B" w14:textId="77777777" w:rsidR="00EF776F" w:rsidRPr="0068638C" w:rsidRDefault="00EF776F" w:rsidP="00445FFC">
            <w:pPr>
              <w:snapToGrid w:val="0"/>
              <w:ind w:left="-51"/>
              <w:jc w:val="center"/>
              <w:rPr>
                <w:rFonts w:ascii="Arial" w:hAnsi="Arial" w:cs="Arial"/>
                <w:b/>
                <w:color w:val="000000"/>
                <w:sz w:val="22"/>
                <w:szCs w:val="22"/>
                <w:lang w:val="en-US"/>
              </w:rPr>
            </w:pPr>
          </w:p>
        </w:tc>
        <w:tc>
          <w:tcPr>
            <w:tcW w:w="1984" w:type="dxa"/>
            <w:vMerge/>
            <w:vAlign w:val="center"/>
          </w:tcPr>
          <w:p w14:paraId="1C8734D5" w14:textId="77777777" w:rsidR="00EF776F" w:rsidRPr="0068638C" w:rsidRDefault="00EF776F" w:rsidP="00445FFC">
            <w:pPr>
              <w:snapToGrid w:val="0"/>
              <w:ind w:left="-51"/>
              <w:jc w:val="center"/>
              <w:rPr>
                <w:rFonts w:ascii="Arial" w:hAnsi="Arial" w:cs="Arial"/>
                <w:b/>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vAlign w:val="center"/>
          </w:tcPr>
          <w:p w14:paraId="0A02A314" w14:textId="77777777" w:rsidR="00EF776F" w:rsidRPr="0068638C" w:rsidRDefault="00755CDB" w:rsidP="00445FFC">
            <w:pPr>
              <w:snapToGrid w:val="0"/>
              <w:ind w:left="-51"/>
              <w:jc w:val="center"/>
              <w:rPr>
                <w:rFonts w:ascii="Arial" w:hAnsi="Arial" w:cs="Arial"/>
                <w:b/>
                <w:color w:val="000000"/>
                <w:sz w:val="22"/>
                <w:szCs w:val="22"/>
                <w:lang w:val="en-US"/>
              </w:rPr>
            </w:pPr>
            <w:r>
              <w:rPr>
                <w:rFonts w:ascii="Arial" w:hAnsi="Arial" w:cs="Arial"/>
                <w:b/>
                <w:color w:val="000000"/>
                <w:sz w:val="22"/>
                <w:szCs w:val="22"/>
                <w:lang w:val="en-US"/>
              </w:rPr>
              <w:t>R &amp; D</w:t>
            </w:r>
          </w:p>
        </w:tc>
        <w:tc>
          <w:tcPr>
            <w:tcW w:w="1276" w:type="dxa"/>
            <w:tcBorders>
              <w:top w:val="single" w:sz="4" w:space="0" w:color="auto"/>
              <w:left w:val="single" w:sz="4" w:space="0" w:color="auto"/>
              <w:bottom w:val="single" w:sz="4" w:space="0" w:color="auto"/>
              <w:right w:val="single" w:sz="4" w:space="0" w:color="auto"/>
            </w:tcBorders>
            <w:vAlign w:val="center"/>
          </w:tcPr>
          <w:p w14:paraId="2236E59F" w14:textId="77777777" w:rsidR="00EF776F" w:rsidRPr="0068638C" w:rsidRDefault="00755CDB" w:rsidP="00445FFC">
            <w:pPr>
              <w:ind w:left="-51"/>
              <w:jc w:val="center"/>
              <w:rPr>
                <w:rFonts w:ascii="Arial" w:hAnsi="Arial" w:cs="Arial"/>
                <w:b/>
                <w:color w:val="000000"/>
                <w:sz w:val="22"/>
                <w:szCs w:val="22"/>
                <w:lang w:val="en-US"/>
              </w:rPr>
            </w:pPr>
            <w:r>
              <w:rPr>
                <w:rFonts w:ascii="Arial" w:hAnsi="Arial" w:cs="Arial"/>
                <w:b/>
                <w:color w:val="000000"/>
                <w:sz w:val="22"/>
                <w:szCs w:val="22"/>
                <w:lang w:val="en-US"/>
              </w:rPr>
              <w:t>Production</w:t>
            </w:r>
          </w:p>
        </w:tc>
        <w:tc>
          <w:tcPr>
            <w:tcW w:w="1134" w:type="dxa"/>
            <w:vMerge/>
            <w:vAlign w:val="center"/>
          </w:tcPr>
          <w:p w14:paraId="2F13D6CF" w14:textId="77777777" w:rsidR="00EF776F" w:rsidRPr="0068638C" w:rsidRDefault="00EF776F" w:rsidP="00171AED">
            <w:pPr>
              <w:snapToGrid w:val="0"/>
              <w:ind w:left="-51"/>
              <w:jc w:val="center"/>
              <w:rPr>
                <w:rFonts w:ascii="Arial" w:hAnsi="Arial" w:cs="Arial"/>
                <w:b/>
                <w:color w:val="000000"/>
                <w:sz w:val="22"/>
                <w:szCs w:val="22"/>
                <w:lang w:val="en-US"/>
              </w:rPr>
            </w:pPr>
          </w:p>
        </w:tc>
        <w:tc>
          <w:tcPr>
            <w:tcW w:w="1276" w:type="dxa"/>
            <w:vMerge/>
            <w:vAlign w:val="center"/>
          </w:tcPr>
          <w:p w14:paraId="27249912" w14:textId="77777777" w:rsidR="00EF776F" w:rsidRPr="0068638C" w:rsidRDefault="00EF776F" w:rsidP="0001787B">
            <w:pPr>
              <w:ind w:left="-51"/>
              <w:jc w:val="center"/>
              <w:rPr>
                <w:rFonts w:ascii="Arial" w:hAnsi="Arial" w:cs="Arial"/>
                <w:b/>
                <w:color w:val="000000"/>
                <w:sz w:val="22"/>
                <w:szCs w:val="22"/>
                <w:lang w:val="en-US"/>
              </w:rPr>
            </w:pPr>
          </w:p>
        </w:tc>
        <w:tc>
          <w:tcPr>
            <w:tcW w:w="1500" w:type="dxa"/>
            <w:vMerge/>
            <w:vAlign w:val="center"/>
          </w:tcPr>
          <w:p w14:paraId="42110129" w14:textId="77777777" w:rsidR="00EF776F" w:rsidRPr="0068638C" w:rsidRDefault="00EF776F" w:rsidP="007A7DF3">
            <w:pPr>
              <w:snapToGrid w:val="0"/>
              <w:ind w:left="-51"/>
              <w:jc w:val="center"/>
              <w:rPr>
                <w:rFonts w:ascii="Arial" w:hAnsi="Arial" w:cs="Arial"/>
                <w:b/>
                <w:color w:val="000000"/>
                <w:sz w:val="22"/>
                <w:szCs w:val="22"/>
                <w:lang w:val="en-US"/>
              </w:rPr>
            </w:pPr>
          </w:p>
        </w:tc>
      </w:tr>
      <w:tr w:rsidR="00BC16BD" w:rsidRPr="0068638C" w14:paraId="0E544271" w14:textId="77777777" w:rsidTr="00755CDB">
        <w:trPr>
          <w:cantSplit/>
          <w:trHeight w:val="408"/>
        </w:trPr>
        <w:tc>
          <w:tcPr>
            <w:tcW w:w="540" w:type="dxa"/>
            <w:tcBorders>
              <w:top w:val="single" w:sz="4" w:space="0" w:color="auto"/>
              <w:left w:val="single" w:sz="4" w:space="0" w:color="auto"/>
              <w:bottom w:val="single" w:sz="4" w:space="0" w:color="auto"/>
              <w:right w:val="single" w:sz="4" w:space="0" w:color="auto"/>
            </w:tcBorders>
          </w:tcPr>
          <w:p w14:paraId="6D05820C" w14:textId="77777777" w:rsidR="00BC16BD" w:rsidRPr="0068638C" w:rsidRDefault="00BC16BD" w:rsidP="00755CDB">
            <w:pPr>
              <w:snapToGrid w:val="0"/>
              <w:spacing w:before="96" w:after="72"/>
              <w:jc w:val="center"/>
              <w:rPr>
                <w:rFonts w:ascii="Arial" w:hAnsi="Arial" w:cs="Arial"/>
                <w:b/>
                <w:color w:val="000000"/>
                <w:sz w:val="22"/>
                <w:szCs w:val="22"/>
                <w:lang w:val="en-US"/>
              </w:rPr>
            </w:pPr>
            <w:r w:rsidRPr="0068638C">
              <w:rPr>
                <w:rFonts w:ascii="Arial" w:hAnsi="Arial" w:cs="Arial"/>
                <w:b/>
                <w:color w:val="000000"/>
                <w:sz w:val="22"/>
                <w:szCs w:val="22"/>
                <w:lang w:val="en-US"/>
              </w:rPr>
              <w:t>1</w:t>
            </w:r>
          </w:p>
        </w:tc>
        <w:tc>
          <w:tcPr>
            <w:tcW w:w="2295" w:type="dxa"/>
            <w:gridSpan w:val="2"/>
            <w:tcBorders>
              <w:top w:val="single" w:sz="4" w:space="0" w:color="auto"/>
              <w:left w:val="single" w:sz="4" w:space="0" w:color="auto"/>
              <w:bottom w:val="single" w:sz="4" w:space="0" w:color="auto"/>
              <w:right w:val="single" w:sz="4" w:space="0" w:color="auto"/>
            </w:tcBorders>
          </w:tcPr>
          <w:p w14:paraId="075AF34F" w14:textId="0A8A396E" w:rsidR="00BC16BD" w:rsidRPr="0068638C" w:rsidRDefault="6E6BAD2A" w:rsidP="6383C5F0">
            <w:pPr>
              <w:snapToGrid w:val="0"/>
              <w:spacing w:before="240" w:after="240"/>
              <w:jc w:val="center"/>
              <w:rPr>
                <w:rFonts w:ascii="Arial" w:eastAsia="Arial" w:hAnsi="Arial" w:cs="Arial"/>
                <w:sz w:val="22"/>
                <w:szCs w:val="22"/>
                <w:lang w:val="en-US"/>
              </w:rPr>
            </w:pPr>
            <w:r w:rsidRPr="6383C5F0">
              <w:rPr>
                <w:rFonts w:ascii="Arial" w:eastAsia="Arial" w:hAnsi="Arial" w:cs="Arial"/>
                <w:sz w:val="22"/>
                <w:szCs w:val="22"/>
                <w:lang w:val="en-US"/>
              </w:rPr>
              <w:t xml:space="preserve">SolidWorks 3D </w:t>
            </w:r>
            <w:proofErr w:type="spellStart"/>
            <w:r w:rsidRPr="6383C5F0">
              <w:rPr>
                <w:rFonts w:ascii="Arial" w:eastAsia="Arial" w:hAnsi="Arial" w:cs="Arial"/>
                <w:sz w:val="22"/>
                <w:szCs w:val="22"/>
                <w:lang w:val="en-US"/>
              </w:rPr>
              <w:t>Proffesional</w:t>
            </w:r>
            <w:proofErr w:type="spellEnd"/>
          </w:p>
        </w:tc>
        <w:tc>
          <w:tcPr>
            <w:tcW w:w="709" w:type="dxa"/>
            <w:tcBorders>
              <w:top w:val="single" w:sz="4" w:space="0" w:color="auto"/>
              <w:left w:val="single" w:sz="4" w:space="0" w:color="auto"/>
              <w:bottom w:val="single" w:sz="4" w:space="0" w:color="auto"/>
              <w:right w:val="single" w:sz="4" w:space="0" w:color="auto"/>
            </w:tcBorders>
          </w:tcPr>
          <w:p w14:paraId="4734D55F" w14:textId="65A476E3" w:rsidR="00BC16BD" w:rsidRPr="0068638C" w:rsidRDefault="5B949681" w:rsidP="009A36CE">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w:t>
            </w:r>
          </w:p>
        </w:tc>
        <w:tc>
          <w:tcPr>
            <w:tcW w:w="992" w:type="dxa"/>
            <w:tcBorders>
              <w:top w:val="single" w:sz="4" w:space="0" w:color="auto"/>
              <w:left w:val="single" w:sz="4" w:space="0" w:color="auto"/>
              <w:bottom w:val="single" w:sz="4" w:space="0" w:color="auto"/>
              <w:right w:val="single" w:sz="4" w:space="0" w:color="auto"/>
            </w:tcBorders>
          </w:tcPr>
          <w:p w14:paraId="50EA75C7" w14:textId="616A0989" w:rsidR="00BC16BD" w:rsidRPr="0068638C" w:rsidRDefault="6F625279" w:rsidP="6383C5F0">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1</w:t>
            </w:r>
          </w:p>
        </w:tc>
        <w:tc>
          <w:tcPr>
            <w:tcW w:w="1418" w:type="dxa"/>
            <w:tcBorders>
              <w:top w:val="single" w:sz="4" w:space="0" w:color="auto"/>
              <w:left w:val="single" w:sz="4" w:space="0" w:color="auto"/>
              <w:bottom w:val="single" w:sz="4" w:space="0" w:color="auto"/>
              <w:right w:val="single" w:sz="4" w:space="0" w:color="auto"/>
            </w:tcBorders>
          </w:tcPr>
          <w:p w14:paraId="4DB52C15" w14:textId="77777777" w:rsidR="00BC16BD" w:rsidRPr="0068638C" w:rsidRDefault="00BC16BD" w:rsidP="6383C5F0">
            <w:pPr>
              <w:spacing w:before="96" w:after="72"/>
              <w:jc w:val="center"/>
              <w:rPr>
                <w:rFonts w:ascii="Arial" w:hAnsi="Arial" w:cs="Arial"/>
                <w:i/>
                <w:color w:val="000000"/>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3A6904D6" w14:textId="2DB711D0" w:rsidR="00BC16BD" w:rsidRPr="0068638C" w:rsidRDefault="5B949681" w:rsidP="6383C5F0">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Desing and Simulation</w:t>
            </w:r>
          </w:p>
        </w:tc>
        <w:tc>
          <w:tcPr>
            <w:tcW w:w="1276" w:type="dxa"/>
            <w:tcBorders>
              <w:top w:val="single" w:sz="4" w:space="0" w:color="auto"/>
              <w:left w:val="single" w:sz="4" w:space="0" w:color="auto"/>
              <w:bottom w:val="single" w:sz="4" w:space="0" w:color="auto"/>
              <w:right w:val="single" w:sz="4" w:space="0" w:color="auto"/>
            </w:tcBorders>
          </w:tcPr>
          <w:p w14:paraId="69EB4C19" w14:textId="7513BAE3" w:rsidR="00BC16BD" w:rsidRPr="0068638C" w:rsidRDefault="5B949681" w:rsidP="00B142E9">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X</w:t>
            </w:r>
          </w:p>
        </w:tc>
        <w:tc>
          <w:tcPr>
            <w:tcW w:w="1276" w:type="dxa"/>
            <w:tcBorders>
              <w:top w:val="single" w:sz="4" w:space="0" w:color="auto"/>
              <w:left w:val="single" w:sz="4" w:space="0" w:color="auto"/>
              <w:bottom w:val="single" w:sz="4" w:space="0" w:color="auto"/>
              <w:right w:val="single" w:sz="4" w:space="0" w:color="auto"/>
            </w:tcBorders>
          </w:tcPr>
          <w:p w14:paraId="02D34A6E" w14:textId="28EFF3F7" w:rsidR="00BC16BD" w:rsidRPr="0068638C" w:rsidRDefault="5B949681" w:rsidP="6383C5F0">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 xml:space="preserve"> </w:t>
            </w:r>
          </w:p>
        </w:tc>
        <w:tc>
          <w:tcPr>
            <w:tcW w:w="1134" w:type="dxa"/>
            <w:tcBorders>
              <w:top w:val="single" w:sz="4" w:space="0" w:color="auto"/>
              <w:left w:val="single" w:sz="4" w:space="0" w:color="auto"/>
              <w:bottom w:val="single" w:sz="4" w:space="0" w:color="auto"/>
              <w:right w:val="single" w:sz="4" w:space="0" w:color="auto"/>
            </w:tcBorders>
            <w:vAlign w:val="center"/>
          </w:tcPr>
          <w:p w14:paraId="7EDB0E49" w14:textId="19948768" w:rsidR="00BC16BD" w:rsidRPr="0068638C" w:rsidRDefault="5B949681" w:rsidP="6383C5F0">
            <w:pPr>
              <w:snapToGrid w:val="0"/>
              <w:spacing w:before="96" w:after="72"/>
              <w:jc w:val="center"/>
            </w:pPr>
            <w:r w:rsidRPr="6383C5F0">
              <w:rPr>
                <w:rFonts w:ascii="Arial" w:eastAsia="Arial" w:hAnsi="Arial" w:cs="Arial"/>
                <w:sz w:val="22"/>
                <w:szCs w:val="22"/>
                <w:lang w:val="en-US"/>
              </w:rPr>
              <w:t>3.456</w:t>
            </w:r>
          </w:p>
        </w:tc>
        <w:tc>
          <w:tcPr>
            <w:tcW w:w="1276" w:type="dxa"/>
            <w:tcBorders>
              <w:top w:val="single" w:sz="4" w:space="0" w:color="auto"/>
              <w:left w:val="single" w:sz="4" w:space="0" w:color="auto"/>
              <w:bottom w:val="single" w:sz="4" w:space="0" w:color="auto"/>
              <w:right w:val="single" w:sz="4" w:space="0" w:color="auto"/>
            </w:tcBorders>
            <w:vAlign w:val="center"/>
          </w:tcPr>
          <w:p w14:paraId="34C00CCB" w14:textId="0F2D8F9B" w:rsidR="00BC16BD" w:rsidRPr="0068638C" w:rsidRDefault="5B949681" w:rsidP="6383C5F0">
            <w:pPr>
              <w:jc w:val="center"/>
              <w:rPr>
                <w:rFonts w:ascii="Arial" w:hAnsi="Arial" w:cs="Arial"/>
                <w:i/>
                <w:sz w:val="22"/>
                <w:szCs w:val="22"/>
                <w:lang w:val="en-US"/>
              </w:rPr>
            </w:pPr>
            <w:r w:rsidRPr="6383C5F0">
              <w:rPr>
                <w:rFonts w:ascii="Arial" w:hAnsi="Arial" w:cs="Arial"/>
                <w:i/>
                <w:iCs/>
                <w:sz w:val="22"/>
                <w:szCs w:val="22"/>
                <w:lang w:val="en-US"/>
              </w:rPr>
              <w:t>138,240</w:t>
            </w:r>
          </w:p>
        </w:tc>
        <w:tc>
          <w:tcPr>
            <w:tcW w:w="1500" w:type="dxa"/>
            <w:tcBorders>
              <w:top w:val="single" w:sz="4" w:space="0" w:color="auto"/>
              <w:left w:val="single" w:sz="4" w:space="0" w:color="auto"/>
              <w:bottom w:val="single" w:sz="4" w:space="0" w:color="auto"/>
              <w:right w:val="single" w:sz="4" w:space="0" w:color="auto"/>
            </w:tcBorders>
          </w:tcPr>
          <w:p w14:paraId="6B7504AA" w14:textId="581E017D" w:rsidR="00BC16BD" w:rsidRPr="0068638C" w:rsidRDefault="00BC16BD" w:rsidP="6383C5F0">
            <w:pPr>
              <w:snapToGrid w:val="0"/>
              <w:spacing w:before="96" w:after="72"/>
              <w:jc w:val="center"/>
              <w:rPr>
                <w:rFonts w:ascii="Arial" w:hAnsi="Arial" w:cs="Arial"/>
                <w:b/>
                <w:bCs/>
                <w:i/>
                <w:iCs/>
                <w:color w:val="000000" w:themeColor="text1"/>
                <w:sz w:val="22"/>
                <w:szCs w:val="22"/>
                <w:u w:val="single"/>
                <w:lang w:val="en-US"/>
              </w:rPr>
            </w:pPr>
          </w:p>
          <w:p w14:paraId="46B7A57B" w14:textId="780DFDEF" w:rsidR="00BC16BD" w:rsidRPr="0068638C" w:rsidRDefault="5B949681" w:rsidP="6383C5F0">
            <w:pPr>
              <w:snapToGrid w:val="0"/>
              <w:spacing w:before="96" w:after="72"/>
              <w:jc w:val="center"/>
              <w:rPr>
                <w:rFonts w:ascii="Arial" w:hAnsi="Arial" w:cs="Arial"/>
                <w:b/>
                <w:i/>
                <w:color w:val="000000"/>
                <w:sz w:val="22"/>
                <w:szCs w:val="22"/>
                <w:u w:val="single"/>
                <w:lang w:val="en-US"/>
              </w:rPr>
            </w:pPr>
            <w:commentRangeStart w:id="65"/>
            <w:r w:rsidRPr="6383C5F0">
              <w:rPr>
                <w:rFonts w:ascii="Arial" w:hAnsi="Arial" w:cs="Arial"/>
                <w:b/>
                <w:bCs/>
                <w:i/>
                <w:iCs/>
                <w:color w:val="000000" w:themeColor="text1"/>
                <w:sz w:val="22"/>
                <w:szCs w:val="22"/>
                <w:u w:val="single"/>
                <w:lang w:val="en-US"/>
              </w:rPr>
              <w:t>414.720</w:t>
            </w:r>
            <w:commentRangeEnd w:id="65"/>
            <w:r w:rsidR="00062633">
              <w:rPr>
                <w:rStyle w:val="AklamaBavurusu"/>
              </w:rPr>
              <w:commentReference w:id="65"/>
            </w:r>
          </w:p>
        </w:tc>
      </w:tr>
      <w:tr w:rsidR="00BC16BD" w:rsidRPr="0068638C" w14:paraId="32C8F739" w14:textId="77777777" w:rsidTr="6383C5F0">
        <w:trPr>
          <w:cantSplit/>
          <w:trHeight w:val="1020"/>
        </w:trPr>
        <w:tc>
          <w:tcPr>
            <w:tcW w:w="540" w:type="dxa"/>
            <w:tcBorders>
              <w:top w:val="single" w:sz="4" w:space="0" w:color="auto"/>
              <w:left w:val="single" w:sz="4" w:space="0" w:color="auto"/>
              <w:bottom w:val="single" w:sz="4" w:space="0" w:color="auto"/>
              <w:right w:val="single" w:sz="4" w:space="0" w:color="auto"/>
            </w:tcBorders>
          </w:tcPr>
          <w:p w14:paraId="5185ABF6" w14:textId="77777777" w:rsidR="00BC16BD" w:rsidRPr="0068638C" w:rsidRDefault="00BC16BD" w:rsidP="00755CDB">
            <w:pPr>
              <w:snapToGrid w:val="0"/>
              <w:spacing w:before="96" w:after="72"/>
              <w:jc w:val="center"/>
              <w:rPr>
                <w:rFonts w:ascii="Arial" w:hAnsi="Arial" w:cs="Arial"/>
                <w:b/>
                <w:color w:val="000000"/>
                <w:sz w:val="22"/>
                <w:szCs w:val="22"/>
                <w:lang w:val="en-US"/>
              </w:rPr>
            </w:pPr>
            <w:r w:rsidRPr="0068638C">
              <w:rPr>
                <w:rFonts w:ascii="Arial" w:hAnsi="Arial" w:cs="Arial"/>
                <w:b/>
                <w:color w:val="000000"/>
                <w:sz w:val="22"/>
                <w:szCs w:val="22"/>
                <w:lang w:val="en-US"/>
              </w:rPr>
              <w:t>2</w:t>
            </w:r>
          </w:p>
        </w:tc>
        <w:tc>
          <w:tcPr>
            <w:tcW w:w="2295" w:type="dxa"/>
            <w:gridSpan w:val="2"/>
            <w:tcBorders>
              <w:top w:val="single" w:sz="4" w:space="0" w:color="auto"/>
              <w:left w:val="single" w:sz="4" w:space="0" w:color="auto"/>
              <w:bottom w:val="single" w:sz="4" w:space="0" w:color="auto"/>
              <w:right w:val="single" w:sz="4" w:space="0" w:color="auto"/>
            </w:tcBorders>
          </w:tcPr>
          <w:p w14:paraId="1022DE14" w14:textId="777600B3" w:rsidR="00BC16BD" w:rsidRPr="0068638C" w:rsidRDefault="2A8144E0" w:rsidP="6383C5F0">
            <w:pPr>
              <w:snapToGrid w:val="0"/>
              <w:spacing w:before="240" w:after="240"/>
              <w:jc w:val="center"/>
            </w:pPr>
            <w:r w:rsidRPr="6383C5F0">
              <w:rPr>
                <w:rFonts w:ascii="Arial" w:eastAsia="Arial" w:hAnsi="Arial" w:cs="Arial"/>
                <w:sz w:val="22"/>
                <w:szCs w:val="22"/>
                <w:lang w:val="en-US"/>
              </w:rPr>
              <w:t>MATLAB with Simulink</w:t>
            </w:r>
          </w:p>
        </w:tc>
        <w:tc>
          <w:tcPr>
            <w:tcW w:w="709" w:type="dxa"/>
            <w:tcBorders>
              <w:top w:val="single" w:sz="4" w:space="0" w:color="auto"/>
              <w:left w:val="single" w:sz="4" w:space="0" w:color="auto"/>
              <w:bottom w:val="single" w:sz="4" w:space="0" w:color="auto"/>
              <w:right w:val="single" w:sz="4" w:space="0" w:color="auto"/>
            </w:tcBorders>
          </w:tcPr>
          <w:p w14:paraId="24AE5359" w14:textId="7D605E66" w:rsidR="00BC16BD" w:rsidRPr="0068638C" w:rsidRDefault="2A8144E0" w:rsidP="009A36CE">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1</w:t>
            </w:r>
          </w:p>
        </w:tc>
        <w:tc>
          <w:tcPr>
            <w:tcW w:w="992" w:type="dxa"/>
            <w:tcBorders>
              <w:top w:val="single" w:sz="4" w:space="0" w:color="auto"/>
              <w:left w:val="single" w:sz="4" w:space="0" w:color="auto"/>
              <w:bottom w:val="single" w:sz="4" w:space="0" w:color="auto"/>
              <w:right w:val="single" w:sz="4" w:space="0" w:color="auto"/>
            </w:tcBorders>
          </w:tcPr>
          <w:p w14:paraId="4EC04C02" w14:textId="36827928" w:rsidR="00BC16BD" w:rsidRPr="0068638C" w:rsidRDefault="4D03E3F4" w:rsidP="6383C5F0">
            <w:pPr>
              <w:spacing w:before="96" w:after="72"/>
              <w:jc w:val="center"/>
              <w:rPr>
                <w:rFonts w:ascii="Arial" w:hAnsi="Arial" w:cs="Arial"/>
                <w:i/>
                <w:color w:val="000000"/>
                <w:sz w:val="22"/>
                <w:szCs w:val="22"/>
                <w:lang w:val="en-US"/>
              </w:rPr>
            </w:pPr>
            <w:commentRangeStart w:id="66"/>
            <w:r w:rsidRPr="6383C5F0">
              <w:rPr>
                <w:rFonts w:ascii="Arial" w:hAnsi="Arial" w:cs="Arial"/>
                <w:i/>
                <w:iCs/>
                <w:color w:val="000000" w:themeColor="text1"/>
                <w:sz w:val="22"/>
                <w:szCs w:val="22"/>
                <w:lang w:val="en-US"/>
              </w:rPr>
              <w:t>3</w:t>
            </w:r>
            <w:commentRangeEnd w:id="66"/>
            <w:r w:rsidR="00396342">
              <w:rPr>
                <w:rStyle w:val="AklamaBavurusu"/>
              </w:rPr>
              <w:commentReference w:id="66"/>
            </w:r>
          </w:p>
        </w:tc>
        <w:tc>
          <w:tcPr>
            <w:tcW w:w="1418" w:type="dxa"/>
            <w:tcBorders>
              <w:top w:val="single" w:sz="4" w:space="0" w:color="auto"/>
              <w:left w:val="single" w:sz="4" w:space="0" w:color="auto"/>
              <w:bottom w:val="single" w:sz="4" w:space="0" w:color="auto"/>
              <w:right w:val="single" w:sz="4" w:space="0" w:color="auto"/>
            </w:tcBorders>
          </w:tcPr>
          <w:p w14:paraId="4230B7ED" w14:textId="77777777" w:rsidR="00BC16BD" w:rsidRPr="0068638C" w:rsidRDefault="00BC16BD" w:rsidP="6383C5F0">
            <w:pPr>
              <w:spacing w:before="96" w:after="72"/>
              <w:jc w:val="center"/>
              <w:rPr>
                <w:rFonts w:ascii="Arial" w:hAnsi="Arial" w:cs="Arial"/>
                <w:i/>
                <w:color w:val="000000"/>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620CD8B6" w14:textId="1509F43E" w:rsidR="00BC16BD" w:rsidRPr="0068638C" w:rsidRDefault="2A8144E0" w:rsidP="6383C5F0">
            <w:pPr>
              <w:spacing w:before="240" w:after="240"/>
              <w:jc w:val="center"/>
            </w:pPr>
            <w:r w:rsidRPr="6383C5F0">
              <w:rPr>
                <w:rFonts w:ascii="Arial" w:eastAsia="Arial" w:hAnsi="Arial" w:cs="Arial"/>
                <w:sz w:val="22"/>
                <w:szCs w:val="22"/>
                <w:lang w:val="en-US"/>
              </w:rPr>
              <w:t>Simulations for system performance</w:t>
            </w:r>
          </w:p>
        </w:tc>
        <w:tc>
          <w:tcPr>
            <w:tcW w:w="1276" w:type="dxa"/>
            <w:tcBorders>
              <w:top w:val="single" w:sz="4" w:space="0" w:color="auto"/>
              <w:left w:val="single" w:sz="4" w:space="0" w:color="auto"/>
              <w:bottom w:val="single" w:sz="4" w:space="0" w:color="auto"/>
              <w:right w:val="single" w:sz="4" w:space="0" w:color="auto"/>
            </w:tcBorders>
          </w:tcPr>
          <w:p w14:paraId="21E2A140" w14:textId="27617477" w:rsidR="00BC16BD" w:rsidRPr="0068638C" w:rsidRDefault="2A8144E0" w:rsidP="00B142E9">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X</w:t>
            </w:r>
          </w:p>
        </w:tc>
        <w:tc>
          <w:tcPr>
            <w:tcW w:w="1276" w:type="dxa"/>
            <w:tcBorders>
              <w:top w:val="single" w:sz="4" w:space="0" w:color="auto"/>
              <w:left w:val="single" w:sz="4" w:space="0" w:color="auto"/>
              <w:bottom w:val="single" w:sz="4" w:space="0" w:color="auto"/>
              <w:right w:val="single" w:sz="4" w:space="0" w:color="auto"/>
            </w:tcBorders>
          </w:tcPr>
          <w:p w14:paraId="0E50D3A5" w14:textId="77777777" w:rsidR="00BC16BD" w:rsidRPr="0068638C" w:rsidRDefault="00BC16BD" w:rsidP="6383C5F0">
            <w:pPr>
              <w:snapToGrid w:val="0"/>
              <w:spacing w:before="96" w:after="72"/>
              <w:jc w:val="center"/>
              <w:rPr>
                <w:rFonts w:ascii="Arial" w:hAnsi="Arial" w:cs="Arial"/>
                <w:i/>
                <w:color w:val="000000"/>
                <w:sz w:val="22"/>
                <w:szCs w:val="22"/>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0B6003F5" w14:textId="34946183" w:rsidR="00BC16BD" w:rsidRPr="0068638C" w:rsidRDefault="2A8144E0" w:rsidP="6383C5F0">
            <w:pPr>
              <w:snapToGrid w:val="0"/>
              <w:spacing w:before="240" w:after="240"/>
              <w:jc w:val="center"/>
              <w:rPr>
                <w:rFonts w:ascii="Arial" w:eastAsia="Arial" w:hAnsi="Arial" w:cs="Arial"/>
                <w:sz w:val="22"/>
                <w:szCs w:val="22"/>
                <w:lang w:val="en-US"/>
              </w:rPr>
            </w:pPr>
            <w:r w:rsidRPr="6383C5F0">
              <w:rPr>
                <w:rFonts w:ascii="Arial" w:eastAsia="Arial" w:hAnsi="Arial" w:cs="Arial"/>
                <w:sz w:val="22"/>
                <w:szCs w:val="22"/>
                <w:lang w:val="en-US"/>
              </w:rPr>
              <w:t>2,500</w:t>
            </w:r>
          </w:p>
          <w:p w14:paraId="4DD407AE" w14:textId="74CA6FEE" w:rsidR="00BC16BD" w:rsidRPr="0068638C" w:rsidRDefault="00BC16BD" w:rsidP="6383C5F0">
            <w:pPr>
              <w:snapToGrid w:val="0"/>
              <w:spacing w:before="96" w:after="72"/>
              <w:jc w:val="center"/>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vAlign w:val="center"/>
          </w:tcPr>
          <w:p w14:paraId="5A377487" w14:textId="55E50D64" w:rsidR="00BC16BD" w:rsidRPr="0068638C" w:rsidRDefault="2A8144E0" w:rsidP="6383C5F0">
            <w:pPr>
              <w:jc w:val="center"/>
              <w:rPr>
                <w:rFonts w:ascii="Arial" w:hAnsi="Arial" w:cs="Arial"/>
                <w:i/>
                <w:sz w:val="22"/>
                <w:szCs w:val="22"/>
                <w:lang w:val="en-US"/>
              </w:rPr>
            </w:pPr>
            <w:r w:rsidRPr="6383C5F0">
              <w:rPr>
                <w:rFonts w:ascii="Arial" w:hAnsi="Arial" w:cs="Arial"/>
                <w:i/>
                <w:iCs/>
                <w:sz w:val="22"/>
                <w:szCs w:val="22"/>
                <w:lang w:val="en-US"/>
              </w:rPr>
              <w:t>100.000</w:t>
            </w:r>
          </w:p>
        </w:tc>
        <w:tc>
          <w:tcPr>
            <w:tcW w:w="1500" w:type="dxa"/>
            <w:tcBorders>
              <w:top w:val="single" w:sz="4" w:space="0" w:color="auto"/>
              <w:left w:val="single" w:sz="4" w:space="0" w:color="auto"/>
              <w:bottom w:val="single" w:sz="4" w:space="0" w:color="auto"/>
              <w:right w:val="single" w:sz="4" w:space="0" w:color="auto"/>
            </w:tcBorders>
          </w:tcPr>
          <w:p w14:paraId="6D477850" w14:textId="59D90256" w:rsidR="6383C5F0" w:rsidRDefault="6383C5F0" w:rsidP="6383C5F0">
            <w:pPr>
              <w:spacing w:before="96" w:after="72"/>
              <w:jc w:val="center"/>
              <w:rPr>
                <w:rFonts w:ascii="Arial" w:hAnsi="Arial" w:cs="Arial"/>
                <w:b/>
                <w:bCs/>
                <w:i/>
                <w:iCs/>
                <w:color w:val="000000" w:themeColor="text1"/>
                <w:sz w:val="22"/>
                <w:szCs w:val="22"/>
                <w:u w:val="single"/>
                <w:lang w:val="en-US"/>
              </w:rPr>
            </w:pPr>
          </w:p>
          <w:p w14:paraId="1C7E427A" w14:textId="4B55A837" w:rsidR="00BC16BD" w:rsidRPr="0068638C" w:rsidRDefault="2A8144E0" w:rsidP="6383C5F0">
            <w:pPr>
              <w:snapToGrid w:val="0"/>
              <w:spacing w:before="96" w:after="72"/>
              <w:jc w:val="center"/>
              <w:rPr>
                <w:rFonts w:ascii="Arial" w:hAnsi="Arial" w:cs="Arial"/>
                <w:b/>
                <w:i/>
                <w:color w:val="000000"/>
                <w:sz w:val="22"/>
                <w:szCs w:val="22"/>
                <w:u w:val="single"/>
                <w:lang w:val="en-US"/>
              </w:rPr>
            </w:pPr>
            <w:r w:rsidRPr="6383C5F0">
              <w:rPr>
                <w:rFonts w:ascii="Arial" w:hAnsi="Arial" w:cs="Arial"/>
                <w:b/>
                <w:bCs/>
                <w:i/>
                <w:iCs/>
                <w:color w:val="000000" w:themeColor="text1"/>
                <w:sz w:val="22"/>
                <w:szCs w:val="22"/>
                <w:u w:val="single"/>
                <w:lang w:val="en-US"/>
              </w:rPr>
              <w:t>100.000</w:t>
            </w:r>
          </w:p>
        </w:tc>
      </w:tr>
      <w:tr w:rsidR="00BC16BD" w:rsidRPr="0068638C" w14:paraId="468FA4DA" w14:textId="77777777" w:rsidTr="00755CDB">
        <w:trPr>
          <w:cantSplit/>
          <w:trHeight w:val="408"/>
        </w:trPr>
        <w:tc>
          <w:tcPr>
            <w:tcW w:w="540" w:type="dxa"/>
            <w:tcBorders>
              <w:top w:val="single" w:sz="4" w:space="0" w:color="auto"/>
              <w:left w:val="single" w:sz="4" w:space="0" w:color="auto"/>
              <w:bottom w:val="single" w:sz="4" w:space="0" w:color="auto"/>
              <w:right w:val="single" w:sz="4" w:space="0" w:color="auto"/>
            </w:tcBorders>
          </w:tcPr>
          <w:p w14:paraId="62C10252" w14:textId="77777777" w:rsidR="00BC16BD" w:rsidRPr="0068638C" w:rsidRDefault="00F6755F" w:rsidP="00755CDB">
            <w:pPr>
              <w:snapToGrid w:val="0"/>
              <w:spacing w:before="96" w:after="72"/>
              <w:jc w:val="center"/>
              <w:rPr>
                <w:rFonts w:ascii="Arial" w:hAnsi="Arial" w:cs="Arial"/>
                <w:b/>
                <w:color w:val="000000"/>
                <w:sz w:val="22"/>
                <w:szCs w:val="22"/>
                <w:lang w:val="en-US"/>
              </w:rPr>
            </w:pPr>
            <w:r w:rsidRPr="0068638C">
              <w:rPr>
                <w:rFonts w:ascii="Arial" w:hAnsi="Arial" w:cs="Arial"/>
                <w:b/>
                <w:color w:val="000000"/>
                <w:sz w:val="22"/>
                <w:szCs w:val="22"/>
                <w:lang w:val="en-US"/>
              </w:rPr>
              <w:t>3</w:t>
            </w:r>
          </w:p>
        </w:tc>
        <w:tc>
          <w:tcPr>
            <w:tcW w:w="2295" w:type="dxa"/>
            <w:gridSpan w:val="2"/>
            <w:tcBorders>
              <w:top w:val="single" w:sz="4" w:space="0" w:color="auto"/>
              <w:left w:val="single" w:sz="4" w:space="0" w:color="auto"/>
              <w:bottom w:val="single" w:sz="4" w:space="0" w:color="auto"/>
              <w:right w:val="single" w:sz="4" w:space="0" w:color="auto"/>
            </w:tcBorders>
          </w:tcPr>
          <w:p w14:paraId="218301F8" w14:textId="46D5C518" w:rsidR="00BC16BD" w:rsidRPr="0068638C" w:rsidRDefault="052E5853" w:rsidP="6383C5F0">
            <w:pPr>
              <w:snapToGrid w:val="0"/>
              <w:spacing w:before="240" w:after="240"/>
              <w:jc w:val="center"/>
            </w:pPr>
            <w:r w:rsidRPr="6383C5F0">
              <w:rPr>
                <w:rFonts w:ascii="Arial" w:eastAsia="Arial" w:hAnsi="Arial" w:cs="Arial"/>
                <w:sz w:val="22"/>
                <w:szCs w:val="22"/>
                <w:lang w:val="en-US"/>
              </w:rPr>
              <w:t>PVsyst</w:t>
            </w:r>
          </w:p>
        </w:tc>
        <w:tc>
          <w:tcPr>
            <w:tcW w:w="709" w:type="dxa"/>
            <w:tcBorders>
              <w:top w:val="single" w:sz="4" w:space="0" w:color="auto"/>
              <w:left w:val="single" w:sz="4" w:space="0" w:color="auto"/>
              <w:bottom w:val="single" w:sz="4" w:space="0" w:color="auto"/>
              <w:right w:val="single" w:sz="4" w:space="0" w:color="auto"/>
            </w:tcBorders>
          </w:tcPr>
          <w:p w14:paraId="39EF5C70" w14:textId="1A611472" w:rsidR="00BC16BD" w:rsidRPr="0068638C" w:rsidRDefault="052E5853" w:rsidP="009A36CE">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1</w:t>
            </w:r>
          </w:p>
        </w:tc>
        <w:tc>
          <w:tcPr>
            <w:tcW w:w="992" w:type="dxa"/>
            <w:tcBorders>
              <w:top w:val="single" w:sz="4" w:space="0" w:color="auto"/>
              <w:left w:val="single" w:sz="4" w:space="0" w:color="auto"/>
              <w:bottom w:val="single" w:sz="4" w:space="0" w:color="auto"/>
              <w:right w:val="single" w:sz="4" w:space="0" w:color="auto"/>
            </w:tcBorders>
          </w:tcPr>
          <w:p w14:paraId="2EBA0A42" w14:textId="64AB3896" w:rsidR="00BC16BD" w:rsidRPr="0068638C" w:rsidRDefault="4D03E3F4" w:rsidP="6383C5F0">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w:t>
            </w:r>
          </w:p>
        </w:tc>
        <w:tc>
          <w:tcPr>
            <w:tcW w:w="1418" w:type="dxa"/>
            <w:tcBorders>
              <w:top w:val="single" w:sz="4" w:space="0" w:color="auto"/>
              <w:left w:val="single" w:sz="4" w:space="0" w:color="auto"/>
              <w:bottom w:val="single" w:sz="4" w:space="0" w:color="auto"/>
              <w:right w:val="single" w:sz="4" w:space="0" w:color="auto"/>
            </w:tcBorders>
          </w:tcPr>
          <w:p w14:paraId="32284A16" w14:textId="77777777" w:rsidR="00BC16BD" w:rsidRPr="0068638C" w:rsidRDefault="00BC16BD" w:rsidP="6383C5F0">
            <w:pPr>
              <w:spacing w:before="96" w:after="72"/>
              <w:jc w:val="center"/>
              <w:rPr>
                <w:rFonts w:ascii="Arial" w:hAnsi="Arial" w:cs="Arial"/>
                <w:i/>
                <w:color w:val="000000"/>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4EAF0C1A" w14:textId="4ACB9672" w:rsidR="00BC16BD" w:rsidRPr="0068638C" w:rsidRDefault="052E5853" w:rsidP="6383C5F0">
            <w:pPr>
              <w:spacing w:before="240" w:after="240"/>
              <w:jc w:val="center"/>
            </w:pPr>
            <w:r w:rsidRPr="6383C5F0">
              <w:rPr>
                <w:rFonts w:ascii="Arial" w:eastAsia="Arial" w:hAnsi="Arial" w:cs="Arial"/>
                <w:sz w:val="22"/>
                <w:szCs w:val="22"/>
                <w:lang w:val="en-US"/>
              </w:rPr>
              <w:t>Solar energy production simulation</w:t>
            </w:r>
          </w:p>
        </w:tc>
        <w:tc>
          <w:tcPr>
            <w:tcW w:w="1276" w:type="dxa"/>
            <w:tcBorders>
              <w:top w:val="single" w:sz="4" w:space="0" w:color="auto"/>
              <w:left w:val="single" w:sz="4" w:space="0" w:color="auto"/>
              <w:bottom w:val="single" w:sz="4" w:space="0" w:color="auto"/>
              <w:right w:val="single" w:sz="4" w:space="0" w:color="auto"/>
            </w:tcBorders>
          </w:tcPr>
          <w:p w14:paraId="2C7020AE" w14:textId="024F34A3" w:rsidR="00BC16BD" w:rsidRPr="0068638C" w:rsidRDefault="052E5853" w:rsidP="00B142E9">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X</w:t>
            </w:r>
          </w:p>
        </w:tc>
        <w:tc>
          <w:tcPr>
            <w:tcW w:w="1276" w:type="dxa"/>
            <w:tcBorders>
              <w:top w:val="single" w:sz="4" w:space="0" w:color="auto"/>
              <w:left w:val="single" w:sz="4" w:space="0" w:color="auto"/>
              <w:bottom w:val="single" w:sz="4" w:space="0" w:color="auto"/>
              <w:right w:val="single" w:sz="4" w:space="0" w:color="auto"/>
            </w:tcBorders>
          </w:tcPr>
          <w:p w14:paraId="64A287E1" w14:textId="77777777" w:rsidR="00BC16BD" w:rsidRPr="0068638C" w:rsidRDefault="00BC16BD" w:rsidP="6383C5F0">
            <w:pPr>
              <w:snapToGrid w:val="0"/>
              <w:spacing w:before="96" w:after="72"/>
              <w:jc w:val="center"/>
              <w:rPr>
                <w:rFonts w:ascii="Arial" w:hAnsi="Arial" w:cs="Arial"/>
                <w:i/>
                <w:color w:val="000000"/>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3D02CD43" w14:textId="5BEF039C" w:rsidR="6383C5F0" w:rsidRDefault="6383C5F0" w:rsidP="6383C5F0">
            <w:pPr>
              <w:spacing w:before="96" w:after="72"/>
              <w:jc w:val="center"/>
              <w:rPr>
                <w:rFonts w:ascii="Arial" w:hAnsi="Arial" w:cs="Arial"/>
                <w:i/>
                <w:iCs/>
                <w:color w:val="000000" w:themeColor="text1"/>
                <w:sz w:val="22"/>
                <w:szCs w:val="22"/>
                <w:lang w:val="en-US"/>
              </w:rPr>
            </w:pPr>
          </w:p>
          <w:p w14:paraId="4A43A651" w14:textId="7FC493C5" w:rsidR="00BC16BD" w:rsidRPr="0068638C" w:rsidRDefault="052E5853" w:rsidP="6383C5F0">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1,200</w:t>
            </w:r>
          </w:p>
        </w:tc>
        <w:tc>
          <w:tcPr>
            <w:tcW w:w="1276" w:type="dxa"/>
            <w:tcBorders>
              <w:top w:val="single" w:sz="4" w:space="0" w:color="auto"/>
              <w:left w:val="single" w:sz="4" w:space="0" w:color="auto"/>
              <w:bottom w:val="single" w:sz="4" w:space="0" w:color="auto"/>
              <w:right w:val="single" w:sz="4" w:space="0" w:color="auto"/>
            </w:tcBorders>
            <w:vAlign w:val="center"/>
          </w:tcPr>
          <w:p w14:paraId="20505AA1" w14:textId="215C068D" w:rsidR="00BC16BD" w:rsidRPr="0068638C" w:rsidRDefault="052E5853" w:rsidP="6383C5F0">
            <w:pPr>
              <w:jc w:val="center"/>
              <w:rPr>
                <w:rFonts w:ascii="Arial" w:hAnsi="Arial"/>
                <w:i/>
                <w:lang w:val="en-US"/>
              </w:rPr>
            </w:pPr>
            <w:r w:rsidRPr="6383C5F0">
              <w:rPr>
                <w:rFonts w:ascii="Arial" w:hAnsi="Arial"/>
                <w:i/>
                <w:iCs/>
                <w:lang w:val="en-US"/>
              </w:rPr>
              <w:t>48.000</w:t>
            </w:r>
          </w:p>
        </w:tc>
        <w:tc>
          <w:tcPr>
            <w:tcW w:w="1500" w:type="dxa"/>
            <w:tcBorders>
              <w:top w:val="single" w:sz="4" w:space="0" w:color="auto"/>
              <w:left w:val="single" w:sz="4" w:space="0" w:color="auto"/>
              <w:bottom w:val="single" w:sz="4" w:space="0" w:color="auto"/>
              <w:right w:val="single" w:sz="4" w:space="0" w:color="auto"/>
            </w:tcBorders>
          </w:tcPr>
          <w:p w14:paraId="193C6307" w14:textId="54D6D83F" w:rsidR="6383C5F0" w:rsidRDefault="6383C5F0" w:rsidP="6383C5F0">
            <w:pPr>
              <w:spacing w:before="96" w:after="72"/>
              <w:jc w:val="center"/>
              <w:rPr>
                <w:rFonts w:ascii="Arial" w:hAnsi="Arial" w:cs="Arial"/>
                <w:b/>
                <w:bCs/>
                <w:i/>
                <w:iCs/>
                <w:color w:val="000000" w:themeColor="text1"/>
                <w:sz w:val="22"/>
                <w:szCs w:val="22"/>
                <w:u w:val="single"/>
                <w:lang w:val="en-US"/>
              </w:rPr>
            </w:pPr>
          </w:p>
          <w:p w14:paraId="45B186DD" w14:textId="47C20937" w:rsidR="00BC16BD" w:rsidRPr="0068638C" w:rsidRDefault="052E5853" w:rsidP="6383C5F0">
            <w:pPr>
              <w:snapToGrid w:val="0"/>
              <w:spacing w:before="96" w:after="72"/>
              <w:jc w:val="center"/>
              <w:rPr>
                <w:rFonts w:ascii="Arial" w:hAnsi="Arial" w:cs="Arial"/>
                <w:b/>
                <w:i/>
                <w:color w:val="000000"/>
                <w:sz w:val="22"/>
                <w:szCs w:val="22"/>
                <w:u w:val="single"/>
                <w:lang w:val="en-US"/>
              </w:rPr>
            </w:pPr>
            <w:r w:rsidRPr="6383C5F0">
              <w:rPr>
                <w:rFonts w:ascii="Arial" w:hAnsi="Arial" w:cs="Arial"/>
                <w:b/>
                <w:bCs/>
                <w:i/>
                <w:iCs/>
                <w:color w:val="000000" w:themeColor="text1"/>
                <w:sz w:val="22"/>
                <w:szCs w:val="22"/>
                <w:u w:val="single"/>
                <w:lang w:val="en-US"/>
              </w:rPr>
              <w:t>48.000</w:t>
            </w:r>
          </w:p>
        </w:tc>
      </w:tr>
      <w:tr w:rsidR="009437C6" w:rsidRPr="0068638C" w14:paraId="01C621CC" w14:textId="77777777" w:rsidTr="00755CDB">
        <w:trPr>
          <w:cantSplit/>
          <w:trHeight w:val="408"/>
        </w:trPr>
        <w:tc>
          <w:tcPr>
            <w:tcW w:w="540" w:type="dxa"/>
            <w:tcBorders>
              <w:top w:val="single" w:sz="4" w:space="0" w:color="auto"/>
              <w:left w:val="single" w:sz="4" w:space="0" w:color="auto"/>
              <w:bottom w:val="single" w:sz="4" w:space="0" w:color="auto"/>
              <w:right w:val="single" w:sz="4" w:space="0" w:color="auto"/>
            </w:tcBorders>
          </w:tcPr>
          <w:p w14:paraId="0FB40D80" w14:textId="77777777" w:rsidR="009437C6" w:rsidRPr="0068638C" w:rsidRDefault="009437C6" w:rsidP="00755CDB">
            <w:pPr>
              <w:snapToGrid w:val="0"/>
              <w:spacing w:before="96" w:after="72"/>
              <w:jc w:val="center"/>
              <w:rPr>
                <w:rFonts w:ascii="Arial" w:hAnsi="Arial" w:cs="Arial"/>
                <w:b/>
                <w:color w:val="000000"/>
                <w:sz w:val="22"/>
                <w:szCs w:val="22"/>
                <w:lang w:val="en-US"/>
              </w:rPr>
            </w:pPr>
            <w:r w:rsidRPr="0068638C">
              <w:rPr>
                <w:rFonts w:ascii="Arial" w:hAnsi="Arial" w:cs="Arial"/>
                <w:b/>
                <w:color w:val="000000"/>
                <w:sz w:val="22"/>
                <w:szCs w:val="22"/>
                <w:lang w:val="en-US"/>
              </w:rPr>
              <w:t>4</w:t>
            </w:r>
          </w:p>
        </w:tc>
        <w:tc>
          <w:tcPr>
            <w:tcW w:w="2295" w:type="dxa"/>
            <w:gridSpan w:val="2"/>
            <w:tcBorders>
              <w:top w:val="single" w:sz="4" w:space="0" w:color="auto"/>
              <w:left w:val="single" w:sz="4" w:space="0" w:color="auto"/>
              <w:bottom w:val="single" w:sz="4" w:space="0" w:color="auto"/>
              <w:right w:val="single" w:sz="4" w:space="0" w:color="auto"/>
            </w:tcBorders>
          </w:tcPr>
          <w:p w14:paraId="097693DC" w14:textId="4F6D5F78" w:rsidR="009437C6" w:rsidRPr="0068638C" w:rsidRDefault="372D4E86" w:rsidP="6383C5F0">
            <w:pPr>
              <w:snapToGrid w:val="0"/>
              <w:spacing w:before="240" w:after="240"/>
              <w:jc w:val="center"/>
            </w:pPr>
            <w:r w:rsidRPr="6383C5F0">
              <w:rPr>
                <w:rFonts w:ascii="Arial" w:eastAsia="Arial" w:hAnsi="Arial" w:cs="Arial"/>
                <w:sz w:val="22"/>
                <w:szCs w:val="22"/>
                <w:lang w:val="en-US"/>
              </w:rPr>
              <w:t>Proteus</w:t>
            </w:r>
          </w:p>
        </w:tc>
        <w:tc>
          <w:tcPr>
            <w:tcW w:w="709" w:type="dxa"/>
            <w:tcBorders>
              <w:top w:val="single" w:sz="4" w:space="0" w:color="auto"/>
              <w:left w:val="single" w:sz="4" w:space="0" w:color="auto"/>
              <w:bottom w:val="single" w:sz="4" w:space="0" w:color="auto"/>
              <w:right w:val="single" w:sz="4" w:space="0" w:color="auto"/>
            </w:tcBorders>
          </w:tcPr>
          <w:p w14:paraId="251326C8" w14:textId="1E2E329B" w:rsidR="009437C6" w:rsidRPr="0068638C" w:rsidRDefault="372D4E86" w:rsidP="009A36CE">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1</w:t>
            </w:r>
          </w:p>
        </w:tc>
        <w:tc>
          <w:tcPr>
            <w:tcW w:w="992" w:type="dxa"/>
            <w:tcBorders>
              <w:top w:val="single" w:sz="4" w:space="0" w:color="auto"/>
              <w:left w:val="single" w:sz="4" w:space="0" w:color="auto"/>
              <w:bottom w:val="single" w:sz="4" w:space="0" w:color="auto"/>
              <w:right w:val="single" w:sz="4" w:space="0" w:color="auto"/>
            </w:tcBorders>
          </w:tcPr>
          <w:p w14:paraId="6AC3818C" w14:textId="31A89D16" w:rsidR="009437C6" w:rsidRPr="0068638C" w:rsidRDefault="4D03E3F4" w:rsidP="6383C5F0">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w:t>
            </w:r>
          </w:p>
        </w:tc>
        <w:tc>
          <w:tcPr>
            <w:tcW w:w="1418" w:type="dxa"/>
            <w:tcBorders>
              <w:top w:val="single" w:sz="4" w:space="0" w:color="auto"/>
              <w:left w:val="single" w:sz="4" w:space="0" w:color="auto"/>
              <w:bottom w:val="single" w:sz="4" w:space="0" w:color="auto"/>
              <w:right w:val="single" w:sz="4" w:space="0" w:color="auto"/>
            </w:tcBorders>
          </w:tcPr>
          <w:p w14:paraId="694DCF38" w14:textId="77777777" w:rsidR="009437C6" w:rsidRPr="0068638C" w:rsidRDefault="009437C6" w:rsidP="6383C5F0">
            <w:pPr>
              <w:spacing w:before="96" w:after="72"/>
              <w:jc w:val="center"/>
              <w:rPr>
                <w:rFonts w:ascii="Arial" w:hAnsi="Arial" w:cs="Arial"/>
                <w:i/>
                <w:color w:val="000000"/>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69137EBE" w14:textId="08DD6B6F" w:rsidR="009437C6" w:rsidRPr="0068638C" w:rsidRDefault="372D4E86" w:rsidP="6383C5F0">
            <w:pPr>
              <w:spacing w:before="240" w:after="240"/>
              <w:jc w:val="center"/>
            </w:pPr>
            <w:r w:rsidRPr="6383C5F0">
              <w:rPr>
                <w:rFonts w:ascii="Arial" w:eastAsia="Arial" w:hAnsi="Arial" w:cs="Arial"/>
                <w:sz w:val="22"/>
                <w:szCs w:val="22"/>
                <w:lang w:val="en-US"/>
              </w:rPr>
              <w:t>Circuit layout design and simulation</w:t>
            </w:r>
          </w:p>
        </w:tc>
        <w:tc>
          <w:tcPr>
            <w:tcW w:w="1276" w:type="dxa"/>
            <w:tcBorders>
              <w:top w:val="single" w:sz="4" w:space="0" w:color="auto"/>
              <w:left w:val="single" w:sz="4" w:space="0" w:color="auto"/>
              <w:bottom w:val="single" w:sz="4" w:space="0" w:color="auto"/>
              <w:right w:val="single" w:sz="4" w:space="0" w:color="auto"/>
            </w:tcBorders>
          </w:tcPr>
          <w:p w14:paraId="2BF23257" w14:textId="5D31367C" w:rsidR="009437C6" w:rsidRPr="0068638C" w:rsidRDefault="372D4E86" w:rsidP="00B142E9">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X</w:t>
            </w:r>
          </w:p>
        </w:tc>
        <w:tc>
          <w:tcPr>
            <w:tcW w:w="1276" w:type="dxa"/>
            <w:tcBorders>
              <w:top w:val="single" w:sz="4" w:space="0" w:color="auto"/>
              <w:left w:val="single" w:sz="4" w:space="0" w:color="auto"/>
              <w:bottom w:val="single" w:sz="4" w:space="0" w:color="auto"/>
              <w:right w:val="single" w:sz="4" w:space="0" w:color="auto"/>
            </w:tcBorders>
          </w:tcPr>
          <w:p w14:paraId="0581FBFD" w14:textId="77777777" w:rsidR="009437C6" w:rsidRPr="0068638C" w:rsidRDefault="009437C6" w:rsidP="6383C5F0">
            <w:pPr>
              <w:snapToGrid w:val="0"/>
              <w:spacing w:before="96" w:after="72"/>
              <w:jc w:val="center"/>
              <w:rPr>
                <w:rFonts w:ascii="Arial" w:hAnsi="Arial" w:cs="Arial"/>
                <w:i/>
                <w:color w:val="000000"/>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6DD794FB" w14:textId="35A1A167" w:rsidR="6383C5F0" w:rsidRDefault="6383C5F0" w:rsidP="6383C5F0">
            <w:pPr>
              <w:spacing w:before="96" w:after="72"/>
              <w:jc w:val="center"/>
              <w:rPr>
                <w:rFonts w:ascii="Arial" w:hAnsi="Arial" w:cs="Arial"/>
                <w:i/>
                <w:iCs/>
                <w:color w:val="000000" w:themeColor="text1"/>
                <w:sz w:val="22"/>
                <w:szCs w:val="22"/>
                <w:lang w:val="en-US"/>
              </w:rPr>
            </w:pPr>
          </w:p>
          <w:p w14:paraId="66ACDE37" w14:textId="062A2E64" w:rsidR="009437C6" w:rsidRPr="0068638C" w:rsidRDefault="372D4E86" w:rsidP="6383C5F0">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800</w:t>
            </w:r>
          </w:p>
        </w:tc>
        <w:tc>
          <w:tcPr>
            <w:tcW w:w="1276" w:type="dxa"/>
            <w:tcBorders>
              <w:top w:val="single" w:sz="4" w:space="0" w:color="auto"/>
              <w:left w:val="single" w:sz="4" w:space="0" w:color="auto"/>
              <w:bottom w:val="single" w:sz="4" w:space="0" w:color="auto"/>
              <w:right w:val="single" w:sz="4" w:space="0" w:color="auto"/>
            </w:tcBorders>
            <w:vAlign w:val="center"/>
          </w:tcPr>
          <w:p w14:paraId="10D5E4DC" w14:textId="05A2D040" w:rsidR="009437C6" w:rsidRPr="0068638C" w:rsidRDefault="372D4E86" w:rsidP="6383C5F0">
            <w:pPr>
              <w:jc w:val="center"/>
              <w:rPr>
                <w:rFonts w:ascii="Arial" w:hAnsi="Arial"/>
                <w:i/>
                <w:lang w:val="en-US"/>
              </w:rPr>
            </w:pPr>
            <w:r w:rsidRPr="6383C5F0">
              <w:rPr>
                <w:rFonts w:ascii="Arial" w:hAnsi="Arial"/>
                <w:i/>
                <w:iCs/>
                <w:lang w:val="en-US"/>
              </w:rPr>
              <w:t>32,000</w:t>
            </w:r>
          </w:p>
        </w:tc>
        <w:tc>
          <w:tcPr>
            <w:tcW w:w="1500" w:type="dxa"/>
            <w:tcBorders>
              <w:top w:val="single" w:sz="4" w:space="0" w:color="auto"/>
              <w:left w:val="single" w:sz="4" w:space="0" w:color="auto"/>
              <w:bottom w:val="single" w:sz="4" w:space="0" w:color="auto"/>
              <w:right w:val="single" w:sz="4" w:space="0" w:color="auto"/>
            </w:tcBorders>
          </w:tcPr>
          <w:p w14:paraId="77450BDB" w14:textId="5D8F69AE" w:rsidR="6383C5F0" w:rsidRDefault="6383C5F0" w:rsidP="6383C5F0">
            <w:pPr>
              <w:spacing w:before="96" w:after="72"/>
              <w:jc w:val="center"/>
              <w:rPr>
                <w:rFonts w:ascii="Arial" w:hAnsi="Arial" w:cs="Arial"/>
                <w:b/>
                <w:bCs/>
                <w:i/>
                <w:iCs/>
                <w:color w:val="000000" w:themeColor="text1"/>
                <w:sz w:val="22"/>
                <w:szCs w:val="22"/>
                <w:u w:val="single"/>
                <w:lang w:val="en-US"/>
              </w:rPr>
            </w:pPr>
          </w:p>
          <w:p w14:paraId="78B98F94" w14:textId="2419B4E2" w:rsidR="009437C6" w:rsidRPr="0068638C" w:rsidRDefault="372D4E86" w:rsidP="6383C5F0">
            <w:pPr>
              <w:snapToGrid w:val="0"/>
              <w:spacing w:before="96" w:after="72"/>
              <w:jc w:val="center"/>
              <w:rPr>
                <w:rFonts w:ascii="Arial" w:hAnsi="Arial" w:cs="Arial"/>
                <w:b/>
                <w:i/>
                <w:color w:val="000000"/>
                <w:sz w:val="22"/>
                <w:szCs w:val="22"/>
                <w:u w:val="single"/>
                <w:lang w:val="en-US"/>
              </w:rPr>
            </w:pPr>
            <w:r w:rsidRPr="6383C5F0">
              <w:rPr>
                <w:rFonts w:ascii="Arial" w:hAnsi="Arial" w:cs="Arial"/>
                <w:b/>
                <w:bCs/>
                <w:i/>
                <w:iCs/>
                <w:color w:val="000000" w:themeColor="text1"/>
                <w:sz w:val="22"/>
                <w:szCs w:val="22"/>
                <w:u w:val="single"/>
                <w:lang w:val="en-US"/>
              </w:rPr>
              <w:t>32,000</w:t>
            </w:r>
          </w:p>
        </w:tc>
      </w:tr>
      <w:tr w:rsidR="009437C6" w:rsidRPr="0068638C" w14:paraId="397369AA" w14:textId="77777777" w:rsidTr="00755CDB">
        <w:trPr>
          <w:cantSplit/>
          <w:trHeight w:val="408"/>
        </w:trPr>
        <w:tc>
          <w:tcPr>
            <w:tcW w:w="540" w:type="dxa"/>
            <w:tcBorders>
              <w:top w:val="single" w:sz="4" w:space="0" w:color="auto"/>
              <w:left w:val="single" w:sz="4" w:space="0" w:color="auto"/>
              <w:bottom w:val="single" w:sz="4" w:space="0" w:color="auto"/>
              <w:right w:val="single" w:sz="4" w:space="0" w:color="auto"/>
            </w:tcBorders>
          </w:tcPr>
          <w:p w14:paraId="290B3A7F" w14:textId="77777777" w:rsidR="009437C6" w:rsidRPr="0068638C" w:rsidRDefault="009437C6" w:rsidP="00755CDB">
            <w:pPr>
              <w:snapToGrid w:val="0"/>
              <w:spacing w:before="96" w:after="72"/>
              <w:jc w:val="center"/>
              <w:rPr>
                <w:rFonts w:ascii="Arial" w:hAnsi="Arial" w:cs="Arial"/>
                <w:b/>
                <w:color w:val="000000"/>
                <w:sz w:val="22"/>
                <w:szCs w:val="22"/>
                <w:lang w:val="en-US"/>
              </w:rPr>
            </w:pPr>
            <w:r w:rsidRPr="0068638C">
              <w:rPr>
                <w:rFonts w:ascii="Arial" w:hAnsi="Arial" w:cs="Arial"/>
                <w:b/>
                <w:color w:val="000000"/>
                <w:sz w:val="22"/>
                <w:szCs w:val="22"/>
                <w:lang w:val="en-US"/>
              </w:rPr>
              <w:t>5</w:t>
            </w:r>
          </w:p>
        </w:tc>
        <w:tc>
          <w:tcPr>
            <w:tcW w:w="2295" w:type="dxa"/>
            <w:gridSpan w:val="2"/>
            <w:tcBorders>
              <w:top w:val="single" w:sz="4" w:space="0" w:color="auto"/>
              <w:left w:val="single" w:sz="4" w:space="0" w:color="auto"/>
              <w:bottom w:val="single" w:sz="4" w:space="0" w:color="auto"/>
              <w:right w:val="single" w:sz="4" w:space="0" w:color="auto"/>
            </w:tcBorders>
          </w:tcPr>
          <w:p w14:paraId="2ECFD423" w14:textId="18642DDB" w:rsidR="009437C6" w:rsidRPr="0068638C" w:rsidRDefault="255CCAC8" w:rsidP="6383C5F0">
            <w:pPr>
              <w:snapToGrid w:val="0"/>
              <w:spacing w:before="96" w:after="72"/>
              <w:jc w:val="center"/>
            </w:pPr>
            <w:r w:rsidRPr="6383C5F0">
              <w:rPr>
                <w:rFonts w:ascii="Arial" w:eastAsia="Arial" w:hAnsi="Arial" w:cs="Arial"/>
                <w:sz w:val="22"/>
                <w:szCs w:val="22"/>
                <w:lang w:val="en-US"/>
              </w:rPr>
              <w:t>ANSYS</w:t>
            </w:r>
          </w:p>
        </w:tc>
        <w:tc>
          <w:tcPr>
            <w:tcW w:w="709" w:type="dxa"/>
            <w:tcBorders>
              <w:top w:val="single" w:sz="4" w:space="0" w:color="auto"/>
              <w:left w:val="single" w:sz="4" w:space="0" w:color="auto"/>
              <w:bottom w:val="single" w:sz="4" w:space="0" w:color="auto"/>
              <w:right w:val="single" w:sz="4" w:space="0" w:color="auto"/>
            </w:tcBorders>
          </w:tcPr>
          <w:p w14:paraId="7609FD75" w14:textId="62B34E3F" w:rsidR="009437C6" w:rsidRPr="0068638C" w:rsidRDefault="4E7504F9" w:rsidP="009A36CE">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w:t>
            </w:r>
          </w:p>
        </w:tc>
        <w:tc>
          <w:tcPr>
            <w:tcW w:w="992" w:type="dxa"/>
            <w:tcBorders>
              <w:top w:val="single" w:sz="4" w:space="0" w:color="auto"/>
              <w:left w:val="single" w:sz="4" w:space="0" w:color="auto"/>
              <w:bottom w:val="single" w:sz="4" w:space="0" w:color="auto"/>
              <w:right w:val="single" w:sz="4" w:space="0" w:color="auto"/>
            </w:tcBorders>
          </w:tcPr>
          <w:p w14:paraId="784D5AED" w14:textId="5B1290DB" w:rsidR="009437C6" w:rsidRPr="0068638C" w:rsidRDefault="4053D6E5" w:rsidP="6383C5F0">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1</w:t>
            </w:r>
          </w:p>
        </w:tc>
        <w:tc>
          <w:tcPr>
            <w:tcW w:w="1418" w:type="dxa"/>
            <w:tcBorders>
              <w:top w:val="single" w:sz="4" w:space="0" w:color="auto"/>
              <w:left w:val="single" w:sz="4" w:space="0" w:color="auto"/>
              <w:bottom w:val="single" w:sz="4" w:space="0" w:color="auto"/>
              <w:right w:val="single" w:sz="4" w:space="0" w:color="auto"/>
            </w:tcBorders>
          </w:tcPr>
          <w:p w14:paraId="4AA625D1" w14:textId="77777777" w:rsidR="009437C6" w:rsidRPr="0068638C" w:rsidRDefault="009437C6" w:rsidP="6383C5F0">
            <w:pPr>
              <w:spacing w:before="96" w:after="72"/>
              <w:jc w:val="center"/>
              <w:rPr>
                <w:rFonts w:ascii="Arial" w:hAnsi="Arial" w:cs="Arial"/>
                <w:i/>
                <w:color w:val="000000"/>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6305962B" w14:textId="0C3F1FAD" w:rsidR="009437C6" w:rsidRPr="0068638C" w:rsidRDefault="255CCAC8" w:rsidP="6383C5F0">
            <w:pPr>
              <w:spacing w:before="96" w:after="72"/>
              <w:jc w:val="center"/>
            </w:pPr>
            <w:r w:rsidRPr="6383C5F0">
              <w:rPr>
                <w:rFonts w:ascii="Arial" w:eastAsia="Arial" w:hAnsi="Arial" w:cs="Arial"/>
                <w:sz w:val="22"/>
                <w:szCs w:val="22"/>
                <w:lang w:val="en-US"/>
              </w:rPr>
              <w:t>Performing FEA-based structural</w:t>
            </w:r>
          </w:p>
        </w:tc>
        <w:tc>
          <w:tcPr>
            <w:tcW w:w="1276" w:type="dxa"/>
            <w:tcBorders>
              <w:top w:val="single" w:sz="4" w:space="0" w:color="auto"/>
              <w:left w:val="single" w:sz="4" w:space="0" w:color="auto"/>
              <w:bottom w:val="single" w:sz="4" w:space="0" w:color="auto"/>
              <w:right w:val="single" w:sz="4" w:space="0" w:color="auto"/>
            </w:tcBorders>
          </w:tcPr>
          <w:p w14:paraId="685EE841" w14:textId="1833C0DB" w:rsidR="009437C6" w:rsidRPr="0068638C" w:rsidRDefault="255CCAC8" w:rsidP="00B142E9">
            <w:pPr>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X</w:t>
            </w:r>
          </w:p>
        </w:tc>
        <w:tc>
          <w:tcPr>
            <w:tcW w:w="1276" w:type="dxa"/>
            <w:tcBorders>
              <w:top w:val="single" w:sz="4" w:space="0" w:color="auto"/>
              <w:left w:val="single" w:sz="4" w:space="0" w:color="auto"/>
              <w:bottom w:val="single" w:sz="4" w:space="0" w:color="auto"/>
              <w:right w:val="single" w:sz="4" w:space="0" w:color="auto"/>
            </w:tcBorders>
          </w:tcPr>
          <w:p w14:paraId="1C00F063" w14:textId="77777777" w:rsidR="009437C6" w:rsidRPr="0068638C" w:rsidRDefault="009437C6" w:rsidP="6383C5F0">
            <w:pPr>
              <w:snapToGrid w:val="0"/>
              <w:spacing w:before="96" w:after="72"/>
              <w:jc w:val="center"/>
              <w:rPr>
                <w:rFonts w:ascii="Arial" w:hAnsi="Arial" w:cs="Arial"/>
                <w:i/>
                <w:color w:val="000000"/>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6B12D995" w14:textId="73757B01" w:rsidR="009437C6" w:rsidRPr="0068638C" w:rsidRDefault="42585B4A" w:rsidP="6383C5F0">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927</w:t>
            </w:r>
          </w:p>
        </w:tc>
        <w:tc>
          <w:tcPr>
            <w:tcW w:w="1276" w:type="dxa"/>
            <w:tcBorders>
              <w:top w:val="single" w:sz="4" w:space="0" w:color="auto"/>
              <w:left w:val="single" w:sz="4" w:space="0" w:color="auto"/>
              <w:bottom w:val="single" w:sz="4" w:space="0" w:color="auto"/>
              <w:right w:val="single" w:sz="4" w:space="0" w:color="auto"/>
            </w:tcBorders>
            <w:vAlign w:val="center"/>
          </w:tcPr>
          <w:p w14:paraId="3C2AE820" w14:textId="2E84FE7E" w:rsidR="009437C6" w:rsidRPr="0068638C" w:rsidRDefault="7E4439F4" w:rsidP="6383C5F0">
            <w:pPr>
              <w:spacing w:before="96" w:after="72"/>
              <w:jc w:val="center"/>
              <w:rPr>
                <w:rFonts w:ascii="Arial" w:eastAsia="Arial" w:hAnsi="Arial" w:cs="Arial"/>
                <w:b/>
                <w:bCs/>
                <w:sz w:val="22"/>
                <w:szCs w:val="22"/>
                <w:lang w:val="en-US"/>
              </w:rPr>
            </w:pPr>
            <w:r w:rsidRPr="6383C5F0">
              <w:rPr>
                <w:rFonts w:ascii="Arial" w:eastAsia="Arial" w:hAnsi="Arial" w:cs="Arial"/>
                <w:b/>
                <w:bCs/>
                <w:sz w:val="22"/>
                <w:szCs w:val="22"/>
                <w:lang w:val="en-US"/>
              </w:rPr>
              <w:t>36.000</w:t>
            </w:r>
          </w:p>
          <w:p w14:paraId="4D321E3E" w14:textId="301EF72C" w:rsidR="009437C6" w:rsidRPr="0068638C" w:rsidRDefault="009437C6" w:rsidP="6383C5F0">
            <w:pPr>
              <w:jc w:val="center"/>
              <w:rPr>
                <w:rFonts w:ascii="Arial" w:hAnsi="Arial"/>
                <w:i/>
                <w:lang w:val="en-US"/>
              </w:rPr>
            </w:pPr>
          </w:p>
        </w:tc>
        <w:tc>
          <w:tcPr>
            <w:tcW w:w="1500" w:type="dxa"/>
            <w:tcBorders>
              <w:top w:val="single" w:sz="4" w:space="0" w:color="auto"/>
              <w:left w:val="single" w:sz="4" w:space="0" w:color="auto"/>
              <w:bottom w:val="single" w:sz="4" w:space="0" w:color="auto"/>
              <w:right w:val="single" w:sz="4" w:space="0" w:color="auto"/>
            </w:tcBorders>
          </w:tcPr>
          <w:p w14:paraId="16BF06C5" w14:textId="2E84FE7E" w:rsidR="009437C6" w:rsidRPr="0068638C" w:rsidRDefault="2D8A9536" w:rsidP="6383C5F0">
            <w:pPr>
              <w:snapToGrid w:val="0"/>
              <w:spacing w:before="96" w:after="72"/>
              <w:jc w:val="center"/>
              <w:rPr>
                <w:rFonts w:ascii="Arial" w:eastAsia="Arial" w:hAnsi="Arial" w:cs="Arial"/>
                <w:b/>
                <w:sz w:val="22"/>
                <w:szCs w:val="22"/>
                <w:lang w:val="en-US"/>
              </w:rPr>
            </w:pPr>
            <w:r w:rsidRPr="6383C5F0">
              <w:rPr>
                <w:rFonts w:ascii="Arial" w:eastAsia="Arial" w:hAnsi="Arial" w:cs="Arial"/>
                <w:b/>
                <w:bCs/>
                <w:sz w:val="22"/>
                <w:szCs w:val="22"/>
                <w:lang w:val="en-US"/>
              </w:rPr>
              <w:t>36</w:t>
            </w:r>
            <w:r w:rsidR="41800347" w:rsidRPr="6383C5F0">
              <w:rPr>
                <w:rFonts w:ascii="Arial" w:eastAsia="Arial" w:hAnsi="Arial" w:cs="Arial"/>
                <w:b/>
                <w:bCs/>
                <w:sz w:val="22"/>
                <w:szCs w:val="22"/>
                <w:lang w:val="en-US"/>
              </w:rPr>
              <w:t>.</w:t>
            </w:r>
            <w:r w:rsidRPr="6383C5F0">
              <w:rPr>
                <w:rFonts w:ascii="Arial" w:eastAsia="Arial" w:hAnsi="Arial" w:cs="Arial"/>
                <w:b/>
                <w:bCs/>
                <w:sz w:val="22"/>
                <w:szCs w:val="22"/>
                <w:lang w:val="en-US"/>
              </w:rPr>
              <w:t>000</w:t>
            </w:r>
          </w:p>
        </w:tc>
      </w:tr>
      <w:tr w:rsidR="009437C6" w:rsidRPr="0068638C" w14:paraId="121777D6" w14:textId="77777777" w:rsidTr="00755CDB">
        <w:trPr>
          <w:cantSplit/>
          <w:trHeight w:val="408"/>
        </w:trPr>
        <w:tc>
          <w:tcPr>
            <w:tcW w:w="540" w:type="dxa"/>
            <w:tcBorders>
              <w:top w:val="single" w:sz="4" w:space="0" w:color="auto"/>
              <w:left w:val="single" w:sz="4" w:space="0" w:color="auto"/>
              <w:bottom w:val="single" w:sz="4" w:space="0" w:color="auto"/>
              <w:right w:val="single" w:sz="4" w:space="0" w:color="auto"/>
            </w:tcBorders>
          </w:tcPr>
          <w:p w14:paraId="1BA97E25" w14:textId="77777777" w:rsidR="009437C6" w:rsidRPr="0068638C" w:rsidRDefault="009437C6" w:rsidP="00755CDB">
            <w:pPr>
              <w:snapToGrid w:val="0"/>
              <w:spacing w:before="96" w:after="72"/>
              <w:jc w:val="center"/>
              <w:rPr>
                <w:rFonts w:ascii="Arial" w:hAnsi="Arial" w:cs="Arial"/>
                <w:b/>
                <w:color w:val="000000"/>
                <w:sz w:val="22"/>
                <w:szCs w:val="22"/>
                <w:lang w:val="en-US"/>
              </w:rPr>
            </w:pPr>
            <w:r w:rsidRPr="0068638C">
              <w:rPr>
                <w:rFonts w:ascii="Arial" w:hAnsi="Arial" w:cs="Arial"/>
                <w:b/>
                <w:color w:val="000000"/>
                <w:sz w:val="22"/>
                <w:szCs w:val="22"/>
                <w:lang w:val="en-US"/>
              </w:rPr>
              <w:lastRenderedPageBreak/>
              <w:t>6</w:t>
            </w:r>
          </w:p>
        </w:tc>
        <w:tc>
          <w:tcPr>
            <w:tcW w:w="2295" w:type="dxa"/>
            <w:gridSpan w:val="2"/>
            <w:tcBorders>
              <w:top w:val="single" w:sz="4" w:space="0" w:color="auto"/>
              <w:left w:val="single" w:sz="4" w:space="0" w:color="auto"/>
              <w:bottom w:val="single" w:sz="4" w:space="0" w:color="auto"/>
              <w:right w:val="single" w:sz="4" w:space="0" w:color="auto"/>
            </w:tcBorders>
          </w:tcPr>
          <w:p w14:paraId="50590DAF" w14:textId="5E1EE02C" w:rsidR="009437C6" w:rsidRPr="0068638C" w:rsidRDefault="21E79C59" w:rsidP="6383C5F0">
            <w:pPr>
              <w:snapToGrid w:val="0"/>
              <w:spacing w:before="96" w:after="72"/>
              <w:jc w:val="center"/>
            </w:pPr>
            <w:r w:rsidRPr="6383C5F0">
              <w:rPr>
                <w:rFonts w:ascii="Arial" w:eastAsia="Arial" w:hAnsi="Arial" w:cs="Arial"/>
                <w:sz w:val="22"/>
                <w:szCs w:val="22"/>
                <w:lang w:val="en-US"/>
              </w:rPr>
              <w:t>LabVIEW</w:t>
            </w:r>
          </w:p>
        </w:tc>
        <w:tc>
          <w:tcPr>
            <w:tcW w:w="709" w:type="dxa"/>
            <w:tcBorders>
              <w:top w:val="single" w:sz="4" w:space="0" w:color="auto"/>
              <w:left w:val="single" w:sz="4" w:space="0" w:color="auto"/>
              <w:bottom w:val="single" w:sz="4" w:space="0" w:color="auto"/>
              <w:right w:val="single" w:sz="4" w:space="0" w:color="auto"/>
            </w:tcBorders>
          </w:tcPr>
          <w:p w14:paraId="036ECDEA" w14:textId="15DC60B3" w:rsidR="009437C6" w:rsidRPr="0068638C" w:rsidRDefault="21E79C59" w:rsidP="6383C5F0">
            <w:pPr>
              <w:snapToGrid w:val="0"/>
              <w:spacing w:before="96" w:after="72"/>
              <w:jc w:val="center"/>
              <w:rPr>
                <w:rFonts w:ascii="Arial" w:hAnsi="Arial" w:cs="Arial"/>
                <w:color w:val="000000"/>
                <w:sz w:val="22"/>
                <w:szCs w:val="22"/>
                <w:lang w:val="en-US"/>
              </w:rPr>
            </w:pPr>
            <w:r w:rsidRPr="6383C5F0">
              <w:rPr>
                <w:rFonts w:ascii="Arial" w:hAnsi="Arial" w:cs="Arial"/>
                <w:color w:val="000000" w:themeColor="text1"/>
                <w:sz w:val="22"/>
                <w:szCs w:val="22"/>
                <w:lang w:val="en-US"/>
              </w:rPr>
              <w:t>1</w:t>
            </w:r>
          </w:p>
        </w:tc>
        <w:tc>
          <w:tcPr>
            <w:tcW w:w="992" w:type="dxa"/>
            <w:tcBorders>
              <w:top w:val="single" w:sz="4" w:space="0" w:color="auto"/>
              <w:left w:val="single" w:sz="4" w:space="0" w:color="auto"/>
              <w:bottom w:val="single" w:sz="4" w:space="0" w:color="auto"/>
              <w:right w:val="single" w:sz="4" w:space="0" w:color="auto"/>
            </w:tcBorders>
          </w:tcPr>
          <w:p w14:paraId="4CDE4D98" w14:textId="43E3E3AD" w:rsidR="009437C6" w:rsidRPr="0068638C" w:rsidRDefault="21E79C59" w:rsidP="6383C5F0">
            <w:pPr>
              <w:spacing w:before="96" w:after="72"/>
              <w:jc w:val="center"/>
              <w:rPr>
                <w:rFonts w:ascii="Arial" w:hAnsi="Arial" w:cs="Arial"/>
                <w:color w:val="000000"/>
                <w:sz w:val="22"/>
                <w:szCs w:val="22"/>
                <w:lang w:val="en-US"/>
              </w:rPr>
            </w:pPr>
            <w:r w:rsidRPr="6383C5F0">
              <w:rPr>
                <w:rFonts w:ascii="Arial" w:hAnsi="Arial" w:cs="Arial"/>
                <w:color w:val="000000" w:themeColor="text1"/>
                <w:sz w:val="22"/>
                <w:szCs w:val="22"/>
                <w:lang w:val="en-US"/>
              </w:rPr>
              <w:t>1</w:t>
            </w:r>
          </w:p>
        </w:tc>
        <w:tc>
          <w:tcPr>
            <w:tcW w:w="1418" w:type="dxa"/>
            <w:tcBorders>
              <w:top w:val="single" w:sz="4" w:space="0" w:color="auto"/>
              <w:left w:val="single" w:sz="4" w:space="0" w:color="auto"/>
              <w:bottom w:val="single" w:sz="4" w:space="0" w:color="auto"/>
              <w:right w:val="single" w:sz="4" w:space="0" w:color="auto"/>
            </w:tcBorders>
          </w:tcPr>
          <w:p w14:paraId="075393EB" w14:textId="77777777" w:rsidR="009437C6" w:rsidRPr="0068638C" w:rsidRDefault="009437C6" w:rsidP="6383C5F0">
            <w:pPr>
              <w:spacing w:before="96" w:after="72"/>
              <w:jc w:val="center"/>
              <w:rPr>
                <w:rFonts w:ascii="Arial" w:hAnsi="Arial" w:cs="Arial"/>
                <w:color w:val="000000"/>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2C5E4DBA" w14:textId="7AFCA121" w:rsidR="009437C6" w:rsidRPr="0068638C" w:rsidRDefault="21E79C59" w:rsidP="6383C5F0">
            <w:pPr>
              <w:spacing w:before="96" w:after="72"/>
              <w:jc w:val="center"/>
            </w:pPr>
            <w:r w:rsidRPr="6383C5F0">
              <w:rPr>
                <w:rFonts w:ascii="Arial" w:eastAsia="Arial" w:hAnsi="Arial" w:cs="Arial"/>
                <w:sz w:val="22"/>
                <w:szCs w:val="22"/>
                <w:lang w:val="en-US"/>
              </w:rPr>
              <w:t>Industrial Data Logging</w:t>
            </w:r>
          </w:p>
        </w:tc>
        <w:tc>
          <w:tcPr>
            <w:tcW w:w="1276" w:type="dxa"/>
            <w:tcBorders>
              <w:top w:val="single" w:sz="4" w:space="0" w:color="auto"/>
              <w:left w:val="single" w:sz="4" w:space="0" w:color="auto"/>
              <w:bottom w:val="single" w:sz="4" w:space="0" w:color="auto"/>
              <w:right w:val="single" w:sz="4" w:space="0" w:color="auto"/>
            </w:tcBorders>
          </w:tcPr>
          <w:p w14:paraId="38D8AA9E" w14:textId="60B79538" w:rsidR="009437C6" w:rsidRPr="0068638C" w:rsidRDefault="21E79C59" w:rsidP="6383C5F0">
            <w:pPr>
              <w:spacing w:before="96" w:after="72"/>
              <w:jc w:val="center"/>
              <w:rPr>
                <w:rFonts w:ascii="Arial" w:hAnsi="Arial" w:cs="Arial"/>
                <w:color w:val="000000"/>
                <w:sz w:val="22"/>
                <w:szCs w:val="22"/>
                <w:lang w:val="en-US"/>
              </w:rPr>
            </w:pPr>
            <w:r w:rsidRPr="6383C5F0">
              <w:rPr>
                <w:rFonts w:ascii="Arial" w:hAnsi="Arial" w:cs="Arial"/>
                <w:color w:val="000000" w:themeColor="text1"/>
                <w:sz w:val="22"/>
                <w:szCs w:val="22"/>
                <w:lang w:val="en-US"/>
              </w:rPr>
              <w:t>X</w:t>
            </w:r>
          </w:p>
        </w:tc>
        <w:tc>
          <w:tcPr>
            <w:tcW w:w="1276" w:type="dxa"/>
            <w:tcBorders>
              <w:top w:val="single" w:sz="4" w:space="0" w:color="auto"/>
              <w:left w:val="single" w:sz="4" w:space="0" w:color="auto"/>
              <w:bottom w:val="single" w:sz="4" w:space="0" w:color="auto"/>
              <w:right w:val="single" w:sz="4" w:space="0" w:color="auto"/>
            </w:tcBorders>
          </w:tcPr>
          <w:p w14:paraId="6B164544" w14:textId="77777777" w:rsidR="009437C6" w:rsidRPr="0068638C" w:rsidRDefault="009437C6" w:rsidP="6383C5F0">
            <w:pPr>
              <w:snapToGrid w:val="0"/>
              <w:spacing w:before="96" w:after="72"/>
              <w:jc w:val="center"/>
              <w:rPr>
                <w:rFonts w:ascii="Arial" w:hAnsi="Arial" w:cs="Arial"/>
                <w:color w:val="000000"/>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506C21B0" w14:textId="7C0FD646" w:rsidR="009437C6" w:rsidRPr="0068638C" w:rsidRDefault="3ECD8BA5" w:rsidP="6383C5F0">
            <w:pPr>
              <w:snapToGrid w:val="0"/>
              <w:spacing w:before="96" w:after="72"/>
              <w:jc w:val="center"/>
              <w:rPr>
                <w:rFonts w:ascii="Arial" w:hAnsi="Arial" w:cs="Arial"/>
                <w:color w:val="000000"/>
                <w:sz w:val="22"/>
                <w:szCs w:val="22"/>
                <w:lang w:val="en-US"/>
              </w:rPr>
            </w:pPr>
            <w:r w:rsidRPr="6383C5F0">
              <w:rPr>
                <w:rFonts w:ascii="Arial" w:hAnsi="Arial" w:cs="Arial"/>
                <w:color w:val="000000" w:themeColor="text1"/>
                <w:sz w:val="22"/>
                <w:szCs w:val="22"/>
                <w:lang w:val="en-US"/>
              </w:rPr>
              <w:t>193</w:t>
            </w:r>
          </w:p>
        </w:tc>
        <w:tc>
          <w:tcPr>
            <w:tcW w:w="1276" w:type="dxa"/>
            <w:tcBorders>
              <w:top w:val="single" w:sz="4" w:space="0" w:color="auto"/>
              <w:left w:val="single" w:sz="4" w:space="0" w:color="auto"/>
              <w:bottom w:val="single" w:sz="4" w:space="0" w:color="auto"/>
              <w:right w:val="single" w:sz="4" w:space="0" w:color="auto"/>
            </w:tcBorders>
            <w:vAlign w:val="center"/>
          </w:tcPr>
          <w:p w14:paraId="5AF9FD00" w14:textId="5D8FB61E" w:rsidR="009437C6" w:rsidRPr="0068638C" w:rsidRDefault="3ECD8BA5" w:rsidP="6383C5F0">
            <w:pPr>
              <w:spacing w:before="96" w:after="72"/>
              <w:jc w:val="center"/>
              <w:rPr>
                <w:rFonts w:ascii="Arial" w:hAnsi="Arial" w:cs="Arial"/>
                <w:b/>
                <w:bCs/>
                <w:color w:val="000000" w:themeColor="text1"/>
                <w:sz w:val="22"/>
                <w:szCs w:val="22"/>
                <w:u w:val="single"/>
                <w:lang w:val="en-US"/>
              </w:rPr>
            </w:pPr>
            <w:r w:rsidRPr="6383C5F0">
              <w:rPr>
                <w:rFonts w:ascii="Arial" w:hAnsi="Arial" w:cs="Arial"/>
                <w:b/>
                <w:bCs/>
                <w:color w:val="000000" w:themeColor="text1"/>
                <w:sz w:val="22"/>
                <w:szCs w:val="22"/>
                <w:u w:val="single"/>
                <w:lang w:val="en-US"/>
              </w:rPr>
              <w:t>7.500</w:t>
            </w:r>
          </w:p>
          <w:p w14:paraId="5F552AA3" w14:textId="2AED207D" w:rsidR="009437C6" w:rsidRPr="0068638C" w:rsidRDefault="009437C6" w:rsidP="6383C5F0">
            <w:pPr>
              <w:jc w:val="center"/>
              <w:rPr>
                <w:rFonts w:ascii="Arial" w:hAnsi="Arial"/>
                <w:lang w:val="en-US"/>
              </w:rPr>
            </w:pPr>
          </w:p>
        </w:tc>
        <w:tc>
          <w:tcPr>
            <w:tcW w:w="1500" w:type="dxa"/>
            <w:tcBorders>
              <w:top w:val="single" w:sz="4" w:space="0" w:color="auto"/>
              <w:left w:val="single" w:sz="4" w:space="0" w:color="auto"/>
              <w:bottom w:val="single" w:sz="4" w:space="0" w:color="auto"/>
              <w:right w:val="single" w:sz="4" w:space="0" w:color="auto"/>
            </w:tcBorders>
          </w:tcPr>
          <w:p w14:paraId="615196EA" w14:textId="5D8FB61E" w:rsidR="009437C6" w:rsidRPr="0068638C" w:rsidRDefault="21E79C59" w:rsidP="6383C5F0">
            <w:pPr>
              <w:snapToGrid w:val="0"/>
              <w:spacing w:before="96" w:after="72"/>
              <w:jc w:val="center"/>
              <w:rPr>
                <w:rFonts w:ascii="Arial" w:hAnsi="Arial" w:cs="Arial"/>
                <w:b/>
                <w:color w:val="000000"/>
                <w:sz w:val="22"/>
                <w:szCs w:val="22"/>
                <w:u w:val="single"/>
                <w:lang w:val="en-US"/>
              </w:rPr>
            </w:pPr>
            <w:r w:rsidRPr="6383C5F0">
              <w:rPr>
                <w:rFonts w:ascii="Arial" w:hAnsi="Arial" w:cs="Arial"/>
                <w:b/>
                <w:bCs/>
                <w:color w:val="000000" w:themeColor="text1"/>
                <w:sz w:val="22"/>
                <w:szCs w:val="22"/>
                <w:u w:val="single"/>
                <w:lang w:val="en-US"/>
              </w:rPr>
              <w:t>7.500</w:t>
            </w:r>
          </w:p>
        </w:tc>
      </w:tr>
      <w:tr w:rsidR="009437C6" w:rsidRPr="0068638C" w14:paraId="63712F69" w14:textId="77777777" w:rsidTr="00755CDB">
        <w:trPr>
          <w:cantSplit/>
          <w:trHeight w:val="408"/>
        </w:trPr>
        <w:tc>
          <w:tcPr>
            <w:tcW w:w="540" w:type="dxa"/>
            <w:tcBorders>
              <w:top w:val="single" w:sz="4" w:space="0" w:color="auto"/>
              <w:left w:val="single" w:sz="4" w:space="0" w:color="auto"/>
              <w:bottom w:val="single" w:sz="4" w:space="0" w:color="auto"/>
              <w:right w:val="single" w:sz="4" w:space="0" w:color="auto"/>
            </w:tcBorders>
          </w:tcPr>
          <w:p w14:paraId="295D04A4" w14:textId="77777777" w:rsidR="009437C6" w:rsidRPr="0068638C" w:rsidRDefault="009437C6" w:rsidP="00755CDB">
            <w:pPr>
              <w:snapToGrid w:val="0"/>
              <w:spacing w:before="96" w:after="72"/>
              <w:jc w:val="center"/>
              <w:rPr>
                <w:rFonts w:ascii="Arial" w:hAnsi="Arial" w:cs="Arial"/>
                <w:b/>
                <w:color w:val="000000"/>
                <w:sz w:val="22"/>
                <w:szCs w:val="22"/>
                <w:lang w:val="en-US"/>
              </w:rPr>
            </w:pPr>
            <w:r w:rsidRPr="0068638C">
              <w:rPr>
                <w:rFonts w:ascii="Arial" w:hAnsi="Arial" w:cs="Arial"/>
                <w:b/>
                <w:color w:val="000000"/>
                <w:sz w:val="22"/>
                <w:szCs w:val="22"/>
                <w:lang w:val="en-US"/>
              </w:rPr>
              <w:t>7</w:t>
            </w:r>
          </w:p>
        </w:tc>
        <w:tc>
          <w:tcPr>
            <w:tcW w:w="2295" w:type="dxa"/>
            <w:gridSpan w:val="2"/>
            <w:tcBorders>
              <w:top w:val="single" w:sz="4" w:space="0" w:color="auto"/>
              <w:left w:val="single" w:sz="4" w:space="0" w:color="auto"/>
              <w:bottom w:val="single" w:sz="4" w:space="0" w:color="auto"/>
              <w:right w:val="single" w:sz="4" w:space="0" w:color="auto"/>
            </w:tcBorders>
          </w:tcPr>
          <w:p w14:paraId="7087CE62" w14:textId="11A01E3B" w:rsidR="009437C6" w:rsidRPr="0068638C" w:rsidRDefault="3AC1EA84" w:rsidP="6383C5F0">
            <w:pPr>
              <w:snapToGrid w:val="0"/>
              <w:spacing w:before="96" w:after="72"/>
              <w:jc w:val="center"/>
            </w:pPr>
            <w:r w:rsidRPr="28B9DE49">
              <w:rPr>
                <w:rFonts w:ascii="Arial" w:eastAsia="Arial" w:hAnsi="Arial" w:cs="Arial"/>
                <w:sz w:val="22"/>
                <w:szCs w:val="22"/>
                <w:lang w:val="en-US"/>
              </w:rPr>
              <w:t>AWS Cloud Computing Services</w:t>
            </w:r>
          </w:p>
        </w:tc>
        <w:tc>
          <w:tcPr>
            <w:tcW w:w="709" w:type="dxa"/>
            <w:tcBorders>
              <w:top w:val="single" w:sz="4" w:space="0" w:color="auto"/>
              <w:left w:val="single" w:sz="4" w:space="0" w:color="auto"/>
              <w:bottom w:val="single" w:sz="4" w:space="0" w:color="auto"/>
              <w:right w:val="single" w:sz="4" w:space="0" w:color="auto"/>
            </w:tcBorders>
          </w:tcPr>
          <w:p w14:paraId="25057865" w14:textId="71D96C1C" w:rsidR="009437C6" w:rsidRPr="0068638C" w:rsidRDefault="3AC1EA84" w:rsidP="6383C5F0">
            <w:pPr>
              <w:snapToGrid w:val="0"/>
              <w:spacing w:before="96" w:after="72"/>
              <w:jc w:val="center"/>
              <w:rPr>
                <w:rFonts w:ascii="Arial" w:hAnsi="Arial" w:cs="Arial"/>
                <w:color w:val="000000"/>
                <w:sz w:val="22"/>
                <w:szCs w:val="22"/>
                <w:lang w:val="en-US"/>
              </w:rPr>
            </w:pPr>
            <w:r w:rsidRPr="1FB575D6">
              <w:rPr>
                <w:rFonts w:ascii="Arial" w:hAnsi="Arial" w:cs="Arial"/>
                <w:color w:val="000000" w:themeColor="text1"/>
                <w:sz w:val="22"/>
                <w:szCs w:val="22"/>
                <w:lang w:val="en-US"/>
              </w:rPr>
              <w:t>1</w:t>
            </w:r>
          </w:p>
        </w:tc>
        <w:tc>
          <w:tcPr>
            <w:tcW w:w="992" w:type="dxa"/>
            <w:tcBorders>
              <w:top w:val="single" w:sz="4" w:space="0" w:color="auto"/>
              <w:left w:val="single" w:sz="4" w:space="0" w:color="auto"/>
              <w:bottom w:val="single" w:sz="4" w:space="0" w:color="auto"/>
              <w:right w:val="single" w:sz="4" w:space="0" w:color="auto"/>
            </w:tcBorders>
          </w:tcPr>
          <w:p w14:paraId="5DE878A8" w14:textId="1BE0D6AD" w:rsidR="009437C6" w:rsidRPr="0068638C" w:rsidRDefault="3AC1EA84" w:rsidP="6383C5F0">
            <w:pPr>
              <w:spacing w:before="96" w:after="72"/>
              <w:jc w:val="center"/>
              <w:rPr>
                <w:rFonts w:ascii="Arial" w:hAnsi="Arial" w:cs="Arial"/>
                <w:color w:val="000000"/>
                <w:sz w:val="22"/>
                <w:szCs w:val="22"/>
                <w:lang w:val="en-US"/>
              </w:rPr>
            </w:pPr>
            <w:r w:rsidRPr="630BCD49">
              <w:rPr>
                <w:rFonts w:ascii="Arial" w:hAnsi="Arial" w:cs="Arial"/>
                <w:color w:val="000000" w:themeColor="text1"/>
                <w:sz w:val="22"/>
                <w:szCs w:val="22"/>
                <w:lang w:val="en-US"/>
              </w:rPr>
              <w:t>1 Year</w:t>
            </w:r>
          </w:p>
        </w:tc>
        <w:tc>
          <w:tcPr>
            <w:tcW w:w="1418" w:type="dxa"/>
            <w:tcBorders>
              <w:top w:val="single" w:sz="4" w:space="0" w:color="auto"/>
              <w:left w:val="single" w:sz="4" w:space="0" w:color="auto"/>
              <w:bottom w:val="single" w:sz="4" w:space="0" w:color="auto"/>
              <w:right w:val="single" w:sz="4" w:space="0" w:color="auto"/>
            </w:tcBorders>
          </w:tcPr>
          <w:p w14:paraId="3A69A730" w14:textId="7CAE80A5" w:rsidR="009437C6" w:rsidRPr="0068638C" w:rsidRDefault="3AC1EA84" w:rsidP="6383C5F0">
            <w:pPr>
              <w:spacing w:before="96" w:after="72"/>
              <w:jc w:val="center"/>
            </w:pPr>
            <w:r w:rsidRPr="5AF4ED53">
              <w:rPr>
                <w:rFonts w:ascii="Arial" w:eastAsia="Arial" w:hAnsi="Arial" w:cs="Arial"/>
                <w:sz w:val="22"/>
                <w:szCs w:val="22"/>
                <w:lang w:val="en-US"/>
              </w:rPr>
              <w:t>Cloud server with 16 cores, 64 GB RAM</w:t>
            </w:r>
          </w:p>
        </w:tc>
        <w:tc>
          <w:tcPr>
            <w:tcW w:w="1984" w:type="dxa"/>
            <w:tcBorders>
              <w:top w:val="single" w:sz="4" w:space="0" w:color="auto"/>
              <w:left w:val="single" w:sz="4" w:space="0" w:color="auto"/>
              <w:bottom w:val="single" w:sz="4" w:space="0" w:color="auto"/>
              <w:right w:val="single" w:sz="4" w:space="0" w:color="auto"/>
            </w:tcBorders>
          </w:tcPr>
          <w:p w14:paraId="023FB455" w14:textId="537E1160" w:rsidR="009437C6" w:rsidRPr="0068638C" w:rsidRDefault="3AC1EA84" w:rsidP="6383C5F0">
            <w:pPr>
              <w:spacing w:before="96" w:after="72"/>
              <w:jc w:val="center"/>
            </w:pPr>
            <w:r w:rsidRPr="5AF4ED53">
              <w:rPr>
                <w:rFonts w:ascii="Arial" w:eastAsia="Arial" w:hAnsi="Arial" w:cs="Arial"/>
                <w:sz w:val="22"/>
                <w:szCs w:val="22"/>
                <w:lang w:val="en-US"/>
              </w:rPr>
              <w:t>Cloud data storage and processing</w:t>
            </w:r>
          </w:p>
        </w:tc>
        <w:tc>
          <w:tcPr>
            <w:tcW w:w="1276" w:type="dxa"/>
            <w:tcBorders>
              <w:top w:val="single" w:sz="4" w:space="0" w:color="auto"/>
              <w:left w:val="single" w:sz="4" w:space="0" w:color="auto"/>
              <w:bottom w:val="single" w:sz="4" w:space="0" w:color="auto"/>
              <w:right w:val="single" w:sz="4" w:space="0" w:color="auto"/>
            </w:tcBorders>
          </w:tcPr>
          <w:p w14:paraId="60F5D6D3" w14:textId="5B3AACAC" w:rsidR="009437C6" w:rsidRPr="0068638C" w:rsidRDefault="3AC1EA84" w:rsidP="6383C5F0">
            <w:pPr>
              <w:spacing w:before="96" w:after="72"/>
              <w:jc w:val="center"/>
              <w:rPr>
                <w:rFonts w:ascii="Arial" w:hAnsi="Arial" w:cs="Arial"/>
                <w:color w:val="000000"/>
                <w:sz w:val="22"/>
                <w:szCs w:val="22"/>
                <w:lang w:val="en-US"/>
              </w:rPr>
            </w:pPr>
            <w:r w:rsidRPr="5AF4ED53">
              <w:rPr>
                <w:rFonts w:ascii="Arial" w:hAnsi="Arial" w:cs="Arial"/>
                <w:color w:val="000000" w:themeColor="text1"/>
                <w:sz w:val="22"/>
                <w:szCs w:val="22"/>
                <w:lang w:val="en-US"/>
              </w:rPr>
              <w:t>X</w:t>
            </w:r>
          </w:p>
        </w:tc>
        <w:tc>
          <w:tcPr>
            <w:tcW w:w="1276" w:type="dxa"/>
            <w:tcBorders>
              <w:top w:val="single" w:sz="4" w:space="0" w:color="auto"/>
              <w:left w:val="single" w:sz="4" w:space="0" w:color="auto"/>
              <w:bottom w:val="single" w:sz="4" w:space="0" w:color="auto"/>
              <w:right w:val="single" w:sz="4" w:space="0" w:color="auto"/>
            </w:tcBorders>
          </w:tcPr>
          <w:p w14:paraId="523F5477" w14:textId="77777777" w:rsidR="009437C6" w:rsidRPr="0068638C" w:rsidRDefault="009437C6" w:rsidP="6383C5F0">
            <w:pPr>
              <w:snapToGrid w:val="0"/>
              <w:spacing w:before="96" w:after="72"/>
              <w:jc w:val="center"/>
              <w:rPr>
                <w:rFonts w:ascii="Arial" w:hAnsi="Arial" w:cs="Arial"/>
                <w:color w:val="000000"/>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629834B7" w14:textId="2EB95628" w:rsidR="009437C6" w:rsidRPr="0068638C" w:rsidRDefault="0E1EB4ED" w:rsidP="6383C5F0">
            <w:pPr>
              <w:snapToGrid w:val="0"/>
              <w:spacing w:before="96" w:after="72"/>
              <w:jc w:val="center"/>
            </w:pPr>
            <w:r w:rsidRPr="5AF4ED53">
              <w:rPr>
                <w:rFonts w:ascii="Arial" w:eastAsia="Arial" w:hAnsi="Arial" w:cs="Arial"/>
                <w:sz w:val="22"/>
                <w:szCs w:val="22"/>
                <w:lang w:val="en-US"/>
              </w:rPr>
              <w:t>1,985.60</w:t>
            </w:r>
          </w:p>
        </w:tc>
        <w:tc>
          <w:tcPr>
            <w:tcW w:w="1276" w:type="dxa"/>
            <w:tcBorders>
              <w:top w:val="single" w:sz="4" w:space="0" w:color="auto"/>
              <w:left w:val="single" w:sz="4" w:space="0" w:color="auto"/>
              <w:bottom w:val="single" w:sz="4" w:space="0" w:color="auto"/>
              <w:right w:val="single" w:sz="4" w:space="0" w:color="auto"/>
            </w:tcBorders>
          </w:tcPr>
          <w:p w14:paraId="042B485F" w14:textId="1CE90532" w:rsidR="009437C6" w:rsidRPr="0068638C" w:rsidRDefault="0E1EB4ED" w:rsidP="6383C5F0">
            <w:pPr>
              <w:snapToGrid w:val="0"/>
              <w:spacing w:before="96" w:after="72"/>
              <w:jc w:val="center"/>
            </w:pPr>
            <w:r w:rsidRPr="5AF4ED53">
              <w:rPr>
                <w:rFonts w:ascii="Arial" w:eastAsia="Arial" w:hAnsi="Arial" w:cs="Arial"/>
                <w:sz w:val="22"/>
                <w:szCs w:val="22"/>
                <w:lang w:val="en-US"/>
              </w:rPr>
              <w:t>79,424</w:t>
            </w:r>
          </w:p>
        </w:tc>
        <w:tc>
          <w:tcPr>
            <w:tcW w:w="1500" w:type="dxa"/>
            <w:tcBorders>
              <w:top w:val="single" w:sz="4" w:space="0" w:color="auto"/>
              <w:left w:val="single" w:sz="4" w:space="0" w:color="auto"/>
              <w:bottom w:val="single" w:sz="4" w:space="0" w:color="auto"/>
              <w:right w:val="single" w:sz="4" w:space="0" w:color="auto"/>
            </w:tcBorders>
          </w:tcPr>
          <w:p w14:paraId="0B84099B" w14:textId="35F101D6" w:rsidR="009437C6" w:rsidRPr="0068638C" w:rsidRDefault="5239B6D9" w:rsidP="6383C5F0">
            <w:pPr>
              <w:snapToGrid w:val="0"/>
              <w:spacing w:before="96" w:after="72"/>
              <w:jc w:val="center"/>
            </w:pPr>
            <w:commentRangeStart w:id="67"/>
            <w:r w:rsidRPr="5AF4ED53">
              <w:rPr>
                <w:rFonts w:ascii="Arial" w:eastAsia="Arial" w:hAnsi="Arial" w:cs="Arial"/>
                <w:sz w:val="22"/>
                <w:szCs w:val="22"/>
                <w:lang w:val="en-US"/>
              </w:rPr>
              <w:t>953.088</w:t>
            </w:r>
            <w:commentRangeEnd w:id="67"/>
            <w:r w:rsidR="00373F1A">
              <w:rPr>
                <w:rStyle w:val="AklamaBavurusu"/>
              </w:rPr>
              <w:commentReference w:id="67"/>
            </w:r>
          </w:p>
        </w:tc>
      </w:tr>
      <w:tr w:rsidR="00EA4D27" w:rsidRPr="0068638C" w14:paraId="7255177E" w14:textId="77777777" w:rsidTr="00755CDB">
        <w:trPr>
          <w:cantSplit/>
          <w:trHeight w:val="408"/>
        </w:trPr>
        <w:tc>
          <w:tcPr>
            <w:tcW w:w="540" w:type="dxa"/>
            <w:tcBorders>
              <w:top w:val="single" w:sz="4" w:space="0" w:color="auto"/>
              <w:left w:val="single" w:sz="4" w:space="0" w:color="auto"/>
              <w:bottom w:val="single" w:sz="4" w:space="0" w:color="auto"/>
              <w:right w:val="single" w:sz="4" w:space="0" w:color="auto"/>
            </w:tcBorders>
          </w:tcPr>
          <w:p w14:paraId="6E666DFA" w14:textId="163E8CD7" w:rsidR="00EA4D27" w:rsidRPr="0068638C" w:rsidRDefault="00EA4D27" w:rsidP="00755CDB">
            <w:pPr>
              <w:snapToGrid w:val="0"/>
              <w:spacing w:before="96" w:after="72"/>
              <w:jc w:val="center"/>
              <w:rPr>
                <w:rFonts w:ascii="Arial" w:hAnsi="Arial" w:cs="Arial"/>
                <w:b/>
                <w:color w:val="000000"/>
                <w:sz w:val="22"/>
                <w:szCs w:val="22"/>
                <w:lang w:val="en-US"/>
              </w:rPr>
            </w:pPr>
            <w:r>
              <w:rPr>
                <w:rFonts w:ascii="Arial" w:hAnsi="Arial" w:cs="Arial"/>
                <w:b/>
                <w:color w:val="000000"/>
                <w:sz w:val="22"/>
                <w:szCs w:val="22"/>
                <w:lang w:val="en-US"/>
              </w:rPr>
              <w:t>8</w:t>
            </w:r>
          </w:p>
        </w:tc>
        <w:tc>
          <w:tcPr>
            <w:tcW w:w="2295" w:type="dxa"/>
            <w:gridSpan w:val="2"/>
            <w:tcBorders>
              <w:top w:val="single" w:sz="4" w:space="0" w:color="auto"/>
              <w:left w:val="single" w:sz="4" w:space="0" w:color="auto"/>
              <w:bottom w:val="single" w:sz="4" w:space="0" w:color="auto"/>
              <w:right w:val="single" w:sz="4" w:space="0" w:color="auto"/>
            </w:tcBorders>
          </w:tcPr>
          <w:p w14:paraId="6A960CA6" w14:textId="5DC1F1A4" w:rsidR="00EA4D27" w:rsidRPr="28B9DE49" w:rsidRDefault="00EA4D27" w:rsidP="6383C5F0">
            <w:pPr>
              <w:snapToGrid w:val="0"/>
              <w:spacing w:before="96" w:after="72"/>
              <w:jc w:val="center"/>
              <w:rPr>
                <w:rFonts w:ascii="Arial" w:eastAsia="Arial" w:hAnsi="Arial" w:cs="Arial"/>
                <w:sz w:val="22"/>
                <w:szCs w:val="22"/>
                <w:lang w:val="en-US"/>
              </w:rPr>
            </w:pPr>
            <w:r>
              <w:rPr>
                <w:rFonts w:ascii="Arial" w:eastAsia="Arial" w:hAnsi="Arial" w:cs="Arial"/>
                <w:sz w:val="22"/>
                <w:szCs w:val="22"/>
                <w:lang w:val="en-US"/>
              </w:rPr>
              <w:t>Adobe Premiere Pro</w:t>
            </w:r>
          </w:p>
        </w:tc>
        <w:tc>
          <w:tcPr>
            <w:tcW w:w="709" w:type="dxa"/>
            <w:tcBorders>
              <w:top w:val="single" w:sz="4" w:space="0" w:color="auto"/>
              <w:left w:val="single" w:sz="4" w:space="0" w:color="auto"/>
              <w:bottom w:val="single" w:sz="4" w:space="0" w:color="auto"/>
              <w:right w:val="single" w:sz="4" w:space="0" w:color="auto"/>
            </w:tcBorders>
          </w:tcPr>
          <w:p w14:paraId="19702DD3" w14:textId="7460129E" w:rsidR="00EA4D27" w:rsidRPr="1FB575D6" w:rsidRDefault="00EA4D27" w:rsidP="6383C5F0">
            <w:pPr>
              <w:snapToGrid w:val="0"/>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1</w:t>
            </w:r>
          </w:p>
        </w:tc>
        <w:tc>
          <w:tcPr>
            <w:tcW w:w="992" w:type="dxa"/>
            <w:tcBorders>
              <w:top w:val="single" w:sz="4" w:space="0" w:color="auto"/>
              <w:left w:val="single" w:sz="4" w:space="0" w:color="auto"/>
              <w:bottom w:val="single" w:sz="4" w:space="0" w:color="auto"/>
              <w:right w:val="single" w:sz="4" w:space="0" w:color="auto"/>
            </w:tcBorders>
          </w:tcPr>
          <w:p w14:paraId="7F9AB23E" w14:textId="24B722C6" w:rsidR="00EA4D27" w:rsidRPr="630BCD49" w:rsidRDefault="00EA4D27" w:rsidP="6383C5F0">
            <w:pPr>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1</w:t>
            </w:r>
          </w:p>
        </w:tc>
        <w:tc>
          <w:tcPr>
            <w:tcW w:w="1418" w:type="dxa"/>
            <w:tcBorders>
              <w:top w:val="single" w:sz="4" w:space="0" w:color="auto"/>
              <w:left w:val="single" w:sz="4" w:space="0" w:color="auto"/>
              <w:bottom w:val="single" w:sz="4" w:space="0" w:color="auto"/>
              <w:right w:val="single" w:sz="4" w:space="0" w:color="auto"/>
            </w:tcBorders>
          </w:tcPr>
          <w:p w14:paraId="6CB4F65F" w14:textId="1647ECFF" w:rsidR="00EA4D27" w:rsidRPr="5AF4ED53" w:rsidRDefault="00E93455" w:rsidP="6383C5F0">
            <w:pPr>
              <w:spacing w:before="96" w:after="72"/>
              <w:jc w:val="center"/>
              <w:rPr>
                <w:rFonts w:ascii="Arial" w:eastAsia="Arial" w:hAnsi="Arial" w:cs="Arial"/>
                <w:sz w:val="22"/>
                <w:szCs w:val="22"/>
                <w:lang w:val="en-US"/>
              </w:rPr>
            </w:pPr>
            <w:r>
              <w:rPr>
                <w:rFonts w:ascii="Arial" w:eastAsia="Arial" w:hAnsi="Arial" w:cs="Arial"/>
                <w:sz w:val="22"/>
                <w:szCs w:val="22"/>
                <w:lang w:val="en-US"/>
              </w:rPr>
              <w:t>V</w:t>
            </w:r>
            <w:r w:rsidRPr="00E93455">
              <w:rPr>
                <w:rFonts w:ascii="Arial" w:eastAsia="Arial" w:hAnsi="Arial" w:cs="Arial"/>
                <w:sz w:val="22"/>
                <w:szCs w:val="22"/>
                <w:lang w:val="en-US"/>
              </w:rPr>
              <w:t xml:space="preserve">ideo </w:t>
            </w:r>
            <w:r>
              <w:rPr>
                <w:rFonts w:ascii="Arial" w:eastAsia="Arial" w:hAnsi="Arial" w:cs="Arial"/>
                <w:sz w:val="22"/>
                <w:szCs w:val="22"/>
                <w:lang w:val="en-US"/>
              </w:rPr>
              <w:t>E</w:t>
            </w:r>
            <w:r w:rsidRPr="00E93455">
              <w:rPr>
                <w:rFonts w:ascii="Arial" w:eastAsia="Arial" w:hAnsi="Arial" w:cs="Arial"/>
                <w:sz w:val="22"/>
                <w:szCs w:val="22"/>
                <w:lang w:val="en-US"/>
              </w:rPr>
              <w:t>diting</w:t>
            </w:r>
          </w:p>
        </w:tc>
        <w:tc>
          <w:tcPr>
            <w:tcW w:w="1984" w:type="dxa"/>
            <w:tcBorders>
              <w:top w:val="single" w:sz="4" w:space="0" w:color="auto"/>
              <w:left w:val="single" w:sz="4" w:space="0" w:color="auto"/>
              <w:bottom w:val="single" w:sz="4" w:space="0" w:color="auto"/>
              <w:right w:val="single" w:sz="4" w:space="0" w:color="auto"/>
            </w:tcBorders>
          </w:tcPr>
          <w:p w14:paraId="755C9278" w14:textId="1D6239CB" w:rsidR="00EA4D27" w:rsidRPr="5AF4ED53" w:rsidRDefault="00592BE2" w:rsidP="6383C5F0">
            <w:pPr>
              <w:spacing w:before="96" w:after="72"/>
              <w:jc w:val="center"/>
              <w:rPr>
                <w:rFonts w:ascii="Arial" w:eastAsia="Arial" w:hAnsi="Arial" w:cs="Arial"/>
                <w:sz w:val="22"/>
                <w:szCs w:val="22"/>
                <w:lang w:val="en-US"/>
              </w:rPr>
            </w:pPr>
            <w:r w:rsidRPr="00592BE2">
              <w:rPr>
                <w:rFonts w:ascii="Arial" w:eastAsia="Arial" w:hAnsi="Arial" w:cs="Arial"/>
                <w:sz w:val="22"/>
                <w:szCs w:val="22"/>
                <w:lang w:val="en-US"/>
              </w:rPr>
              <w:t>Preparation of promotional videos</w:t>
            </w:r>
          </w:p>
        </w:tc>
        <w:tc>
          <w:tcPr>
            <w:tcW w:w="1276" w:type="dxa"/>
            <w:tcBorders>
              <w:top w:val="single" w:sz="4" w:space="0" w:color="auto"/>
              <w:left w:val="single" w:sz="4" w:space="0" w:color="auto"/>
              <w:bottom w:val="single" w:sz="4" w:space="0" w:color="auto"/>
              <w:right w:val="single" w:sz="4" w:space="0" w:color="auto"/>
            </w:tcBorders>
          </w:tcPr>
          <w:p w14:paraId="7B6BFE73" w14:textId="7B285356" w:rsidR="00EA4D27" w:rsidRPr="5AF4ED53" w:rsidRDefault="00E5466B" w:rsidP="6383C5F0">
            <w:pPr>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X</w:t>
            </w:r>
          </w:p>
        </w:tc>
        <w:tc>
          <w:tcPr>
            <w:tcW w:w="1276" w:type="dxa"/>
            <w:tcBorders>
              <w:top w:val="single" w:sz="4" w:space="0" w:color="auto"/>
              <w:left w:val="single" w:sz="4" w:space="0" w:color="auto"/>
              <w:bottom w:val="single" w:sz="4" w:space="0" w:color="auto"/>
              <w:right w:val="single" w:sz="4" w:space="0" w:color="auto"/>
            </w:tcBorders>
          </w:tcPr>
          <w:p w14:paraId="790D8187" w14:textId="77777777" w:rsidR="00EA4D27" w:rsidRPr="0068638C" w:rsidRDefault="00EA4D27" w:rsidP="6383C5F0">
            <w:pPr>
              <w:snapToGrid w:val="0"/>
              <w:spacing w:before="96" w:after="72"/>
              <w:jc w:val="center"/>
              <w:rPr>
                <w:rFonts w:ascii="Arial" w:hAnsi="Arial" w:cs="Arial"/>
                <w:color w:val="000000"/>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162F0CB6" w14:textId="6D6673E4" w:rsidR="00EA4D27" w:rsidRPr="5AF4ED53" w:rsidRDefault="008B4A7F" w:rsidP="00BE0B93">
            <w:pPr>
              <w:snapToGrid w:val="0"/>
              <w:spacing w:before="96" w:after="72"/>
              <w:jc w:val="center"/>
              <w:rPr>
                <w:rFonts w:ascii="Arial" w:eastAsia="Arial" w:hAnsi="Arial" w:cs="Arial"/>
                <w:sz w:val="22"/>
                <w:szCs w:val="22"/>
                <w:lang w:val="en-US"/>
              </w:rPr>
            </w:pPr>
            <w:r>
              <w:rPr>
                <w:rFonts w:ascii="Arial" w:eastAsia="Arial" w:hAnsi="Arial" w:cs="Arial"/>
                <w:sz w:val="22"/>
                <w:szCs w:val="22"/>
                <w:lang w:val="en-US"/>
              </w:rPr>
              <w:t>164</w:t>
            </w:r>
            <w:r w:rsidR="00BE0B93">
              <w:rPr>
                <w:rFonts w:ascii="Arial" w:eastAsia="Arial" w:hAnsi="Arial" w:cs="Arial"/>
                <w:sz w:val="22"/>
                <w:szCs w:val="22"/>
                <w:lang w:val="en-US"/>
              </w:rPr>
              <w:t>,</w:t>
            </w:r>
            <w:r>
              <w:rPr>
                <w:rFonts w:ascii="Arial" w:eastAsia="Arial" w:hAnsi="Arial" w:cs="Arial"/>
                <w:sz w:val="22"/>
                <w:szCs w:val="22"/>
                <w:lang w:val="en-US"/>
              </w:rPr>
              <w:t>85</w:t>
            </w:r>
          </w:p>
        </w:tc>
        <w:tc>
          <w:tcPr>
            <w:tcW w:w="1276" w:type="dxa"/>
            <w:tcBorders>
              <w:top w:val="single" w:sz="4" w:space="0" w:color="auto"/>
              <w:left w:val="single" w:sz="4" w:space="0" w:color="auto"/>
              <w:bottom w:val="single" w:sz="4" w:space="0" w:color="auto"/>
              <w:right w:val="single" w:sz="4" w:space="0" w:color="auto"/>
            </w:tcBorders>
          </w:tcPr>
          <w:p w14:paraId="26074E8D" w14:textId="1629F008" w:rsidR="00EA4D27" w:rsidRPr="5AF4ED53" w:rsidRDefault="00622D24" w:rsidP="6383C5F0">
            <w:pPr>
              <w:snapToGrid w:val="0"/>
              <w:spacing w:before="96" w:after="72"/>
              <w:jc w:val="center"/>
              <w:rPr>
                <w:rFonts w:ascii="Arial" w:eastAsia="Arial" w:hAnsi="Arial" w:cs="Arial"/>
                <w:sz w:val="22"/>
                <w:szCs w:val="22"/>
                <w:lang w:val="en-US"/>
              </w:rPr>
            </w:pPr>
            <w:r w:rsidRPr="00622D24">
              <w:rPr>
                <w:rFonts w:ascii="Arial" w:eastAsia="Arial" w:hAnsi="Arial" w:cs="Arial"/>
                <w:sz w:val="22"/>
                <w:szCs w:val="22"/>
                <w:lang w:val="en-US"/>
              </w:rPr>
              <w:t>6</w:t>
            </w:r>
            <w:r w:rsidR="00BE0B93">
              <w:rPr>
                <w:rFonts w:ascii="Arial" w:eastAsia="Arial" w:hAnsi="Arial" w:cs="Arial"/>
                <w:sz w:val="22"/>
                <w:szCs w:val="22"/>
                <w:lang w:val="en-US"/>
              </w:rPr>
              <w:t>,</w:t>
            </w:r>
            <w:r w:rsidRPr="00622D24">
              <w:rPr>
                <w:rFonts w:ascii="Arial" w:eastAsia="Arial" w:hAnsi="Arial" w:cs="Arial"/>
                <w:sz w:val="22"/>
                <w:szCs w:val="22"/>
                <w:lang w:val="en-US"/>
              </w:rPr>
              <w:t>594</w:t>
            </w:r>
          </w:p>
        </w:tc>
        <w:tc>
          <w:tcPr>
            <w:tcW w:w="1500" w:type="dxa"/>
            <w:tcBorders>
              <w:top w:val="single" w:sz="4" w:space="0" w:color="auto"/>
              <w:left w:val="single" w:sz="4" w:space="0" w:color="auto"/>
              <w:bottom w:val="single" w:sz="4" w:space="0" w:color="auto"/>
              <w:right w:val="single" w:sz="4" w:space="0" w:color="auto"/>
            </w:tcBorders>
          </w:tcPr>
          <w:p w14:paraId="015D460D" w14:textId="6DAB9A44" w:rsidR="00EA4D27" w:rsidRPr="5AF4ED53" w:rsidRDefault="00BE0B93" w:rsidP="6383C5F0">
            <w:pPr>
              <w:snapToGrid w:val="0"/>
              <w:spacing w:before="96" w:after="72"/>
              <w:jc w:val="center"/>
              <w:rPr>
                <w:rFonts w:ascii="Arial" w:eastAsia="Arial" w:hAnsi="Arial" w:cs="Arial"/>
                <w:sz w:val="22"/>
                <w:szCs w:val="22"/>
                <w:lang w:val="en-US"/>
              </w:rPr>
            </w:pPr>
            <w:r>
              <w:rPr>
                <w:rFonts w:ascii="Arial" w:eastAsia="Arial" w:hAnsi="Arial" w:cs="Arial"/>
                <w:sz w:val="22"/>
                <w:szCs w:val="22"/>
                <w:lang w:val="en-US"/>
              </w:rPr>
              <w:t>6,594</w:t>
            </w:r>
          </w:p>
        </w:tc>
      </w:tr>
      <w:tr w:rsidR="00EA4D27" w:rsidRPr="0068638C" w14:paraId="256E5EFB" w14:textId="77777777" w:rsidTr="00755CDB">
        <w:trPr>
          <w:cantSplit/>
          <w:trHeight w:val="408"/>
        </w:trPr>
        <w:tc>
          <w:tcPr>
            <w:tcW w:w="540" w:type="dxa"/>
            <w:tcBorders>
              <w:top w:val="single" w:sz="4" w:space="0" w:color="auto"/>
              <w:left w:val="single" w:sz="4" w:space="0" w:color="auto"/>
              <w:bottom w:val="single" w:sz="4" w:space="0" w:color="auto"/>
              <w:right w:val="single" w:sz="4" w:space="0" w:color="auto"/>
            </w:tcBorders>
          </w:tcPr>
          <w:p w14:paraId="3AA10BDE" w14:textId="0E78E033" w:rsidR="00EA4D27" w:rsidRPr="0068638C" w:rsidRDefault="00BE0B93" w:rsidP="00755CDB">
            <w:pPr>
              <w:snapToGrid w:val="0"/>
              <w:spacing w:before="96" w:after="72"/>
              <w:jc w:val="center"/>
              <w:rPr>
                <w:rFonts w:ascii="Arial" w:hAnsi="Arial" w:cs="Arial"/>
                <w:b/>
                <w:color w:val="000000"/>
                <w:sz w:val="22"/>
                <w:szCs w:val="22"/>
                <w:lang w:val="en-US"/>
              </w:rPr>
            </w:pPr>
            <w:r>
              <w:rPr>
                <w:rFonts w:ascii="Arial" w:hAnsi="Arial" w:cs="Arial"/>
                <w:b/>
                <w:color w:val="000000"/>
                <w:sz w:val="22"/>
                <w:szCs w:val="22"/>
                <w:lang w:val="en-US"/>
              </w:rPr>
              <w:t>9</w:t>
            </w:r>
          </w:p>
        </w:tc>
        <w:tc>
          <w:tcPr>
            <w:tcW w:w="2295" w:type="dxa"/>
            <w:gridSpan w:val="2"/>
            <w:tcBorders>
              <w:top w:val="single" w:sz="4" w:space="0" w:color="auto"/>
              <w:left w:val="single" w:sz="4" w:space="0" w:color="auto"/>
              <w:bottom w:val="single" w:sz="4" w:space="0" w:color="auto"/>
              <w:right w:val="single" w:sz="4" w:space="0" w:color="auto"/>
            </w:tcBorders>
          </w:tcPr>
          <w:p w14:paraId="4F5118B1" w14:textId="65FFEB15" w:rsidR="00EA4D27" w:rsidRPr="28B9DE49" w:rsidRDefault="00C122F5" w:rsidP="6383C5F0">
            <w:pPr>
              <w:snapToGrid w:val="0"/>
              <w:spacing w:before="96" w:after="72"/>
              <w:jc w:val="center"/>
              <w:rPr>
                <w:rFonts w:ascii="Arial" w:eastAsia="Arial" w:hAnsi="Arial" w:cs="Arial"/>
                <w:sz w:val="22"/>
                <w:szCs w:val="22"/>
                <w:lang w:val="en-US"/>
              </w:rPr>
            </w:pPr>
            <w:r>
              <w:rPr>
                <w:rFonts w:ascii="Arial" w:eastAsia="Arial" w:hAnsi="Arial" w:cs="Arial"/>
                <w:sz w:val="22"/>
                <w:szCs w:val="22"/>
                <w:lang w:val="en-US"/>
              </w:rPr>
              <w:t>Canva Pro</w:t>
            </w:r>
          </w:p>
        </w:tc>
        <w:tc>
          <w:tcPr>
            <w:tcW w:w="709" w:type="dxa"/>
            <w:tcBorders>
              <w:top w:val="single" w:sz="4" w:space="0" w:color="auto"/>
              <w:left w:val="single" w:sz="4" w:space="0" w:color="auto"/>
              <w:bottom w:val="single" w:sz="4" w:space="0" w:color="auto"/>
              <w:right w:val="single" w:sz="4" w:space="0" w:color="auto"/>
            </w:tcBorders>
          </w:tcPr>
          <w:p w14:paraId="752D1E5B" w14:textId="25EA5FE5" w:rsidR="00EA4D27" w:rsidRPr="1FB575D6" w:rsidRDefault="00C122F5" w:rsidP="6383C5F0">
            <w:pPr>
              <w:snapToGrid w:val="0"/>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1</w:t>
            </w:r>
          </w:p>
        </w:tc>
        <w:tc>
          <w:tcPr>
            <w:tcW w:w="992" w:type="dxa"/>
            <w:tcBorders>
              <w:top w:val="single" w:sz="4" w:space="0" w:color="auto"/>
              <w:left w:val="single" w:sz="4" w:space="0" w:color="auto"/>
              <w:bottom w:val="single" w:sz="4" w:space="0" w:color="auto"/>
              <w:right w:val="single" w:sz="4" w:space="0" w:color="auto"/>
            </w:tcBorders>
          </w:tcPr>
          <w:p w14:paraId="5EF28404" w14:textId="2B6D90CF" w:rsidR="00EA4D27" w:rsidRPr="630BCD49" w:rsidRDefault="00C122F5" w:rsidP="6383C5F0">
            <w:pPr>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1</w:t>
            </w:r>
          </w:p>
        </w:tc>
        <w:tc>
          <w:tcPr>
            <w:tcW w:w="1418" w:type="dxa"/>
            <w:tcBorders>
              <w:top w:val="single" w:sz="4" w:space="0" w:color="auto"/>
              <w:left w:val="single" w:sz="4" w:space="0" w:color="auto"/>
              <w:bottom w:val="single" w:sz="4" w:space="0" w:color="auto"/>
              <w:right w:val="single" w:sz="4" w:space="0" w:color="auto"/>
            </w:tcBorders>
          </w:tcPr>
          <w:p w14:paraId="18BF6A24" w14:textId="481127B7" w:rsidR="00EA4D27" w:rsidRPr="5AF4ED53" w:rsidRDefault="002A4A9A" w:rsidP="6383C5F0">
            <w:pPr>
              <w:spacing w:before="96" w:after="72"/>
              <w:jc w:val="center"/>
              <w:rPr>
                <w:rFonts w:ascii="Arial" w:eastAsia="Arial" w:hAnsi="Arial" w:cs="Arial"/>
                <w:sz w:val="22"/>
                <w:szCs w:val="22"/>
                <w:lang w:val="en-US"/>
              </w:rPr>
            </w:pPr>
            <w:r w:rsidRPr="002A4A9A">
              <w:rPr>
                <w:rFonts w:ascii="Arial" w:eastAsia="Arial" w:hAnsi="Arial" w:cs="Arial"/>
                <w:sz w:val="22"/>
                <w:szCs w:val="22"/>
                <w:lang w:val="en-US"/>
              </w:rPr>
              <w:t>Graphic Design</w:t>
            </w:r>
          </w:p>
        </w:tc>
        <w:tc>
          <w:tcPr>
            <w:tcW w:w="1984" w:type="dxa"/>
            <w:tcBorders>
              <w:top w:val="single" w:sz="4" w:space="0" w:color="auto"/>
              <w:left w:val="single" w:sz="4" w:space="0" w:color="auto"/>
              <w:bottom w:val="single" w:sz="4" w:space="0" w:color="auto"/>
              <w:right w:val="single" w:sz="4" w:space="0" w:color="auto"/>
            </w:tcBorders>
          </w:tcPr>
          <w:p w14:paraId="0257B502" w14:textId="6D247C62" w:rsidR="00EA4D27" w:rsidRPr="5AF4ED53" w:rsidRDefault="00627291" w:rsidP="6383C5F0">
            <w:pPr>
              <w:spacing w:before="96" w:after="72"/>
              <w:jc w:val="center"/>
              <w:rPr>
                <w:rFonts w:ascii="Arial" w:eastAsia="Arial" w:hAnsi="Arial" w:cs="Arial"/>
                <w:sz w:val="22"/>
                <w:szCs w:val="22"/>
                <w:lang w:val="en-US"/>
              </w:rPr>
            </w:pPr>
            <w:r w:rsidRPr="00627291">
              <w:rPr>
                <w:rFonts w:ascii="Arial" w:eastAsia="Arial" w:hAnsi="Arial" w:cs="Arial"/>
                <w:sz w:val="22"/>
                <w:szCs w:val="22"/>
                <w:lang w:val="en-US"/>
              </w:rPr>
              <w:t>Preparation of posters, brochures and promotional materials</w:t>
            </w:r>
          </w:p>
        </w:tc>
        <w:tc>
          <w:tcPr>
            <w:tcW w:w="1276" w:type="dxa"/>
            <w:tcBorders>
              <w:top w:val="single" w:sz="4" w:space="0" w:color="auto"/>
              <w:left w:val="single" w:sz="4" w:space="0" w:color="auto"/>
              <w:bottom w:val="single" w:sz="4" w:space="0" w:color="auto"/>
              <w:right w:val="single" w:sz="4" w:space="0" w:color="auto"/>
            </w:tcBorders>
          </w:tcPr>
          <w:p w14:paraId="79C7BD9A" w14:textId="2BC4BA4F" w:rsidR="00EA4D27" w:rsidRPr="5AF4ED53" w:rsidRDefault="00627291" w:rsidP="6383C5F0">
            <w:pPr>
              <w:spacing w:before="96" w:after="72"/>
              <w:jc w:val="center"/>
              <w:rPr>
                <w:rFonts w:ascii="Arial" w:hAnsi="Arial" w:cs="Arial"/>
                <w:color w:val="000000" w:themeColor="text1"/>
                <w:sz w:val="22"/>
                <w:szCs w:val="22"/>
                <w:lang w:val="en-US"/>
              </w:rPr>
            </w:pPr>
            <w:r>
              <w:rPr>
                <w:rFonts w:ascii="Arial" w:hAnsi="Arial" w:cs="Arial"/>
                <w:color w:val="000000" w:themeColor="text1"/>
                <w:sz w:val="22"/>
                <w:szCs w:val="22"/>
                <w:lang w:val="en-US"/>
              </w:rPr>
              <w:t>X</w:t>
            </w:r>
          </w:p>
        </w:tc>
        <w:tc>
          <w:tcPr>
            <w:tcW w:w="1276" w:type="dxa"/>
            <w:tcBorders>
              <w:top w:val="single" w:sz="4" w:space="0" w:color="auto"/>
              <w:left w:val="single" w:sz="4" w:space="0" w:color="auto"/>
              <w:bottom w:val="single" w:sz="4" w:space="0" w:color="auto"/>
              <w:right w:val="single" w:sz="4" w:space="0" w:color="auto"/>
            </w:tcBorders>
          </w:tcPr>
          <w:p w14:paraId="7EC1BFC5" w14:textId="77777777" w:rsidR="00EA4D27" w:rsidRPr="0068638C" w:rsidRDefault="00EA4D27" w:rsidP="6383C5F0">
            <w:pPr>
              <w:snapToGrid w:val="0"/>
              <w:spacing w:before="96" w:after="72"/>
              <w:jc w:val="center"/>
              <w:rPr>
                <w:rFonts w:ascii="Arial" w:hAnsi="Arial" w:cs="Arial"/>
                <w:color w:val="000000"/>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69E6DF07" w14:textId="3F1B579E" w:rsidR="00EA4D27" w:rsidRPr="5AF4ED53" w:rsidRDefault="000F591A" w:rsidP="6383C5F0">
            <w:pPr>
              <w:snapToGrid w:val="0"/>
              <w:spacing w:before="96" w:after="72"/>
              <w:jc w:val="center"/>
              <w:rPr>
                <w:rFonts w:ascii="Arial" w:eastAsia="Arial" w:hAnsi="Arial" w:cs="Arial"/>
                <w:sz w:val="22"/>
                <w:szCs w:val="22"/>
                <w:lang w:val="en-US"/>
              </w:rPr>
            </w:pPr>
            <w:r>
              <w:rPr>
                <w:rFonts w:ascii="Arial" w:eastAsia="Arial" w:hAnsi="Arial" w:cs="Arial"/>
                <w:sz w:val="22"/>
                <w:szCs w:val="22"/>
                <w:lang w:val="en-US"/>
              </w:rPr>
              <w:t>21.25</w:t>
            </w:r>
          </w:p>
        </w:tc>
        <w:tc>
          <w:tcPr>
            <w:tcW w:w="1276" w:type="dxa"/>
            <w:tcBorders>
              <w:top w:val="single" w:sz="4" w:space="0" w:color="auto"/>
              <w:left w:val="single" w:sz="4" w:space="0" w:color="auto"/>
              <w:bottom w:val="single" w:sz="4" w:space="0" w:color="auto"/>
              <w:right w:val="single" w:sz="4" w:space="0" w:color="auto"/>
            </w:tcBorders>
          </w:tcPr>
          <w:p w14:paraId="5906F020" w14:textId="3CFBC9FA" w:rsidR="00EA4D27" w:rsidRPr="5AF4ED53" w:rsidRDefault="00BB2456" w:rsidP="6383C5F0">
            <w:pPr>
              <w:snapToGrid w:val="0"/>
              <w:spacing w:before="96" w:after="72"/>
              <w:jc w:val="center"/>
              <w:rPr>
                <w:rFonts w:ascii="Arial" w:eastAsia="Arial" w:hAnsi="Arial" w:cs="Arial"/>
                <w:sz w:val="22"/>
                <w:szCs w:val="22"/>
                <w:lang w:val="en-US"/>
              </w:rPr>
            </w:pPr>
            <w:r>
              <w:rPr>
                <w:rFonts w:ascii="Arial" w:eastAsia="Arial" w:hAnsi="Arial" w:cs="Arial"/>
                <w:sz w:val="22"/>
                <w:szCs w:val="22"/>
                <w:lang w:val="en-US"/>
              </w:rPr>
              <w:t>850</w:t>
            </w:r>
          </w:p>
        </w:tc>
        <w:tc>
          <w:tcPr>
            <w:tcW w:w="1500" w:type="dxa"/>
            <w:tcBorders>
              <w:top w:val="single" w:sz="4" w:space="0" w:color="auto"/>
              <w:left w:val="single" w:sz="4" w:space="0" w:color="auto"/>
              <w:bottom w:val="single" w:sz="4" w:space="0" w:color="auto"/>
              <w:right w:val="single" w:sz="4" w:space="0" w:color="auto"/>
            </w:tcBorders>
          </w:tcPr>
          <w:p w14:paraId="7A36DAA1" w14:textId="73C546C7" w:rsidR="00EA4D27" w:rsidRPr="5AF4ED53" w:rsidRDefault="00BB2456" w:rsidP="6383C5F0">
            <w:pPr>
              <w:snapToGrid w:val="0"/>
              <w:spacing w:before="96" w:after="72"/>
              <w:jc w:val="center"/>
              <w:rPr>
                <w:rFonts w:ascii="Arial" w:eastAsia="Arial" w:hAnsi="Arial" w:cs="Arial"/>
                <w:sz w:val="22"/>
                <w:szCs w:val="22"/>
                <w:lang w:val="en-US"/>
              </w:rPr>
            </w:pPr>
            <w:r>
              <w:rPr>
                <w:rFonts w:ascii="Arial" w:eastAsia="Arial" w:hAnsi="Arial" w:cs="Arial"/>
                <w:sz w:val="22"/>
                <w:szCs w:val="22"/>
                <w:lang w:val="en-US"/>
              </w:rPr>
              <w:t>850</w:t>
            </w:r>
          </w:p>
        </w:tc>
      </w:tr>
      <w:tr w:rsidR="6A85C8B1" w14:paraId="61B5F9ED" w14:textId="77777777" w:rsidTr="6A85C8B1">
        <w:trPr>
          <w:cantSplit/>
          <w:trHeight w:val="408"/>
        </w:trPr>
        <w:tc>
          <w:tcPr>
            <w:tcW w:w="540" w:type="dxa"/>
            <w:tcBorders>
              <w:top w:val="single" w:sz="4" w:space="0" w:color="auto"/>
              <w:left w:val="single" w:sz="4" w:space="0" w:color="auto"/>
              <w:bottom w:val="single" w:sz="4" w:space="0" w:color="auto"/>
              <w:right w:val="single" w:sz="4" w:space="0" w:color="auto"/>
            </w:tcBorders>
          </w:tcPr>
          <w:p w14:paraId="04F4C66B" w14:textId="6E1795A4" w:rsidR="3819F401" w:rsidRDefault="3819F401" w:rsidP="6A85C8B1">
            <w:pPr>
              <w:jc w:val="center"/>
              <w:rPr>
                <w:rFonts w:ascii="Arial" w:hAnsi="Arial" w:cs="Arial"/>
                <w:b/>
                <w:bCs/>
                <w:color w:val="000000" w:themeColor="text1"/>
                <w:sz w:val="22"/>
                <w:szCs w:val="22"/>
                <w:lang w:val="en-US"/>
              </w:rPr>
            </w:pPr>
            <w:r w:rsidRPr="6A85C8B1">
              <w:rPr>
                <w:rFonts w:ascii="Arial" w:hAnsi="Arial" w:cs="Arial"/>
                <w:b/>
                <w:bCs/>
                <w:color w:val="000000" w:themeColor="text1"/>
                <w:sz w:val="22"/>
                <w:szCs w:val="22"/>
                <w:lang w:val="en-US"/>
              </w:rPr>
              <w:t>10</w:t>
            </w:r>
          </w:p>
        </w:tc>
        <w:tc>
          <w:tcPr>
            <w:tcW w:w="2295" w:type="dxa"/>
            <w:gridSpan w:val="2"/>
            <w:tcBorders>
              <w:top w:val="single" w:sz="4" w:space="0" w:color="auto"/>
              <w:left w:val="single" w:sz="4" w:space="0" w:color="auto"/>
              <w:bottom w:val="single" w:sz="4" w:space="0" w:color="auto"/>
              <w:right w:val="single" w:sz="4" w:space="0" w:color="auto"/>
            </w:tcBorders>
          </w:tcPr>
          <w:p w14:paraId="2A4E5D3F" w14:textId="7868104C" w:rsidR="6B28EBCD" w:rsidRDefault="6B28EBCD" w:rsidP="6A85C8B1">
            <w:pPr>
              <w:spacing w:before="96" w:after="72" w:line="259" w:lineRule="auto"/>
              <w:jc w:val="center"/>
              <w:rPr>
                <w:rFonts w:ascii="Arial" w:eastAsia="Arial" w:hAnsi="Arial" w:cs="Arial"/>
                <w:sz w:val="22"/>
                <w:szCs w:val="22"/>
                <w:lang w:val="en-US"/>
              </w:rPr>
            </w:pPr>
            <w:r w:rsidRPr="6A85C8B1">
              <w:rPr>
                <w:rFonts w:ascii="Arial" w:eastAsia="Arial" w:hAnsi="Arial" w:cs="Arial"/>
                <w:sz w:val="22"/>
                <w:szCs w:val="22"/>
                <w:lang w:val="en-US"/>
              </w:rPr>
              <w:t>Deye Hybrid Inverter SUN-6K-LP3</w:t>
            </w:r>
            <w:r w:rsidR="3819F401" w:rsidRPr="6A85C8B1">
              <w:rPr>
                <w:rFonts w:ascii="Arial" w:eastAsia="Arial" w:hAnsi="Arial" w:cs="Arial"/>
                <w:sz w:val="22"/>
                <w:szCs w:val="22"/>
                <w:lang w:val="en-US"/>
              </w:rPr>
              <w:t xml:space="preserve"> </w:t>
            </w:r>
          </w:p>
        </w:tc>
        <w:tc>
          <w:tcPr>
            <w:tcW w:w="709" w:type="dxa"/>
            <w:tcBorders>
              <w:top w:val="single" w:sz="4" w:space="0" w:color="auto"/>
              <w:left w:val="single" w:sz="4" w:space="0" w:color="auto"/>
              <w:bottom w:val="single" w:sz="4" w:space="0" w:color="auto"/>
              <w:right w:val="single" w:sz="4" w:space="0" w:color="auto"/>
            </w:tcBorders>
          </w:tcPr>
          <w:p w14:paraId="30A3C8BD" w14:textId="3C4C8BBF" w:rsidR="0D0B5913" w:rsidRDefault="0D0B5913" w:rsidP="6A85C8B1">
            <w:pPr>
              <w:jc w:val="center"/>
              <w:rPr>
                <w:rFonts w:ascii="Arial" w:hAnsi="Arial" w:cs="Arial"/>
                <w:color w:val="000000" w:themeColor="text1"/>
                <w:sz w:val="22"/>
                <w:szCs w:val="22"/>
                <w:lang w:val="en-US"/>
              </w:rPr>
            </w:pPr>
            <w:r w:rsidRPr="6A85C8B1">
              <w:rPr>
                <w:rFonts w:ascii="Arial" w:hAnsi="Arial" w:cs="Arial"/>
                <w:color w:val="000000" w:themeColor="text1"/>
                <w:sz w:val="22"/>
                <w:szCs w:val="22"/>
                <w:lang w:val="en-US"/>
              </w:rPr>
              <w:t>8</w:t>
            </w:r>
          </w:p>
        </w:tc>
        <w:tc>
          <w:tcPr>
            <w:tcW w:w="992" w:type="dxa"/>
            <w:tcBorders>
              <w:top w:val="single" w:sz="4" w:space="0" w:color="auto"/>
              <w:left w:val="single" w:sz="4" w:space="0" w:color="auto"/>
              <w:bottom w:val="single" w:sz="4" w:space="0" w:color="auto"/>
              <w:right w:val="single" w:sz="4" w:space="0" w:color="auto"/>
            </w:tcBorders>
          </w:tcPr>
          <w:p w14:paraId="5D049DB7" w14:textId="252178F1" w:rsidR="6A85C8B1" w:rsidRDefault="6A85C8B1" w:rsidP="6A85C8B1">
            <w:pPr>
              <w:jc w:val="center"/>
              <w:rPr>
                <w:rFonts w:ascii="Arial" w:hAnsi="Arial" w:cs="Arial"/>
                <w:color w:val="000000" w:themeColor="text1"/>
                <w:sz w:val="22"/>
                <w:szCs w:val="22"/>
                <w:lang w:val="en-US"/>
              </w:rPr>
            </w:pPr>
          </w:p>
        </w:tc>
        <w:tc>
          <w:tcPr>
            <w:tcW w:w="1418" w:type="dxa"/>
            <w:tcBorders>
              <w:top w:val="single" w:sz="4" w:space="0" w:color="auto"/>
              <w:left w:val="single" w:sz="4" w:space="0" w:color="auto"/>
              <w:bottom w:val="single" w:sz="4" w:space="0" w:color="auto"/>
              <w:right w:val="single" w:sz="4" w:space="0" w:color="auto"/>
            </w:tcBorders>
          </w:tcPr>
          <w:p w14:paraId="0B466E8F" w14:textId="7150B526" w:rsidR="6A85C8B1" w:rsidRDefault="6A85C8B1" w:rsidP="6A85C8B1">
            <w:pPr>
              <w:jc w:val="center"/>
              <w:rPr>
                <w:rFonts w:ascii="Arial" w:eastAsia="Arial" w:hAnsi="Arial" w:cs="Arial"/>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6738BDCE" w14:textId="1B70556C" w:rsidR="03D8D53D" w:rsidRDefault="03D8D53D" w:rsidP="6A85C8B1">
            <w:pPr>
              <w:jc w:val="center"/>
              <w:rPr>
                <w:rFonts w:ascii="Arial" w:eastAsia="Arial" w:hAnsi="Arial" w:cs="Arial"/>
                <w:sz w:val="22"/>
                <w:szCs w:val="22"/>
                <w:lang w:val="en-US"/>
              </w:rPr>
            </w:pPr>
            <w:commentRangeStart w:id="68"/>
            <w:r w:rsidRPr="6A85C8B1">
              <w:rPr>
                <w:rFonts w:ascii="Arial" w:eastAsia="Arial" w:hAnsi="Arial" w:cs="Arial"/>
                <w:sz w:val="22"/>
                <w:szCs w:val="22"/>
                <w:lang w:val="en-US"/>
              </w:rPr>
              <w:t xml:space="preserve">Store the energy from solar panels to </w:t>
            </w:r>
            <w:r w:rsidR="4A47BF88" w:rsidRPr="6A85C8B1">
              <w:rPr>
                <w:rFonts w:ascii="Arial" w:eastAsia="Arial" w:hAnsi="Arial" w:cs="Arial"/>
                <w:sz w:val="22"/>
                <w:szCs w:val="22"/>
                <w:lang w:val="en-US"/>
              </w:rPr>
              <w:t>battery</w:t>
            </w:r>
            <w:commentRangeEnd w:id="68"/>
            <w:r w:rsidR="00D11202">
              <w:rPr>
                <w:rStyle w:val="AklamaBavurusu"/>
              </w:rPr>
              <w:commentReference w:id="68"/>
            </w:r>
          </w:p>
        </w:tc>
        <w:tc>
          <w:tcPr>
            <w:tcW w:w="1276" w:type="dxa"/>
            <w:tcBorders>
              <w:top w:val="single" w:sz="4" w:space="0" w:color="auto"/>
              <w:left w:val="single" w:sz="4" w:space="0" w:color="auto"/>
              <w:bottom w:val="single" w:sz="4" w:space="0" w:color="auto"/>
              <w:right w:val="single" w:sz="4" w:space="0" w:color="auto"/>
            </w:tcBorders>
          </w:tcPr>
          <w:p w14:paraId="49C364F6" w14:textId="04315EE5" w:rsidR="6A85C8B1" w:rsidRDefault="6A85C8B1" w:rsidP="6A85C8B1">
            <w:pPr>
              <w:jc w:val="center"/>
              <w:rPr>
                <w:rFonts w:ascii="Arial" w:hAnsi="Arial" w:cs="Arial"/>
                <w:color w:val="000000" w:themeColor="text1"/>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45E903F3" w14:textId="6DDFBAAB" w:rsidR="1FE72477" w:rsidRDefault="1FE72477" w:rsidP="6A85C8B1">
            <w:pPr>
              <w:jc w:val="center"/>
              <w:rPr>
                <w:rFonts w:ascii="Arial" w:hAnsi="Arial" w:cs="Arial"/>
                <w:color w:val="000000" w:themeColor="text1"/>
                <w:sz w:val="22"/>
                <w:szCs w:val="22"/>
                <w:lang w:val="en-US"/>
              </w:rPr>
            </w:pPr>
            <w:r w:rsidRPr="6A85C8B1">
              <w:rPr>
                <w:rFonts w:ascii="Arial" w:hAnsi="Arial" w:cs="Arial"/>
                <w:color w:val="000000" w:themeColor="text1"/>
                <w:sz w:val="22"/>
                <w:szCs w:val="22"/>
                <w:lang w:val="en-US"/>
              </w:rPr>
              <w:t>X</w:t>
            </w:r>
          </w:p>
          <w:p w14:paraId="59051321" w14:textId="38A53804" w:rsidR="6A85C8B1" w:rsidRDefault="6A85C8B1" w:rsidP="6A85C8B1">
            <w:pPr>
              <w:jc w:val="center"/>
              <w:rPr>
                <w:rFonts w:ascii="Arial" w:hAnsi="Arial" w:cs="Arial"/>
                <w:color w:val="000000" w:themeColor="text1"/>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3147A0C5" w14:textId="099033FE" w:rsidR="454371DB" w:rsidRDefault="454371DB" w:rsidP="6A85C8B1">
            <w:pPr>
              <w:jc w:val="center"/>
              <w:rPr>
                <w:rFonts w:ascii="Arial" w:eastAsia="Arial" w:hAnsi="Arial" w:cs="Arial"/>
                <w:sz w:val="22"/>
                <w:szCs w:val="22"/>
                <w:lang w:val="en-US"/>
              </w:rPr>
            </w:pPr>
            <w:commentRangeStart w:id="69"/>
            <w:r w:rsidRPr="6A85C8B1">
              <w:rPr>
                <w:rFonts w:ascii="Arial" w:eastAsia="Arial" w:hAnsi="Arial" w:cs="Arial"/>
                <w:sz w:val="22"/>
                <w:szCs w:val="22"/>
                <w:lang w:val="en-US"/>
              </w:rPr>
              <w:t>7</w:t>
            </w:r>
            <w:r w:rsidR="79D91678" w:rsidRPr="6A85C8B1">
              <w:rPr>
                <w:rFonts w:ascii="Arial" w:eastAsia="Arial" w:hAnsi="Arial" w:cs="Arial"/>
                <w:sz w:val="22"/>
                <w:szCs w:val="22"/>
                <w:lang w:val="en-US"/>
              </w:rPr>
              <w:t>00</w:t>
            </w:r>
            <w:commentRangeEnd w:id="69"/>
            <w:r w:rsidR="009C4C61">
              <w:rPr>
                <w:rStyle w:val="AklamaBavurusu"/>
              </w:rPr>
              <w:commentReference w:id="69"/>
            </w:r>
          </w:p>
        </w:tc>
        <w:tc>
          <w:tcPr>
            <w:tcW w:w="1276" w:type="dxa"/>
            <w:tcBorders>
              <w:top w:val="single" w:sz="4" w:space="0" w:color="auto"/>
              <w:left w:val="single" w:sz="4" w:space="0" w:color="auto"/>
              <w:bottom w:val="single" w:sz="4" w:space="0" w:color="auto"/>
              <w:right w:val="single" w:sz="4" w:space="0" w:color="auto"/>
            </w:tcBorders>
          </w:tcPr>
          <w:p w14:paraId="56905E37" w14:textId="00C3F9CE" w:rsidR="59823188" w:rsidRDefault="59823188" w:rsidP="6A85C8B1">
            <w:pPr>
              <w:jc w:val="center"/>
              <w:rPr>
                <w:rFonts w:ascii="Arial" w:eastAsia="Arial" w:hAnsi="Arial" w:cs="Arial"/>
                <w:sz w:val="22"/>
                <w:szCs w:val="22"/>
                <w:lang w:val="en-US"/>
              </w:rPr>
            </w:pPr>
            <w:r w:rsidRPr="6A85C8B1">
              <w:rPr>
                <w:rFonts w:ascii="Arial" w:eastAsia="Arial" w:hAnsi="Arial" w:cs="Arial"/>
                <w:sz w:val="22"/>
                <w:szCs w:val="22"/>
                <w:lang w:val="en-US"/>
              </w:rPr>
              <w:t>31,000</w:t>
            </w:r>
          </w:p>
        </w:tc>
        <w:tc>
          <w:tcPr>
            <w:tcW w:w="1500" w:type="dxa"/>
            <w:tcBorders>
              <w:top w:val="single" w:sz="4" w:space="0" w:color="auto"/>
              <w:left w:val="single" w:sz="4" w:space="0" w:color="auto"/>
              <w:bottom w:val="single" w:sz="4" w:space="0" w:color="auto"/>
              <w:right w:val="single" w:sz="4" w:space="0" w:color="auto"/>
            </w:tcBorders>
          </w:tcPr>
          <w:p w14:paraId="705A80E1" w14:textId="471E27D4" w:rsidR="194865FB" w:rsidRDefault="194865FB" w:rsidP="6A85C8B1">
            <w:pPr>
              <w:jc w:val="center"/>
              <w:rPr>
                <w:rFonts w:ascii="Arial" w:eastAsia="Arial" w:hAnsi="Arial" w:cs="Arial"/>
                <w:sz w:val="22"/>
                <w:szCs w:val="22"/>
                <w:lang w:val="en-US"/>
              </w:rPr>
            </w:pPr>
            <w:r w:rsidRPr="6A85C8B1">
              <w:rPr>
                <w:rFonts w:ascii="Arial" w:eastAsia="Arial" w:hAnsi="Arial" w:cs="Arial"/>
                <w:sz w:val="22"/>
                <w:szCs w:val="22"/>
                <w:lang w:val="en-US"/>
              </w:rPr>
              <w:t>248,000</w:t>
            </w:r>
          </w:p>
        </w:tc>
      </w:tr>
      <w:tr w:rsidR="6A85C8B1" w14:paraId="6B9C1893" w14:textId="77777777" w:rsidTr="6A85C8B1">
        <w:trPr>
          <w:cantSplit/>
          <w:trHeight w:val="408"/>
        </w:trPr>
        <w:tc>
          <w:tcPr>
            <w:tcW w:w="540" w:type="dxa"/>
            <w:tcBorders>
              <w:top w:val="single" w:sz="4" w:space="0" w:color="auto"/>
              <w:left w:val="single" w:sz="4" w:space="0" w:color="auto"/>
              <w:bottom w:val="single" w:sz="4" w:space="0" w:color="auto"/>
              <w:right w:val="single" w:sz="4" w:space="0" w:color="auto"/>
            </w:tcBorders>
          </w:tcPr>
          <w:p w14:paraId="31FE1FA8" w14:textId="67ACCFD1" w:rsidR="543D1831" w:rsidRDefault="543D1831" w:rsidP="6A85C8B1">
            <w:pPr>
              <w:jc w:val="center"/>
              <w:rPr>
                <w:rFonts w:ascii="Arial" w:hAnsi="Arial" w:cs="Arial"/>
                <w:b/>
                <w:bCs/>
                <w:color w:val="000000" w:themeColor="text1"/>
                <w:sz w:val="22"/>
                <w:szCs w:val="22"/>
                <w:lang w:val="en-US"/>
              </w:rPr>
            </w:pPr>
            <w:r w:rsidRPr="6A85C8B1">
              <w:rPr>
                <w:rFonts w:ascii="Arial" w:hAnsi="Arial" w:cs="Arial"/>
                <w:b/>
                <w:bCs/>
                <w:color w:val="000000" w:themeColor="text1"/>
                <w:sz w:val="22"/>
                <w:szCs w:val="22"/>
                <w:lang w:val="en-US"/>
              </w:rPr>
              <w:t>11</w:t>
            </w:r>
          </w:p>
        </w:tc>
        <w:tc>
          <w:tcPr>
            <w:tcW w:w="2295" w:type="dxa"/>
            <w:gridSpan w:val="2"/>
            <w:tcBorders>
              <w:top w:val="single" w:sz="4" w:space="0" w:color="auto"/>
              <w:left w:val="single" w:sz="4" w:space="0" w:color="auto"/>
              <w:bottom w:val="single" w:sz="4" w:space="0" w:color="auto"/>
              <w:right w:val="single" w:sz="4" w:space="0" w:color="auto"/>
            </w:tcBorders>
          </w:tcPr>
          <w:p w14:paraId="718A1974" w14:textId="3CF8E2AB" w:rsidR="543D1831" w:rsidRDefault="543D1831" w:rsidP="6A85C8B1">
            <w:pPr>
              <w:spacing w:before="96" w:after="72" w:line="259" w:lineRule="auto"/>
              <w:jc w:val="center"/>
              <w:rPr>
                <w:rFonts w:ascii="Arial" w:eastAsia="Arial" w:hAnsi="Arial" w:cs="Arial"/>
                <w:sz w:val="22"/>
                <w:szCs w:val="22"/>
                <w:lang w:val="en-US"/>
              </w:rPr>
            </w:pPr>
            <w:proofErr w:type="gramStart"/>
            <w:r w:rsidRPr="6A85C8B1">
              <w:rPr>
                <w:rFonts w:ascii="Arial" w:eastAsia="Arial" w:hAnsi="Arial" w:cs="Arial"/>
                <w:sz w:val="22"/>
                <w:szCs w:val="22"/>
                <w:lang w:val="en-US"/>
              </w:rPr>
              <w:t>Cabling</w:t>
            </w:r>
            <w:proofErr w:type="gramEnd"/>
            <w:r w:rsidRPr="6A85C8B1">
              <w:rPr>
                <w:rFonts w:ascii="Arial" w:eastAsia="Arial" w:hAnsi="Arial" w:cs="Arial"/>
                <w:sz w:val="22"/>
                <w:szCs w:val="22"/>
                <w:lang w:val="en-US"/>
              </w:rPr>
              <w:t xml:space="preserve"> (PV1-F, MC4, Battery)</w:t>
            </w:r>
          </w:p>
        </w:tc>
        <w:tc>
          <w:tcPr>
            <w:tcW w:w="709" w:type="dxa"/>
            <w:tcBorders>
              <w:top w:val="single" w:sz="4" w:space="0" w:color="auto"/>
              <w:left w:val="single" w:sz="4" w:space="0" w:color="auto"/>
              <w:bottom w:val="single" w:sz="4" w:space="0" w:color="auto"/>
              <w:right w:val="single" w:sz="4" w:space="0" w:color="auto"/>
            </w:tcBorders>
          </w:tcPr>
          <w:p w14:paraId="42939DB6" w14:textId="6B2BCFB4" w:rsidR="6A85C8B1" w:rsidRDefault="6A85C8B1" w:rsidP="6A85C8B1">
            <w:pPr>
              <w:jc w:val="center"/>
              <w:rPr>
                <w:rFonts w:ascii="Arial" w:hAnsi="Arial" w:cs="Arial"/>
                <w:color w:val="000000" w:themeColor="text1"/>
                <w:sz w:val="22"/>
                <w:szCs w:val="22"/>
                <w:lang w:val="en-US"/>
              </w:rPr>
            </w:pPr>
          </w:p>
        </w:tc>
        <w:tc>
          <w:tcPr>
            <w:tcW w:w="992" w:type="dxa"/>
            <w:tcBorders>
              <w:top w:val="single" w:sz="4" w:space="0" w:color="auto"/>
              <w:left w:val="single" w:sz="4" w:space="0" w:color="auto"/>
              <w:bottom w:val="single" w:sz="4" w:space="0" w:color="auto"/>
              <w:right w:val="single" w:sz="4" w:space="0" w:color="auto"/>
            </w:tcBorders>
          </w:tcPr>
          <w:p w14:paraId="2D9CEF88" w14:textId="0BCFA4E3" w:rsidR="3CAE3F15" w:rsidRDefault="3CAE3F15" w:rsidP="6A85C8B1">
            <w:pPr>
              <w:jc w:val="center"/>
              <w:rPr>
                <w:rFonts w:ascii="Arial" w:hAnsi="Arial" w:cs="Arial"/>
                <w:color w:val="000000" w:themeColor="text1"/>
                <w:sz w:val="22"/>
                <w:szCs w:val="22"/>
                <w:lang w:val="en-US"/>
              </w:rPr>
            </w:pPr>
            <w:r w:rsidRPr="6A85C8B1">
              <w:rPr>
                <w:rFonts w:ascii="Arial" w:hAnsi="Arial" w:cs="Arial"/>
                <w:color w:val="000000" w:themeColor="text1"/>
                <w:sz w:val="22"/>
                <w:szCs w:val="22"/>
                <w:lang w:val="en-US"/>
              </w:rPr>
              <w:t>160m</w:t>
            </w:r>
          </w:p>
        </w:tc>
        <w:tc>
          <w:tcPr>
            <w:tcW w:w="1418" w:type="dxa"/>
            <w:tcBorders>
              <w:top w:val="single" w:sz="4" w:space="0" w:color="auto"/>
              <w:left w:val="single" w:sz="4" w:space="0" w:color="auto"/>
              <w:bottom w:val="single" w:sz="4" w:space="0" w:color="auto"/>
              <w:right w:val="single" w:sz="4" w:space="0" w:color="auto"/>
            </w:tcBorders>
          </w:tcPr>
          <w:p w14:paraId="61A8E6AE" w14:textId="14F8D834" w:rsidR="6A85C8B1" w:rsidRDefault="6A85C8B1" w:rsidP="6A85C8B1">
            <w:pPr>
              <w:jc w:val="center"/>
              <w:rPr>
                <w:rFonts w:ascii="Arial" w:eastAsia="Arial" w:hAnsi="Arial" w:cs="Arial"/>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053640CE" w14:textId="2870DAAC" w:rsidR="2C384F25" w:rsidRDefault="2C384F25" w:rsidP="6A85C8B1">
            <w:pPr>
              <w:jc w:val="center"/>
              <w:rPr>
                <w:rFonts w:ascii="Arial" w:eastAsia="Arial" w:hAnsi="Arial" w:cs="Arial"/>
                <w:sz w:val="22"/>
                <w:szCs w:val="22"/>
                <w:lang w:val="en-US"/>
              </w:rPr>
            </w:pPr>
            <w:r w:rsidRPr="6A85C8B1">
              <w:rPr>
                <w:rFonts w:ascii="Arial" w:eastAsia="Arial" w:hAnsi="Arial" w:cs="Arial"/>
                <w:sz w:val="22"/>
                <w:szCs w:val="22"/>
                <w:lang w:val="en-US"/>
              </w:rPr>
              <w:t>Cables</w:t>
            </w:r>
            <w:r w:rsidR="420E2593" w:rsidRPr="6A85C8B1">
              <w:rPr>
                <w:rFonts w:ascii="Arial" w:eastAsia="Arial" w:hAnsi="Arial" w:cs="Arial"/>
                <w:sz w:val="22"/>
                <w:szCs w:val="22"/>
                <w:lang w:val="en-US"/>
              </w:rPr>
              <w:t xml:space="preserve"> needed for the inverter to connect battery</w:t>
            </w:r>
          </w:p>
        </w:tc>
        <w:tc>
          <w:tcPr>
            <w:tcW w:w="1276" w:type="dxa"/>
            <w:tcBorders>
              <w:top w:val="single" w:sz="4" w:space="0" w:color="auto"/>
              <w:left w:val="single" w:sz="4" w:space="0" w:color="auto"/>
              <w:bottom w:val="single" w:sz="4" w:space="0" w:color="auto"/>
              <w:right w:val="single" w:sz="4" w:space="0" w:color="auto"/>
            </w:tcBorders>
          </w:tcPr>
          <w:p w14:paraId="01297799" w14:textId="5A79C4FB" w:rsidR="6A85C8B1" w:rsidRDefault="6A85C8B1" w:rsidP="6A85C8B1">
            <w:pPr>
              <w:jc w:val="center"/>
              <w:rPr>
                <w:rFonts w:ascii="Arial" w:hAnsi="Arial" w:cs="Arial"/>
                <w:color w:val="000000" w:themeColor="text1"/>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6B7A9DE2" w14:textId="07AB6509" w:rsidR="4675BB01" w:rsidRDefault="4675BB01" w:rsidP="6A85C8B1">
            <w:pPr>
              <w:jc w:val="center"/>
              <w:rPr>
                <w:rFonts w:ascii="Arial" w:hAnsi="Arial" w:cs="Arial"/>
                <w:color w:val="000000" w:themeColor="text1"/>
                <w:sz w:val="22"/>
                <w:szCs w:val="22"/>
                <w:lang w:val="en-US"/>
              </w:rPr>
            </w:pPr>
            <w:r w:rsidRPr="6A85C8B1">
              <w:rPr>
                <w:rFonts w:ascii="Arial" w:hAnsi="Arial" w:cs="Arial"/>
                <w:color w:val="000000" w:themeColor="text1"/>
                <w:sz w:val="22"/>
                <w:szCs w:val="22"/>
                <w:lang w:val="en-US"/>
              </w:rPr>
              <w:t>X</w:t>
            </w:r>
          </w:p>
          <w:p w14:paraId="7B74F26A" w14:textId="08A44C6A" w:rsidR="6A85C8B1" w:rsidRDefault="6A85C8B1" w:rsidP="6A85C8B1">
            <w:pPr>
              <w:jc w:val="center"/>
              <w:rPr>
                <w:rFonts w:ascii="Arial" w:hAnsi="Arial" w:cs="Arial"/>
                <w:color w:val="000000" w:themeColor="text1"/>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03DF4D93" w14:textId="2CF387FC" w:rsidR="2451E7AE" w:rsidRDefault="2451E7AE" w:rsidP="6A85C8B1">
            <w:pPr>
              <w:jc w:val="center"/>
              <w:rPr>
                <w:rFonts w:ascii="Arial" w:eastAsia="Arial" w:hAnsi="Arial" w:cs="Arial"/>
                <w:sz w:val="22"/>
                <w:szCs w:val="22"/>
                <w:lang w:val="en-US"/>
              </w:rPr>
            </w:pPr>
            <w:r w:rsidRPr="6A85C8B1">
              <w:rPr>
                <w:rFonts w:ascii="Arial" w:eastAsia="Arial" w:hAnsi="Arial" w:cs="Arial"/>
                <w:sz w:val="22"/>
                <w:szCs w:val="22"/>
                <w:lang w:val="en-US"/>
              </w:rPr>
              <w:t>2.5</w:t>
            </w:r>
            <w:r w:rsidR="6A133C8D" w:rsidRPr="6A85C8B1">
              <w:rPr>
                <w:rFonts w:ascii="Arial" w:eastAsia="Arial" w:hAnsi="Arial" w:cs="Arial"/>
                <w:sz w:val="22"/>
                <w:szCs w:val="22"/>
                <w:lang w:val="en-US"/>
              </w:rPr>
              <w:t>0</w:t>
            </w:r>
          </w:p>
        </w:tc>
        <w:tc>
          <w:tcPr>
            <w:tcW w:w="1276" w:type="dxa"/>
            <w:tcBorders>
              <w:top w:val="single" w:sz="4" w:space="0" w:color="auto"/>
              <w:left w:val="single" w:sz="4" w:space="0" w:color="auto"/>
              <w:bottom w:val="single" w:sz="4" w:space="0" w:color="auto"/>
              <w:right w:val="single" w:sz="4" w:space="0" w:color="auto"/>
            </w:tcBorders>
          </w:tcPr>
          <w:p w14:paraId="2E4EB1C6" w14:textId="775BE685" w:rsidR="3CAE3F15" w:rsidRDefault="3CAE3F15" w:rsidP="6A85C8B1">
            <w:pPr>
              <w:jc w:val="center"/>
              <w:rPr>
                <w:rFonts w:ascii="Arial" w:eastAsia="Arial" w:hAnsi="Arial" w:cs="Arial"/>
                <w:sz w:val="22"/>
                <w:szCs w:val="22"/>
                <w:lang w:val="en-US"/>
              </w:rPr>
            </w:pPr>
            <w:r w:rsidRPr="6A85C8B1">
              <w:rPr>
                <w:rFonts w:ascii="Arial" w:eastAsia="Arial" w:hAnsi="Arial" w:cs="Arial"/>
                <w:sz w:val="22"/>
                <w:szCs w:val="22"/>
                <w:lang w:val="en-US"/>
              </w:rPr>
              <w:t>100</w:t>
            </w:r>
          </w:p>
        </w:tc>
        <w:tc>
          <w:tcPr>
            <w:tcW w:w="1500" w:type="dxa"/>
            <w:tcBorders>
              <w:top w:val="single" w:sz="4" w:space="0" w:color="auto"/>
              <w:left w:val="single" w:sz="4" w:space="0" w:color="auto"/>
              <w:bottom w:val="single" w:sz="4" w:space="0" w:color="auto"/>
              <w:right w:val="single" w:sz="4" w:space="0" w:color="auto"/>
            </w:tcBorders>
          </w:tcPr>
          <w:p w14:paraId="409857A2" w14:textId="5DD29337" w:rsidR="3CAE3F15" w:rsidRDefault="3CAE3F15" w:rsidP="6A85C8B1">
            <w:pPr>
              <w:jc w:val="center"/>
              <w:rPr>
                <w:rFonts w:ascii="Arial" w:eastAsia="Arial" w:hAnsi="Arial" w:cs="Arial"/>
                <w:sz w:val="22"/>
                <w:szCs w:val="22"/>
                <w:lang w:val="en-US"/>
              </w:rPr>
            </w:pPr>
            <w:r w:rsidRPr="6A85C8B1">
              <w:rPr>
                <w:rFonts w:ascii="Arial" w:eastAsia="Arial" w:hAnsi="Arial" w:cs="Arial"/>
                <w:sz w:val="22"/>
                <w:szCs w:val="22"/>
                <w:lang w:val="en-US"/>
              </w:rPr>
              <w:t>16,000</w:t>
            </w:r>
          </w:p>
        </w:tc>
      </w:tr>
      <w:tr w:rsidR="6A85C8B1" w14:paraId="21BF4CF7" w14:textId="77777777" w:rsidTr="6A85C8B1">
        <w:trPr>
          <w:cantSplit/>
          <w:trHeight w:val="408"/>
        </w:trPr>
        <w:tc>
          <w:tcPr>
            <w:tcW w:w="540" w:type="dxa"/>
            <w:tcBorders>
              <w:top w:val="single" w:sz="4" w:space="0" w:color="auto"/>
              <w:left w:val="single" w:sz="4" w:space="0" w:color="auto"/>
              <w:bottom w:val="single" w:sz="4" w:space="0" w:color="auto"/>
              <w:right w:val="single" w:sz="4" w:space="0" w:color="auto"/>
            </w:tcBorders>
          </w:tcPr>
          <w:p w14:paraId="7EAFD737" w14:textId="6B12AD95" w:rsidR="2D86F6AD" w:rsidRDefault="2D86F6AD" w:rsidP="6A85C8B1">
            <w:pPr>
              <w:jc w:val="center"/>
              <w:rPr>
                <w:rFonts w:ascii="Arial" w:hAnsi="Arial" w:cs="Arial"/>
                <w:b/>
                <w:bCs/>
                <w:color w:val="000000" w:themeColor="text1"/>
                <w:sz w:val="22"/>
                <w:szCs w:val="22"/>
                <w:lang w:val="en-US"/>
              </w:rPr>
            </w:pPr>
            <w:r w:rsidRPr="6A85C8B1">
              <w:rPr>
                <w:rFonts w:ascii="Arial" w:hAnsi="Arial" w:cs="Arial"/>
                <w:b/>
                <w:bCs/>
                <w:color w:val="000000" w:themeColor="text1"/>
                <w:sz w:val="22"/>
                <w:szCs w:val="22"/>
                <w:lang w:val="en-US"/>
              </w:rPr>
              <w:t>12</w:t>
            </w:r>
          </w:p>
        </w:tc>
        <w:tc>
          <w:tcPr>
            <w:tcW w:w="2295" w:type="dxa"/>
            <w:gridSpan w:val="2"/>
            <w:tcBorders>
              <w:top w:val="single" w:sz="4" w:space="0" w:color="auto"/>
              <w:left w:val="single" w:sz="4" w:space="0" w:color="auto"/>
              <w:bottom w:val="single" w:sz="4" w:space="0" w:color="auto"/>
              <w:right w:val="single" w:sz="4" w:space="0" w:color="auto"/>
            </w:tcBorders>
          </w:tcPr>
          <w:p w14:paraId="1F019199" w14:textId="0A66B313" w:rsidR="2D86F6AD" w:rsidRDefault="2D86F6AD" w:rsidP="6A85C8B1">
            <w:pPr>
              <w:spacing w:before="96" w:after="72" w:line="259" w:lineRule="auto"/>
              <w:jc w:val="center"/>
              <w:rPr>
                <w:rFonts w:ascii="Arial" w:eastAsia="Arial" w:hAnsi="Arial" w:cs="Arial"/>
                <w:sz w:val="22"/>
                <w:szCs w:val="22"/>
                <w:lang w:val="en-US"/>
              </w:rPr>
            </w:pPr>
            <w:r w:rsidRPr="6A85C8B1">
              <w:rPr>
                <w:rFonts w:ascii="Arial" w:eastAsia="Arial" w:hAnsi="Arial" w:cs="Arial"/>
                <w:sz w:val="22"/>
                <w:szCs w:val="22"/>
                <w:lang w:val="en-US"/>
              </w:rPr>
              <w:t xml:space="preserve">Folding Mounting System </w:t>
            </w:r>
          </w:p>
        </w:tc>
        <w:tc>
          <w:tcPr>
            <w:tcW w:w="709" w:type="dxa"/>
            <w:tcBorders>
              <w:top w:val="single" w:sz="4" w:space="0" w:color="auto"/>
              <w:left w:val="single" w:sz="4" w:space="0" w:color="auto"/>
              <w:bottom w:val="single" w:sz="4" w:space="0" w:color="auto"/>
              <w:right w:val="single" w:sz="4" w:space="0" w:color="auto"/>
            </w:tcBorders>
          </w:tcPr>
          <w:p w14:paraId="4A73109B" w14:textId="6AF3D68D" w:rsidR="7226F05D" w:rsidRDefault="7226F05D" w:rsidP="6A85C8B1">
            <w:pPr>
              <w:jc w:val="center"/>
              <w:rPr>
                <w:rFonts w:ascii="Arial" w:hAnsi="Arial" w:cs="Arial"/>
                <w:color w:val="000000" w:themeColor="text1"/>
                <w:sz w:val="22"/>
                <w:szCs w:val="22"/>
                <w:lang w:val="en-US"/>
              </w:rPr>
            </w:pPr>
            <w:r w:rsidRPr="6A85C8B1">
              <w:rPr>
                <w:rFonts w:ascii="Arial" w:hAnsi="Arial" w:cs="Arial"/>
                <w:color w:val="000000" w:themeColor="text1"/>
                <w:sz w:val="22"/>
                <w:szCs w:val="22"/>
                <w:lang w:val="en-US"/>
              </w:rPr>
              <w:t>8</w:t>
            </w:r>
          </w:p>
        </w:tc>
        <w:tc>
          <w:tcPr>
            <w:tcW w:w="992" w:type="dxa"/>
            <w:tcBorders>
              <w:top w:val="single" w:sz="4" w:space="0" w:color="auto"/>
              <w:left w:val="single" w:sz="4" w:space="0" w:color="auto"/>
              <w:bottom w:val="single" w:sz="4" w:space="0" w:color="auto"/>
              <w:right w:val="single" w:sz="4" w:space="0" w:color="auto"/>
            </w:tcBorders>
          </w:tcPr>
          <w:p w14:paraId="2FEFC498" w14:textId="4F43E112" w:rsidR="6A85C8B1" w:rsidRDefault="6A85C8B1" w:rsidP="6A85C8B1">
            <w:pPr>
              <w:jc w:val="center"/>
              <w:rPr>
                <w:rFonts w:ascii="Arial" w:hAnsi="Arial" w:cs="Arial"/>
                <w:color w:val="000000" w:themeColor="text1"/>
                <w:sz w:val="22"/>
                <w:szCs w:val="22"/>
                <w:lang w:val="en-US"/>
              </w:rPr>
            </w:pPr>
          </w:p>
        </w:tc>
        <w:tc>
          <w:tcPr>
            <w:tcW w:w="1418" w:type="dxa"/>
            <w:tcBorders>
              <w:top w:val="single" w:sz="4" w:space="0" w:color="auto"/>
              <w:left w:val="single" w:sz="4" w:space="0" w:color="auto"/>
              <w:bottom w:val="single" w:sz="4" w:space="0" w:color="auto"/>
              <w:right w:val="single" w:sz="4" w:space="0" w:color="auto"/>
            </w:tcBorders>
          </w:tcPr>
          <w:p w14:paraId="37F75F9F" w14:textId="7A0566F5" w:rsidR="6A85C8B1" w:rsidRDefault="6A85C8B1" w:rsidP="6A85C8B1">
            <w:pPr>
              <w:jc w:val="center"/>
              <w:rPr>
                <w:rFonts w:ascii="Arial" w:eastAsia="Arial" w:hAnsi="Arial" w:cs="Arial"/>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06E492CD" w14:textId="75CFEE94" w:rsidR="7226F05D" w:rsidRDefault="7226F05D" w:rsidP="6A85C8B1">
            <w:pPr>
              <w:jc w:val="center"/>
              <w:rPr>
                <w:rFonts w:ascii="Arial" w:eastAsia="Arial" w:hAnsi="Arial" w:cs="Arial"/>
                <w:sz w:val="22"/>
                <w:szCs w:val="22"/>
                <w:lang w:val="en-US"/>
              </w:rPr>
            </w:pPr>
            <w:r w:rsidRPr="6A85C8B1">
              <w:rPr>
                <w:rFonts w:ascii="Arial" w:eastAsia="Arial" w:hAnsi="Arial" w:cs="Arial"/>
                <w:sz w:val="22"/>
                <w:szCs w:val="22"/>
                <w:lang w:val="en-US"/>
              </w:rPr>
              <w:t>Solar system structure</w:t>
            </w:r>
          </w:p>
        </w:tc>
        <w:tc>
          <w:tcPr>
            <w:tcW w:w="1276" w:type="dxa"/>
            <w:tcBorders>
              <w:top w:val="single" w:sz="4" w:space="0" w:color="auto"/>
              <w:left w:val="single" w:sz="4" w:space="0" w:color="auto"/>
              <w:bottom w:val="single" w:sz="4" w:space="0" w:color="auto"/>
              <w:right w:val="single" w:sz="4" w:space="0" w:color="auto"/>
            </w:tcBorders>
          </w:tcPr>
          <w:p w14:paraId="2324E719" w14:textId="206DFDE2" w:rsidR="6A85C8B1" w:rsidRDefault="6A85C8B1" w:rsidP="6A85C8B1">
            <w:pPr>
              <w:jc w:val="center"/>
              <w:rPr>
                <w:rFonts w:ascii="Arial" w:hAnsi="Arial" w:cs="Arial"/>
                <w:color w:val="000000" w:themeColor="text1"/>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17CB7260" w14:textId="7F1263C7" w:rsidR="6B900DEC" w:rsidRDefault="6B900DEC" w:rsidP="6A85C8B1">
            <w:pPr>
              <w:jc w:val="center"/>
              <w:rPr>
                <w:rFonts w:ascii="Arial" w:hAnsi="Arial" w:cs="Arial"/>
                <w:color w:val="000000" w:themeColor="text1"/>
                <w:sz w:val="22"/>
                <w:szCs w:val="22"/>
                <w:lang w:val="en-US"/>
              </w:rPr>
            </w:pPr>
            <w:r w:rsidRPr="6A85C8B1">
              <w:rPr>
                <w:rFonts w:ascii="Arial" w:hAnsi="Arial" w:cs="Arial"/>
                <w:color w:val="000000" w:themeColor="text1"/>
                <w:sz w:val="22"/>
                <w:szCs w:val="22"/>
                <w:lang w:val="en-US"/>
              </w:rPr>
              <w:t>X</w:t>
            </w:r>
          </w:p>
          <w:p w14:paraId="43F4D6DF" w14:textId="0E23B218" w:rsidR="6A85C8B1" w:rsidRDefault="6A85C8B1" w:rsidP="6A85C8B1">
            <w:pPr>
              <w:jc w:val="center"/>
              <w:rPr>
                <w:rFonts w:ascii="Arial" w:hAnsi="Arial" w:cs="Arial"/>
                <w:color w:val="000000" w:themeColor="text1"/>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62DF98BF" w14:textId="1A44014B" w:rsidR="2E8DA6CA" w:rsidRDefault="2E8DA6CA" w:rsidP="6A85C8B1">
            <w:pPr>
              <w:jc w:val="center"/>
              <w:rPr>
                <w:rFonts w:ascii="Arial" w:eastAsia="Arial" w:hAnsi="Arial" w:cs="Arial"/>
                <w:sz w:val="22"/>
                <w:szCs w:val="22"/>
                <w:lang w:val="en-US"/>
              </w:rPr>
            </w:pPr>
            <w:r w:rsidRPr="6A85C8B1">
              <w:rPr>
                <w:rFonts w:ascii="Arial" w:eastAsia="Arial" w:hAnsi="Arial" w:cs="Arial"/>
                <w:sz w:val="22"/>
                <w:szCs w:val="22"/>
                <w:lang w:val="en-US"/>
              </w:rPr>
              <w:t>300</w:t>
            </w:r>
          </w:p>
        </w:tc>
        <w:tc>
          <w:tcPr>
            <w:tcW w:w="1276" w:type="dxa"/>
            <w:tcBorders>
              <w:top w:val="single" w:sz="4" w:space="0" w:color="auto"/>
              <w:left w:val="single" w:sz="4" w:space="0" w:color="auto"/>
              <w:bottom w:val="single" w:sz="4" w:space="0" w:color="auto"/>
              <w:right w:val="single" w:sz="4" w:space="0" w:color="auto"/>
            </w:tcBorders>
          </w:tcPr>
          <w:p w14:paraId="0ABA0A28" w14:textId="6560A8F5" w:rsidR="2D86F6AD" w:rsidRDefault="2D86F6AD" w:rsidP="6A85C8B1">
            <w:pPr>
              <w:jc w:val="center"/>
              <w:rPr>
                <w:rFonts w:ascii="Arial" w:eastAsia="Arial" w:hAnsi="Arial" w:cs="Arial"/>
                <w:sz w:val="22"/>
                <w:szCs w:val="22"/>
                <w:lang w:val="en-US"/>
              </w:rPr>
            </w:pPr>
            <w:r w:rsidRPr="6A85C8B1">
              <w:rPr>
                <w:rFonts w:ascii="Arial" w:eastAsia="Arial" w:hAnsi="Arial" w:cs="Arial"/>
                <w:sz w:val="22"/>
                <w:szCs w:val="22"/>
                <w:lang w:val="en-US"/>
              </w:rPr>
              <w:t>12,000</w:t>
            </w:r>
          </w:p>
        </w:tc>
        <w:tc>
          <w:tcPr>
            <w:tcW w:w="1500" w:type="dxa"/>
            <w:tcBorders>
              <w:top w:val="single" w:sz="4" w:space="0" w:color="auto"/>
              <w:left w:val="single" w:sz="4" w:space="0" w:color="auto"/>
              <w:bottom w:val="single" w:sz="4" w:space="0" w:color="auto"/>
              <w:right w:val="single" w:sz="4" w:space="0" w:color="auto"/>
            </w:tcBorders>
          </w:tcPr>
          <w:p w14:paraId="12CD2927" w14:textId="29845D21" w:rsidR="4FE952A9" w:rsidRDefault="4FE952A9" w:rsidP="6A85C8B1">
            <w:pPr>
              <w:jc w:val="center"/>
              <w:rPr>
                <w:rFonts w:ascii="Arial" w:eastAsia="Arial" w:hAnsi="Arial" w:cs="Arial"/>
                <w:sz w:val="22"/>
                <w:szCs w:val="22"/>
                <w:lang w:val="en-US"/>
              </w:rPr>
            </w:pPr>
            <w:r w:rsidRPr="6A85C8B1">
              <w:rPr>
                <w:rFonts w:ascii="Arial" w:eastAsia="Arial" w:hAnsi="Arial" w:cs="Arial"/>
                <w:sz w:val="22"/>
                <w:szCs w:val="22"/>
                <w:lang w:val="en-US"/>
              </w:rPr>
              <w:t>96,000</w:t>
            </w:r>
          </w:p>
        </w:tc>
      </w:tr>
      <w:tr w:rsidR="6A85C8B1" w14:paraId="5A225530" w14:textId="77777777" w:rsidTr="6A85C8B1">
        <w:trPr>
          <w:cantSplit/>
          <w:trHeight w:val="408"/>
        </w:trPr>
        <w:tc>
          <w:tcPr>
            <w:tcW w:w="540" w:type="dxa"/>
            <w:tcBorders>
              <w:top w:val="single" w:sz="4" w:space="0" w:color="auto"/>
              <w:left w:val="single" w:sz="4" w:space="0" w:color="auto"/>
              <w:bottom w:val="single" w:sz="4" w:space="0" w:color="auto"/>
              <w:right w:val="single" w:sz="4" w:space="0" w:color="auto"/>
            </w:tcBorders>
          </w:tcPr>
          <w:p w14:paraId="74DD0259" w14:textId="4550F2D3" w:rsidR="752A0CC9" w:rsidRDefault="752A0CC9" w:rsidP="6A85C8B1">
            <w:pPr>
              <w:jc w:val="center"/>
              <w:rPr>
                <w:rFonts w:ascii="Arial" w:hAnsi="Arial" w:cs="Arial"/>
                <w:b/>
                <w:bCs/>
                <w:color w:val="000000" w:themeColor="text1"/>
                <w:sz w:val="22"/>
                <w:szCs w:val="22"/>
                <w:lang w:val="en-US"/>
              </w:rPr>
            </w:pPr>
            <w:r w:rsidRPr="6A85C8B1">
              <w:rPr>
                <w:rFonts w:ascii="Arial" w:hAnsi="Arial" w:cs="Arial"/>
                <w:b/>
                <w:bCs/>
                <w:color w:val="000000" w:themeColor="text1"/>
                <w:sz w:val="22"/>
                <w:szCs w:val="22"/>
                <w:lang w:val="en-US"/>
              </w:rPr>
              <w:t>13</w:t>
            </w:r>
          </w:p>
        </w:tc>
        <w:tc>
          <w:tcPr>
            <w:tcW w:w="2295" w:type="dxa"/>
            <w:gridSpan w:val="2"/>
            <w:tcBorders>
              <w:top w:val="single" w:sz="4" w:space="0" w:color="auto"/>
              <w:left w:val="single" w:sz="4" w:space="0" w:color="auto"/>
              <w:bottom w:val="single" w:sz="4" w:space="0" w:color="auto"/>
              <w:right w:val="single" w:sz="4" w:space="0" w:color="auto"/>
            </w:tcBorders>
          </w:tcPr>
          <w:p w14:paraId="78330C43" w14:textId="7F236F56" w:rsidR="752A0CC9" w:rsidRDefault="752A0CC9" w:rsidP="6A85C8B1">
            <w:pPr>
              <w:spacing w:line="259" w:lineRule="auto"/>
              <w:jc w:val="center"/>
              <w:rPr>
                <w:rFonts w:ascii="Arial" w:eastAsia="Arial" w:hAnsi="Arial" w:cs="Arial"/>
                <w:sz w:val="22"/>
                <w:szCs w:val="22"/>
                <w:lang w:val="en-US"/>
              </w:rPr>
            </w:pPr>
            <w:r w:rsidRPr="6A85C8B1">
              <w:rPr>
                <w:rFonts w:ascii="Arial" w:eastAsia="Arial" w:hAnsi="Arial" w:cs="Arial"/>
                <w:sz w:val="22"/>
                <w:szCs w:val="22"/>
                <w:lang w:val="en-US"/>
              </w:rPr>
              <w:t>DC Protection (Fuse, breaker)</w:t>
            </w:r>
          </w:p>
        </w:tc>
        <w:tc>
          <w:tcPr>
            <w:tcW w:w="709" w:type="dxa"/>
            <w:tcBorders>
              <w:top w:val="single" w:sz="4" w:space="0" w:color="auto"/>
              <w:left w:val="single" w:sz="4" w:space="0" w:color="auto"/>
              <w:bottom w:val="single" w:sz="4" w:space="0" w:color="auto"/>
              <w:right w:val="single" w:sz="4" w:space="0" w:color="auto"/>
            </w:tcBorders>
          </w:tcPr>
          <w:p w14:paraId="48A2EBD8" w14:textId="15E65350" w:rsidR="2A0B57F5" w:rsidRDefault="2A0B57F5" w:rsidP="6A85C8B1">
            <w:pPr>
              <w:jc w:val="center"/>
              <w:rPr>
                <w:rFonts w:ascii="Arial" w:hAnsi="Arial" w:cs="Arial"/>
                <w:color w:val="000000" w:themeColor="text1"/>
                <w:sz w:val="22"/>
                <w:szCs w:val="22"/>
                <w:lang w:val="en-US"/>
              </w:rPr>
            </w:pPr>
            <w:r w:rsidRPr="6A85C8B1">
              <w:rPr>
                <w:rFonts w:ascii="Arial" w:hAnsi="Arial" w:cs="Arial"/>
                <w:color w:val="000000" w:themeColor="text1"/>
                <w:sz w:val="22"/>
                <w:szCs w:val="22"/>
                <w:lang w:val="en-US"/>
              </w:rPr>
              <w:t>8</w:t>
            </w:r>
          </w:p>
        </w:tc>
        <w:tc>
          <w:tcPr>
            <w:tcW w:w="992" w:type="dxa"/>
            <w:tcBorders>
              <w:top w:val="single" w:sz="4" w:space="0" w:color="auto"/>
              <w:left w:val="single" w:sz="4" w:space="0" w:color="auto"/>
              <w:bottom w:val="single" w:sz="4" w:space="0" w:color="auto"/>
              <w:right w:val="single" w:sz="4" w:space="0" w:color="auto"/>
            </w:tcBorders>
          </w:tcPr>
          <w:p w14:paraId="3E16AF4F" w14:textId="57DC98E9" w:rsidR="6A85C8B1" w:rsidRDefault="6A85C8B1" w:rsidP="6A85C8B1">
            <w:pPr>
              <w:jc w:val="center"/>
              <w:rPr>
                <w:rFonts w:ascii="Arial" w:hAnsi="Arial" w:cs="Arial"/>
                <w:color w:val="000000" w:themeColor="text1"/>
                <w:sz w:val="22"/>
                <w:szCs w:val="22"/>
                <w:lang w:val="en-US"/>
              </w:rPr>
            </w:pPr>
          </w:p>
        </w:tc>
        <w:tc>
          <w:tcPr>
            <w:tcW w:w="1418" w:type="dxa"/>
            <w:tcBorders>
              <w:top w:val="single" w:sz="4" w:space="0" w:color="auto"/>
              <w:left w:val="single" w:sz="4" w:space="0" w:color="auto"/>
              <w:bottom w:val="single" w:sz="4" w:space="0" w:color="auto"/>
              <w:right w:val="single" w:sz="4" w:space="0" w:color="auto"/>
            </w:tcBorders>
          </w:tcPr>
          <w:p w14:paraId="507080F6" w14:textId="13A1917F" w:rsidR="6A85C8B1" w:rsidRDefault="6A85C8B1" w:rsidP="6A85C8B1">
            <w:pPr>
              <w:jc w:val="center"/>
              <w:rPr>
                <w:rFonts w:ascii="Arial" w:eastAsia="Arial" w:hAnsi="Arial" w:cs="Arial"/>
                <w:sz w:val="22"/>
                <w:szCs w:val="22"/>
                <w:lang w:val="en-US"/>
              </w:rPr>
            </w:pPr>
          </w:p>
        </w:tc>
        <w:tc>
          <w:tcPr>
            <w:tcW w:w="1984" w:type="dxa"/>
            <w:tcBorders>
              <w:top w:val="single" w:sz="4" w:space="0" w:color="auto"/>
              <w:left w:val="single" w:sz="4" w:space="0" w:color="auto"/>
              <w:bottom w:val="single" w:sz="4" w:space="0" w:color="auto"/>
              <w:right w:val="single" w:sz="4" w:space="0" w:color="auto"/>
            </w:tcBorders>
          </w:tcPr>
          <w:p w14:paraId="17D042AE" w14:textId="54A55124" w:rsidR="6A85C8B1" w:rsidRDefault="6A85C8B1" w:rsidP="6A85C8B1">
            <w:pPr>
              <w:jc w:val="center"/>
              <w:rPr>
                <w:rFonts w:ascii="Arial" w:eastAsia="Arial" w:hAnsi="Arial" w:cs="Arial"/>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3CF3A549" w14:textId="100E82C1" w:rsidR="6A85C8B1" w:rsidRDefault="6A85C8B1" w:rsidP="6A85C8B1">
            <w:pPr>
              <w:jc w:val="center"/>
              <w:rPr>
                <w:rFonts w:ascii="Arial" w:hAnsi="Arial" w:cs="Arial"/>
                <w:color w:val="000000" w:themeColor="text1"/>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5D172EF2" w14:textId="7F1263C7" w:rsidR="752A0CC9" w:rsidRDefault="752A0CC9" w:rsidP="6A85C8B1">
            <w:pPr>
              <w:jc w:val="center"/>
              <w:rPr>
                <w:rFonts w:ascii="Arial" w:hAnsi="Arial" w:cs="Arial"/>
                <w:color w:val="000000" w:themeColor="text1"/>
                <w:sz w:val="22"/>
                <w:szCs w:val="22"/>
                <w:lang w:val="en-US"/>
              </w:rPr>
            </w:pPr>
            <w:r w:rsidRPr="6A85C8B1">
              <w:rPr>
                <w:rFonts w:ascii="Arial" w:hAnsi="Arial" w:cs="Arial"/>
                <w:color w:val="000000" w:themeColor="text1"/>
                <w:sz w:val="22"/>
                <w:szCs w:val="22"/>
                <w:lang w:val="en-US"/>
              </w:rPr>
              <w:t>X</w:t>
            </w:r>
          </w:p>
          <w:p w14:paraId="5886AA45" w14:textId="00EFE696" w:rsidR="6A85C8B1" w:rsidRDefault="6A85C8B1" w:rsidP="6A85C8B1">
            <w:pPr>
              <w:jc w:val="center"/>
              <w:rPr>
                <w:rFonts w:ascii="Arial" w:hAnsi="Arial" w:cs="Arial"/>
                <w:color w:val="000000" w:themeColor="text1"/>
                <w:sz w:val="22"/>
                <w:szCs w:val="22"/>
                <w:lang w:val="en-US"/>
              </w:rPr>
            </w:pPr>
          </w:p>
        </w:tc>
        <w:tc>
          <w:tcPr>
            <w:tcW w:w="1134" w:type="dxa"/>
            <w:tcBorders>
              <w:top w:val="single" w:sz="4" w:space="0" w:color="auto"/>
              <w:left w:val="single" w:sz="4" w:space="0" w:color="auto"/>
              <w:bottom w:val="single" w:sz="4" w:space="0" w:color="auto"/>
              <w:right w:val="single" w:sz="4" w:space="0" w:color="auto"/>
            </w:tcBorders>
          </w:tcPr>
          <w:p w14:paraId="7C6753B4" w14:textId="141FEFEE" w:rsidR="752A0CC9" w:rsidRDefault="752A0CC9" w:rsidP="6A85C8B1">
            <w:pPr>
              <w:jc w:val="center"/>
              <w:rPr>
                <w:rFonts w:ascii="Arial" w:eastAsia="Arial" w:hAnsi="Arial" w:cs="Arial"/>
                <w:sz w:val="22"/>
                <w:szCs w:val="22"/>
                <w:lang w:val="en-US"/>
              </w:rPr>
            </w:pPr>
            <w:r w:rsidRPr="6A85C8B1">
              <w:rPr>
                <w:rFonts w:ascii="Arial" w:eastAsia="Arial" w:hAnsi="Arial" w:cs="Arial"/>
                <w:sz w:val="22"/>
                <w:szCs w:val="22"/>
                <w:lang w:val="en-US"/>
              </w:rPr>
              <w:t>75</w:t>
            </w:r>
          </w:p>
        </w:tc>
        <w:tc>
          <w:tcPr>
            <w:tcW w:w="1276" w:type="dxa"/>
            <w:tcBorders>
              <w:top w:val="single" w:sz="4" w:space="0" w:color="auto"/>
              <w:left w:val="single" w:sz="4" w:space="0" w:color="auto"/>
              <w:bottom w:val="single" w:sz="4" w:space="0" w:color="auto"/>
              <w:right w:val="single" w:sz="4" w:space="0" w:color="auto"/>
            </w:tcBorders>
          </w:tcPr>
          <w:p w14:paraId="6815AB3B" w14:textId="10923C55" w:rsidR="752A0CC9" w:rsidRDefault="752A0CC9" w:rsidP="6A85C8B1">
            <w:pPr>
              <w:jc w:val="center"/>
              <w:rPr>
                <w:rFonts w:ascii="Arial" w:eastAsia="Arial" w:hAnsi="Arial" w:cs="Arial"/>
                <w:sz w:val="22"/>
                <w:szCs w:val="22"/>
                <w:lang w:val="en-US"/>
              </w:rPr>
            </w:pPr>
            <w:r w:rsidRPr="6A85C8B1">
              <w:rPr>
                <w:rFonts w:ascii="Arial" w:eastAsia="Arial" w:hAnsi="Arial" w:cs="Arial"/>
                <w:sz w:val="22"/>
                <w:szCs w:val="22"/>
                <w:lang w:val="en-US"/>
              </w:rPr>
              <w:t>3,000</w:t>
            </w:r>
          </w:p>
        </w:tc>
        <w:tc>
          <w:tcPr>
            <w:tcW w:w="1500" w:type="dxa"/>
            <w:tcBorders>
              <w:top w:val="single" w:sz="4" w:space="0" w:color="auto"/>
              <w:left w:val="single" w:sz="4" w:space="0" w:color="auto"/>
              <w:bottom w:val="single" w:sz="4" w:space="0" w:color="auto"/>
              <w:right w:val="single" w:sz="4" w:space="0" w:color="auto"/>
            </w:tcBorders>
          </w:tcPr>
          <w:p w14:paraId="40298BFE" w14:textId="51F86F9A" w:rsidR="752A0CC9" w:rsidRDefault="752A0CC9" w:rsidP="6A85C8B1">
            <w:pPr>
              <w:jc w:val="center"/>
              <w:rPr>
                <w:rFonts w:ascii="Arial" w:eastAsia="Arial" w:hAnsi="Arial" w:cs="Arial"/>
                <w:sz w:val="22"/>
                <w:szCs w:val="22"/>
                <w:lang w:val="en-US"/>
              </w:rPr>
            </w:pPr>
            <w:r w:rsidRPr="6A85C8B1">
              <w:rPr>
                <w:rFonts w:ascii="Arial" w:eastAsia="Arial" w:hAnsi="Arial" w:cs="Arial"/>
                <w:sz w:val="22"/>
                <w:szCs w:val="22"/>
                <w:lang w:val="en-US"/>
              </w:rPr>
              <w:t>24,000</w:t>
            </w:r>
          </w:p>
        </w:tc>
      </w:tr>
      <w:tr w:rsidR="00975574" w:rsidRPr="0068638C" w14:paraId="57F0498E" w14:textId="77777777" w:rsidTr="00975574">
        <w:trPr>
          <w:cantSplit/>
          <w:trHeight w:val="408"/>
        </w:trPr>
        <w:tc>
          <w:tcPr>
            <w:tcW w:w="7938" w:type="dxa"/>
            <w:gridSpan w:val="7"/>
            <w:tcBorders>
              <w:top w:val="single" w:sz="4" w:space="0" w:color="auto"/>
            </w:tcBorders>
            <w:vAlign w:val="center"/>
          </w:tcPr>
          <w:p w14:paraId="0834C084" w14:textId="77777777" w:rsidR="00975574" w:rsidRPr="00975574" w:rsidRDefault="00975574" w:rsidP="00975574">
            <w:pPr>
              <w:snapToGrid w:val="0"/>
              <w:spacing w:before="96" w:after="72"/>
              <w:rPr>
                <w:rFonts w:ascii="Arial" w:hAnsi="Arial" w:cs="Arial"/>
                <w:i/>
                <w:color w:val="000000"/>
                <w:sz w:val="22"/>
                <w:szCs w:val="22"/>
                <w:lang w:val="en-US"/>
              </w:rPr>
            </w:pPr>
            <w:r>
              <w:rPr>
                <w:rFonts w:ascii="Arial" w:hAnsi="Arial" w:cs="Arial"/>
                <w:b/>
                <w:color w:val="000000"/>
                <w:sz w:val="22"/>
                <w:szCs w:val="22"/>
                <w:vertAlign w:val="superscript"/>
                <w:lang w:val="en-US"/>
              </w:rPr>
              <w:t xml:space="preserve">(*) </w:t>
            </w:r>
            <w:r>
              <w:rPr>
                <w:rFonts w:ascii="Arial" w:hAnsi="Arial" w:cs="Arial"/>
                <w:i/>
                <w:color w:val="000000"/>
                <w:sz w:val="22"/>
                <w:szCs w:val="22"/>
                <w:lang w:val="en-US"/>
              </w:rPr>
              <w:t>Tick the appropriate option.</w:t>
            </w:r>
          </w:p>
        </w:tc>
        <w:tc>
          <w:tcPr>
            <w:tcW w:w="1276" w:type="dxa"/>
            <w:tcBorders>
              <w:top w:val="single" w:sz="4" w:space="0" w:color="auto"/>
            </w:tcBorders>
          </w:tcPr>
          <w:p w14:paraId="6ACA349C" w14:textId="77777777" w:rsidR="00975574" w:rsidRPr="0068638C" w:rsidRDefault="00975574" w:rsidP="00171AED">
            <w:pPr>
              <w:snapToGrid w:val="0"/>
              <w:spacing w:before="96" w:after="72"/>
              <w:jc w:val="right"/>
              <w:rPr>
                <w:rFonts w:ascii="Arial" w:hAnsi="Arial" w:cs="Arial"/>
                <w:b/>
                <w:color w:val="000000"/>
                <w:sz w:val="22"/>
                <w:szCs w:val="22"/>
                <w:lang w:val="en-US"/>
              </w:rPr>
            </w:pPr>
          </w:p>
        </w:tc>
        <w:tc>
          <w:tcPr>
            <w:tcW w:w="1276" w:type="dxa"/>
            <w:tcBorders>
              <w:top w:val="single" w:sz="4" w:space="0" w:color="auto"/>
            </w:tcBorders>
          </w:tcPr>
          <w:p w14:paraId="6A512866" w14:textId="77777777" w:rsidR="00975574" w:rsidRPr="0068638C" w:rsidRDefault="00975574" w:rsidP="00171AED">
            <w:pPr>
              <w:snapToGrid w:val="0"/>
              <w:spacing w:before="96" w:after="72"/>
              <w:jc w:val="right"/>
              <w:rPr>
                <w:rFonts w:ascii="Arial" w:hAnsi="Arial" w:cs="Arial"/>
                <w:b/>
                <w:color w:val="000000"/>
                <w:sz w:val="22"/>
                <w:szCs w:val="22"/>
                <w:lang w:val="en-US"/>
              </w:rPr>
            </w:pPr>
          </w:p>
        </w:tc>
        <w:tc>
          <w:tcPr>
            <w:tcW w:w="1134" w:type="dxa"/>
            <w:tcBorders>
              <w:top w:val="single" w:sz="4" w:space="0" w:color="auto"/>
              <w:right w:val="single" w:sz="4" w:space="0" w:color="auto"/>
            </w:tcBorders>
          </w:tcPr>
          <w:p w14:paraId="4687C844" w14:textId="77777777" w:rsidR="00975574" w:rsidRPr="0068638C" w:rsidRDefault="00975574" w:rsidP="00171AED">
            <w:pPr>
              <w:snapToGrid w:val="0"/>
              <w:spacing w:before="96" w:after="72"/>
              <w:jc w:val="right"/>
              <w:rPr>
                <w:rFonts w:ascii="Arial" w:hAnsi="Arial" w:cs="Arial"/>
                <w:b/>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vAlign w:val="center"/>
          </w:tcPr>
          <w:p w14:paraId="621AB22A" w14:textId="77777777" w:rsidR="00975574" w:rsidRPr="0068638C" w:rsidRDefault="00975574" w:rsidP="00755CDB">
            <w:pPr>
              <w:snapToGrid w:val="0"/>
              <w:spacing w:before="96" w:after="72"/>
              <w:jc w:val="right"/>
              <w:rPr>
                <w:rFonts w:ascii="Arial" w:hAnsi="Arial" w:cs="Arial"/>
                <w:b/>
                <w:color w:val="000000"/>
                <w:sz w:val="22"/>
                <w:szCs w:val="22"/>
                <w:lang w:val="en-US"/>
              </w:rPr>
            </w:pPr>
            <w:r w:rsidRPr="0068638C">
              <w:rPr>
                <w:rFonts w:ascii="Arial" w:hAnsi="Arial" w:cs="Arial"/>
                <w:b/>
                <w:color w:val="000000"/>
                <w:sz w:val="22"/>
                <w:szCs w:val="22"/>
                <w:lang w:val="en-US"/>
              </w:rPr>
              <w:t>T</w:t>
            </w:r>
            <w:r>
              <w:rPr>
                <w:rFonts w:ascii="Arial" w:hAnsi="Arial" w:cs="Arial"/>
                <w:b/>
                <w:color w:val="000000"/>
                <w:sz w:val="22"/>
                <w:szCs w:val="22"/>
                <w:lang w:val="en-US"/>
              </w:rPr>
              <w:t>OTAL</w:t>
            </w:r>
          </w:p>
        </w:tc>
        <w:tc>
          <w:tcPr>
            <w:tcW w:w="1500" w:type="dxa"/>
            <w:tcBorders>
              <w:top w:val="single" w:sz="4" w:space="0" w:color="auto"/>
              <w:left w:val="single" w:sz="4" w:space="0" w:color="auto"/>
              <w:bottom w:val="single" w:sz="4" w:space="0" w:color="auto"/>
              <w:right w:val="single" w:sz="4" w:space="0" w:color="auto"/>
            </w:tcBorders>
            <w:vAlign w:val="center"/>
          </w:tcPr>
          <w:p w14:paraId="3531F0D1" w14:textId="60C588E6" w:rsidR="00975574" w:rsidRPr="00BA4962" w:rsidRDefault="00BA4962" w:rsidP="00755CDB">
            <w:pPr>
              <w:snapToGrid w:val="0"/>
              <w:spacing w:before="96" w:after="72"/>
              <w:jc w:val="right"/>
              <w:rPr>
                <w:rFonts w:ascii="Arial" w:hAnsi="Arial" w:cs="Arial"/>
                <w:b/>
                <w:color w:val="000000"/>
                <w:sz w:val="28"/>
                <w:szCs w:val="28"/>
                <w:lang w:val="en-US"/>
              </w:rPr>
            </w:pPr>
            <w:r w:rsidRPr="6A85C8B1">
              <w:rPr>
                <w:rFonts w:ascii="Arial" w:hAnsi="Arial" w:cs="Arial"/>
                <w:b/>
                <w:color w:val="000000" w:themeColor="text1"/>
                <w:sz w:val="28"/>
                <w:szCs w:val="28"/>
                <w:lang w:val="en-US"/>
              </w:rPr>
              <w:t>1,</w:t>
            </w:r>
            <w:r w:rsidR="6944BF62" w:rsidRPr="6A85C8B1">
              <w:rPr>
                <w:rFonts w:ascii="Arial" w:hAnsi="Arial" w:cs="Arial"/>
                <w:b/>
                <w:bCs/>
                <w:color w:val="000000" w:themeColor="text1"/>
                <w:sz w:val="28"/>
                <w:szCs w:val="28"/>
                <w:lang w:val="en-US"/>
              </w:rPr>
              <w:t>9</w:t>
            </w:r>
            <w:r w:rsidR="7724018B" w:rsidRPr="6A85C8B1">
              <w:rPr>
                <w:rFonts w:ascii="Arial" w:hAnsi="Arial" w:cs="Arial"/>
                <w:b/>
                <w:bCs/>
                <w:color w:val="000000" w:themeColor="text1"/>
                <w:sz w:val="28"/>
                <w:szCs w:val="28"/>
                <w:lang w:val="en-US"/>
              </w:rPr>
              <w:t>8</w:t>
            </w:r>
            <w:r w:rsidR="67174E20" w:rsidRPr="6A85C8B1">
              <w:rPr>
                <w:rFonts w:ascii="Arial" w:hAnsi="Arial" w:cs="Arial"/>
                <w:b/>
                <w:bCs/>
                <w:color w:val="000000" w:themeColor="text1"/>
                <w:sz w:val="28"/>
                <w:szCs w:val="28"/>
                <w:lang w:val="en-US"/>
              </w:rPr>
              <w:t>2</w:t>
            </w:r>
            <w:r w:rsidRPr="6A85C8B1">
              <w:rPr>
                <w:rFonts w:ascii="Arial" w:hAnsi="Arial" w:cs="Arial"/>
                <w:b/>
                <w:color w:val="000000" w:themeColor="text1"/>
                <w:sz w:val="28"/>
                <w:szCs w:val="28"/>
                <w:lang w:val="en-US"/>
              </w:rPr>
              <w:t>,752</w:t>
            </w:r>
          </w:p>
        </w:tc>
      </w:tr>
    </w:tbl>
    <w:p w14:paraId="3842BF4D" w14:textId="77777777" w:rsidR="00974F91" w:rsidRPr="0068638C" w:rsidRDefault="00974F91" w:rsidP="0066309D">
      <w:pPr>
        <w:rPr>
          <w:rFonts w:ascii="Arial" w:hAnsi="Arial" w:cs="Arial"/>
          <w:i/>
          <w:color w:val="000000"/>
          <w:sz w:val="22"/>
          <w:szCs w:val="22"/>
          <w:lang w:val="en-US"/>
        </w:rPr>
      </w:pPr>
    </w:p>
    <w:p w14:paraId="767DB62F" w14:textId="54991F8D" w:rsidR="00755CDB" w:rsidRPr="0068638C" w:rsidRDefault="00755CDB" w:rsidP="00020076">
      <w:pPr>
        <w:rPr>
          <w:rFonts w:ascii="Arial" w:hAnsi="Arial" w:cs="Arial"/>
          <w:i/>
          <w:color w:val="000000" w:themeColor="text1"/>
          <w:lang w:val="en-US"/>
        </w:rPr>
      </w:pPr>
      <w:bookmarkStart w:id="70" w:name="_Toc118537645"/>
      <w:bookmarkStart w:id="71" w:name="_Toc149037860"/>
    </w:p>
    <w:p w14:paraId="4FC31C17" w14:textId="77777777" w:rsidR="00020076" w:rsidRPr="0068638C" w:rsidRDefault="00020076" w:rsidP="00020076">
      <w:pPr>
        <w:rPr>
          <w:lang w:val="en-US"/>
        </w:rPr>
      </w:pPr>
    </w:p>
    <w:p w14:paraId="0B19714E" w14:textId="1438BA8A" w:rsidR="00F52D50" w:rsidRPr="0068638C" w:rsidRDefault="00EE7E88" w:rsidP="00912348">
      <w:pPr>
        <w:pStyle w:val="Balk3"/>
        <w:jc w:val="left"/>
        <w:rPr>
          <w:rFonts w:ascii="Arial" w:hAnsi="Arial" w:cs="Arial"/>
          <w:bCs/>
          <w:i w:val="0"/>
          <w:iCs/>
          <w:sz w:val="22"/>
          <w:szCs w:val="22"/>
          <w:lang w:val="en-US"/>
        </w:rPr>
      </w:pPr>
      <w:bookmarkStart w:id="72" w:name="_Toc197901440"/>
      <w:r w:rsidRPr="0068638C">
        <w:rPr>
          <w:rFonts w:ascii="Arial" w:hAnsi="Arial" w:cs="Arial"/>
          <w:bCs/>
          <w:i w:val="0"/>
          <w:iCs/>
          <w:sz w:val="22"/>
          <w:szCs w:val="22"/>
          <w:lang w:val="en-US"/>
        </w:rPr>
        <w:t>E.</w:t>
      </w:r>
      <w:r w:rsidR="00912348" w:rsidRPr="0068638C">
        <w:rPr>
          <w:rFonts w:ascii="Arial" w:hAnsi="Arial" w:cs="Arial"/>
          <w:bCs/>
          <w:i w:val="0"/>
          <w:iCs/>
          <w:sz w:val="22"/>
          <w:szCs w:val="22"/>
          <w:lang w:val="en-US"/>
        </w:rPr>
        <w:t xml:space="preserve">4 </w:t>
      </w:r>
      <w:r w:rsidR="00755CDB">
        <w:rPr>
          <w:rFonts w:ascii="Arial" w:hAnsi="Arial" w:cs="Arial"/>
          <w:bCs/>
          <w:i w:val="0"/>
          <w:iCs/>
          <w:sz w:val="22"/>
          <w:szCs w:val="22"/>
          <w:lang w:val="en-US"/>
        </w:rPr>
        <w:t>–</w:t>
      </w:r>
      <w:r w:rsidR="00912348" w:rsidRPr="0068638C">
        <w:rPr>
          <w:rFonts w:ascii="Arial" w:hAnsi="Arial" w:cs="Arial"/>
          <w:bCs/>
          <w:i w:val="0"/>
          <w:iCs/>
          <w:sz w:val="22"/>
          <w:szCs w:val="22"/>
          <w:lang w:val="en-US"/>
        </w:rPr>
        <w:t xml:space="preserve"> </w:t>
      </w:r>
      <w:bookmarkEnd w:id="70"/>
      <w:bookmarkEnd w:id="71"/>
      <w:bookmarkEnd w:id="72"/>
      <w:r w:rsidR="00755CDB">
        <w:rPr>
          <w:rFonts w:ascii="Arial" w:hAnsi="Arial" w:cs="Arial"/>
          <w:bCs/>
          <w:i w:val="0"/>
          <w:iCs/>
          <w:sz w:val="22"/>
          <w:szCs w:val="22"/>
          <w:lang w:val="en-US"/>
        </w:rPr>
        <w:t>WORK DONE by DOMESTIC R &amp; D INSTITUTIONS EXPENSES FORM</w:t>
      </w:r>
      <w:r w:rsidR="005D7886">
        <w:rPr>
          <w:rFonts w:ascii="Arial" w:hAnsi="Arial" w:cs="Arial"/>
          <w:bCs/>
          <w:i w:val="0"/>
          <w:iCs/>
          <w:sz w:val="22"/>
          <w:szCs w:val="22"/>
          <w:lang w:val="en-US"/>
        </w:rPr>
        <w:t xml:space="preserve"> </w:t>
      </w:r>
      <w:r w:rsidR="0015424B">
        <w:rPr>
          <w:rFonts w:ascii="Arial" w:hAnsi="Arial" w:cs="Arial"/>
          <w:bCs/>
          <w:i w:val="0"/>
          <w:iCs/>
          <w:sz w:val="22"/>
          <w:szCs w:val="22"/>
          <w:lang w:val="en-US"/>
        </w:rPr>
        <w:t>(ipek-1),</w:t>
      </w:r>
    </w:p>
    <w:p w14:paraId="6A1C73BB" w14:textId="77777777" w:rsidR="00171AED" w:rsidRPr="0068638C" w:rsidRDefault="00171AED" w:rsidP="00380E0E">
      <w:pPr>
        <w:tabs>
          <w:tab w:val="left" w:pos="1868"/>
          <w:tab w:val="left" w:pos="3417"/>
          <w:tab w:val="left" w:pos="4249"/>
          <w:tab w:val="left" w:pos="6063"/>
          <w:tab w:val="left" w:pos="7982"/>
          <w:tab w:val="left" w:pos="9811"/>
        </w:tabs>
        <w:ind w:left="30"/>
        <w:jc w:val="right"/>
        <w:rPr>
          <w:rFonts w:ascii="Arial" w:hAnsi="Arial" w:cs="Arial"/>
          <w:b/>
          <w:color w:val="000000"/>
          <w:sz w:val="22"/>
          <w:szCs w:val="22"/>
          <w:lang w:val="en-US"/>
        </w:rPr>
      </w:pPr>
      <w:r w:rsidRPr="0068638C">
        <w:rPr>
          <w:rFonts w:ascii="Arial" w:hAnsi="Arial" w:cs="Arial"/>
          <w:b/>
          <w:color w:val="000000"/>
          <w:sz w:val="22"/>
          <w:szCs w:val="22"/>
          <w:lang w:val="en-US"/>
        </w:rPr>
        <w:tab/>
      </w:r>
      <w:r w:rsidR="00ED0639" w:rsidRPr="0068638C">
        <w:rPr>
          <w:rFonts w:ascii="Arial" w:hAnsi="Arial" w:cs="Arial"/>
          <w:b/>
          <w:color w:val="000000"/>
          <w:sz w:val="22"/>
          <w:szCs w:val="22"/>
          <w:lang w:val="en-US"/>
        </w:rPr>
        <w:t xml:space="preserve">                                   </w:t>
      </w:r>
      <w:r w:rsidR="00ED0639" w:rsidRPr="0068638C">
        <w:rPr>
          <w:rFonts w:ascii="Arial" w:hAnsi="Arial" w:cs="Arial"/>
          <w:b/>
          <w:color w:val="000000"/>
          <w:sz w:val="22"/>
          <w:szCs w:val="22"/>
          <w:lang w:val="en-US"/>
        </w:rPr>
        <w:tab/>
      </w:r>
      <w:r w:rsidR="00ED0639" w:rsidRPr="0068638C">
        <w:rPr>
          <w:rFonts w:ascii="Arial" w:hAnsi="Arial" w:cs="Arial"/>
          <w:b/>
          <w:color w:val="000000"/>
          <w:sz w:val="22"/>
          <w:szCs w:val="22"/>
          <w:lang w:val="en-US"/>
        </w:rPr>
        <w:tab/>
      </w:r>
      <w:r w:rsidR="00ED0639" w:rsidRPr="0068638C">
        <w:rPr>
          <w:rFonts w:ascii="Arial" w:hAnsi="Arial" w:cs="Arial"/>
          <w:b/>
          <w:color w:val="000000"/>
          <w:sz w:val="22"/>
          <w:szCs w:val="22"/>
          <w:lang w:val="en-US"/>
        </w:rPr>
        <w:tab/>
        <w:t xml:space="preserve">  </w:t>
      </w:r>
      <w:r w:rsidR="002308DF" w:rsidRPr="0068638C">
        <w:rPr>
          <w:rFonts w:ascii="Arial" w:hAnsi="Arial" w:cs="Arial"/>
          <w:b/>
          <w:color w:val="000000"/>
          <w:sz w:val="22"/>
          <w:szCs w:val="22"/>
          <w:lang w:val="en-US"/>
        </w:rPr>
        <w:t xml:space="preserve">   </w:t>
      </w:r>
      <w:r w:rsidR="00ED0639" w:rsidRPr="0068638C">
        <w:rPr>
          <w:rFonts w:ascii="Arial" w:hAnsi="Arial" w:cs="Arial"/>
          <w:b/>
          <w:color w:val="000000"/>
          <w:sz w:val="22"/>
          <w:szCs w:val="22"/>
          <w:lang w:val="en-US"/>
        </w:rPr>
        <w:t xml:space="preserve"> </w:t>
      </w:r>
      <w:r w:rsidR="00380E0E" w:rsidRPr="0068638C">
        <w:rPr>
          <w:rFonts w:ascii="Arial" w:hAnsi="Arial" w:cs="Arial"/>
          <w:b/>
          <w:color w:val="000000"/>
          <w:sz w:val="22"/>
          <w:szCs w:val="22"/>
          <w:lang w:val="en-US"/>
        </w:rPr>
        <w:t xml:space="preserve"> </w:t>
      </w:r>
    </w:p>
    <w:tbl>
      <w:tblPr>
        <w:tblW w:w="14400" w:type="dxa"/>
        <w:tblInd w:w="30" w:type="dxa"/>
        <w:tblLayout w:type="fixed"/>
        <w:tblCellMar>
          <w:left w:w="0" w:type="dxa"/>
          <w:right w:w="0" w:type="dxa"/>
        </w:tblCellMar>
        <w:tblLook w:val="0000" w:firstRow="0" w:lastRow="0" w:firstColumn="0" w:lastColumn="0" w:noHBand="0" w:noVBand="0"/>
      </w:tblPr>
      <w:tblGrid>
        <w:gridCol w:w="1508"/>
        <w:gridCol w:w="1611"/>
        <w:gridCol w:w="3181"/>
        <w:gridCol w:w="3600"/>
        <w:gridCol w:w="2700"/>
        <w:gridCol w:w="1800"/>
      </w:tblGrid>
      <w:tr w:rsidR="00230B20" w:rsidRPr="0068638C" w14:paraId="5CEE2792" w14:textId="77777777" w:rsidTr="0077392F">
        <w:trPr>
          <w:cantSplit/>
          <w:trHeight w:val="851"/>
        </w:trPr>
        <w:tc>
          <w:tcPr>
            <w:tcW w:w="1508" w:type="dxa"/>
            <w:tcBorders>
              <w:top w:val="single" w:sz="4" w:space="0" w:color="auto"/>
              <w:left w:val="single" w:sz="4" w:space="0" w:color="auto"/>
              <w:bottom w:val="single" w:sz="4" w:space="0" w:color="auto"/>
            </w:tcBorders>
            <w:tcMar>
              <w:left w:w="30" w:type="dxa"/>
              <w:right w:w="30" w:type="dxa"/>
            </w:tcMar>
            <w:vAlign w:val="center"/>
          </w:tcPr>
          <w:p w14:paraId="6090C830" w14:textId="77777777" w:rsidR="00230B20" w:rsidRPr="0068638C" w:rsidRDefault="00755CDB" w:rsidP="00171AED">
            <w:pPr>
              <w:rPr>
                <w:rFonts w:ascii="Arial" w:hAnsi="Arial" w:cs="Arial"/>
                <w:b/>
                <w:color w:val="000000"/>
                <w:sz w:val="22"/>
                <w:szCs w:val="22"/>
                <w:lang w:val="en-US"/>
              </w:rPr>
            </w:pPr>
            <w:r>
              <w:rPr>
                <w:rFonts w:ascii="Arial" w:hAnsi="Arial" w:cs="Arial"/>
                <w:b/>
                <w:color w:val="000000"/>
                <w:sz w:val="22"/>
                <w:szCs w:val="22"/>
                <w:lang w:val="en-US"/>
              </w:rPr>
              <w:t>Project Title</w:t>
            </w:r>
          </w:p>
        </w:tc>
        <w:tc>
          <w:tcPr>
            <w:tcW w:w="12892" w:type="dxa"/>
            <w:gridSpan w:val="5"/>
            <w:tcBorders>
              <w:top w:val="single" w:sz="4" w:space="0" w:color="auto"/>
              <w:left w:val="single" w:sz="4" w:space="0" w:color="000000" w:themeColor="text1"/>
              <w:bottom w:val="single" w:sz="4" w:space="0" w:color="auto"/>
              <w:right w:val="single" w:sz="4" w:space="0" w:color="000000" w:themeColor="text1"/>
            </w:tcBorders>
            <w:vAlign w:val="center"/>
          </w:tcPr>
          <w:p w14:paraId="2D5CD1EC" w14:textId="75B3D784" w:rsidR="00230B20" w:rsidRPr="0068638C" w:rsidRDefault="4AF19939" w:rsidP="6383C5F0">
            <w:pPr>
              <w:tabs>
                <w:tab w:val="left" w:pos="5812"/>
              </w:tabs>
              <w:snapToGrid w:val="0"/>
              <w:rPr>
                <w:rFonts w:ascii="Arial" w:hAnsi="Arial" w:cs="Arial"/>
                <w:b/>
                <w:color w:val="000000"/>
                <w:sz w:val="22"/>
                <w:szCs w:val="22"/>
                <w:lang w:val="en-US"/>
              </w:rPr>
            </w:pPr>
            <w:r w:rsidRPr="6383C5F0">
              <w:rPr>
                <w:rFonts w:ascii="Arial" w:hAnsi="Arial" w:cs="Arial"/>
                <w:color w:val="000000" w:themeColor="text1"/>
                <w:sz w:val="22"/>
                <w:szCs w:val="22"/>
                <w:lang w:val="en-US"/>
              </w:rPr>
              <w:t xml:space="preserve">  </w:t>
            </w:r>
            <w:r w:rsidR="564A4F33" w:rsidRPr="6383C5F0">
              <w:rPr>
                <w:rFonts w:ascii="Arial" w:eastAsia="Arial" w:hAnsi="Arial" w:cs="Arial"/>
                <w:b/>
                <w:bCs/>
                <w:sz w:val="22"/>
                <w:szCs w:val="22"/>
              </w:rPr>
              <w:t>Mobile Charging Stations for Electric Vehicle</w:t>
            </w:r>
          </w:p>
        </w:tc>
      </w:tr>
      <w:tr w:rsidR="00230B20" w:rsidRPr="0068638C" w14:paraId="6DCDB887" w14:textId="77777777" w:rsidTr="0077392F">
        <w:trPr>
          <w:cantSplit/>
          <w:trHeight w:val="851"/>
        </w:trPr>
        <w:tc>
          <w:tcPr>
            <w:tcW w:w="3119" w:type="dxa"/>
            <w:gridSpan w:val="2"/>
            <w:tcBorders>
              <w:top w:val="single" w:sz="4" w:space="0" w:color="auto"/>
              <w:left w:val="single" w:sz="8" w:space="0" w:color="000000" w:themeColor="text1"/>
              <w:bottom w:val="single" w:sz="4" w:space="0" w:color="000000" w:themeColor="text1"/>
            </w:tcBorders>
            <w:tcMar>
              <w:left w:w="108" w:type="dxa"/>
              <w:right w:w="108" w:type="dxa"/>
            </w:tcMar>
            <w:vAlign w:val="center"/>
          </w:tcPr>
          <w:p w14:paraId="3770E7E7" w14:textId="77777777" w:rsidR="00230B20" w:rsidRPr="0068638C" w:rsidRDefault="008453C5" w:rsidP="008453C5">
            <w:pPr>
              <w:snapToGrid w:val="0"/>
              <w:jc w:val="center"/>
              <w:rPr>
                <w:rFonts w:ascii="Arial" w:hAnsi="Arial" w:cs="Arial"/>
                <w:b/>
                <w:sz w:val="22"/>
                <w:szCs w:val="22"/>
                <w:lang w:val="en-US"/>
              </w:rPr>
            </w:pPr>
            <w:r>
              <w:rPr>
                <w:rFonts w:ascii="Arial" w:hAnsi="Arial" w:cs="Arial"/>
                <w:b/>
                <w:sz w:val="22"/>
                <w:szCs w:val="22"/>
                <w:lang w:val="en-US"/>
              </w:rPr>
              <w:lastRenderedPageBreak/>
              <w:t xml:space="preserve">Institution of R &amp; D Work </w:t>
            </w:r>
            <w:proofErr w:type="gramStart"/>
            <w:r>
              <w:rPr>
                <w:rFonts w:ascii="Arial" w:hAnsi="Arial" w:cs="Arial"/>
                <w:b/>
                <w:sz w:val="22"/>
                <w:szCs w:val="22"/>
                <w:lang w:val="en-US"/>
              </w:rPr>
              <w:t>Out Sourced</w:t>
            </w:r>
            <w:proofErr w:type="gramEnd"/>
          </w:p>
        </w:tc>
        <w:tc>
          <w:tcPr>
            <w:tcW w:w="3181"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017D56EC" w14:textId="77777777" w:rsidR="00230B20" w:rsidRPr="0068638C" w:rsidRDefault="008453C5" w:rsidP="0001706B">
            <w:pPr>
              <w:snapToGrid w:val="0"/>
              <w:jc w:val="center"/>
              <w:rPr>
                <w:rFonts w:ascii="Arial" w:hAnsi="Arial" w:cs="Arial"/>
                <w:b/>
                <w:sz w:val="22"/>
                <w:szCs w:val="22"/>
                <w:lang w:val="en-US"/>
              </w:rPr>
            </w:pPr>
            <w:r>
              <w:rPr>
                <w:rFonts w:ascii="Arial" w:hAnsi="Arial" w:cs="Arial"/>
                <w:b/>
                <w:sz w:val="22"/>
                <w:szCs w:val="22"/>
                <w:lang w:val="en-US"/>
              </w:rPr>
              <w:t>Explanation of R &amp; D Work</w:t>
            </w:r>
          </w:p>
        </w:tc>
        <w:tc>
          <w:tcPr>
            <w:tcW w:w="3600"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407C5295" w14:textId="77777777" w:rsidR="00230B20" w:rsidRPr="0068638C" w:rsidRDefault="008453C5" w:rsidP="00230B20">
            <w:pPr>
              <w:snapToGrid w:val="0"/>
              <w:jc w:val="center"/>
              <w:rPr>
                <w:rFonts w:ascii="Arial" w:hAnsi="Arial" w:cs="Arial"/>
                <w:b/>
                <w:sz w:val="22"/>
                <w:szCs w:val="22"/>
                <w:lang w:val="en-US"/>
              </w:rPr>
            </w:pPr>
            <w:r>
              <w:rPr>
                <w:rFonts w:ascii="Arial" w:hAnsi="Arial" w:cs="Arial"/>
                <w:b/>
                <w:sz w:val="22"/>
                <w:szCs w:val="22"/>
                <w:lang w:val="en-US"/>
              </w:rPr>
              <w:t>Relationship with the Project</w:t>
            </w:r>
          </w:p>
        </w:tc>
        <w:tc>
          <w:tcPr>
            <w:tcW w:w="2700" w:type="dxa"/>
            <w:tcBorders>
              <w:top w:val="single" w:sz="4" w:space="0" w:color="auto"/>
              <w:left w:val="single" w:sz="4" w:space="0" w:color="000000" w:themeColor="text1"/>
              <w:bottom w:val="single" w:sz="4" w:space="0" w:color="000000" w:themeColor="text1"/>
            </w:tcBorders>
            <w:tcMar>
              <w:left w:w="108" w:type="dxa"/>
              <w:right w:w="108" w:type="dxa"/>
            </w:tcMar>
            <w:vAlign w:val="center"/>
          </w:tcPr>
          <w:p w14:paraId="7C78F678" w14:textId="77777777" w:rsidR="008453C5" w:rsidRDefault="008A5252" w:rsidP="00230B20">
            <w:pPr>
              <w:snapToGrid w:val="0"/>
              <w:jc w:val="center"/>
              <w:rPr>
                <w:rFonts w:ascii="Arial" w:hAnsi="Arial" w:cs="Arial"/>
                <w:b/>
                <w:sz w:val="22"/>
                <w:szCs w:val="22"/>
                <w:lang w:val="en-US"/>
              </w:rPr>
            </w:pPr>
            <w:r>
              <w:rPr>
                <w:rFonts w:ascii="Arial" w:hAnsi="Arial" w:cs="Arial"/>
                <w:b/>
                <w:sz w:val="22"/>
                <w:szCs w:val="22"/>
                <w:lang w:val="en-US"/>
              </w:rPr>
              <w:t>Reason for</w:t>
            </w:r>
            <w:r w:rsidR="008453C5">
              <w:rPr>
                <w:rFonts w:ascii="Arial" w:hAnsi="Arial" w:cs="Arial"/>
                <w:b/>
                <w:sz w:val="22"/>
                <w:szCs w:val="22"/>
                <w:lang w:val="en-US"/>
              </w:rPr>
              <w:t xml:space="preserve"> </w:t>
            </w:r>
          </w:p>
          <w:p w14:paraId="479444D1" w14:textId="77777777" w:rsidR="00230B20" w:rsidRPr="0068638C" w:rsidRDefault="008453C5" w:rsidP="00230B20">
            <w:pPr>
              <w:snapToGrid w:val="0"/>
              <w:jc w:val="center"/>
              <w:rPr>
                <w:rFonts w:ascii="Arial" w:hAnsi="Arial" w:cs="Arial"/>
                <w:b/>
                <w:sz w:val="22"/>
                <w:szCs w:val="22"/>
                <w:lang w:val="en-US"/>
              </w:rPr>
            </w:pPr>
            <w:r>
              <w:rPr>
                <w:rFonts w:ascii="Arial" w:hAnsi="Arial" w:cs="Arial"/>
                <w:b/>
                <w:sz w:val="22"/>
                <w:szCs w:val="22"/>
                <w:lang w:val="en-US"/>
              </w:rPr>
              <w:t>Out-Sourcing</w:t>
            </w:r>
          </w:p>
        </w:tc>
        <w:tc>
          <w:tcPr>
            <w:tcW w:w="1800" w:type="dxa"/>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1E20DD12" w14:textId="77777777" w:rsidR="00230B20" w:rsidRPr="0068638C" w:rsidRDefault="008453C5" w:rsidP="008453C5">
            <w:pPr>
              <w:snapToGrid w:val="0"/>
              <w:jc w:val="center"/>
              <w:rPr>
                <w:rFonts w:ascii="Arial" w:hAnsi="Arial" w:cs="Arial"/>
                <w:b/>
                <w:sz w:val="22"/>
                <w:szCs w:val="22"/>
                <w:lang w:val="en-US"/>
              </w:rPr>
            </w:pPr>
            <w:r>
              <w:rPr>
                <w:rFonts w:ascii="Arial" w:hAnsi="Arial" w:cs="Arial"/>
                <w:b/>
                <w:sz w:val="22"/>
                <w:szCs w:val="22"/>
                <w:lang w:val="en-US"/>
              </w:rPr>
              <w:t>Cost</w:t>
            </w:r>
            <w:r w:rsidR="00230B20" w:rsidRPr="0068638C">
              <w:rPr>
                <w:rFonts w:ascii="Arial" w:hAnsi="Arial" w:cs="Arial"/>
                <w:b/>
                <w:sz w:val="22"/>
                <w:szCs w:val="22"/>
                <w:lang w:val="en-US"/>
              </w:rPr>
              <w:t xml:space="preserve"> (TL)</w:t>
            </w:r>
          </w:p>
        </w:tc>
      </w:tr>
      <w:tr w:rsidR="00230B20" w:rsidRPr="0068638C" w14:paraId="7FFEDC7C" w14:textId="77777777" w:rsidTr="0077392F">
        <w:trPr>
          <w:cantSplit/>
        </w:trPr>
        <w:tc>
          <w:tcPr>
            <w:tcW w:w="3119" w:type="dxa"/>
            <w:gridSpan w:val="2"/>
            <w:tcBorders>
              <w:left w:val="single" w:sz="8" w:space="0" w:color="000000" w:themeColor="text1"/>
              <w:bottom w:val="single" w:sz="4" w:space="0" w:color="000000" w:themeColor="text1"/>
            </w:tcBorders>
            <w:tcMar>
              <w:left w:w="108" w:type="dxa"/>
              <w:right w:w="108" w:type="dxa"/>
            </w:tcMar>
          </w:tcPr>
          <w:p w14:paraId="43737334" w14:textId="15678552" w:rsidR="00230B20" w:rsidRPr="00713093" w:rsidRDefault="00713093" w:rsidP="00713093">
            <w:pPr>
              <w:spacing w:before="72" w:after="48"/>
              <w:jc w:val="center"/>
              <w:rPr>
                <w:rFonts w:ascii="Arial" w:hAnsi="Arial" w:cs="Arial"/>
                <w:bCs/>
                <w:lang w:val="en-US"/>
              </w:rPr>
            </w:pPr>
            <w:r w:rsidRPr="00713093">
              <w:rPr>
                <w:rFonts w:ascii="Arial" w:hAnsi="Arial" w:cs="Arial"/>
                <w:bCs/>
                <w:lang w:val="en-US"/>
              </w:rPr>
              <w:t>ODTÜ GÜNAM</w:t>
            </w:r>
            <w:r>
              <w:rPr>
                <w:rFonts w:ascii="Arial" w:hAnsi="Arial" w:cs="Arial"/>
                <w:bCs/>
                <w:lang w:val="en-US"/>
              </w:rPr>
              <w:t>-</w:t>
            </w:r>
            <w:r w:rsidR="006C54F8">
              <w:t xml:space="preserve"> </w:t>
            </w:r>
            <w:r w:rsidR="006C54F8" w:rsidRPr="006C54F8">
              <w:rPr>
                <w:rFonts w:ascii="Arial" w:hAnsi="Arial" w:cs="Arial"/>
                <w:bCs/>
                <w:lang w:val="en-US"/>
              </w:rPr>
              <w:t>Solar Energy Research Center</w:t>
            </w:r>
          </w:p>
        </w:tc>
        <w:tc>
          <w:tcPr>
            <w:tcW w:w="3181" w:type="dxa"/>
            <w:tcBorders>
              <w:left w:val="single" w:sz="4" w:space="0" w:color="000000" w:themeColor="text1"/>
              <w:bottom w:val="single" w:sz="4" w:space="0" w:color="000000" w:themeColor="text1"/>
              <w:right w:val="single" w:sz="4" w:space="0" w:color="000000" w:themeColor="text1"/>
            </w:tcBorders>
          </w:tcPr>
          <w:p w14:paraId="3F17704D" w14:textId="0167A593" w:rsidR="00230B20" w:rsidRPr="00302683" w:rsidRDefault="00216085" w:rsidP="00171AED">
            <w:pPr>
              <w:snapToGrid w:val="0"/>
              <w:spacing w:before="72" w:after="48"/>
              <w:rPr>
                <w:rFonts w:ascii="Arial" w:hAnsi="Arial" w:cs="Arial"/>
                <w:bCs/>
                <w:lang w:val="en-US"/>
              </w:rPr>
            </w:pPr>
            <w:r w:rsidRPr="00302683">
              <w:rPr>
                <w:rFonts w:ascii="Arial" w:hAnsi="Arial" w:cs="Arial"/>
                <w:bCs/>
                <w:lang w:val="en-US"/>
              </w:rPr>
              <w:t>Conducting efficiency and thermal resistance tests of the solar panels to be used in the project in a laboratory environment.</w:t>
            </w:r>
          </w:p>
        </w:tc>
        <w:tc>
          <w:tcPr>
            <w:tcW w:w="3600" w:type="dxa"/>
            <w:tcBorders>
              <w:left w:val="single" w:sz="4" w:space="0" w:color="000000" w:themeColor="text1"/>
              <w:bottom w:val="single" w:sz="4" w:space="0" w:color="000000" w:themeColor="text1"/>
              <w:right w:val="single" w:sz="4" w:space="0" w:color="000000" w:themeColor="text1"/>
            </w:tcBorders>
          </w:tcPr>
          <w:p w14:paraId="013C0EB9" w14:textId="66F2E87D" w:rsidR="00230B20" w:rsidRPr="00302683" w:rsidRDefault="0068698F" w:rsidP="00171AED">
            <w:pPr>
              <w:snapToGrid w:val="0"/>
              <w:spacing w:before="72" w:after="48"/>
              <w:rPr>
                <w:rFonts w:ascii="Arial" w:hAnsi="Arial" w:cs="Arial"/>
                <w:bCs/>
                <w:lang w:val="en-US"/>
              </w:rPr>
            </w:pPr>
            <w:r w:rsidRPr="00302683">
              <w:rPr>
                <w:rFonts w:ascii="Arial" w:hAnsi="Arial" w:cs="Arial"/>
                <w:bCs/>
                <w:lang w:val="en-US"/>
              </w:rPr>
              <w:t>Obtaining measurement data to verify the performance of selected solar panels and increase the reliability of the system design.</w:t>
            </w:r>
          </w:p>
        </w:tc>
        <w:tc>
          <w:tcPr>
            <w:tcW w:w="2700" w:type="dxa"/>
            <w:tcBorders>
              <w:left w:val="single" w:sz="4" w:space="0" w:color="000000" w:themeColor="text1"/>
              <w:bottom w:val="single" w:sz="4" w:space="0" w:color="000000" w:themeColor="text1"/>
            </w:tcBorders>
            <w:tcMar>
              <w:left w:w="108" w:type="dxa"/>
              <w:right w:w="108" w:type="dxa"/>
            </w:tcMar>
          </w:tcPr>
          <w:p w14:paraId="780D6D07" w14:textId="73CF81EC" w:rsidR="00230B20" w:rsidRPr="00302683" w:rsidRDefault="00230B20" w:rsidP="00171AED">
            <w:pPr>
              <w:snapToGrid w:val="0"/>
              <w:spacing w:before="72" w:after="48"/>
              <w:rPr>
                <w:rFonts w:ascii="Arial" w:hAnsi="Arial" w:cs="Arial"/>
                <w:bCs/>
                <w:lang w:val="en-US"/>
              </w:rPr>
            </w:pPr>
            <w:r w:rsidRPr="00302683">
              <w:rPr>
                <w:rFonts w:ascii="Arial" w:hAnsi="Arial" w:cs="Arial"/>
                <w:b/>
                <w:lang w:val="en-US"/>
              </w:rPr>
              <w:t xml:space="preserve"> </w:t>
            </w:r>
            <w:r w:rsidR="00302683" w:rsidRPr="00302683">
              <w:rPr>
                <w:rFonts w:ascii="Arial" w:hAnsi="Arial" w:cs="Arial"/>
                <w:bCs/>
                <w:lang w:val="en-US"/>
              </w:rPr>
              <w:t>H</w:t>
            </w:r>
            <w:r w:rsidR="00E23BBF" w:rsidRPr="00302683">
              <w:rPr>
                <w:rFonts w:ascii="Arial" w:hAnsi="Arial" w:cs="Arial"/>
                <w:bCs/>
                <w:lang w:val="en-US"/>
              </w:rPr>
              <w:t>igh precision measuring devices and a controlled test environment were required</w:t>
            </w:r>
            <w:r w:rsidR="00302683" w:rsidRPr="00302683">
              <w:rPr>
                <w:rFonts w:ascii="Arial" w:hAnsi="Arial" w:cs="Arial"/>
                <w:bCs/>
                <w:lang w:val="en-US"/>
              </w:rPr>
              <w:t>.</w:t>
            </w:r>
          </w:p>
        </w:tc>
        <w:tc>
          <w:tcPr>
            <w:tcW w:w="1800" w:type="dxa"/>
            <w:tcBorders>
              <w:left w:val="single" w:sz="4" w:space="0" w:color="000000" w:themeColor="text1"/>
              <w:bottom w:val="single" w:sz="4" w:space="0" w:color="000000" w:themeColor="text1"/>
              <w:right w:val="single" w:sz="8" w:space="0" w:color="000000" w:themeColor="text1"/>
            </w:tcBorders>
          </w:tcPr>
          <w:p w14:paraId="361C8AA0" w14:textId="4B7221A9" w:rsidR="00230B20" w:rsidRPr="0068638C" w:rsidRDefault="005D7886" w:rsidP="00171AED">
            <w:pPr>
              <w:snapToGrid w:val="0"/>
              <w:jc w:val="right"/>
              <w:rPr>
                <w:rFonts w:ascii="Arial" w:hAnsi="Arial" w:cs="Arial"/>
                <w:b/>
                <w:sz w:val="22"/>
                <w:szCs w:val="22"/>
                <w:lang w:val="en-US"/>
              </w:rPr>
            </w:pPr>
            <w:commentRangeStart w:id="73"/>
            <w:r>
              <w:rPr>
                <w:rFonts w:ascii="Arial" w:hAnsi="Arial" w:cs="Arial"/>
                <w:b/>
                <w:sz w:val="22"/>
                <w:szCs w:val="22"/>
                <w:lang w:val="en-US"/>
              </w:rPr>
              <w:t>10,000</w:t>
            </w:r>
            <w:commentRangeEnd w:id="73"/>
            <w:r w:rsidR="00073329">
              <w:rPr>
                <w:rStyle w:val="AklamaBavurusu"/>
              </w:rPr>
              <w:commentReference w:id="73"/>
            </w:r>
          </w:p>
        </w:tc>
      </w:tr>
      <w:tr w:rsidR="00230B20" w:rsidRPr="0068638C" w14:paraId="6A700116" w14:textId="77777777" w:rsidTr="0077392F">
        <w:trPr>
          <w:cantSplit/>
        </w:trPr>
        <w:tc>
          <w:tcPr>
            <w:tcW w:w="3119" w:type="dxa"/>
            <w:gridSpan w:val="2"/>
            <w:tcBorders>
              <w:left w:val="single" w:sz="8" w:space="0" w:color="000000" w:themeColor="text1"/>
              <w:bottom w:val="single" w:sz="4" w:space="0" w:color="000000" w:themeColor="text1"/>
            </w:tcBorders>
            <w:tcMar>
              <w:left w:w="108" w:type="dxa"/>
              <w:right w:w="108" w:type="dxa"/>
            </w:tcMar>
          </w:tcPr>
          <w:p w14:paraId="6F5D825F" w14:textId="77777777" w:rsidR="00230B20" w:rsidRPr="0068638C" w:rsidRDefault="00230B20" w:rsidP="00171AED">
            <w:pPr>
              <w:snapToGrid w:val="0"/>
              <w:spacing w:before="72" w:after="48"/>
              <w:rPr>
                <w:rFonts w:ascii="Arial" w:hAnsi="Arial" w:cs="Arial"/>
                <w:b/>
                <w:sz w:val="22"/>
                <w:szCs w:val="22"/>
                <w:lang w:val="en-US"/>
              </w:rPr>
            </w:pPr>
          </w:p>
          <w:p w14:paraId="715F6421" w14:textId="77777777" w:rsidR="00230B20" w:rsidRPr="0068638C" w:rsidRDefault="00230B20" w:rsidP="00171AED">
            <w:pPr>
              <w:spacing w:before="72" w:after="48"/>
              <w:rPr>
                <w:rFonts w:ascii="Arial" w:hAnsi="Arial" w:cs="Arial"/>
                <w:b/>
                <w:sz w:val="22"/>
                <w:szCs w:val="22"/>
                <w:lang w:val="en-US"/>
              </w:rPr>
            </w:pPr>
          </w:p>
        </w:tc>
        <w:tc>
          <w:tcPr>
            <w:tcW w:w="3181" w:type="dxa"/>
            <w:tcBorders>
              <w:left w:val="single" w:sz="4" w:space="0" w:color="000000" w:themeColor="text1"/>
              <w:bottom w:val="single" w:sz="4" w:space="0" w:color="000000" w:themeColor="text1"/>
              <w:right w:val="single" w:sz="4" w:space="0" w:color="000000" w:themeColor="text1"/>
            </w:tcBorders>
          </w:tcPr>
          <w:p w14:paraId="73913C4C" w14:textId="77777777" w:rsidR="00230B20" w:rsidRPr="0068638C" w:rsidRDefault="00230B20" w:rsidP="00171AED">
            <w:pPr>
              <w:snapToGrid w:val="0"/>
              <w:spacing w:before="72" w:after="48"/>
              <w:rPr>
                <w:rFonts w:ascii="Arial" w:hAnsi="Arial" w:cs="Arial"/>
                <w:b/>
                <w:sz w:val="22"/>
                <w:szCs w:val="22"/>
                <w:lang w:val="en-US"/>
              </w:rPr>
            </w:pPr>
          </w:p>
        </w:tc>
        <w:tc>
          <w:tcPr>
            <w:tcW w:w="3600" w:type="dxa"/>
            <w:tcBorders>
              <w:left w:val="single" w:sz="4" w:space="0" w:color="000000" w:themeColor="text1"/>
              <w:bottom w:val="single" w:sz="4" w:space="0" w:color="000000" w:themeColor="text1"/>
              <w:right w:val="single" w:sz="4" w:space="0" w:color="000000" w:themeColor="text1"/>
            </w:tcBorders>
          </w:tcPr>
          <w:p w14:paraId="25C3289F" w14:textId="77777777" w:rsidR="00230B20" w:rsidRPr="0068638C" w:rsidRDefault="00230B20" w:rsidP="00171AED">
            <w:pPr>
              <w:snapToGrid w:val="0"/>
              <w:spacing w:before="72" w:after="48"/>
              <w:rPr>
                <w:rFonts w:ascii="Arial" w:hAnsi="Arial" w:cs="Arial"/>
                <w:b/>
                <w:sz w:val="22"/>
                <w:szCs w:val="22"/>
                <w:lang w:val="en-US"/>
              </w:rPr>
            </w:pPr>
          </w:p>
        </w:tc>
        <w:tc>
          <w:tcPr>
            <w:tcW w:w="2700" w:type="dxa"/>
            <w:tcBorders>
              <w:left w:val="single" w:sz="4" w:space="0" w:color="000000" w:themeColor="text1"/>
              <w:bottom w:val="single" w:sz="4" w:space="0" w:color="000000" w:themeColor="text1"/>
            </w:tcBorders>
            <w:tcMar>
              <w:left w:w="108" w:type="dxa"/>
              <w:right w:w="108" w:type="dxa"/>
            </w:tcMar>
          </w:tcPr>
          <w:p w14:paraId="4AFA1CB9" w14:textId="77777777" w:rsidR="00230B20" w:rsidRPr="0068638C" w:rsidRDefault="00230B20" w:rsidP="00171AED">
            <w:pPr>
              <w:snapToGrid w:val="0"/>
              <w:spacing w:before="72" w:after="48"/>
              <w:rPr>
                <w:rFonts w:ascii="Arial" w:hAnsi="Arial" w:cs="Arial"/>
                <w:b/>
                <w:sz w:val="22"/>
                <w:szCs w:val="22"/>
                <w:lang w:val="en-US"/>
              </w:rPr>
            </w:pPr>
          </w:p>
        </w:tc>
        <w:tc>
          <w:tcPr>
            <w:tcW w:w="1800" w:type="dxa"/>
            <w:tcBorders>
              <w:left w:val="single" w:sz="4" w:space="0" w:color="000000" w:themeColor="text1"/>
              <w:bottom w:val="single" w:sz="4" w:space="0" w:color="000000" w:themeColor="text1"/>
              <w:right w:val="single" w:sz="8" w:space="0" w:color="000000" w:themeColor="text1"/>
            </w:tcBorders>
          </w:tcPr>
          <w:p w14:paraId="782CD18D" w14:textId="77777777" w:rsidR="00230B20" w:rsidRPr="0068638C" w:rsidRDefault="00230B20" w:rsidP="00171AED">
            <w:pPr>
              <w:snapToGrid w:val="0"/>
              <w:jc w:val="right"/>
              <w:rPr>
                <w:rFonts w:ascii="Arial" w:hAnsi="Arial" w:cs="Arial"/>
                <w:b/>
                <w:sz w:val="22"/>
                <w:szCs w:val="22"/>
                <w:lang w:val="en-US"/>
              </w:rPr>
            </w:pPr>
          </w:p>
        </w:tc>
      </w:tr>
      <w:tr w:rsidR="00230B20" w:rsidRPr="0068638C" w14:paraId="15D90E77" w14:textId="77777777" w:rsidTr="0077392F">
        <w:trPr>
          <w:cantSplit/>
        </w:trPr>
        <w:tc>
          <w:tcPr>
            <w:tcW w:w="3119" w:type="dxa"/>
            <w:gridSpan w:val="2"/>
            <w:tcBorders>
              <w:top w:val="single" w:sz="4" w:space="0" w:color="auto"/>
            </w:tcBorders>
            <w:tcMar>
              <w:left w:w="108" w:type="dxa"/>
              <w:right w:w="108" w:type="dxa"/>
            </w:tcMar>
          </w:tcPr>
          <w:p w14:paraId="7278CCD8" w14:textId="77777777" w:rsidR="00230B20" w:rsidRPr="0068638C" w:rsidRDefault="00230B20" w:rsidP="00171AED">
            <w:pPr>
              <w:snapToGrid w:val="0"/>
              <w:spacing w:before="72" w:after="48"/>
              <w:rPr>
                <w:rFonts w:ascii="Arial" w:hAnsi="Arial" w:cs="Arial"/>
                <w:b/>
                <w:sz w:val="22"/>
                <w:szCs w:val="22"/>
                <w:lang w:val="en-US"/>
              </w:rPr>
            </w:pPr>
          </w:p>
        </w:tc>
        <w:tc>
          <w:tcPr>
            <w:tcW w:w="3181" w:type="dxa"/>
            <w:tcBorders>
              <w:top w:val="single" w:sz="4" w:space="0" w:color="auto"/>
            </w:tcBorders>
          </w:tcPr>
          <w:p w14:paraId="1F576611" w14:textId="77777777" w:rsidR="00230B20" w:rsidRPr="0068638C" w:rsidRDefault="00230B20" w:rsidP="008662B3">
            <w:pPr>
              <w:snapToGrid w:val="0"/>
              <w:spacing w:before="72" w:after="48"/>
              <w:jc w:val="right"/>
              <w:rPr>
                <w:rFonts w:ascii="Arial" w:hAnsi="Arial" w:cs="Arial"/>
                <w:b/>
                <w:sz w:val="22"/>
                <w:szCs w:val="22"/>
                <w:lang w:val="en-US"/>
              </w:rPr>
            </w:pPr>
          </w:p>
        </w:tc>
        <w:tc>
          <w:tcPr>
            <w:tcW w:w="3600" w:type="dxa"/>
            <w:tcBorders>
              <w:top w:val="single" w:sz="4" w:space="0" w:color="auto"/>
              <w:right w:val="single" w:sz="4" w:space="0" w:color="auto"/>
            </w:tcBorders>
          </w:tcPr>
          <w:p w14:paraId="76F36DB8" w14:textId="77777777" w:rsidR="00230B20" w:rsidRPr="0068638C" w:rsidRDefault="00230B20" w:rsidP="008662B3">
            <w:pPr>
              <w:snapToGrid w:val="0"/>
              <w:spacing w:before="72" w:after="48"/>
              <w:jc w:val="right"/>
              <w:rPr>
                <w:rFonts w:ascii="Arial" w:hAnsi="Arial" w:cs="Arial"/>
                <w:b/>
                <w:sz w:val="22"/>
                <w:szCs w:val="22"/>
                <w:lang w:val="en-US"/>
              </w:rPr>
            </w:pPr>
          </w:p>
        </w:tc>
        <w:tc>
          <w:tcPr>
            <w:tcW w:w="2700" w:type="dxa"/>
            <w:tcBorders>
              <w:top w:val="single" w:sz="4" w:space="0" w:color="000000" w:themeColor="text1"/>
              <w:left w:val="single" w:sz="4" w:space="0" w:color="auto"/>
              <w:bottom w:val="single" w:sz="4" w:space="0" w:color="000000" w:themeColor="text1"/>
            </w:tcBorders>
            <w:tcMar>
              <w:left w:w="108" w:type="dxa"/>
              <w:right w:w="108" w:type="dxa"/>
            </w:tcMar>
            <w:vAlign w:val="center"/>
          </w:tcPr>
          <w:p w14:paraId="73C519FC" w14:textId="77777777" w:rsidR="00230B20" w:rsidRPr="0068638C" w:rsidRDefault="008453C5" w:rsidP="008662B3">
            <w:pPr>
              <w:snapToGrid w:val="0"/>
              <w:spacing w:before="72" w:after="48"/>
              <w:jc w:val="right"/>
              <w:rPr>
                <w:rFonts w:ascii="Arial" w:hAnsi="Arial" w:cs="Arial"/>
                <w:b/>
                <w:sz w:val="22"/>
                <w:szCs w:val="22"/>
                <w:lang w:val="en-US"/>
              </w:rPr>
            </w:pPr>
            <w:r>
              <w:rPr>
                <w:rFonts w:ascii="Arial" w:hAnsi="Arial" w:cs="Arial"/>
                <w:b/>
                <w:sz w:val="22"/>
                <w:szCs w:val="22"/>
                <w:lang w:val="en-US"/>
              </w:rPr>
              <w:t>TOTAL</w:t>
            </w:r>
          </w:p>
        </w:tc>
        <w:tc>
          <w:tcPr>
            <w:tcW w:w="1800" w:type="dxa"/>
            <w:tcBorders>
              <w:left w:val="single" w:sz="4" w:space="0" w:color="000000" w:themeColor="text1"/>
              <w:bottom w:val="single" w:sz="4" w:space="0" w:color="000000" w:themeColor="text1"/>
              <w:right w:val="single" w:sz="8" w:space="0" w:color="000000" w:themeColor="text1"/>
            </w:tcBorders>
            <w:vAlign w:val="center"/>
          </w:tcPr>
          <w:p w14:paraId="6B82D959" w14:textId="4A782456" w:rsidR="00230B20" w:rsidRPr="0068638C" w:rsidRDefault="00D047B9" w:rsidP="00171AED">
            <w:pPr>
              <w:snapToGrid w:val="0"/>
              <w:jc w:val="right"/>
              <w:rPr>
                <w:rFonts w:ascii="Arial" w:hAnsi="Arial" w:cs="Arial"/>
                <w:b/>
                <w:sz w:val="22"/>
                <w:szCs w:val="22"/>
                <w:lang w:val="en-US"/>
              </w:rPr>
            </w:pPr>
            <w:r>
              <w:rPr>
                <w:rFonts w:ascii="Arial" w:hAnsi="Arial" w:cs="Arial"/>
                <w:b/>
                <w:sz w:val="22"/>
                <w:szCs w:val="22"/>
                <w:lang w:val="en-US"/>
              </w:rPr>
              <w:t>10,000</w:t>
            </w:r>
          </w:p>
        </w:tc>
      </w:tr>
    </w:tbl>
    <w:p w14:paraId="53061BEC" w14:textId="6B1BED13" w:rsidR="00390609" w:rsidRPr="0068638C" w:rsidRDefault="00390609" w:rsidP="00390609">
      <w:pPr>
        <w:rPr>
          <w:rFonts w:ascii="Arial" w:hAnsi="Arial" w:cs="Arial"/>
          <w:sz w:val="22"/>
          <w:szCs w:val="22"/>
          <w:lang w:val="en-US"/>
        </w:rPr>
      </w:pPr>
      <w:bookmarkStart w:id="74" w:name="_Toc118537646"/>
      <w:bookmarkStart w:id="75" w:name="_Toc149037861"/>
    </w:p>
    <w:p w14:paraId="2C6A1B8E" w14:textId="77777777" w:rsidR="00171AED" w:rsidRPr="0068638C" w:rsidRDefault="00EE7E88" w:rsidP="00912348">
      <w:pPr>
        <w:pStyle w:val="Balk3"/>
        <w:jc w:val="left"/>
        <w:rPr>
          <w:rFonts w:ascii="Arial" w:hAnsi="Arial" w:cs="Arial"/>
          <w:bCs/>
          <w:i w:val="0"/>
          <w:iCs/>
          <w:sz w:val="22"/>
          <w:szCs w:val="22"/>
          <w:lang w:val="en-US"/>
        </w:rPr>
      </w:pPr>
      <w:bookmarkStart w:id="76" w:name="_Toc197901441"/>
      <w:r w:rsidRPr="0068638C">
        <w:rPr>
          <w:rFonts w:ascii="Arial" w:hAnsi="Arial" w:cs="Arial"/>
          <w:bCs/>
          <w:i w:val="0"/>
          <w:iCs/>
          <w:sz w:val="22"/>
          <w:szCs w:val="22"/>
          <w:lang w:val="en-US"/>
        </w:rPr>
        <w:t>E.</w:t>
      </w:r>
      <w:r w:rsidR="00912348" w:rsidRPr="0068638C">
        <w:rPr>
          <w:rFonts w:ascii="Arial" w:hAnsi="Arial" w:cs="Arial"/>
          <w:bCs/>
          <w:i w:val="0"/>
          <w:iCs/>
          <w:sz w:val="22"/>
          <w:szCs w:val="22"/>
          <w:lang w:val="en-US"/>
        </w:rPr>
        <w:t xml:space="preserve">5 </w:t>
      </w:r>
      <w:r w:rsidR="008A5252">
        <w:rPr>
          <w:rFonts w:ascii="Arial" w:hAnsi="Arial" w:cs="Arial"/>
          <w:bCs/>
          <w:i w:val="0"/>
          <w:iCs/>
          <w:sz w:val="22"/>
          <w:szCs w:val="22"/>
          <w:lang w:val="en-US"/>
        </w:rPr>
        <w:t>–</w:t>
      </w:r>
      <w:r w:rsidR="00912348" w:rsidRPr="0068638C">
        <w:rPr>
          <w:rFonts w:ascii="Arial" w:hAnsi="Arial" w:cs="Arial"/>
          <w:bCs/>
          <w:i w:val="0"/>
          <w:iCs/>
          <w:sz w:val="22"/>
          <w:szCs w:val="22"/>
          <w:lang w:val="en-US"/>
        </w:rPr>
        <w:t xml:space="preserve"> </w:t>
      </w:r>
      <w:bookmarkEnd w:id="74"/>
      <w:bookmarkEnd w:id="75"/>
      <w:bookmarkEnd w:id="76"/>
      <w:commentRangeStart w:id="77"/>
      <w:r w:rsidR="008A5252">
        <w:rPr>
          <w:rFonts w:ascii="Arial" w:hAnsi="Arial" w:cs="Arial"/>
          <w:bCs/>
          <w:i w:val="0"/>
          <w:iCs/>
          <w:sz w:val="22"/>
          <w:szCs w:val="22"/>
          <w:lang w:val="en-US"/>
        </w:rPr>
        <w:t>CONSULTANCY and OTHER SERVICE</w:t>
      </w:r>
      <w:r w:rsidR="00975574">
        <w:rPr>
          <w:rFonts w:ascii="Arial" w:hAnsi="Arial" w:cs="Arial"/>
          <w:bCs/>
          <w:i w:val="0"/>
          <w:iCs/>
          <w:sz w:val="22"/>
          <w:szCs w:val="22"/>
          <w:lang w:val="en-US"/>
        </w:rPr>
        <w:t>S</w:t>
      </w:r>
      <w:r w:rsidR="008A5252">
        <w:rPr>
          <w:rFonts w:ascii="Arial" w:hAnsi="Arial" w:cs="Arial"/>
          <w:bCs/>
          <w:i w:val="0"/>
          <w:iCs/>
          <w:sz w:val="22"/>
          <w:szCs w:val="22"/>
          <w:lang w:val="en-US"/>
        </w:rPr>
        <w:t xml:space="preserve"> PROCUREMENT EXPENSES FORM</w:t>
      </w:r>
      <w:commentRangeEnd w:id="77"/>
      <w:r w:rsidR="005E745A">
        <w:rPr>
          <w:rStyle w:val="AklamaBavurusu"/>
          <w:b w:val="0"/>
          <w:i w:val="0"/>
        </w:rPr>
        <w:commentReference w:id="77"/>
      </w:r>
    </w:p>
    <w:p w14:paraId="7DAFE2DC" w14:textId="77777777" w:rsidR="00C71610" w:rsidRPr="0068638C" w:rsidRDefault="00C71610" w:rsidP="00390564">
      <w:pPr>
        <w:tabs>
          <w:tab w:val="left" w:pos="0"/>
          <w:tab w:val="left" w:pos="5812"/>
        </w:tabs>
        <w:spacing w:line="200" w:lineRule="atLeast"/>
        <w:rPr>
          <w:rFonts w:ascii="Arial" w:hAnsi="Arial" w:cs="Arial"/>
          <w:lang w:val="en-US"/>
        </w:rPr>
      </w:pPr>
    </w:p>
    <w:tbl>
      <w:tblPr>
        <w:tblW w:w="14440" w:type="dxa"/>
        <w:tblInd w:w="30" w:type="dxa"/>
        <w:tblLayout w:type="fixed"/>
        <w:tblCellMar>
          <w:left w:w="0" w:type="dxa"/>
          <w:right w:w="0" w:type="dxa"/>
        </w:tblCellMar>
        <w:tblLook w:val="0000" w:firstRow="0" w:lastRow="0" w:firstColumn="0" w:lastColumn="0" w:noHBand="0" w:noVBand="0"/>
      </w:tblPr>
      <w:tblGrid>
        <w:gridCol w:w="1508"/>
        <w:gridCol w:w="1912"/>
        <w:gridCol w:w="2880"/>
        <w:gridCol w:w="3600"/>
        <w:gridCol w:w="2740"/>
        <w:gridCol w:w="1800"/>
      </w:tblGrid>
      <w:tr w:rsidR="00390609" w:rsidRPr="0068638C" w14:paraId="2F5740E6" w14:textId="77777777" w:rsidTr="6383C5F0">
        <w:trPr>
          <w:cantSplit/>
          <w:trHeight w:val="633"/>
        </w:trPr>
        <w:tc>
          <w:tcPr>
            <w:tcW w:w="1508" w:type="dxa"/>
            <w:tcBorders>
              <w:top w:val="single" w:sz="4" w:space="0" w:color="auto"/>
              <w:left w:val="single" w:sz="4" w:space="0" w:color="auto"/>
              <w:bottom w:val="single" w:sz="4" w:space="0" w:color="auto"/>
            </w:tcBorders>
            <w:tcMar>
              <w:left w:w="30" w:type="dxa"/>
              <w:right w:w="30" w:type="dxa"/>
            </w:tcMar>
            <w:vAlign w:val="center"/>
          </w:tcPr>
          <w:p w14:paraId="5F9F0EAD" w14:textId="77777777" w:rsidR="00390609" w:rsidRPr="0068638C" w:rsidRDefault="008A5252" w:rsidP="00445FFC">
            <w:pPr>
              <w:rPr>
                <w:rFonts w:ascii="Arial" w:hAnsi="Arial" w:cs="Arial"/>
                <w:b/>
                <w:color w:val="000000"/>
                <w:sz w:val="22"/>
                <w:szCs w:val="22"/>
                <w:lang w:val="en-US"/>
              </w:rPr>
            </w:pPr>
            <w:r>
              <w:rPr>
                <w:rFonts w:ascii="Arial" w:hAnsi="Arial" w:cs="Arial"/>
                <w:b/>
                <w:color w:val="000000"/>
                <w:sz w:val="22"/>
                <w:szCs w:val="22"/>
                <w:lang w:val="en-US"/>
              </w:rPr>
              <w:t>Project Title</w:t>
            </w:r>
          </w:p>
        </w:tc>
        <w:tc>
          <w:tcPr>
            <w:tcW w:w="12932" w:type="dxa"/>
            <w:gridSpan w:val="5"/>
            <w:tcBorders>
              <w:top w:val="single" w:sz="4" w:space="0" w:color="auto"/>
              <w:left w:val="single" w:sz="4" w:space="0" w:color="000000" w:themeColor="text1"/>
              <w:bottom w:val="single" w:sz="4" w:space="0" w:color="auto"/>
              <w:right w:val="single" w:sz="4" w:space="0" w:color="000000" w:themeColor="text1"/>
            </w:tcBorders>
            <w:vAlign w:val="center"/>
          </w:tcPr>
          <w:p w14:paraId="7402ED51" w14:textId="09C9A4F0" w:rsidR="00390609" w:rsidRPr="0068638C" w:rsidRDefault="4AF19939" w:rsidP="6383C5F0">
            <w:pPr>
              <w:tabs>
                <w:tab w:val="left" w:pos="5812"/>
              </w:tabs>
              <w:snapToGrid w:val="0"/>
              <w:rPr>
                <w:rFonts w:ascii="Arial" w:hAnsi="Arial" w:cs="Arial"/>
                <w:b/>
                <w:color w:val="000000"/>
                <w:sz w:val="22"/>
                <w:szCs w:val="22"/>
                <w:lang w:val="en-US"/>
              </w:rPr>
            </w:pPr>
            <w:r w:rsidRPr="6383C5F0">
              <w:rPr>
                <w:rFonts w:ascii="Arial" w:hAnsi="Arial" w:cs="Arial"/>
                <w:b/>
                <w:bCs/>
                <w:color w:val="000000" w:themeColor="text1"/>
                <w:sz w:val="22"/>
                <w:szCs w:val="22"/>
                <w:lang w:val="en-US"/>
              </w:rPr>
              <w:t xml:space="preserve"> </w:t>
            </w:r>
            <w:r w:rsidR="37E42DD6" w:rsidRPr="6383C5F0">
              <w:rPr>
                <w:rFonts w:ascii="Arial" w:eastAsia="Arial" w:hAnsi="Arial" w:cs="Arial"/>
                <w:b/>
                <w:bCs/>
                <w:sz w:val="22"/>
                <w:szCs w:val="22"/>
              </w:rPr>
              <w:t>Mobile Charging Stations for Electric Vehicle</w:t>
            </w:r>
          </w:p>
        </w:tc>
      </w:tr>
      <w:tr w:rsidR="00390609" w:rsidRPr="0068638C" w14:paraId="5FDE8CC5" w14:textId="77777777" w:rsidTr="6383C5F0">
        <w:trPr>
          <w:cantSplit/>
          <w:trHeight w:val="851"/>
        </w:trPr>
        <w:tc>
          <w:tcPr>
            <w:tcW w:w="3420" w:type="dxa"/>
            <w:gridSpan w:val="2"/>
            <w:tcBorders>
              <w:top w:val="single" w:sz="4" w:space="0" w:color="auto"/>
              <w:left w:val="single" w:sz="8" w:space="0" w:color="000000" w:themeColor="text1"/>
              <w:bottom w:val="single" w:sz="4" w:space="0" w:color="000000" w:themeColor="text1"/>
            </w:tcBorders>
            <w:tcMar>
              <w:left w:w="108" w:type="dxa"/>
              <w:right w:w="108" w:type="dxa"/>
            </w:tcMar>
            <w:vAlign w:val="center"/>
          </w:tcPr>
          <w:p w14:paraId="416196CA" w14:textId="77777777" w:rsidR="00390609" w:rsidRPr="0068638C" w:rsidRDefault="00F80A1D" w:rsidP="00F80A1D">
            <w:pPr>
              <w:snapToGrid w:val="0"/>
              <w:jc w:val="center"/>
              <w:rPr>
                <w:rFonts w:ascii="Arial" w:hAnsi="Arial" w:cs="Arial"/>
                <w:b/>
                <w:sz w:val="22"/>
                <w:szCs w:val="22"/>
                <w:lang w:val="en-US"/>
              </w:rPr>
            </w:pPr>
            <w:r>
              <w:rPr>
                <w:rFonts w:ascii="Arial" w:hAnsi="Arial" w:cs="Arial"/>
                <w:b/>
                <w:sz w:val="22"/>
                <w:szCs w:val="22"/>
                <w:lang w:val="en-US"/>
              </w:rPr>
              <w:t>Company or Institution that Consultancies and other Services are Taken From</w:t>
            </w:r>
          </w:p>
        </w:tc>
        <w:tc>
          <w:tcPr>
            <w:tcW w:w="2880"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57E2980D" w14:textId="77777777" w:rsidR="00390609" w:rsidRPr="0068638C" w:rsidRDefault="00F80A1D" w:rsidP="00445FFC">
            <w:pPr>
              <w:snapToGrid w:val="0"/>
              <w:jc w:val="center"/>
              <w:rPr>
                <w:rFonts w:ascii="Arial" w:hAnsi="Arial" w:cs="Arial"/>
                <w:b/>
                <w:sz w:val="22"/>
                <w:szCs w:val="22"/>
                <w:lang w:val="en-US"/>
              </w:rPr>
            </w:pPr>
            <w:r>
              <w:rPr>
                <w:rFonts w:ascii="Arial" w:hAnsi="Arial" w:cs="Arial"/>
                <w:b/>
                <w:sz w:val="22"/>
                <w:szCs w:val="22"/>
                <w:lang w:val="en-US"/>
              </w:rPr>
              <w:t>Explanation of the Services</w:t>
            </w:r>
          </w:p>
        </w:tc>
        <w:tc>
          <w:tcPr>
            <w:tcW w:w="3600"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2AF00E4E" w14:textId="77777777" w:rsidR="00390609" w:rsidRPr="0068638C" w:rsidRDefault="00F80A1D" w:rsidP="00445FFC">
            <w:pPr>
              <w:snapToGrid w:val="0"/>
              <w:jc w:val="center"/>
              <w:rPr>
                <w:rFonts w:ascii="Arial" w:hAnsi="Arial" w:cs="Arial"/>
                <w:b/>
                <w:sz w:val="22"/>
                <w:szCs w:val="22"/>
                <w:lang w:val="en-US"/>
              </w:rPr>
            </w:pPr>
            <w:r>
              <w:rPr>
                <w:rFonts w:ascii="Arial" w:hAnsi="Arial" w:cs="Arial"/>
                <w:b/>
                <w:sz w:val="22"/>
                <w:szCs w:val="22"/>
                <w:lang w:val="en-US"/>
              </w:rPr>
              <w:t>Relationship of the Services with the project</w:t>
            </w:r>
          </w:p>
        </w:tc>
        <w:tc>
          <w:tcPr>
            <w:tcW w:w="2740" w:type="dxa"/>
            <w:tcBorders>
              <w:top w:val="single" w:sz="4" w:space="0" w:color="auto"/>
              <w:left w:val="single" w:sz="4" w:space="0" w:color="000000" w:themeColor="text1"/>
              <w:bottom w:val="single" w:sz="4" w:space="0" w:color="000000" w:themeColor="text1"/>
            </w:tcBorders>
            <w:tcMar>
              <w:left w:w="108" w:type="dxa"/>
              <w:right w:w="108" w:type="dxa"/>
            </w:tcMar>
            <w:vAlign w:val="center"/>
          </w:tcPr>
          <w:p w14:paraId="5661892C" w14:textId="77777777" w:rsidR="00390609" w:rsidRPr="0068638C" w:rsidRDefault="00F80A1D" w:rsidP="00F80A1D">
            <w:pPr>
              <w:snapToGrid w:val="0"/>
              <w:rPr>
                <w:rFonts w:ascii="Arial" w:hAnsi="Arial" w:cs="Arial"/>
                <w:b/>
                <w:sz w:val="22"/>
                <w:szCs w:val="22"/>
                <w:lang w:val="en-US"/>
              </w:rPr>
            </w:pPr>
            <w:r>
              <w:rPr>
                <w:rFonts w:ascii="Arial" w:hAnsi="Arial" w:cs="Arial"/>
                <w:b/>
                <w:sz w:val="22"/>
                <w:szCs w:val="22"/>
                <w:lang w:val="en-US"/>
              </w:rPr>
              <w:t>Reason for Service Procurement</w:t>
            </w:r>
          </w:p>
        </w:tc>
        <w:tc>
          <w:tcPr>
            <w:tcW w:w="1800" w:type="dxa"/>
            <w:tcBorders>
              <w:top w:val="single" w:sz="4" w:space="0" w:color="auto"/>
              <w:left w:val="single" w:sz="4" w:space="0" w:color="000000" w:themeColor="text1"/>
              <w:bottom w:val="single" w:sz="4" w:space="0" w:color="000000" w:themeColor="text1"/>
              <w:right w:val="single" w:sz="8" w:space="0" w:color="000000" w:themeColor="text1"/>
            </w:tcBorders>
            <w:vAlign w:val="center"/>
          </w:tcPr>
          <w:p w14:paraId="76D837B8" w14:textId="77777777" w:rsidR="00390609" w:rsidRPr="0068638C" w:rsidRDefault="00F80A1D" w:rsidP="00F80A1D">
            <w:pPr>
              <w:snapToGrid w:val="0"/>
              <w:jc w:val="center"/>
              <w:rPr>
                <w:rFonts w:ascii="Arial" w:hAnsi="Arial" w:cs="Arial"/>
                <w:b/>
                <w:sz w:val="22"/>
                <w:szCs w:val="22"/>
                <w:lang w:val="en-US"/>
              </w:rPr>
            </w:pPr>
            <w:r>
              <w:rPr>
                <w:rFonts w:ascii="Arial" w:hAnsi="Arial" w:cs="Arial"/>
                <w:b/>
                <w:sz w:val="22"/>
                <w:szCs w:val="22"/>
                <w:lang w:val="en-US"/>
              </w:rPr>
              <w:t>Cost (</w:t>
            </w:r>
            <w:r w:rsidR="00390609" w:rsidRPr="0068638C">
              <w:rPr>
                <w:rFonts w:ascii="Arial" w:hAnsi="Arial" w:cs="Arial"/>
                <w:b/>
                <w:sz w:val="22"/>
                <w:szCs w:val="22"/>
                <w:lang w:val="en-US"/>
              </w:rPr>
              <w:t>TL)</w:t>
            </w:r>
          </w:p>
        </w:tc>
      </w:tr>
      <w:tr w:rsidR="00390609" w:rsidRPr="0068638C" w14:paraId="23390B16" w14:textId="77777777" w:rsidTr="6383C5F0">
        <w:trPr>
          <w:cantSplit/>
        </w:trPr>
        <w:tc>
          <w:tcPr>
            <w:tcW w:w="3420" w:type="dxa"/>
            <w:gridSpan w:val="2"/>
            <w:tcBorders>
              <w:left w:val="single" w:sz="8" w:space="0" w:color="000000" w:themeColor="text1"/>
              <w:bottom w:val="single" w:sz="4" w:space="0" w:color="000000" w:themeColor="text1"/>
            </w:tcBorders>
            <w:tcMar>
              <w:left w:w="108" w:type="dxa"/>
              <w:right w:w="108" w:type="dxa"/>
            </w:tcMar>
          </w:tcPr>
          <w:p w14:paraId="77CB5660" w14:textId="1A325B8F" w:rsidR="00390609" w:rsidRPr="00E639F5" w:rsidRDefault="13F413C5" w:rsidP="00F80A1D">
            <w:pPr>
              <w:spacing w:before="72" w:after="48"/>
              <w:jc w:val="center"/>
              <w:rPr>
                <w:rFonts w:ascii="Arial" w:hAnsi="Arial" w:cs="Arial"/>
                <w:sz w:val="22"/>
                <w:szCs w:val="22"/>
                <w:lang w:val="en-US"/>
              </w:rPr>
            </w:pPr>
            <w:r w:rsidRPr="00E639F5">
              <w:rPr>
                <w:rFonts w:ascii="Arial" w:hAnsi="Arial" w:cs="Arial"/>
                <w:sz w:val="22"/>
                <w:szCs w:val="22"/>
                <w:lang w:val="en-US"/>
              </w:rPr>
              <w:t>Ipsos</w:t>
            </w:r>
            <w:r w:rsidR="5C6A49E7" w:rsidRPr="00E639F5">
              <w:rPr>
                <w:rFonts w:ascii="Arial" w:hAnsi="Arial" w:cs="Arial"/>
                <w:sz w:val="22"/>
                <w:szCs w:val="22"/>
                <w:lang w:val="en-US"/>
              </w:rPr>
              <w:t xml:space="preserve"> Research and Consultancy Inc.</w:t>
            </w:r>
          </w:p>
        </w:tc>
        <w:tc>
          <w:tcPr>
            <w:tcW w:w="2880" w:type="dxa"/>
            <w:tcBorders>
              <w:left w:val="single" w:sz="4" w:space="0" w:color="000000" w:themeColor="text1"/>
              <w:bottom w:val="single" w:sz="4" w:space="0" w:color="000000" w:themeColor="text1"/>
              <w:right w:val="single" w:sz="4" w:space="0" w:color="000000" w:themeColor="text1"/>
            </w:tcBorders>
          </w:tcPr>
          <w:p w14:paraId="4EBDA7E5" w14:textId="3906BBBB" w:rsidR="00390609" w:rsidRPr="00E639F5" w:rsidRDefault="1C9BF227" w:rsidP="00F80A1D">
            <w:pPr>
              <w:snapToGrid w:val="0"/>
              <w:spacing w:before="72" w:after="48"/>
              <w:jc w:val="center"/>
              <w:rPr>
                <w:rFonts w:ascii="Arial" w:hAnsi="Arial" w:cs="Arial"/>
                <w:sz w:val="22"/>
                <w:szCs w:val="22"/>
                <w:lang w:val="en-US"/>
              </w:rPr>
            </w:pPr>
            <w:r w:rsidRPr="00E639F5">
              <w:rPr>
                <w:rFonts w:ascii="Arial" w:hAnsi="Arial" w:cs="Arial"/>
                <w:sz w:val="22"/>
                <w:szCs w:val="22"/>
                <w:lang w:val="en-US"/>
              </w:rPr>
              <w:t xml:space="preserve">The </w:t>
            </w:r>
            <w:r w:rsidR="482D9871" w:rsidRPr="00E639F5">
              <w:rPr>
                <w:rFonts w:ascii="Arial" w:hAnsi="Arial" w:cs="Arial"/>
                <w:sz w:val="22"/>
                <w:szCs w:val="22"/>
                <w:lang w:val="en-US"/>
              </w:rPr>
              <w:t xml:space="preserve">company will do perform </w:t>
            </w:r>
            <w:r w:rsidR="6CDF45BF" w:rsidRPr="00E639F5">
              <w:rPr>
                <w:rFonts w:ascii="Arial" w:hAnsi="Arial" w:cs="Arial"/>
                <w:sz w:val="22"/>
                <w:szCs w:val="22"/>
                <w:lang w:val="en-US"/>
              </w:rPr>
              <w:t>interviews and filed surveys to EV users</w:t>
            </w:r>
          </w:p>
        </w:tc>
        <w:tc>
          <w:tcPr>
            <w:tcW w:w="3600" w:type="dxa"/>
            <w:tcBorders>
              <w:left w:val="single" w:sz="4" w:space="0" w:color="000000" w:themeColor="text1"/>
              <w:bottom w:val="single" w:sz="4" w:space="0" w:color="000000" w:themeColor="text1"/>
              <w:right w:val="single" w:sz="4" w:space="0" w:color="000000" w:themeColor="text1"/>
            </w:tcBorders>
          </w:tcPr>
          <w:p w14:paraId="5CDEE251" w14:textId="7E81E2D9" w:rsidR="00390609" w:rsidRPr="00E639F5" w:rsidRDefault="6CDF45BF" w:rsidP="00F80A1D">
            <w:pPr>
              <w:snapToGrid w:val="0"/>
              <w:spacing w:before="72" w:after="48"/>
              <w:jc w:val="center"/>
              <w:rPr>
                <w:rFonts w:ascii="Arial" w:hAnsi="Arial" w:cs="Arial"/>
                <w:sz w:val="22"/>
                <w:szCs w:val="22"/>
              </w:rPr>
            </w:pPr>
            <w:r w:rsidRPr="00E639F5">
              <w:rPr>
                <w:rFonts w:ascii="Arial" w:hAnsi="Arial" w:cs="Arial"/>
                <w:sz w:val="22"/>
                <w:szCs w:val="22"/>
              </w:rPr>
              <w:t xml:space="preserve">They will </w:t>
            </w:r>
            <w:r w:rsidR="74DB0A18" w:rsidRPr="00E639F5">
              <w:rPr>
                <w:rFonts w:ascii="Arial" w:hAnsi="Arial" w:cs="Arial"/>
                <w:sz w:val="22"/>
                <w:szCs w:val="22"/>
              </w:rPr>
              <w:t>provide services to</w:t>
            </w:r>
            <w:r w:rsidRPr="00E639F5">
              <w:rPr>
                <w:rFonts w:ascii="Arial" w:hAnsi="Arial" w:cs="Arial"/>
                <w:sz w:val="22"/>
                <w:szCs w:val="22"/>
              </w:rPr>
              <w:t xml:space="preserve"> three different </w:t>
            </w:r>
            <w:r w:rsidR="6EF33B66" w:rsidRPr="00E639F5">
              <w:rPr>
                <w:rFonts w:ascii="Arial" w:hAnsi="Arial" w:cs="Arial"/>
                <w:sz w:val="22"/>
                <w:szCs w:val="22"/>
              </w:rPr>
              <w:t>cities</w:t>
            </w:r>
            <w:r w:rsidRPr="00E639F5">
              <w:rPr>
                <w:rFonts w:ascii="Arial" w:hAnsi="Arial" w:cs="Arial"/>
                <w:sz w:val="22"/>
                <w:szCs w:val="22"/>
              </w:rPr>
              <w:t xml:space="preserve"> </w:t>
            </w:r>
            <w:r w:rsidR="2571E180" w:rsidRPr="00E639F5">
              <w:rPr>
                <w:rFonts w:ascii="Arial" w:hAnsi="Arial" w:cs="Arial"/>
                <w:sz w:val="22"/>
                <w:szCs w:val="22"/>
              </w:rPr>
              <w:t>with surveys and interviews</w:t>
            </w:r>
            <w:r w:rsidR="01E63C23" w:rsidRPr="00E639F5">
              <w:rPr>
                <w:rFonts w:ascii="Arial" w:hAnsi="Arial" w:cs="Arial"/>
                <w:sz w:val="22"/>
                <w:szCs w:val="22"/>
              </w:rPr>
              <w:t>.</w:t>
            </w:r>
            <w:r w:rsidR="2571E180" w:rsidRPr="00E639F5">
              <w:rPr>
                <w:rFonts w:ascii="Arial" w:hAnsi="Arial" w:cs="Arial"/>
                <w:sz w:val="22"/>
                <w:szCs w:val="22"/>
              </w:rPr>
              <w:t xml:space="preserve">  </w:t>
            </w:r>
          </w:p>
        </w:tc>
        <w:tc>
          <w:tcPr>
            <w:tcW w:w="2740" w:type="dxa"/>
            <w:tcBorders>
              <w:left w:val="single" w:sz="4" w:space="0" w:color="000000" w:themeColor="text1"/>
              <w:bottom w:val="single" w:sz="4" w:space="0" w:color="000000" w:themeColor="text1"/>
            </w:tcBorders>
            <w:tcMar>
              <w:left w:w="108" w:type="dxa"/>
              <w:right w:w="108" w:type="dxa"/>
            </w:tcMar>
          </w:tcPr>
          <w:p w14:paraId="6D9D2D5E" w14:textId="49B85C5F" w:rsidR="00390609" w:rsidRPr="00E639F5" w:rsidRDefault="4EA8794E" w:rsidP="00F80A1D">
            <w:pPr>
              <w:snapToGrid w:val="0"/>
              <w:spacing w:before="72" w:after="48"/>
              <w:rPr>
                <w:rFonts w:ascii="Arial" w:hAnsi="Arial" w:cs="Arial"/>
                <w:sz w:val="22"/>
                <w:szCs w:val="22"/>
              </w:rPr>
            </w:pPr>
            <w:r w:rsidRPr="00E639F5">
              <w:rPr>
                <w:rFonts w:ascii="Arial" w:hAnsi="Arial" w:cs="Arial"/>
                <w:sz w:val="22"/>
                <w:szCs w:val="22"/>
              </w:rPr>
              <w:t>Providing us with more reach and more data.</w:t>
            </w:r>
            <w:r w:rsidR="18F3E12E" w:rsidRPr="00E639F5">
              <w:rPr>
                <w:rFonts w:ascii="Arial" w:hAnsi="Arial" w:cs="Arial"/>
                <w:sz w:val="22"/>
                <w:szCs w:val="22"/>
              </w:rPr>
              <w:t xml:space="preserve"> Leads to more accurate planning</w:t>
            </w:r>
          </w:p>
        </w:tc>
        <w:tc>
          <w:tcPr>
            <w:tcW w:w="1800" w:type="dxa"/>
            <w:tcBorders>
              <w:left w:val="single" w:sz="4" w:space="0" w:color="000000" w:themeColor="text1"/>
              <w:bottom w:val="single" w:sz="4" w:space="0" w:color="000000" w:themeColor="text1"/>
              <w:right w:val="single" w:sz="8" w:space="0" w:color="000000" w:themeColor="text1"/>
            </w:tcBorders>
          </w:tcPr>
          <w:p w14:paraId="41E25739" w14:textId="4995F16E" w:rsidR="00390609" w:rsidRPr="00E639F5" w:rsidRDefault="065A7A71" w:rsidP="00F80A1D">
            <w:pPr>
              <w:snapToGrid w:val="0"/>
              <w:jc w:val="center"/>
              <w:rPr>
                <w:rFonts w:ascii="Arial" w:hAnsi="Arial" w:cs="Arial"/>
                <w:b/>
                <w:sz w:val="22"/>
                <w:szCs w:val="22"/>
                <w:lang w:val="en-US"/>
              </w:rPr>
            </w:pPr>
            <w:r w:rsidRPr="00E639F5">
              <w:rPr>
                <w:rFonts w:ascii="Arial" w:hAnsi="Arial" w:cs="Arial"/>
                <w:b/>
                <w:bCs/>
                <w:sz w:val="22"/>
                <w:szCs w:val="22"/>
                <w:lang w:val="en-US"/>
              </w:rPr>
              <w:t>50</w:t>
            </w:r>
            <w:r w:rsidR="12E4A7A3" w:rsidRPr="00E639F5">
              <w:rPr>
                <w:rFonts w:ascii="Arial" w:hAnsi="Arial" w:cs="Arial"/>
                <w:b/>
                <w:bCs/>
                <w:sz w:val="22"/>
                <w:szCs w:val="22"/>
                <w:lang w:val="en-US"/>
              </w:rPr>
              <w:t>,</w:t>
            </w:r>
            <w:r w:rsidRPr="00E639F5">
              <w:rPr>
                <w:rFonts w:ascii="Arial" w:hAnsi="Arial" w:cs="Arial"/>
                <w:b/>
                <w:bCs/>
                <w:sz w:val="22"/>
                <w:szCs w:val="22"/>
                <w:lang w:val="en-US"/>
              </w:rPr>
              <w:t>000</w:t>
            </w:r>
          </w:p>
        </w:tc>
      </w:tr>
      <w:tr w:rsidR="00020076" w:rsidRPr="0068638C" w14:paraId="624A0DFE" w14:textId="77777777" w:rsidTr="6383C5F0">
        <w:trPr>
          <w:cantSplit/>
        </w:trPr>
        <w:tc>
          <w:tcPr>
            <w:tcW w:w="3420" w:type="dxa"/>
            <w:gridSpan w:val="2"/>
            <w:tcBorders>
              <w:left w:val="single" w:sz="8" w:space="0" w:color="000000" w:themeColor="text1"/>
              <w:bottom w:val="single" w:sz="4" w:space="0" w:color="auto"/>
            </w:tcBorders>
            <w:tcMar>
              <w:left w:w="108" w:type="dxa"/>
              <w:right w:w="108" w:type="dxa"/>
            </w:tcMar>
          </w:tcPr>
          <w:p w14:paraId="39D69557" w14:textId="77777777" w:rsidR="00020076" w:rsidRPr="0068638C" w:rsidRDefault="00020076" w:rsidP="00F80A1D">
            <w:pPr>
              <w:spacing w:before="72" w:after="48"/>
              <w:jc w:val="center"/>
              <w:rPr>
                <w:rFonts w:ascii="Arial" w:hAnsi="Arial" w:cs="Arial"/>
                <w:b/>
                <w:i/>
                <w:sz w:val="22"/>
                <w:szCs w:val="22"/>
                <w:lang w:val="en-US"/>
              </w:rPr>
            </w:pPr>
          </w:p>
        </w:tc>
        <w:tc>
          <w:tcPr>
            <w:tcW w:w="2880" w:type="dxa"/>
            <w:tcBorders>
              <w:left w:val="single" w:sz="4" w:space="0" w:color="000000" w:themeColor="text1"/>
              <w:bottom w:val="single" w:sz="4" w:space="0" w:color="auto"/>
              <w:right w:val="single" w:sz="4" w:space="0" w:color="000000" w:themeColor="text1"/>
            </w:tcBorders>
          </w:tcPr>
          <w:p w14:paraId="782BEC2A" w14:textId="77777777" w:rsidR="00020076" w:rsidRPr="0068638C" w:rsidRDefault="00020076" w:rsidP="00F80A1D">
            <w:pPr>
              <w:snapToGrid w:val="0"/>
              <w:spacing w:before="72" w:after="48"/>
              <w:jc w:val="center"/>
              <w:rPr>
                <w:rFonts w:ascii="Arial" w:hAnsi="Arial" w:cs="Arial"/>
                <w:i/>
                <w:sz w:val="22"/>
                <w:szCs w:val="22"/>
                <w:lang w:val="en-US"/>
              </w:rPr>
            </w:pPr>
          </w:p>
        </w:tc>
        <w:tc>
          <w:tcPr>
            <w:tcW w:w="3600" w:type="dxa"/>
            <w:tcBorders>
              <w:left w:val="single" w:sz="4" w:space="0" w:color="000000" w:themeColor="text1"/>
              <w:bottom w:val="single" w:sz="4" w:space="0" w:color="auto"/>
              <w:right w:val="single" w:sz="4" w:space="0" w:color="000000" w:themeColor="text1"/>
            </w:tcBorders>
          </w:tcPr>
          <w:p w14:paraId="481004FD" w14:textId="77777777" w:rsidR="00020076" w:rsidRPr="0068638C" w:rsidRDefault="00020076" w:rsidP="00F80A1D">
            <w:pPr>
              <w:snapToGrid w:val="0"/>
              <w:spacing w:before="72" w:after="48"/>
              <w:jc w:val="center"/>
              <w:rPr>
                <w:rFonts w:ascii="Arial" w:hAnsi="Arial" w:cs="Arial"/>
                <w:i/>
                <w:sz w:val="22"/>
                <w:szCs w:val="22"/>
                <w:lang w:val="en-US"/>
              </w:rPr>
            </w:pPr>
          </w:p>
        </w:tc>
        <w:tc>
          <w:tcPr>
            <w:tcW w:w="2740" w:type="dxa"/>
            <w:tcBorders>
              <w:left w:val="single" w:sz="4" w:space="0" w:color="000000" w:themeColor="text1"/>
              <w:bottom w:val="single" w:sz="4" w:space="0" w:color="000000" w:themeColor="text1"/>
            </w:tcBorders>
            <w:tcMar>
              <w:left w:w="108" w:type="dxa"/>
              <w:right w:w="108" w:type="dxa"/>
            </w:tcMar>
          </w:tcPr>
          <w:p w14:paraId="299C2FF5" w14:textId="77777777" w:rsidR="00020076" w:rsidRPr="0068638C" w:rsidRDefault="00020076" w:rsidP="00F80A1D">
            <w:pPr>
              <w:snapToGrid w:val="0"/>
              <w:spacing w:before="72" w:after="48"/>
              <w:rPr>
                <w:rFonts w:ascii="Arial" w:hAnsi="Arial" w:cs="Arial"/>
                <w:i/>
                <w:sz w:val="22"/>
                <w:szCs w:val="22"/>
                <w:lang w:val="en-US"/>
              </w:rPr>
            </w:pPr>
          </w:p>
        </w:tc>
        <w:tc>
          <w:tcPr>
            <w:tcW w:w="1800" w:type="dxa"/>
            <w:tcBorders>
              <w:left w:val="single" w:sz="4" w:space="0" w:color="000000" w:themeColor="text1"/>
              <w:bottom w:val="single" w:sz="4" w:space="0" w:color="000000" w:themeColor="text1"/>
              <w:right w:val="single" w:sz="8" w:space="0" w:color="000000" w:themeColor="text1"/>
            </w:tcBorders>
          </w:tcPr>
          <w:p w14:paraId="67E89FDF" w14:textId="77777777" w:rsidR="00020076" w:rsidRPr="0068638C" w:rsidRDefault="00020076" w:rsidP="00F80A1D">
            <w:pPr>
              <w:snapToGrid w:val="0"/>
              <w:jc w:val="center"/>
              <w:rPr>
                <w:rFonts w:ascii="Arial" w:hAnsi="Arial" w:cs="Arial"/>
                <w:b/>
                <w:sz w:val="22"/>
                <w:szCs w:val="22"/>
                <w:lang w:val="en-US"/>
              </w:rPr>
            </w:pPr>
          </w:p>
        </w:tc>
      </w:tr>
      <w:tr w:rsidR="00020076" w:rsidRPr="0068638C" w14:paraId="24567934" w14:textId="77777777" w:rsidTr="6383C5F0">
        <w:trPr>
          <w:cantSplit/>
        </w:trPr>
        <w:tc>
          <w:tcPr>
            <w:tcW w:w="3420" w:type="dxa"/>
            <w:gridSpan w:val="2"/>
            <w:tcBorders>
              <w:top w:val="single" w:sz="4" w:space="0" w:color="auto"/>
            </w:tcBorders>
            <w:tcMar>
              <w:left w:w="108" w:type="dxa"/>
              <w:right w:w="108" w:type="dxa"/>
            </w:tcMar>
          </w:tcPr>
          <w:p w14:paraId="4E07BD43" w14:textId="77777777" w:rsidR="00020076" w:rsidRPr="0068638C" w:rsidRDefault="00020076" w:rsidP="00445FFC">
            <w:pPr>
              <w:snapToGrid w:val="0"/>
              <w:spacing w:before="72" w:after="48"/>
              <w:rPr>
                <w:rFonts w:ascii="Arial" w:hAnsi="Arial" w:cs="Arial"/>
                <w:b/>
                <w:sz w:val="22"/>
                <w:szCs w:val="22"/>
                <w:lang w:val="en-US"/>
              </w:rPr>
            </w:pPr>
          </w:p>
        </w:tc>
        <w:tc>
          <w:tcPr>
            <w:tcW w:w="2880" w:type="dxa"/>
            <w:tcBorders>
              <w:top w:val="single" w:sz="4" w:space="0" w:color="auto"/>
            </w:tcBorders>
          </w:tcPr>
          <w:p w14:paraId="19F49413" w14:textId="77777777" w:rsidR="00020076" w:rsidRPr="0068638C" w:rsidRDefault="00020076" w:rsidP="00445FFC">
            <w:pPr>
              <w:snapToGrid w:val="0"/>
              <w:spacing w:before="72" w:after="48"/>
              <w:jc w:val="right"/>
              <w:rPr>
                <w:rFonts w:ascii="Arial" w:hAnsi="Arial" w:cs="Arial"/>
                <w:b/>
                <w:sz w:val="22"/>
                <w:szCs w:val="22"/>
                <w:lang w:val="en-US"/>
              </w:rPr>
            </w:pPr>
          </w:p>
        </w:tc>
        <w:tc>
          <w:tcPr>
            <w:tcW w:w="3600" w:type="dxa"/>
            <w:tcBorders>
              <w:top w:val="single" w:sz="4" w:space="0" w:color="auto"/>
              <w:right w:val="single" w:sz="4" w:space="0" w:color="auto"/>
            </w:tcBorders>
          </w:tcPr>
          <w:p w14:paraId="56E1637C" w14:textId="77777777" w:rsidR="00020076" w:rsidRPr="0068638C" w:rsidRDefault="00020076" w:rsidP="00445FFC">
            <w:pPr>
              <w:snapToGrid w:val="0"/>
              <w:spacing w:before="72" w:after="48"/>
              <w:jc w:val="right"/>
              <w:rPr>
                <w:rFonts w:ascii="Arial" w:hAnsi="Arial" w:cs="Arial"/>
                <w:b/>
                <w:sz w:val="22"/>
                <w:szCs w:val="22"/>
                <w:lang w:val="en-US"/>
              </w:rPr>
            </w:pPr>
          </w:p>
        </w:tc>
        <w:tc>
          <w:tcPr>
            <w:tcW w:w="2740" w:type="dxa"/>
            <w:tcBorders>
              <w:top w:val="single" w:sz="4" w:space="0" w:color="000000" w:themeColor="text1"/>
              <w:left w:val="single" w:sz="4" w:space="0" w:color="auto"/>
              <w:bottom w:val="single" w:sz="4" w:space="0" w:color="000000" w:themeColor="text1"/>
            </w:tcBorders>
            <w:tcMar>
              <w:left w:w="108" w:type="dxa"/>
              <w:right w:w="108" w:type="dxa"/>
            </w:tcMar>
            <w:vAlign w:val="center"/>
          </w:tcPr>
          <w:p w14:paraId="1FB269EF" w14:textId="77777777" w:rsidR="00020076" w:rsidRPr="0068638C" w:rsidRDefault="00020076" w:rsidP="00F80A1D">
            <w:pPr>
              <w:snapToGrid w:val="0"/>
              <w:spacing w:before="72" w:after="48"/>
              <w:jc w:val="right"/>
              <w:rPr>
                <w:rFonts w:ascii="Arial" w:hAnsi="Arial" w:cs="Arial"/>
                <w:b/>
                <w:sz w:val="22"/>
                <w:szCs w:val="22"/>
                <w:lang w:val="en-US"/>
              </w:rPr>
            </w:pPr>
            <w:r w:rsidRPr="0068638C">
              <w:rPr>
                <w:rFonts w:ascii="Arial" w:hAnsi="Arial" w:cs="Arial"/>
                <w:b/>
                <w:sz w:val="22"/>
                <w:szCs w:val="22"/>
                <w:lang w:val="en-US"/>
              </w:rPr>
              <w:t>TO</w:t>
            </w:r>
            <w:r w:rsidR="00F80A1D">
              <w:rPr>
                <w:rFonts w:ascii="Arial" w:hAnsi="Arial" w:cs="Arial"/>
                <w:b/>
                <w:sz w:val="22"/>
                <w:szCs w:val="22"/>
                <w:lang w:val="en-US"/>
              </w:rPr>
              <w:t>TAL</w:t>
            </w:r>
          </w:p>
        </w:tc>
        <w:tc>
          <w:tcPr>
            <w:tcW w:w="1800" w:type="dxa"/>
            <w:tcBorders>
              <w:left w:val="single" w:sz="4" w:space="0" w:color="000000" w:themeColor="text1"/>
              <w:bottom w:val="single" w:sz="4" w:space="0" w:color="000000" w:themeColor="text1"/>
              <w:right w:val="single" w:sz="8" w:space="0" w:color="000000" w:themeColor="text1"/>
            </w:tcBorders>
            <w:vAlign w:val="center"/>
          </w:tcPr>
          <w:p w14:paraId="1A96C028" w14:textId="77777777" w:rsidR="00020076" w:rsidRPr="0068638C" w:rsidRDefault="00020076" w:rsidP="00F80A1D">
            <w:pPr>
              <w:snapToGrid w:val="0"/>
              <w:jc w:val="center"/>
              <w:rPr>
                <w:rFonts w:ascii="Arial" w:hAnsi="Arial" w:cs="Arial"/>
                <w:b/>
                <w:sz w:val="22"/>
                <w:szCs w:val="22"/>
                <w:lang w:val="en-US"/>
              </w:rPr>
            </w:pPr>
          </w:p>
        </w:tc>
      </w:tr>
    </w:tbl>
    <w:p w14:paraId="13CFCAFB" w14:textId="1E6065C2" w:rsidR="6A85C8B1" w:rsidRDefault="6A85C8B1" w:rsidP="6A85C8B1">
      <w:pPr>
        <w:rPr>
          <w:rFonts w:ascii="Arial" w:hAnsi="Arial" w:cs="Arial"/>
          <w:color w:val="000000" w:themeColor="text1"/>
          <w:sz w:val="22"/>
          <w:szCs w:val="22"/>
          <w:lang w:val="en-US"/>
        </w:rPr>
      </w:pPr>
    </w:p>
    <w:p w14:paraId="5455363C" w14:textId="10DB76F3" w:rsidR="0036691A" w:rsidRDefault="0036691A" w:rsidP="002F3804">
      <w:pPr>
        <w:rPr>
          <w:rFonts w:ascii="Arial" w:hAnsi="Arial" w:cs="Arial"/>
          <w:color w:val="000000" w:themeColor="text1"/>
          <w:sz w:val="22"/>
          <w:szCs w:val="22"/>
          <w:lang w:val="en-US"/>
        </w:rPr>
      </w:pPr>
    </w:p>
    <w:p w14:paraId="37007F43" w14:textId="13981E0B" w:rsidR="00390609" w:rsidRDefault="00390609" w:rsidP="002F3804">
      <w:pPr>
        <w:rPr>
          <w:rFonts w:ascii="Arial" w:hAnsi="Arial" w:cs="Arial"/>
          <w:color w:val="000000" w:themeColor="text1"/>
          <w:sz w:val="22"/>
          <w:szCs w:val="22"/>
          <w:lang w:val="en-US"/>
        </w:rPr>
      </w:pPr>
    </w:p>
    <w:p w14:paraId="761442B3" w14:textId="7BCDEE73" w:rsidR="005245EC" w:rsidRDefault="005245EC" w:rsidP="007333BE">
      <w:pPr>
        <w:rPr>
          <w:rFonts w:ascii="Arial" w:hAnsi="Arial" w:cs="Arial"/>
          <w:color w:val="000000" w:themeColor="text1"/>
          <w:sz w:val="22"/>
          <w:szCs w:val="22"/>
          <w:lang w:val="en-US"/>
        </w:rPr>
      </w:pPr>
    </w:p>
    <w:p w14:paraId="672E751A" w14:textId="77777777" w:rsidR="00B2665B" w:rsidRPr="0068638C" w:rsidRDefault="00B2665B" w:rsidP="6A85C8B1">
      <w:pPr>
        <w:pStyle w:val="Balk3"/>
        <w:numPr>
          <w:ilvl w:val="0"/>
          <w:numId w:val="0"/>
        </w:numPr>
        <w:jc w:val="left"/>
        <w:rPr>
          <w:rFonts w:ascii="Arial" w:hAnsi="Arial" w:cs="Arial"/>
          <w:bCs/>
          <w:i w:val="0"/>
          <w:iCs/>
          <w:sz w:val="22"/>
          <w:szCs w:val="22"/>
          <w:lang w:val="en-US"/>
        </w:rPr>
      </w:pPr>
      <w:bookmarkStart w:id="78" w:name="_Toc118537647"/>
      <w:bookmarkStart w:id="79" w:name="_Toc149037862"/>
    </w:p>
    <w:p w14:paraId="7C4F4CDE" w14:textId="44B09831" w:rsidR="00171AED" w:rsidRPr="0068638C" w:rsidRDefault="00EE7E88" w:rsidP="00912348">
      <w:pPr>
        <w:pStyle w:val="Balk3"/>
        <w:jc w:val="left"/>
        <w:rPr>
          <w:rFonts w:ascii="Arial" w:hAnsi="Arial" w:cs="Arial"/>
          <w:bCs/>
          <w:i w:val="0"/>
          <w:iCs/>
          <w:sz w:val="22"/>
          <w:szCs w:val="22"/>
          <w:lang w:val="en-US"/>
        </w:rPr>
      </w:pPr>
      <w:bookmarkStart w:id="80" w:name="_Toc197901442"/>
      <w:r w:rsidRPr="0068638C">
        <w:rPr>
          <w:rFonts w:ascii="Arial" w:hAnsi="Arial" w:cs="Arial"/>
          <w:bCs/>
          <w:i w:val="0"/>
          <w:iCs/>
          <w:sz w:val="22"/>
          <w:szCs w:val="22"/>
          <w:lang w:val="en-US"/>
        </w:rPr>
        <w:t>E.</w:t>
      </w:r>
      <w:r w:rsidR="00912348" w:rsidRPr="0068638C">
        <w:rPr>
          <w:rFonts w:ascii="Arial" w:hAnsi="Arial" w:cs="Arial"/>
          <w:bCs/>
          <w:i w:val="0"/>
          <w:iCs/>
          <w:sz w:val="22"/>
          <w:szCs w:val="22"/>
          <w:lang w:val="en-US"/>
        </w:rPr>
        <w:t xml:space="preserve">6 </w:t>
      </w:r>
      <w:r w:rsidR="00F80A1D">
        <w:rPr>
          <w:rFonts w:ascii="Arial" w:hAnsi="Arial" w:cs="Arial"/>
          <w:bCs/>
          <w:i w:val="0"/>
          <w:iCs/>
          <w:sz w:val="22"/>
          <w:szCs w:val="22"/>
          <w:lang w:val="en-US"/>
        </w:rPr>
        <w:t>–</w:t>
      </w:r>
      <w:r w:rsidR="00912348" w:rsidRPr="0068638C">
        <w:rPr>
          <w:rFonts w:ascii="Arial" w:hAnsi="Arial" w:cs="Arial"/>
          <w:bCs/>
          <w:i w:val="0"/>
          <w:iCs/>
          <w:sz w:val="22"/>
          <w:szCs w:val="22"/>
          <w:lang w:val="en-US"/>
        </w:rPr>
        <w:t xml:space="preserve"> </w:t>
      </w:r>
      <w:bookmarkEnd w:id="78"/>
      <w:bookmarkEnd w:id="79"/>
      <w:bookmarkEnd w:id="80"/>
      <w:r w:rsidR="00F80A1D">
        <w:rPr>
          <w:rFonts w:ascii="Arial" w:hAnsi="Arial" w:cs="Arial"/>
          <w:bCs/>
          <w:i w:val="0"/>
          <w:iCs/>
          <w:sz w:val="22"/>
          <w:szCs w:val="22"/>
          <w:lang w:val="en-US"/>
        </w:rPr>
        <w:t>MATERIALS EXPENSES FORM</w:t>
      </w:r>
      <w:r w:rsidR="03FD5A09" w:rsidRPr="6383C5F0">
        <w:rPr>
          <w:rFonts w:ascii="Arial" w:hAnsi="Arial" w:cs="Arial"/>
          <w:i w:val="0"/>
          <w:sz w:val="22"/>
          <w:szCs w:val="22"/>
          <w:lang w:val="en-US"/>
        </w:rPr>
        <w:t>(Aras1,2</w:t>
      </w:r>
      <w:r w:rsidR="5EFD4B71" w:rsidRPr="6A85C8B1">
        <w:rPr>
          <w:rFonts w:ascii="Arial" w:hAnsi="Arial" w:cs="Arial"/>
          <w:i w:val="0"/>
          <w:sz w:val="22"/>
          <w:szCs w:val="22"/>
          <w:lang w:val="en-US"/>
        </w:rPr>
        <w:t>,7</w:t>
      </w:r>
      <w:r w:rsidR="03FD5A09" w:rsidRPr="6383C5F0">
        <w:rPr>
          <w:rFonts w:ascii="Arial" w:hAnsi="Arial" w:cs="Arial"/>
          <w:i w:val="0"/>
          <w:sz w:val="22"/>
          <w:szCs w:val="22"/>
          <w:lang w:val="en-US"/>
        </w:rPr>
        <w:t>)</w:t>
      </w:r>
      <w:r w:rsidR="3C1FE14D" w:rsidRPr="6383C5F0">
        <w:rPr>
          <w:rFonts w:ascii="Arial" w:hAnsi="Arial" w:cs="Arial"/>
          <w:i w:val="0"/>
          <w:sz w:val="22"/>
          <w:szCs w:val="22"/>
          <w:lang w:val="en-US"/>
        </w:rPr>
        <w:t xml:space="preserve"> (Baran 3,4,5,6)</w:t>
      </w:r>
    </w:p>
    <w:p w14:paraId="0944EC78" w14:textId="77777777" w:rsidR="00C71610" w:rsidRPr="0068638C" w:rsidRDefault="00C71610" w:rsidP="00C71610">
      <w:pPr>
        <w:rPr>
          <w:sz w:val="22"/>
          <w:szCs w:val="22"/>
          <w:lang w:val="en-US"/>
        </w:rPr>
      </w:pPr>
    </w:p>
    <w:tbl>
      <w:tblPr>
        <w:tblW w:w="14400" w:type="dxa"/>
        <w:tblInd w:w="30" w:type="dxa"/>
        <w:tblLayout w:type="fixed"/>
        <w:tblCellMar>
          <w:left w:w="30" w:type="dxa"/>
          <w:right w:w="30" w:type="dxa"/>
        </w:tblCellMar>
        <w:tblLook w:val="0000" w:firstRow="0" w:lastRow="0" w:firstColumn="0" w:lastColumn="0" w:noHBand="0" w:noVBand="0"/>
      </w:tblPr>
      <w:tblGrid>
        <w:gridCol w:w="514"/>
        <w:gridCol w:w="1900"/>
        <w:gridCol w:w="2407"/>
        <w:gridCol w:w="1206"/>
        <w:gridCol w:w="2808"/>
        <w:gridCol w:w="1740"/>
        <w:gridCol w:w="1473"/>
        <w:gridCol w:w="2352"/>
      </w:tblGrid>
      <w:tr w:rsidR="00367D91" w:rsidRPr="0068638C" w14:paraId="4037E6D5" w14:textId="77777777" w:rsidTr="6383C5F0">
        <w:trPr>
          <w:cantSplit/>
          <w:trHeight w:val="300"/>
        </w:trPr>
        <w:tc>
          <w:tcPr>
            <w:tcW w:w="14400" w:type="dxa"/>
            <w:gridSpan w:val="8"/>
            <w:tcBorders>
              <w:top w:val="single" w:sz="4" w:space="0" w:color="auto"/>
              <w:left w:val="single" w:sz="4" w:space="0" w:color="auto"/>
              <w:bottom w:val="single" w:sz="4" w:space="0" w:color="auto"/>
              <w:right w:val="single" w:sz="4" w:space="0" w:color="auto"/>
            </w:tcBorders>
            <w:vAlign w:val="bottom"/>
          </w:tcPr>
          <w:p w14:paraId="343068F9" w14:textId="3EC5046F" w:rsidR="00367D91" w:rsidRPr="0068638C" w:rsidRDefault="002F3804" w:rsidP="6A85C8B1">
            <w:pPr>
              <w:snapToGrid w:val="0"/>
              <w:jc w:val="both"/>
              <w:rPr>
                <w:rFonts w:ascii="Arial" w:hAnsi="Arial" w:cs="Arial"/>
                <w:b/>
                <w:color w:val="000000"/>
                <w:sz w:val="22"/>
                <w:szCs w:val="22"/>
                <w:lang w:val="en-US"/>
              </w:rPr>
            </w:pPr>
            <w:r w:rsidRPr="6383C5F0">
              <w:rPr>
                <w:rFonts w:ascii="Arial" w:hAnsi="Arial" w:cs="Arial"/>
                <w:b/>
                <w:color w:val="000000" w:themeColor="text1"/>
                <w:sz w:val="22"/>
                <w:szCs w:val="22"/>
                <w:lang w:val="en-US"/>
              </w:rPr>
              <w:t xml:space="preserve">   </w:t>
            </w:r>
            <w:r w:rsidR="00F80A1D" w:rsidRPr="6383C5F0">
              <w:rPr>
                <w:rFonts w:ascii="Arial" w:hAnsi="Arial" w:cs="Arial"/>
                <w:b/>
                <w:color w:val="000000" w:themeColor="text1"/>
                <w:sz w:val="22"/>
                <w:szCs w:val="22"/>
                <w:lang w:val="en-US"/>
              </w:rPr>
              <w:t xml:space="preserve">                                                                         </w:t>
            </w:r>
            <w:r w:rsidR="00367D91" w:rsidRPr="6383C5F0">
              <w:rPr>
                <w:rFonts w:ascii="Arial" w:hAnsi="Arial" w:cs="Arial"/>
                <w:b/>
                <w:color w:val="000000" w:themeColor="text1"/>
                <w:sz w:val="22"/>
                <w:szCs w:val="22"/>
                <w:lang w:val="en-US"/>
              </w:rPr>
              <w:t>1 USD</w:t>
            </w:r>
            <w:r w:rsidR="320D3316" w:rsidRPr="6A85C8B1">
              <w:rPr>
                <w:rFonts w:ascii="Arial" w:hAnsi="Arial" w:cs="Arial"/>
                <w:b/>
                <w:bCs/>
                <w:color w:val="000000" w:themeColor="text1"/>
                <w:sz w:val="22"/>
                <w:szCs w:val="22"/>
                <w:lang w:val="en-US"/>
              </w:rPr>
              <w:t>=40TL</w:t>
            </w:r>
            <w:r w:rsidR="00367D91" w:rsidRPr="6383C5F0">
              <w:rPr>
                <w:rFonts w:ascii="Arial" w:hAnsi="Arial" w:cs="Arial"/>
                <w:b/>
                <w:color w:val="000000" w:themeColor="text1"/>
                <w:sz w:val="22"/>
                <w:szCs w:val="22"/>
                <w:lang w:val="en-US"/>
              </w:rPr>
              <w:t xml:space="preserve">                                                                           </w:t>
            </w:r>
            <w:r w:rsidR="00367D91" w:rsidRPr="6383C5F0">
              <w:rPr>
                <w:rFonts w:ascii="Arial" w:hAnsi="Arial" w:cs="Arial"/>
                <w:b/>
                <w:color w:val="000000" w:themeColor="text1"/>
                <w:sz w:val="22"/>
                <w:szCs w:val="22"/>
                <w:vertAlign w:val="superscript"/>
                <w:lang w:val="en-US"/>
              </w:rPr>
              <w:t xml:space="preserve"> </w:t>
            </w:r>
            <w:r w:rsidR="00367D91" w:rsidRPr="6383C5F0">
              <w:rPr>
                <w:rFonts w:ascii="Arial" w:hAnsi="Arial" w:cs="Arial"/>
                <w:b/>
                <w:color w:val="000000" w:themeColor="text1"/>
                <w:sz w:val="22"/>
                <w:szCs w:val="22"/>
                <w:lang w:val="en-US"/>
              </w:rPr>
              <w:t xml:space="preserve">                                                                           </w:t>
            </w:r>
          </w:p>
        </w:tc>
      </w:tr>
      <w:tr w:rsidR="00F87039" w:rsidRPr="0068638C" w14:paraId="29DCFB4A" w14:textId="77777777" w:rsidTr="6383C5F0">
        <w:trPr>
          <w:cantSplit/>
          <w:trHeight w:val="540"/>
        </w:trPr>
        <w:tc>
          <w:tcPr>
            <w:tcW w:w="1701" w:type="dxa"/>
            <w:gridSpan w:val="2"/>
            <w:tcBorders>
              <w:top w:val="single" w:sz="4" w:space="0" w:color="auto"/>
              <w:left w:val="single" w:sz="4" w:space="0" w:color="auto"/>
              <w:bottom w:val="single" w:sz="4" w:space="0" w:color="auto"/>
              <w:right w:val="single" w:sz="4" w:space="0" w:color="auto"/>
            </w:tcBorders>
            <w:vAlign w:val="center"/>
          </w:tcPr>
          <w:p w14:paraId="3B9F5312" w14:textId="77777777" w:rsidR="00F87039" w:rsidRPr="0068638C" w:rsidRDefault="00F80A1D" w:rsidP="00F87039">
            <w:pPr>
              <w:snapToGrid w:val="0"/>
              <w:spacing w:before="72" w:after="72"/>
              <w:rPr>
                <w:rFonts w:ascii="Arial" w:hAnsi="Arial" w:cs="Arial"/>
                <w:b/>
                <w:color w:val="000000"/>
                <w:sz w:val="22"/>
                <w:szCs w:val="22"/>
                <w:lang w:val="en-US"/>
              </w:rPr>
            </w:pPr>
            <w:r>
              <w:rPr>
                <w:rFonts w:ascii="Arial" w:hAnsi="Arial" w:cs="Arial"/>
                <w:b/>
                <w:color w:val="000000"/>
                <w:sz w:val="22"/>
                <w:szCs w:val="22"/>
                <w:lang w:val="en-US"/>
              </w:rPr>
              <w:lastRenderedPageBreak/>
              <w:t>Project Title</w:t>
            </w:r>
          </w:p>
        </w:tc>
        <w:tc>
          <w:tcPr>
            <w:tcW w:w="12699" w:type="dxa"/>
            <w:gridSpan w:val="6"/>
            <w:tcBorders>
              <w:top w:val="single" w:sz="4" w:space="0" w:color="auto"/>
              <w:left w:val="single" w:sz="4" w:space="0" w:color="auto"/>
              <w:bottom w:val="single" w:sz="4" w:space="0" w:color="auto"/>
              <w:right w:val="single" w:sz="4" w:space="0" w:color="auto"/>
            </w:tcBorders>
          </w:tcPr>
          <w:p w14:paraId="18986810" w14:textId="0CA99E55" w:rsidR="00D00C9C" w:rsidRPr="0068638C" w:rsidRDefault="7E95F19A" w:rsidP="00D00C9C">
            <w:pPr>
              <w:snapToGrid w:val="0"/>
              <w:spacing w:before="72" w:after="72"/>
              <w:rPr>
                <w:rFonts w:ascii="Arial" w:hAnsi="Arial" w:cs="Arial"/>
                <w:b/>
                <w:color w:val="000000"/>
                <w:sz w:val="22"/>
                <w:szCs w:val="22"/>
                <w:lang w:val="en-US"/>
              </w:rPr>
            </w:pPr>
            <w:r w:rsidRPr="6383C5F0">
              <w:rPr>
                <w:rFonts w:ascii="Arial" w:eastAsia="Arial" w:hAnsi="Arial" w:cs="Arial"/>
                <w:b/>
                <w:bCs/>
                <w:sz w:val="22"/>
                <w:szCs w:val="22"/>
              </w:rPr>
              <w:t>Mobile Charging Stations for Electric Vehicle</w:t>
            </w:r>
          </w:p>
        </w:tc>
      </w:tr>
      <w:tr w:rsidR="00F87039" w:rsidRPr="0068638C" w14:paraId="44B3821A" w14:textId="77777777" w:rsidTr="00F80A1D">
        <w:trPr>
          <w:cantSplit/>
          <w:trHeight w:val="851"/>
        </w:trPr>
        <w:tc>
          <w:tcPr>
            <w:tcW w:w="540" w:type="dxa"/>
            <w:tcBorders>
              <w:top w:val="single" w:sz="4" w:space="0" w:color="auto"/>
              <w:left w:val="single" w:sz="4" w:space="0" w:color="auto"/>
              <w:bottom w:val="single" w:sz="4" w:space="0" w:color="auto"/>
              <w:right w:val="single" w:sz="4" w:space="0" w:color="auto"/>
            </w:tcBorders>
            <w:vAlign w:val="center"/>
          </w:tcPr>
          <w:p w14:paraId="1DA118AE" w14:textId="77777777" w:rsidR="00F87039" w:rsidRPr="0068638C" w:rsidRDefault="00F87039" w:rsidP="008324E0">
            <w:pPr>
              <w:snapToGrid w:val="0"/>
              <w:spacing w:before="72" w:after="72"/>
              <w:jc w:val="center"/>
              <w:rPr>
                <w:rFonts w:ascii="Arial" w:hAnsi="Arial" w:cs="Arial"/>
                <w:b/>
                <w:color w:val="000000"/>
                <w:sz w:val="22"/>
                <w:szCs w:val="22"/>
                <w:lang w:val="en-US"/>
              </w:rPr>
            </w:pPr>
            <w:r w:rsidRPr="0068638C">
              <w:rPr>
                <w:rFonts w:ascii="Arial" w:hAnsi="Arial" w:cs="Arial"/>
                <w:b/>
                <w:color w:val="000000"/>
                <w:sz w:val="22"/>
                <w:szCs w:val="22"/>
                <w:lang w:val="en-US"/>
              </w:rPr>
              <w:t>No</w:t>
            </w:r>
          </w:p>
        </w:tc>
        <w:tc>
          <w:tcPr>
            <w:tcW w:w="2012" w:type="dxa"/>
            <w:tcBorders>
              <w:top w:val="single" w:sz="4" w:space="0" w:color="auto"/>
              <w:left w:val="single" w:sz="4" w:space="0" w:color="auto"/>
              <w:bottom w:val="single" w:sz="4" w:space="0" w:color="auto"/>
              <w:right w:val="single" w:sz="4" w:space="0" w:color="auto"/>
            </w:tcBorders>
            <w:vAlign w:val="center"/>
          </w:tcPr>
          <w:p w14:paraId="483C9A09" w14:textId="77777777" w:rsidR="00F87039" w:rsidRPr="0068638C" w:rsidRDefault="00F80A1D" w:rsidP="00F80A1D">
            <w:pPr>
              <w:snapToGrid w:val="0"/>
              <w:spacing w:before="72" w:after="72"/>
              <w:rPr>
                <w:rFonts w:ascii="Arial" w:hAnsi="Arial" w:cs="Arial"/>
                <w:b/>
                <w:color w:val="000000"/>
                <w:sz w:val="22"/>
                <w:szCs w:val="22"/>
                <w:lang w:val="en-US"/>
              </w:rPr>
            </w:pPr>
            <w:r>
              <w:rPr>
                <w:rFonts w:ascii="Arial" w:hAnsi="Arial" w:cs="Arial"/>
                <w:b/>
                <w:color w:val="000000"/>
                <w:sz w:val="22"/>
                <w:szCs w:val="22"/>
                <w:lang w:val="en-US"/>
              </w:rPr>
              <w:t>Materials</w:t>
            </w:r>
          </w:p>
        </w:tc>
        <w:tc>
          <w:tcPr>
            <w:tcW w:w="2551" w:type="dxa"/>
            <w:tcBorders>
              <w:top w:val="single" w:sz="4" w:space="0" w:color="auto"/>
              <w:left w:val="single" w:sz="4" w:space="0" w:color="auto"/>
              <w:bottom w:val="single" w:sz="4" w:space="0" w:color="auto"/>
              <w:right w:val="single" w:sz="4" w:space="0" w:color="auto"/>
            </w:tcBorders>
            <w:vAlign w:val="center"/>
          </w:tcPr>
          <w:p w14:paraId="57EE2867" w14:textId="77777777" w:rsidR="00F87039" w:rsidRPr="0068638C" w:rsidRDefault="00F80A1D" w:rsidP="00F80A1D">
            <w:pPr>
              <w:snapToGrid w:val="0"/>
              <w:spacing w:before="72" w:after="72"/>
              <w:rPr>
                <w:rFonts w:ascii="Arial" w:hAnsi="Arial" w:cs="Arial"/>
                <w:b/>
                <w:color w:val="000000"/>
                <w:sz w:val="22"/>
                <w:szCs w:val="22"/>
                <w:lang w:val="en-US"/>
              </w:rPr>
            </w:pPr>
            <w:r>
              <w:rPr>
                <w:rFonts w:ascii="Arial" w:hAnsi="Arial" w:cs="Arial"/>
                <w:b/>
                <w:color w:val="000000"/>
                <w:sz w:val="22"/>
                <w:szCs w:val="22"/>
                <w:lang w:val="en-US"/>
              </w:rPr>
              <w:t>Purpose</w:t>
            </w:r>
            <w:r w:rsidR="00975574">
              <w:rPr>
                <w:rFonts w:ascii="Arial" w:hAnsi="Arial" w:cs="Arial"/>
                <w:b/>
                <w:color w:val="000000"/>
                <w:sz w:val="22"/>
                <w:szCs w:val="22"/>
                <w:lang w:val="en-US"/>
              </w:rPr>
              <w:t>(s)</w:t>
            </w:r>
            <w:r>
              <w:rPr>
                <w:rFonts w:ascii="Arial" w:hAnsi="Arial" w:cs="Arial"/>
                <w:b/>
                <w:color w:val="000000"/>
                <w:sz w:val="22"/>
                <w:szCs w:val="22"/>
                <w:lang w:val="en-US"/>
              </w:rPr>
              <w:t xml:space="preserve"> of the use in </w:t>
            </w:r>
            <w:r w:rsidR="00975574">
              <w:rPr>
                <w:rFonts w:ascii="Arial" w:hAnsi="Arial" w:cs="Arial"/>
                <w:b/>
                <w:color w:val="000000"/>
                <w:sz w:val="22"/>
                <w:szCs w:val="22"/>
                <w:lang w:val="en-US"/>
              </w:rPr>
              <w:t xml:space="preserve">the </w:t>
            </w:r>
            <w:r>
              <w:rPr>
                <w:rFonts w:ascii="Arial" w:hAnsi="Arial" w:cs="Arial"/>
                <w:b/>
                <w:color w:val="000000"/>
                <w:sz w:val="22"/>
                <w:szCs w:val="22"/>
                <w:lang w:val="en-US"/>
              </w:rPr>
              <w:t>Project Activities</w:t>
            </w:r>
          </w:p>
        </w:tc>
        <w:tc>
          <w:tcPr>
            <w:tcW w:w="1276" w:type="dxa"/>
            <w:tcBorders>
              <w:top w:val="single" w:sz="4" w:space="0" w:color="auto"/>
              <w:left w:val="single" w:sz="4" w:space="0" w:color="auto"/>
              <w:bottom w:val="single" w:sz="4" w:space="0" w:color="auto"/>
              <w:right w:val="single" w:sz="4" w:space="0" w:color="auto"/>
            </w:tcBorders>
            <w:vAlign w:val="center"/>
          </w:tcPr>
          <w:p w14:paraId="6690EF27" w14:textId="77777777" w:rsidR="00F87039" w:rsidRPr="0068638C" w:rsidRDefault="00F80A1D" w:rsidP="00F87039">
            <w:pPr>
              <w:snapToGrid w:val="0"/>
              <w:spacing w:before="72" w:after="72"/>
              <w:jc w:val="center"/>
              <w:rPr>
                <w:rFonts w:ascii="Arial" w:hAnsi="Arial" w:cs="Arial"/>
                <w:b/>
                <w:color w:val="000000"/>
                <w:sz w:val="22"/>
                <w:szCs w:val="22"/>
                <w:lang w:val="en-US"/>
              </w:rPr>
            </w:pPr>
            <w:r>
              <w:rPr>
                <w:rFonts w:ascii="Arial" w:hAnsi="Arial" w:cs="Arial"/>
                <w:b/>
                <w:color w:val="000000"/>
                <w:sz w:val="22"/>
                <w:szCs w:val="22"/>
                <w:lang w:val="en-US"/>
              </w:rPr>
              <w:t>Quantity</w:t>
            </w:r>
          </w:p>
        </w:tc>
        <w:tc>
          <w:tcPr>
            <w:tcW w:w="2977" w:type="dxa"/>
            <w:tcBorders>
              <w:top w:val="single" w:sz="4" w:space="0" w:color="auto"/>
              <w:left w:val="single" w:sz="4" w:space="0" w:color="auto"/>
              <w:bottom w:val="single" w:sz="4" w:space="0" w:color="auto"/>
              <w:right w:val="single" w:sz="4" w:space="0" w:color="auto"/>
            </w:tcBorders>
            <w:vAlign w:val="center"/>
          </w:tcPr>
          <w:p w14:paraId="61338F0C" w14:textId="77777777" w:rsidR="00F87039" w:rsidRPr="0068638C" w:rsidRDefault="00F80A1D" w:rsidP="00975574">
            <w:pPr>
              <w:snapToGrid w:val="0"/>
              <w:spacing w:before="72" w:after="72"/>
              <w:jc w:val="center"/>
              <w:rPr>
                <w:rFonts w:ascii="Arial" w:hAnsi="Arial" w:cs="Arial"/>
                <w:b/>
                <w:color w:val="000000"/>
                <w:sz w:val="22"/>
                <w:szCs w:val="22"/>
                <w:lang w:val="en-US"/>
              </w:rPr>
            </w:pPr>
            <w:r>
              <w:rPr>
                <w:rFonts w:ascii="Arial" w:hAnsi="Arial" w:cs="Arial"/>
                <w:b/>
                <w:color w:val="000000"/>
                <w:sz w:val="22"/>
                <w:szCs w:val="22"/>
                <w:lang w:val="en-US"/>
              </w:rPr>
              <w:t>Reason</w:t>
            </w:r>
            <w:r w:rsidR="00975574">
              <w:rPr>
                <w:rFonts w:ascii="Arial" w:hAnsi="Arial" w:cs="Arial"/>
                <w:b/>
                <w:color w:val="000000"/>
                <w:sz w:val="22"/>
                <w:szCs w:val="22"/>
                <w:lang w:val="en-US"/>
              </w:rPr>
              <w:t>(s)</w:t>
            </w:r>
            <w:r>
              <w:rPr>
                <w:rFonts w:ascii="Arial" w:hAnsi="Arial" w:cs="Arial"/>
                <w:b/>
                <w:color w:val="000000"/>
                <w:sz w:val="22"/>
                <w:szCs w:val="22"/>
                <w:lang w:val="en-US"/>
              </w:rPr>
              <w:t xml:space="preserve"> </w:t>
            </w:r>
            <w:r w:rsidR="00975574">
              <w:rPr>
                <w:rFonts w:ascii="Arial" w:hAnsi="Arial" w:cs="Arial"/>
                <w:b/>
                <w:color w:val="000000"/>
                <w:sz w:val="22"/>
                <w:szCs w:val="22"/>
                <w:lang w:val="en-US"/>
              </w:rPr>
              <w:t>for</w:t>
            </w:r>
            <w:r>
              <w:rPr>
                <w:rFonts w:ascii="Arial" w:hAnsi="Arial" w:cs="Arial"/>
                <w:b/>
                <w:color w:val="000000"/>
                <w:sz w:val="22"/>
                <w:szCs w:val="22"/>
                <w:lang w:val="en-US"/>
              </w:rPr>
              <w:t xml:space="preserve"> the Procurement</w:t>
            </w:r>
          </w:p>
        </w:tc>
        <w:tc>
          <w:tcPr>
            <w:tcW w:w="1843" w:type="dxa"/>
            <w:tcBorders>
              <w:top w:val="single" w:sz="4" w:space="0" w:color="auto"/>
              <w:left w:val="single" w:sz="4" w:space="0" w:color="auto"/>
              <w:bottom w:val="single" w:sz="4" w:space="0" w:color="auto"/>
              <w:right w:val="single" w:sz="4" w:space="0" w:color="auto"/>
            </w:tcBorders>
            <w:vAlign w:val="center"/>
          </w:tcPr>
          <w:p w14:paraId="12039E12" w14:textId="77777777" w:rsidR="00CC081E" w:rsidRDefault="00F80A1D" w:rsidP="00F87039">
            <w:pPr>
              <w:snapToGrid w:val="0"/>
              <w:spacing w:before="72" w:after="72"/>
              <w:jc w:val="center"/>
              <w:rPr>
                <w:rFonts w:ascii="Arial" w:hAnsi="Arial" w:cs="Arial"/>
                <w:b/>
                <w:color w:val="000000"/>
                <w:sz w:val="22"/>
                <w:szCs w:val="22"/>
                <w:lang w:val="en-US"/>
              </w:rPr>
            </w:pPr>
            <w:r>
              <w:rPr>
                <w:rFonts w:ascii="Arial" w:hAnsi="Arial" w:cs="Arial"/>
                <w:b/>
                <w:color w:val="000000"/>
                <w:sz w:val="22"/>
                <w:szCs w:val="22"/>
                <w:lang w:val="en-US"/>
              </w:rPr>
              <w:t>Unit Cost</w:t>
            </w:r>
          </w:p>
          <w:p w14:paraId="2FD3E2CB" w14:textId="77777777" w:rsidR="00F87039" w:rsidRPr="0068638C" w:rsidRDefault="00F87039" w:rsidP="00F87039">
            <w:pPr>
              <w:snapToGrid w:val="0"/>
              <w:spacing w:before="72" w:after="72"/>
              <w:jc w:val="center"/>
              <w:rPr>
                <w:rFonts w:ascii="Arial" w:hAnsi="Arial" w:cs="Arial"/>
                <w:b/>
                <w:color w:val="000000"/>
                <w:sz w:val="22"/>
                <w:szCs w:val="22"/>
                <w:lang w:val="en-US"/>
              </w:rPr>
            </w:pPr>
            <w:r w:rsidRPr="0068638C">
              <w:rPr>
                <w:rFonts w:ascii="Arial" w:hAnsi="Arial" w:cs="Arial"/>
                <w:b/>
                <w:color w:val="000000"/>
                <w:sz w:val="22"/>
                <w:szCs w:val="22"/>
                <w:lang w:val="en-US"/>
              </w:rPr>
              <w:t xml:space="preserve"> (USD)</w:t>
            </w:r>
          </w:p>
        </w:tc>
        <w:tc>
          <w:tcPr>
            <w:tcW w:w="1559" w:type="dxa"/>
            <w:tcBorders>
              <w:top w:val="single" w:sz="4" w:space="0" w:color="auto"/>
              <w:left w:val="single" w:sz="4" w:space="0" w:color="auto"/>
              <w:bottom w:val="single" w:sz="4" w:space="0" w:color="auto"/>
              <w:right w:val="single" w:sz="4" w:space="0" w:color="auto"/>
            </w:tcBorders>
            <w:vAlign w:val="center"/>
          </w:tcPr>
          <w:p w14:paraId="6EB05FCF" w14:textId="77777777" w:rsidR="00CC081E" w:rsidRDefault="00F80A1D" w:rsidP="00F80A1D">
            <w:pPr>
              <w:snapToGrid w:val="0"/>
              <w:jc w:val="center"/>
              <w:rPr>
                <w:rFonts w:ascii="Arial" w:hAnsi="Arial" w:cs="Arial"/>
                <w:b/>
                <w:color w:val="000000"/>
                <w:sz w:val="22"/>
                <w:szCs w:val="22"/>
                <w:lang w:val="en-US"/>
              </w:rPr>
            </w:pPr>
            <w:r>
              <w:rPr>
                <w:rFonts w:ascii="Arial" w:hAnsi="Arial" w:cs="Arial"/>
                <w:b/>
                <w:color w:val="000000"/>
                <w:sz w:val="22"/>
                <w:szCs w:val="22"/>
                <w:lang w:val="en-US"/>
              </w:rPr>
              <w:t>Unit Cost</w:t>
            </w:r>
            <w:r w:rsidR="00F87039" w:rsidRPr="0068638C">
              <w:rPr>
                <w:rFonts w:ascii="Arial" w:hAnsi="Arial" w:cs="Arial"/>
                <w:b/>
                <w:color w:val="000000"/>
                <w:sz w:val="22"/>
                <w:szCs w:val="22"/>
                <w:lang w:val="en-US"/>
              </w:rPr>
              <w:t xml:space="preserve"> </w:t>
            </w:r>
          </w:p>
          <w:p w14:paraId="7F586EC6" w14:textId="77777777" w:rsidR="00F87039" w:rsidRPr="0068638C" w:rsidRDefault="00F87039" w:rsidP="00F80A1D">
            <w:pPr>
              <w:snapToGrid w:val="0"/>
              <w:jc w:val="center"/>
              <w:rPr>
                <w:rFonts w:ascii="Arial" w:hAnsi="Arial" w:cs="Arial"/>
                <w:b/>
                <w:color w:val="000000"/>
                <w:sz w:val="22"/>
                <w:szCs w:val="22"/>
                <w:lang w:val="en-US"/>
              </w:rPr>
            </w:pPr>
            <w:r w:rsidRPr="0068638C">
              <w:rPr>
                <w:rFonts w:ascii="Arial" w:hAnsi="Arial" w:cs="Arial"/>
                <w:b/>
                <w:color w:val="000000"/>
                <w:sz w:val="22"/>
                <w:szCs w:val="22"/>
                <w:lang w:val="en-US"/>
              </w:rPr>
              <w:t>(TL)</w:t>
            </w:r>
          </w:p>
        </w:tc>
        <w:tc>
          <w:tcPr>
            <w:tcW w:w="1642" w:type="dxa"/>
            <w:tcBorders>
              <w:top w:val="single" w:sz="4" w:space="0" w:color="auto"/>
              <w:left w:val="single" w:sz="4" w:space="0" w:color="auto"/>
              <w:bottom w:val="single" w:sz="4" w:space="0" w:color="auto"/>
              <w:right w:val="single" w:sz="4" w:space="0" w:color="auto"/>
            </w:tcBorders>
            <w:vAlign w:val="center"/>
          </w:tcPr>
          <w:p w14:paraId="7E9E9564" w14:textId="77777777" w:rsidR="00CC081E" w:rsidRDefault="00F80A1D" w:rsidP="00F80A1D">
            <w:pPr>
              <w:snapToGrid w:val="0"/>
              <w:spacing w:before="72" w:after="72"/>
              <w:jc w:val="center"/>
              <w:rPr>
                <w:rFonts w:ascii="Arial" w:hAnsi="Arial" w:cs="Arial"/>
                <w:b/>
                <w:color w:val="000000"/>
                <w:sz w:val="22"/>
                <w:szCs w:val="22"/>
                <w:lang w:val="en-US"/>
              </w:rPr>
            </w:pPr>
            <w:r>
              <w:rPr>
                <w:rFonts w:ascii="Arial" w:hAnsi="Arial" w:cs="Arial"/>
                <w:b/>
                <w:color w:val="000000"/>
                <w:sz w:val="22"/>
                <w:szCs w:val="22"/>
                <w:lang w:val="en-US"/>
              </w:rPr>
              <w:t>Total Cost</w:t>
            </w:r>
            <w:r w:rsidR="00F87039" w:rsidRPr="0068638C">
              <w:rPr>
                <w:rFonts w:ascii="Arial" w:hAnsi="Arial" w:cs="Arial"/>
                <w:b/>
                <w:color w:val="000000"/>
                <w:sz w:val="22"/>
                <w:szCs w:val="22"/>
                <w:lang w:val="en-US"/>
              </w:rPr>
              <w:t xml:space="preserve"> </w:t>
            </w:r>
          </w:p>
          <w:p w14:paraId="24D61A16" w14:textId="77777777" w:rsidR="00F87039" w:rsidRPr="0068638C" w:rsidRDefault="00F87039" w:rsidP="00F80A1D">
            <w:pPr>
              <w:snapToGrid w:val="0"/>
              <w:spacing w:before="72" w:after="72"/>
              <w:jc w:val="center"/>
              <w:rPr>
                <w:rFonts w:ascii="Arial" w:hAnsi="Arial" w:cs="Arial"/>
                <w:b/>
                <w:color w:val="000000"/>
                <w:sz w:val="22"/>
                <w:szCs w:val="22"/>
                <w:lang w:val="en-US"/>
              </w:rPr>
            </w:pPr>
            <w:r w:rsidRPr="0068638C">
              <w:rPr>
                <w:rFonts w:ascii="Arial" w:hAnsi="Arial" w:cs="Arial"/>
                <w:b/>
                <w:color w:val="000000"/>
                <w:sz w:val="22"/>
                <w:szCs w:val="22"/>
                <w:lang w:val="en-US"/>
              </w:rPr>
              <w:t>(TL)</w:t>
            </w:r>
          </w:p>
        </w:tc>
      </w:tr>
      <w:tr w:rsidR="00DD1309" w:rsidRPr="0068638C" w14:paraId="0FE50D8E" w14:textId="77777777" w:rsidTr="6383C5F0">
        <w:trPr>
          <w:cantSplit/>
          <w:trHeight w:val="555"/>
        </w:trPr>
        <w:tc>
          <w:tcPr>
            <w:tcW w:w="540" w:type="dxa"/>
            <w:tcBorders>
              <w:top w:val="single" w:sz="4" w:space="0" w:color="auto"/>
              <w:left w:val="single" w:sz="4" w:space="0" w:color="auto"/>
              <w:bottom w:val="single" w:sz="4" w:space="0" w:color="auto"/>
              <w:right w:val="single" w:sz="4" w:space="0" w:color="auto"/>
            </w:tcBorders>
          </w:tcPr>
          <w:p w14:paraId="3592FD8E" w14:textId="77777777" w:rsidR="00DD1309" w:rsidRPr="00975574" w:rsidRDefault="00DD1309"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w:t>
            </w:r>
          </w:p>
        </w:tc>
        <w:tc>
          <w:tcPr>
            <w:tcW w:w="2012" w:type="dxa"/>
            <w:tcBorders>
              <w:top w:val="single" w:sz="4" w:space="0" w:color="auto"/>
              <w:left w:val="single" w:sz="4" w:space="0" w:color="auto"/>
              <w:bottom w:val="single" w:sz="4" w:space="0" w:color="auto"/>
              <w:right w:val="single" w:sz="4" w:space="0" w:color="auto"/>
            </w:tcBorders>
          </w:tcPr>
          <w:p w14:paraId="06B5F43A" w14:textId="277EFF78" w:rsidR="6383C5F0" w:rsidRDefault="6383C5F0" w:rsidP="6383C5F0">
            <w:pPr>
              <w:rPr>
                <w:rFonts w:eastAsia="Arial"/>
              </w:rPr>
            </w:pPr>
            <w:r w:rsidRPr="6383C5F0">
              <w:rPr>
                <w:rFonts w:ascii="Arial" w:eastAsia="Arial" w:hAnsi="Arial" w:cs="Arial"/>
              </w:rPr>
              <w:t>CTS-M141120</w:t>
            </w:r>
          </w:p>
        </w:tc>
        <w:tc>
          <w:tcPr>
            <w:tcW w:w="2551" w:type="dxa"/>
            <w:tcBorders>
              <w:top w:val="single" w:sz="4" w:space="0" w:color="auto"/>
              <w:left w:val="single" w:sz="4" w:space="0" w:color="auto"/>
              <w:bottom w:val="single" w:sz="4" w:space="0" w:color="auto"/>
              <w:right w:val="single" w:sz="4" w:space="0" w:color="auto"/>
            </w:tcBorders>
          </w:tcPr>
          <w:p w14:paraId="6069BFF5" w14:textId="3B45AD34" w:rsidR="00DD1309" w:rsidRPr="0068638C" w:rsidRDefault="7268CFAC" w:rsidP="00F80A1D">
            <w:pPr>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Energy Storage &amp; EV charging</w:t>
            </w:r>
          </w:p>
        </w:tc>
        <w:tc>
          <w:tcPr>
            <w:tcW w:w="1276" w:type="dxa"/>
            <w:tcBorders>
              <w:top w:val="single" w:sz="4" w:space="0" w:color="auto"/>
              <w:left w:val="single" w:sz="4" w:space="0" w:color="auto"/>
              <w:bottom w:val="single" w:sz="4" w:space="0" w:color="auto"/>
              <w:right w:val="single" w:sz="4" w:space="0" w:color="auto"/>
            </w:tcBorders>
          </w:tcPr>
          <w:p w14:paraId="53F5FD95" w14:textId="2A62CC52" w:rsidR="00DD1309" w:rsidRPr="0068638C" w:rsidRDefault="049570DA" w:rsidP="004D5F72">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5</w:t>
            </w:r>
          </w:p>
        </w:tc>
        <w:tc>
          <w:tcPr>
            <w:tcW w:w="2977" w:type="dxa"/>
            <w:tcBorders>
              <w:top w:val="single" w:sz="4" w:space="0" w:color="auto"/>
              <w:left w:val="single" w:sz="4" w:space="0" w:color="auto"/>
              <w:bottom w:val="single" w:sz="4" w:space="0" w:color="auto"/>
              <w:right w:val="single" w:sz="4" w:space="0" w:color="auto"/>
            </w:tcBorders>
          </w:tcPr>
          <w:tbl>
            <w:tblPr>
              <w:tblW w:w="0" w:type="auto"/>
              <w:tblLayout w:type="fixed"/>
              <w:tblLook w:val="06A0" w:firstRow="1" w:lastRow="0" w:firstColumn="1" w:lastColumn="0" w:noHBand="1" w:noVBand="1"/>
            </w:tblPr>
            <w:tblGrid>
              <w:gridCol w:w="2917"/>
            </w:tblGrid>
            <w:tr w:rsidR="6383C5F0" w14:paraId="3703FA82" w14:textId="77777777" w:rsidTr="6383C5F0">
              <w:trPr>
                <w:trHeight w:val="300"/>
              </w:trPr>
              <w:tc>
                <w:tcPr>
                  <w:tcW w:w="2917" w:type="dxa"/>
                  <w:vAlign w:val="center"/>
                </w:tcPr>
                <w:p w14:paraId="3867EFF5" w14:textId="5462FCEF" w:rsidR="6E0AA95C" w:rsidRDefault="6E0AA95C" w:rsidP="6383C5F0">
                  <w:pPr>
                    <w:rPr>
                      <w:rFonts w:ascii="Arial" w:hAnsi="Arial" w:cs="Arial"/>
                      <w:i/>
                      <w:iCs/>
                      <w:color w:val="000000" w:themeColor="text1"/>
                      <w:sz w:val="22"/>
                      <w:szCs w:val="22"/>
                    </w:rPr>
                  </w:pPr>
                  <w:r w:rsidRPr="6383C5F0">
                    <w:rPr>
                      <w:rFonts w:ascii="Arial" w:hAnsi="Arial" w:cs="Arial"/>
                      <w:i/>
                      <w:iCs/>
                      <w:color w:val="000000" w:themeColor="text1"/>
                      <w:sz w:val="22"/>
                      <w:szCs w:val="22"/>
                    </w:rPr>
                    <w:t>Mobile EV battery unit</w:t>
                  </w:r>
                </w:p>
              </w:tc>
            </w:tr>
          </w:tbl>
          <w:p w14:paraId="1F0E2655" w14:textId="602F2865" w:rsidR="00DD1309" w:rsidRPr="0068638C" w:rsidRDefault="00DD1309" w:rsidP="00F77244">
            <w:pPr>
              <w:spacing w:before="96" w:after="72"/>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7CE13F40" w14:textId="23C8581D" w:rsidR="00DD1309" w:rsidRPr="0068638C" w:rsidRDefault="50E0F1E7" w:rsidP="00280D0B">
            <w:pPr>
              <w:snapToGrid w:val="0"/>
              <w:spacing w:before="72" w:after="72"/>
              <w:jc w:val="right"/>
            </w:pPr>
            <w:commentRangeStart w:id="81"/>
            <w:r w:rsidRPr="6383C5F0">
              <w:rPr>
                <w:rFonts w:ascii="Arial" w:eastAsia="Arial" w:hAnsi="Arial" w:cs="Arial"/>
                <w:sz w:val="22"/>
                <w:szCs w:val="22"/>
                <w:lang w:val="en-US"/>
              </w:rPr>
              <w:t>18,010</w:t>
            </w:r>
            <w:commentRangeEnd w:id="81"/>
            <w:r w:rsidR="0059321E">
              <w:rPr>
                <w:rStyle w:val="AklamaBavurusu"/>
              </w:rPr>
              <w:commentReference w:id="81"/>
            </w:r>
          </w:p>
        </w:tc>
        <w:tc>
          <w:tcPr>
            <w:tcW w:w="1559" w:type="dxa"/>
            <w:tcBorders>
              <w:top w:val="single" w:sz="4" w:space="0" w:color="auto"/>
              <w:left w:val="single" w:sz="4" w:space="0" w:color="auto"/>
              <w:bottom w:val="single" w:sz="4" w:space="0" w:color="auto"/>
              <w:right w:val="single" w:sz="4" w:space="0" w:color="auto"/>
            </w:tcBorders>
            <w:vAlign w:val="center"/>
          </w:tcPr>
          <w:p w14:paraId="6844792D" w14:textId="5EFB5F5E" w:rsidR="00DD1309" w:rsidRPr="0068638C" w:rsidRDefault="6F7D6E47" w:rsidP="00F77244">
            <w:pPr>
              <w:jc w:val="right"/>
              <w:rPr>
                <w:rFonts w:ascii="Arial" w:hAnsi="Arial"/>
                <w:i/>
                <w:lang w:val="en-US"/>
              </w:rPr>
            </w:pPr>
            <w:r w:rsidRPr="6383C5F0">
              <w:rPr>
                <w:rFonts w:ascii="Arial" w:hAnsi="Arial"/>
                <w:i/>
                <w:iCs/>
                <w:lang w:val="en-US"/>
              </w:rPr>
              <w:t>700,000</w:t>
            </w:r>
          </w:p>
        </w:tc>
        <w:tc>
          <w:tcPr>
            <w:tcW w:w="1642" w:type="dxa"/>
            <w:tcBorders>
              <w:top w:val="single" w:sz="4" w:space="0" w:color="auto"/>
              <w:left w:val="single" w:sz="4" w:space="0" w:color="auto"/>
              <w:bottom w:val="single" w:sz="4" w:space="0" w:color="auto"/>
              <w:right w:val="single" w:sz="4" w:space="0" w:color="auto"/>
            </w:tcBorders>
            <w:vAlign w:val="center"/>
          </w:tcPr>
          <w:p w14:paraId="25E9A82A" w14:textId="4F75FC27" w:rsidR="00DD1309" w:rsidRPr="0068638C" w:rsidRDefault="6F2B8552" w:rsidP="00F77244">
            <w:pPr>
              <w:snapToGrid w:val="0"/>
              <w:spacing w:before="96" w:after="72"/>
              <w:jc w:val="right"/>
              <w:rPr>
                <w:rFonts w:ascii="Arial" w:hAnsi="Arial" w:cs="Arial"/>
                <w:i/>
                <w:color w:val="000000"/>
                <w:sz w:val="22"/>
                <w:szCs w:val="22"/>
                <w:lang w:val="en-US"/>
              </w:rPr>
            </w:pPr>
            <w:r w:rsidRPr="6383C5F0">
              <w:rPr>
                <w:rFonts w:ascii="Arial" w:hAnsi="Arial" w:cs="Arial"/>
                <w:i/>
                <w:iCs/>
                <w:color w:val="000000" w:themeColor="text1"/>
                <w:sz w:val="22"/>
                <w:szCs w:val="22"/>
                <w:lang w:val="en-US"/>
              </w:rPr>
              <w:t>3,500,000</w:t>
            </w:r>
          </w:p>
        </w:tc>
      </w:tr>
      <w:tr w:rsidR="00DD1309" w:rsidRPr="0068638C" w14:paraId="62743E03" w14:textId="77777777" w:rsidTr="6383C5F0">
        <w:trPr>
          <w:cantSplit/>
          <w:trHeight w:val="408"/>
        </w:trPr>
        <w:tc>
          <w:tcPr>
            <w:tcW w:w="540" w:type="dxa"/>
            <w:tcBorders>
              <w:top w:val="single" w:sz="4" w:space="0" w:color="auto"/>
              <w:left w:val="single" w:sz="4" w:space="0" w:color="auto"/>
              <w:bottom w:val="single" w:sz="4" w:space="0" w:color="auto"/>
              <w:right w:val="single" w:sz="4" w:space="0" w:color="auto"/>
            </w:tcBorders>
          </w:tcPr>
          <w:p w14:paraId="6145C033" w14:textId="77777777" w:rsidR="00DD1309" w:rsidRPr="00975574" w:rsidRDefault="00DD1309"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2</w:t>
            </w:r>
          </w:p>
        </w:tc>
        <w:tc>
          <w:tcPr>
            <w:tcW w:w="2012" w:type="dxa"/>
            <w:tcBorders>
              <w:top w:val="single" w:sz="4" w:space="0" w:color="auto"/>
              <w:left w:val="single" w:sz="4" w:space="0" w:color="auto"/>
              <w:bottom w:val="single" w:sz="4" w:space="0" w:color="auto"/>
              <w:right w:val="single" w:sz="4" w:space="0" w:color="auto"/>
            </w:tcBorders>
          </w:tcPr>
          <w:p w14:paraId="1C4A4A06" w14:textId="5F9FD0E8" w:rsidR="6383C5F0" w:rsidRDefault="6383C5F0" w:rsidP="6383C5F0">
            <w:pPr>
              <w:rPr>
                <w:rFonts w:eastAsia="Arial"/>
              </w:rPr>
            </w:pPr>
            <w:r w:rsidRPr="6383C5F0">
              <w:rPr>
                <w:rFonts w:ascii="Arial" w:eastAsia="Arial" w:hAnsi="Arial" w:cs="Arial"/>
              </w:rPr>
              <w:t>CTS-M161120</w:t>
            </w:r>
          </w:p>
        </w:tc>
        <w:tc>
          <w:tcPr>
            <w:tcW w:w="2551" w:type="dxa"/>
            <w:tcBorders>
              <w:top w:val="single" w:sz="4" w:space="0" w:color="auto"/>
              <w:left w:val="single" w:sz="4" w:space="0" w:color="auto"/>
              <w:bottom w:val="single" w:sz="4" w:space="0" w:color="auto"/>
              <w:right w:val="single" w:sz="4" w:space="0" w:color="auto"/>
            </w:tcBorders>
          </w:tcPr>
          <w:p w14:paraId="1BFDBFBA" w14:textId="5DCC4199" w:rsidR="00DD1309" w:rsidRPr="0068638C" w:rsidRDefault="6910A07C" w:rsidP="00F80A1D">
            <w:pPr>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Energy Storage &amp; EV charging</w:t>
            </w:r>
          </w:p>
        </w:tc>
        <w:tc>
          <w:tcPr>
            <w:tcW w:w="1276" w:type="dxa"/>
            <w:tcBorders>
              <w:top w:val="single" w:sz="4" w:space="0" w:color="auto"/>
              <w:left w:val="single" w:sz="4" w:space="0" w:color="auto"/>
              <w:bottom w:val="single" w:sz="4" w:space="0" w:color="auto"/>
              <w:right w:val="single" w:sz="4" w:space="0" w:color="auto"/>
            </w:tcBorders>
          </w:tcPr>
          <w:p w14:paraId="70B100C2" w14:textId="05A54C1B" w:rsidR="00DD1309" w:rsidRPr="0068638C" w:rsidRDefault="759E736F" w:rsidP="004D5F72">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w:t>
            </w:r>
          </w:p>
        </w:tc>
        <w:tc>
          <w:tcPr>
            <w:tcW w:w="2977" w:type="dxa"/>
            <w:tcBorders>
              <w:top w:val="single" w:sz="4" w:space="0" w:color="auto"/>
              <w:left w:val="single" w:sz="4" w:space="0" w:color="auto"/>
              <w:bottom w:val="single" w:sz="4" w:space="0" w:color="auto"/>
              <w:right w:val="single" w:sz="4" w:space="0" w:color="auto"/>
            </w:tcBorders>
          </w:tcPr>
          <w:p w14:paraId="51770989" w14:textId="2DB2E073" w:rsidR="00DD1309" w:rsidRPr="0068638C" w:rsidRDefault="4940D708" w:rsidP="00F77244">
            <w:pPr>
              <w:spacing w:before="96" w:after="72"/>
              <w:rPr>
                <w:rFonts w:ascii="Arial" w:hAnsi="Arial" w:cs="Arial"/>
                <w:i/>
                <w:color w:val="000000"/>
                <w:sz w:val="22"/>
                <w:szCs w:val="22"/>
                <w:lang w:val="en-US"/>
              </w:rPr>
            </w:pPr>
            <w:r w:rsidRPr="6383C5F0">
              <w:rPr>
                <w:rFonts w:ascii="Arial" w:hAnsi="Arial" w:cs="Arial"/>
                <w:i/>
                <w:iCs/>
                <w:color w:val="000000" w:themeColor="text1"/>
                <w:sz w:val="22"/>
                <w:szCs w:val="22"/>
              </w:rPr>
              <w:t>Mobile EV battery unit</w:t>
            </w:r>
          </w:p>
        </w:tc>
        <w:tc>
          <w:tcPr>
            <w:tcW w:w="1843" w:type="dxa"/>
            <w:tcBorders>
              <w:top w:val="single" w:sz="4" w:space="0" w:color="auto"/>
              <w:left w:val="single" w:sz="4" w:space="0" w:color="auto"/>
              <w:bottom w:val="single" w:sz="4" w:space="0" w:color="auto"/>
              <w:right w:val="single" w:sz="4" w:space="0" w:color="auto"/>
            </w:tcBorders>
            <w:vAlign w:val="center"/>
          </w:tcPr>
          <w:p w14:paraId="5EB5BEBC" w14:textId="3A0E50BD" w:rsidR="00DD1309" w:rsidRPr="0068638C" w:rsidRDefault="28A569DE" w:rsidP="00280D0B">
            <w:pPr>
              <w:snapToGrid w:val="0"/>
              <w:spacing w:before="72" w:after="72"/>
              <w:jc w:val="right"/>
            </w:pPr>
            <w:r w:rsidRPr="6383C5F0">
              <w:rPr>
                <w:rFonts w:ascii="Arial" w:eastAsia="Arial" w:hAnsi="Arial" w:cs="Arial"/>
                <w:sz w:val="22"/>
                <w:szCs w:val="22"/>
                <w:lang w:val="en-US"/>
              </w:rPr>
              <w:t>20,590</w:t>
            </w:r>
          </w:p>
        </w:tc>
        <w:tc>
          <w:tcPr>
            <w:tcW w:w="1559" w:type="dxa"/>
            <w:tcBorders>
              <w:top w:val="single" w:sz="4" w:space="0" w:color="auto"/>
              <w:left w:val="single" w:sz="4" w:space="0" w:color="auto"/>
              <w:bottom w:val="single" w:sz="4" w:space="0" w:color="auto"/>
              <w:right w:val="single" w:sz="4" w:space="0" w:color="auto"/>
            </w:tcBorders>
            <w:vAlign w:val="center"/>
          </w:tcPr>
          <w:p w14:paraId="7D6316B3" w14:textId="79359920" w:rsidR="00DD1309" w:rsidRPr="0068638C" w:rsidRDefault="51C7C2E9" w:rsidP="00F77244">
            <w:pPr>
              <w:jc w:val="right"/>
              <w:rPr>
                <w:rFonts w:ascii="Arial" w:hAnsi="Arial"/>
                <w:i/>
                <w:lang w:val="en-US"/>
              </w:rPr>
            </w:pPr>
            <w:r w:rsidRPr="6383C5F0">
              <w:rPr>
                <w:rFonts w:ascii="Arial" w:hAnsi="Arial"/>
                <w:i/>
                <w:iCs/>
                <w:lang w:val="en-US"/>
              </w:rPr>
              <w:t>800,000</w:t>
            </w:r>
          </w:p>
        </w:tc>
        <w:tc>
          <w:tcPr>
            <w:tcW w:w="1642" w:type="dxa"/>
            <w:tcBorders>
              <w:top w:val="single" w:sz="4" w:space="0" w:color="auto"/>
              <w:left w:val="single" w:sz="4" w:space="0" w:color="auto"/>
              <w:bottom w:val="single" w:sz="4" w:space="0" w:color="auto"/>
              <w:right w:val="single" w:sz="4" w:space="0" w:color="auto"/>
            </w:tcBorders>
            <w:vAlign w:val="center"/>
          </w:tcPr>
          <w:p w14:paraId="5D6ABA26" w14:textId="105DE402" w:rsidR="00DD1309" w:rsidRPr="0068638C" w:rsidRDefault="63642D00" w:rsidP="00F77244">
            <w:pPr>
              <w:snapToGrid w:val="0"/>
              <w:spacing w:before="96" w:after="72"/>
              <w:jc w:val="right"/>
              <w:rPr>
                <w:rFonts w:ascii="Arial" w:hAnsi="Arial" w:cs="Arial"/>
                <w:i/>
                <w:color w:val="000000"/>
                <w:sz w:val="22"/>
                <w:szCs w:val="22"/>
                <w:lang w:val="en-US"/>
              </w:rPr>
            </w:pPr>
            <w:r w:rsidRPr="6383C5F0">
              <w:rPr>
                <w:rFonts w:ascii="Arial" w:hAnsi="Arial" w:cs="Arial"/>
                <w:i/>
                <w:iCs/>
                <w:color w:val="000000" w:themeColor="text1"/>
                <w:sz w:val="22"/>
                <w:szCs w:val="22"/>
                <w:lang w:val="en-US"/>
              </w:rPr>
              <w:t>2,400,000</w:t>
            </w:r>
          </w:p>
        </w:tc>
      </w:tr>
      <w:tr w:rsidR="00DD1309" w:rsidRPr="0068638C" w14:paraId="7652BAC9"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207BDCBF" w14:textId="77777777" w:rsidR="00DD1309" w:rsidRPr="00975574" w:rsidRDefault="00DD1309"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3</w:t>
            </w:r>
          </w:p>
        </w:tc>
        <w:tc>
          <w:tcPr>
            <w:tcW w:w="2012" w:type="dxa"/>
            <w:tcBorders>
              <w:top w:val="single" w:sz="4" w:space="0" w:color="auto"/>
              <w:left w:val="single" w:sz="4" w:space="0" w:color="auto"/>
              <w:bottom w:val="single" w:sz="4" w:space="0" w:color="auto"/>
              <w:right w:val="single" w:sz="4" w:space="0" w:color="auto"/>
            </w:tcBorders>
          </w:tcPr>
          <w:p w14:paraId="4AD05531" w14:textId="71B99E3C" w:rsidR="00DD1309" w:rsidRPr="0068638C" w:rsidRDefault="2EE70ABA" w:rsidP="00F80A1D">
            <w:pPr>
              <w:snapToGrid w:val="0"/>
              <w:spacing w:before="96" w:after="72"/>
            </w:pPr>
            <w:r w:rsidRPr="6383C5F0">
              <w:rPr>
                <w:rFonts w:ascii="Arial" w:eastAsia="Arial" w:hAnsi="Arial" w:cs="Arial"/>
                <w:sz w:val="22"/>
                <w:szCs w:val="22"/>
                <w:lang w:val="en-US"/>
              </w:rPr>
              <w:t>AL-6061 T6 Aluminum Sheet</w:t>
            </w:r>
          </w:p>
        </w:tc>
        <w:tc>
          <w:tcPr>
            <w:tcW w:w="2551" w:type="dxa"/>
            <w:tcBorders>
              <w:top w:val="single" w:sz="4" w:space="0" w:color="auto"/>
              <w:left w:val="single" w:sz="4" w:space="0" w:color="auto"/>
              <w:bottom w:val="single" w:sz="4" w:space="0" w:color="auto"/>
              <w:right w:val="single" w:sz="4" w:space="0" w:color="auto"/>
            </w:tcBorders>
          </w:tcPr>
          <w:p w14:paraId="35610F6B" w14:textId="72B0B637" w:rsidR="00DD1309" w:rsidRPr="0068638C" w:rsidRDefault="01209B71" w:rsidP="00F80A1D">
            <w:pPr>
              <w:spacing w:before="96" w:after="72"/>
            </w:pPr>
            <w:r w:rsidRPr="6383C5F0">
              <w:rPr>
                <w:rFonts w:ascii="Arial" w:eastAsia="Arial" w:hAnsi="Arial" w:cs="Arial"/>
                <w:sz w:val="22"/>
                <w:szCs w:val="22"/>
                <w:lang w:val="en-US"/>
              </w:rPr>
              <w:t>Mounting structure</w:t>
            </w:r>
          </w:p>
        </w:tc>
        <w:tc>
          <w:tcPr>
            <w:tcW w:w="1276" w:type="dxa"/>
            <w:tcBorders>
              <w:top w:val="single" w:sz="4" w:space="0" w:color="auto"/>
              <w:left w:val="single" w:sz="4" w:space="0" w:color="auto"/>
              <w:bottom w:val="single" w:sz="4" w:space="0" w:color="auto"/>
              <w:right w:val="single" w:sz="4" w:space="0" w:color="auto"/>
            </w:tcBorders>
          </w:tcPr>
          <w:p w14:paraId="679954CF" w14:textId="1FB3EBA3" w:rsidR="00DD1309" w:rsidRPr="0068638C" w:rsidRDefault="5D3639AB" w:rsidP="004D5F72">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30</w:t>
            </w:r>
          </w:p>
        </w:tc>
        <w:tc>
          <w:tcPr>
            <w:tcW w:w="2977" w:type="dxa"/>
            <w:tcBorders>
              <w:top w:val="single" w:sz="4" w:space="0" w:color="auto"/>
              <w:left w:val="single" w:sz="4" w:space="0" w:color="auto"/>
              <w:bottom w:val="single" w:sz="4" w:space="0" w:color="auto"/>
              <w:right w:val="single" w:sz="4" w:space="0" w:color="auto"/>
            </w:tcBorders>
          </w:tcPr>
          <w:p w14:paraId="00577A58" w14:textId="685D8AB9" w:rsidR="00DD1309" w:rsidRPr="0068638C" w:rsidRDefault="3FACF003" w:rsidP="00F77244">
            <w:pPr>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Structure</w:t>
            </w:r>
          </w:p>
        </w:tc>
        <w:tc>
          <w:tcPr>
            <w:tcW w:w="1843" w:type="dxa"/>
            <w:tcBorders>
              <w:top w:val="single" w:sz="4" w:space="0" w:color="auto"/>
              <w:left w:val="single" w:sz="4" w:space="0" w:color="auto"/>
              <w:bottom w:val="single" w:sz="4" w:space="0" w:color="auto"/>
              <w:right w:val="single" w:sz="4" w:space="0" w:color="auto"/>
            </w:tcBorders>
            <w:vAlign w:val="center"/>
          </w:tcPr>
          <w:p w14:paraId="36FD4016" w14:textId="3250F42E" w:rsidR="00DD1309" w:rsidRPr="0068638C" w:rsidRDefault="63FE65A5" w:rsidP="00280D0B">
            <w:pPr>
              <w:snapToGrid w:val="0"/>
              <w:spacing w:before="72" w:after="72"/>
              <w:jc w:val="right"/>
              <w:rPr>
                <w:rFonts w:ascii="Arial" w:hAnsi="Arial" w:cs="Arial"/>
                <w:i/>
                <w:color w:val="000000"/>
                <w:sz w:val="22"/>
                <w:szCs w:val="22"/>
                <w:lang w:val="en-US"/>
              </w:rPr>
            </w:pPr>
            <w:r w:rsidRPr="6383C5F0">
              <w:rPr>
                <w:rFonts w:ascii="Arial" w:hAnsi="Arial" w:cs="Arial"/>
                <w:i/>
                <w:iCs/>
                <w:color w:val="000000" w:themeColor="text1"/>
                <w:sz w:val="22"/>
                <w:szCs w:val="22"/>
                <w:lang w:val="en-US"/>
              </w:rPr>
              <w:t>85</w:t>
            </w:r>
          </w:p>
        </w:tc>
        <w:tc>
          <w:tcPr>
            <w:tcW w:w="1559" w:type="dxa"/>
            <w:tcBorders>
              <w:top w:val="single" w:sz="4" w:space="0" w:color="auto"/>
              <w:left w:val="single" w:sz="4" w:space="0" w:color="auto"/>
              <w:bottom w:val="single" w:sz="4" w:space="0" w:color="auto"/>
              <w:right w:val="single" w:sz="4" w:space="0" w:color="auto"/>
            </w:tcBorders>
            <w:vAlign w:val="center"/>
          </w:tcPr>
          <w:p w14:paraId="2C9055B9" w14:textId="65BA3053" w:rsidR="00DD1309" w:rsidRPr="0068638C" w:rsidRDefault="65EBF69F" w:rsidP="00F77244">
            <w:pPr>
              <w:jc w:val="right"/>
            </w:pPr>
            <w:r w:rsidRPr="6383C5F0">
              <w:rPr>
                <w:rFonts w:ascii="Arial" w:eastAsia="Arial" w:hAnsi="Arial" w:cs="Arial"/>
                <w:lang w:val="en-US"/>
              </w:rPr>
              <w:t>3,303</w:t>
            </w:r>
          </w:p>
        </w:tc>
        <w:tc>
          <w:tcPr>
            <w:tcW w:w="1642" w:type="dxa"/>
            <w:tcBorders>
              <w:top w:val="single" w:sz="4" w:space="0" w:color="auto"/>
              <w:left w:val="single" w:sz="4" w:space="0" w:color="auto"/>
              <w:bottom w:val="single" w:sz="4" w:space="0" w:color="auto"/>
              <w:right w:val="single" w:sz="4" w:space="0" w:color="auto"/>
            </w:tcBorders>
            <w:vAlign w:val="center"/>
          </w:tcPr>
          <w:p w14:paraId="3835783E" w14:textId="5F696C22" w:rsidR="00DD1309" w:rsidRPr="0068638C" w:rsidRDefault="1506CB42" w:rsidP="00F77244">
            <w:pPr>
              <w:snapToGrid w:val="0"/>
              <w:spacing w:before="96" w:after="72"/>
              <w:jc w:val="right"/>
            </w:pPr>
            <w:r w:rsidRPr="6383C5F0">
              <w:rPr>
                <w:rFonts w:ascii="Arial" w:eastAsia="Arial" w:hAnsi="Arial" w:cs="Arial"/>
                <w:sz w:val="22"/>
                <w:szCs w:val="22"/>
                <w:lang w:val="en-US"/>
              </w:rPr>
              <w:t>33,030</w:t>
            </w:r>
          </w:p>
        </w:tc>
      </w:tr>
      <w:tr w:rsidR="00DD1309" w:rsidRPr="0068638C" w14:paraId="01226D08"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5ED4B02C" w14:textId="77777777" w:rsidR="00DD1309" w:rsidRPr="00975574" w:rsidRDefault="00DD1309"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4</w:t>
            </w:r>
          </w:p>
        </w:tc>
        <w:tc>
          <w:tcPr>
            <w:tcW w:w="2012" w:type="dxa"/>
            <w:tcBorders>
              <w:top w:val="single" w:sz="4" w:space="0" w:color="auto"/>
              <w:left w:val="single" w:sz="4" w:space="0" w:color="auto"/>
              <w:bottom w:val="single" w:sz="4" w:space="0" w:color="auto"/>
              <w:right w:val="single" w:sz="4" w:space="0" w:color="auto"/>
            </w:tcBorders>
          </w:tcPr>
          <w:p w14:paraId="20776B44" w14:textId="1C25391B" w:rsidR="00DD1309" w:rsidRPr="0068638C" w:rsidRDefault="2656DD53" w:rsidP="00F80A1D">
            <w:pPr>
              <w:snapToGrid w:val="0"/>
              <w:spacing w:before="96" w:after="72"/>
            </w:pPr>
            <w:r w:rsidRPr="6383C5F0">
              <w:rPr>
                <w:rFonts w:ascii="Arial" w:eastAsia="Arial" w:hAnsi="Arial" w:cs="Arial"/>
                <w:sz w:val="22"/>
                <w:szCs w:val="22"/>
                <w:lang w:val="en-US"/>
              </w:rPr>
              <w:t>Stainless Steel Brackets</w:t>
            </w:r>
          </w:p>
        </w:tc>
        <w:tc>
          <w:tcPr>
            <w:tcW w:w="2551" w:type="dxa"/>
            <w:tcBorders>
              <w:top w:val="single" w:sz="4" w:space="0" w:color="auto"/>
              <w:left w:val="single" w:sz="4" w:space="0" w:color="auto"/>
              <w:bottom w:val="single" w:sz="4" w:space="0" w:color="auto"/>
              <w:right w:val="single" w:sz="4" w:space="0" w:color="auto"/>
            </w:tcBorders>
          </w:tcPr>
          <w:p w14:paraId="205ADD08" w14:textId="7CB6FACC" w:rsidR="00DD1309" w:rsidRPr="0068638C" w:rsidRDefault="207E1853" w:rsidP="00F80A1D">
            <w:pPr>
              <w:spacing w:before="96" w:after="72"/>
            </w:pPr>
            <w:r w:rsidRPr="6383C5F0">
              <w:rPr>
                <w:rFonts w:ascii="Arial" w:eastAsia="Arial" w:hAnsi="Arial" w:cs="Arial"/>
                <w:sz w:val="22"/>
                <w:szCs w:val="22"/>
                <w:lang w:val="en-US"/>
              </w:rPr>
              <w:t>mechanical fastening</w:t>
            </w:r>
          </w:p>
        </w:tc>
        <w:tc>
          <w:tcPr>
            <w:tcW w:w="1276" w:type="dxa"/>
            <w:tcBorders>
              <w:top w:val="single" w:sz="4" w:space="0" w:color="auto"/>
              <w:left w:val="single" w:sz="4" w:space="0" w:color="auto"/>
              <w:bottom w:val="single" w:sz="4" w:space="0" w:color="auto"/>
              <w:right w:val="single" w:sz="4" w:space="0" w:color="auto"/>
            </w:tcBorders>
          </w:tcPr>
          <w:p w14:paraId="58DE40C4" w14:textId="016CD5BF" w:rsidR="00DD1309" w:rsidRPr="0068638C" w:rsidRDefault="5DA1ACE7" w:rsidP="004D5F72">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30</w:t>
            </w:r>
          </w:p>
        </w:tc>
        <w:tc>
          <w:tcPr>
            <w:tcW w:w="2977" w:type="dxa"/>
            <w:tcBorders>
              <w:top w:val="single" w:sz="4" w:space="0" w:color="auto"/>
              <w:left w:val="single" w:sz="4" w:space="0" w:color="auto"/>
              <w:bottom w:val="single" w:sz="4" w:space="0" w:color="auto"/>
              <w:right w:val="single" w:sz="4" w:space="0" w:color="auto"/>
            </w:tcBorders>
          </w:tcPr>
          <w:p w14:paraId="61677645" w14:textId="53703DB5" w:rsidR="00DD1309" w:rsidRPr="0068638C" w:rsidRDefault="359B3DC9" w:rsidP="00D97D21">
            <w:pPr>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Structure</w:t>
            </w:r>
          </w:p>
        </w:tc>
        <w:tc>
          <w:tcPr>
            <w:tcW w:w="1843" w:type="dxa"/>
            <w:tcBorders>
              <w:top w:val="single" w:sz="4" w:space="0" w:color="auto"/>
              <w:left w:val="single" w:sz="4" w:space="0" w:color="auto"/>
              <w:bottom w:val="single" w:sz="4" w:space="0" w:color="auto"/>
              <w:right w:val="single" w:sz="4" w:space="0" w:color="auto"/>
            </w:tcBorders>
            <w:vAlign w:val="center"/>
          </w:tcPr>
          <w:p w14:paraId="59311174" w14:textId="478D0240" w:rsidR="00DD1309" w:rsidRPr="0068638C" w:rsidRDefault="29B198B7" w:rsidP="00280D0B">
            <w:pPr>
              <w:snapToGrid w:val="0"/>
              <w:spacing w:before="72" w:after="72"/>
              <w:jc w:val="right"/>
              <w:rPr>
                <w:rFonts w:ascii="Arial" w:hAnsi="Arial" w:cs="Arial"/>
                <w:i/>
                <w:color w:val="000000"/>
                <w:sz w:val="22"/>
                <w:szCs w:val="22"/>
                <w:lang w:val="en-US"/>
              </w:rPr>
            </w:pPr>
            <w:r w:rsidRPr="6383C5F0">
              <w:rPr>
                <w:rFonts w:ascii="Arial" w:hAnsi="Arial" w:cs="Arial"/>
                <w:i/>
                <w:iCs/>
                <w:color w:val="000000" w:themeColor="text1"/>
                <w:sz w:val="22"/>
                <w:szCs w:val="22"/>
                <w:lang w:val="en-US"/>
              </w:rPr>
              <w:t>12</w:t>
            </w:r>
          </w:p>
        </w:tc>
        <w:tc>
          <w:tcPr>
            <w:tcW w:w="1559" w:type="dxa"/>
            <w:tcBorders>
              <w:top w:val="single" w:sz="4" w:space="0" w:color="auto"/>
              <w:left w:val="single" w:sz="4" w:space="0" w:color="auto"/>
              <w:bottom w:val="single" w:sz="4" w:space="0" w:color="auto"/>
              <w:right w:val="single" w:sz="4" w:space="0" w:color="auto"/>
            </w:tcBorders>
            <w:vAlign w:val="center"/>
          </w:tcPr>
          <w:p w14:paraId="4A77678E" w14:textId="6D3E7299" w:rsidR="00DD1309" w:rsidRPr="0068638C" w:rsidRDefault="0015424B" w:rsidP="00F77244">
            <w:pPr>
              <w:jc w:val="right"/>
              <w:rPr>
                <w:rFonts w:ascii="Arial" w:hAnsi="Arial"/>
                <w:i/>
                <w:lang w:val="en-US"/>
              </w:rPr>
            </w:pPr>
            <w:r>
              <w:rPr>
                <w:rFonts w:ascii="Arial" w:hAnsi="Arial"/>
                <w:i/>
                <w:lang w:val="en-US"/>
              </w:rPr>
              <w:t>466</w:t>
            </w:r>
          </w:p>
        </w:tc>
        <w:tc>
          <w:tcPr>
            <w:tcW w:w="1642" w:type="dxa"/>
            <w:tcBorders>
              <w:top w:val="single" w:sz="4" w:space="0" w:color="auto"/>
              <w:left w:val="single" w:sz="4" w:space="0" w:color="auto"/>
              <w:bottom w:val="single" w:sz="4" w:space="0" w:color="auto"/>
              <w:right w:val="single" w:sz="4" w:space="0" w:color="auto"/>
            </w:tcBorders>
            <w:vAlign w:val="center"/>
          </w:tcPr>
          <w:p w14:paraId="61CC9950" w14:textId="3B2C4144" w:rsidR="00DD1309" w:rsidRPr="0068638C" w:rsidRDefault="24AD68BB" w:rsidP="00F77244">
            <w:pPr>
              <w:snapToGrid w:val="0"/>
              <w:spacing w:before="96" w:after="72"/>
              <w:jc w:val="right"/>
            </w:pPr>
            <w:r w:rsidRPr="6383C5F0">
              <w:rPr>
                <w:rFonts w:ascii="Arial" w:eastAsia="Arial" w:hAnsi="Arial" w:cs="Arial"/>
                <w:sz w:val="22"/>
                <w:szCs w:val="22"/>
                <w:lang w:val="en-US"/>
              </w:rPr>
              <w:t>13,980</w:t>
            </w:r>
          </w:p>
        </w:tc>
      </w:tr>
      <w:tr w:rsidR="00DD1309" w:rsidRPr="0068638C" w14:paraId="53A38769"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20BD6CA7" w14:textId="77777777" w:rsidR="00DD1309" w:rsidRPr="00975574" w:rsidRDefault="00DD1309"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5</w:t>
            </w:r>
          </w:p>
        </w:tc>
        <w:tc>
          <w:tcPr>
            <w:tcW w:w="2012" w:type="dxa"/>
            <w:tcBorders>
              <w:top w:val="single" w:sz="4" w:space="0" w:color="auto"/>
              <w:left w:val="single" w:sz="4" w:space="0" w:color="auto"/>
              <w:bottom w:val="single" w:sz="4" w:space="0" w:color="auto"/>
              <w:right w:val="single" w:sz="4" w:space="0" w:color="auto"/>
            </w:tcBorders>
          </w:tcPr>
          <w:p w14:paraId="1DFE049C" w14:textId="79E71757" w:rsidR="00DD1309" w:rsidRPr="0068638C" w:rsidRDefault="4C74DA78" w:rsidP="00F80A1D">
            <w:pPr>
              <w:snapToGrid w:val="0"/>
              <w:spacing w:before="96" w:after="72"/>
            </w:pPr>
            <w:r w:rsidRPr="6383C5F0">
              <w:rPr>
                <w:rFonts w:ascii="Arial" w:eastAsia="Arial" w:hAnsi="Arial" w:cs="Arial"/>
                <w:sz w:val="22"/>
                <w:szCs w:val="22"/>
                <w:lang w:val="en-US"/>
              </w:rPr>
              <w:t>BOSCH Automotive-Grade Mounting Rails Kit</w:t>
            </w:r>
          </w:p>
        </w:tc>
        <w:tc>
          <w:tcPr>
            <w:tcW w:w="2551" w:type="dxa"/>
            <w:tcBorders>
              <w:top w:val="single" w:sz="4" w:space="0" w:color="auto"/>
              <w:left w:val="single" w:sz="4" w:space="0" w:color="auto"/>
              <w:bottom w:val="single" w:sz="4" w:space="0" w:color="auto"/>
              <w:right w:val="single" w:sz="4" w:space="0" w:color="auto"/>
            </w:tcBorders>
          </w:tcPr>
          <w:p w14:paraId="35038DA8" w14:textId="2A674469" w:rsidR="00DD1309" w:rsidRPr="0068638C" w:rsidRDefault="7011DEB1" w:rsidP="00F80A1D">
            <w:pPr>
              <w:spacing w:before="96" w:after="72"/>
            </w:pPr>
            <w:r w:rsidRPr="6383C5F0">
              <w:rPr>
                <w:rFonts w:ascii="Arial" w:eastAsia="Arial" w:hAnsi="Arial" w:cs="Arial"/>
                <w:sz w:val="22"/>
                <w:szCs w:val="22"/>
                <w:lang w:val="en-US"/>
              </w:rPr>
              <w:t>rail system</w:t>
            </w:r>
          </w:p>
        </w:tc>
        <w:tc>
          <w:tcPr>
            <w:tcW w:w="1276" w:type="dxa"/>
            <w:tcBorders>
              <w:top w:val="single" w:sz="4" w:space="0" w:color="auto"/>
              <w:left w:val="single" w:sz="4" w:space="0" w:color="auto"/>
              <w:bottom w:val="single" w:sz="4" w:space="0" w:color="auto"/>
              <w:right w:val="single" w:sz="4" w:space="0" w:color="auto"/>
            </w:tcBorders>
          </w:tcPr>
          <w:p w14:paraId="645E31F8" w14:textId="7D03AB8E" w:rsidR="00DD1309" w:rsidRPr="0068638C" w:rsidRDefault="7011DEB1" w:rsidP="004D5F72">
            <w:pPr>
              <w:snapToGrid w:val="0"/>
              <w:spacing w:before="96"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3</w:t>
            </w:r>
          </w:p>
        </w:tc>
        <w:tc>
          <w:tcPr>
            <w:tcW w:w="2977" w:type="dxa"/>
            <w:tcBorders>
              <w:top w:val="single" w:sz="4" w:space="0" w:color="auto"/>
              <w:left w:val="single" w:sz="4" w:space="0" w:color="auto"/>
              <w:bottom w:val="single" w:sz="4" w:space="0" w:color="auto"/>
              <w:right w:val="single" w:sz="4" w:space="0" w:color="auto"/>
            </w:tcBorders>
          </w:tcPr>
          <w:p w14:paraId="0CAFE7AD" w14:textId="58BB4DE8" w:rsidR="00DD1309" w:rsidRPr="0068638C" w:rsidRDefault="7011DEB1" w:rsidP="00D97D21">
            <w:pPr>
              <w:spacing w:before="96" w:after="72"/>
            </w:pPr>
            <w:r w:rsidRPr="6383C5F0">
              <w:rPr>
                <w:rFonts w:ascii="Arial" w:eastAsia="Arial" w:hAnsi="Arial" w:cs="Arial"/>
                <w:sz w:val="22"/>
                <w:szCs w:val="22"/>
                <w:lang w:val="en-US"/>
              </w:rPr>
              <w:t>attaching controllers</w:t>
            </w:r>
          </w:p>
        </w:tc>
        <w:tc>
          <w:tcPr>
            <w:tcW w:w="1843" w:type="dxa"/>
            <w:tcBorders>
              <w:top w:val="single" w:sz="4" w:space="0" w:color="auto"/>
              <w:left w:val="single" w:sz="4" w:space="0" w:color="auto"/>
              <w:bottom w:val="single" w:sz="4" w:space="0" w:color="auto"/>
              <w:right w:val="single" w:sz="4" w:space="0" w:color="auto"/>
            </w:tcBorders>
            <w:vAlign w:val="center"/>
          </w:tcPr>
          <w:p w14:paraId="53579B48" w14:textId="574E7A1C" w:rsidR="00DD1309" w:rsidRPr="0068638C" w:rsidRDefault="4C74DA78" w:rsidP="00280D0B">
            <w:pPr>
              <w:snapToGrid w:val="0"/>
              <w:spacing w:before="72" w:after="72"/>
              <w:jc w:val="right"/>
              <w:rPr>
                <w:rFonts w:ascii="Arial" w:hAnsi="Arial" w:cs="Arial"/>
                <w:i/>
                <w:sz w:val="22"/>
                <w:szCs w:val="22"/>
                <w:lang w:val="en-US"/>
              </w:rPr>
            </w:pPr>
            <w:r w:rsidRPr="6383C5F0">
              <w:rPr>
                <w:rFonts w:ascii="Arial" w:hAnsi="Arial" w:cs="Arial"/>
                <w:i/>
                <w:iCs/>
                <w:sz w:val="22"/>
                <w:szCs w:val="22"/>
                <w:lang w:val="en-US"/>
              </w:rPr>
              <w:t>460</w:t>
            </w:r>
          </w:p>
        </w:tc>
        <w:tc>
          <w:tcPr>
            <w:tcW w:w="1559" w:type="dxa"/>
            <w:tcBorders>
              <w:top w:val="single" w:sz="4" w:space="0" w:color="auto"/>
              <w:left w:val="single" w:sz="4" w:space="0" w:color="auto"/>
              <w:bottom w:val="single" w:sz="4" w:space="0" w:color="auto"/>
              <w:right w:val="single" w:sz="4" w:space="0" w:color="auto"/>
            </w:tcBorders>
            <w:vAlign w:val="center"/>
          </w:tcPr>
          <w:p w14:paraId="62ED0547" w14:textId="27DB7540" w:rsidR="00DD1309" w:rsidRPr="0068638C" w:rsidRDefault="4C74DA78" w:rsidP="00F77244">
            <w:pPr>
              <w:jc w:val="right"/>
            </w:pPr>
            <w:r w:rsidRPr="6383C5F0">
              <w:rPr>
                <w:rFonts w:ascii="Arial" w:eastAsia="Arial" w:hAnsi="Arial" w:cs="Arial"/>
                <w:lang w:val="en-US"/>
              </w:rPr>
              <w:t>17,876</w:t>
            </w:r>
          </w:p>
        </w:tc>
        <w:tc>
          <w:tcPr>
            <w:tcW w:w="1642" w:type="dxa"/>
            <w:tcBorders>
              <w:top w:val="single" w:sz="4" w:space="0" w:color="auto"/>
              <w:left w:val="single" w:sz="4" w:space="0" w:color="auto"/>
              <w:bottom w:val="single" w:sz="4" w:space="0" w:color="auto"/>
              <w:right w:val="single" w:sz="4" w:space="0" w:color="auto"/>
            </w:tcBorders>
            <w:vAlign w:val="center"/>
          </w:tcPr>
          <w:p w14:paraId="39F052C1" w14:textId="637D657B" w:rsidR="00DD1309" w:rsidRPr="0068638C" w:rsidRDefault="217E28EC" w:rsidP="00F77244">
            <w:pPr>
              <w:snapToGrid w:val="0"/>
              <w:spacing w:before="96" w:after="72"/>
              <w:jc w:val="right"/>
            </w:pPr>
            <w:r w:rsidRPr="6383C5F0">
              <w:rPr>
                <w:rFonts w:ascii="Arial" w:eastAsia="Arial" w:hAnsi="Arial" w:cs="Arial"/>
                <w:sz w:val="22"/>
                <w:szCs w:val="22"/>
                <w:lang w:val="en-US"/>
              </w:rPr>
              <w:t>53,628</w:t>
            </w:r>
          </w:p>
        </w:tc>
      </w:tr>
      <w:tr w:rsidR="00E66664" w:rsidRPr="0068638C" w14:paraId="1355DA83"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438EA40E" w14:textId="77777777" w:rsidR="00E66664" w:rsidRPr="00975574" w:rsidRDefault="00E66664"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6</w:t>
            </w:r>
          </w:p>
        </w:tc>
        <w:tc>
          <w:tcPr>
            <w:tcW w:w="2012" w:type="dxa"/>
            <w:tcBorders>
              <w:top w:val="single" w:sz="4" w:space="0" w:color="auto"/>
              <w:left w:val="single" w:sz="4" w:space="0" w:color="auto"/>
              <w:bottom w:val="single" w:sz="4" w:space="0" w:color="auto"/>
              <w:right w:val="single" w:sz="4" w:space="0" w:color="auto"/>
            </w:tcBorders>
          </w:tcPr>
          <w:p w14:paraId="52388FEA" w14:textId="3D62DA56" w:rsidR="00E66664" w:rsidRPr="0068638C" w:rsidRDefault="02D32635" w:rsidP="00F80A1D">
            <w:pPr>
              <w:snapToGrid w:val="0"/>
              <w:spacing w:before="96" w:after="72"/>
            </w:pPr>
            <w:r w:rsidRPr="6383C5F0">
              <w:rPr>
                <w:rFonts w:ascii="Arial" w:eastAsia="Arial" w:hAnsi="Arial" w:cs="Arial"/>
                <w:sz w:val="22"/>
                <w:szCs w:val="22"/>
                <w:lang w:val="en-US"/>
              </w:rPr>
              <w:t>CFRP Sheets</w:t>
            </w:r>
          </w:p>
        </w:tc>
        <w:tc>
          <w:tcPr>
            <w:tcW w:w="2551" w:type="dxa"/>
            <w:tcBorders>
              <w:top w:val="single" w:sz="4" w:space="0" w:color="auto"/>
              <w:left w:val="single" w:sz="4" w:space="0" w:color="auto"/>
              <w:bottom w:val="single" w:sz="4" w:space="0" w:color="auto"/>
              <w:right w:val="single" w:sz="4" w:space="0" w:color="auto"/>
            </w:tcBorders>
          </w:tcPr>
          <w:p w14:paraId="5EF5F440" w14:textId="450CF1D4" w:rsidR="00E66664" w:rsidRPr="0068638C" w:rsidRDefault="02D32635" w:rsidP="00F80A1D">
            <w:pPr>
              <w:snapToGrid w:val="0"/>
              <w:spacing w:before="72" w:after="72"/>
            </w:pPr>
            <w:r w:rsidRPr="6383C5F0">
              <w:rPr>
                <w:rFonts w:ascii="Arial" w:eastAsia="Arial" w:hAnsi="Arial" w:cs="Arial"/>
                <w:sz w:val="22"/>
                <w:szCs w:val="22"/>
                <w:lang w:val="en-US"/>
              </w:rPr>
              <w:t>testing for mounting</w:t>
            </w:r>
          </w:p>
        </w:tc>
        <w:tc>
          <w:tcPr>
            <w:tcW w:w="1276" w:type="dxa"/>
            <w:tcBorders>
              <w:top w:val="single" w:sz="4" w:space="0" w:color="auto"/>
              <w:left w:val="single" w:sz="4" w:space="0" w:color="auto"/>
              <w:bottom w:val="single" w:sz="4" w:space="0" w:color="auto"/>
              <w:right w:val="single" w:sz="4" w:space="0" w:color="auto"/>
            </w:tcBorders>
          </w:tcPr>
          <w:p w14:paraId="1CA818D7" w14:textId="778ED0F1" w:rsidR="00E66664" w:rsidRPr="0068638C" w:rsidRDefault="02D32635" w:rsidP="0013306B">
            <w:pPr>
              <w:snapToGrid w:val="0"/>
              <w:spacing w:before="72" w:after="72"/>
              <w:jc w:val="center"/>
              <w:rPr>
                <w:rFonts w:ascii="Arial" w:hAnsi="Arial" w:cs="Arial"/>
                <w:i/>
                <w:color w:val="000000"/>
                <w:sz w:val="22"/>
                <w:szCs w:val="22"/>
                <w:lang w:val="en-US"/>
              </w:rPr>
            </w:pPr>
            <w:r w:rsidRPr="6383C5F0">
              <w:rPr>
                <w:rFonts w:ascii="Arial" w:hAnsi="Arial" w:cs="Arial"/>
                <w:i/>
                <w:iCs/>
                <w:color w:val="000000" w:themeColor="text1"/>
                <w:sz w:val="22"/>
                <w:szCs w:val="22"/>
                <w:lang w:val="en-US"/>
              </w:rPr>
              <w:t>6</w:t>
            </w:r>
          </w:p>
        </w:tc>
        <w:tc>
          <w:tcPr>
            <w:tcW w:w="2977" w:type="dxa"/>
            <w:tcBorders>
              <w:top w:val="single" w:sz="4" w:space="0" w:color="auto"/>
              <w:left w:val="single" w:sz="4" w:space="0" w:color="auto"/>
              <w:bottom w:val="single" w:sz="4" w:space="0" w:color="auto"/>
              <w:right w:val="single" w:sz="4" w:space="0" w:color="auto"/>
            </w:tcBorders>
          </w:tcPr>
          <w:p w14:paraId="77CD9E8F" w14:textId="4AA88AC1" w:rsidR="00E66664" w:rsidRPr="0068638C" w:rsidRDefault="02D32635" w:rsidP="00D97D21">
            <w:pPr>
              <w:spacing w:before="96" w:after="72"/>
              <w:rPr>
                <w:rFonts w:ascii="Arial" w:hAnsi="Arial" w:cs="Arial"/>
                <w:i/>
                <w:color w:val="000000"/>
                <w:sz w:val="22"/>
                <w:szCs w:val="22"/>
                <w:lang w:val="en-US"/>
              </w:rPr>
            </w:pPr>
            <w:r w:rsidRPr="6383C5F0">
              <w:rPr>
                <w:rFonts w:ascii="Arial" w:hAnsi="Arial" w:cs="Arial"/>
                <w:i/>
                <w:iCs/>
                <w:color w:val="000000" w:themeColor="text1"/>
                <w:sz w:val="22"/>
                <w:szCs w:val="22"/>
                <w:lang w:val="en-US"/>
              </w:rPr>
              <w:t>Structure</w:t>
            </w:r>
          </w:p>
        </w:tc>
        <w:tc>
          <w:tcPr>
            <w:tcW w:w="1843" w:type="dxa"/>
            <w:tcBorders>
              <w:top w:val="single" w:sz="4" w:space="0" w:color="auto"/>
              <w:left w:val="single" w:sz="4" w:space="0" w:color="auto"/>
              <w:bottom w:val="single" w:sz="4" w:space="0" w:color="auto"/>
              <w:right w:val="single" w:sz="4" w:space="0" w:color="auto"/>
            </w:tcBorders>
            <w:vAlign w:val="center"/>
          </w:tcPr>
          <w:p w14:paraId="2648C578" w14:textId="1850BE4D" w:rsidR="00E66664" w:rsidRPr="0068638C" w:rsidRDefault="02D32635" w:rsidP="00E66664">
            <w:pPr>
              <w:jc w:val="right"/>
            </w:pPr>
            <w:r w:rsidRPr="6383C5F0">
              <w:rPr>
                <w:rFonts w:ascii="Arial" w:eastAsia="Arial" w:hAnsi="Arial" w:cs="Arial"/>
                <w:sz w:val="22"/>
                <w:szCs w:val="22"/>
                <w:lang w:val="en-US"/>
              </w:rPr>
              <w:t>210</w:t>
            </w:r>
          </w:p>
        </w:tc>
        <w:tc>
          <w:tcPr>
            <w:tcW w:w="1559" w:type="dxa"/>
            <w:tcBorders>
              <w:top w:val="single" w:sz="4" w:space="0" w:color="auto"/>
              <w:left w:val="single" w:sz="4" w:space="0" w:color="auto"/>
              <w:bottom w:val="single" w:sz="4" w:space="0" w:color="auto"/>
              <w:right w:val="single" w:sz="4" w:space="0" w:color="auto"/>
            </w:tcBorders>
            <w:vAlign w:val="center"/>
          </w:tcPr>
          <w:p w14:paraId="50CC4743" w14:textId="38A76BCB" w:rsidR="00E66664" w:rsidRPr="0068638C" w:rsidRDefault="02D32635" w:rsidP="00E66664">
            <w:pPr>
              <w:snapToGrid w:val="0"/>
              <w:spacing w:before="96" w:after="72"/>
              <w:jc w:val="right"/>
            </w:pPr>
            <w:r w:rsidRPr="6383C5F0">
              <w:rPr>
                <w:rFonts w:ascii="Arial" w:eastAsia="Arial" w:hAnsi="Arial" w:cs="Arial"/>
                <w:sz w:val="22"/>
                <w:szCs w:val="22"/>
                <w:lang w:val="en-US"/>
              </w:rPr>
              <w:t>8,160</w:t>
            </w:r>
          </w:p>
        </w:tc>
        <w:tc>
          <w:tcPr>
            <w:tcW w:w="1642" w:type="dxa"/>
            <w:tcBorders>
              <w:top w:val="single" w:sz="4" w:space="0" w:color="auto"/>
              <w:left w:val="single" w:sz="4" w:space="0" w:color="auto"/>
              <w:bottom w:val="single" w:sz="4" w:space="0" w:color="auto"/>
              <w:right w:val="single" w:sz="4" w:space="0" w:color="auto"/>
            </w:tcBorders>
            <w:vAlign w:val="center"/>
          </w:tcPr>
          <w:p w14:paraId="47D6B7CC" w14:textId="58C635B0" w:rsidR="00E66664" w:rsidRPr="0068638C" w:rsidRDefault="02D32635" w:rsidP="00E66664">
            <w:pPr>
              <w:snapToGrid w:val="0"/>
              <w:spacing w:before="96" w:after="72"/>
              <w:jc w:val="right"/>
              <w:rPr>
                <w:rFonts w:ascii="Arial" w:hAnsi="Arial" w:cs="Arial"/>
                <w:i/>
                <w:color w:val="000000"/>
                <w:sz w:val="22"/>
                <w:szCs w:val="22"/>
                <w:lang w:val="en-US"/>
              </w:rPr>
            </w:pPr>
            <w:r w:rsidRPr="6383C5F0">
              <w:rPr>
                <w:rFonts w:ascii="Arial" w:hAnsi="Arial" w:cs="Arial"/>
                <w:i/>
                <w:iCs/>
                <w:color w:val="000000" w:themeColor="text1"/>
                <w:sz w:val="22"/>
                <w:szCs w:val="22"/>
                <w:lang w:val="en-US"/>
              </w:rPr>
              <w:t>48,960</w:t>
            </w:r>
          </w:p>
        </w:tc>
      </w:tr>
      <w:tr w:rsidR="00E66664" w:rsidRPr="0068638C" w14:paraId="34C82798"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5FAC9F6A" w14:textId="77777777" w:rsidR="00E66664" w:rsidRPr="00975574" w:rsidRDefault="00E66664"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7</w:t>
            </w:r>
          </w:p>
        </w:tc>
        <w:tc>
          <w:tcPr>
            <w:tcW w:w="2012" w:type="dxa"/>
            <w:tcBorders>
              <w:top w:val="single" w:sz="4" w:space="0" w:color="auto"/>
              <w:left w:val="single" w:sz="4" w:space="0" w:color="auto"/>
              <w:bottom w:val="single" w:sz="4" w:space="0" w:color="auto"/>
              <w:right w:val="single" w:sz="4" w:space="0" w:color="auto"/>
            </w:tcBorders>
          </w:tcPr>
          <w:p w14:paraId="7C6C9ED0" w14:textId="410EC579" w:rsidR="00E66664" w:rsidRPr="0068638C" w:rsidRDefault="5D20853A" w:rsidP="00F80A1D">
            <w:pPr>
              <w:snapToGrid w:val="0"/>
              <w:spacing w:before="96" w:after="72"/>
              <w:rPr>
                <w:rFonts w:ascii="Arial" w:hAnsi="Arial" w:cs="Arial"/>
                <w:i/>
                <w:color w:val="000000"/>
                <w:sz w:val="22"/>
                <w:szCs w:val="22"/>
                <w:lang w:val="en-US"/>
              </w:rPr>
            </w:pPr>
            <w:r w:rsidRPr="6A85C8B1">
              <w:rPr>
                <w:rFonts w:ascii="Arial" w:hAnsi="Arial" w:cs="Arial"/>
                <w:i/>
                <w:iCs/>
                <w:color w:val="000000" w:themeColor="text1"/>
                <w:sz w:val="22"/>
                <w:szCs w:val="22"/>
                <w:lang w:val="en-US"/>
              </w:rPr>
              <w:t>Jinko 410W Solar Panel</w:t>
            </w:r>
          </w:p>
        </w:tc>
        <w:tc>
          <w:tcPr>
            <w:tcW w:w="2551" w:type="dxa"/>
            <w:tcBorders>
              <w:top w:val="single" w:sz="4" w:space="0" w:color="auto"/>
              <w:left w:val="single" w:sz="4" w:space="0" w:color="auto"/>
              <w:bottom w:val="single" w:sz="4" w:space="0" w:color="auto"/>
              <w:right w:val="single" w:sz="4" w:space="0" w:color="auto"/>
            </w:tcBorders>
          </w:tcPr>
          <w:p w14:paraId="6E1594AF" w14:textId="3186A17C" w:rsidR="00E66664" w:rsidRPr="0068638C" w:rsidRDefault="5D20853A" w:rsidP="00F80A1D">
            <w:pPr>
              <w:tabs>
                <w:tab w:val="left" w:pos="586"/>
              </w:tabs>
              <w:snapToGrid w:val="0"/>
              <w:spacing w:before="72" w:after="72"/>
              <w:rPr>
                <w:rFonts w:ascii="Arial" w:hAnsi="Arial" w:cs="Arial"/>
                <w:i/>
                <w:color w:val="000000"/>
                <w:sz w:val="22"/>
                <w:szCs w:val="22"/>
                <w:lang w:val="en-US"/>
              </w:rPr>
            </w:pPr>
            <w:r w:rsidRPr="6A85C8B1">
              <w:rPr>
                <w:rFonts w:ascii="Arial" w:hAnsi="Arial" w:cs="Arial"/>
                <w:i/>
                <w:iCs/>
                <w:color w:val="000000" w:themeColor="text1"/>
                <w:sz w:val="22"/>
                <w:szCs w:val="22"/>
                <w:lang w:val="en-US"/>
              </w:rPr>
              <w:t>Energy Generation</w:t>
            </w:r>
          </w:p>
        </w:tc>
        <w:tc>
          <w:tcPr>
            <w:tcW w:w="1276" w:type="dxa"/>
            <w:tcBorders>
              <w:top w:val="single" w:sz="4" w:space="0" w:color="auto"/>
              <w:left w:val="single" w:sz="4" w:space="0" w:color="auto"/>
              <w:bottom w:val="single" w:sz="4" w:space="0" w:color="auto"/>
              <w:right w:val="single" w:sz="4" w:space="0" w:color="auto"/>
            </w:tcBorders>
          </w:tcPr>
          <w:p w14:paraId="4CF5F8FB" w14:textId="1B59E339" w:rsidR="00E66664" w:rsidRPr="0068638C" w:rsidRDefault="5D20853A" w:rsidP="005245EC">
            <w:pPr>
              <w:snapToGrid w:val="0"/>
              <w:spacing w:before="72" w:after="72"/>
              <w:jc w:val="center"/>
              <w:rPr>
                <w:rFonts w:ascii="Arial" w:hAnsi="Arial" w:cs="Arial"/>
                <w:i/>
                <w:color w:val="000000"/>
                <w:sz w:val="22"/>
                <w:szCs w:val="22"/>
                <w:lang w:val="en-US"/>
              </w:rPr>
            </w:pPr>
            <w:r w:rsidRPr="6A85C8B1">
              <w:rPr>
                <w:rFonts w:ascii="Arial" w:hAnsi="Arial" w:cs="Arial"/>
                <w:i/>
                <w:iCs/>
                <w:color w:val="000000" w:themeColor="text1"/>
                <w:sz w:val="22"/>
                <w:szCs w:val="22"/>
                <w:lang w:val="en-US"/>
              </w:rPr>
              <w:t>15</w:t>
            </w:r>
          </w:p>
        </w:tc>
        <w:tc>
          <w:tcPr>
            <w:tcW w:w="2977" w:type="dxa"/>
            <w:tcBorders>
              <w:top w:val="single" w:sz="4" w:space="0" w:color="auto"/>
              <w:left w:val="single" w:sz="4" w:space="0" w:color="auto"/>
              <w:bottom w:val="single" w:sz="4" w:space="0" w:color="auto"/>
              <w:right w:val="single" w:sz="4" w:space="0" w:color="auto"/>
            </w:tcBorders>
          </w:tcPr>
          <w:p w14:paraId="135D9552" w14:textId="54E6C7E9" w:rsidR="00E66664" w:rsidRPr="0068638C" w:rsidRDefault="0E5F14E1" w:rsidP="6A85C8B1">
            <w:pPr>
              <w:snapToGrid w:val="0"/>
              <w:spacing w:before="72" w:after="72"/>
              <w:rPr>
                <w:rFonts w:ascii="Arial" w:hAnsi="Arial" w:cs="Arial"/>
                <w:i/>
                <w:color w:val="000000"/>
                <w:sz w:val="22"/>
                <w:szCs w:val="22"/>
                <w:lang w:val="en-US"/>
              </w:rPr>
            </w:pPr>
            <w:r w:rsidRPr="6A85C8B1">
              <w:rPr>
                <w:rFonts w:ascii="Arial" w:hAnsi="Arial" w:cs="Arial"/>
                <w:i/>
                <w:iCs/>
                <w:color w:val="000000" w:themeColor="text1"/>
                <w:sz w:val="22"/>
                <w:szCs w:val="22"/>
                <w:lang w:val="en-US"/>
              </w:rPr>
              <w:t>Solar Panel</w:t>
            </w:r>
          </w:p>
        </w:tc>
        <w:tc>
          <w:tcPr>
            <w:tcW w:w="1843" w:type="dxa"/>
            <w:tcBorders>
              <w:top w:val="single" w:sz="4" w:space="0" w:color="auto"/>
              <w:left w:val="single" w:sz="4" w:space="0" w:color="auto"/>
              <w:bottom w:val="single" w:sz="4" w:space="0" w:color="auto"/>
              <w:right w:val="single" w:sz="4" w:space="0" w:color="auto"/>
            </w:tcBorders>
            <w:vAlign w:val="center"/>
          </w:tcPr>
          <w:p w14:paraId="08361FFE" w14:textId="1C084B74" w:rsidR="00E66664" w:rsidRPr="0068638C" w:rsidRDefault="319B0D75" w:rsidP="00E66664">
            <w:pPr>
              <w:jc w:val="right"/>
              <w:rPr>
                <w:rFonts w:ascii="Arial" w:hAnsi="Arial" w:cs="Arial"/>
                <w:i/>
                <w:sz w:val="22"/>
                <w:szCs w:val="22"/>
                <w:lang w:val="en-US"/>
              </w:rPr>
            </w:pPr>
            <w:commentRangeStart w:id="82"/>
            <w:r w:rsidRPr="6A85C8B1">
              <w:rPr>
                <w:rFonts w:ascii="Arial" w:hAnsi="Arial" w:cs="Arial"/>
                <w:i/>
                <w:iCs/>
                <w:sz w:val="22"/>
                <w:szCs w:val="22"/>
                <w:lang w:val="en-US"/>
              </w:rPr>
              <w:t>125</w:t>
            </w:r>
            <w:commentRangeEnd w:id="82"/>
            <w:r w:rsidR="00B776CC">
              <w:rPr>
                <w:rStyle w:val="AklamaBavurusu"/>
              </w:rPr>
              <w:commentReference w:id="82"/>
            </w:r>
          </w:p>
        </w:tc>
        <w:tc>
          <w:tcPr>
            <w:tcW w:w="1559" w:type="dxa"/>
            <w:tcBorders>
              <w:top w:val="single" w:sz="4" w:space="0" w:color="auto"/>
              <w:left w:val="single" w:sz="4" w:space="0" w:color="auto"/>
              <w:bottom w:val="single" w:sz="4" w:space="0" w:color="auto"/>
              <w:right w:val="single" w:sz="4" w:space="0" w:color="auto"/>
            </w:tcBorders>
            <w:vAlign w:val="center"/>
          </w:tcPr>
          <w:p w14:paraId="1F760567" w14:textId="2C8E7752" w:rsidR="00E66664" w:rsidRPr="0068638C" w:rsidRDefault="1E4BC981" w:rsidP="00E66664">
            <w:pPr>
              <w:snapToGrid w:val="0"/>
              <w:spacing w:before="96" w:after="72"/>
              <w:jc w:val="right"/>
              <w:rPr>
                <w:rFonts w:ascii="Arial" w:hAnsi="Arial" w:cs="Arial"/>
                <w:i/>
                <w:color w:val="000000"/>
                <w:sz w:val="22"/>
                <w:szCs w:val="22"/>
                <w:lang w:val="en-US"/>
              </w:rPr>
            </w:pPr>
            <w:r w:rsidRPr="6A85C8B1">
              <w:rPr>
                <w:rFonts w:ascii="Arial" w:hAnsi="Arial" w:cs="Arial"/>
                <w:i/>
                <w:iCs/>
                <w:color w:val="000000" w:themeColor="text1"/>
                <w:sz w:val="22"/>
                <w:szCs w:val="22"/>
                <w:lang w:val="en-US"/>
              </w:rPr>
              <w:t>5,000</w:t>
            </w:r>
          </w:p>
        </w:tc>
        <w:tc>
          <w:tcPr>
            <w:tcW w:w="1642" w:type="dxa"/>
            <w:tcBorders>
              <w:top w:val="single" w:sz="4" w:space="0" w:color="auto"/>
              <w:left w:val="single" w:sz="4" w:space="0" w:color="auto"/>
              <w:bottom w:val="single" w:sz="4" w:space="0" w:color="auto"/>
              <w:right w:val="single" w:sz="4" w:space="0" w:color="auto"/>
            </w:tcBorders>
            <w:vAlign w:val="center"/>
          </w:tcPr>
          <w:p w14:paraId="0DBA07C1" w14:textId="3A7A45EC" w:rsidR="00E66664" w:rsidRPr="0068638C" w:rsidRDefault="2F8F5439" w:rsidP="00E66664">
            <w:pPr>
              <w:snapToGrid w:val="0"/>
              <w:spacing w:before="96" w:after="72"/>
              <w:jc w:val="right"/>
              <w:rPr>
                <w:rFonts w:ascii="Arial" w:hAnsi="Arial" w:cs="Arial"/>
                <w:i/>
                <w:color w:val="000000"/>
                <w:sz w:val="22"/>
                <w:szCs w:val="22"/>
                <w:lang w:val="en-US"/>
              </w:rPr>
            </w:pPr>
            <w:r w:rsidRPr="6A85C8B1">
              <w:rPr>
                <w:rFonts w:ascii="Arial" w:hAnsi="Arial" w:cs="Arial"/>
                <w:i/>
                <w:iCs/>
                <w:color w:val="000000" w:themeColor="text1"/>
                <w:sz w:val="22"/>
                <w:szCs w:val="22"/>
                <w:lang w:val="en-US"/>
              </w:rPr>
              <w:t>600,000</w:t>
            </w:r>
          </w:p>
        </w:tc>
      </w:tr>
      <w:tr w:rsidR="00E66664" w:rsidRPr="0068638C" w14:paraId="15EAE5C0"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7DA3B9B2" w14:textId="77777777" w:rsidR="00E66664" w:rsidRPr="00975574" w:rsidRDefault="00E66664" w:rsidP="00020076">
            <w:pPr>
              <w:snapToGrid w:val="0"/>
              <w:spacing w:before="72" w:after="72"/>
              <w:jc w:val="center"/>
              <w:rPr>
                <w:rFonts w:ascii="Arial" w:hAnsi="Arial" w:cs="Arial"/>
                <w:color w:val="000000"/>
                <w:sz w:val="22"/>
                <w:szCs w:val="22"/>
                <w:lang w:val="en-US"/>
              </w:rPr>
            </w:pPr>
            <w:commentRangeStart w:id="83"/>
            <w:r w:rsidRPr="00975574">
              <w:rPr>
                <w:rFonts w:ascii="Arial" w:hAnsi="Arial" w:cs="Arial"/>
                <w:color w:val="000000"/>
                <w:sz w:val="22"/>
                <w:szCs w:val="22"/>
                <w:lang w:val="en-US"/>
              </w:rPr>
              <w:t>8</w:t>
            </w:r>
            <w:commentRangeEnd w:id="83"/>
            <w:r w:rsidR="009762FB">
              <w:rPr>
                <w:rStyle w:val="AklamaBavurusu"/>
              </w:rPr>
              <w:commentReference w:id="83"/>
            </w:r>
          </w:p>
        </w:tc>
        <w:tc>
          <w:tcPr>
            <w:tcW w:w="2012" w:type="dxa"/>
            <w:tcBorders>
              <w:top w:val="single" w:sz="4" w:space="0" w:color="auto"/>
              <w:left w:val="single" w:sz="4" w:space="0" w:color="auto"/>
              <w:bottom w:val="single" w:sz="4" w:space="0" w:color="auto"/>
              <w:right w:val="single" w:sz="4" w:space="0" w:color="auto"/>
            </w:tcBorders>
            <w:shd w:val="clear" w:color="auto" w:fill="auto"/>
          </w:tcPr>
          <w:p w14:paraId="0D17ECCF" w14:textId="77777777" w:rsidR="00E66664" w:rsidRPr="0068638C" w:rsidRDefault="00E66664" w:rsidP="00F80A1D">
            <w:pPr>
              <w:snapToGrid w:val="0"/>
              <w:spacing w:before="96" w:after="72"/>
              <w:rPr>
                <w:rFonts w:ascii="Arial" w:hAnsi="Arial" w:cs="Arial"/>
                <w:i/>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69E48083" w14:textId="77777777" w:rsidR="00E66664" w:rsidRPr="0068638C" w:rsidRDefault="00E66664" w:rsidP="00F80A1D">
            <w:pPr>
              <w:snapToGrid w:val="0"/>
              <w:spacing w:before="72" w:after="72"/>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7E230E15" w14:textId="77777777" w:rsidR="00E66664" w:rsidRPr="0068638C" w:rsidRDefault="00E66664" w:rsidP="008C477E">
            <w:pPr>
              <w:snapToGrid w:val="0"/>
              <w:spacing w:before="72" w:after="72"/>
              <w:jc w:val="center"/>
              <w:rPr>
                <w:rFonts w:ascii="Arial" w:hAnsi="Arial" w:cs="Arial"/>
                <w:i/>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21E03C6F" w14:textId="77777777" w:rsidR="00E66664" w:rsidRPr="0068638C" w:rsidRDefault="00E66664" w:rsidP="00280D0B">
            <w:pPr>
              <w:snapToGrid w:val="0"/>
              <w:spacing w:before="72" w:after="72"/>
              <w:jc w:val="right"/>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327B2B18" w14:textId="77777777" w:rsidR="00E66664" w:rsidRPr="0068638C" w:rsidRDefault="00E66664" w:rsidP="00E66664">
            <w:pPr>
              <w:jc w:val="right"/>
              <w:rPr>
                <w:rFonts w:ascii="Arial" w:hAnsi="Arial" w:cs="Arial"/>
                <w:i/>
                <w:sz w:val="22"/>
                <w:szCs w:val="22"/>
                <w:lang w:val="en-US"/>
              </w:rPr>
            </w:pPr>
          </w:p>
        </w:tc>
        <w:tc>
          <w:tcPr>
            <w:tcW w:w="1559" w:type="dxa"/>
            <w:tcBorders>
              <w:top w:val="single" w:sz="4" w:space="0" w:color="auto"/>
              <w:left w:val="single" w:sz="4" w:space="0" w:color="auto"/>
              <w:bottom w:val="single" w:sz="4" w:space="0" w:color="auto"/>
              <w:right w:val="single" w:sz="4" w:space="0" w:color="auto"/>
            </w:tcBorders>
            <w:vAlign w:val="center"/>
          </w:tcPr>
          <w:p w14:paraId="3A30F71C" w14:textId="77777777" w:rsidR="00E66664" w:rsidRPr="0068638C" w:rsidRDefault="00E66664" w:rsidP="00E66664">
            <w:pPr>
              <w:snapToGrid w:val="0"/>
              <w:spacing w:before="96" w:after="72"/>
              <w:jc w:val="right"/>
              <w:rPr>
                <w:rFonts w:ascii="Arial" w:hAnsi="Arial" w:cs="Arial"/>
                <w:i/>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vAlign w:val="center"/>
          </w:tcPr>
          <w:p w14:paraId="0384BA47" w14:textId="77777777" w:rsidR="00E66664" w:rsidRPr="0068638C" w:rsidRDefault="00E66664" w:rsidP="00E66664">
            <w:pPr>
              <w:snapToGrid w:val="0"/>
              <w:spacing w:before="96" w:after="72"/>
              <w:jc w:val="right"/>
              <w:rPr>
                <w:rFonts w:ascii="Arial" w:hAnsi="Arial" w:cs="Arial"/>
                <w:i/>
                <w:color w:val="000000"/>
                <w:sz w:val="22"/>
                <w:szCs w:val="22"/>
                <w:lang w:val="en-US"/>
              </w:rPr>
            </w:pPr>
          </w:p>
        </w:tc>
      </w:tr>
      <w:tr w:rsidR="00E66664" w:rsidRPr="0068638C" w14:paraId="13D92956"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6F7CB3D0" w14:textId="77777777" w:rsidR="00E66664" w:rsidRPr="00975574" w:rsidRDefault="00E66664"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9</w:t>
            </w:r>
          </w:p>
        </w:tc>
        <w:tc>
          <w:tcPr>
            <w:tcW w:w="2012" w:type="dxa"/>
            <w:tcBorders>
              <w:top w:val="single" w:sz="4" w:space="0" w:color="auto"/>
              <w:left w:val="single" w:sz="4" w:space="0" w:color="auto"/>
              <w:bottom w:val="single" w:sz="4" w:space="0" w:color="auto"/>
              <w:right w:val="single" w:sz="4" w:space="0" w:color="auto"/>
            </w:tcBorders>
          </w:tcPr>
          <w:p w14:paraId="1E0B3431" w14:textId="77777777" w:rsidR="00E66664" w:rsidRPr="0068638C" w:rsidRDefault="00E66664" w:rsidP="00F80A1D">
            <w:pPr>
              <w:snapToGrid w:val="0"/>
              <w:spacing w:before="96" w:after="72"/>
              <w:rPr>
                <w:rFonts w:ascii="Arial" w:hAnsi="Arial" w:cs="Arial"/>
                <w:i/>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2EDDF892" w14:textId="77777777" w:rsidR="00E66664" w:rsidRPr="0068638C" w:rsidRDefault="00E66664" w:rsidP="00F80A1D">
            <w:pPr>
              <w:snapToGrid w:val="0"/>
              <w:spacing w:before="72" w:after="72"/>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1495B86E" w14:textId="77777777" w:rsidR="00E66664" w:rsidRPr="0068638C" w:rsidRDefault="00E66664" w:rsidP="00A161A5">
            <w:pPr>
              <w:snapToGrid w:val="0"/>
              <w:spacing w:before="72" w:after="72"/>
              <w:jc w:val="center"/>
              <w:rPr>
                <w:rFonts w:ascii="Arial" w:hAnsi="Arial" w:cs="Arial"/>
                <w:i/>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4ED12110" w14:textId="77777777" w:rsidR="00E66664" w:rsidRPr="0068638C" w:rsidRDefault="00E66664" w:rsidP="000C0B59">
            <w:pPr>
              <w:snapToGrid w:val="0"/>
              <w:spacing w:before="72" w:after="72"/>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47EE3921" w14:textId="77777777" w:rsidR="00E66664" w:rsidRPr="0068638C" w:rsidRDefault="00E66664" w:rsidP="00E66664">
            <w:pPr>
              <w:jc w:val="right"/>
              <w:rPr>
                <w:rFonts w:ascii="Arial" w:hAnsi="Arial" w:cs="Arial"/>
                <w:i/>
                <w:sz w:val="22"/>
                <w:szCs w:val="22"/>
                <w:lang w:val="en-US"/>
              </w:rPr>
            </w:pPr>
          </w:p>
        </w:tc>
        <w:tc>
          <w:tcPr>
            <w:tcW w:w="1559" w:type="dxa"/>
            <w:tcBorders>
              <w:top w:val="single" w:sz="4" w:space="0" w:color="auto"/>
              <w:left w:val="single" w:sz="4" w:space="0" w:color="auto"/>
              <w:bottom w:val="single" w:sz="4" w:space="0" w:color="auto"/>
              <w:right w:val="single" w:sz="4" w:space="0" w:color="auto"/>
            </w:tcBorders>
            <w:vAlign w:val="center"/>
          </w:tcPr>
          <w:p w14:paraId="19128A6C" w14:textId="77777777" w:rsidR="00E66664" w:rsidRPr="0068638C" w:rsidRDefault="00E66664" w:rsidP="00E66664">
            <w:pPr>
              <w:snapToGrid w:val="0"/>
              <w:spacing w:before="96" w:after="72"/>
              <w:jc w:val="right"/>
              <w:rPr>
                <w:rFonts w:ascii="Arial" w:hAnsi="Arial" w:cs="Arial"/>
                <w:i/>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vAlign w:val="center"/>
          </w:tcPr>
          <w:p w14:paraId="77550621" w14:textId="77777777" w:rsidR="00E66664" w:rsidRPr="0068638C" w:rsidRDefault="00E66664" w:rsidP="00E66664">
            <w:pPr>
              <w:snapToGrid w:val="0"/>
              <w:spacing w:before="96" w:after="72"/>
              <w:jc w:val="right"/>
              <w:rPr>
                <w:rFonts w:ascii="Arial" w:hAnsi="Arial" w:cs="Arial"/>
                <w:i/>
                <w:color w:val="000000"/>
                <w:sz w:val="22"/>
                <w:szCs w:val="22"/>
                <w:lang w:val="en-US"/>
              </w:rPr>
            </w:pPr>
          </w:p>
        </w:tc>
      </w:tr>
      <w:tr w:rsidR="00E66664" w:rsidRPr="0068638C" w14:paraId="69377C66"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0D1379C6" w14:textId="77777777" w:rsidR="00E66664" w:rsidRPr="00975574" w:rsidRDefault="00E66664"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10</w:t>
            </w:r>
          </w:p>
        </w:tc>
        <w:tc>
          <w:tcPr>
            <w:tcW w:w="2012" w:type="dxa"/>
            <w:tcBorders>
              <w:top w:val="single" w:sz="4" w:space="0" w:color="auto"/>
              <w:left w:val="single" w:sz="4" w:space="0" w:color="auto"/>
              <w:bottom w:val="single" w:sz="4" w:space="0" w:color="auto"/>
              <w:right w:val="single" w:sz="4" w:space="0" w:color="auto"/>
            </w:tcBorders>
          </w:tcPr>
          <w:p w14:paraId="3F3356E1" w14:textId="77777777" w:rsidR="00E66664" w:rsidRPr="0068638C" w:rsidRDefault="00E66664" w:rsidP="00F80A1D">
            <w:pPr>
              <w:snapToGrid w:val="0"/>
              <w:spacing w:before="96" w:after="72"/>
              <w:rPr>
                <w:rFonts w:ascii="Arial" w:hAnsi="Arial" w:cs="Arial"/>
                <w:i/>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2F98C730" w14:textId="77777777" w:rsidR="00E66664" w:rsidRPr="0068638C" w:rsidRDefault="00E66664" w:rsidP="00F80A1D">
            <w:pPr>
              <w:snapToGrid w:val="0"/>
              <w:spacing w:before="72" w:after="72"/>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131E40ED" w14:textId="77777777" w:rsidR="00E66664" w:rsidRPr="0068638C" w:rsidRDefault="00E66664" w:rsidP="00A161A5">
            <w:pPr>
              <w:snapToGrid w:val="0"/>
              <w:spacing w:before="72" w:after="72"/>
              <w:jc w:val="center"/>
              <w:rPr>
                <w:rFonts w:ascii="Arial" w:hAnsi="Arial" w:cs="Arial"/>
                <w:i/>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0AAD7854" w14:textId="77777777" w:rsidR="00E66664" w:rsidRPr="0068638C" w:rsidRDefault="00E66664" w:rsidP="000C0B59">
            <w:pPr>
              <w:snapToGrid w:val="0"/>
              <w:spacing w:before="72" w:after="72"/>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3BEDD2C8" w14:textId="77777777" w:rsidR="00E66664" w:rsidRPr="0068638C" w:rsidRDefault="00E66664" w:rsidP="00E66664">
            <w:pPr>
              <w:jc w:val="right"/>
              <w:rPr>
                <w:rFonts w:ascii="Arial" w:hAnsi="Arial" w:cs="Arial"/>
                <w:i/>
                <w:sz w:val="22"/>
                <w:szCs w:val="22"/>
                <w:lang w:val="en-US"/>
              </w:rPr>
            </w:pPr>
          </w:p>
        </w:tc>
        <w:tc>
          <w:tcPr>
            <w:tcW w:w="1559" w:type="dxa"/>
            <w:tcBorders>
              <w:top w:val="single" w:sz="4" w:space="0" w:color="auto"/>
              <w:left w:val="single" w:sz="4" w:space="0" w:color="auto"/>
              <w:bottom w:val="single" w:sz="4" w:space="0" w:color="auto"/>
              <w:right w:val="single" w:sz="4" w:space="0" w:color="auto"/>
            </w:tcBorders>
            <w:vAlign w:val="center"/>
          </w:tcPr>
          <w:p w14:paraId="2DBC1933" w14:textId="77777777" w:rsidR="00E66664" w:rsidRPr="0068638C" w:rsidRDefault="00E66664" w:rsidP="00E66664">
            <w:pPr>
              <w:snapToGrid w:val="0"/>
              <w:spacing w:before="96" w:after="72"/>
              <w:jc w:val="right"/>
              <w:rPr>
                <w:rFonts w:ascii="Arial" w:hAnsi="Arial" w:cs="Arial"/>
                <w:i/>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vAlign w:val="center"/>
          </w:tcPr>
          <w:p w14:paraId="241F8B80" w14:textId="77777777" w:rsidR="00E66664" w:rsidRPr="0068638C" w:rsidRDefault="00E66664" w:rsidP="00E66664">
            <w:pPr>
              <w:snapToGrid w:val="0"/>
              <w:spacing w:before="96" w:after="72"/>
              <w:jc w:val="right"/>
              <w:rPr>
                <w:rFonts w:ascii="Arial" w:hAnsi="Arial" w:cs="Arial"/>
                <w:i/>
                <w:color w:val="000000"/>
                <w:sz w:val="22"/>
                <w:szCs w:val="22"/>
                <w:lang w:val="en-US"/>
              </w:rPr>
            </w:pPr>
          </w:p>
        </w:tc>
      </w:tr>
      <w:tr w:rsidR="00E66664" w:rsidRPr="0068638C" w14:paraId="44398BC0"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10AC3929" w14:textId="77777777" w:rsidR="00E66664" w:rsidRPr="00975574" w:rsidRDefault="00E66664"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11</w:t>
            </w:r>
          </w:p>
        </w:tc>
        <w:tc>
          <w:tcPr>
            <w:tcW w:w="2012" w:type="dxa"/>
            <w:tcBorders>
              <w:top w:val="single" w:sz="4" w:space="0" w:color="auto"/>
              <w:left w:val="single" w:sz="4" w:space="0" w:color="auto"/>
              <w:bottom w:val="single" w:sz="4" w:space="0" w:color="auto"/>
              <w:right w:val="single" w:sz="4" w:space="0" w:color="auto"/>
            </w:tcBorders>
          </w:tcPr>
          <w:p w14:paraId="3A19A725" w14:textId="77777777" w:rsidR="00E66664" w:rsidRPr="0068638C" w:rsidRDefault="00E66664" w:rsidP="00F80A1D">
            <w:pPr>
              <w:snapToGrid w:val="0"/>
              <w:spacing w:before="72" w:after="72"/>
              <w:rPr>
                <w:rFonts w:ascii="Arial" w:hAnsi="Arial" w:cs="Arial"/>
                <w:i/>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052E1AB3" w14:textId="77777777" w:rsidR="00E66664" w:rsidRPr="0068638C" w:rsidRDefault="00E66664" w:rsidP="00F80A1D">
            <w:pPr>
              <w:snapToGrid w:val="0"/>
              <w:spacing w:before="72" w:after="72"/>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54C2F9DA" w14:textId="77777777" w:rsidR="00E66664" w:rsidRPr="0068638C" w:rsidRDefault="00E66664" w:rsidP="00A161A5">
            <w:pPr>
              <w:snapToGrid w:val="0"/>
              <w:spacing w:before="72" w:after="72"/>
              <w:jc w:val="center"/>
              <w:rPr>
                <w:rFonts w:ascii="Arial" w:hAnsi="Arial" w:cs="Arial"/>
                <w:i/>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56F7FC35" w14:textId="77777777" w:rsidR="00E66664" w:rsidRPr="0068638C" w:rsidRDefault="00E66664" w:rsidP="000C0B59">
            <w:pPr>
              <w:snapToGrid w:val="0"/>
              <w:spacing w:before="72" w:after="72"/>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02935932" w14:textId="77777777" w:rsidR="00E66664" w:rsidRPr="0068638C" w:rsidRDefault="00E66664" w:rsidP="00E66664">
            <w:pPr>
              <w:jc w:val="right"/>
              <w:rPr>
                <w:rFonts w:ascii="Arial" w:hAnsi="Arial" w:cs="Arial"/>
                <w:i/>
                <w:sz w:val="22"/>
                <w:szCs w:val="22"/>
                <w:lang w:val="en-US"/>
              </w:rPr>
            </w:pPr>
          </w:p>
        </w:tc>
        <w:tc>
          <w:tcPr>
            <w:tcW w:w="1559" w:type="dxa"/>
            <w:tcBorders>
              <w:top w:val="single" w:sz="4" w:space="0" w:color="auto"/>
              <w:left w:val="single" w:sz="4" w:space="0" w:color="auto"/>
              <w:bottom w:val="single" w:sz="4" w:space="0" w:color="auto"/>
              <w:right w:val="single" w:sz="4" w:space="0" w:color="auto"/>
            </w:tcBorders>
            <w:vAlign w:val="center"/>
          </w:tcPr>
          <w:p w14:paraId="69D181C4" w14:textId="77777777" w:rsidR="00E66664" w:rsidRPr="0068638C" w:rsidRDefault="00E66664" w:rsidP="00E66664">
            <w:pPr>
              <w:snapToGrid w:val="0"/>
              <w:spacing w:before="72" w:after="72"/>
              <w:jc w:val="right"/>
              <w:rPr>
                <w:rFonts w:ascii="Arial" w:hAnsi="Arial" w:cs="Arial"/>
                <w:i/>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vAlign w:val="center"/>
          </w:tcPr>
          <w:p w14:paraId="256C3BA9" w14:textId="77777777" w:rsidR="00E66664" w:rsidRPr="0068638C" w:rsidRDefault="00E66664" w:rsidP="00E66664">
            <w:pPr>
              <w:snapToGrid w:val="0"/>
              <w:spacing w:before="72" w:after="72"/>
              <w:jc w:val="right"/>
              <w:rPr>
                <w:rFonts w:ascii="Arial" w:hAnsi="Arial" w:cs="Arial"/>
                <w:i/>
                <w:color w:val="000000"/>
                <w:sz w:val="22"/>
                <w:szCs w:val="22"/>
                <w:lang w:val="en-US"/>
              </w:rPr>
            </w:pPr>
          </w:p>
        </w:tc>
      </w:tr>
      <w:tr w:rsidR="00E66664" w:rsidRPr="0068638C" w14:paraId="79551977"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6EB317EB" w14:textId="77777777" w:rsidR="00E66664" w:rsidRPr="00975574" w:rsidRDefault="00E66664"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12</w:t>
            </w:r>
          </w:p>
        </w:tc>
        <w:tc>
          <w:tcPr>
            <w:tcW w:w="2012" w:type="dxa"/>
            <w:tcBorders>
              <w:top w:val="single" w:sz="4" w:space="0" w:color="auto"/>
              <w:left w:val="single" w:sz="4" w:space="0" w:color="auto"/>
              <w:bottom w:val="single" w:sz="4" w:space="0" w:color="auto"/>
              <w:right w:val="single" w:sz="4" w:space="0" w:color="auto"/>
            </w:tcBorders>
          </w:tcPr>
          <w:p w14:paraId="67A98409" w14:textId="77777777" w:rsidR="00E66664" w:rsidRPr="0068638C" w:rsidRDefault="00E66664" w:rsidP="00F80A1D">
            <w:pPr>
              <w:snapToGrid w:val="0"/>
              <w:spacing w:before="72" w:after="72"/>
              <w:rPr>
                <w:rFonts w:ascii="Arial" w:hAnsi="Arial" w:cs="Arial"/>
                <w:i/>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6D3B3C3C" w14:textId="77777777" w:rsidR="00E66664" w:rsidRPr="0068638C" w:rsidRDefault="00E66664" w:rsidP="00F80A1D">
            <w:pPr>
              <w:snapToGrid w:val="0"/>
              <w:spacing w:before="72" w:after="72"/>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1482CA60" w14:textId="77777777" w:rsidR="00E66664" w:rsidRPr="0068638C" w:rsidRDefault="00E66664" w:rsidP="00A161A5">
            <w:pPr>
              <w:snapToGrid w:val="0"/>
              <w:spacing w:before="72" w:after="72"/>
              <w:jc w:val="center"/>
              <w:rPr>
                <w:rFonts w:ascii="Arial" w:hAnsi="Arial" w:cs="Arial"/>
                <w:i/>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789A9306" w14:textId="77777777" w:rsidR="00E66664" w:rsidRPr="0068638C" w:rsidRDefault="00E66664" w:rsidP="000C0B59">
            <w:pPr>
              <w:snapToGrid w:val="0"/>
              <w:spacing w:before="72" w:after="72"/>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5D073853" w14:textId="77777777" w:rsidR="00E66664" w:rsidRPr="0068638C" w:rsidRDefault="00E66664" w:rsidP="00E66664">
            <w:pPr>
              <w:jc w:val="right"/>
              <w:rPr>
                <w:rFonts w:ascii="Arial" w:hAnsi="Arial" w:cs="Arial"/>
                <w:i/>
                <w:sz w:val="22"/>
                <w:szCs w:val="22"/>
                <w:lang w:val="en-US"/>
              </w:rPr>
            </w:pPr>
          </w:p>
        </w:tc>
        <w:tc>
          <w:tcPr>
            <w:tcW w:w="1559" w:type="dxa"/>
            <w:tcBorders>
              <w:top w:val="single" w:sz="4" w:space="0" w:color="auto"/>
              <w:left w:val="single" w:sz="4" w:space="0" w:color="auto"/>
              <w:bottom w:val="single" w:sz="4" w:space="0" w:color="auto"/>
              <w:right w:val="single" w:sz="4" w:space="0" w:color="auto"/>
            </w:tcBorders>
            <w:vAlign w:val="center"/>
          </w:tcPr>
          <w:p w14:paraId="7908BEC3" w14:textId="77777777" w:rsidR="00E66664" w:rsidRPr="0068638C" w:rsidRDefault="00E66664" w:rsidP="00E66664">
            <w:pPr>
              <w:snapToGrid w:val="0"/>
              <w:spacing w:before="72" w:after="72"/>
              <w:jc w:val="right"/>
              <w:rPr>
                <w:rFonts w:ascii="Arial" w:hAnsi="Arial" w:cs="Arial"/>
                <w:i/>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vAlign w:val="center"/>
          </w:tcPr>
          <w:p w14:paraId="5F8B2D48" w14:textId="77777777" w:rsidR="00E66664" w:rsidRPr="0068638C" w:rsidRDefault="00E66664" w:rsidP="00E66664">
            <w:pPr>
              <w:snapToGrid w:val="0"/>
              <w:spacing w:before="72" w:after="72"/>
              <w:jc w:val="right"/>
              <w:rPr>
                <w:rFonts w:ascii="Arial" w:hAnsi="Arial" w:cs="Arial"/>
                <w:i/>
                <w:color w:val="000000"/>
                <w:sz w:val="22"/>
                <w:szCs w:val="22"/>
                <w:lang w:val="en-US"/>
              </w:rPr>
            </w:pPr>
          </w:p>
        </w:tc>
      </w:tr>
      <w:tr w:rsidR="00E66664" w:rsidRPr="0068638C" w14:paraId="1F10DAEF"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50BEE32A" w14:textId="77777777" w:rsidR="00E66664" w:rsidRPr="00975574" w:rsidRDefault="00E66664"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13</w:t>
            </w:r>
          </w:p>
        </w:tc>
        <w:tc>
          <w:tcPr>
            <w:tcW w:w="2012" w:type="dxa"/>
            <w:tcBorders>
              <w:top w:val="single" w:sz="4" w:space="0" w:color="auto"/>
              <w:left w:val="single" w:sz="4" w:space="0" w:color="auto"/>
              <w:bottom w:val="single" w:sz="4" w:space="0" w:color="auto"/>
              <w:right w:val="single" w:sz="4" w:space="0" w:color="auto"/>
            </w:tcBorders>
          </w:tcPr>
          <w:p w14:paraId="461DA2B1" w14:textId="77777777" w:rsidR="00E66664" w:rsidRPr="0068638C" w:rsidRDefault="00E66664" w:rsidP="00F80A1D">
            <w:pPr>
              <w:snapToGrid w:val="0"/>
              <w:spacing w:before="72" w:after="72"/>
              <w:rPr>
                <w:rFonts w:ascii="Arial" w:hAnsi="Arial" w:cs="Arial"/>
                <w:i/>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79F7315F" w14:textId="77777777" w:rsidR="00E66664" w:rsidRPr="0068638C" w:rsidRDefault="00E66664" w:rsidP="00F80A1D">
            <w:pPr>
              <w:snapToGrid w:val="0"/>
              <w:spacing w:before="72" w:after="72"/>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1B2DF7E2" w14:textId="77777777" w:rsidR="00E66664" w:rsidRPr="0068638C" w:rsidRDefault="00E66664" w:rsidP="00A161A5">
            <w:pPr>
              <w:snapToGrid w:val="0"/>
              <w:spacing w:before="72" w:after="72"/>
              <w:jc w:val="center"/>
              <w:rPr>
                <w:rFonts w:ascii="Arial" w:hAnsi="Arial" w:cs="Arial"/>
                <w:i/>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4D8B6202" w14:textId="77777777" w:rsidR="00E66664" w:rsidRPr="0068638C" w:rsidRDefault="00E66664" w:rsidP="000C0B59">
            <w:pPr>
              <w:snapToGrid w:val="0"/>
              <w:spacing w:before="72" w:after="72"/>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773BB672" w14:textId="77777777" w:rsidR="00E66664" w:rsidRPr="0068638C" w:rsidRDefault="00E66664" w:rsidP="00E66664">
            <w:pPr>
              <w:jc w:val="right"/>
              <w:rPr>
                <w:rFonts w:ascii="Arial" w:hAnsi="Arial" w:cs="Arial"/>
                <w:i/>
                <w:sz w:val="22"/>
                <w:szCs w:val="22"/>
                <w:lang w:val="en-US"/>
              </w:rPr>
            </w:pPr>
          </w:p>
        </w:tc>
        <w:tc>
          <w:tcPr>
            <w:tcW w:w="1559" w:type="dxa"/>
            <w:tcBorders>
              <w:top w:val="single" w:sz="4" w:space="0" w:color="auto"/>
              <w:left w:val="single" w:sz="4" w:space="0" w:color="auto"/>
              <w:bottom w:val="single" w:sz="4" w:space="0" w:color="auto"/>
              <w:right w:val="single" w:sz="4" w:space="0" w:color="auto"/>
            </w:tcBorders>
            <w:vAlign w:val="center"/>
          </w:tcPr>
          <w:p w14:paraId="48D33DCE" w14:textId="77777777" w:rsidR="00E66664" w:rsidRPr="0068638C" w:rsidRDefault="00E66664" w:rsidP="00E66664">
            <w:pPr>
              <w:snapToGrid w:val="0"/>
              <w:spacing w:before="72" w:after="72"/>
              <w:jc w:val="right"/>
              <w:rPr>
                <w:rFonts w:ascii="Arial" w:hAnsi="Arial" w:cs="Arial"/>
                <w:i/>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vAlign w:val="center"/>
          </w:tcPr>
          <w:p w14:paraId="6AF6F48E" w14:textId="77777777" w:rsidR="00E66664" w:rsidRPr="0068638C" w:rsidRDefault="00E66664" w:rsidP="00E66664">
            <w:pPr>
              <w:snapToGrid w:val="0"/>
              <w:spacing w:before="72" w:after="72"/>
              <w:jc w:val="right"/>
              <w:rPr>
                <w:rFonts w:ascii="Arial" w:hAnsi="Arial" w:cs="Arial"/>
                <w:i/>
                <w:color w:val="000000"/>
                <w:sz w:val="22"/>
                <w:szCs w:val="22"/>
                <w:lang w:val="en-US"/>
              </w:rPr>
            </w:pPr>
          </w:p>
        </w:tc>
      </w:tr>
      <w:tr w:rsidR="00E66664" w:rsidRPr="0068638C" w14:paraId="051A7AF1"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64ABB34D" w14:textId="77777777" w:rsidR="00E66664" w:rsidRPr="00975574" w:rsidRDefault="00E66664"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14</w:t>
            </w:r>
          </w:p>
        </w:tc>
        <w:tc>
          <w:tcPr>
            <w:tcW w:w="2012" w:type="dxa"/>
            <w:tcBorders>
              <w:top w:val="single" w:sz="4" w:space="0" w:color="auto"/>
              <w:left w:val="single" w:sz="4" w:space="0" w:color="auto"/>
              <w:bottom w:val="single" w:sz="4" w:space="0" w:color="auto"/>
              <w:right w:val="single" w:sz="4" w:space="0" w:color="auto"/>
            </w:tcBorders>
          </w:tcPr>
          <w:p w14:paraId="2A0A7ED2" w14:textId="77777777" w:rsidR="00E66664" w:rsidRPr="0068638C" w:rsidRDefault="00E66664" w:rsidP="00F80A1D">
            <w:pPr>
              <w:snapToGrid w:val="0"/>
              <w:spacing w:before="72" w:after="72"/>
              <w:rPr>
                <w:rFonts w:ascii="Arial" w:hAnsi="Arial" w:cs="Arial"/>
                <w:i/>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6FAFFCB4" w14:textId="77777777" w:rsidR="00E66664" w:rsidRPr="0068638C" w:rsidRDefault="00E66664" w:rsidP="00F80A1D">
            <w:pPr>
              <w:snapToGrid w:val="0"/>
              <w:spacing w:before="72" w:after="72"/>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4D7E6AFE" w14:textId="77777777" w:rsidR="00E66664" w:rsidRPr="0068638C" w:rsidRDefault="00E66664" w:rsidP="00A161A5">
            <w:pPr>
              <w:snapToGrid w:val="0"/>
              <w:spacing w:before="72" w:after="72"/>
              <w:jc w:val="center"/>
              <w:rPr>
                <w:rFonts w:ascii="Arial" w:hAnsi="Arial" w:cs="Arial"/>
                <w:i/>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05DB77CE" w14:textId="77777777" w:rsidR="00E66664" w:rsidRPr="0068638C" w:rsidRDefault="00E66664" w:rsidP="000C0B59">
            <w:pPr>
              <w:snapToGrid w:val="0"/>
              <w:spacing w:before="72" w:after="72"/>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4F8FD208" w14:textId="77777777" w:rsidR="00E66664" w:rsidRPr="0068638C" w:rsidRDefault="00E66664" w:rsidP="00E66664">
            <w:pPr>
              <w:jc w:val="right"/>
              <w:rPr>
                <w:rFonts w:ascii="Arial" w:hAnsi="Arial" w:cs="Arial"/>
                <w:i/>
                <w:sz w:val="22"/>
                <w:szCs w:val="22"/>
                <w:lang w:val="en-US"/>
              </w:rPr>
            </w:pPr>
          </w:p>
        </w:tc>
        <w:tc>
          <w:tcPr>
            <w:tcW w:w="1559" w:type="dxa"/>
            <w:tcBorders>
              <w:top w:val="single" w:sz="4" w:space="0" w:color="auto"/>
              <w:left w:val="single" w:sz="4" w:space="0" w:color="auto"/>
              <w:bottom w:val="single" w:sz="4" w:space="0" w:color="auto"/>
              <w:right w:val="single" w:sz="4" w:space="0" w:color="auto"/>
            </w:tcBorders>
            <w:vAlign w:val="center"/>
          </w:tcPr>
          <w:p w14:paraId="5B795F96" w14:textId="77777777" w:rsidR="00E66664" w:rsidRPr="0068638C" w:rsidRDefault="00E66664" w:rsidP="00E66664">
            <w:pPr>
              <w:snapToGrid w:val="0"/>
              <w:spacing w:before="72" w:after="72"/>
              <w:jc w:val="right"/>
              <w:rPr>
                <w:rFonts w:ascii="Arial" w:hAnsi="Arial" w:cs="Arial"/>
                <w:i/>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vAlign w:val="center"/>
          </w:tcPr>
          <w:p w14:paraId="5A54DFCC" w14:textId="77777777" w:rsidR="00E66664" w:rsidRPr="0068638C" w:rsidRDefault="00E66664" w:rsidP="00E66664">
            <w:pPr>
              <w:snapToGrid w:val="0"/>
              <w:spacing w:before="72" w:after="72"/>
              <w:jc w:val="right"/>
              <w:rPr>
                <w:rFonts w:ascii="Arial" w:hAnsi="Arial" w:cs="Arial"/>
                <w:i/>
                <w:color w:val="000000"/>
                <w:sz w:val="22"/>
                <w:szCs w:val="22"/>
                <w:lang w:val="en-US"/>
              </w:rPr>
            </w:pPr>
          </w:p>
        </w:tc>
      </w:tr>
      <w:tr w:rsidR="00E66664" w:rsidRPr="0068638C" w14:paraId="63986CC3"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63EB1D41" w14:textId="77777777" w:rsidR="00E66664" w:rsidRPr="00975574" w:rsidRDefault="00E66664" w:rsidP="00020076">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15</w:t>
            </w:r>
          </w:p>
        </w:tc>
        <w:tc>
          <w:tcPr>
            <w:tcW w:w="2012" w:type="dxa"/>
            <w:tcBorders>
              <w:top w:val="single" w:sz="4" w:space="0" w:color="auto"/>
              <w:left w:val="single" w:sz="4" w:space="0" w:color="auto"/>
              <w:bottom w:val="single" w:sz="4" w:space="0" w:color="auto"/>
              <w:right w:val="single" w:sz="4" w:space="0" w:color="auto"/>
            </w:tcBorders>
          </w:tcPr>
          <w:p w14:paraId="4DCE3F2C" w14:textId="77777777" w:rsidR="00E66664" w:rsidRPr="0068638C" w:rsidRDefault="00E66664" w:rsidP="00F80A1D">
            <w:pPr>
              <w:snapToGrid w:val="0"/>
              <w:spacing w:before="72" w:after="72"/>
              <w:rPr>
                <w:rFonts w:ascii="Arial" w:hAnsi="Arial" w:cs="Arial"/>
                <w:i/>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7C5A5EC9" w14:textId="77777777" w:rsidR="00E66664" w:rsidRPr="0068638C" w:rsidRDefault="00E66664" w:rsidP="00F80A1D">
            <w:pPr>
              <w:snapToGrid w:val="0"/>
              <w:spacing w:before="72" w:after="72"/>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31F34320" w14:textId="77777777" w:rsidR="00E66664" w:rsidRPr="0068638C" w:rsidRDefault="00E66664" w:rsidP="00A161A5">
            <w:pPr>
              <w:snapToGrid w:val="0"/>
              <w:spacing w:before="72" w:after="72"/>
              <w:jc w:val="center"/>
              <w:rPr>
                <w:rFonts w:ascii="Arial" w:hAnsi="Arial" w:cs="Arial"/>
                <w:i/>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5C62F113" w14:textId="77777777" w:rsidR="00E66664" w:rsidRPr="0068638C" w:rsidRDefault="00E66664" w:rsidP="000C0B59">
            <w:pPr>
              <w:snapToGrid w:val="0"/>
              <w:spacing w:before="72" w:after="72"/>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5AC7468F" w14:textId="77777777" w:rsidR="00E66664" w:rsidRPr="0068638C" w:rsidRDefault="00E66664" w:rsidP="00E66664">
            <w:pPr>
              <w:jc w:val="right"/>
              <w:rPr>
                <w:rFonts w:ascii="Arial" w:hAnsi="Arial" w:cs="Arial"/>
                <w:i/>
                <w:sz w:val="22"/>
                <w:szCs w:val="22"/>
                <w:lang w:val="en-US"/>
              </w:rPr>
            </w:pPr>
          </w:p>
        </w:tc>
        <w:tc>
          <w:tcPr>
            <w:tcW w:w="1559" w:type="dxa"/>
            <w:tcBorders>
              <w:top w:val="single" w:sz="4" w:space="0" w:color="auto"/>
              <w:left w:val="single" w:sz="4" w:space="0" w:color="auto"/>
              <w:bottom w:val="single" w:sz="4" w:space="0" w:color="auto"/>
              <w:right w:val="single" w:sz="4" w:space="0" w:color="auto"/>
            </w:tcBorders>
            <w:vAlign w:val="center"/>
          </w:tcPr>
          <w:p w14:paraId="29EAC1EE" w14:textId="77777777" w:rsidR="00E66664" w:rsidRPr="0068638C" w:rsidRDefault="00E66664" w:rsidP="00E66664">
            <w:pPr>
              <w:snapToGrid w:val="0"/>
              <w:spacing w:before="72" w:after="72"/>
              <w:jc w:val="right"/>
              <w:rPr>
                <w:rFonts w:ascii="Arial" w:hAnsi="Arial" w:cs="Arial"/>
                <w:i/>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vAlign w:val="center"/>
          </w:tcPr>
          <w:p w14:paraId="2E1E831B" w14:textId="77777777" w:rsidR="00E66664" w:rsidRPr="0068638C" w:rsidRDefault="00E66664" w:rsidP="00E66664">
            <w:pPr>
              <w:snapToGrid w:val="0"/>
              <w:spacing w:before="72" w:after="72"/>
              <w:jc w:val="right"/>
              <w:rPr>
                <w:rFonts w:ascii="Arial" w:hAnsi="Arial" w:cs="Arial"/>
                <w:i/>
                <w:color w:val="000000"/>
                <w:sz w:val="22"/>
                <w:szCs w:val="22"/>
                <w:lang w:val="en-US"/>
              </w:rPr>
            </w:pPr>
          </w:p>
        </w:tc>
      </w:tr>
      <w:tr w:rsidR="00E66664" w:rsidRPr="0068638C" w14:paraId="6378D6D5"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69915964" w14:textId="77777777" w:rsidR="00E66664" w:rsidRPr="00975574" w:rsidRDefault="00E66664" w:rsidP="00611624">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lastRenderedPageBreak/>
              <w:t>16</w:t>
            </w:r>
          </w:p>
        </w:tc>
        <w:tc>
          <w:tcPr>
            <w:tcW w:w="2012" w:type="dxa"/>
            <w:tcBorders>
              <w:top w:val="single" w:sz="4" w:space="0" w:color="auto"/>
              <w:left w:val="single" w:sz="4" w:space="0" w:color="auto"/>
              <w:bottom w:val="single" w:sz="4" w:space="0" w:color="auto"/>
              <w:right w:val="single" w:sz="4" w:space="0" w:color="auto"/>
            </w:tcBorders>
          </w:tcPr>
          <w:p w14:paraId="081F4865" w14:textId="77777777" w:rsidR="00E66664" w:rsidRPr="0068638C" w:rsidRDefault="00E66664" w:rsidP="00F80A1D">
            <w:pPr>
              <w:snapToGrid w:val="0"/>
              <w:spacing w:before="72" w:after="72"/>
              <w:rPr>
                <w:rFonts w:ascii="Arial" w:hAnsi="Arial" w:cs="Arial"/>
                <w:i/>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3328EFDB" w14:textId="77777777" w:rsidR="00E66664" w:rsidRPr="0068638C" w:rsidRDefault="00E66664" w:rsidP="00F80A1D">
            <w:pPr>
              <w:snapToGrid w:val="0"/>
              <w:spacing w:before="72" w:after="72"/>
              <w:rPr>
                <w:rFonts w:ascii="Arial" w:hAnsi="Arial" w:cs="Arial"/>
                <w:i/>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448681FF" w14:textId="77777777" w:rsidR="00E66664" w:rsidRPr="0068638C" w:rsidRDefault="00E66664" w:rsidP="000C0B59">
            <w:pPr>
              <w:snapToGrid w:val="0"/>
              <w:spacing w:before="72" w:after="72"/>
              <w:jc w:val="center"/>
              <w:rPr>
                <w:rFonts w:ascii="Arial" w:hAnsi="Arial" w:cs="Arial"/>
                <w:i/>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7735DA84" w14:textId="77777777" w:rsidR="00E66664" w:rsidRPr="0068638C" w:rsidRDefault="00E66664" w:rsidP="000C0B59">
            <w:pPr>
              <w:snapToGrid w:val="0"/>
              <w:spacing w:before="72" w:after="72"/>
              <w:rPr>
                <w:rFonts w:ascii="Arial" w:hAnsi="Arial" w:cs="Arial"/>
                <w:i/>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vAlign w:val="center"/>
          </w:tcPr>
          <w:p w14:paraId="680CF3B6" w14:textId="77777777" w:rsidR="00E66664" w:rsidRPr="0068638C" w:rsidRDefault="00E66664" w:rsidP="00E66664">
            <w:pPr>
              <w:jc w:val="right"/>
              <w:rPr>
                <w:rFonts w:ascii="Arial" w:hAnsi="Arial" w:cs="Arial"/>
                <w:i/>
                <w:sz w:val="22"/>
                <w:szCs w:val="22"/>
                <w:lang w:val="en-US"/>
              </w:rPr>
            </w:pPr>
          </w:p>
        </w:tc>
        <w:tc>
          <w:tcPr>
            <w:tcW w:w="1559" w:type="dxa"/>
            <w:tcBorders>
              <w:top w:val="single" w:sz="4" w:space="0" w:color="auto"/>
              <w:left w:val="single" w:sz="4" w:space="0" w:color="auto"/>
              <w:bottom w:val="single" w:sz="4" w:space="0" w:color="auto"/>
              <w:right w:val="single" w:sz="4" w:space="0" w:color="auto"/>
            </w:tcBorders>
            <w:vAlign w:val="center"/>
          </w:tcPr>
          <w:p w14:paraId="53EE6D66" w14:textId="77777777" w:rsidR="00E66664" w:rsidRPr="0068638C" w:rsidRDefault="00E66664" w:rsidP="00E66664">
            <w:pPr>
              <w:snapToGrid w:val="0"/>
              <w:spacing w:before="72" w:after="72"/>
              <w:jc w:val="right"/>
              <w:rPr>
                <w:rFonts w:ascii="Arial" w:hAnsi="Arial" w:cs="Arial"/>
                <w:i/>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vAlign w:val="center"/>
          </w:tcPr>
          <w:p w14:paraId="7CE7CB8D" w14:textId="77777777" w:rsidR="00E66664" w:rsidRPr="0068638C" w:rsidRDefault="00E66664" w:rsidP="00E66664">
            <w:pPr>
              <w:snapToGrid w:val="0"/>
              <w:spacing w:before="72" w:after="72"/>
              <w:jc w:val="right"/>
              <w:rPr>
                <w:rFonts w:ascii="Arial" w:hAnsi="Arial" w:cs="Arial"/>
                <w:i/>
                <w:color w:val="000000"/>
                <w:sz w:val="22"/>
                <w:szCs w:val="22"/>
                <w:lang w:val="en-US"/>
              </w:rPr>
            </w:pPr>
          </w:p>
        </w:tc>
      </w:tr>
      <w:tr w:rsidR="00E66664" w:rsidRPr="0068638C" w14:paraId="6B4A4AD7"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2DD697E6" w14:textId="77777777" w:rsidR="00E66664" w:rsidRPr="00975574" w:rsidRDefault="00975574" w:rsidP="00975574">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17</w:t>
            </w:r>
          </w:p>
        </w:tc>
        <w:tc>
          <w:tcPr>
            <w:tcW w:w="2012" w:type="dxa"/>
            <w:tcBorders>
              <w:top w:val="single" w:sz="4" w:space="0" w:color="auto"/>
              <w:left w:val="single" w:sz="4" w:space="0" w:color="auto"/>
              <w:bottom w:val="single" w:sz="4" w:space="0" w:color="auto"/>
              <w:right w:val="single" w:sz="4" w:space="0" w:color="auto"/>
            </w:tcBorders>
          </w:tcPr>
          <w:p w14:paraId="1C8E2953" w14:textId="77777777" w:rsidR="00E66664" w:rsidRPr="0068638C" w:rsidRDefault="00E66664" w:rsidP="00F80A1D">
            <w:pPr>
              <w:snapToGrid w:val="0"/>
              <w:spacing w:before="72" w:after="72"/>
              <w:rPr>
                <w:rFonts w:ascii="Arial" w:hAnsi="Arial" w:cs="Arial"/>
                <w:b/>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14D415AB" w14:textId="77777777" w:rsidR="00E66664" w:rsidRPr="0068638C" w:rsidRDefault="00E66664" w:rsidP="00F80A1D">
            <w:pPr>
              <w:snapToGrid w:val="0"/>
              <w:spacing w:before="72" w:after="72"/>
              <w:rPr>
                <w:rFonts w:ascii="Arial" w:hAnsi="Arial" w:cs="Arial"/>
                <w:b/>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275003A9"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43A92942"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tcPr>
          <w:p w14:paraId="4BA0B207"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559" w:type="dxa"/>
            <w:tcBorders>
              <w:top w:val="single" w:sz="4" w:space="0" w:color="auto"/>
              <w:left w:val="single" w:sz="4" w:space="0" w:color="auto"/>
              <w:bottom w:val="single" w:sz="4" w:space="0" w:color="auto"/>
              <w:right w:val="single" w:sz="4" w:space="0" w:color="auto"/>
            </w:tcBorders>
          </w:tcPr>
          <w:p w14:paraId="6EDA8358"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tcPr>
          <w:p w14:paraId="4FEDA7C7" w14:textId="77777777" w:rsidR="00E66664" w:rsidRPr="0068638C" w:rsidRDefault="00E66664" w:rsidP="00940551">
            <w:pPr>
              <w:snapToGrid w:val="0"/>
              <w:spacing w:before="72" w:after="72"/>
              <w:jc w:val="right"/>
              <w:rPr>
                <w:rFonts w:ascii="Arial" w:hAnsi="Arial" w:cs="Arial"/>
                <w:b/>
                <w:color w:val="000000"/>
                <w:sz w:val="22"/>
                <w:szCs w:val="22"/>
                <w:lang w:val="en-US"/>
              </w:rPr>
            </w:pPr>
          </w:p>
        </w:tc>
      </w:tr>
      <w:tr w:rsidR="00E66664" w:rsidRPr="0068638C" w14:paraId="0D39F1F9"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1C261A3C" w14:textId="77777777" w:rsidR="00E66664" w:rsidRPr="00975574" w:rsidRDefault="00975574" w:rsidP="00975574">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18</w:t>
            </w:r>
          </w:p>
        </w:tc>
        <w:tc>
          <w:tcPr>
            <w:tcW w:w="2012" w:type="dxa"/>
            <w:tcBorders>
              <w:top w:val="single" w:sz="4" w:space="0" w:color="auto"/>
              <w:left w:val="single" w:sz="4" w:space="0" w:color="auto"/>
              <w:bottom w:val="single" w:sz="4" w:space="0" w:color="auto"/>
              <w:right w:val="single" w:sz="4" w:space="0" w:color="auto"/>
            </w:tcBorders>
          </w:tcPr>
          <w:p w14:paraId="7CC93AA6" w14:textId="77777777" w:rsidR="00E66664" w:rsidRPr="0068638C" w:rsidRDefault="00E66664" w:rsidP="00F80A1D">
            <w:pPr>
              <w:snapToGrid w:val="0"/>
              <w:spacing w:before="72" w:after="72"/>
              <w:rPr>
                <w:rFonts w:ascii="Arial" w:hAnsi="Arial" w:cs="Arial"/>
                <w:b/>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4EDBDDC0" w14:textId="77777777" w:rsidR="00E66664" w:rsidRPr="0068638C" w:rsidRDefault="00E66664" w:rsidP="00F80A1D">
            <w:pPr>
              <w:snapToGrid w:val="0"/>
              <w:spacing w:before="72" w:after="72"/>
              <w:rPr>
                <w:rFonts w:ascii="Arial" w:hAnsi="Arial" w:cs="Arial"/>
                <w:b/>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63D6FADF"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49631AF9"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tcPr>
          <w:p w14:paraId="7A0E93C0"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559" w:type="dxa"/>
            <w:tcBorders>
              <w:top w:val="single" w:sz="4" w:space="0" w:color="auto"/>
              <w:left w:val="single" w:sz="4" w:space="0" w:color="auto"/>
              <w:bottom w:val="single" w:sz="4" w:space="0" w:color="auto"/>
              <w:right w:val="single" w:sz="4" w:space="0" w:color="auto"/>
            </w:tcBorders>
          </w:tcPr>
          <w:p w14:paraId="1C473007"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tcPr>
          <w:p w14:paraId="720A3902" w14:textId="77777777" w:rsidR="00E66664" w:rsidRPr="0068638C" w:rsidRDefault="00E66664" w:rsidP="00940551">
            <w:pPr>
              <w:snapToGrid w:val="0"/>
              <w:spacing w:before="72" w:after="72"/>
              <w:jc w:val="right"/>
              <w:rPr>
                <w:rFonts w:ascii="Arial" w:hAnsi="Arial" w:cs="Arial"/>
                <w:b/>
                <w:color w:val="000000"/>
                <w:sz w:val="22"/>
                <w:szCs w:val="22"/>
                <w:lang w:val="en-US"/>
              </w:rPr>
            </w:pPr>
          </w:p>
        </w:tc>
      </w:tr>
      <w:tr w:rsidR="00E66664" w:rsidRPr="0068638C" w14:paraId="47CB7C7F" w14:textId="77777777" w:rsidTr="00F80A1D">
        <w:trPr>
          <w:cantSplit/>
          <w:trHeight w:val="408"/>
        </w:trPr>
        <w:tc>
          <w:tcPr>
            <w:tcW w:w="540" w:type="dxa"/>
            <w:tcBorders>
              <w:top w:val="single" w:sz="4" w:space="0" w:color="auto"/>
              <w:left w:val="single" w:sz="4" w:space="0" w:color="auto"/>
              <w:bottom w:val="single" w:sz="4" w:space="0" w:color="auto"/>
              <w:right w:val="single" w:sz="4" w:space="0" w:color="auto"/>
            </w:tcBorders>
          </w:tcPr>
          <w:p w14:paraId="030494D5" w14:textId="77777777" w:rsidR="00E66664" w:rsidRPr="00975574" w:rsidRDefault="00975574" w:rsidP="00975574">
            <w:pPr>
              <w:snapToGrid w:val="0"/>
              <w:spacing w:before="72" w:after="72"/>
              <w:jc w:val="center"/>
              <w:rPr>
                <w:rFonts w:ascii="Arial" w:hAnsi="Arial" w:cs="Arial"/>
                <w:color w:val="000000"/>
                <w:sz w:val="22"/>
                <w:szCs w:val="22"/>
                <w:lang w:val="en-US"/>
              </w:rPr>
            </w:pPr>
            <w:r w:rsidRPr="00975574">
              <w:rPr>
                <w:rFonts w:ascii="Arial" w:hAnsi="Arial" w:cs="Arial"/>
                <w:color w:val="000000"/>
                <w:sz w:val="22"/>
                <w:szCs w:val="22"/>
                <w:lang w:val="en-US"/>
              </w:rPr>
              <w:t>19</w:t>
            </w:r>
          </w:p>
        </w:tc>
        <w:tc>
          <w:tcPr>
            <w:tcW w:w="2012" w:type="dxa"/>
            <w:tcBorders>
              <w:top w:val="single" w:sz="4" w:space="0" w:color="auto"/>
              <w:left w:val="single" w:sz="4" w:space="0" w:color="auto"/>
              <w:bottom w:val="single" w:sz="4" w:space="0" w:color="auto"/>
              <w:right w:val="single" w:sz="4" w:space="0" w:color="auto"/>
            </w:tcBorders>
          </w:tcPr>
          <w:p w14:paraId="61CE6BC5" w14:textId="77777777" w:rsidR="00E66664" w:rsidRPr="0068638C" w:rsidRDefault="00E66664" w:rsidP="00F80A1D">
            <w:pPr>
              <w:snapToGrid w:val="0"/>
              <w:spacing w:before="72" w:after="72"/>
              <w:rPr>
                <w:rFonts w:ascii="Arial" w:hAnsi="Arial" w:cs="Arial"/>
                <w:b/>
                <w:color w:val="000000"/>
                <w:sz w:val="22"/>
                <w:szCs w:val="22"/>
                <w:lang w:val="en-US"/>
              </w:rPr>
            </w:pPr>
          </w:p>
        </w:tc>
        <w:tc>
          <w:tcPr>
            <w:tcW w:w="2551" w:type="dxa"/>
            <w:tcBorders>
              <w:top w:val="single" w:sz="4" w:space="0" w:color="auto"/>
              <w:left w:val="single" w:sz="4" w:space="0" w:color="auto"/>
              <w:bottom w:val="single" w:sz="4" w:space="0" w:color="auto"/>
              <w:right w:val="single" w:sz="4" w:space="0" w:color="auto"/>
            </w:tcBorders>
          </w:tcPr>
          <w:p w14:paraId="47094DD8" w14:textId="77777777" w:rsidR="00E66664" w:rsidRPr="0068638C" w:rsidRDefault="00E66664" w:rsidP="00F80A1D">
            <w:pPr>
              <w:snapToGrid w:val="0"/>
              <w:spacing w:before="72" w:after="72"/>
              <w:rPr>
                <w:rFonts w:ascii="Arial" w:hAnsi="Arial" w:cs="Arial"/>
                <w:b/>
                <w:color w:val="000000"/>
                <w:sz w:val="22"/>
                <w:szCs w:val="22"/>
                <w:lang w:val="en-US"/>
              </w:rPr>
            </w:pPr>
          </w:p>
        </w:tc>
        <w:tc>
          <w:tcPr>
            <w:tcW w:w="1276" w:type="dxa"/>
            <w:tcBorders>
              <w:top w:val="single" w:sz="4" w:space="0" w:color="auto"/>
              <w:left w:val="single" w:sz="4" w:space="0" w:color="auto"/>
              <w:bottom w:val="single" w:sz="4" w:space="0" w:color="auto"/>
              <w:right w:val="single" w:sz="4" w:space="0" w:color="auto"/>
            </w:tcBorders>
          </w:tcPr>
          <w:p w14:paraId="4AFC29D1"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2977" w:type="dxa"/>
            <w:tcBorders>
              <w:top w:val="single" w:sz="4" w:space="0" w:color="auto"/>
              <w:left w:val="single" w:sz="4" w:space="0" w:color="auto"/>
              <w:bottom w:val="single" w:sz="4" w:space="0" w:color="auto"/>
              <w:right w:val="single" w:sz="4" w:space="0" w:color="auto"/>
            </w:tcBorders>
          </w:tcPr>
          <w:p w14:paraId="46DD024E"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843" w:type="dxa"/>
            <w:tcBorders>
              <w:top w:val="single" w:sz="4" w:space="0" w:color="auto"/>
              <w:left w:val="single" w:sz="4" w:space="0" w:color="auto"/>
              <w:bottom w:val="single" w:sz="4" w:space="0" w:color="auto"/>
              <w:right w:val="single" w:sz="4" w:space="0" w:color="auto"/>
            </w:tcBorders>
          </w:tcPr>
          <w:p w14:paraId="27AE39D6"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559" w:type="dxa"/>
            <w:tcBorders>
              <w:top w:val="single" w:sz="4" w:space="0" w:color="auto"/>
              <w:left w:val="single" w:sz="4" w:space="0" w:color="auto"/>
              <w:bottom w:val="single" w:sz="4" w:space="0" w:color="auto"/>
              <w:right w:val="single" w:sz="4" w:space="0" w:color="auto"/>
            </w:tcBorders>
          </w:tcPr>
          <w:p w14:paraId="61ED95DD"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642" w:type="dxa"/>
            <w:tcBorders>
              <w:top w:val="single" w:sz="4" w:space="0" w:color="auto"/>
              <w:left w:val="single" w:sz="4" w:space="0" w:color="auto"/>
              <w:bottom w:val="single" w:sz="4" w:space="0" w:color="auto"/>
              <w:right w:val="single" w:sz="4" w:space="0" w:color="auto"/>
            </w:tcBorders>
          </w:tcPr>
          <w:p w14:paraId="729B384B" w14:textId="77777777" w:rsidR="00E66664" w:rsidRPr="0068638C" w:rsidRDefault="00E66664" w:rsidP="00940551">
            <w:pPr>
              <w:snapToGrid w:val="0"/>
              <w:spacing w:before="72" w:after="72"/>
              <w:jc w:val="right"/>
              <w:rPr>
                <w:rFonts w:ascii="Arial" w:hAnsi="Arial" w:cs="Arial"/>
                <w:b/>
                <w:color w:val="000000"/>
                <w:sz w:val="22"/>
                <w:szCs w:val="22"/>
                <w:lang w:val="en-US"/>
              </w:rPr>
            </w:pPr>
          </w:p>
        </w:tc>
      </w:tr>
      <w:tr w:rsidR="00E66664" w:rsidRPr="0068638C" w14:paraId="3DEB111D" w14:textId="77777777" w:rsidTr="00F80A1D">
        <w:trPr>
          <w:cantSplit/>
          <w:trHeight w:val="408"/>
        </w:trPr>
        <w:tc>
          <w:tcPr>
            <w:tcW w:w="11199" w:type="dxa"/>
            <w:gridSpan w:val="6"/>
            <w:tcBorders>
              <w:top w:val="single" w:sz="4" w:space="0" w:color="auto"/>
              <w:right w:val="single" w:sz="4" w:space="0" w:color="auto"/>
            </w:tcBorders>
          </w:tcPr>
          <w:p w14:paraId="6473F9AA" w14:textId="77777777" w:rsidR="00E66664" w:rsidRPr="0068638C" w:rsidRDefault="00E66664" w:rsidP="00940551">
            <w:pPr>
              <w:snapToGrid w:val="0"/>
              <w:spacing w:before="72" w:after="72"/>
              <w:jc w:val="right"/>
              <w:rPr>
                <w:rFonts w:ascii="Arial" w:hAnsi="Arial" w:cs="Arial"/>
                <w:b/>
                <w:color w:val="000000"/>
                <w:sz w:val="22"/>
                <w:szCs w:val="22"/>
                <w:lang w:val="en-US"/>
              </w:rPr>
            </w:pPr>
          </w:p>
        </w:tc>
        <w:tc>
          <w:tcPr>
            <w:tcW w:w="1559" w:type="dxa"/>
            <w:tcBorders>
              <w:top w:val="single" w:sz="4" w:space="0" w:color="auto"/>
              <w:left w:val="single" w:sz="4" w:space="0" w:color="auto"/>
              <w:bottom w:val="single" w:sz="4" w:space="0" w:color="auto"/>
              <w:right w:val="single" w:sz="4" w:space="0" w:color="auto"/>
            </w:tcBorders>
          </w:tcPr>
          <w:p w14:paraId="503DCD51" w14:textId="77777777" w:rsidR="00E66664" w:rsidRPr="0068638C" w:rsidRDefault="00E66664" w:rsidP="00F80A1D">
            <w:pPr>
              <w:snapToGrid w:val="0"/>
              <w:spacing w:before="72" w:after="72"/>
              <w:jc w:val="right"/>
              <w:rPr>
                <w:rFonts w:ascii="Arial" w:hAnsi="Arial" w:cs="Arial"/>
                <w:b/>
                <w:color w:val="000000"/>
                <w:sz w:val="22"/>
                <w:szCs w:val="22"/>
                <w:lang w:val="en-US"/>
              </w:rPr>
            </w:pPr>
            <w:commentRangeStart w:id="84"/>
            <w:r w:rsidRPr="0068638C">
              <w:rPr>
                <w:rFonts w:ascii="Arial" w:hAnsi="Arial" w:cs="Arial"/>
                <w:b/>
                <w:color w:val="000000"/>
                <w:sz w:val="22"/>
                <w:szCs w:val="22"/>
                <w:lang w:val="en-US"/>
              </w:rPr>
              <w:t>TO</w:t>
            </w:r>
            <w:r w:rsidR="00F80A1D">
              <w:rPr>
                <w:rFonts w:ascii="Arial" w:hAnsi="Arial" w:cs="Arial"/>
                <w:b/>
                <w:color w:val="000000"/>
                <w:sz w:val="22"/>
                <w:szCs w:val="22"/>
                <w:lang w:val="en-US"/>
              </w:rPr>
              <w:t>TAL</w:t>
            </w:r>
            <w:commentRangeEnd w:id="84"/>
            <w:r w:rsidR="00F97CD0">
              <w:rPr>
                <w:rStyle w:val="AklamaBavurusu"/>
              </w:rPr>
              <w:commentReference w:id="84"/>
            </w:r>
          </w:p>
        </w:tc>
        <w:tc>
          <w:tcPr>
            <w:tcW w:w="1642" w:type="dxa"/>
            <w:tcBorders>
              <w:top w:val="single" w:sz="4" w:space="0" w:color="auto"/>
              <w:left w:val="single" w:sz="4" w:space="0" w:color="auto"/>
              <w:bottom w:val="single" w:sz="4" w:space="0" w:color="auto"/>
              <w:right w:val="single" w:sz="4" w:space="0" w:color="auto"/>
            </w:tcBorders>
          </w:tcPr>
          <w:p w14:paraId="6DFA7F1B" w14:textId="77777777" w:rsidR="00E66664" w:rsidRPr="0068638C" w:rsidRDefault="00E66664" w:rsidP="00940551">
            <w:pPr>
              <w:snapToGrid w:val="0"/>
              <w:spacing w:before="72" w:after="72"/>
              <w:jc w:val="right"/>
              <w:rPr>
                <w:rFonts w:ascii="Arial" w:hAnsi="Arial" w:cs="Arial"/>
                <w:b/>
                <w:color w:val="000000"/>
                <w:sz w:val="22"/>
                <w:szCs w:val="22"/>
                <w:lang w:val="en-US"/>
              </w:rPr>
            </w:pPr>
          </w:p>
        </w:tc>
      </w:tr>
    </w:tbl>
    <w:p w14:paraId="7DFC6B5C" w14:textId="77777777" w:rsidR="000344D0" w:rsidRPr="0068638C" w:rsidRDefault="000344D0" w:rsidP="00171AED">
      <w:pPr>
        <w:jc w:val="center"/>
        <w:rPr>
          <w:rFonts w:ascii="Arial" w:hAnsi="Arial" w:cs="Arial"/>
          <w:b/>
          <w:i/>
          <w:color w:val="000000"/>
          <w:sz w:val="22"/>
          <w:szCs w:val="22"/>
          <w:lang w:val="en-US"/>
        </w:rPr>
      </w:pPr>
    </w:p>
    <w:p w14:paraId="57AFA2DB" w14:textId="77777777" w:rsidR="000344D0" w:rsidRPr="0068638C" w:rsidRDefault="000344D0" w:rsidP="000344D0">
      <w:pPr>
        <w:tabs>
          <w:tab w:val="left" w:pos="4339"/>
          <w:tab w:val="left" w:pos="7056"/>
          <w:tab w:val="left" w:pos="9750"/>
        </w:tabs>
        <w:rPr>
          <w:rFonts w:ascii="Arial" w:hAnsi="Arial" w:cs="Arial"/>
          <w:b/>
          <w:i/>
          <w:color w:val="000000"/>
          <w:sz w:val="22"/>
          <w:szCs w:val="22"/>
          <w:lang w:val="en-US"/>
        </w:rPr>
        <w:sectPr w:rsidR="000344D0" w:rsidRPr="0068638C" w:rsidSect="00C015FE">
          <w:footnotePr>
            <w:pos w:val="beneathText"/>
          </w:footnotePr>
          <w:pgSz w:w="16837" w:h="11905" w:orient="landscape"/>
          <w:pgMar w:top="1134" w:right="1412" w:bottom="862" w:left="1009" w:header="709" w:footer="709" w:gutter="0"/>
          <w:cols w:space="708"/>
          <w:docGrid w:linePitch="360"/>
        </w:sectPr>
      </w:pPr>
    </w:p>
    <w:p w14:paraId="08077DE9" w14:textId="77777777" w:rsidR="00B2665B" w:rsidRPr="0068638C" w:rsidRDefault="00B2665B" w:rsidP="00DD1A96">
      <w:pPr>
        <w:pStyle w:val="Balk2"/>
        <w:rPr>
          <w:rFonts w:ascii="Arial" w:hAnsi="Arial" w:cs="Arial"/>
          <w:i w:val="0"/>
          <w:sz w:val="22"/>
          <w:szCs w:val="22"/>
          <w:lang w:val="en-US"/>
        </w:rPr>
      </w:pPr>
    </w:p>
    <w:p w14:paraId="2275F8A9" w14:textId="77777777" w:rsidR="00C22B84" w:rsidRPr="0068638C" w:rsidRDefault="00EE7E88" w:rsidP="00DD1A96">
      <w:pPr>
        <w:pStyle w:val="Balk2"/>
        <w:rPr>
          <w:rFonts w:ascii="Arial" w:hAnsi="Arial" w:cs="Arial"/>
          <w:i w:val="0"/>
          <w:sz w:val="22"/>
          <w:szCs w:val="22"/>
          <w:lang w:val="en-US"/>
        </w:rPr>
      </w:pPr>
      <w:bookmarkStart w:id="85" w:name="_Toc197901443"/>
      <w:r w:rsidRPr="0068638C">
        <w:rPr>
          <w:rFonts w:ascii="Arial" w:hAnsi="Arial" w:cs="Arial"/>
          <w:i w:val="0"/>
          <w:sz w:val="22"/>
          <w:szCs w:val="22"/>
          <w:lang w:val="en-US"/>
        </w:rPr>
        <w:t>E.</w:t>
      </w:r>
      <w:r w:rsidR="00912348" w:rsidRPr="0068638C">
        <w:rPr>
          <w:rFonts w:ascii="Arial" w:hAnsi="Arial" w:cs="Arial"/>
          <w:i w:val="0"/>
          <w:sz w:val="22"/>
          <w:szCs w:val="22"/>
          <w:lang w:val="en-US"/>
        </w:rPr>
        <w:t xml:space="preserve">7 </w:t>
      </w:r>
      <w:r w:rsidR="00F80A1D">
        <w:rPr>
          <w:rFonts w:ascii="Arial" w:hAnsi="Arial" w:cs="Arial"/>
          <w:i w:val="0"/>
          <w:sz w:val="22"/>
          <w:szCs w:val="22"/>
          <w:lang w:val="en-US"/>
        </w:rPr>
        <w:t>–</w:t>
      </w:r>
      <w:r w:rsidR="00912348" w:rsidRPr="0068638C">
        <w:rPr>
          <w:rFonts w:ascii="Arial" w:hAnsi="Arial" w:cs="Arial"/>
          <w:i w:val="0"/>
          <w:sz w:val="22"/>
          <w:szCs w:val="22"/>
          <w:lang w:val="en-US"/>
        </w:rPr>
        <w:t xml:space="preserve"> </w:t>
      </w:r>
      <w:r w:rsidR="00F80A1D">
        <w:rPr>
          <w:rFonts w:ascii="Arial" w:hAnsi="Arial" w:cs="Arial"/>
          <w:i w:val="0"/>
          <w:sz w:val="22"/>
          <w:szCs w:val="22"/>
          <w:lang w:val="en-US"/>
        </w:rPr>
        <w:t xml:space="preserve">PERIODICAL and TOTAL </w:t>
      </w:r>
      <w:r w:rsidR="00736338" w:rsidRPr="0068638C">
        <w:rPr>
          <w:rFonts w:ascii="Arial" w:hAnsi="Arial" w:cs="Arial"/>
          <w:i w:val="0"/>
          <w:sz w:val="22"/>
          <w:szCs w:val="22"/>
          <w:lang w:val="en-US"/>
        </w:rPr>
        <w:t>E</w:t>
      </w:r>
      <w:r w:rsidR="00F80A1D">
        <w:rPr>
          <w:rFonts w:ascii="Arial" w:hAnsi="Arial" w:cs="Arial"/>
          <w:i w:val="0"/>
          <w:sz w:val="22"/>
          <w:szCs w:val="22"/>
          <w:lang w:val="en-US"/>
        </w:rPr>
        <w:t>XPENSES FORM (</w:t>
      </w:r>
      <w:r w:rsidR="00912348" w:rsidRPr="0068638C">
        <w:rPr>
          <w:rFonts w:ascii="Arial" w:hAnsi="Arial" w:cs="Arial"/>
          <w:i w:val="0"/>
          <w:sz w:val="22"/>
          <w:szCs w:val="22"/>
          <w:lang w:val="en-US"/>
        </w:rPr>
        <w:t>TL)</w:t>
      </w:r>
      <w:bookmarkEnd w:id="85"/>
    </w:p>
    <w:p w14:paraId="22D13AE5" w14:textId="77777777" w:rsidR="00171AED" w:rsidRPr="0068638C" w:rsidRDefault="00F403CF" w:rsidP="00F917A7">
      <w:pPr>
        <w:ind w:left="3600" w:right="16"/>
        <w:jc w:val="right"/>
        <w:rPr>
          <w:rFonts w:ascii="Arial" w:hAnsi="Arial" w:cs="Arial"/>
          <w:b/>
          <w:sz w:val="22"/>
          <w:szCs w:val="22"/>
          <w:lang w:val="en-US"/>
        </w:rPr>
      </w:pPr>
      <w:r w:rsidRPr="0068638C">
        <w:rPr>
          <w:rFonts w:ascii="Arial" w:hAnsi="Arial" w:cs="Arial"/>
          <w:b/>
          <w:sz w:val="22"/>
          <w:szCs w:val="22"/>
          <w:lang w:val="en-US"/>
        </w:rPr>
        <w:t xml:space="preserve">                                                                                                                                                                  </w:t>
      </w:r>
    </w:p>
    <w:tbl>
      <w:tblPr>
        <w:tblW w:w="14400" w:type="dxa"/>
        <w:tblInd w:w="30" w:type="dxa"/>
        <w:tblLayout w:type="fixed"/>
        <w:tblCellMar>
          <w:left w:w="30" w:type="dxa"/>
          <w:right w:w="30" w:type="dxa"/>
        </w:tblCellMar>
        <w:tblLook w:val="0000" w:firstRow="0" w:lastRow="0" w:firstColumn="0" w:lastColumn="0" w:noHBand="0" w:noVBand="0"/>
      </w:tblPr>
      <w:tblGrid>
        <w:gridCol w:w="3686"/>
        <w:gridCol w:w="1417"/>
        <w:gridCol w:w="1418"/>
        <w:gridCol w:w="1559"/>
        <w:gridCol w:w="1559"/>
        <w:gridCol w:w="2694"/>
        <w:gridCol w:w="2067"/>
      </w:tblGrid>
      <w:tr w:rsidR="00EC5DE8" w:rsidRPr="0068638C" w14:paraId="0E102013" w14:textId="77777777" w:rsidTr="6A85C8B1">
        <w:trPr>
          <w:cantSplit/>
          <w:trHeight w:val="567"/>
        </w:trPr>
        <w:tc>
          <w:tcPr>
            <w:tcW w:w="14400" w:type="dxa"/>
            <w:gridSpan w:val="7"/>
            <w:tcBorders>
              <w:top w:val="single" w:sz="4" w:space="0" w:color="000000" w:themeColor="text1"/>
              <w:left w:val="single" w:sz="8" w:space="0" w:color="000000" w:themeColor="text1"/>
              <w:bottom w:val="single" w:sz="4" w:space="0" w:color="auto"/>
              <w:right w:val="single" w:sz="8" w:space="0" w:color="000000" w:themeColor="text1"/>
            </w:tcBorders>
            <w:vAlign w:val="center"/>
          </w:tcPr>
          <w:p w14:paraId="4FCD3251" w14:textId="5C7FC354" w:rsidR="00EC5DE8" w:rsidRPr="0068638C" w:rsidRDefault="594A3431" w:rsidP="6A85C8B1">
            <w:pPr>
              <w:snapToGrid w:val="0"/>
              <w:spacing w:before="72" w:after="72"/>
              <w:rPr>
                <w:rFonts w:ascii="Arial" w:hAnsi="Arial" w:cs="Arial"/>
                <w:b/>
                <w:color w:val="000000"/>
                <w:sz w:val="22"/>
                <w:szCs w:val="22"/>
                <w:lang w:val="en-US"/>
              </w:rPr>
            </w:pPr>
            <w:r w:rsidRPr="6A85C8B1">
              <w:rPr>
                <w:rFonts w:ascii="Arial" w:hAnsi="Arial" w:cs="Arial"/>
                <w:b/>
                <w:bCs/>
                <w:color w:val="000000" w:themeColor="text1"/>
                <w:sz w:val="22"/>
                <w:szCs w:val="22"/>
                <w:lang w:val="en-US"/>
              </w:rPr>
              <w:t xml:space="preserve">Project </w:t>
            </w:r>
            <w:proofErr w:type="gramStart"/>
            <w:r w:rsidRPr="6A85C8B1">
              <w:rPr>
                <w:rFonts w:ascii="Arial" w:hAnsi="Arial" w:cs="Arial"/>
                <w:b/>
                <w:bCs/>
                <w:color w:val="000000" w:themeColor="text1"/>
                <w:sz w:val="22"/>
                <w:szCs w:val="22"/>
                <w:lang w:val="en-US"/>
              </w:rPr>
              <w:t>Title</w:t>
            </w:r>
            <w:r w:rsidR="1383225F" w:rsidRPr="6A85C8B1">
              <w:rPr>
                <w:rFonts w:ascii="Arial" w:hAnsi="Arial" w:cs="Arial"/>
                <w:b/>
                <w:bCs/>
                <w:color w:val="000000" w:themeColor="text1"/>
                <w:sz w:val="22"/>
                <w:szCs w:val="22"/>
                <w:lang w:val="en-US"/>
              </w:rPr>
              <w:t xml:space="preserve"> :</w:t>
            </w:r>
            <w:proofErr w:type="gramEnd"/>
            <w:r w:rsidR="67C40FF1" w:rsidRPr="6A85C8B1">
              <w:rPr>
                <w:rFonts w:ascii="Arial" w:hAnsi="Arial" w:cs="Arial"/>
                <w:b/>
                <w:bCs/>
                <w:color w:val="000000" w:themeColor="text1"/>
                <w:sz w:val="22"/>
                <w:szCs w:val="22"/>
                <w:lang w:val="en-US"/>
              </w:rPr>
              <w:t xml:space="preserve"> </w:t>
            </w:r>
            <w:r w:rsidR="5F7645B6" w:rsidRPr="6A85C8B1">
              <w:rPr>
                <w:rFonts w:ascii="Arial" w:eastAsia="Arial" w:hAnsi="Arial" w:cs="Arial"/>
                <w:b/>
                <w:bCs/>
                <w:sz w:val="22"/>
                <w:szCs w:val="22"/>
              </w:rPr>
              <w:t>Mobile Charging Stations for Electric Vehicle</w:t>
            </w:r>
          </w:p>
        </w:tc>
      </w:tr>
      <w:tr w:rsidR="00407934" w:rsidRPr="0068638C" w14:paraId="19DA0F10" w14:textId="77777777" w:rsidTr="6A85C8B1">
        <w:trPr>
          <w:cantSplit/>
          <w:trHeight w:hRule="exact" w:val="283"/>
        </w:trPr>
        <w:tc>
          <w:tcPr>
            <w:tcW w:w="3686" w:type="dxa"/>
            <w:vMerge w:val="restart"/>
            <w:tcBorders>
              <w:top w:val="single" w:sz="4" w:space="0" w:color="auto"/>
              <w:left w:val="single" w:sz="8" w:space="0" w:color="000000" w:themeColor="text1"/>
              <w:bottom w:val="single" w:sz="4" w:space="0" w:color="000000" w:themeColor="text1"/>
            </w:tcBorders>
            <w:vAlign w:val="center"/>
          </w:tcPr>
          <w:p w14:paraId="1BAB39CB" w14:textId="77777777" w:rsidR="00407934" w:rsidRPr="0068638C" w:rsidRDefault="00141ECE" w:rsidP="00171AED">
            <w:pPr>
              <w:snapToGrid w:val="0"/>
              <w:rPr>
                <w:rFonts w:ascii="Arial" w:hAnsi="Arial" w:cs="Arial"/>
                <w:b/>
                <w:color w:val="000000"/>
                <w:sz w:val="22"/>
                <w:szCs w:val="22"/>
                <w:lang w:val="en-US"/>
              </w:rPr>
            </w:pPr>
            <w:r>
              <w:rPr>
                <w:rFonts w:ascii="Arial" w:hAnsi="Arial" w:cs="Arial"/>
                <w:b/>
                <w:color w:val="000000"/>
                <w:sz w:val="22"/>
                <w:szCs w:val="22"/>
                <w:lang w:val="en-US"/>
              </w:rPr>
              <w:t>Cost Items</w:t>
            </w:r>
          </w:p>
        </w:tc>
        <w:tc>
          <w:tcPr>
            <w:tcW w:w="2835" w:type="dxa"/>
            <w:gridSpan w:val="2"/>
            <w:tcBorders>
              <w:top w:val="single" w:sz="4" w:space="0" w:color="auto"/>
              <w:left w:val="single" w:sz="4" w:space="0" w:color="000000" w:themeColor="text1"/>
              <w:bottom w:val="single" w:sz="4" w:space="0" w:color="000000" w:themeColor="text1"/>
            </w:tcBorders>
            <w:vAlign w:val="center"/>
          </w:tcPr>
          <w:p w14:paraId="12D4DFC4" w14:textId="627A4119" w:rsidR="00407934" w:rsidRPr="0068638C" w:rsidRDefault="00083879" w:rsidP="007E2F20">
            <w:pPr>
              <w:snapToGrid w:val="0"/>
              <w:jc w:val="center"/>
              <w:rPr>
                <w:rFonts w:ascii="Arial" w:hAnsi="Arial" w:cs="Arial"/>
                <w:b/>
                <w:color w:val="000000"/>
                <w:sz w:val="22"/>
                <w:szCs w:val="22"/>
                <w:lang w:val="en-US"/>
              </w:rPr>
            </w:pPr>
            <w:r w:rsidRPr="0068638C">
              <w:rPr>
                <w:rFonts w:ascii="Arial" w:hAnsi="Arial" w:cs="Arial"/>
                <w:b/>
                <w:color w:val="000000"/>
                <w:sz w:val="22"/>
                <w:szCs w:val="22"/>
                <w:lang w:val="en-US"/>
              </w:rPr>
              <w:t>20</w:t>
            </w:r>
            <w:r w:rsidR="007E2F20">
              <w:rPr>
                <w:rFonts w:ascii="Arial" w:hAnsi="Arial" w:cs="Arial"/>
                <w:b/>
                <w:color w:val="000000"/>
                <w:sz w:val="22"/>
                <w:szCs w:val="22"/>
                <w:lang w:val="en-US"/>
              </w:rPr>
              <w:t>2</w:t>
            </w:r>
            <w:r w:rsidR="00880232">
              <w:rPr>
                <w:rFonts w:ascii="Arial" w:hAnsi="Arial" w:cs="Arial"/>
                <w:b/>
                <w:color w:val="000000"/>
                <w:sz w:val="22"/>
                <w:szCs w:val="22"/>
                <w:lang w:val="en-US"/>
              </w:rPr>
              <w:t>5</w:t>
            </w:r>
          </w:p>
        </w:tc>
        <w:tc>
          <w:tcPr>
            <w:tcW w:w="3118" w:type="dxa"/>
            <w:gridSpan w:val="2"/>
            <w:tcBorders>
              <w:top w:val="single" w:sz="4" w:space="0" w:color="auto"/>
              <w:left w:val="single" w:sz="4" w:space="0" w:color="000000" w:themeColor="text1"/>
              <w:bottom w:val="single" w:sz="4" w:space="0" w:color="000000" w:themeColor="text1"/>
            </w:tcBorders>
            <w:vAlign w:val="center"/>
          </w:tcPr>
          <w:p w14:paraId="0B990C77" w14:textId="7CD50CF8" w:rsidR="00407934" w:rsidRPr="0068638C" w:rsidRDefault="00407934" w:rsidP="007E2F20">
            <w:pPr>
              <w:snapToGrid w:val="0"/>
              <w:jc w:val="center"/>
              <w:rPr>
                <w:rFonts w:ascii="Arial" w:hAnsi="Arial" w:cs="Arial"/>
                <w:b/>
                <w:color w:val="000000"/>
                <w:sz w:val="22"/>
                <w:szCs w:val="22"/>
                <w:lang w:val="en-US"/>
              </w:rPr>
            </w:pPr>
            <w:r w:rsidRPr="0068638C">
              <w:rPr>
                <w:rFonts w:ascii="Arial" w:hAnsi="Arial" w:cs="Arial"/>
                <w:b/>
                <w:color w:val="000000"/>
                <w:sz w:val="22"/>
                <w:szCs w:val="22"/>
                <w:lang w:val="en-US"/>
              </w:rPr>
              <w:t>20</w:t>
            </w:r>
            <w:r w:rsidR="00141ECE">
              <w:rPr>
                <w:rFonts w:ascii="Arial" w:hAnsi="Arial" w:cs="Arial"/>
                <w:b/>
                <w:color w:val="000000"/>
                <w:sz w:val="22"/>
                <w:szCs w:val="22"/>
                <w:lang w:val="en-US"/>
              </w:rPr>
              <w:t>2</w:t>
            </w:r>
            <w:r w:rsidR="00880232">
              <w:rPr>
                <w:rFonts w:ascii="Arial" w:hAnsi="Arial" w:cs="Arial"/>
                <w:b/>
                <w:color w:val="000000"/>
                <w:sz w:val="22"/>
                <w:szCs w:val="22"/>
                <w:lang w:val="en-US"/>
              </w:rPr>
              <w:t>6</w:t>
            </w:r>
          </w:p>
        </w:tc>
        <w:tc>
          <w:tcPr>
            <w:tcW w:w="2694" w:type="dxa"/>
            <w:vMerge w:val="restart"/>
            <w:tcBorders>
              <w:top w:val="single" w:sz="4" w:space="0" w:color="auto"/>
              <w:left w:val="single" w:sz="4" w:space="0" w:color="000000" w:themeColor="text1"/>
            </w:tcBorders>
            <w:vAlign w:val="center"/>
          </w:tcPr>
          <w:p w14:paraId="097FF5CB" w14:textId="77777777" w:rsidR="00407934" w:rsidRPr="0068638C" w:rsidRDefault="00407934" w:rsidP="0010242E">
            <w:pPr>
              <w:snapToGrid w:val="0"/>
              <w:jc w:val="center"/>
              <w:rPr>
                <w:rFonts w:ascii="Arial" w:hAnsi="Arial" w:cs="Arial"/>
                <w:b/>
                <w:color w:val="000000"/>
                <w:sz w:val="22"/>
                <w:szCs w:val="22"/>
                <w:lang w:val="en-US"/>
              </w:rPr>
            </w:pPr>
            <w:r w:rsidRPr="0068638C">
              <w:rPr>
                <w:rFonts w:ascii="Arial" w:hAnsi="Arial" w:cs="Arial"/>
                <w:b/>
                <w:color w:val="000000"/>
                <w:sz w:val="22"/>
                <w:szCs w:val="22"/>
                <w:lang w:val="en-US"/>
              </w:rPr>
              <w:t>TO</w:t>
            </w:r>
            <w:r w:rsidR="00141ECE">
              <w:rPr>
                <w:rFonts w:ascii="Arial" w:hAnsi="Arial" w:cs="Arial"/>
                <w:b/>
                <w:color w:val="000000"/>
                <w:sz w:val="22"/>
                <w:szCs w:val="22"/>
                <w:lang w:val="en-US"/>
              </w:rPr>
              <w:t>TAL (</w:t>
            </w:r>
            <w:r w:rsidRPr="0068638C">
              <w:rPr>
                <w:rFonts w:ascii="Arial" w:hAnsi="Arial" w:cs="Arial"/>
                <w:b/>
                <w:color w:val="000000"/>
                <w:sz w:val="22"/>
                <w:szCs w:val="22"/>
                <w:lang w:val="en-US"/>
              </w:rPr>
              <w:t>TL)</w:t>
            </w:r>
          </w:p>
        </w:tc>
        <w:tc>
          <w:tcPr>
            <w:tcW w:w="2067" w:type="dxa"/>
            <w:vMerge w:val="restart"/>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0D0527F1" w14:textId="77777777" w:rsidR="00407934" w:rsidRPr="0068638C" w:rsidRDefault="00141ECE" w:rsidP="00171AED">
            <w:pPr>
              <w:snapToGrid w:val="0"/>
              <w:jc w:val="center"/>
              <w:rPr>
                <w:rFonts w:ascii="Arial" w:hAnsi="Arial" w:cs="Arial"/>
                <w:b/>
                <w:color w:val="000000"/>
                <w:sz w:val="22"/>
                <w:szCs w:val="22"/>
                <w:lang w:val="en-US"/>
              </w:rPr>
            </w:pPr>
            <w:r>
              <w:rPr>
                <w:rFonts w:ascii="Arial" w:hAnsi="Arial" w:cs="Arial"/>
                <w:b/>
                <w:color w:val="000000"/>
                <w:sz w:val="22"/>
                <w:szCs w:val="22"/>
                <w:lang w:val="en-US"/>
              </w:rPr>
              <w:t>FRACTION in the TOTAL COST</w:t>
            </w:r>
            <w:r w:rsidR="00407934" w:rsidRPr="0068638C">
              <w:rPr>
                <w:rFonts w:ascii="Arial" w:hAnsi="Arial" w:cs="Arial"/>
                <w:b/>
                <w:color w:val="000000"/>
                <w:sz w:val="22"/>
                <w:szCs w:val="22"/>
                <w:lang w:val="en-US"/>
              </w:rPr>
              <w:t xml:space="preserve"> (%)</w:t>
            </w:r>
          </w:p>
        </w:tc>
      </w:tr>
      <w:tr w:rsidR="00141ECE" w:rsidRPr="0068638C" w14:paraId="43AF7DC1" w14:textId="77777777" w:rsidTr="6A85C8B1">
        <w:trPr>
          <w:cantSplit/>
          <w:trHeight w:val="250"/>
        </w:trPr>
        <w:tc>
          <w:tcPr>
            <w:tcW w:w="3686" w:type="dxa"/>
            <w:vMerge/>
          </w:tcPr>
          <w:p w14:paraId="5D80895D" w14:textId="77777777" w:rsidR="00141ECE" w:rsidRPr="0068638C" w:rsidRDefault="00141ECE" w:rsidP="00141ECE">
            <w:pPr>
              <w:rPr>
                <w:rFonts w:ascii="Arial" w:hAnsi="Arial" w:cs="Arial"/>
                <w:sz w:val="22"/>
                <w:szCs w:val="22"/>
                <w:lang w:val="en-US"/>
              </w:rPr>
            </w:pPr>
          </w:p>
        </w:tc>
        <w:tc>
          <w:tcPr>
            <w:tcW w:w="1417" w:type="dxa"/>
            <w:tcBorders>
              <w:left w:val="single" w:sz="4" w:space="0" w:color="000000" w:themeColor="text1"/>
              <w:bottom w:val="single" w:sz="4" w:space="0" w:color="000000" w:themeColor="text1"/>
            </w:tcBorders>
            <w:vAlign w:val="center"/>
          </w:tcPr>
          <w:p w14:paraId="2722A99A" w14:textId="77777777" w:rsidR="00141ECE" w:rsidRPr="0068638C" w:rsidRDefault="00141ECE" w:rsidP="00141ECE">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Period-</w:t>
            </w:r>
            <w:r w:rsidRPr="0068638C">
              <w:rPr>
                <w:rFonts w:ascii="Arial" w:hAnsi="Arial" w:cs="Arial"/>
                <w:b/>
                <w:color w:val="000000"/>
                <w:sz w:val="22"/>
                <w:szCs w:val="22"/>
                <w:lang w:val="en-US"/>
              </w:rPr>
              <w:t>I</w:t>
            </w:r>
          </w:p>
        </w:tc>
        <w:tc>
          <w:tcPr>
            <w:tcW w:w="1418" w:type="dxa"/>
            <w:tcBorders>
              <w:left w:val="single" w:sz="4" w:space="0" w:color="000000" w:themeColor="text1"/>
              <w:bottom w:val="single" w:sz="4" w:space="0" w:color="000000" w:themeColor="text1"/>
            </w:tcBorders>
            <w:vAlign w:val="center"/>
          </w:tcPr>
          <w:p w14:paraId="77D1333D" w14:textId="77777777" w:rsidR="00141ECE" w:rsidRPr="0068638C" w:rsidRDefault="00141ECE" w:rsidP="00141ECE">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Period-</w:t>
            </w:r>
            <w:r w:rsidRPr="0068638C">
              <w:rPr>
                <w:rFonts w:ascii="Arial" w:hAnsi="Arial" w:cs="Arial"/>
                <w:b/>
                <w:color w:val="000000"/>
                <w:sz w:val="22"/>
                <w:szCs w:val="22"/>
                <w:lang w:val="en-US"/>
              </w:rPr>
              <w:t>II</w:t>
            </w:r>
          </w:p>
        </w:tc>
        <w:tc>
          <w:tcPr>
            <w:tcW w:w="1559" w:type="dxa"/>
            <w:tcBorders>
              <w:left w:val="single" w:sz="4" w:space="0" w:color="000000" w:themeColor="text1"/>
              <w:bottom w:val="single" w:sz="4" w:space="0" w:color="000000" w:themeColor="text1"/>
            </w:tcBorders>
            <w:vAlign w:val="center"/>
          </w:tcPr>
          <w:p w14:paraId="2FA79124" w14:textId="77777777" w:rsidR="00141ECE" w:rsidRPr="0068638C" w:rsidRDefault="00141ECE" w:rsidP="00141ECE">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Period-</w:t>
            </w:r>
            <w:r w:rsidRPr="0068638C">
              <w:rPr>
                <w:rFonts w:ascii="Arial" w:hAnsi="Arial" w:cs="Arial"/>
                <w:b/>
                <w:color w:val="000000"/>
                <w:sz w:val="22"/>
                <w:szCs w:val="22"/>
                <w:lang w:val="en-US"/>
              </w:rPr>
              <w:t>I</w:t>
            </w:r>
          </w:p>
        </w:tc>
        <w:tc>
          <w:tcPr>
            <w:tcW w:w="1559" w:type="dxa"/>
            <w:tcBorders>
              <w:left w:val="single" w:sz="4" w:space="0" w:color="000000" w:themeColor="text1"/>
              <w:bottom w:val="single" w:sz="4" w:space="0" w:color="000000" w:themeColor="text1"/>
            </w:tcBorders>
            <w:vAlign w:val="center"/>
          </w:tcPr>
          <w:p w14:paraId="4A77CDCC" w14:textId="77777777" w:rsidR="00141ECE" w:rsidRPr="0068638C" w:rsidRDefault="00141ECE" w:rsidP="00141ECE">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Period-</w:t>
            </w:r>
            <w:r w:rsidRPr="0068638C">
              <w:rPr>
                <w:rFonts w:ascii="Arial" w:hAnsi="Arial" w:cs="Arial"/>
                <w:b/>
                <w:color w:val="000000"/>
                <w:sz w:val="22"/>
                <w:szCs w:val="22"/>
                <w:lang w:val="en-US"/>
              </w:rPr>
              <w:t>II</w:t>
            </w:r>
          </w:p>
        </w:tc>
        <w:tc>
          <w:tcPr>
            <w:tcW w:w="2694" w:type="dxa"/>
            <w:vMerge/>
          </w:tcPr>
          <w:p w14:paraId="711EDC07" w14:textId="77777777" w:rsidR="00141ECE" w:rsidRPr="0068638C" w:rsidRDefault="00141ECE" w:rsidP="0010242E">
            <w:pPr>
              <w:snapToGrid w:val="0"/>
              <w:jc w:val="center"/>
              <w:rPr>
                <w:rFonts w:ascii="Arial" w:hAnsi="Arial" w:cs="Arial"/>
                <w:b/>
                <w:color w:val="000000"/>
                <w:sz w:val="22"/>
                <w:szCs w:val="22"/>
                <w:lang w:val="en-US"/>
              </w:rPr>
            </w:pPr>
          </w:p>
        </w:tc>
        <w:tc>
          <w:tcPr>
            <w:tcW w:w="2067" w:type="dxa"/>
            <w:vMerge/>
          </w:tcPr>
          <w:p w14:paraId="47EBFF57" w14:textId="77777777" w:rsidR="00141ECE" w:rsidRPr="0068638C" w:rsidRDefault="00141ECE" w:rsidP="00141ECE">
            <w:pPr>
              <w:rPr>
                <w:rFonts w:ascii="Arial" w:hAnsi="Arial" w:cs="Arial"/>
                <w:sz w:val="22"/>
                <w:szCs w:val="22"/>
                <w:lang w:val="en-US"/>
              </w:rPr>
            </w:pPr>
          </w:p>
        </w:tc>
      </w:tr>
      <w:tr w:rsidR="009866C8" w:rsidRPr="0068638C" w14:paraId="1DBA7185" w14:textId="77777777">
        <w:trPr>
          <w:cantSplit/>
          <w:trHeight w:val="567"/>
        </w:trPr>
        <w:tc>
          <w:tcPr>
            <w:tcW w:w="3686" w:type="dxa"/>
            <w:tcBorders>
              <w:top w:val="single" w:sz="4" w:space="0" w:color="000000" w:themeColor="text1"/>
              <w:left w:val="single" w:sz="8" w:space="0" w:color="000000" w:themeColor="text1"/>
              <w:bottom w:val="single" w:sz="4" w:space="0" w:color="auto"/>
            </w:tcBorders>
            <w:vAlign w:val="center"/>
          </w:tcPr>
          <w:p w14:paraId="3E782417" w14:textId="77777777" w:rsidR="009866C8" w:rsidRPr="0068638C" w:rsidRDefault="009866C8" w:rsidP="009866C8">
            <w:pPr>
              <w:snapToGrid w:val="0"/>
              <w:rPr>
                <w:rFonts w:ascii="Arial" w:hAnsi="Arial" w:cs="Arial"/>
                <w:b/>
                <w:color w:val="000000"/>
                <w:sz w:val="22"/>
                <w:szCs w:val="22"/>
                <w:lang w:val="en-US"/>
              </w:rPr>
            </w:pPr>
            <w:r w:rsidRPr="0068638C">
              <w:rPr>
                <w:rFonts w:ascii="Arial" w:hAnsi="Arial" w:cs="Arial"/>
                <w:b/>
                <w:color w:val="000000"/>
                <w:sz w:val="22"/>
                <w:szCs w:val="22"/>
                <w:lang w:val="en-US"/>
              </w:rPr>
              <w:t>Person</w:t>
            </w:r>
            <w:r>
              <w:rPr>
                <w:rFonts w:ascii="Arial" w:hAnsi="Arial" w:cs="Arial"/>
                <w:b/>
                <w:color w:val="000000"/>
                <w:sz w:val="22"/>
                <w:szCs w:val="22"/>
                <w:lang w:val="en-US"/>
              </w:rPr>
              <w:t>n</w:t>
            </w:r>
            <w:r w:rsidRPr="0068638C">
              <w:rPr>
                <w:rFonts w:ascii="Arial" w:hAnsi="Arial" w:cs="Arial"/>
                <w:b/>
                <w:color w:val="000000"/>
                <w:sz w:val="22"/>
                <w:szCs w:val="22"/>
                <w:lang w:val="en-US"/>
              </w:rPr>
              <w:t xml:space="preserve">el </w:t>
            </w:r>
            <w:r>
              <w:rPr>
                <w:rFonts w:ascii="Arial" w:hAnsi="Arial" w:cs="Arial"/>
                <w:b/>
                <w:color w:val="000000"/>
                <w:sz w:val="22"/>
                <w:szCs w:val="22"/>
                <w:lang w:val="en-US"/>
              </w:rPr>
              <w:t>Cost</w:t>
            </w:r>
          </w:p>
        </w:tc>
        <w:tc>
          <w:tcPr>
            <w:tcW w:w="1417" w:type="dxa"/>
            <w:tcBorders>
              <w:top w:val="single" w:sz="4" w:space="0" w:color="000000" w:themeColor="text1"/>
              <w:left w:val="single" w:sz="4" w:space="0" w:color="000000" w:themeColor="text1"/>
              <w:bottom w:val="single" w:sz="4" w:space="0" w:color="auto"/>
            </w:tcBorders>
            <w:vAlign w:val="bottom"/>
          </w:tcPr>
          <w:p w14:paraId="220D4B11" w14:textId="63DD2F91" w:rsidR="009866C8" w:rsidRPr="0010242E" w:rsidRDefault="009866C8" w:rsidP="0010242E">
            <w:pPr>
              <w:snapToGrid w:val="0"/>
              <w:jc w:val="center"/>
              <w:rPr>
                <w:rFonts w:ascii="Arial" w:hAnsi="Arial" w:cs="Arial"/>
                <w:color w:val="000000"/>
                <w:lang w:val="en-US"/>
              </w:rPr>
            </w:pPr>
            <w:r w:rsidRPr="0010242E">
              <w:rPr>
                <w:rFonts w:ascii="Arial" w:hAnsi="Arial" w:cs="Arial"/>
                <w:color w:val="000000"/>
              </w:rPr>
              <w:t>898</w:t>
            </w:r>
            <w:r w:rsidR="00660E4F" w:rsidRPr="0010242E">
              <w:rPr>
                <w:rFonts w:ascii="Arial" w:hAnsi="Arial" w:cs="Arial"/>
                <w:color w:val="000000"/>
              </w:rPr>
              <w:t>.</w:t>
            </w:r>
            <w:r w:rsidRPr="0010242E">
              <w:rPr>
                <w:rFonts w:ascii="Arial" w:hAnsi="Arial" w:cs="Arial"/>
                <w:color w:val="000000"/>
              </w:rPr>
              <w:t>260</w:t>
            </w:r>
          </w:p>
        </w:tc>
        <w:tc>
          <w:tcPr>
            <w:tcW w:w="1418" w:type="dxa"/>
            <w:tcBorders>
              <w:top w:val="single" w:sz="4" w:space="0" w:color="000000" w:themeColor="text1"/>
              <w:left w:val="single" w:sz="4" w:space="0" w:color="000000" w:themeColor="text1"/>
              <w:bottom w:val="single" w:sz="4" w:space="0" w:color="auto"/>
            </w:tcBorders>
            <w:vAlign w:val="center"/>
          </w:tcPr>
          <w:p w14:paraId="495097C1" w14:textId="4DF08A69" w:rsidR="0085791B" w:rsidRPr="0010242E" w:rsidRDefault="0085791B" w:rsidP="0010242E">
            <w:pPr>
              <w:suppressAutoHyphens w:val="0"/>
              <w:jc w:val="center"/>
              <w:rPr>
                <w:rFonts w:ascii="Arial" w:hAnsi="Arial" w:cs="Arial"/>
                <w:color w:val="000000"/>
                <w:lang w:val="en-US" w:eastAsia="en-US"/>
              </w:rPr>
            </w:pPr>
            <w:r w:rsidRPr="0010242E">
              <w:rPr>
                <w:rFonts w:ascii="Arial" w:hAnsi="Arial" w:cs="Arial"/>
                <w:color w:val="000000" w:themeColor="text1"/>
              </w:rPr>
              <w:t>748</w:t>
            </w:r>
            <w:r w:rsidR="00660E4F" w:rsidRPr="0010242E">
              <w:rPr>
                <w:rFonts w:ascii="Arial" w:hAnsi="Arial" w:cs="Arial"/>
                <w:color w:val="000000" w:themeColor="text1"/>
              </w:rPr>
              <w:t>.</w:t>
            </w:r>
            <w:r w:rsidRPr="0010242E">
              <w:rPr>
                <w:rFonts w:ascii="Arial" w:hAnsi="Arial" w:cs="Arial"/>
                <w:color w:val="000000" w:themeColor="text1"/>
              </w:rPr>
              <w:t>550</w:t>
            </w:r>
          </w:p>
          <w:p w14:paraId="7305944E" w14:textId="77777777" w:rsidR="009866C8" w:rsidRPr="0010242E" w:rsidRDefault="009866C8" w:rsidP="0010242E">
            <w:pPr>
              <w:snapToGrid w:val="0"/>
              <w:jc w:val="center"/>
              <w:rPr>
                <w:rFonts w:ascii="Arial" w:hAnsi="Arial" w:cs="Arial"/>
                <w:color w:val="000000"/>
                <w:lang w:val="en-US"/>
              </w:rPr>
            </w:pPr>
          </w:p>
        </w:tc>
        <w:tc>
          <w:tcPr>
            <w:tcW w:w="1559" w:type="dxa"/>
            <w:tcBorders>
              <w:top w:val="single" w:sz="4" w:space="0" w:color="000000" w:themeColor="text1"/>
              <w:left w:val="single" w:sz="4" w:space="0" w:color="000000" w:themeColor="text1"/>
              <w:bottom w:val="single" w:sz="4" w:space="0" w:color="auto"/>
            </w:tcBorders>
            <w:vAlign w:val="center"/>
          </w:tcPr>
          <w:p w14:paraId="7503D3F9" w14:textId="300F799B" w:rsidR="007D6AA4" w:rsidRPr="0010242E" w:rsidRDefault="007D6AA4" w:rsidP="0010242E">
            <w:pPr>
              <w:suppressAutoHyphens w:val="0"/>
              <w:jc w:val="center"/>
              <w:rPr>
                <w:rFonts w:ascii="Arial" w:hAnsi="Arial" w:cs="Arial"/>
                <w:color w:val="000000"/>
                <w:lang w:val="en-US" w:eastAsia="en-US"/>
              </w:rPr>
            </w:pPr>
            <w:r w:rsidRPr="0010242E">
              <w:rPr>
                <w:rFonts w:ascii="Arial" w:hAnsi="Arial" w:cs="Arial"/>
                <w:color w:val="000000"/>
              </w:rPr>
              <w:t>748</w:t>
            </w:r>
            <w:r w:rsidR="00D3365A" w:rsidRPr="0010242E">
              <w:rPr>
                <w:rFonts w:ascii="Arial" w:hAnsi="Arial" w:cs="Arial"/>
                <w:color w:val="000000"/>
              </w:rPr>
              <w:t>.</w:t>
            </w:r>
            <w:r w:rsidRPr="0010242E">
              <w:rPr>
                <w:rFonts w:ascii="Arial" w:hAnsi="Arial" w:cs="Arial"/>
                <w:color w:val="000000"/>
              </w:rPr>
              <w:t>550</w:t>
            </w:r>
          </w:p>
          <w:p w14:paraId="381758F7" w14:textId="77777777" w:rsidR="009866C8" w:rsidRPr="0010242E" w:rsidRDefault="009866C8" w:rsidP="0010242E">
            <w:pPr>
              <w:snapToGrid w:val="0"/>
              <w:jc w:val="center"/>
              <w:rPr>
                <w:rFonts w:ascii="Arial" w:hAnsi="Arial" w:cs="Arial"/>
                <w:color w:val="000000"/>
                <w:lang w:val="en-US"/>
              </w:rPr>
            </w:pPr>
          </w:p>
        </w:tc>
        <w:tc>
          <w:tcPr>
            <w:tcW w:w="1559" w:type="dxa"/>
            <w:tcBorders>
              <w:top w:val="single" w:sz="4" w:space="0" w:color="000000" w:themeColor="text1"/>
              <w:left w:val="single" w:sz="4" w:space="0" w:color="000000" w:themeColor="text1"/>
              <w:bottom w:val="single" w:sz="4" w:space="0" w:color="auto"/>
            </w:tcBorders>
            <w:vAlign w:val="center"/>
          </w:tcPr>
          <w:p w14:paraId="715827D0" w14:textId="2070EBD0" w:rsidR="00193D0D" w:rsidRPr="0010242E" w:rsidRDefault="00193D0D" w:rsidP="0010242E">
            <w:pPr>
              <w:suppressAutoHyphens w:val="0"/>
              <w:jc w:val="center"/>
              <w:rPr>
                <w:rFonts w:ascii="Arial" w:hAnsi="Arial" w:cs="Arial"/>
                <w:color w:val="000000"/>
                <w:lang w:val="en-US" w:eastAsia="en-US"/>
              </w:rPr>
            </w:pPr>
            <w:r w:rsidRPr="0010242E">
              <w:rPr>
                <w:rFonts w:ascii="Arial" w:hAnsi="Arial" w:cs="Arial"/>
                <w:color w:val="000000"/>
              </w:rPr>
              <w:t>598</w:t>
            </w:r>
            <w:r w:rsidR="00D3365A" w:rsidRPr="0010242E">
              <w:rPr>
                <w:rFonts w:ascii="Arial" w:hAnsi="Arial" w:cs="Arial"/>
                <w:color w:val="000000"/>
              </w:rPr>
              <w:t>.</w:t>
            </w:r>
            <w:r w:rsidRPr="0010242E">
              <w:rPr>
                <w:rFonts w:ascii="Arial" w:hAnsi="Arial" w:cs="Arial"/>
                <w:color w:val="000000"/>
              </w:rPr>
              <w:t>840</w:t>
            </w:r>
          </w:p>
          <w:p w14:paraId="72BCD378" w14:textId="77777777" w:rsidR="009866C8" w:rsidRPr="0010242E" w:rsidRDefault="009866C8" w:rsidP="0010242E">
            <w:pPr>
              <w:snapToGrid w:val="0"/>
              <w:jc w:val="center"/>
              <w:rPr>
                <w:rFonts w:ascii="Arial" w:hAnsi="Arial" w:cs="Arial"/>
                <w:color w:val="000000"/>
                <w:lang w:val="en-US"/>
              </w:rPr>
            </w:pPr>
          </w:p>
        </w:tc>
        <w:tc>
          <w:tcPr>
            <w:tcW w:w="2694" w:type="dxa"/>
            <w:tcBorders>
              <w:top w:val="single" w:sz="4" w:space="0" w:color="000000" w:themeColor="text1"/>
              <w:left w:val="single" w:sz="4" w:space="0" w:color="000000" w:themeColor="text1"/>
              <w:bottom w:val="single" w:sz="4" w:space="0" w:color="auto"/>
            </w:tcBorders>
            <w:vAlign w:val="center"/>
          </w:tcPr>
          <w:p w14:paraId="493C2316" w14:textId="2F20BE8A" w:rsidR="00775B82" w:rsidRPr="0010242E" w:rsidRDefault="00775B82" w:rsidP="0010242E">
            <w:pPr>
              <w:suppressAutoHyphens w:val="0"/>
              <w:jc w:val="center"/>
              <w:rPr>
                <w:rFonts w:ascii="Arial" w:hAnsi="Arial" w:cs="Arial"/>
                <w:color w:val="000000"/>
                <w:lang w:val="en-US" w:eastAsia="en-US"/>
              </w:rPr>
            </w:pPr>
            <w:commentRangeStart w:id="86"/>
            <w:r w:rsidRPr="0010242E">
              <w:rPr>
                <w:rFonts w:ascii="Arial" w:hAnsi="Arial" w:cs="Arial"/>
                <w:color w:val="000000"/>
              </w:rPr>
              <w:t>2</w:t>
            </w:r>
            <w:r w:rsidR="0010242E" w:rsidRPr="0010242E">
              <w:rPr>
                <w:rFonts w:ascii="Arial" w:hAnsi="Arial" w:cs="Arial"/>
                <w:color w:val="000000"/>
              </w:rPr>
              <w:t>.</w:t>
            </w:r>
            <w:r w:rsidRPr="0010242E">
              <w:rPr>
                <w:rFonts w:ascii="Arial" w:hAnsi="Arial" w:cs="Arial"/>
                <w:color w:val="000000"/>
              </w:rPr>
              <w:t>994</w:t>
            </w:r>
            <w:r w:rsidR="0010242E" w:rsidRPr="0010242E">
              <w:rPr>
                <w:rFonts w:ascii="Arial" w:hAnsi="Arial" w:cs="Arial"/>
                <w:color w:val="000000"/>
              </w:rPr>
              <w:t>.</w:t>
            </w:r>
            <w:r w:rsidRPr="0010242E">
              <w:rPr>
                <w:rFonts w:ascii="Arial" w:hAnsi="Arial" w:cs="Arial"/>
                <w:color w:val="000000"/>
              </w:rPr>
              <w:t>200</w:t>
            </w:r>
            <w:commentRangeEnd w:id="86"/>
            <w:r w:rsidR="00B776CC">
              <w:rPr>
                <w:rStyle w:val="AklamaBavurusu"/>
              </w:rPr>
              <w:commentReference w:id="86"/>
            </w:r>
          </w:p>
          <w:p w14:paraId="51099755" w14:textId="77777777" w:rsidR="009866C8" w:rsidRPr="0010242E" w:rsidRDefault="009866C8" w:rsidP="0010242E">
            <w:pPr>
              <w:snapToGrid w:val="0"/>
              <w:jc w:val="center"/>
              <w:rPr>
                <w:rFonts w:ascii="Arial" w:hAnsi="Arial" w:cs="Arial"/>
                <w:color w:val="000000"/>
                <w:lang w:val="en-US"/>
              </w:rPr>
            </w:pP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FF71B7" w14:textId="0B015858" w:rsidR="009866C8" w:rsidRPr="0010242E" w:rsidRDefault="001D40EC" w:rsidP="0010242E">
            <w:pPr>
              <w:jc w:val="center"/>
              <w:rPr>
                <w:rFonts w:ascii="Arial" w:hAnsi="Arial" w:cs="Arial"/>
                <w:lang w:val="en-US"/>
              </w:rPr>
            </w:pPr>
            <w:r w:rsidRPr="0010242E">
              <w:rPr>
                <w:rFonts w:ascii="Arial" w:hAnsi="Arial" w:cs="Arial"/>
                <w:lang w:val="en-US"/>
              </w:rPr>
              <w:t>24.7846</w:t>
            </w:r>
          </w:p>
        </w:tc>
      </w:tr>
      <w:tr w:rsidR="009866C8" w:rsidRPr="0068638C" w14:paraId="2C657571" w14:textId="77777777">
        <w:trPr>
          <w:cantSplit/>
          <w:trHeight w:val="567"/>
        </w:trPr>
        <w:tc>
          <w:tcPr>
            <w:tcW w:w="3686" w:type="dxa"/>
            <w:tcBorders>
              <w:top w:val="single" w:sz="4" w:space="0" w:color="auto"/>
              <w:left w:val="single" w:sz="8" w:space="0" w:color="000000" w:themeColor="text1"/>
              <w:bottom w:val="single" w:sz="4" w:space="0" w:color="000000" w:themeColor="text1"/>
            </w:tcBorders>
            <w:vAlign w:val="center"/>
          </w:tcPr>
          <w:p w14:paraId="14A1AE7F" w14:textId="77777777" w:rsidR="009866C8" w:rsidRPr="0068638C" w:rsidRDefault="009866C8" w:rsidP="009866C8">
            <w:pPr>
              <w:snapToGrid w:val="0"/>
              <w:rPr>
                <w:rFonts w:ascii="Arial" w:hAnsi="Arial" w:cs="Arial"/>
                <w:b/>
                <w:color w:val="000000"/>
                <w:sz w:val="22"/>
                <w:szCs w:val="22"/>
                <w:lang w:val="en-US"/>
              </w:rPr>
            </w:pPr>
            <w:r>
              <w:rPr>
                <w:rFonts w:ascii="Arial" w:hAnsi="Arial" w:cs="Arial"/>
                <w:b/>
                <w:color w:val="000000"/>
                <w:sz w:val="22"/>
                <w:szCs w:val="22"/>
                <w:lang w:val="en-US"/>
              </w:rPr>
              <w:t>Travelling Cost</w:t>
            </w:r>
          </w:p>
        </w:tc>
        <w:tc>
          <w:tcPr>
            <w:tcW w:w="1417" w:type="dxa"/>
            <w:tcBorders>
              <w:top w:val="single" w:sz="4" w:space="0" w:color="auto"/>
              <w:left w:val="single" w:sz="4" w:space="0" w:color="000000" w:themeColor="text1"/>
              <w:bottom w:val="single" w:sz="4" w:space="0" w:color="000000" w:themeColor="text1"/>
            </w:tcBorders>
            <w:vAlign w:val="bottom"/>
          </w:tcPr>
          <w:p w14:paraId="19AFF3F0" w14:textId="61DC5865" w:rsidR="009866C8" w:rsidRPr="0010242E" w:rsidRDefault="009866C8" w:rsidP="0010242E">
            <w:pPr>
              <w:snapToGrid w:val="0"/>
              <w:jc w:val="center"/>
              <w:rPr>
                <w:rFonts w:ascii="Arial" w:hAnsi="Arial" w:cs="Arial"/>
                <w:color w:val="000000"/>
                <w:lang w:val="en-US"/>
              </w:rPr>
            </w:pPr>
            <w:r w:rsidRPr="0010242E">
              <w:rPr>
                <w:rFonts w:ascii="Arial" w:hAnsi="Arial" w:cs="Arial"/>
                <w:color w:val="000000"/>
              </w:rPr>
              <w:t>18</w:t>
            </w:r>
            <w:r w:rsidR="00660E4F" w:rsidRPr="0010242E">
              <w:rPr>
                <w:rFonts w:ascii="Arial" w:hAnsi="Arial" w:cs="Arial"/>
                <w:color w:val="000000"/>
              </w:rPr>
              <w:t>.</w:t>
            </w:r>
            <w:r w:rsidRPr="0010242E">
              <w:rPr>
                <w:rFonts w:ascii="Arial" w:hAnsi="Arial" w:cs="Arial"/>
                <w:color w:val="000000"/>
              </w:rPr>
              <w:t>450</w:t>
            </w:r>
          </w:p>
        </w:tc>
        <w:tc>
          <w:tcPr>
            <w:tcW w:w="1418" w:type="dxa"/>
            <w:tcBorders>
              <w:top w:val="single" w:sz="4" w:space="0" w:color="auto"/>
              <w:left w:val="single" w:sz="4" w:space="0" w:color="000000" w:themeColor="text1"/>
              <w:bottom w:val="single" w:sz="4" w:space="0" w:color="000000" w:themeColor="text1"/>
            </w:tcBorders>
            <w:vAlign w:val="center"/>
          </w:tcPr>
          <w:p w14:paraId="01747473" w14:textId="6E68C7A0" w:rsidR="00DC0791" w:rsidRPr="0010242E" w:rsidRDefault="00DC0791" w:rsidP="0010242E">
            <w:pPr>
              <w:suppressAutoHyphens w:val="0"/>
              <w:jc w:val="center"/>
              <w:rPr>
                <w:rFonts w:ascii="Arial" w:hAnsi="Arial" w:cs="Arial"/>
                <w:color w:val="000000"/>
                <w:lang w:val="en-US" w:eastAsia="en-US"/>
              </w:rPr>
            </w:pPr>
            <w:r w:rsidRPr="0010242E">
              <w:rPr>
                <w:rFonts w:ascii="Arial" w:hAnsi="Arial" w:cs="Arial"/>
                <w:color w:val="000000" w:themeColor="text1"/>
              </w:rPr>
              <w:t>15</w:t>
            </w:r>
            <w:r w:rsidR="00660E4F" w:rsidRPr="0010242E">
              <w:rPr>
                <w:rFonts w:ascii="Arial" w:hAnsi="Arial" w:cs="Arial"/>
                <w:color w:val="000000" w:themeColor="text1"/>
              </w:rPr>
              <w:t>.</w:t>
            </w:r>
            <w:r w:rsidRPr="0010242E">
              <w:rPr>
                <w:rFonts w:ascii="Arial" w:hAnsi="Arial" w:cs="Arial"/>
                <w:color w:val="000000" w:themeColor="text1"/>
              </w:rPr>
              <w:t>375</w:t>
            </w:r>
          </w:p>
          <w:p w14:paraId="0E2E01B4" w14:textId="4FB9BAC6" w:rsidR="009866C8" w:rsidRPr="0010242E" w:rsidRDefault="009866C8" w:rsidP="0010242E">
            <w:pPr>
              <w:snapToGrid w:val="0"/>
              <w:jc w:val="center"/>
              <w:rPr>
                <w:rFonts w:ascii="Arial" w:hAnsi="Arial" w:cs="Arial"/>
                <w:color w:val="000000"/>
                <w:lang w:val="en-US"/>
              </w:rPr>
            </w:pPr>
          </w:p>
        </w:tc>
        <w:tc>
          <w:tcPr>
            <w:tcW w:w="1559" w:type="dxa"/>
            <w:tcBorders>
              <w:top w:val="single" w:sz="4" w:space="0" w:color="auto"/>
              <w:left w:val="single" w:sz="4" w:space="0" w:color="000000" w:themeColor="text1"/>
              <w:bottom w:val="single" w:sz="4" w:space="0" w:color="000000" w:themeColor="text1"/>
            </w:tcBorders>
            <w:vAlign w:val="center"/>
          </w:tcPr>
          <w:p w14:paraId="34EB0050" w14:textId="41394D22" w:rsidR="007D6AA4" w:rsidRPr="0010242E" w:rsidRDefault="007D6AA4" w:rsidP="0010242E">
            <w:pPr>
              <w:suppressAutoHyphens w:val="0"/>
              <w:jc w:val="center"/>
              <w:rPr>
                <w:rFonts w:ascii="Arial" w:hAnsi="Arial" w:cs="Arial"/>
                <w:color w:val="000000"/>
                <w:lang w:val="en-US" w:eastAsia="en-US"/>
              </w:rPr>
            </w:pPr>
            <w:r w:rsidRPr="0010242E">
              <w:rPr>
                <w:rFonts w:ascii="Arial" w:hAnsi="Arial" w:cs="Arial"/>
                <w:color w:val="000000"/>
              </w:rPr>
              <w:t>15</w:t>
            </w:r>
            <w:r w:rsidR="00D3365A" w:rsidRPr="0010242E">
              <w:rPr>
                <w:rFonts w:ascii="Arial" w:hAnsi="Arial" w:cs="Arial"/>
                <w:color w:val="000000"/>
              </w:rPr>
              <w:t>.</w:t>
            </w:r>
            <w:r w:rsidRPr="0010242E">
              <w:rPr>
                <w:rFonts w:ascii="Arial" w:hAnsi="Arial" w:cs="Arial"/>
                <w:color w:val="000000"/>
              </w:rPr>
              <w:t>375</w:t>
            </w:r>
          </w:p>
          <w:p w14:paraId="1603FCC2" w14:textId="77777777" w:rsidR="009866C8" w:rsidRPr="0010242E" w:rsidRDefault="009866C8" w:rsidP="0010242E">
            <w:pPr>
              <w:snapToGrid w:val="0"/>
              <w:jc w:val="center"/>
              <w:rPr>
                <w:rFonts w:ascii="Arial" w:hAnsi="Arial" w:cs="Arial"/>
                <w:color w:val="000000"/>
                <w:lang w:val="en-US"/>
              </w:rPr>
            </w:pPr>
          </w:p>
        </w:tc>
        <w:tc>
          <w:tcPr>
            <w:tcW w:w="1559" w:type="dxa"/>
            <w:tcBorders>
              <w:top w:val="single" w:sz="4" w:space="0" w:color="auto"/>
              <w:left w:val="single" w:sz="4" w:space="0" w:color="000000" w:themeColor="text1"/>
              <w:bottom w:val="single" w:sz="4" w:space="0" w:color="000000" w:themeColor="text1"/>
            </w:tcBorders>
            <w:vAlign w:val="center"/>
          </w:tcPr>
          <w:p w14:paraId="4B079EDB" w14:textId="2D645C13" w:rsidR="00376289" w:rsidRPr="0010242E" w:rsidRDefault="00376289" w:rsidP="0010242E">
            <w:pPr>
              <w:suppressAutoHyphens w:val="0"/>
              <w:jc w:val="center"/>
              <w:rPr>
                <w:rFonts w:ascii="Arial" w:hAnsi="Arial" w:cs="Arial"/>
                <w:color w:val="000000"/>
                <w:lang w:val="en-US" w:eastAsia="en-US"/>
              </w:rPr>
            </w:pPr>
            <w:r w:rsidRPr="0010242E">
              <w:rPr>
                <w:rFonts w:ascii="Arial" w:hAnsi="Arial" w:cs="Arial"/>
                <w:color w:val="000000"/>
              </w:rPr>
              <w:t>12</w:t>
            </w:r>
            <w:r w:rsidR="00D3365A" w:rsidRPr="0010242E">
              <w:rPr>
                <w:rFonts w:ascii="Arial" w:hAnsi="Arial" w:cs="Arial"/>
                <w:color w:val="000000"/>
              </w:rPr>
              <w:t>.</w:t>
            </w:r>
            <w:r w:rsidRPr="0010242E">
              <w:rPr>
                <w:rFonts w:ascii="Arial" w:hAnsi="Arial" w:cs="Arial"/>
                <w:color w:val="000000"/>
              </w:rPr>
              <w:t>300</w:t>
            </w:r>
          </w:p>
          <w:p w14:paraId="320451F4" w14:textId="77777777" w:rsidR="009866C8" w:rsidRPr="0010242E" w:rsidRDefault="009866C8" w:rsidP="0010242E">
            <w:pPr>
              <w:snapToGrid w:val="0"/>
              <w:jc w:val="center"/>
              <w:rPr>
                <w:rFonts w:ascii="Arial" w:hAnsi="Arial" w:cs="Arial"/>
                <w:color w:val="000000"/>
                <w:lang w:val="en-US"/>
              </w:rPr>
            </w:pPr>
          </w:p>
        </w:tc>
        <w:tc>
          <w:tcPr>
            <w:tcW w:w="2694" w:type="dxa"/>
            <w:tcBorders>
              <w:top w:val="single" w:sz="4" w:space="0" w:color="auto"/>
              <w:left w:val="single" w:sz="4" w:space="0" w:color="000000" w:themeColor="text1"/>
              <w:bottom w:val="single" w:sz="4" w:space="0" w:color="000000" w:themeColor="text1"/>
            </w:tcBorders>
            <w:vAlign w:val="center"/>
          </w:tcPr>
          <w:p w14:paraId="30AD326F" w14:textId="5F42DCAE" w:rsidR="005D32BD" w:rsidRPr="0010242E" w:rsidRDefault="005D32BD" w:rsidP="0010242E">
            <w:pPr>
              <w:suppressAutoHyphens w:val="0"/>
              <w:jc w:val="center"/>
              <w:rPr>
                <w:rFonts w:ascii="Arial" w:hAnsi="Arial" w:cs="Arial"/>
                <w:color w:val="000000"/>
                <w:lang w:val="en-US" w:eastAsia="en-US"/>
              </w:rPr>
            </w:pPr>
            <w:r w:rsidRPr="0010242E">
              <w:rPr>
                <w:rFonts w:ascii="Arial" w:hAnsi="Arial" w:cs="Arial"/>
                <w:color w:val="000000"/>
              </w:rPr>
              <w:t>61</w:t>
            </w:r>
            <w:r w:rsidR="0010242E" w:rsidRPr="0010242E">
              <w:rPr>
                <w:rFonts w:ascii="Arial" w:hAnsi="Arial" w:cs="Arial"/>
                <w:color w:val="000000"/>
              </w:rPr>
              <w:t>.</w:t>
            </w:r>
            <w:r w:rsidRPr="0010242E">
              <w:rPr>
                <w:rFonts w:ascii="Arial" w:hAnsi="Arial" w:cs="Arial"/>
                <w:color w:val="000000"/>
              </w:rPr>
              <w:t>500</w:t>
            </w:r>
          </w:p>
          <w:p w14:paraId="6AC8CF4F" w14:textId="77777777" w:rsidR="009866C8" w:rsidRPr="0010242E" w:rsidRDefault="009866C8" w:rsidP="0010242E">
            <w:pPr>
              <w:snapToGrid w:val="0"/>
              <w:jc w:val="center"/>
              <w:rPr>
                <w:rFonts w:ascii="Arial" w:hAnsi="Arial" w:cs="Arial"/>
                <w:color w:val="000000"/>
                <w:lang w:val="en-US"/>
              </w:rPr>
            </w:pP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C60974" w14:textId="26AAECCC" w:rsidR="009866C8" w:rsidRPr="0010242E" w:rsidRDefault="001D40EC" w:rsidP="0010242E">
            <w:pPr>
              <w:jc w:val="center"/>
              <w:rPr>
                <w:rFonts w:ascii="Arial" w:hAnsi="Arial" w:cs="Arial"/>
                <w:lang w:val="en-US"/>
              </w:rPr>
            </w:pPr>
            <w:r w:rsidRPr="0010242E">
              <w:rPr>
                <w:rFonts w:ascii="Arial" w:hAnsi="Arial" w:cs="Arial"/>
                <w:lang w:val="en-US"/>
              </w:rPr>
              <w:t>0.5090</w:t>
            </w:r>
          </w:p>
        </w:tc>
      </w:tr>
      <w:tr w:rsidR="00A97D4A" w:rsidRPr="0068638C" w14:paraId="48DFDBD5" w14:textId="77777777">
        <w:trPr>
          <w:cantSplit/>
          <w:trHeight w:val="567"/>
        </w:trPr>
        <w:tc>
          <w:tcPr>
            <w:tcW w:w="3686" w:type="dxa"/>
            <w:tcBorders>
              <w:top w:val="single" w:sz="4" w:space="0" w:color="000000" w:themeColor="text1"/>
              <w:left w:val="single" w:sz="8" w:space="0" w:color="000000" w:themeColor="text1"/>
              <w:bottom w:val="single" w:sz="4" w:space="0" w:color="auto"/>
            </w:tcBorders>
            <w:vAlign w:val="center"/>
          </w:tcPr>
          <w:p w14:paraId="4B5742C5" w14:textId="77777777" w:rsidR="00A97D4A" w:rsidRDefault="00A97D4A" w:rsidP="00A97D4A">
            <w:pPr>
              <w:snapToGrid w:val="0"/>
              <w:rPr>
                <w:rFonts w:ascii="Arial" w:hAnsi="Arial" w:cs="Arial"/>
                <w:b/>
                <w:color w:val="000000"/>
                <w:sz w:val="22"/>
                <w:szCs w:val="22"/>
                <w:lang w:val="en-US"/>
              </w:rPr>
            </w:pPr>
            <w:r>
              <w:rPr>
                <w:rFonts w:ascii="Arial" w:hAnsi="Arial" w:cs="Arial"/>
                <w:b/>
                <w:color w:val="000000"/>
                <w:sz w:val="22"/>
                <w:szCs w:val="22"/>
                <w:lang w:val="en-US"/>
              </w:rPr>
              <w:t>Tool/Equipment/Software/</w:t>
            </w:r>
          </w:p>
          <w:p w14:paraId="6DA96DC9" w14:textId="77777777" w:rsidR="00A97D4A" w:rsidRPr="0068638C" w:rsidRDefault="00A97D4A" w:rsidP="00A97D4A">
            <w:pPr>
              <w:snapToGrid w:val="0"/>
              <w:rPr>
                <w:rFonts w:ascii="Arial" w:hAnsi="Arial" w:cs="Arial"/>
                <w:b/>
                <w:color w:val="000000"/>
                <w:sz w:val="22"/>
                <w:szCs w:val="22"/>
                <w:lang w:val="en-US"/>
              </w:rPr>
            </w:pPr>
            <w:r>
              <w:rPr>
                <w:rFonts w:ascii="Arial" w:hAnsi="Arial" w:cs="Arial"/>
                <w:b/>
                <w:color w:val="000000"/>
                <w:sz w:val="22"/>
                <w:szCs w:val="22"/>
                <w:lang w:val="en-US"/>
              </w:rPr>
              <w:t>Publication Cost</w:t>
            </w:r>
          </w:p>
        </w:tc>
        <w:tc>
          <w:tcPr>
            <w:tcW w:w="1417" w:type="dxa"/>
            <w:tcBorders>
              <w:top w:val="single" w:sz="4" w:space="0" w:color="000000" w:themeColor="text1"/>
              <w:left w:val="single" w:sz="4" w:space="0" w:color="000000" w:themeColor="text1"/>
              <w:bottom w:val="single" w:sz="4" w:space="0" w:color="auto"/>
            </w:tcBorders>
            <w:vAlign w:val="bottom"/>
          </w:tcPr>
          <w:p w14:paraId="17E59947" w14:textId="481CC686"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rPr>
              <w:t>594</w:t>
            </w:r>
            <w:r w:rsidR="00660E4F" w:rsidRPr="0010242E">
              <w:rPr>
                <w:rFonts w:ascii="Arial" w:hAnsi="Arial" w:cs="Arial"/>
                <w:color w:val="000000"/>
              </w:rPr>
              <w:t>.</w:t>
            </w:r>
            <w:r w:rsidRPr="0010242E">
              <w:rPr>
                <w:rFonts w:ascii="Arial" w:hAnsi="Arial" w:cs="Arial"/>
                <w:color w:val="000000"/>
              </w:rPr>
              <w:t>825</w:t>
            </w:r>
          </w:p>
        </w:tc>
        <w:tc>
          <w:tcPr>
            <w:tcW w:w="1418" w:type="dxa"/>
            <w:tcBorders>
              <w:top w:val="single" w:sz="4" w:space="0" w:color="000000" w:themeColor="text1"/>
              <w:left w:val="single" w:sz="4" w:space="0" w:color="000000" w:themeColor="text1"/>
              <w:bottom w:val="single" w:sz="4" w:space="0" w:color="auto"/>
            </w:tcBorders>
            <w:vAlign w:val="center"/>
          </w:tcPr>
          <w:p w14:paraId="7FB3262C" w14:textId="758EFED1"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themeColor="text1"/>
              </w:rPr>
              <w:t>495</w:t>
            </w:r>
            <w:r w:rsidR="00660E4F" w:rsidRPr="0010242E">
              <w:rPr>
                <w:rFonts w:ascii="Arial" w:hAnsi="Arial" w:cs="Arial"/>
                <w:color w:val="000000" w:themeColor="text1"/>
              </w:rPr>
              <w:t>.</w:t>
            </w:r>
            <w:r w:rsidRPr="0010242E">
              <w:rPr>
                <w:rFonts w:ascii="Arial" w:hAnsi="Arial" w:cs="Arial"/>
                <w:color w:val="000000" w:themeColor="text1"/>
              </w:rPr>
              <w:t>688</w:t>
            </w:r>
          </w:p>
          <w:p w14:paraId="5E3609F0" w14:textId="2F5ED633" w:rsidR="00A97D4A" w:rsidRPr="0010242E" w:rsidRDefault="00A97D4A" w:rsidP="0010242E">
            <w:pPr>
              <w:snapToGrid w:val="0"/>
              <w:jc w:val="center"/>
              <w:rPr>
                <w:rFonts w:ascii="Arial" w:hAnsi="Arial" w:cs="Arial"/>
                <w:color w:val="000000"/>
                <w:lang w:val="en-US"/>
              </w:rPr>
            </w:pPr>
          </w:p>
        </w:tc>
        <w:tc>
          <w:tcPr>
            <w:tcW w:w="1559" w:type="dxa"/>
            <w:tcBorders>
              <w:top w:val="single" w:sz="4" w:space="0" w:color="000000" w:themeColor="text1"/>
              <w:left w:val="single" w:sz="4" w:space="0" w:color="000000" w:themeColor="text1"/>
              <w:bottom w:val="single" w:sz="4" w:space="0" w:color="auto"/>
            </w:tcBorders>
            <w:vAlign w:val="center"/>
          </w:tcPr>
          <w:p w14:paraId="29EE2417" w14:textId="1086D20C"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495</w:t>
            </w:r>
            <w:r w:rsidR="00D3365A" w:rsidRPr="0010242E">
              <w:rPr>
                <w:rFonts w:ascii="Arial" w:hAnsi="Arial" w:cs="Arial"/>
                <w:color w:val="000000"/>
              </w:rPr>
              <w:t>.</w:t>
            </w:r>
            <w:r w:rsidRPr="0010242E">
              <w:rPr>
                <w:rFonts w:ascii="Arial" w:hAnsi="Arial" w:cs="Arial"/>
                <w:color w:val="000000"/>
              </w:rPr>
              <w:t>688</w:t>
            </w:r>
          </w:p>
          <w:p w14:paraId="5A283186" w14:textId="77777777" w:rsidR="00A97D4A" w:rsidRPr="0010242E" w:rsidRDefault="00A97D4A" w:rsidP="0010242E">
            <w:pPr>
              <w:snapToGrid w:val="0"/>
              <w:jc w:val="center"/>
              <w:rPr>
                <w:rFonts w:ascii="Arial" w:hAnsi="Arial" w:cs="Arial"/>
                <w:color w:val="000000"/>
                <w:lang w:val="en-US"/>
              </w:rPr>
            </w:pPr>
          </w:p>
        </w:tc>
        <w:tc>
          <w:tcPr>
            <w:tcW w:w="1559" w:type="dxa"/>
            <w:tcBorders>
              <w:top w:val="single" w:sz="4" w:space="0" w:color="000000" w:themeColor="text1"/>
              <w:left w:val="single" w:sz="4" w:space="0" w:color="000000" w:themeColor="text1"/>
              <w:bottom w:val="single" w:sz="4" w:space="0" w:color="auto"/>
            </w:tcBorders>
            <w:vAlign w:val="center"/>
          </w:tcPr>
          <w:p w14:paraId="14308A9E" w14:textId="22CABEAA"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396</w:t>
            </w:r>
            <w:r w:rsidR="00D3365A" w:rsidRPr="0010242E">
              <w:rPr>
                <w:rFonts w:ascii="Arial" w:hAnsi="Arial" w:cs="Arial"/>
                <w:color w:val="000000"/>
              </w:rPr>
              <w:t>.</w:t>
            </w:r>
            <w:r w:rsidRPr="0010242E">
              <w:rPr>
                <w:rFonts w:ascii="Arial" w:hAnsi="Arial" w:cs="Arial"/>
                <w:color w:val="000000"/>
              </w:rPr>
              <w:t>550</w:t>
            </w:r>
          </w:p>
          <w:p w14:paraId="5300CCC0" w14:textId="77777777" w:rsidR="00A97D4A" w:rsidRPr="0010242E" w:rsidRDefault="00A97D4A" w:rsidP="0010242E">
            <w:pPr>
              <w:snapToGrid w:val="0"/>
              <w:jc w:val="center"/>
              <w:rPr>
                <w:rFonts w:ascii="Arial" w:hAnsi="Arial" w:cs="Arial"/>
                <w:color w:val="000000"/>
                <w:lang w:val="en-US"/>
              </w:rPr>
            </w:pPr>
          </w:p>
        </w:tc>
        <w:tc>
          <w:tcPr>
            <w:tcW w:w="2694" w:type="dxa"/>
            <w:tcBorders>
              <w:top w:val="single" w:sz="4" w:space="0" w:color="000000" w:themeColor="text1"/>
              <w:left w:val="single" w:sz="4" w:space="0" w:color="000000" w:themeColor="text1"/>
              <w:bottom w:val="single" w:sz="4" w:space="0" w:color="auto"/>
            </w:tcBorders>
            <w:vAlign w:val="bottom"/>
          </w:tcPr>
          <w:p w14:paraId="60BBD13E" w14:textId="45471DA6"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rPr>
              <w:t>1</w:t>
            </w:r>
            <w:r w:rsidR="0010242E" w:rsidRPr="0010242E">
              <w:rPr>
                <w:rFonts w:ascii="Arial" w:hAnsi="Arial" w:cs="Arial"/>
                <w:color w:val="000000"/>
              </w:rPr>
              <w:t>.</w:t>
            </w:r>
            <w:r w:rsidRPr="0010242E">
              <w:rPr>
                <w:rFonts w:ascii="Arial" w:hAnsi="Arial" w:cs="Arial"/>
                <w:color w:val="000000"/>
              </w:rPr>
              <w:t>982</w:t>
            </w:r>
            <w:r w:rsidR="0010242E" w:rsidRPr="0010242E">
              <w:rPr>
                <w:rFonts w:ascii="Arial" w:hAnsi="Arial" w:cs="Arial"/>
                <w:color w:val="000000"/>
              </w:rPr>
              <w:t>.</w:t>
            </w:r>
            <w:r w:rsidRPr="0010242E">
              <w:rPr>
                <w:rFonts w:ascii="Arial" w:hAnsi="Arial" w:cs="Arial"/>
                <w:color w:val="000000"/>
              </w:rPr>
              <w:t>752</w:t>
            </w: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571C28" w14:textId="6F32BD4D" w:rsidR="00A97D4A" w:rsidRPr="0010242E" w:rsidRDefault="001D40EC" w:rsidP="0010242E">
            <w:pPr>
              <w:jc w:val="center"/>
              <w:rPr>
                <w:rFonts w:ascii="Arial" w:hAnsi="Arial" w:cs="Arial"/>
                <w:lang w:val="en-US"/>
              </w:rPr>
            </w:pPr>
            <w:r w:rsidRPr="0010242E">
              <w:rPr>
                <w:rFonts w:ascii="Arial" w:hAnsi="Arial" w:cs="Arial"/>
                <w:lang w:val="en-US"/>
              </w:rPr>
              <w:t>16.4123</w:t>
            </w:r>
          </w:p>
        </w:tc>
      </w:tr>
      <w:tr w:rsidR="00A97D4A" w:rsidRPr="0068638C" w14:paraId="50530B8B" w14:textId="77777777">
        <w:trPr>
          <w:cantSplit/>
          <w:trHeight w:val="567"/>
        </w:trPr>
        <w:tc>
          <w:tcPr>
            <w:tcW w:w="3686" w:type="dxa"/>
            <w:tcBorders>
              <w:top w:val="single" w:sz="4" w:space="0" w:color="auto"/>
              <w:left w:val="single" w:sz="8" w:space="0" w:color="000000" w:themeColor="text1"/>
              <w:bottom w:val="single" w:sz="4" w:space="0" w:color="auto"/>
            </w:tcBorders>
            <w:vAlign w:val="center"/>
          </w:tcPr>
          <w:p w14:paraId="4F016826" w14:textId="77777777" w:rsidR="00A97D4A" w:rsidRPr="0068638C" w:rsidRDefault="00A97D4A" w:rsidP="00A97D4A">
            <w:pPr>
              <w:snapToGrid w:val="0"/>
              <w:rPr>
                <w:rFonts w:ascii="Arial" w:hAnsi="Arial" w:cs="Arial"/>
                <w:b/>
                <w:color w:val="000000"/>
                <w:sz w:val="22"/>
                <w:szCs w:val="22"/>
                <w:lang w:val="en-US"/>
              </w:rPr>
            </w:pPr>
            <w:r>
              <w:rPr>
                <w:rFonts w:ascii="Arial" w:hAnsi="Arial" w:cs="Arial"/>
                <w:b/>
                <w:color w:val="000000"/>
                <w:sz w:val="22"/>
                <w:szCs w:val="22"/>
                <w:lang w:val="en-US"/>
              </w:rPr>
              <w:t>Domestic R &amp; D Service Cost</w:t>
            </w:r>
          </w:p>
        </w:tc>
        <w:tc>
          <w:tcPr>
            <w:tcW w:w="1417" w:type="dxa"/>
            <w:tcBorders>
              <w:top w:val="single" w:sz="4" w:space="0" w:color="auto"/>
              <w:left w:val="single" w:sz="4" w:space="0" w:color="000000" w:themeColor="text1"/>
              <w:bottom w:val="single" w:sz="4" w:space="0" w:color="auto"/>
            </w:tcBorders>
            <w:vAlign w:val="bottom"/>
          </w:tcPr>
          <w:p w14:paraId="0405579E" w14:textId="718F5C35"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rPr>
              <w:t>3</w:t>
            </w:r>
            <w:r w:rsidR="00660E4F" w:rsidRPr="0010242E">
              <w:rPr>
                <w:rFonts w:ascii="Arial" w:hAnsi="Arial" w:cs="Arial"/>
                <w:color w:val="000000"/>
              </w:rPr>
              <w:t>.</w:t>
            </w:r>
            <w:r w:rsidRPr="0010242E">
              <w:rPr>
                <w:rFonts w:ascii="Arial" w:hAnsi="Arial" w:cs="Arial"/>
                <w:color w:val="000000"/>
              </w:rPr>
              <w:t>000</w:t>
            </w:r>
          </w:p>
        </w:tc>
        <w:tc>
          <w:tcPr>
            <w:tcW w:w="1418" w:type="dxa"/>
            <w:tcBorders>
              <w:top w:val="single" w:sz="4" w:space="0" w:color="auto"/>
              <w:left w:val="single" w:sz="4" w:space="0" w:color="000000" w:themeColor="text1"/>
              <w:bottom w:val="single" w:sz="4" w:space="0" w:color="auto"/>
            </w:tcBorders>
            <w:vAlign w:val="center"/>
          </w:tcPr>
          <w:p w14:paraId="09CBA1E5" w14:textId="70900B62"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themeColor="text1"/>
              </w:rPr>
              <w:t>2</w:t>
            </w:r>
            <w:r w:rsidR="00660E4F" w:rsidRPr="0010242E">
              <w:rPr>
                <w:rFonts w:ascii="Arial" w:hAnsi="Arial" w:cs="Arial"/>
                <w:color w:val="000000" w:themeColor="text1"/>
              </w:rPr>
              <w:t>.</w:t>
            </w:r>
            <w:r w:rsidRPr="0010242E">
              <w:rPr>
                <w:rFonts w:ascii="Arial" w:hAnsi="Arial" w:cs="Arial"/>
                <w:color w:val="000000" w:themeColor="text1"/>
              </w:rPr>
              <w:t>500</w:t>
            </w:r>
          </w:p>
          <w:p w14:paraId="5BFF0BC2" w14:textId="5E1A4700" w:rsidR="00A97D4A" w:rsidRPr="0010242E" w:rsidRDefault="00A97D4A" w:rsidP="0010242E">
            <w:pPr>
              <w:snapToGrid w:val="0"/>
              <w:jc w:val="center"/>
              <w:rPr>
                <w:rFonts w:ascii="Arial" w:hAnsi="Arial" w:cs="Arial"/>
                <w:color w:val="000000"/>
                <w:lang w:val="en-US"/>
              </w:rPr>
            </w:pPr>
          </w:p>
        </w:tc>
        <w:tc>
          <w:tcPr>
            <w:tcW w:w="1559" w:type="dxa"/>
            <w:tcBorders>
              <w:top w:val="single" w:sz="4" w:space="0" w:color="auto"/>
              <w:left w:val="single" w:sz="4" w:space="0" w:color="000000" w:themeColor="text1"/>
              <w:bottom w:val="single" w:sz="4" w:space="0" w:color="auto"/>
            </w:tcBorders>
            <w:vAlign w:val="center"/>
          </w:tcPr>
          <w:p w14:paraId="3CD7BEF5" w14:textId="46D3EC8D"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2</w:t>
            </w:r>
            <w:r w:rsidR="00D3365A" w:rsidRPr="0010242E">
              <w:rPr>
                <w:rFonts w:ascii="Arial" w:hAnsi="Arial" w:cs="Arial"/>
                <w:color w:val="000000"/>
              </w:rPr>
              <w:t>.</w:t>
            </w:r>
            <w:r w:rsidRPr="0010242E">
              <w:rPr>
                <w:rFonts w:ascii="Arial" w:hAnsi="Arial" w:cs="Arial"/>
                <w:color w:val="000000"/>
              </w:rPr>
              <w:t>500</w:t>
            </w:r>
          </w:p>
          <w:p w14:paraId="6272F6A1" w14:textId="77777777" w:rsidR="00A97D4A" w:rsidRPr="0010242E" w:rsidRDefault="00A97D4A" w:rsidP="0010242E">
            <w:pPr>
              <w:snapToGrid w:val="0"/>
              <w:jc w:val="center"/>
              <w:rPr>
                <w:rFonts w:ascii="Arial" w:hAnsi="Arial" w:cs="Arial"/>
                <w:color w:val="000000"/>
                <w:lang w:val="en-US"/>
              </w:rPr>
            </w:pPr>
          </w:p>
        </w:tc>
        <w:tc>
          <w:tcPr>
            <w:tcW w:w="1559" w:type="dxa"/>
            <w:tcBorders>
              <w:top w:val="single" w:sz="4" w:space="0" w:color="auto"/>
              <w:left w:val="single" w:sz="4" w:space="0" w:color="000000" w:themeColor="text1"/>
              <w:bottom w:val="single" w:sz="4" w:space="0" w:color="auto"/>
            </w:tcBorders>
            <w:vAlign w:val="center"/>
          </w:tcPr>
          <w:p w14:paraId="4497AF24" w14:textId="67812F27"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2</w:t>
            </w:r>
            <w:r w:rsidR="00D3365A" w:rsidRPr="0010242E">
              <w:rPr>
                <w:rFonts w:ascii="Arial" w:hAnsi="Arial" w:cs="Arial"/>
                <w:color w:val="000000"/>
              </w:rPr>
              <w:t>.</w:t>
            </w:r>
            <w:r w:rsidRPr="0010242E">
              <w:rPr>
                <w:rFonts w:ascii="Arial" w:hAnsi="Arial" w:cs="Arial"/>
                <w:color w:val="000000"/>
              </w:rPr>
              <w:t>000</w:t>
            </w:r>
          </w:p>
          <w:p w14:paraId="6F6C6091" w14:textId="77777777" w:rsidR="00A97D4A" w:rsidRPr="0010242E" w:rsidRDefault="00A97D4A" w:rsidP="0010242E">
            <w:pPr>
              <w:snapToGrid w:val="0"/>
              <w:jc w:val="center"/>
              <w:rPr>
                <w:rFonts w:ascii="Arial" w:hAnsi="Arial" w:cs="Arial"/>
                <w:color w:val="000000"/>
                <w:lang w:val="en-US"/>
              </w:rPr>
            </w:pPr>
          </w:p>
        </w:tc>
        <w:tc>
          <w:tcPr>
            <w:tcW w:w="2694" w:type="dxa"/>
            <w:tcBorders>
              <w:top w:val="single" w:sz="4" w:space="0" w:color="auto"/>
              <w:left w:val="single" w:sz="4" w:space="0" w:color="000000" w:themeColor="text1"/>
              <w:bottom w:val="single" w:sz="4" w:space="0" w:color="auto"/>
            </w:tcBorders>
            <w:vAlign w:val="bottom"/>
          </w:tcPr>
          <w:p w14:paraId="2BC191F7" w14:textId="17518EC2"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rPr>
              <w:t>10</w:t>
            </w:r>
            <w:r w:rsidR="0010242E" w:rsidRPr="0010242E">
              <w:rPr>
                <w:rFonts w:ascii="Arial" w:hAnsi="Arial" w:cs="Arial"/>
                <w:color w:val="000000"/>
              </w:rPr>
              <w:t>.</w:t>
            </w:r>
            <w:r w:rsidRPr="0010242E">
              <w:rPr>
                <w:rFonts w:ascii="Arial" w:hAnsi="Arial" w:cs="Arial"/>
                <w:color w:val="000000"/>
              </w:rPr>
              <w:t>000</w:t>
            </w: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96ACD" w14:textId="08D45720" w:rsidR="00A97D4A" w:rsidRPr="0010242E" w:rsidRDefault="001D40EC" w:rsidP="0010242E">
            <w:pPr>
              <w:jc w:val="center"/>
              <w:rPr>
                <w:rFonts w:ascii="Arial" w:hAnsi="Arial" w:cs="Arial"/>
                <w:lang w:val="en-US"/>
              </w:rPr>
            </w:pPr>
            <w:r w:rsidRPr="0010242E">
              <w:rPr>
                <w:rFonts w:ascii="Arial" w:hAnsi="Arial" w:cs="Arial"/>
                <w:lang w:val="en-US"/>
              </w:rPr>
              <w:t>0.08277</w:t>
            </w:r>
          </w:p>
        </w:tc>
      </w:tr>
      <w:tr w:rsidR="00A97D4A" w:rsidRPr="0068638C" w14:paraId="28C90464" w14:textId="77777777">
        <w:trPr>
          <w:cantSplit/>
          <w:trHeight w:val="567"/>
        </w:trPr>
        <w:tc>
          <w:tcPr>
            <w:tcW w:w="3686" w:type="dxa"/>
            <w:tcBorders>
              <w:top w:val="single" w:sz="4" w:space="0" w:color="auto"/>
              <w:left w:val="single" w:sz="8" w:space="0" w:color="000000" w:themeColor="text1"/>
              <w:bottom w:val="single" w:sz="4" w:space="0" w:color="auto"/>
            </w:tcBorders>
            <w:vAlign w:val="center"/>
          </w:tcPr>
          <w:p w14:paraId="1CEEC1DE" w14:textId="77777777" w:rsidR="00A97D4A" w:rsidRPr="0068638C" w:rsidRDefault="00A97D4A" w:rsidP="00A97D4A">
            <w:pPr>
              <w:snapToGrid w:val="0"/>
              <w:rPr>
                <w:rFonts w:ascii="Arial" w:hAnsi="Arial" w:cs="Arial"/>
                <w:b/>
                <w:color w:val="000000"/>
                <w:sz w:val="22"/>
                <w:szCs w:val="22"/>
                <w:lang w:val="en-US"/>
              </w:rPr>
            </w:pPr>
            <w:r>
              <w:rPr>
                <w:rFonts w:ascii="Arial" w:hAnsi="Arial" w:cs="Arial"/>
                <w:b/>
                <w:color w:val="000000"/>
                <w:sz w:val="22"/>
                <w:szCs w:val="22"/>
                <w:lang w:val="en-US"/>
              </w:rPr>
              <w:t>Consultancies and Services Cost</w:t>
            </w:r>
          </w:p>
        </w:tc>
        <w:tc>
          <w:tcPr>
            <w:tcW w:w="1417" w:type="dxa"/>
            <w:tcBorders>
              <w:top w:val="single" w:sz="4" w:space="0" w:color="auto"/>
              <w:left w:val="single" w:sz="4" w:space="0" w:color="000000" w:themeColor="text1"/>
              <w:bottom w:val="single" w:sz="4" w:space="0" w:color="auto"/>
            </w:tcBorders>
            <w:vAlign w:val="bottom"/>
          </w:tcPr>
          <w:p w14:paraId="0E902A7B" w14:textId="314EAB03"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rPr>
              <w:t>18</w:t>
            </w:r>
            <w:r w:rsidR="00660E4F" w:rsidRPr="0010242E">
              <w:rPr>
                <w:rFonts w:ascii="Arial" w:hAnsi="Arial" w:cs="Arial"/>
                <w:color w:val="000000"/>
              </w:rPr>
              <w:t>.</w:t>
            </w:r>
            <w:r w:rsidRPr="0010242E">
              <w:rPr>
                <w:rFonts w:ascii="Arial" w:hAnsi="Arial" w:cs="Arial"/>
                <w:color w:val="000000"/>
              </w:rPr>
              <w:t>000</w:t>
            </w:r>
          </w:p>
        </w:tc>
        <w:tc>
          <w:tcPr>
            <w:tcW w:w="1418" w:type="dxa"/>
            <w:tcBorders>
              <w:top w:val="single" w:sz="4" w:space="0" w:color="auto"/>
              <w:left w:val="single" w:sz="4" w:space="0" w:color="000000" w:themeColor="text1"/>
              <w:bottom w:val="single" w:sz="4" w:space="0" w:color="auto"/>
            </w:tcBorders>
            <w:vAlign w:val="center"/>
          </w:tcPr>
          <w:p w14:paraId="216BCDA3" w14:textId="7CBF99EC"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15</w:t>
            </w:r>
            <w:r w:rsidR="00660E4F" w:rsidRPr="0010242E">
              <w:rPr>
                <w:rFonts w:ascii="Arial" w:hAnsi="Arial" w:cs="Arial"/>
                <w:color w:val="000000"/>
              </w:rPr>
              <w:t>.</w:t>
            </w:r>
            <w:r w:rsidRPr="0010242E">
              <w:rPr>
                <w:rFonts w:ascii="Arial" w:hAnsi="Arial" w:cs="Arial"/>
                <w:color w:val="000000"/>
              </w:rPr>
              <w:t>000</w:t>
            </w:r>
          </w:p>
          <w:p w14:paraId="4BBA7970" w14:textId="77777777" w:rsidR="00A97D4A" w:rsidRPr="0010242E" w:rsidRDefault="00A97D4A" w:rsidP="0010242E">
            <w:pPr>
              <w:snapToGrid w:val="0"/>
              <w:jc w:val="center"/>
              <w:rPr>
                <w:rFonts w:ascii="Arial" w:hAnsi="Arial" w:cs="Arial"/>
                <w:color w:val="000000"/>
                <w:lang w:val="en-US"/>
              </w:rPr>
            </w:pPr>
          </w:p>
        </w:tc>
        <w:tc>
          <w:tcPr>
            <w:tcW w:w="1559" w:type="dxa"/>
            <w:tcBorders>
              <w:top w:val="single" w:sz="4" w:space="0" w:color="auto"/>
              <w:left w:val="single" w:sz="4" w:space="0" w:color="000000" w:themeColor="text1"/>
              <w:bottom w:val="single" w:sz="4" w:space="0" w:color="auto"/>
            </w:tcBorders>
            <w:vAlign w:val="center"/>
          </w:tcPr>
          <w:p w14:paraId="3CB62EBE" w14:textId="29BC564B"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15</w:t>
            </w:r>
            <w:r w:rsidR="00D3365A" w:rsidRPr="0010242E">
              <w:rPr>
                <w:rFonts w:ascii="Arial" w:hAnsi="Arial" w:cs="Arial"/>
                <w:color w:val="000000"/>
              </w:rPr>
              <w:t>.</w:t>
            </w:r>
            <w:r w:rsidRPr="0010242E">
              <w:rPr>
                <w:rFonts w:ascii="Arial" w:hAnsi="Arial" w:cs="Arial"/>
                <w:color w:val="000000"/>
              </w:rPr>
              <w:t>000</w:t>
            </w:r>
          </w:p>
          <w:p w14:paraId="4BD1A5D6" w14:textId="77777777" w:rsidR="00A97D4A" w:rsidRPr="0010242E" w:rsidRDefault="00A97D4A" w:rsidP="0010242E">
            <w:pPr>
              <w:snapToGrid w:val="0"/>
              <w:jc w:val="center"/>
              <w:rPr>
                <w:rFonts w:ascii="Arial" w:hAnsi="Arial" w:cs="Arial"/>
                <w:color w:val="000000"/>
                <w:lang w:val="en-US"/>
              </w:rPr>
            </w:pPr>
          </w:p>
        </w:tc>
        <w:tc>
          <w:tcPr>
            <w:tcW w:w="1559" w:type="dxa"/>
            <w:tcBorders>
              <w:top w:val="single" w:sz="4" w:space="0" w:color="auto"/>
              <w:left w:val="single" w:sz="4" w:space="0" w:color="000000" w:themeColor="text1"/>
              <w:bottom w:val="single" w:sz="4" w:space="0" w:color="auto"/>
            </w:tcBorders>
            <w:vAlign w:val="center"/>
          </w:tcPr>
          <w:p w14:paraId="516F40A5" w14:textId="6E4D5969"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12</w:t>
            </w:r>
            <w:r w:rsidR="00D3365A" w:rsidRPr="0010242E">
              <w:rPr>
                <w:rFonts w:ascii="Arial" w:hAnsi="Arial" w:cs="Arial"/>
                <w:color w:val="000000"/>
              </w:rPr>
              <w:t>.</w:t>
            </w:r>
            <w:r w:rsidRPr="0010242E">
              <w:rPr>
                <w:rFonts w:ascii="Arial" w:hAnsi="Arial" w:cs="Arial"/>
                <w:color w:val="000000"/>
              </w:rPr>
              <w:t>000</w:t>
            </w:r>
          </w:p>
          <w:p w14:paraId="44D3EF03" w14:textId="77777777" w:rsidR="00A97D4A" w:rsidRPr="0010242E" w:rsidRDefault="00A97D4A" w:rsidP="0010242E">
            <w:pPr>
              <w:snapToGrid w:val="0"/>
              <w:jc w:val="center"/>
              <w:rPr>
                <w:rFonts w:ascii="Arial" w:hAnsi="Arial" w:cs="Arial"/>
                <w:color w:val="000000"/>
                <w:lang w:val="en-US"/>
              </w:rPr>
            </w:pPr>
          </w:p>
        </w:tc>
        <w:tc>
          <w:tcPr>
            <w:tcW w:w="2694" w:type="dxa"/>
            <w:tcBorders>
              <w:top w:val="single" w:sz="4" w:space="0" w:color="auto"/>
              <w:left w:val="single" w:sz="4" w:space="0" w:color="000000" w:themeColor="text1"/>
              <w:bottom w:val="single" w:sz="4" w:space="0" w:color="auto"/>
            </w:tcBorders>
            <w:vAlign w:val="bottom"/>
          </w:tcPr>
          <w:p w14:paraId="118531FD" w14:textId="2426E98E" w:rsidR="00A97D4A" w:rsidRPr="0010242E" w:rsidRDefault="00A97D4A" w:rsidP="0010242E">
            <w:pPr>
              <w:snapToGrid w:val="0"/>
              <w:jc w:val="center"/>
              <w:rPr>
                <w:rFonts w:ascii="Arial" w:hAnsi="Arial" w:cs="Arial"/>
                <w:color w:val="000000"/>
                <w:lang w:val="en-US"/>
              </w:rPr>
            </w:pPr>
            <w:commentRangeStart w:id="87"/>
            <w:r w:rsidRPr="0010242E">
              <w:rPr>
                <w:rFonts w:ascii="Arial" w:hAnsi="Arial" w:cs="Arial"/>
                <w:color w:val="000000"/>
              </w:rPr>
              <w:t>60</w:t>
            </w:r>
            <w:r w:rsidR="0010242E" w:rsidRPr="0010242E">
              <w:rPr>
                <w:rFonts w:ascii="Arial" w:hAnsi="Arial" w:cs="Arial"/>
                <w:color w:val="000000"/>
              </w:rPr>
              <w:t>.</w:t>
            </w:r>
            <w:r w:rsidRPr="0010242E">
              <w:rPr>
                <w:rFonts w:ascii="Arial" w:hAnsi="Arial" w:cs="Arial"/>
                <w:color w:val="000000"/>
              </w:rPr>
              <w:t>000</w:t>
            </w:r>
            <w:commentRangeEnd w:id="87"/>
            <w:r w:rsidR="001406C7">
              <w:rPr>
                <w:rStyle w:val="AklamaBavurusu"/>
              </w:rPr>
              <w:commentReference w:id="87"/>
            </w: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449C38" w14:textId="77777777" w:rsidR="00F46F7E" w:rsidRPr="0010242E" w:rsidRDefault="00F46F7E" w:rsidP="0010242E">
            <w:pPr>
              <w:suppressAutoHyphens w:val="0"/>
              <w:jc w:val="center"/>
              <w:rPr>
                <w:rFonts w:ascii="Arial" w:hAnsi="Arial" w:cs="Arial"/>
                <w:color w:val="000000"/>
                <w:lang w:val="en-US" w:eastAsia="en-US"/>
              </w:rPr>
            </w:pPr>
            <w:r w:rsidRPr="0010242E">
              <w:rPr>
                <w:rFonts w:ascii="Arial" w:hAnsi="Arial" w:cs="Arial"/>
                <w:color w:val="000000"/>
              </w:rPr>
              <w:t>0.49683</w:t>
            </w:r>
          </w:p>
          <w:p w14:paraId="3DDB7FF7" w14:textId="383F0E16" w:rsidR="00A97D4A" w:rsidRPr="0010242E" w:rsidRDefault="00A97D4A" w:rsidP="0010242E">
            <w:pPr>
              <w:jc w:val="center"/>
              <w:rPr>
                <w:rFonts w:ascii="Arial" w:hAnsi="Arial" w:cs="Arial"/>
                <w:lang w:val="en-US"/>
              </w:rPr>
            </w:pPr>
          </w:p>
        </w:tc>
      </w:tr>
      <w:tr w:rsidR="00A97D4A" w:rsidRPr="0068638C" w14:paraId="40741CD6" w14:textId="77777777">
        <w:trPr>
          <w:cantSplit/>
          <w:trHeight w:val="567"/>
        </w:trPr>
        <w:tc>
          <w:tcPr>
            <w:tcW w:w="3686" w:type="dxa"/>
            <w:tcBorders>
              <w:top w:val="single" w:sz="4" w:space="0" w:color="auto"/>
              <w:left w:val="single" w:sz="8" w:space="0" w:color="000000" w:themeColor="text1"/>
            </w:tcBorders>
            <w:vAlign w:val="center"/>
          </w:tcPr>
          <w:p w14:paraId="42BA4C1E" w14:textId="77777777" w:rsidR="00A97D4A" w:rsidRPr="0068638C" w:rsidRDefault="00A97D4A" w:rsidP="00A97D4A">
            <w:pPr>
              <w:snapToGrid w:val="0"/>
              <w:rPr>
                <w:rFonts w:ascii="Arial" w:hAnsi="Arial" w:cs="Arial"/>
                <w:b/>
                <w:color w:val="000000"/>
                <w:sz w:val="22"/>
                <w:szCs w:val="22"/>
                <w:lang w:val="en-US"/>
              </w:rPr>
            </w:pPr>
            <w:r>
              <w:rPr>
                <w:rFonts w:ascii="Arial" w:hAnsi="Arial" w:cs="Arial"/>
                <w:b/>
                <w:color w:val="000000"/>
                <w:sz w:val="22"/>
                <w:szCs w:val="22"/>
                <w:lang w:val="en-US"/>
              </w:rPr>
              <w:t>Materials Cost</w:t>
            </w:r>
          </w:p>
        </w:tc>
        <w:tc>
          <w:tcPr>
            <w:tcW w:w="1417" w:type="dxa"/>
            <w:tcBorders>
              <w:top w:val="single" w:sz="4" w:space="0" w:color="auto"/>
              <w:left w:val="single" w:sz="4" w:space="0" w:color="000000" w:themeColor="text1"/>
            </w:tcBorders>
            <w:vAlign w:val="bottom"/>
          </w:tcPr>
          <w:p w14:paraId="0006E1EF" w14:textId="10008F4F"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rPr>
              <w:t>2</w:t>
            </w:r>
            <w:r w:rsidR="00660E4F" w:rsidRPr="0010242E">
              <w:rPr>
                <w:rFonts w:ascii="Arial" w:hAnsi="Arial" w:cs="Arial"/>
                <w:color w:val="000000"/>
              </w:rPr>
              <w:t>.</w:t>
            </w:r>
            <w:r w:rsidRPr="0010242E">
              <w:rPr>
                <w:rFonts w:ascii="Arial" w:hAnsi="Arial" w:cs="Arial"/>
                <w:color w:val="000000"/>
              </w:rPr>
              <w:t>091</w:t>
            </w:r>
            <w:r w:rsidR="00660E4F" w:rsidRPr="0010242E">
              <w:rPr>
                <w:rFonts w:ascii="Arial" w:hAnsi="Arial" w:cs="Arial"/>
                <w:color w:val="000000"/>
              </w:rPr>
              <w:t>.</w:t>
            </w:r>
            <w:r w:rsidRPr="0010242E">
              <w:rPr>
                <w:rFonts w:ascii="Arial" w:hAnsi="Arial" w:cs="Arial"/>
                <w:color w:val="000000"/>
              </w:rPr>
              <w:t>722,4</w:t>
            </w:r>
          </w:p>
        </w:tc>
        <w:tc>
          <w:tcPr>
            <w:tcW w:w="1418" w:type="dxa"/>
            <w:tcBorders>
              <w:top w:val="single" w:sz="4" w:space="0" w:color="auto"/>
              <w:left w:val="single" w:sz="4" w:space="0" w:color="000000" w:themeColor="text1"/>
            </w:tcBorders>
            <w:vAlign w:val="center"/>
          </w:tcPr>
          <w:p w14:paraId="69E3839C" w14:textId="7DA09FCE"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1</w:t>
            </w:r>
            <w:r w:rsidR="00660E4F" w:rsidRPr="0010242E">
              <w:rPr>
                <w:rFonts w:ascii="Arial" w:hAnsi="Arial" w:cs="Arial"/>
                <w:color w:val="000000"/>
              </w:rPr>
              <w:t>.</w:t>
            </w:r>
            <w:r w:rsidRPr="0010242E">
              <w:rPr>
                <w:rFonts w:ascii="Arial" w:hAnsi="Arial" w:cs="Arial"/>
                <w:color w:val="000000"/>
              </w:rPr>
              <w:t>743</w:t>
            </w:r>
            <w:r w:rsidR="00660E4F" w:rsidRPr="0010242E">
              <w:rPr>
                <w:rFonts w:ascii="Arial" w:hAnsi="Arial" w:cs="Arial"/>
                <w:color w:val="000000"/>
              </w:rPr>
              <w:t>.</w:t>
            </w:r>
            <w:r w:rsidRPr="0010242E">
              <w:rPr>
                <w:rFonts w:ascii="Arial" w:hAnsi="Arial" w:cs="Arial"/>
                <w:color w:val="000000"/>
              </w:rPr>
              <w:t>102</w:t>
            </w:r>
          </w:p>
          <w:p w14:paraId="231648CB" w14:textId="77777777" w:rsidR="00A97D4A" w:rsidRPr="0010242E" w:rsidRDefault="00A97D4A" w:rsidP="0010242E">
            <w:pPr>
              <w:snapToGrid w:val="0"/>
              <w:jc w:val="center"/>
              <w:rPr>
                <w:rFonts w:ascii="Arial" w:hAnsi="Arial" w:cs="Arial"/>
                <w:color w:val="000000"/>
                <w:lang w:val="en-US"/>
              </w:rPr>
            </w:pPr>
          </w:p>
        </w:tc>
        <w:tc>
          <w:tcPr>
            <w:tcW w:w="1559" w:type="dxa"/>
            <w:tcBorders>
              <w:top w:val="single" w:sz="4" w:space="0" w:color="auto"/>
              <w:left w:val="single" w:sz="4" w:space="0" w:color="000000" w:themeColor="text1"/>
            </w:tcBorders>
            <w:vAlign w:val="center"/>
          </w:tcPr>
          <w:p w14:paraId="3E7F790B" w14:textId="02982880"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1</w:t>
            </w:r>
            <w:r w:rsidR="00D3365A" w:rsidRPr="0010242E">
              <w:rPr>
                <w:rFonts w:ascii="Arial" w:hAnsi="Arial" w:cs="Arial"/>
                <w:color w:val="000000"/>
              </w:rPr>
              <w:t>.</w:t>
            </w:r>
            <w:r w:rsidRPr="0010242E">
              <w:rPr>
                <w:rFonts w:ascii="Arial" w:hAnsi="Arial" w:cs="Arial"/>
                <w:color w:val="000000"/>
              </w:rPr>
              <w:t>743</w:t>
            </w:r>
            <w:r w:rsidR="00D3365A" w:rsidRPr="0010242E">
              <w:rPr>
                <w:rFonts w:ascii="Arial" w:hAnsi="Arial" w:cs="Arial"/>
                <w:color w:val="000000"/>
              </w:rPr>
              <w:t>.</w:t>
            </w:r>
            <w:r w:rsidRPr="0010242E">
              <w:rPr>
                <w:rFonts w:ascii="Arial" w:hAnsi="Arial" w:cs="Arial"/>
                <w:color w:val="000000"/>
              </w:rPr>
              <w:t>102</w:t>
            </w:r>
          </w:p>
          <w:p w14:paraId="28F36BB7" w14:textId="77777777" w:rsidR="00A97D4A" w:rsidRPr="0010242E" w:rsidRDefault="00A97D4A" w:rsidP="0010242E">
            <w:pPr>
              <w:snapToGrid w:val="0"/>
              <w:jc w:val="center"/>
              <w:rPr>
                <w:rFonts w:ascii="Arial" w:hAnsi="Arial" w:cs="Arial"/>
                <w:color w:val="000000"/>
                <w:lang w:val="en-US"/>
              </w:rPr>
            </w:pPr>
          </w:p>
        </w:tc>
        <w:tc>
          <w:tcPr>
            <w:tcW w:w="1559" w:type="dxa"/>
            <w:tcBorders>
              <w:top w:val="single" w:sz="4" w:space="0" w:color="auto"/>
              <w:left w:val="single" w:sz="4" w:space="0" w:color="000000" w:themeColor="text1"/>
            </w:tcBorders>
            <w:vAlign w:val="center"/>
          </w:tcPr>
          <w:p w14:paraId="69F389E1" w14:textId="26BCA7D8"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1</w:t>
            </w:r>
            <w:r w:rsidR="00D3365A" w:rsidRPr="0010242E">
              <w:rPr>
                <w:rFonts w:ascii="Arial" w:hAnsi="Arial" w:cs="Arial"/>
                <w:color w:val="000000"/>
              </w:rPr>
              <w:t>.</w:t>
            </w:r>
            <w:r w:rsidRPr="0010242E">
              <w:rPr>
                <w:rFonts w:ascii="Arial" w:hAnsi="Arial" w:cs="Arial"/>
                <w:color w:val="000000"/>
              </w:rPr>
              <w:t>394</w:t>
            </w:r>
            <w:r w:rsidR="00D3365A" w:rsidRPr="0010242E">
              <w:rPr>
                <w:rFonts w:ascii="Arial" w:hAnsi="Arial" w:cs="Arial"/>
                <w:color w:val="000000"/>
              </w:rPr>
              <w:t>.</w:t>
            </w:r>
            <w:r w:rsidRPr="0010242E">
              <w:rPr>
                <w:rFonts w:ascii="Arial" w:hAnsi="Arial" w:cs="Arial"/>
                <w:color w:val="000000"/>
              </w:rPr>
              <w:t>481</w:t>
            </w:r>
          </w:p>
          <w:p w14:paraId="1D781609" w14:textId="77777777" w:rsidR="00A97D4A" w:rsidRPr="0010242E" w:rsidRDefault="00A97D4A" w:rsidP="0010242E">
            <w:pPr>
              <w:snapToGrid w:val="0"/>
              <w:jc w:val="center"/>
              <w:rPr>
                <w:rFonts w:ascii="Arial" w:hAnsi="Arial" w:cs="Arial"/>
                <w:color w:val="000000"/>
                <w:lang w:val="en-US"/>
              </w:rPr>
            </w:pPr>
          </w:p>
        </w:tc>
        <w:tc>
          <w:tcPr>
            <w:tcW w:w="2694" w:type="dxa"/>
            <w:tcBorders>
              <w:top w:val="single" w:sz="4" w:space="0" w:color="auto"/>
              <w:left w:val="single" w:sz="4" w:space="0" w:color="000000" w:themeColor="text1"/>
            </w:tcBorders>
            <w:vAlign w:val="bottom"/>
          </w:tcPr>
          <w:p w14:paraId="22F226D8" w14:textId="788DF45A" w:rsidR="00A97D4A" w:rsidRPr="0010242E" w:rsidRDefault="00A97D4A" w:rsidP="0010242E">
            <w:pPr>
              <w:snapToGrid w:val="0"/>
              <w:jc w:val="center"/>
              <w:rPr>
                <w:rFonts w:ascii="Arial" w:hAnsi="Arial" w:cs="Arial"/>
                <w:color w:val="000000"/>
                <w:lang w:val="en-US"/>
              </w:rPr>
            </w:pPr>
            <w:commentRangeStart w:id="88"/>
            <w:r w:rsidRPr="0010242E">
              <w:rPr>
                <w:rFonts w:ascii="Arial" w:hAnsi="Arial" w:cs="Arial"/>
                <w:color w:val="000000"/>
              </w:rPr>
              <w:t>6</w:t>
            </w:r>
            <w:r w:rsidR="0010242E" w:rsidRPr="0010242E">
              <w:rPr>
                <w:rFonts w:ascii="Arial" w:hAnsi="Arial" w:cs="Arial"/>
                <w:color w:val="000000"/>
              </w:rPr>
              <w:t>.</w:t>
            </w:r>
            <w:r w:rsidRPr="0010242E">
              <w:rPr>
                <w:rFonts w:ascii="Arial" w:hAnsi="Arial" w:cs="Arial"/>
                <w:color w:val="000000"/>
              </w:rPr>
              <w:t>972</w:t>
            </w:r>
            <w:r w:rsidR="0010242E" w:rsidRPr="0010242E">
              <w:rPr>
                <w:rFonts w:ascii="Arial" w:hAnsi="Arial" w:cs="Arial"/>
                <w:color w:val="000000"/>
              </w:rPr>
              <w:t>.</w:t>
            </w:r>
            <w:r w:rsidRPr="0010242E">
              <w:rPr>
                <w:rFonts w:ascii="Arial" w:hAnsi="Arial" w:cs="Arial"/>
                <w:color w:val="000000"/>
              </w:rPr>
              <w:t>408</w:t>
            </w:r>
            <w:commentRangeEnd w:id="88"/>
            <w:r w:rsidR="001C0824">
              <w:rPr>
                <w:rStyle w:val="AklamaBavurusu"/>
              </w:rPr>
              <w:commentReference w:id="88"/>
            </w: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C90290" w14:textId="4797A3F6" w:rsidR="00A97D4A" w:rsidRPr="0010242E" w:rsidRDefault="008209F1" w:rsidP="0010242E">
            <w:pPr>
              <w:jc w:val="center"/>
              <w:rPr>
                <w:rFonts w:ascii="Arial" w:hAnsi="Arial" w:cs="Arial"/>
                <w:lang w:val="en-US"/>
              </w:rPr>
            </w:pPr>
            <w:r w:rsidRPr="0010242E">
              <w:rPr>
                <w:rFonts w:ascii="Arial" w:hAnsi="Arial" w:cs="Arial"/>
                <w:lang w:val="en-US"/>
              </w:rPr>
              <w:t>57.714500</w:t>
            </w:r>
          </w:p>
        </w:tc>
      </w:tr>
      <w:tr w:rsidR="00A97D4A" w:rsidRPr="0068638C" w14:paraId="48BC617B" w14:textId="77777777">
        <w:trPr>
          <w:cantSplit/>
          <w:trHeight w:val="567"/>
        </w:trPr>
        <w:tc>
          <w:tcPr>
            <w:tcW w:w="3686" w:type="dxa"/>
            <w:tcBorders>
              <w:top w:val="single" w:sz="4" w:space="0" w:color="000000" w:themeColor="text1"/>
              <w:left w:val="single" w:sz="8" w:space="0" w:color="000000" w:themeColor="text1"/>
              <w:bottom w:val="single" w:sz="4" w:space="0" w:color="auto"/>
            </w:tcBorders>
            <w:vAlign w:val="center"/>
          </w:tcPr>
          <w:p w14:paraId="4183255E" w14:textId="77777777" w:rsidR="00A97D4A" w:rsidRPr="0068638C" w:rsidRDefault="00A97D4A" w:rsidP="00A97D4A">
            <w:pPr>
              <w:snapToGrid w:val="0"/>
              <w:rPr>
                <w:rFonts w:ascii="Arial" w:hAnsi="Arial" w:cs="Arial"/>
                <w:b/>
                <w:color w:val="000000"/>
                <w:sz w:val="22"/>
                <w:szCs w:val="22"/>
                <w:lang w:val="en-US"/>
              </w:rPr>
            </w:pPr>
            <w:r w:rsidRPr="0068638C">
              <w:rPr>
                <w:rFonts w:ascii="Arial" w:hAnsi="Arial" w:cs="Arial"/>
                <w:b/>
                <w:color w:val="000000"/>
                <w:sz w:val="22"/>
                <w:szCs w:val="22"/>
                <w:lang w:val="en-US"/>
              </w:rPr>
              <w:t xml:space="preserve">Patent </w:t>
            </w:r>
            <w:r>
              <w:rPr>
                <w:rFonts w:ascii="Arial" w:hAnsi="Arial" w:cs="Arial"/>
                <w:b/>
                <w:color w:val="000000"/>
                <w:sz w:val="22"/>
                <w:szCs w:val="22"/>
                <w:lang w:val="en-US"/>
              </w:rPr>
              <w:t>Rights Cost</w:t>
            </w:r>
          </w:p>
        </w:tc>
        <w:tc>
          <w:tcPr>
            <w:tcW w:w="1417" w:type="dxa"/>
            <w:tcBorders>
              <w:top w:val="single" w:sz="4" w:space="0" w:color="000000" w:themeColor="text1"/>
              <w:left w:val="single" w:sz="4" w:space="0" w:color="000000" w:themeColor="text1"/>
              <w:bottom w:val="single" w:sz="4" w:space="0" w:color="auto"/>
            </w:tcBorders>
            <w:vAlign w:val="bottom"/>
          </w:tcPr>
          <w:p w14:paraId="5F3D6901" w14:textId="1ACCDBC6"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rPr>
              <w:t>0</w:t>
            </w:r>
          </w:p>
        </w:tc>
        <w:tc>
          <w:tcPr>
            <w:tcW w:w="1418" w:type="dxa"/>
            <w:tcBorders>
              <w:top w:val="single" w:sz="4" w:space="0" w:color="000000" w:themeColor="text1"/>
              <w:left w:val="single" w:sz="4" w:space="0" w:color="000000" w:themeColor="text1"/>
              <w:bottom w:val="single" w:sz="4" w:space="0" w:color="auto"/>
            </w:tcBorders>
            <w:vAlign w:val="center"/>
          </w:tcPr>
          <w:p w14:paraId="51F22DBE" w14:textId="0C612F61"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lang w:val="en-US"/>
              </w:rPr>
              <w:t>0</w:t>
            </w:r>
          </w:p>
        </w:tc>
        <w:tc>
          <w:tcPr>
            <w:tcW w:w="1559" w:type="dxa"/>
            <w:tcBorders>
              <w:top w:val="single" w:sz="4" w:space="0" w:color="000000" w:themeColor="text1"/>
              <w:left w:val="single" w:sz="4" w:space="0" w:color="000000" w:themeColor="text1"/>
              <w:bottom w:val="single" w:sz="4" w:space="0" w:color="auto"/>
            </w:tcBorders>
            <w:vAlign w:val="center"/>
          </w:tcPr>
          <w:p w14:paraId="52D1BED2" w14:textId="664DB112"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lang w:val="en-US"/>
              </w:rPr>
              <w:t>0</w:t>
            </w:r>
          </w:p>
        </w:tc>
        <w:tc>
          <w:tcPr>
            <w:tcW w:w="1559" w:type="dxa"/>
            <w:tcBorders>
              <w:top w:val="single" w:sz="4" w:space="0" w:color="000000" w:themeColor="text1"/>
              <w:left w:val="single" w:sz="4" w:space="0" w:color="000000" w:themeColor="text1"/>
              <w:bottom w:val="single" w:sz="4" w:space="0" w:color="auto"/>
            </w:tcBorders>
            <w:vAlign w:val="center"/>
          </w:tcPr>
          <w:p w14:paraId="53924E3D" w14:textId="75253E2C" w:rsidR="00A97D4A" w:rsidRPr="0010242E" w:rsidRDefault="00A97D4A" w:rsidP="0010242E">
            <w:pPr>
              <w:snapToGrid w:val="0"/>
              <w:jc w:val="center"/>
              <w:rPr>
                <w:rFonts w:ascii="Arial" w:hAnsi="Arial" w:cs="Arial"/>
                <w:color w:val="000000"/>
                <w:lang w:val="en-US"/>
              </w:rPr>
            </w:pPr>
            <w:r w:rsidRPr="0010242E">
              <w:rPr>
                <w:rFonts w:ascii="Arial" w:hAnsi="Arial" w:cs="Arial"/>
                <w:color w:val="000000"/>
                <w:lang w:val="en-US"/>
              </w:rPr>
              <w:t>0</w:t>
            </w:r>
          </w:p>
        </w:tc>
        <w:tc>
          <w:tcPr>
            <w:tcW w:w="2694" w:type="dxa"/>
            <w:tcBorders>
              <w:top w:val="single" w:sz="4" w:space="0" w:color="000000" w:themeColor="text1"/>
              <w:left w:val="single" w:sz="4" w:space="0" w:color="000000" w:themeColor="text1"/>
              <w:bottom w:val="single" w:sz="4" w:space="0" w:color="auto"/>
            </w:tcBorders>
            <w:vAlign w:val="bottom"/>
          </w:tcPr>
          <w:p w14:paraId="2ED04CBC" w14:textId="7411E3F3" w:rsidR="00A97D4A" w:rsidRPr="0010242E" w:rsidRDefault="0010242E" w:rsidP="0010242E">
            <w:pPr>
              <w:snapToGrid w:val="0"/>
              <w:jc w:val="center"/>
              <w:rPr>
                <w:rFonts w:ascii="Arial" w:hAnsi="Arial" w:cs="Arial"/>
                <w:color w:val="000000"/>
                <w:lang w:val="en-US"/>
              </w:rPr>
            </w:pPr>
            <w:r>
              <w:rPr>
                <w:rFonts w:ascii="Arial" w:hAnsi="Arial" w:cs="Arial"/>
                <w:color w:val="000000"/>
              </w:rPr>
              <w:t>0</w:t>
            </w: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1C8238" w14:textId="113C3B3F" w:rsidR="00A97D4A" w:rsidRPr="0010242E" w:rsidRDefault="008209F1" w:rsidP="0010242E">
            <w:pPr>
              <w:jc w:val="center"/>
              <w:rPr>
                <w:rFonts w:ascii="Arial" w:hAnsi="Arial" w:cs="Arial"/>
                <w:lang w:val="en-US"/>
              </w:rPr>
            </w:pPr>
            <w:r w:rsidRPr="0010242E">
              <w:rPr>
                <w:rFonts w:ascii="Arial" w:hAnsi="Arial" w:cs="Arial"/>
                <w:lang w:val="en-US"/>
              </w:rPr>
              <w:t>0</w:t>
            </w:r>
          </w:p>
        </w:tc>
      </w:tr>
      <w:tr w:rsidR="00A97D4A" w:rsidRPr="0068638C" w14:paraId="66298B0D" w14:textId="77777777">
        <w:trPr>
          <w:cantSplit/>
          <w:trHeight w:val="567"/>
        </w:trPr>
        <w:tc>
          <w:tcPr>
            <w:tcW w:w="3686" w:type="dxa"/>
            <w:tcBorders>
              <w:top w:val="single" w:sz="4" w:space="0" w:color="auto"/>
              <w:left w:val="single" w:sz="8" w:space="0" w:color="000000" w:themeColor="text1"/>
            </w:tcBorders>
            <w:vAlign w:val="center"/>
          </w:tcPr>
          <w:p w14:paraId="7DF47BEE" w14:textId="77777777" w:rsidR="00A97D4A" w:rsidRPr="0068638C" w:rsidRDefault="00A97D4A" w:rsidP="00A97D4A">
            <w:pPr>
              <w:snapToGrid w:val="0"/>
              <w:spacing w:before="120" w:after="120"/>
              <w:rPr>
                <w:rFonts w:ascii="Arial" w:hAnsi="Arial" w:cs="Arial"/>
                <w:b/>
                <w:color w:val="000000"/>
                <w:sz w:val="22"/>
                <w:szCs w:val="22"/>
                <w:lang w:val="en-US"/>
              </w:rPr>
            </w:pPr>
            <w:r>
              <w:rPr>
                <w:rFonts w:ascii="Arial" w:hAnsi="Arial" w:cs="Arial"/>
                <w:b/>
                <w:color w:val="000000"/>
                <w:sz w:val="22"/>
                <w:szCs w:val="22"/>
                <w:lang w:val="en-US"/>
              </w:rPr>
              <w:t>TOTAL COST</w:t>
            </w:r>
          </w:p>
        </w:tc>
        <w:tc>
          <w:tcPr>
            <w:tcW w:w="1417" w:type="dxa"/>
            <w:tcBorders>
              <w:top w:val="single" w:sz="4" w:space="0" w:color="auto"/>
              <w:left w:val="single" w:sz="4" w:space="0" w:color="000000" w:themeColor="text1"/>
            </w:tcBorders>
            <w:vAlign w:val="center"/>
          </w:tcPr>
          <w:p w14:paraId="3B584D3E" w14:textId="57C2C3BE"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3</w:t>
            </w:r>
            <w:r w:rsidR="00660E4F" w:rsidRPr="0010242E">
              <w:rPr>
                <w:rFonts w:ascii="Arial" w:hAnsi="Arial" w:cs="Arial"/>
                <w:color w:val="000000"/>
              </w:rPr>
              <w:t>.</w:t>
            </w:r>
            <w:r w:rsidRPr="0010242E">
              <w:rPr>
                <w:rFonts w:ascii="Arial" w:hAnsi="Arial" w:cs="Arial"/>
                <w:color w:val="000000"/>
              </w:rPr>
              <w:t>624</w:t>
            </w:r>
            <w:r w:rsidR="00660E4F" w:rsidRPr="0010242E">
              <w:rPr>
                <w:rFonts w:ascii="Arial" w:hAnsi="Arial" w:cs="Arial"/>
                <w:color w:val="000000"/>
              </w:rPr>
              <w:t>.</w:t>
            </w:r>
            <w:r w:rsidRPr="0010242E">
              <w:rPr>
                <w:rFonts w:ascii="Arial" w:hAnsi="Arial" w:cs="Arial"/>
                <w:color w:val="000000"/>
              </w:rPr>
              <w:t>258</w:t>
            </w:r>
          </w:p>
          <w:p w14:paraId="274347E8" w14:textId="2CA1B0E2" w:rsidR="00A97D4A" w:rsidRPr="0010242E" w:rsidRDefault="00A97D4A" w:rsidP="0010242E">
            <w:pPr>
              <w:snapToGrid w:val="0"/>
              <w:spacing w:before="120" w:after="120"/>
              <w:jc w:val="center"/>
              <w:rPr>
                <w:rFonts w:ascii="Arial" w:hAnsi="Arial" w:cs="Arial"/>
                <w:color w:val="000000"/>
                <w:lang w:val="en-US"/>
              </w:rPr>
            </w:pPr>
          </w:p>
        </w:tc>
        <w:tc>
          <w:tcPr>
            <w:tcW w:w="1418" w:type="dxa"/>
            <w:tcBorders>
              <w:top w:val="single" w:sz="4" w:space="0" w:color="auto"/>
              <w:left w:val="single" w:sz="4" w:space="0" w:color="000000" w:themeColor="text1"/>
            </w:tcBorders>
            <w:vAlign w:val="center"/>
          </w:tcPr>
          <w:p w14:paraId="6FBAC875" w14:textId="0B39E6C1"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3.020.215</w:t>
            </w:r>
          </w:p>
          <w:p w14:paraId="5B2A5F3A" w14:textId="77777777" w:rsidR="00A97D4A" w:rsidRPr="0010242E" w:rsidRDefault="00A97D4A" w:rsidP="0010242E">
            <w:pPr>
              <w:snapToGrid w:val="0"/>
              <w:spacing w:before="120" w:after="120"/>
              <w:jc w:val="center"/>
              <w:rPr>
                <w:rFonts w:ascii="Arial" w:hAnsi="Arial" w:cs="Arial"/>
                <w:color w:val="000000"/>
                <w:lang w:val="en-US"/>
              </w:rPr>
            </w:pPr>
          </w:p>
        </w:tc>
        <w:tc>
          <w:tcPr>
            <w:tcW w:w="1559" w:type="dxa"/>
            <w:tcBorders>
              <w:top w:val="single" w:sz="4" w:space="0" w:color="auto"/>
              <w:left w:val="single" w:sz="4" w:space="0" w:color="000000" w:themeColor="text1"/>
            </w:tcBorders>
            <w:vAlign w:val="center"/>
          </w:tcPr>
          <w:p w14:paraId="68ADC5F4" w14:textId="29A6A6CC"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3</w:t>
            </w:r>
            <w:r w:rsidR="00D3365A" w:rsidRPr="0010242E">
              <w:rPr>
                <w:rFonts w:ascii="Arial" w:hAnsi="Arial" w:cs="Arial"/>
                <w:color w:val="000000"/>
              </w:rPr>
              <w:t>.</w:t>
            </w:r>
            <w:r w:rsidRPr="0010242E">
              <w:rPr>
                <w:rFonts w:ascii="Arial" w:hAnsi="Arial" w:cs="Arial"/>
                <w:color w:val="000000"/>
              </w:rPr>
              <w:t>020</w:t>
            </w:r>
            <w:r w:rsidR="00D3365A" w:rsidRPr="0010242E">
              <w:rPr>
                <w:rFonts w:ascii="Arial" w:hAnsi="Arial" w:cs="Arial"/>
                <w:color w:val="000000"/>
              </w:rPr>
              <w:t>.</w:t>
            </w:r>
            <w:r w:rsidRPr="0010242E">
              <w:rPr>
                <w:rFonts w:ascii="Arial" w:hAnsi="Arial" w:cs="Arial"/>
                <w:color w:val="000000"/>
              </w:rPr>
              <w:t>215</w:t>
            </w:r>
          </w:p>
          <w:p w14:paraId="03942D02" w14:textId="77777777" w:rsidR="00A97D4A" w:rsidRPr="0010242E" w:rsidRDefault="00A97D4A" w:rsidP="0010242E">
            <w:pPr>
              <w:snapToGrid w:val="0"/>
              <w:spacing w:before="120" w:after="120"/>
              <w:jc w:val="center"/>
              <w:rPr>
                <w:rFonts w:ascii="Arial" w:hAnsi="Arial" w:cs="Arial"/>
                <w:color w:val="000000"/>
                <w:lang w:val="en-US"/>
              </w:rPr>
            </w:pPr>
          </w:p>
        </w:tc>
        <w:tc>
          <w:tcPr>
            <w:tcW w:w="1559" w:type="dxa"/>
            <w:tcBorders>
              <w:top w:val="single" w:sz="4" w:space="0" w:color="auto"/>
              <w:left w:val="single" w:sz="4" w:space="0" w:color="000000" w:themeColor="text1"/>
            </w:tcBorders>
            <w:vAlign w:val="center"/>
          </w:tcPr>
          <w:p w14:paraId="53B46A4B" w14:textId="602A3FC6" w:rsidR="00A97D4A" w:rsidRPr="0010242E" w:rsidRDefault="00A97D4A" w:rsidP="0010242E">
            <w:pPr>
              <w:suppressAutoHyphens w:val="0"/>
              <w:jc w:val="center"/>
              <w:rPr>
                <w:rFonts w:ascii="Arial" w:hAnsi="Arial" w:cs="Arial"/>
                <w:color w:val="000000"/>
                <w:lang w:val="en-US" w:eastAsia="en-US"/>
              </w:rPr>
            </w:pPr>
            <w:r w:rsidRPr="0010242E">
              <w:rPr>
                <w:rFonts w:ascii="Arial" w:hAnsi="Arial" w:cs="Arial"/>
                <w:color w:val="000000"/>
              </w:rPr>
              <w:t>2</w:t>
            </w:r>
            <w:r w:rsidR="00D3365A" w:rsidRPr="0010242E">
              <w:rPr>
                <w:rFonts w:ascii="Arial" w:hAnsi="Arial" w:cs="Arial"/>
                <w:color w:val="000000"/>
              </w:rPr>
              <w:t>.</w:t>
            </w:r>
            <w:r w:rsidRPr="0010242E">
              <w:rPr>
                <w:rFonts w:ascii="Arial" w:hAnsi="Arial" w:cs="Arial"/>
                <w:color w:val="000000"/>
              </w:rPr>
              <w:t>416</w:t>
            </w:r>
            <w:r w:rsidR="00D3365A" w:rsidRPr="0010242E">
              <w:rPr>
                <w:rFonts w:ascii="Arial" w:hAnsi="Arial" w:cs="Arial"/>
                <w:color w:val="000000"/>
              </w:rPr>
              <w:t>.</w:t>
            </w:r>
            <w:r w:rsidRPr="0010242E">
              <w:rPr>
                <w:rFonts w:ascii="Arial" w:hAnsi="Arial" w:cs="Arial"/>
                <w:color w:val="000000"/>
              </w:rPr>
              <w:t>172.00</w:t>
            </w:r>
          </w:p>
          <w:p w14:paraId="668F5FA5" w14:textId="77777777" w:rsidR="00A97D4A" w:rsidRPr="0010242E" w:rsidRDefault="00A97D4A" w:rsidP="0010242E">
            <w:pPr>
              <w:snapToGrid w:val="0"/>
              <w:spacing w:before="120" w:after="120"/>
              <w:jc w:val="center"/>
              <w:rPr>
                <w:rFonts w:ascii="Arial" w:hAnsi="Arial" w:cs="Arial"/>
                <w:color w:val="000000"/>
                <w:lang w:val="en-US"/>
              </w:rPr>
            </w:pPr>
          </w:p>
        </w:tc>
        <w:tc>
          <w:tcPr>
            <w:tcW w:w="2694" w:type="dxa"/>
            <w:tcBorders>
              <w:top w:val="single" w:sz="4" w:space="0" w:color="auto"/>
              <w:left w:val="single" w:sz="4" w:space="0" w:color="000000" w:themeColor="text1"/>
            </w:tcBorders>
            <w:vAlign w:val="bottom"/>
          </w:tcPr>
          <w:p w14:paraId="25552671" w14:textId="35607848" w:rsidR="00A97D4A" w:rsidRPr="0010242E" w:rsidRDefault="00E33397" w:rsidP="0010242E">
            <w:pPr>
              <w:suppressAutoHyphens w:val="0"/>
              <w:jc w:val="center"/>
              <w:rPr>
                <w:rFonts w:ascii="Arial" w:hAnsi="Arial" w:cs="Arial"/>
                <w:color w:val="000000"/>
                <w:lang w:val="en-US"/>
              </w:rPr>
            </w:pPr>
            <w:r w:rsidRPr="0010242E">
              <w:rPr>
                <w:rFonts w:ascii="Arial" w:hAnsi="Arial" w:cs="Arial"/>
                <w:color w:val="000000"/>
              </w:rPr>
              <w:t>12</w:t>
            </w:r>
            <w:r w:rsidR="00D3365A" w:rsidRPr="0010242E">
              <w:rPr>
                <w:rFonts w:ascii="Arial" w:hAnsi="Arial" w:cs="Arial"/>
                <w:color w:val="000000"/>
              </w:rPr>
              <w:t>.</w:t>
            </w:r>
            <w:r w:rsidRPr="0010242E">
              <w:rPr>
                <w:rFonts w:ascii="Arial" w:hAnsi="Arial" w:cs="Arial"/>
                <w:color w:val="000000"/>
              </w:rPr>
              <w:t>080</w:t>
            </w:r>
            <w:r w:rsidR="00D3365A" w:rsidRPr="0010242E">
              <w:rPr>
                <w:rFonts w:ascii="Arial" w:hAnsi="Arial" w:cs="Arial"/>
                <w:color w:val="000000"/>
              </w:rPr>
              <w:t>.</w:t>
            </w:r>
            <w:r w:rsidRPr="0010242E">
              <w:rPr>
                <w:rFonts w:ascii="Arial" w:hAnsi="Arial" w:cs="Arial"/>
                <w:color w:val="000000"/>
              </w:rPr>
              <w:t>860</w:t>
            </w: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B08D4C" w14:textId="5B328994" w:rsidR="00A97D4A" w:rsidRPr="0010242E" w:rsidRDefault="0074039A" w:rsidP="0010242E">
            <w:pPr>
              <w:snapToGrid w:val="0"/>
              <w:spacing w:before="120" w:after="120"/>
              <w:jc w:val="center"/>
              <w:rPr>
                <w:rFonts w:ascii="Arial" w:hAnsi="Arial" w:cs="Arial"/>
                <w:color w:val="000000"/>
                <w:lang w:val="en-US"/>
              </w:rPr>
            </w:pPr>
            <w:r>
              <w:rPr>
                <w:rFonts w:ascii="Arial" w:hAnsi="Arial" w:cs="Arial"/>
                <w:color w:val="000000"/>
                <w:lang w:val="en-US"/>
              </w:rPr>
              <w:t>100</w:t>
            </w:r>
          </w:p>
        </w:tc>
      </w:tr>
      <w:tr w:rsidR="00412494" w:rsidRPr="0068638C" w14:paraId="70D52526" w14:textId="77777777" w:rsidTr="6A85C8B1">
        <w:trPr>
          <w:cantSplit/>
          <w:trHeight w:val="567"/>
        </w:trPr>
        <w:tc>
          <w:tcPr>
            <w:tcW w:w="3686" w:type="dxa"/>
            <w:tcBorders>
              <w:top w:val="single" w:sz="4" w:space="0" w:color="000000" w:themeColor="text1"/>
              <w:left w:val="single" w:sz="8" w:space="0" w:color="000000" w:themeColor="text1"/>
              <w:bottom w:val="single" w:sz="4" w:space="0" w:color="000000" w:themeColor="text1"/>
            </w:tcBorders>
            <w:vAlign w:val="center"/>
          </w:tcPr>
          <w:p w14:paraId="62C867E2" w14:textId="77777777" w:rsidR="00412494" w:rsidRPr="0068638C" w:rsidRDefault="00141ECE" w:rsidP="00171AED">
            <w:pPr>
              <w:snapToGrid w:val="0"/>
              <w:spacing w:before="120" w:after="120"/>
              <w:rPr>
                <w:rFonts w:ascii="Arial" w:hAnsi="Arial" w:cs="Arial"/>
                <w:b/>
                <w:color w:val="000000"/>
                <w:sz w:val="22"/>
                <w:szCs w:val="22"/>
                <w:lang w:val="en-US"/>
              </w:rPr>
            </w:pPr>
            <w:r>
              <w:rPr>
                <w:rFonts w:ascii="Arial" w:hAnsi="Arial" w:cs="Arial"/>
                <w:b/>
                <w:color w:val="000000"/>
                <w:sz w:val="22"/>
                <w:szCs w:val="22"/>
                <w:lang w:val="en-US"/>
              </w:rPr>
              <w:t>CUMULATIVE COST</w:t>
            </w:r>
          </w:p>
        </w:tc>
        <w:tc>
          <w:tcPr>
            <w:tcW w:w="1417" w:type="dxa"/>
            <w:tcBorders>
              <w:top w:val="single" w:sz="4" w:space="0" w:color="000000" w:themeColor="text1"/>
              <w:left w:val="single" w:sz="4" w:space="0" w:color="000000" w:themeColor="text1"/>
              <w:bottom w:val="single" w:sz="4" w:space="0" w:color="000000" w:themeColor="text1"/>
            </w:tcBorders>
            <w:vAlign w:val="center"/>
          </w:tcPr>
          <w:p w14:paraId="7755C8D7" w14:textId="1462D4BE" w:rsidR="002C3C1A" w:rsidRPr="0010242E" w:rsidRDefault="002C3C1A" w:rsidP="0010242E">
            <w:pPr>
              <w:suppressAutoHyphens w:val="0"/>
              <w:jc w:val="center"/>
              <w:rPr>
                <w:rFonts w:ascii="Arial" w:hAnsi="Arial" w:cs="Arial"/>
                <w:color w:val="000000"/>
                <w:lang w:val="en-US" w:eastAsia="en-US"/>
              </w:rPr>
            </w:pPr>
            <w:r w:rsidRPr="0010242E">
              <w:rPr>
                <w:rFonts w:ascii="Arial" w:hAnsi="Arial" w:cs="Arial"/>
                <w:color w:val="000000"/>
              </w:rPr>
              <w:t>3</w:t>
            </w:r>
            <w:r w:rsidR="00660E4F" w:rsidRPr="0010242E">
              <w:rPr>
                <w:rFonts w:ascii="Arial" w:hAnsi="Arial" w:cs="Arial"/>
                <w:color w:val="000000"/>
              </w:rPr>
              <w:t>.</w:t>
            </w:r>
            <w:r w:rsidRPr="0010242E">
              <w:rPr>
                <w:rFonts w:ascii="Arial" w:hAnsi="Arial" w:cs="Arial"/>
                <w:color w:val="000000"/>
              </w:rPr>
              <w:t>624</w:t>
            </w:r>
            <w:r w:rsidR="00660E4F" w:rsidRPr="0010242E">
              <w:rPr>
                <w:rFonts w:ascii="Arial" w:hAnsi="Arial" w:cs="Arial"/>
                <w:color w:val="000000"/>
              </w:rPr>
              <w:t>.</w:t>
            </w:r>
            <w:r w:rsidRPr="0010242E">
              <w:rPr>
                <w:rFonts w:ascii="Arial" w:hAnsi="Arial" w:cs="Arial"/>
                <w:color w:val="000000"/>
              </w:rPr>
              <w:t>258</w:t>
            </w:r>
          </w:p>
          <w:p w14:paraId="3D46341A" w14:textId="77777777" w:rsidR="00412494" w:rsidRPr="0010242E" w:rsidRDefault="00412494" w:rsidP="0010242E">
            <w:pPr>
              <w:snapToGrid w:val="0"/>
              <w:spacing w:before="120" w:after="120"/>
              <w:jc w:val="center"/>
              <w:rPr>
                <w:rFonts w:ascii="Arial" w:hAnsi="Arial" w:cs="Arial"/>
                <w:color w:val="000000"/>
                <w:lang w:val="en-US"/>
              </w:rPr>
            </w:pPr>
          </w:p>
        </w:tc>
        <w:tc>
          <w:tcPr>
            <w:tcW w:w="1418" w:type="dxa"/>
            <w:tcBorders>
              <w:top w:val="single" w:sz="4" w:space="0" w:color="000000" w:themeColor="text1"/>
              <w:left w:val="single" w:sz="4" w:space="0" w:color="000000" w:themeColor="text1"/>
              <w:bottom w:val="single" w:sz="4" w:space="0" w:color="000000" w:themeColor="text1"/>
            </w:tcBorders>
            <w:vAlign w:val="center"/>
          </w:tcPr>
          <w:p w14:paraId="3E24682E" w14:textId="3F0F248E" w:rsidR="00135767" w:rsidRPr="0010242E" w:rsidRDefault="00135767" w:rsidP="0010242E">
            <w:pPr>
              <w:suppressAutoHyphens w:val="0"/>
              <w:jc w:val="center"/>
              <w:rPr>
                <w:rFonts w:ascii="Arial" w:hAnsi="Arial" w:cs="Arial"/>
                <w:color w:val="000000"/>
                <w:lang w:val="en-US" w:eastAsia="en-US"/>
              </w:rPr>
            </w:pPr>
            <w:r w:rsidRPr="0010242E">
              <w:rPr>
                <w:rFonts w:ascii="Arial" w:hAnsi="Arial" w:cs="Arial"/>
                <w:color w:val="000000"/>
              </w:rPr>
              <w:t>6</w:t>
            </w:r>
            <w:r w:rsidR="00660E4F" w:rsidRPr="0010242E">
              <w:rPr>
                <w:rFonts w:ascii="Arial" w:hAnsi="Arial" w:cs="Arial"/>
                <w:color w:val="000000"/>
              </w:rPr>
              <w:t>.</w:t>
            </w:r>
            <w:r w:rsidRPr="0010242E">
              <w:rPr>
                <w:rFonts w:ascii="Arial" w:hAnsi="Arial" w:cs="Arial"/>
                <w:color w:val="000000"/>
              </w:rPr>
              <w:t>644</w:t>
            </w:r>
            <w:r w:rsidR="00660E4F" w:rsidRPr="0010242E">
              <w:rPr>
                <w:rFonts w:ascii="Arial" w:hAnsi="Arial" w:cs="Arial"/>
                <w:color w:val="000000"/>
              </w:rPr>
              <w:t>.</w:t>
            </w:r>
            <w:r w:rsidRPr="0010242E">
              <w:rPr>
                <w:rFonts w:ascii="Arial" w:hAnsi="Arial" w:cs="Arial"/>
                <w:color w:val="000000"/>
              </w:rPr>
              <w:t>473</w:t>
            </w:r>
          </w:p>
          <w:p w14:paraId="49498B9B" w14:textId="77777777" w:rsidR="00412494" w:rsidRPr="0010242E" w:rsidRDefault="00412494" w:rsidP="0010242E">
            <w:pPr>
              <w:snapToGrid w:val="0"/>
              <w:spacing w:before="120" w:after="120"/>
              <w:jc w:val="center"/>
              <w:rPr>
                <w:rFonts w:ascii="Arial" w:hAnsi="Arial" w:cs="Arial"/>
                <w:color w:val="000000"/>
                <w:lang w:val="en-US"/>
              </w:rPr>
            </w:pPr>
          </w:p>
        </w:tc>
        <w:tc>
          <w:tcPr>
            <w:tcW w:w="1559" w:type="dxa"/>
            <w:tcBorders>
              <w:top w:val="single" w:sz="4" w:space="0" w:color="000000" w:themeColor="text1"/>
              <w:left w:val="single" w:sz="4" w:space="0" w:color="000000" w:themeColor="text1"/>
              <w:bottom w:val="single" w:sz="4" w:space="0" w:color="000000" w:themeColor="text1"/>
            </w:tcBorders>
            <w:vAlign w:val="center"/>
          </w:tcPr>
          <w:p w14:paraId="513408DE" w14:textId="26B161A0" w:rsidR="005E2555" w:rsidRPr="0010242E" w:rsidRDefault="005E2555" w:rsidP="0010242E">
            <w:pPr>
              <w:suppressAutoHyphens w:val="0"/>
              <w:jc w:val="center"/>
              <w:rPr>
                <w:rFonts w:ascii="Arial" w:hAnsi="Arial" w:cs="Arial"/>
                <w:color w:val="000000"/>
                <w:lang w:val="en-US" w:eastAsia="en-US"/>
              </w:rPr>
            </w:pPr>
            <w:r w:rsidRPr="0010242E">
              <w:rPr>
                <w:rFonts w:ascii="Arial" w:hAnsi="Arial" w:cs="Arial"/>
                <w:color w:val="000000"/>
              </w:rPr>
              <w:t>9</w:t>
            </w:r>
            <w:r w:rsidR="00D3365A" w:rsidRPr="0010242E">
              <w:rPr>
                <w:rFonts w:ascii="Arial" w:hAnsi="Arial" w:cs="Arial"/>
                <w:color w:val="000000"/>
              </w:rPr>
              <w:t>.</w:t>
            </w:r>
            <w:r w:rsidRPr="0010242E">
              <w:rPr>
                <w:rFonts w:ascii="Arial" w:hAnsi="Arial" w:cs="Arial"/>
                <w:color w:val="000000"/>
              </w:rPr>
              <w:t>664</w:t>
            </w:r>
            <w:r w:rsidR="00D3365A" w:rsidRPr="0010242E">
              <w:rPr>
                <w:rFonts w:ascii="Arial" w:hAnsi="Arial" w:cs="Arial"/>
                <w:color w:val="000000"/>
              </w:rPr>
              <w:t>.</w:t>
            </w:r>
            <w:r w:rsidRPr="0010242E">
              <w:rPr>
                <w:rFonts w:ascii="Arial" w:hAnsi="Arial" w:cs="Arial"/>
                <w:color w:val="000000"/>
              </w:rPr>
              <w:t>688</w:t>
            </w:r>
          </w:p>
          <w:p w14:paraId="257DA20F" w14:textId="77777777" w:rsidR="00412494" w:rsidRPr="0010242E" w:rsidRDefault="00412494" w:rsidP="0010242E">
            <w:pPr>
              <w:snapToGrid w:val="0"/>
              <w:spacing w:before="120" w:after="120"/>
              <w:jc w:val="center"/>
              <w:rPr>
                <w:rFonts w:ascii="Arial" w:hAnsi="Arial" w:cs="Arial"/>
                <w:color w:val="000000"/>
                <w:lang w:val="en-US"/>
              </w:rPr>
            </w:pPr>
          </w:p>
        </w:tc>
        <w:tc>
          <w:tcPr>
            <w:tcW w:w="1559" w:type="dxa"/>
            <w:tcBorders>
              <w:top w:val="single" w:sz="4" w:space="0" w:color="000000" w:themeColor="text1"/>
              <w:left w:val="single" w:sz="4" w:space="0" w:color="000000" w:themeColor="text1"/>
              <w:bottom w:val="single" w:sz="4" w:space="0" w:color="000000" w:themeColor="text1"/>
            </w:tcBorders>
            <w:vAlign w:val="center"/>
          </w:tcPr>
          <w:p w14:paraId="7AA6C491" w14:textId="0C78EF8C" w:rsidR="00F27BD5" w:rsidRPr="0010242E" w:rsidRDefault="00F27BD5" w:rsidP="0010242E">
            <w:pPr>
              <w:suppressAutoHyphens w:val="0"/>
              <w:jc w:val="center"/>
              <w:rPr>
                <w:rFonts w:ascii="Arial" w:hAnsi="Arial" w:cs="Arial"/>
                <w:color w:val="000000"/>
                <w:lang w:val="en-US" w:eastAsia="en-US"/>
              </w:rPr>
            </w:pPr>
            <w:r w:rsidRPr="0010242E">
              <w:rPr>
                <w:rFonts w:ascii="Arial" w:hAnsi="Arial" w:cs="Arial"/>
                <w:color w:val="000000"/>
              </w:rPr>
              <w:t>12</w:t>
            </w:r>
            <w:r w:rsidR="00D3365A" w:rsidRPr="0010242E">
              <w:rPr>
                <w:rFonts w:ascii="Arial" w:hAnsi="Arial" w:cs="Arial"/>
                <w:color w:val="000000"/>
              </w:rPr>
              <w:t>.</w:t>
            </w:r>
            <w:r w:rsidRPr="0010242E">
              <w:rPr>
                <w:rFonts w:ascii="Arial" w:hAnsi="Arial" w:cs="Arial"/>
                <w:color w:val="000000"/>
              </w:rPr>
              <w:t>080</w:t>
            </w:r>
            <w:r w:rsidR="00D3365A" w:rsidRPr="0010242E">
              <w:rPr>
                <w:rFonts w:ascii="Arial" w:hAnsi="Arial" w:cs="Arial"/>
                <w:color w:val="000000"/>
              </w:rPr>
              <w:t>.</w:t>
            </w:r>
            <w:r w:rsidRPr="0010242E">
              <w:rPr>
                <w:rFonts w:ascii="Arial" w:hAnsi="Arial" w:cs="Arial"/>
                <w:color w:val="000000"/>
              </w:rPr>
              <w:t>860</w:t>
            </w:r>
          </w:p>
          <w:p w14:paraId="5FBEF0BD" w14:textId="77777777" w:rsidR="00412494" w:rsidRPr="0010242E" w:rsidRDefault="00412494" w:rsidP="0010242E">
            <w:pPr>
              <w:snapToGrid w:val="0"/>
              <w:spacing w:before="120" w:after="120"/>
              <w:jc w:val="center"/>
              <w:rPr>
                <w:rFonts w:ascii="Arial" w:hAnsi="Arial" w:cs="Arial"/>
                <w:color w:val="000000"/>
                <w:lang w:val="en-US"/>
              </w:rPr>
            </w:pPr>
          </w:p>
        </w:tc>
        <w:tc>
          <w:tcPr>
            <w:tcW w:w="2694" w:type="dxa"/>
            <w:tcBorders>
              <w:top w:val="single" w:sz="4" w:space="0" w:color="000000" w:themeColor="text1"/>
              <w:left w:val="single" w:sz="4" w:space="0" w:color="000000" w:themeColor="text1"/>
              <w:bottom w:val="single" w:sz="4" w:space="0" w:color="000000" w:themeColor="text1"/>
            </w:tcBorders>
            <w:vAlign w:val="center"/>
          </w:tcPr>
          <w:p w14:paraId="3B2673F4" w14:textId="77777777" w:rsidR="00412494" w:rsidRPr="0010242E" w:rsidRDefault="00412494" w:rsidP="0010242E">
            <w:pPr>
              <w:snapToGrid w:val="0"/>
              <w:spacing w:before="120" w:after="120"/>
              <w:jc w:val="center"/>
              <w:rPr>
                <w:rFonts w:ascii="Arial" w:hAnsi="Arial" w:cs="Arial"/>
                <w:color w:val="000000"/>
                <w:lang w:val="en-US"/>
              </w:rPr>
            </w:pP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B23B1" w14:textId="77777777" w:rsidR="00412494" w:rsidRPr="0010242E" w:rsidRDefault="00412494" w:rsidP="0010242E">
            <w:pPr>
              <w:snapToGrid w:val="0"/>
              <w:spacing w:before="120" w:after="120"/>
              <w:jc w:val="center"/>
              <w:rPr>
                <w:rFonts w:ascii="Arial" w:hAnsi="Arial" w:cs="Arial"/>
                <w:color w:val="000000"/>
                <w:lang w:val="en-US"/>
              </w:rPr>
            </w:pPr>
          </w:p>
        </w:tc>
      </w:tr>
      <w:tr w:rsidR="00412494" w:rsidRPr="0068638C" w14:paraId="2FD84518" w14:textId="77777777" w:rsidTr="6A85C8B1">
        <w:trPr>
          <w:cantSplit/>
          <w:trHeight w:val="567"/>
        </w:trPr>
        <w:tc>
          <w:tcPr>
            <w:tcW w:w="12333" w:type="dxa"/>
            <w:gridSpan w:val="6"/>
            <w:tcBorders>
              <w:top w:val="single" w:sz="4" w:space="0" w:color="000000" w:themeColor="text1"/>
              <w:left w:val="single" w:sz="8" w:space="0" w:color="000000" w:themeColor="text1"/>
              <w:bottom w:val="single" w:sz="8" w:space="0" w:color="000000" w:themeColor="text1"/>
            </w:tcBorders>
            <w:vAlign w:val="center"/>
          </w:tcPr>
          <w:p w14:paraId="3BFF1991" w14:textId="77777777" w:rsidR="00412494" w:rsidRPr="0068638C" w:rsidRDefault="00141ECE" w:rsidP="0010242E">
            <w:pPr>
              <w:snapToGrid w:val="0"/>
              <w:spacing w:before="120" w:after="120"/>
              <w:jc w:val="center"/>
              <w:rPr>
                <w:rFonts w:ascii="Arial" w:hAnsi="Arial" w:cs="Arial"/>
                <w:color w:val="000000"/>
                <w:sz w:val="22"/>
                <w:szCs w:val="22"/>
                <w:vertAlign w:val="superscript"/>
                <w:lang w:val="en-US"/>
              </w:rPr>
            </w:pPr>
            <w:commentRangeStart w:id="89"/>
            <w:r>
              <w:rPr>
                <w:rFonts w:ascii="Arial" w:hAnsi="Arial" w:cs="Arial"/>
                <w:b/>
                <w:color w:val="000000"/>
                <w:sz w:val="22"/>
                <w:szCs w:val="22"/>
                <w:lang w:val="en-US"/>
              </w:rPr>
              <w:t>TOTAL MEN-MONTH</w:t>
            </w:r>
            <w:commentRangeEnd w:id="89"/>
            <w:r w:rsidR="00F97CD0">
              <w:rPr>
                <w:rStyle w:val="AklamaBavurusu"/>
              </w:rPr>
              <w:commentReference w:id="89"/>
            </w:r>
          </w:p>
        </w:tc>
        <w:tc>
          <w:tcPr>
            <w:tcW w:w="20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84A5C5" w14:textId="77777777" w:rsidR="00412494" w:rsidRPr="0068638C" w:rsidRDefault="00412494" w:rsidP="00412494">
            <w:pPr>
              <w:snapToGrid w:val="0"/>
              <w:spacing w:before="120" w:after="120"/>
              <w:jc w:val="center"/>
              <w:rPr>
                <w:rFonts w:ascii="Arial" w:hAnsi="Arial" w:cs="Arial"/>
                <w:color w:val="000000"/>
                <w:sz w:val="22"/>
                <w:szCs w:val="22"/>
                <w:lang w:val="en-US"/>
              </w:rPr>
            </w:pPr>
          </w:p>
        </w:tc>
      </w:tr>
    </w:tbl>
    <w:p w14:paraId="16DF6AFC" w14:textId="77777777" w:rsidR="00362C77" w:rsidRPr="0068638C" w:rsidRDefault="00362C77" w:rsidP="00362C77">
      <w:pPr>
        <w:rPr>
          <w:rFonts w:ascii="Arial" w:hAnsi="Arial" w:cs="Arial"/>
          <w:i/>
          <w:color w:val="000000"/>
          <w:lang w:val="en-US"/>
        </w:rPr>
      </w:pPr>
    </w:p>
    <w:p w14:paraId="1418010B" w14:textId="77777777" w:rsidR="00827A54" w:rsidRPr="0068638C" w:rsidRDefault="00827A54" w:rsidP="00827A54">
      <w:pPr>
        <w:tabs>
          <w:tab w:val="left" w:pos="360"/>
        </w:tabs>
        <w:rPr>
          <w:rFonts w:ascii="Arial" w:hAnsi="Arial" w:cs="Arial"/>
          <w:i/>
          <w:color w:val="000000"/>
          <w:lang w:val="en-US"/>
        </w:rPr>
      </w:pPr>
    </w:p>
    <w:p w14:paraId="77ECBF03" w14:textId="77777777" w:rsidR="00175D11" w:rsidRPr="0068638C" w:rsidRDefault="00175D11" w:rsidP="00BB34FA">
      <w:pPr>
        <w:tabs>
          <w:tab w:val="left" w:pos="1560"/>
        </w:tabs>
        <w:jc w:val="both"/>
        <w:rPr>
          <w:rFonts w:ascii="Arial" w:hAnsi="Arial" w:cs="Arial"/>
          <w:i/>
          <w:lang w:val="en-US"/>
        </w:rPr>
      </w:pPr>
    </w:p>
    <w:p w14:paraId="5068C2E3" w14:textId="77777777" w:rsidR="00EE53EF" w:rsidRPr="0068638C" w:rsidRDefault="00EE53EF" w:rsidP="00BB34FA">
      <w:pPr>
        <w:tabs>
          <w:tab w:val="left" w:pos="1560"/>
        </w:tabs>
        <w:jc w:val="both"/>
        <w:rPr>
          <w:rFonts w:ascii="Arial" w:hAnsi="Arial" w:cs="Arial"/>
          <w:i/>
          <w:color w:val="000000"/>
          <w:lang w:val="en-US"/>
        </w:rPr>
        <w:sectPr w:rsidR="00EE53EF" w:rsidRPr="0068638C" w:rsidSect="00C015FE">
          <w:headerReference w:type="default" r:id="rId28"/>
          <w:footerReference w:type="default" r:id="rId29"/>
          <w:footnotePr>
            <w:pos w:val="beneathText"/>
          </w:footnotePr>
          <w:pgSz w:w="16837" w:h="11905" w:orient="landscape"/>
          <w:pgMar w:top="1134" w:right="1412" w:bottom="862" w:left="1009" w:header="709" w:footer="709" w:gutter="0"/>
          <w:cols w:space="708"/>
          <w:docGrid w:linePitch="360"/>
        </w:sectPr>
      </w:pPr>
    </w:p>
    <w:p w14:paraId="5E094E69" w14:textId="77777777" w:rsidR="00B2665B" w:rsidRPr="0068638C" w:rsidRDefault="00B2665B" w:rsidP="00DD1A96">
      <w:pPr>
        <w:pStyle w:val="Balk2"/>
        <w:rPr>
          <w:rFonts w:ascii="Arial" w:hAnsi="Arial" w:cs="Arial"/>
          <w:i w:val="0"/>
          <w:sz w:val="22"/>
          <w:szCs w:val="22"/>
          <w:lang w:val="en-US"/>
        </w:rPr>
      </w:pPr>
      <w:bookmarkStart w:id="90" w:name="_Toc118537650"/>
      <w:bookmarkStart w:id="91" w:name="_Toc149037865"/>
    </w:p>
    <w:p w14:paraId="26120B15" w14:textId="77777777" w:rsidR="00171AED" w:rsidRPr="0068638C" w:rsidRDefault="00EE7E88" w:rsidP="00DD1A96">
      <w:pPr>
        <w:pStyle w:val="Balk2"/>
        <w:rPr>
          <w:rFonts w:ascii="Arial" w:hAnsi="Arial" w:cs="Arial"/>
          <w:i w:val="0"/>
          <w:sz w:val="22"/>
          <w:szCs w:val="22"/>
          <w:lang w:val="en-US"/>
        </w:rPr>
      </w:pPr>
      <w:bookmarkStart w:id="92" w:name="_Toc197901444"/>
      <w:r w:rsidRPr="0068638C">
        <w:rPr>
          <w:rFonts w:ascii="Arial" w:hAnsi="Arial" w:cs="Arial"/>
          <w:i w:val="0"/>
          <w:sz w:val="22"/>
          <w:szCs w:val="22"/>
          <w:lang w:val="en-US"/>
        </w:rPr>
        <w:t>E.</w:t>
      </w:r>
      <w:r w:rsidR="00912348" w:rsidRPr="0068638C">
        <w:rPr>
          <w:rFonts w:ascii="Arial" w:hAnsi="Arial" w:cs="Arial"/>
          <w:i w:val="0"/>
          <w:sz w:val="22"/>
          <w:szCs w:val="22"/>
          <w:lang w:val="en-US"/>
        </w:rPr>
        <w:t xml:space="preserve">8 - </w:t>
      </w:r>
      <w:bookmarkEnd w:id="90"/>
      <w:bookmarkEnd w:id="91"/>
      <w:r w:rsidR="00F80A1D">
        <w:rPr>
          <w:rFonts w:ascii="Arial" w:hAnsi="Arial" w:cs="Arial"/>
          <w:i w:val="0"/>
          <w:sz w:val="22"/>
          <w:szCs w:val="22"/>
          <w:lang w:val="en-US"/>
        </w:rPr>
        <w:t xml:space="preserve">PERIODICAL and TOTAL </w:t>
      </w:r>
      <w:r w:rsidR="00F80A1D" w:rsidRPr="0068638C">
        <w:rPr>
          <w:rFonts w:ascii="Arial" w:hAnsi="Arial" w:cs="Arial"/>
          <w:i w:val="0"/>
          <w:sz w:val="22"/>
          <w:szCs w:val="22"/>
          <w:lang w:val="en-US"/>
        </w:rPr>
        <w:t>E</w:t>
      </w:r>
      <w:r w:rsidR="00F80A1D">
        <w:rPr>
          <w:rFonts w:ascii="Arial" w:hAnsi="Arial" w:cs="Arial"/>
          <w:i w:val="0"/>
          <w:sz w:val="22"/>
          <w:szCs w:val="22"/>
          <w:lang w:val="en-US"/>
        </w:rPr>
        <w:t xml:space="preserve">XPENSES FORM </w:t>
      </w:r>
      <w:r w:rsidR="00C71610" w:rsidRPr="0068638C">
        <w:rPr>
          <w:rFonts w:ascii="Arial" w:hAnsi="Arial" w:cs="Arial"/>
          <w:i w:val="0"/>
          <w:sz w:val="22"/>
          <w:szCs w:val="22"/>
          <w:lang w:val="en-US"/>
        </w:rPr>
        <w:t>(USD)</w:t>
      </w:r>
      <w:bookmarkEnd w:id="92"/>
    </w:p>
    <w:p w14:paraId="1D3FDE8D" w14:textId="77777777" w:rsidR="00171AED" w:rsidRPr="0068638C" w:rsidRDefault="00171AED" w:rsidP="00F917A7">
      <w:pPr>
        <w:ind w:left="3600" w:right="16"/>
        <w:jc w:val="right"/>
        <w:rPr>
          <w:rFonts w:ascii="Arial" w:hAnsi="Arial" w:cs="Arial"/>
          <w:b/>
          <w:sz w:val="22"/>
          <w:szCs w:val="22"/>
          <w:lang w:val="en-US"/>
        </w:rPr>
      </w:pPr>
    </w:p>
    <w:tbl>
      <w:tblPr>
        <w:tblW w:w="14400" w:type="dxa"/>
        <w:tblInd w:w="30" w:type="dxa"/>
        <w:tblLayout w:type="fixed"/>
        <w:tblCellMar>
          <w:left w:w="30" w:type="dxa"/>
          <w:right w:w="30" w:type="dxa"/>
        </w:tblCellMar>
        <w:tblLook w:val="0000" w:firstRow="0" w:lastRow="0" w:firstColumn="0" w:lastColumn="0" w:noHBand="0" w:noVBand="0"/>
      </w:tblPr>
      <w:tblGrid>
        <w:gridCol w:w="5529"/>
        <w:gridCol w:w="1701"/>
        <w:gridCol w:w="1559"/>
        <w:gridCol w:w="1559"/>
        <w:gridCol w:w="1022"/>
        <w:gridCol w:w="679"/>
        <w:gridCol w:w="2351"/>
      </w:tblGrid>
      <w:tr w:rsidR="00171AED" w:rsidRPr="0068638C" w14:paraId="63DF53F4" w14:textId="77777777" w:rsidTr="6A85C8B1">
        <w:trPr>
          <w:cantSplit/>
          <w:trHeight w:val="567"/>
        </w:trPr>
        <w:tc>
          <w:tcPr>
            <w:tcW w:w="5529" w:type="dxa"/>
            <w:tcBorders>
              <w:top w:val="single" w:sz="4" w:space="0" w:color="auto"/>
              <w:left w:val="single" w:sz="4" w:space="0" w:color="auto"/>
              <w:bottom w:val="single" w:sz="4" w:space="0" w:color="000000" w:themeColor="text1"/>
            </w:tcBorders>
          </w:tcPr>
          <w:p w14:paraId="36498A5C" w14:textId="77777777" w:rsidR="00E969A6" w:rsidRPr="0068638C" w:rsidRDefault="00E969A6" w:rsidP="00171AED">
            <w:pPr>
              <w:snapToGrid w:val="0"/>
              <w:rPr>
                <w:rFonts w:ascii="Arial" w:hAnsi="Arial" w:cs="Arial"/>
                <w:b/>
                <w:color w:val="000000"/>
                <w:sz w:val="22"/>
                <w:szCs w:val="22"/>
                <w:lang w:val="en-US"/>
              </w:rPr>
            </w:pPr>
          </w:p>
          <w:p w14:paraId="3E4DBBAC" w14:textId="6E7B997E" w:rsidR="00171AED" w:rsidRPr="0068638C" w:rsidRDefault="00E969A6" w:rsidP="002E1CC8">
            <w:pPr>
              <w:snapToGrid w:val="0"/>
              <w:rPr>
                <w:rFonts w:ascii="Arial" w:hAnsi="Arial" w:cs="Arial"/>
                <w:b/>
                <w:color w:val="000000"/>
                <w:sz w:val="22"/>
                <w:szCs w:val="22"/>
                <w:lang w:val="en-US"/>
              </w:rPr>
            </w:pPr>
            <w:r w:rsidRPr="6A85C8B1">
              <w:rPr>
                <w:rFonts w:ascii="Arial" w:hAnsi="Arial" w:cs="Arial"/>
                <w:b/>
                <w:color w:val="000000" w:themeColor="text1"/>
                <w:sz w:val="22"/>
                <w:szCs w:val="22"/>
                <w:lang w:val="en-US"/>
              </w:rPr>
              <w:t xml:space="preserve"> </w:t>
            </w:r>
            <w:r w:rsidR="00D00C9C" w:rsidRPr="6A85C8B1">
              <w:rPr>
                <w:rFonts w:ascii="Arial" w:hAnsi="Arial" w:cs="Arial"/>
                <w:b/>
                <w:color w:val="000000" w:themeColor="text1"/>
                <w:sz w:val="22"/>
                <w:szCs w:val="22"/>
                <w:lang w:val="en-US"/>
              </w:rPr>
              <w:t xml:space="preserve">1 USD </w:t>
            </w:r>
            <w:r w:rsidR="00F80A1D" w:rsidRPr="6A85C8B1">
              <w:rPr>
                <w:rFonts w:ascii="Arial" w:hAnsi="Arial" w:cs="Arial"/>
                <w:b/>
                <w:color w:val="000000" w:themeColor="text1"/>
                <w:sz w:val="22"/>
                <w:szCs w:val="22"/>
                <w:lang w:val="en-US"/>
              </w:rPr>
              <w:t xml:space="preserve">= </w:t>
            </w:r>
            <w:r w:rsidR="02D2511E" w:rsidRPr="6A85C8B1">
              <w:rPr>
                <w:rFonts w:ascii="Arial" w:hAnsi="Arial" w:cs="Arial"/>
                <w:b/>
                <w:bCs/>
                <w:color w:val="000000" w:themeColor="text1"/>
                <w:sz w:val="22"/>
                <w:szCs w:val="22"/>
                <w:lang w:val="en-US"/>
              </w:rPr>
              <w:t>40</w:t>
            </w:r>
            <w:r w:rsidR="00F80A1D" w:rsidRPr="6A85C8B1">
              <w:rPr>
                <w:rFonts w:ascii="Arial" w:hAnsi="Arial" w:cs="Arial"/>
                <w:b/>
                <w:color w:val="000000" w:themeColor="text1"/>
                <w:sz w:val="22"/>
                <w:szCs w:val="22"/>
                <w:lang w:val="en-US"/>
              </w:rPr>
              <w:t xml:space="preserve"> TL</w:t>
            </w:r>
          </w:p>
        </w:tc>
        <w:tc>
          <w:tcPr>
            <w:tcW w:w="5841" w:type="dxa"/>
            <w:gridSpan w:val="4"/>
            <w:tcBorders>
              <w:top w:val="single" w:sz="4" w:space="0" w:color="auto"/>
              <w:bottom w:val="single" w:sz="4" w:space="0" w:color="000000" w:themeColor="text1"/>
            </w:tcBorders>
          </w:tcPr>
          <w:p w14:paraId="47257D91" w14:textId="77777777" w:rsidR="00171AED" w:rsidRPr="0068638C" w:rsidRDefault="00171AED" w:rsidP="00171AED">
            <w:pPr>
              <w:snapToGrid w:val="0"/>
              <w:jc w:val="right"/>
              <w:rPr>
                <w:rFonts w:ascii="Arial" w:hAnsi="Arial" w:cs="Arial"/>
                <w:color w:val="000000"/>
                <w:sz w:val="22"/>
                <w:szCs w:val="22"/>
                <w:lang w:val="en-US"/>
              </w:rPr>
            </w:pPr>
          </w:p>
        </w:tc>
        <w:tc>
          <w:tcPr>
            <w:tcW w:w="3030" w:type="dxa"/>
            <w:gridSpan w:val="2"/>
            <w:tcBorders>
              <w:top w:val="single" w:sz="4" w:space="0" w:color="auto"/>
              <w:bottom w:val="single" w:sz="4" w:space="0" w:color="000000" w:themeColor="text1"/>
              <w:right w:val="single" w:sz="4" w:space="0" w:color="auto"/>
            </w:tcBorders>
          </w:tcPr>
          <w:p w14:paraId="044EF37A" w14:textId="77777777" w:rsidR="00171AED" w:rsidRPr="0068638C" w:rsidRDefault="00171AED" w:rsidP="00171AED">
            <w:pPr>
              <w:snapToGrid w:val="0"/>
              <w:jc w:val="center"/>
              <w:rPr>
                <w:rFonts w:ascii="Arial" w:hAnsi="Arial" w:cs="Arial"/>
                <w:b/>
                <w:color w:val="000000"/>
                <w:sz w:val="22"/>
                <w:szCs w:val="22"/>
                <w:lang w:val="en-US"/>
              </w:rPr>
            </w:pPr>
          </w:p>
        </w:tc>
      </w:tr>
      <w:tr w:rsidR="00327E8C" w:rsidRPr="0068638C" w14:paraId="0BA15403" w14:textId="77777777" w:rsidTr="6A85C8B1">
        <w:trPr>
          <w:cantSplit/>
          <w:trHeight w:val="567"/>
        </w:trPr>
        <w:tc>
          <w:tcPr>
            <w:tcW w:w="14400" w:type="dxa"/>
            <w:gridSpan w:val="7"/>
            <w:tcBorders>
              <w:top w:val="single" w:sz="4" w:space="0" w:color="000000" w:themeColor="text1"/>
              <w:left w:val="single" w:sz="4" w:space="0" w:color="auto"/>
              <w:bottom w:val="single" w:sz="4" w:space="0" w:color="auto"/>
              <w:right w:val="single" w:sz="4" w:space="0" w:color="auto"/>
            </w:tcBorders>
            <w:vAlign w:val="center"/>
          </w:tcPr>
          <w:p w14:paraId="09A4A02B" w14:textId="49D7C68D" w:rsidR="00327E8C" w:rsidRPr="0068638C" w:rsidRDefault="00327E8C" w:rsidP="00327E8C">
            <w:pPr>
              <w:snapToGrid w:val="0"/>
              <w:rPr>
                <w:rFonts w:ascii="Arial" w:hAnsi="Arial" w:cs="Arial"/>
                <w:b/>
                <w:color w:val="000000"/>
                <w:sz w:val="22"/>
                <w:szCs w:val="22"/>
                <w:lang w:val="en-US"/>
              </w:rPr>
            </w:pPr>
            <w:proofErr w:type="spellStart"/>
            <w:r w:rsidRPr="0068638C">
              <w:rPr>
                <w:rFonts w:ascii="Arial" w:hAnsi="Arial" w:cs="Arial"/>
                <w:b/>
                <w:color w:val="000000"/>
                <w:sz w:val="22"/>
                <w:szCs w:val="22"/>
                <w:lang w:val="en-US"/>
              </w:rPr>
              <w:t>Proje</w:t>
            </w:r>
            <w:proofErr w:type="spellEnd"/>
            <w:r w:rsidRPr="0068638C">
              <w:rPr>
                <w:rFonts w:ascii="Arial" w:hAnsi="Arial" w:cs="Arial"/>
                <w:b/>
                <w:color w:val="000000"/>
                <w:sz w:val="22"/>
                <w:szCs w:val="22"/>
                <w:lang w:val="en-US"/>
              </w:rPr>
              <w:t xml:space="preserve"> </w:t>
            </w:r>
            <w:proofErr w:type="spellStart"/>
            <w:r w:rsidRPr="0068638C">
              <w:rPr>
                <w:rFonts w:ascii="Arial" w:hAnsi="Arial" w:cs="Arial"/>
                <w:b/>
                <w:color w:val="000000"/>
                <w:sz w:val="22"/>
                <w:szCs w:val="22"/>
                <w:lang w:val="en-US"/>
              </w:rPr>
              <w:t>Adı</w:t>
            </w:r>
            <w:proofErr w:type="spellEnd"/>
            <w:r w:rsidRPr="0068638C">
              <w:rPr>
                <w:rFonts w:ascii="Arial" w:hAnsi="Arial" w:cs="Arial"/>
                <w:b/>
                <w:color w:val="000000"/>
                <w:sz w:val="22"/>
                <w:szCs w:val="22"/>
                <w:lang w:val="en-US"/>
              </w:rPr>
              <w:t>:</w:t>
            </w:r>
            <w:r w:rsidR="00D00C9C" w:rsidRPr="0068638C">
              <w:rPr>
                <w:rFonts w:ascii="Arial" w:hAnsi="Arial" w:cs="Arial"/>
                <w:b/>
                <w:color w:val="000000"/>
                <w:sz w:val="22"/>
                <w:szCs w:val="22"/>
                <w:lang w:val="en-US"/>
              </w:rPr>
              <w:t xml:space="preserve"> </w:t>
            </w:r>
            <w:r w:rsidR="007A25ED" w:rsidRPr="6A85C8B1">
              <w:rPr>
                <w:rFonts w:ascii="Arial" w:eastAsia="Arial" w:hAnsi="Arial" w:cs="Arial"/>
                <w:b/>
                <w:bCs/>
                <w:sz w:val="22"/>
                <w:szCs w:val="22"/>
              </w:rPr>
              <w:t>Mobile Charging Stations for Electric Vehicle</w:t>
            </w:r>
          </w:p>
        </w:tc>
      </w:tr>
      <w:tr w:rsidR="00723123" w:rsidRPr="0068638C" w14:paraId="27E34B88" w14:textId="77777777" w:rsidTr="6A85C8B1">
        <w:trPr>
          <w:cantSplit/>
          <w:trHeight w:hRule="exact" w:val="283"/>
        </w:trPr>
        <w:tc>
          <w:tcPr>
            <w:tcW w:w="5529" w:type="dxa"/>
            <w:vMerge w:val="restart"/>
            <w:tcBorders>
              <w:top w:val="single" w:sz="4" w:space="0" w:color="auto"/>
              <w:left w:val="single" w:sz="4" w:space="0" w:color="auto"/>
              <w:bottom w:val="single" w:sz="4" w:space="0" w:color="000000" w:themeColor="text1"/>
            </w:tcBorders>
            <w:vAlign w:val="center"/>
          </w:tcPr>
          <w:p w14:paraId="4720A805" w14:textId="77777777" w:rsidR="00723123" w:rsidRPr="0068638C" w:rsidRDefault="00141ECE" w:rsidP="00171AED">
            <w:pPr>
              <w:snapToGrid w:val="0"/>
              <w:rPr>
                <w:rFonts w:ascii="Arial" w:hAnsi="Arial" w:cs="Arial"/>
                <w:b/>
                <w:color w:val="000000"/>
                <w:sz w:val="22"/>
                <w:szCs w:val="22"/>
                <w:lang w:val="en-US"/>
              </w:rPr>
            </w:pPr>
            <w:r>
              <w:rPr>
                <w:rFonts w:ascii="Arial" w:hAnsi="Arial" w:cs="Arial"/>
                <w:b/>
                <w:color w:val="000000"/>
                <w:sz w:val="22"/>
                <w:szCs w:val="22"/>
                <w:lang w:val="en-US"/>
              </w:rPr>
              <w:t>Cost Items</w:t>
            </w:r>
          </w:p>
        </w:tc>
        <w:tc>
          <w:tcPr>
            <w:tcW w:w="3260" w:type="dxa"/>
            <w:gridSpan w:val="2"/>
            <w:tcBorders>
              <w:top w:val="single" w:sz="4" w:space="0" w:color="auto"/>
              <w:left w:val="single" w:sz="4" w:space="0" w:color="000000" w:themeColor="text1"/>
              <w:bottom w:val="single" w:sz="4" w:space="0" w:color="000000" w:themeColor="text1"/>
            </w:tcBorders>
          </w:tcPr>
          <w:p w14:paraId="4ADA92BF" w14:textId="77777777" w:rsidR="00723123" w:rsidRPr="0068638C" w:rsidRDefault="00723123" w:rsidP="007E2F20">
            <w:pPr>
              <w:snapToGrid w:val="0"/>
              <w:jc w:val="center"/>
              <w:rPr>
                <w:rFonts w:ascii="Arial" w:hAnsi="Arial" w:cs="Arial"/>
                <w:b/>
                <w:color w:val="000000"/>
                <w:sz w:val="22"/>
                <w:szCs w:val="22"/>
                <w:lang w:val="en-US"/>
              </w:rPr>
            </w:pPr>
            <w:commentRangeStart w:id="93"/>
            <w:r w:rsidRPr="0068638C">
              <w:rPr>
                <w:rFonts w:ascii="Arial" w:hAnsi="Arial" w:cs="Arial"/>
                <w:b/>
                <w:color w:val="000000"/>
                <w:sz w:val="22"/>
                <w:szCs w:val="22"/>
                <w:lang w:val="en-US"/>
              </w:rPr>
              <w:t>20</w:t>
            </w:r>
            <w:r w:rsidR="007E2F20">
              <w:rPr>
                <w:rFonts w:ascii="Arial" w:hAnsi="Arial" w:cs="Arial"/>
                <w:b/>
                <w:color w:val="000000"/>
                <w:sz w:val="22"/>
                <w:szCs w:val="22"/>
                <w:lang w:val="en-US"/>
              </w:rPr>
              <w:t>21</w:t>
            </w:r>
            <w:commentRangeEnd w:id="93"/>
            <w:r w:rsidR="00CF721B">
              <w:rPr>
                <w:rStyle w:val="AklamaBavurusu"/>
              </w:rPr>
              <w:commentReference w:id="93"/>
            </w:r>
          </w:p>
        </w:tc>
        <w:tc>
          <w:tcPr>
            <w:tcW w:w="3260" w:type="dxa"/>
            <w:gridSpan w:val="3"/>
            <w:tcBorders>
              <w:top w:val="single" w:sz="4" w:space="0" w:color="auto"/>
              <w:left w:val="single" w:sz="4" w:space="0" w:color="000000" w:themeColor="text1"/>
              <w:bottom w:val="single" w:sz="4" w:space="0" w:color="000000" w:themeColor="text1"/>
            </w:tcBorders>
          </w:tcPr>
          <w:p w14:paraId="3E3C7570" w14:textId="77777777" w:rsidR="00723123" w:rsidRPr="0068638C" w:rsidRDefault="00723123" w:rsidP="007E2F20">
            <w:pPr>
              <w:snapToGrid w:val="0"/>
              <w:jc w:val="center"/>
              <w:rPr>
                <w:rFonts w:ascii="Arial" w:hAnsi="Arial" w:cs="Arial"/>
                <w:b/>
                <w:color w:val="000000"/>
                <w:sz w:val="22"/>
                <w:szCs w:val="22"/>
                <w:lang w:val="en-US"/>
              </w:rPr>
            </w:pPr>
            <w:r w:rsidRPr="0068638C">
              <w:rPr>
                <w:rFonts w:ascii="Arial" w:hAnsi="Arial" w:cs="Arial"/>
                <w:b/>
                <w:color w:val="000000"/>
                <w:sz w:val="22"/>
                <w:szCs w:val="22"/>
                <w:lang w:val="en-US"/>
              </w:rPr>
              <w:t>20</w:t>
            </w:r>
            <w:r w:rsidR="00F80A1D">
              <w:rPr>
                <w:rFonts w:ascii="Arial" w:hAnsi="Arial" w:cs="Arial"/>
                <w:b/>
                <w:color w:val="000000"/>
                <w:sz w:val="22"/>
                <w:szCs w:val="22"/>
                <w:lang w:val="en-US"/>
              </w:rPr>
              <w:t>2</w:t>
            </w:r>
            <w:r w:rsidR="007E2F20">
              <w:rPr>
                <w:rFonts w:ascii="Arial" w:hAnsi="Arial" w:cs="Arial"/>
                <w:b/>
                <w:color w:val="000000"/>
                <w:sz w:val="22"/>
                <w:szCs w:val="22"/>
                <w:lang w:val="en-US"/>
              </w:rPr>
              <w:t>2</w:t>
            </w:r>
          </w:p>
        </w:tc>
        <w:tc>
          <w:tcPr>
            <w:tcW w:w="2351" w:type="dxa"/>
            <w:vMerge w:val="restart"/>
            <w:tcBorders>
              <w:top w:val="single" w:sz="4" w:space="0" w:color="auto"/>
              <w:left w:val="single" w:sz="4" w:space="0" w:color="000000" w:themeColor="text1"/>
              <w:right w:val="single" w:sz="4" w:space="0" w:color="auto"/>
            </w:tcBorders>
            <w:vAlign w:val="center"/>
          </w:tcPr>
          <w:p w14:paraId="3072318A" w14:textId="77777777" w:rsidR="00723123" w:rsidRPr="0068638C" w:rsidRDefault="00723123" w:rsidP="00F80A1D">
            <w:pPr>
              <w:snapToGrid w:val="0"/>
              <w:jc w:val="center"/>
              <w:rPr>
                <w:rFonts w:ascii="Arial" w:hAnsi="Arial" w:cs="Arial"/>
                <w:b/>
                <w:color w:val="000000"/>
                <w:sz w:val="22"/>
                <w:szCs w:val="22"/>
                <w:lang w:val="en-US"/>
              </w:rPr>
            </w:pPr>
            <w:r w:rsidRPr="0068638C">
              <w:rPr>
                <w:rFonts w:ascii="Arial" w:hAnsi="Arial" w:cs="Arial"/>
                <w:b/>
                <w:color w:val="000000"/>
                <w:sz w:val="22"/>
                <w:szCs w:val="22"/>
                <w:lang w:val="en-US"/>
              </w:rPr>
              <w:t>TO</w:t>
            </w:r>
            <w:r w:rsidR="00F80A1D">
              <w:rPr>
                <w:rFonts w:ascii="Arial" w:hAnsi="Arial" w:cs="Arial"/>
                <w:b/>
                <w:color w:val="000000"/>
                <w:sz w:val="22"/>
                <w:szCs w:val="22"/>
                <w:lang w:val="en-US"/>
              </w:rPr>
              <w:t>TAL</w:t>
            </w:r>
            <w:r w:rsidRPr="0068638C">
              <w:rPr>
                <w:rFonts w:ascii="Arial" w:hAnsi="Arial" w:cs="Arial"/>
                <w:b/>
                <w:color w:val="000000"/>
                <w:sz w:val="22"/>
                <w:szCs w:val="22"/>
                <w:lang w:val="en-US"/>
              </w:rPr>
              <w:t xml:space="preserve"> (USD)</w:t>
            </w:r>
          </w:p>
        </w:tc>
      </w:tr>
      <w:tr w:rsidR="00723123" w:rsidRPr="0068638C" w14:paraId="393080ED" w14:textId="77777777" w:rsidTr="6A85C8B1">
        <w:trPr>
          <w:cantSplit/>
        </w:trPr>
        <w:tc>
          <w:tcPr>
            <w:tcW w:w="5529" w:type="dxa"/>
            <w:vMerge/>
          </w:tcPr>
          <w:p w14:paraId="55D5766C" w14:textId="77777777" w:rsidR="00723123" w:rsidRPr="0068638C" w:rsidRDefault="00723123" w:rsidP="00171AED">
            <w:pPr>
              <w:rPr>
                <w:rFonts w:ascii="Arial" w:hAnsi="Arial" w:cs="Arial"/>
                <w:sz w:val="22"/>
                <w:szCs w:val="22"/>
                <w:lang w:val="en-US"/>
              </w:rPr>
            </w:pPr>
          </w:p>
        </w:tc>
        <w:tc>
          <w:tcPr>
            <w:tcW w:w="1701" w:type="dxa"/>
            <w:tcBorders>
              <w:left w:val="single" w:sz="4" w:space="0" w:color="000000" w:themeColor="text1"/>
              <w:bottom w:val="single" w:sz="4" w:space="0" w:color="000000" w:themeColor="text1"/>
            </w:tcBorders>
          </w:tcPr>
          <w:p w14:paraId="792CFB27" w14:textId="77777777" w:rsidR="00723123" w:rsidRPr="0068638C" w:rsidRDefault="00141ECE" w:rsidP="00171AED">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Period-</w:t>
            </w:r>
            <w:r w:rsidR="00723123" w:rsidRPr="0068638C">
              <w:rPr>
                <w:rFonts w:ascii="Arial" w:hAnsi="Arial" w:cs="Arial"/>
                <w:b/>
                <w:color w:val="000000"/>
                <w:sz w:val="22"/>
                <w:szCs w:val="22"/>
                <w:lang w:val="en-US"/>
              </w:rPr>
              <w:t>I</w:t>
            </w:r>
          </w:p>
        </w:tc>
        <w:tc>
          <w:tcPr>
            <w:tcW w:w="1559" w:type="dxa"/>
            <w:tcBorders>
              <w:left w:val="single" w:sz="4" w:space="0" w:color="000000" w:themeColor="text1"/>
              <w:bottom w:val="single" w:sz="4" w:space="0" w:color="000000" w:themeColor="text1"/>
            </w:tcBorders>
          </w:tcPr>
          <w:p w14:paraId="4DABF2EA" w14:textId="77777777" w:rsidR="00723123" w:rsidRPr="0068638C" w:rsidRDefault="00141ECE" w:rsidP="00171AED">
            <w:pPr>
              <w:snapToGrid w:val="0"/>
              <w:jc w:val="center"/>
              <w:rPr>
                <w:rFonts w:ascii="Arial" w:hAnsi="Arial" w:cs="Arial"/>
                <w:b/>
                <w:color w:val="000000"/>
                <w:sz w:val="22"/>
                <w:szCs w:val="22"/>
                <w:vertAlign w:val="superscript"/>
                <w:lang w:val="en-US"/>
              </w:rPr>
            </w:pPr>
            <w:r>
              <w:rPr>
                <w:rFonts w:ascii="Arial" w:hAnsi="Arial" w:cs="Arial"/>
                <w:b/>
                <w:color w:val="000000"/>
                <w:sz w:val="22"/>
                <w:szCs w:val="22"/>
                <w:lang w:val="en-US"/>
              </w:rPr>
              <w:t>Period-</w:t>
            </w:r>
            <w:r w:rsidR="00723123" w:rsidRPr="0068638C">
              <w:rPr>
                <w:rFonts w:ascii="Arial" w:hAnsi="Arial" w:cs="Arial"/>
                <w:b/>
                <w:color w:val="000000"/>
                <w:sz w:val="22"/>
                <w:szCs w:val="22"/>
                <w:lang w:val="en-US"/>
              </w:rPr>
              <w:t>II</w:t>
            </w:r>
          </w:p>
        </w:tc>
        <w:tc>
          <w:tcPr>
            <w:tcW w:w="1559" w:type="dxa"/>
            <w:tcBorders>
              <w:left w:val="single" w:sz="4" w:space="0" w:color="000000" w:themeColor="text1"/>
              <w:bottom w:val="single" w:sz="4" w:space="0" w:color="000000" w:themeColor="text1"/>
            </w:tcBorders>
          </w:tcPr>
          <w:p w14:paraId="5892DCA3" w14:textId="77777777" w:rsidR="00723123" w:rsidRPr="0068638C" w:rsidRDefault="00141ECE" w:rsidP="00171AED">
            <w:pPr>
              <w:snapToGrid w:val="0"/>
              <w:jc w:val="center"/>
              <w:rPr>
                <w:rFonts w:ascii="Arial" w:hAnsi="Arial" w:cs="Arial"/>
                <w:b/>
                <w:color w:val="000000"/>
                <w:sz w:val="22"/>
                <w:szCs w:val="22"/>
                <w:lang w:val="en-US"/>
              </w:rPr>
            </w:pPr>
            <w:r>
              <w:rPr>
                <w:rFonts w:ascii="Arial" w:hAnsi="Arial" w:cs="Arial"/>
                <w:b/>
                <w:color w:val="000000"/>
                <w:sz w:val="22"/>
                <w:szCs w:val="22"/>
                <w:lang w:val="en-US"/>
              </w:rPr>
              <w:t>Period-</w:t>
            </w:r>
            <w:r w:rsidR="00723123" w:rsidRPr="0068638C">
              <w:rPr>
                <w:rFonts w:ascii="Arial" w:hAnsi="Arial" w:cs="Arial"/>
                <w:b/>
                <w:color w:val="000000"/>
                <w:sz w:val="22"/>
                <w:szCs w:val="22"/>
                <w:lang w:val="en-US"/>
              </w:rPr>
              <w:t>I</w:t>
            </w:r>
          </w:p>
        </w:tc>
        <w:tc>
          <w:tcPr>
            <w:tcW w:w="1701" w:type="dxa"/>
            <w:gridSpan w:val="2"/>
            <w:tcBorders>
              <w:left w:val="single" w:sz="4" w:space="0" w:color="000000" w:themeColor="text1"/>
              <w:bottom w:val="single" w:sz="4" w:space="0" w:color="000000" w:themeColor="text1"/>
            </w:tcBorders>
          </w:tcPr>
          <w:p w14:paraId="15274D0F" w14:textId="77777777" w:rsidR="00723123" w:rsidRPr="0068638C" w:rsidRDefault="00141ECE" w:rsidP="00171AED">
            <w:pPr>
              <w:snapToGrid w:val="0"/>
              <w:jc w:val="center"/>
              <w:rPr>
                <w:rFonts w:ascii="Arial" w:hAnsi="Arial" w:cs="Arial"/>
                <w:b/>
                <w:color w:val="000000"/>
                <w:sz w:val="22"/>
                <w:szCs w:val="22"/>
                <w:lang w:val="en-US"/>
              </w:rPr>
            </w:pPr>
            <w:r>
              <w:rPr>
                <w:rFonts w:ascii="Arial" w:hAnsi="Arial" w:cs="Arial"/>
                <w:b/>
                <w:color w:val="000000"/>
                <w:sz w:val="22"/>
                <w:szCs w:val="22"/>
                <w:lang w:val="en-US"/>
              </w:rPr>
              <w:t>Period-</w:t>
            </w:r>
            <w:r w:rsidR="00723123" w:rsidRPr="0068638C">
              <w:rPr>
                <w:rFonts w:ascii="Arial" w:hAnsi="Arial" w:cs="Arial"/>
                <w:b/>
                <w:color w:val="000000"/>
                <w:sz w:val="22"/>
                <w:szCs w:val="22"/>
                <w:lang w:val="en-US"/>
              </w:rPr>
              <w:t>II</w:t>
            </w:r>
          </w:p>
        </w:tc>
        <w:tc>
          <w:tcPr>
            <w:tcW w:w="2351" w:type="dxa"/>
            <w:vMerge/>
          </w:tcPr>
          <w:p w14:paraId="1FC3E4E2" w14:textId="77777777" w:rsidR="00723123" w:rsidRPr="0068638C" w:rsidRDefault="00723123" w:rsidP="00171AED">
            <w:pPr>
              <w:snapToGrid w:val="0"/>
              <w:jc w:val="center"/>
              <w:rPr>
                <w:rFonts w:ascii="Arial" w:hAnsi="Arial" w:cs="Arial"/>
                <w:b/>
                <w:color w:val="000000"/>
                <w:sz w:val="22"/>
                <w:szCs w:val="22"/>
                <w:lang w:val="en-US"/>
              </w:rPr>
            </w:pPr>
          </w:p>
        </w:tc>
      </w:tr>
      <w:tr w:rsidR="0044352C" w:rsidRPr="0068638C" w14:paraId="7D9ABB7A" w14:textId="77777777">
        <w:trPr>
          <w:cantSplit/>
          <w:trHeight w:val="567"/>
        </w:trPr>
        <w:tc>
          <w:tcPr>
            <w:tcW w:w="5529" w:type="dxa"/>
            <w:tcBorders>
              <w:top w:val="single" w:sz="4" w:space="0" w:color="000000" w:themeColor="text1"/>
              <w:left w:val="single" w:sz="4" w:space="0" w:color="auto"/>
              <w:bottom w:val="single" w:sz="4" w:space="0" w:color="auto"/>
            </w:tcBorders>
            <w:vAlign w:val="center"/>
          </w:tcPr>
          <w:p w14:paraId="14CEE13D" w14:textId="77777777" w:rsidR="0044352C" w:rsidRPr="0068638C" w:rsidRDefault="0044352C" w:rsidP="0044352C">
            <w:pPr>
              <w:snapToGrid w:val="0"/>
              <w:rPr>
                <w:rFonts w:ascii="Arial" w:hAnsi="Arial" w:cs="Arial"/>
                <w:b/>
                <w:color w:val="000000"/>
                <w:sz w:val="22"/>
                <w:szCs w:val="22"/>
                <w:lang w:val="en-US"/>
              </w:rPr>
            </w:pPr>
            <w:r w:rsidRPr="0068638C">
              <w:rPr>
                <w:rFonts w:ascii="Arial" w:hAnsi="Arial" w:cs="Arial"/>
                <w:b/>
                <w:color w:val="000000"/>
                <w:sz w:val="22"/>
                <w:szCs w:val="22"/>
                <w:lang w:val="en-US"/>
              </w:rPr>
              <w:t>Person</w:t>
            </w:r>
            <w:r>
              <w:rPr>
                <w:rFonts w:ascii="Arial" w:hAnsi="Arial" w:cs="Arial"/>
                <w:b/>
                <w:color w:val="000000"/>
                <w:sz w:val="22"/>
                <w:szCs w:val="22"/>
                <w:lang w:val="en-US"/>
              </w:rPr>
              <w:t>n</w:t>
            </w:r>
            <w:r w:rsidRPr="0068638C">
              <w:rPr>
                <w:rFonts w:ascii="Arial" w:hAnsi="Arial" w:cs="Arial"/>
                <w:b/>
                <w:color w:val="000000"/>
                <w:sz w:val="22"/>
                <w:szCs w:val="22"/>
                <w:lang w:val="en-US"/>
              </w:rPr>
              <w:t xml:space="preserve">el </w:t>
            </w:r>
            <w:r>
              <w:rPr>
                <w:rFonts w:ascii="Arial" w:hAnsi="Arial" w:cs="Arial"/>
                <w:b/>
                <w:color w:val="000000"/>
                <w:sz w:val="22"/>
                <w:szCs w:val="22"/>
                <w:lang w:val="en-US"/>
              </w:rPr>
              <w:t>Cost</w:t>
            </w:r>
          </w:p>
        </w:tc>
        <w:tc>
          <w:tcPr>
            <w:tcW w:w="1701" w:type="dxa"/>
            <w:tcBorders>
              <w:top w:val="single" w:sz="4" w:space="0" w:color="000000" w:themeColor="text1"/>
              <w:left w:val="single" w:sz="4" w:space="0" w:color="000000" w:themeColor="text1"/>
              <w:bottom w:val="single" w:sz="4" w:space="0" w:color="auto"/>
            </w:tcBorders>
            <w:vAlign w:val="bottom"/>
          </w:tcPr>
          <w:p w14:paraId="5FA38C2B" w14:textId="2EC4A527" w:rsidR="0044352C" w:rsidRPr="00F47D57" w:rsidRDefault="0044352C" w:rsidP="00F47D57">
            <w:pPr>
              <w:snapToGrid w:val="0"/>
              <w:jc w:val="center"/>
              <w:rPr>
                <w:rFonts w:ascii="Arial" w:hAnsi="Arial" w:cs="Arial"/>
                <w:color w:val="000000"/>
                <w:lang w:val="en-US"/>
              </w:rPr>
            </w:pPr>
            <w:r w:rsidRPr="00F47D57">
              <w:rPr>
                <w:rFonts w:ascii="Arial" w:hAnsi="Arial" w:cs="Arial"/>
                <w:color w:val="000000"/>
              </w:rPr>
              <w:t>22.456,5</w:t>
            </w:r>
          </w:p>
        </w:tc>
        <w:tc>
          <w:tcPr>
            <w:tcW w:w="1559" w:type="dxa"/>
            <w:tcBorders>
              <w:top w:val="single" w:sz="4" w:space="0" w:color="000000" w:themeColor="text1"/>
              <w:left w:val="single" w:sz="4" w:space="0" w:color="000000" w:themeColor="text1"/>
              <w:bottom w:val="single" w:sz="4" w:space="0" w:color="auto"/>
            </w:tcBorders>
            <w:vAlign w:val="bottom"/>
          </w:tcPr>
          <w:p w14:paraId="20453181" w14:textId="6D2FD7CA" w:rsidR="0044352C" w:rsidRPr="00F47D57" w:rsidRDefault="0044352C" w:rsidP="00F47D57">
            <w:pPr>
              <w:jc w:val="center"/>
              <w:rPr>
                <w:rFonts w:ascii="Arial" w:hAnsi="Arial" w:cs="Arial"/>
                <w:lang w:val="en-US"/>
              </w:rPr>
            </w:pPr>
            <w:r w:rsidRPr="00F47D57">
              <w:rPr>
                <w:rFonts w:ascii="Arial" w:hAnsi="Arial" w:cs="Arial"/>
                <w:color w:val="000000"/>
              </w:rPr>
              <w:t>18.713,75</w:t>
            </w:r>
          </w:p>
        </w:tc>
        <w:tc>
          <w:tcPr>
            <w:tcW w:w="1559" w:type="dxa"/>
            <w:tcBorders>
              <w:top w:val="single" w:sz="4" w:space="0" w:color="000000" w:themeColor="text1"/>
              <w:left w:val="single" w:sz="4" w:space="0" w:color="000000" w:themeColor="text1"/>
              <w:bottom w:val="single" w:sz="4" w:space="0" w:color="auto"/>
            </w:tcBorders>
            <w:vAlign w:val="bottom"/>
          </w:tcPr>
          <w:p w14:paraId="1988DA36" w14:textId="61D83815" w:rsidR="0044352C" w:rsidRPr="00F47D57" w:rsidRDefault="0044352C" w:rsidP="00F47D57">
            <w:pPr>
              <w:jc w:val="center"/>
              <w:rPr>
                <w:rFonts w:ascii="Arial" w:hAnsi="Arial" w:cs="Arial"/>
                <w:lang w:val="en-US"/>
              </w:rPr>
            </w:pPr>
            <w:r w:rsidRPr="00F47D57">
              <w:rPr>
                <w:rFonts w:ascii="Arial" w:hAnsi="Arial" w:cs="Arial"/>
                <w:color w:val="000000"/>
              </w:rPr>
              <w:t>18.713,75</w:t>
            </w:r>
          </w:p>
        </w:tc>
        <w:tc>
          <w:tcPr>
            <w:tcW w:w="1701" w:type="dxa"/>
            <w:gridSpan w:val="2"/>
            <w:tcBorders>
              <w:top w:val="single" w:sz="4" w:space="0" w:color="000000" w:themeColor="text1"/>
              <w:left w:val="single" w:sz="4" w:space="0" w:color="000000" w:themeColor="text1"/>
              <w:bottom w:val="single" w:sz="4" w:space="0" w:color="auto"/>
            </w:tcBorders>
            <w:vAlign w:val="bottom"/>
          </w:tcPr>
          <w:p w14:paraId="322813DF" w14:textId="2014012F" w:rsidR="0044352C" w:rsidRPr="00F47D57" w:rsidRDefault="0044352C" w:rsidP="00F47D57">
            <w:pPr>
              <w:jc w:val="center"/>
              <w:rPr>
                <w:rFonts w:ascii="Arial" w:hAnsi="Arial" w:cs="Arial"/>
                <w:lang w:val="en-US"/>
              </w:rPr>
            </w:pPr>
            <w:r w:rsidRPr="00F47D57">
              <w:rPr>
                <w:rFonts w:ascii="Arial" w:hAnsi="Arial" w:cs="Arial"/>
                <w:color w:val="000000"/>
              </w:rPr>
              <w:t>14.971</w:t>
            </w:r>
          </w:p>
        </w:tc>
        <w:tc>
          <w:tcPr>
            <w:tcW w:w="2351" w:type="dxa"/>
            <w:tcBorders>
              <w:top w:val="single" w:sz="4" w:space="0" w:color="000000" w:themeColor="text1"/>
              <w:left w:val="single" w:sz="4" w:space="0" w:color="000000" w:themeColor="text1"/>
              <w:bottom w:val="single" w:sz="4" w:space="0" w:color="auto"/>
              <w:right w:val="single" w:sz="4" w:space="0" w:color="auto"/>
            </w:tcBorders>
            <w:vAlign w:val="bottom"/>
          </w:tcPr>
          <w:p w14:paraId="468F2C13" w14:textId="3480933A" w:rsidR="0044352C" w:rsidRPr="00F47D57" w:rsidRDefault="0044352C" w:rsidP="00F47D57">
            <w:pPr>
              <w:jc w:val="center"/>
              <w:rPr>
                <w:rFonts w:ascii="Arial" w:hAnsi="Arial" w:cs="Arial"/>
                <w:lang w:val="en-US"/>
              </w:rPr>
            </w:pPr>
            <w:r w:rsidRPr="00F47D57">
              <w:rPr>
                <w:rFonts w:ascii="Arial" w:hAnsi="Arial" w:cs="Arial"/>
                <w:color w:val="000000"/>
              </w:rPr>
              <w:t>74.855</w:t>
            </w:r>
          </w:p>
        </w:tc>
      </w:tr>
      <w:tr w:rsidR="0044352C" w:rsidRPr="0068638C" w14:paraId="0F8E9A54" w14:textId="77777777">
        <w:trPr>
          <w:cantSplit/>
          <w:trHeight w:val="567"/>
        </w:trPr>
        <w:tc>
          <w:tcPr>
            <w:tcW w:w="5529" w:type="dxa"/>
            <w:tcBorders>
              <w:top w:val="single" w:sz="4" w:space="0" w:color="auto"/>
              <w:left w:val="single" w:sz="4" w:space="0" w:color="auto"/>
              <w:bottom w:val="single" w:sz="4" w:space="0" w:color="000000" w:themeColor="text1"/>
            </w:tcBorders>
            <w:vAlign w:val="center"/>
          </w:tcPr>
          <w:p w14:paraId="34172AB6" w14:textId="77777777" w:rsidR="0044352C" w:rsidRPr="0068638C" w:rsidRDefault="0044352C" w:rsidP="0044352C">
            <w:pPr>
              <w:snapToGrid w:val="0"/>
              <w:rPr>
                <w:rFonts w:ascii="Arial" w:hAnsi="Arial" w:cs="Arial"/>
                <w:b/>
                <w:color w:val="000000"/>
                <w:sz w:val="22"/>
                <w:szCs w:val="22"/>
                <w:lang w:val="en-US"/>
              </w:rPr>
            </w:pPr>
            <w:r>
              <w:rPr>
                <w:rFonts w:ascii="Arial" w:hAnsi="Arial" w:cs="Arial"/>
                <w:b/>
                <w:color w:val="000000"/>
                <w:sz w:val="22"/>
                <w:szCs w:val="22"/>
                <w:lang w:val="en-US"/>
              </w:rPr>
              <w:t>Travelling Cost</w:t>
            </w:r>
          </w:p>
        </w:tc>
        <w:tc>
          <w:tcPr>
            <w:tcW w:w="1701" w:type="dxa"/>
            <w:tcBorders>
              <w:top w:val="single" w:sz="4" w:space="0" w:color="auto"/>
              <w:left w:val="single" w:sz="4" w:space="0" w:color="000000" w:themeColor="text1"/>
              <w:bottom w:val="single" w:sz="4" w:space="0" w:color="000000" w:themeColor="text1"/>
            </w:tcBorders>
            <w:vAlign w:val="bottom"/>
          </w:tcPr>
          <w:p w14:paraId="77CE5777" w14:textId="0F1E7276" w:rsidR="0044352C" w:rsidRPr="00F47D57" w:rsidRDefault="0044352C" w:rsidP="00F47D57">
            <w:pPr>
              <w:snapToGrid w:val="0"/>
              <w:jc w:val="center"/>
              <w:rPr>
                <w:rFonts w:ascii="Arial" w:hAnsi="Arial" w:cs="Arial"/>
                <w:color w:val="000000"/>
                <w:lang w:val="en-US"/>
              </w:rPr>
            </w:pPr>
            <w:r w:rsidRPr="00F47D57">
              <w:rPr>
                <w:rFonts w:ascii="Arial" w:hAnsi="Arial" w:cs="Arial"/>
                <w:color w:val="000000"/>
              </w:rPr>
              <w:t>461.25</w:t>
            </w:r>
          </w:p>
        </w:tc>
        <w:tc>
          <w:tcPr>
            <w:tcW w:w="1559" w:type="dxa"/>
            <w:tcBorders>
              <w:top w:val="single" w:sz="4" w:space="0" w:color="auto"/>
              <w:left w:val="single" w:sz="4" w:space="0" w:color="000000" w:themeColor="text1"/>
              <w:bottom w:val="single" w:sz="4" w:space="0" w:color="000000" w:themeColor="text1"/>
            </w:tcBorders>
            <w:vAlign w:val="bottom"/>
          </w:tcPr>
          <w:p w14:paraId="41FE57C8" w14:textId="0A32B1F1" w:rsidR="0044352C" w:rsidRPr="00F47D57" w:rsidRDefault="0044352C" w:rsidP="00F47D57">
            <w:pPr>
              <w:jc w:val="center"/>
              <w:rPr>
                <w:rFonts w:ascii="Arial" w:hAnsi="Arial" w:cs="Arial"/>
                <w:lang w:val="en-US"/>
              </w:rPr>
            </w:pPr>
            <w:r w:rsidRPr="00F47D57">
              <w:rPr>
                <w:rFonts w:ascii="Arial" w:hAnsi="Arial" w:cs="Arial"/>
                <w:color w:val="000000"/>
              </w:rPr>
              <w:t>384,375</w:t>
            </w:r>
          </w:p>
        </w:tc>
        <w:tc>
          <w:tcPr>
            <w:tcW w:w="1559" w:type="dxa"/>
            <w:tcBorders>
              <w:top w:val="single" w:sz="4" w:space="0" w:color="auto"/>
              <w:left w:val="single" w:sz="4" w:space="0" w:color="000000" w:themeColor="text1"/>
              <w:bottom w:val="single" w:sz="4" w:space="0" w:color="000000" w:themeColor="text1"/>
            </w:tcBorders>
            <w:vAlign w:val="bottom"/>
          </w:tcPr>
          <w:p w14:paraId="557A6EB1" w14:textId="3EEC772A" w:rsidR="0044352C" w:rsidRPr="00F47D57" w:rsidRDefault="0044352C" w:rsidP="00F47D57">
            <w:pPr>
              <w:jc w:val="center"/>
              <w:rPr>
                <w:rFonts w:ascii="Arial" w:hAnsi="Arial" w:cs="Arial"/>
                <w:lang w:val="en-US"/>
              </w:rPr>
            </w:pPr>
            <w:r w:rsidRPr="00F47D57">
              <w:rPr>
                <w:rFonts w:ascii="Arial" w:hAnsi="Arial" w:cs="Arial"/>
                <w:color w:val="000000"/>
              </w:rPr>
              <w:t>384,375</w:t>
            </w:r>
          </w:p>
        </w:tc>
        <w:tc>
          <w:tcPr>
            <w:tcW w:w="1701" w:type="dxa"/>
            <w:gridSpan w:val="2"/>
            <w:tcBorders>
              <w:top w:val="single" w:sz="4" w:space="0" w:color="auto"/>
              <w:left w:val="single" w:sz="4" w:space="0" w:color="000000" w:themeColor="text1"/>
              <w:bottom w:val="single" w:sz="4" w:space="0" w:color="000000" w:themeColor="text1"/>
            </w:tcBorders>
            <w:vAlign w:val="bottom"/>
          </w:tcPr>
          <w:p w14:paraId="54F570BD" w14:textId="14CB2CB0" w:rsidR="0044352C" w:rsidRPr="00F47D57" w:rsidRDefault="0044352C" w:rsidP="00F47D57">
            <w:pPr>
              <w:jc w:val="center"/>
              <w:rPr>
                <w:rFonts w:ascii="Arial" w:hAnsi="Arial" w:cs="Arial"/>
                <w:lang w:val="en-US"/>
              </w:rPr>
            </w:pPr>
            <w:r w:rsidRPr="00F47D57">
              <w:rPr>
                <w:rFonts w:ascii="Arial" w:hAnsi="Arial" w:cs="Arial"/>
                <w:color w:val="000000"/>
              </w:rPr>
              <w:t>307,5</w:t>
            </w:r>
          </w:p>
        </w:tc>
        <w:tc>
          <w:tcPr>
            <w:tcW w:w="2351" w:type="dxa"/>
            <w:tcBorders>
              <w:top w:val="single" w:sz="4" w:space="0" w:color="auto"/>
              <w:left w:val="single" w:sz="4" w:space="0" w:color="000000" w:themeColor="text1"/>
              <w:bottom w:val="single" w:sz="4" w:space="0" w:color="000000" w:themeColor="text1"/>
              <w:right w:val="single" w:sz="4" w:space="0" w:color="auto"/>
            </w:tcBorders>
            <w:vAlign w:val="bottom"/>
          </w:tcPr>
          <w:p w14:paraId="66F2E6D6" w14:textId="439CEDB7" w:rsidR="0044352C" w:rsidRPr="00F47D57" w:rsidRDefault="0044352C" w:rsidP="00F47D57">
            <w:pPr>
              <w:jc w:val="center"/>
              <w:rPr>
                <w:rFonts w:ascii="Arial" w:hAnsi="Arial" w:cs="Arial"/>
                <w:lang w:val="en-US"/>
              </w:rPr>
            </w:pPr>
            <w:r w:rsidRPr="00F47D57">
              <w:rPr>
                <w:rFonts w:ascii="Arial" w:hAnsi="Arial" w:cs="Arial"/>
                <w:color w:val="000000"/>
              </w:rPr>
              <w:t>1.537,5</w:t>
            </w:r>
          </w:p>
        </w:tc>
      </w:tr>
      <w:tr w:rsidR="0044352C" w:rsidRPr="0068638C" w14:paraId="6EABDFA1" w14:textId="77777777">
        <w:trPr>
          <w:cantSplit/>
          <w:trHeight w:val="567"/>
        </w:trPr>
        <w:tc>
          <w:tcPr>
            <w:tcW w:w="5529" w:type="dxa"/>
            <w:tcBorders>
              <w:top w:val="single" w:sz="4" w:space="0" w:color="000000" w:themeColor="text1"/>
              <w:left w:val="single" w:sz="4" w:space="0" w:color="auto"/>
              <w:bottom w:val="single" w:sz="4" w:space="0" w:color="auto"/>
            </w:tcBorders>
            <w:vAlign w:val="center"/>
          </w:tcPr>
          <w:p w14:paraId="6CC34248" w14:textId="77777777" w:rsidR="0044352C" w:rsidRPr="0068638C" w:rsidRDefault="0044352C" w:rsidP="0044352C">
            <w:pPr>
              <w:snapToGrid w:val="0"/>
              <w:rPr>
                <w:rFonts w:ascii="Arial" w:hAnsi="Arial" w:cs="Arial"/>
                <w:b/>
                <w:color w:val="000000"/>
                <w:sz w:val="22"/>
                <w:szCs w:val="22"/>
                <w:lang w:val="en-US"/>
              </w:rPr>
            </w:pPr>
            <w:r>
              <w:rPr>
                <w:rFonts w:ascii="Arial" w:hAnsi="Arial" w:cs="Arial"/>
                <w:b/>
                <w:color w:val="000000"/>
                <w:sz w:val="22"/>
                <w:szCs w:val="22"/>
                <w:lang w:val="en-US"/>
              </w:rPr>
              <w:t>Tool/Equipment/Software/Publication Cost</w:t>
            </w:r>
          </w:p>
        </w:tc>
        <w:tc>
          <w:tcPr>
            <w:tcW w:w="1701" w:type="dxa"/>
            <w:tcBorders>
              <w:top w:val="single" w:sz="4" w:space="0" w:color="000000" w:themeColor="text1"/>
              <w:left w:val="single" w:sz="4" w:space="0" w:color="000000" w:themeColor="text1"/>
              <w:bottom w:val="single" w:sz="4" w:space="0" w:color="auto"/>
            </w:tcBorders>
            <w:vAlign w:val="bottom"/>
          </w:tcPr>
          <w:p w14:paraId="19D2C616" w14:textId="5F8494D8" w:rsidR="0044352C" w:rsidRPr="00F47D57" w:rsidRDefault="0044352C" w:rsidP="00F47D57">
            <w:pPr>
              <w:snapToGrid w:val="0"/>
              <w:jc w:val="center"/>
              <w:rPr>
                <w:rFonts w:ascii="Arial" w:hAnsi="Arial" w:cs="Arial"/>
                <w:color w:val="000000"/>
                <w:lang w:val="en-US"/>
              </w:rPr>
            </w:pPr>
            <w:r w:rsidRPr="00F47D57">
              <w:rPr>
                <w:rFonts w:ascii="Arial" w:hAnsi="Arial" w:cs="Arial"/>
                <w:color w:val="000000"/>
              </w:rPr>
              <w:t>14870.64</w:t>
            </w:r>
          </w:p>
        </w:tc>
        <w:tc>
          <w:tcPr>
            <w:tcW w:w="1559" w:type="dxa"/>
            <w:tcBorders>
              <w:top w:val="single" w:sz="4" w:space="0" w:color="000000" w:themeColor="text1"/>
              <w:left w:val="single" w:sz="4" w:space="0" w:color="000000" w:themeColor="text1"/>
              <w:bottom w:val="single" w:sz="4" w:space="0" w:color="auto"/>
            </w:tcBorders>
            <w:vAlign w:val="bottom"/>
          </w:tcPr>
          <w:p w14:paraId="4605EC45" w14:textId="22859387" w:rsidR="0044352C" w:rsidRPr="00F47D57" w:rsidRDefault="0044352C" w:rsidP="00F47D57">
            <w:pPr>
              <w:jc w:val="center"/>
              <w:rPr>
                <w:rFonts w:ascii="Arial" w:hAnsi="Arial" w:cs="Arial"/>
                <w:lang w:val="en-US"/>
              </w:rPr>
            </w:pPr>
            <w:r w:rsidRPr="00F47D57">
              <w:rPr>
                <w:rFonts w:ascii="Arial" w:hAnsi="Arial" w:cs="Arial"/>
                <w:color w:val="000000"/>
              </w:rPr>
              <w:t>12.392,2</w:t>
            </w:r>
          </w:p>
        </w:tc>
        <w:tc>
          <w:tcPr>
            <w:tcW w:w="1559" w:type="dxa"/>
            <w:tcBorders>
              <w:top w:val="single" w:sz="4" w:space="0" w:color="000000" w:themeColor="text1"/>
              <w:left w:val="single" w:sz="4" w:space="0" w:color="000000" w:themeColor="text1"/>
              <w:bottom w:val="single" w:sz="4" w:space="0" w:color="auto"/>
            </w:tcBorders>
            <w:vAlign w:val="bottom"/>
          </w:tcPr>
          <w:p w14:paraId="6C45E855" w14:textId="10A45190" w:rsidR="0044352C" w:rsidRPr="00F47D57" w:rsidRDefault="0044352C" w:rsidP="00F47D57">
            <w:pPr>
              <w:jc w:val="center"/>
              <w:rPr>
                <w:rFonts w:ascii="Arial" w:hAnsi="Arial" w:cs="Arial"/>
                <w:lang w:val="en-US"/>
              </w:rPr>
            </w:pPr>
            <w:r w:rsidRPr="00F47D57">
              <w:rPr>
                <w:rFonts w:ascii="Arial" w:hAnsi="Arial" w:cs="Arial"/>
                <w:color w:val="000000"/>
              </w:rPr>
              <w:t>12.392,2</w:t>
            </w:r>
          </w:p>
        </w:tc>
        <w:tc>
          <w:tcPr>
            <w:tcW w:w="1701" w:type="dxa"/>
            <w:gridSpan w:val="2"/>
            <w:tcBorders>
              <w:top w:val="single" w:sz="4" w:space="0" w:color="000000" w:themeColor="text1"/>
              <w:left w:val="single" w:sz="4" w:space="0" w:color="000000" w:themeColor="text1"/>
              <w:bottom w:val="single" w:sz="4" w:space="0" w:color="auto"/>
            </w:tcBorders>
            <w:vAlign w:val="bottom"/>
          </w:tcPr>
          <w:p w14:paraId="50EEF9D7" w14:textId="4D888053" w:rsidR="0044352C" w:rsidRPr="00F47D57" w:rsidRDefault="0044352C" w:rsidP="00F47D57">
            <w:pPr>
              <w:jc w:val="center"/>
              <w:rPr>
                <w:rFonts w:ascii="Arial" w:hAnsi="Arial" w:cs="Arial"/>
                <w:lang w:val="en-US"/>
              </w:rPr>
            </w:pPr>
            <w:r w:rsidRPr="00F47D57">
              <w:rPr>
                <w:rFonts w:ascii="Arial" w:hAnsi="Arial" w:cs="Arial"/>
                <w:color w:val="000000"/>
              </w:rPr>
              <w:t>9.913,76</w:t>
            </w:r>
          </w:p>
        </w:tc>
        <w:tc>
          <w:tcPr>
            <w:tcW w:w="2351" w:type="dxa"/>
            <w:tcBorders>
              <w:top w:val="single" w:sz="4" w:space="0" w:color="000000" w:themeColor="text1"/>
              <w:left w:val="single" w:sz="4" w:space="0" w:color="000000" w:themeColor="text1"/>
              <w:bottom w:val="single" w:sz="4" w:space="0" w:color="auto"/>
              <w:right w:val="single" w:sz="4" w:space="0" w:color="auto"/>
            </w:tcBorders>
            <w:vAlign w:val="bottom"/>
          </w:tcPr>
          <w:p w14:paraId="7AF39BC5" w14:textId="7658508E" w:rsidR="0044352C" w:rsidRPr="00F47D57" w:rsidRDefault="0044352C" w:rsidP="00F47D57">
            <w:pPr>
              <w:jc w:val="center"/>
              <w:rPr>
                <w:rFonts w:ascii="Arial" w:hAnsi="Arial" w:cs="Arial"/>
                <w:lang w:val="en-US"/>
              </w:rPr>
            </w:pPr>
            <w:r w:rsidRPr="00F47D57">
              <w:rPr>
                <w:rFonts w:ascii="Arial" w:hAnsi="Arial" w:cs="Arial"/>
                <w:color w:val="000000"/>
              </w:rPr>
              <w:t>49.568,8</w:t>
            </w:r>
          </w:p>
        </w:tc>
      </w:tr>
      <w:tr w:rsidR="0044352C" w:rsidRPr="0068638C" w14:paraId="3078A153" w14:textId="77777777">
        <w:trPr>
          <w:cantSplit/>
          <w:trHeight w:val="567"/>
        </w:trPr>
        <w:tc>
          <w:tcPr>
            <w:tcW w:w="5529" w:type="dxa"/>
            <w:tcBorders>
              <w:top w:val="single" w:sz="4" w:space="0" w:color="auto"/>
              <w:left w:val="single" w:sz="4" w:space="0" w:color="auto"/>
              <w:bottom w:val="single" w:sz="4" w:space="0" w:color="auto"/>
            </w:tcBorders>
            <w:vAlign w:val="center"/>
          </w:tcPr>
          <w:p w14:paraId="52AF287C" w14:textId="77777777" w:rsidR="0044352C" w:rsidRPr="0068638C" w:rsidRDefault="0044352C" w:rsidP="0044352C">
            <w:pPr>
              <w:snapToGrid w:val="0"/>
              <w:rPr>
                <w:rFonts w:ascii="Arial" w:hAnsi="Arial" w:cs="Arial"/>
                <w:b/>
                <w:color w:val="000000"/>
                <w:sz w:val="22"/>
                <w:szCs w:val="22"/>
                <w:lang w:val="en-US"/>
              </w:rPr>
            </w:pPr>
            <w:r>
              <w:rPr>
                <w:rFonts w:ascii="Arial" w:hAnsi="Arial" w:cs="Arial"/>
                <w:b/>
                <w:color w:val="000000"/>
                <w:sz w:val="22"/>
                <w:szCs w:val="22"/>
                <w:lang w:val="en-US"/>
              </w:rPr>
              <w:t>Domestic R &amp; D Service Cost</w:t>
            </w:r>
          </w:p>
        </w:tc>
        <w:tc>
          <w:tcPr>
            <w:tcW w:w="1701" w:type="dxa"/>
            <w:tcBorders>
              <w:top w:val="single" w:sz="4" w:space="0" w:color="auto"/>
              <w:left w:val="single" w:sz="4" w:space="0" w:color="000000" w:themeColor="text1"/>
              <w:bottom w:val="single" w:sz="4" w:space="0" w:color="auto"/>
            </w:tcBorders>
            <w:vAlign w:val="bottom"/>
          </w:tcPr>
          <w:p w14:paraId="24B106C6" w14:textId="0120471C" w:rsidR="0044352C" w:rsidRPr="00F47D57" w:rsidRDefault="0044352C" w:rsidP="00F47D57">
            <w:pPr>
              <w:snapToGrid w:val="0"/>
              <w:jc w:val="center"/>
              <w:rPr>
                <w:rFonts w:ascii="Arial" w:hAnsi="Arial" w:cs="Arial"/>
                <w:color w:val="000000"/>
                <w:lang w:val="en-US"/>
              </w:rPr>
            </w:pPr>
            <w:r w:rsidRPr="00F47D57">
              <w:rPr>
                <w:rFonts w:ascii="Arial" w:hAnsi="Arial" w:cs="Arial"/>
                <w:color w:val="000000"/>
              </w:rPr>
              <w:t>75</w:t>
            </w:r>
          </w:p>
        </w:tc>
        <w:tc>
          <w:tcPr>
            <w:tcW w:w="1559" w:type="dxa"/>
            <w:tcBorders>
              <w:top w:val="single" w:sz="4" w:space="0" w:color="auto"/>
              <w:left w:val="single" w:sz="4" w:space="0" w:color="000000" w:themeColor="text1"/>
              <w:bottom w:val="single" w:sz="4" w:space="0" w:color="auto"/>
            </w:tcBorders>
            <w:vAlign w:val="bottom"/>
          </w:tcPr>
          <w:p w14:paraId="365D98B8" w14:textId="40B2AB64" w:rsidR="0044352C" w:rsidRPr="00F47D57" w:rsidRDefault="0044352C" w:rsidP="00F47D57">
            <w:pPr>
              <w:jc w:val="center"/>
              <w:rPr>
                <w:rFonts w:ascii="Arial" w:hAnsi="Arial" w:cs="Arial"/>
                <w:lang w:val="en-US"/>
              </w:rPr>
            </w:pPr>
            <w:r w:rsidRPr="00F47D57">
              <w:rPr>
                <w:rFonts w:ascii="Arial" w:hAnsi="Arial" w:cs="Arial"/>
                <w:color w:val="000000"/>
              </w:rPr>
              <w:t>62,5</w:t>
            </w:r>
          </w:p>
        </w:tc>
        <w:tc>
          <w:tcPr>
            <w:tcW w:w="1559" w:type="dxa"/>
            <w:tcBorders>
              <w:top w:val="single" w:sz="4" w:space="0" w:color="auto"/>
              <w:left w:val="single" w:sz="4" w:space="0" w:color="000000" w:themeColor="text1"/>
              <w:bottom w:val="single" w:sz="4" w:space="0" w:color="auto"/>
            </w:tcBorders>
            <w:vAlign w:val="bottom"/>
          </w:tcPr>
          <w:p w14:paraId="3FB8ACED" w14:textId="0AD9C9D9" w:rsidR="0044352C" w:rsidRPr="00F47D57" w:rsidRDefault="0044352C" w:rsidP="00F47D57">
            <w:pPr>
              <w:jc w:val="center"/>
              <w:rPr>
                <w:rFonts w:ascii="Arial" w:hAnsi="Arial" w:cs="Arial"/>
                <w:lang w:val="en-US"/>
              </w:rPr>
            </w:pPr>
            <w:r w:rsidRPr="00F47D57">
              <w:rPr>
                <w:rFonts w:ascii="Arial" w:hAnsi="Arial" w:cs="Arial"/>
                <w:color w:val="000000"/>
              </w:rPr>
              <w:t>62,5</w:t>
            </w:r>
          </w:p>
        </w:tc>
        <w:tc>
          <w:tcPr>
            <w:tcW w:w="1701" w:type="dxa"/>
            <w:gridSpan w:val="2"/>
            <w:tcBorders>
              <w:top w:val="single" w:sz="4" w:space="0" w:color="auto"/>
              <w:left w:val="single" w:sz="4" w:space="0" w:color="000000" w:themeColor="text1"/>
              <w:bottom w:val="single" w:sz="4" w:space="0" w:color="auto"/>
            </w:tcBorders>
            <w:vAlign w:val="bottom"/>
          </w:tcPr>
          <w:p w14:paraId="2ACED106" w14:textId="03AE043E" w:rsidR="0044352C" w:rsidRPr="00F47D57" w:rsidRDefault="0044352C" w:rsidP="00F47D57">
            <w:pPr>
              <w:jc w:val="center"/>
              <w:rPr>
                <w:rFonts w:ascii="Arial" w:hAnsi="Arial" w:cs="Arial"/>
                <w:lang w:val="en-US"/>
              </w:rPr>
            </w:pPr>
            <w:r w:rsidRPr="00F47D57">
              <w:rPr>
                <w:rFonts w:ascii="Arial" w:hAnsi="Arial" w:cs="Arial"/>
                <w:color w:val="000000"/>
              </w:rPr>
              <w:t>50</w:t>
            </w:r>
          </w:p>
        </w:tc>
        <w:tc>
          <w:tcPr>
            <w:tcW w:w="2351" w:type="dxa"/>
            <w:tcBorders>
              <w:top w:val="single" w:sz="4" w:space="0" w:color="auto"/>
              <w:left w:val="single" w:sz="4" w:space="0" w:color="000000" w:themeColor="text1"/>
              <w:bottom w:val="single" w:sz="4" w:space="0" w:color="auto"/>
              <w:right w:val="single" w:sz="4" w:space="0" w:color="auto"/>
            </w:tcBorders>
            <w:vAlign w:val="bottom"/>
          </w:tcPr>
          <w:p w14:paraId="5B358D3F" w14:textId="351757F0" w:rsidR="0044352C" w:rsidRPr="00F47D57" w:rsidRDefault="0044352C" w:rsidP="00F47D57">
            <w:pPr>
              <w:jc w:val="center"/>
              <w:rPr>
                <w:rFonts w:ascii="Arial" w:hAnsi="Arial" w:cs="Arial"/>
                <w:lang w:val="en-US"/>
              </w:rPr>
            </w:pPr>
            <w:r w:rsidRPr="00F47D57">
              <w:rPr>
                <w:rFonts w:ascii="Arial" w:hAnsi="Arial" w:cs="Arial"/>
                <w:color w:val="000000"/>
              </w:rPr>
              <w:t>250</w:t>
            </w:r>
          </w:p>
        </w:tc>
      </w:tr>
      <w:tr w:rsidR="0044352C" w:rsidRPr="0068638C" w14:paraId="7FF5827D" w14:textId="77777777">
        <w:trPr>
          <w:cantSplit/>
          <w:trHeight w:val="567"/>
        </w:trPr>
        <w:tc>
          <w:tcPr>
            <w:tcW w:w="5529" w:type="dxa"/>
            <w:tcBorders>
              <w:top w:val="single" w:sz="4" w:space="0" w:color="auto"/>
              <w:left w:val="single" w:sz="4" w:space="0" w:color="auto"/>
              <w:bottom w:val="single" w:sz="4" w:space="0" w:color="auto"/>
            </w:tcBorders>
            <w:vAlign w:val="center"/>
          </w:tcPr>
          <w:p w14:paraId="1ED1B529" w14:textId="77777777" w:rsidR="0044352C" w:rsidRPr="0068638C" w:rsidRDefault="0044352C" w:rsidP="0044352C">
            <w:pPr>
              <w:snapToGrid w:val="0"/>
              <w:rPr>
                <w:rFonts w:ascii="Arial" w:hAnsi="Arial" w:cs="Arial"/>
                <w:b/>
                <w:color w:val="000000"/>
                <w:sz w:val="22"/>
                <w:szCs w:val="22"/>
                <w:lang w:val="en-US"/>
              </w:rPr>
            </w:pPr>
            <w:r>
              <w:rPr>
                <w:rFonts w:ascii="Arial" w:hAnsi="Arial" w:cs="Arial"/>
                <w:b/>
                <w:color w:val="000000"/>
                <w:sz w:val="22"/>
                <w:szCs w:val="22"/>
                <w:lang w:val="en-US"/>
              </w:rPr>
              <w:t>Consultancies and Services Cost</w:t>
            </w:r>
          </w:p>
        </w:tc>
        <w:tc>
          <w:tcPr>
            <w:tcW w:w="1701" w:type="dxa"/>
            <w:tcBorders>
              <w:top w:val="single" w:sz="4" w:space="0" w:color="auto"/>
              <w:left w:val="single" w:sz="4" w:space="0" w:color="000000" w:themeColor="text1"/>
              <w:bottom w:val="single" w:sz="4" w:space="0" w:color="auto"/>
            </w:tcBorders>
            <w:vAlign w:val="bottom"/>
          </w:tcPr>
          <w:p w14:paraId="6E1FAEB9" w14:textId="2448881D" w:rsidR="0044352C" w:rsidRPr="00F47D57" w:rsidRDefault="0044352C" w:rsidP="00F47D57">
            <w:pPr>
              <w:snapToGrid w:val="0"/>
              <w:jc w:val="center"/>
              <w:rPr>
                <w:rFonts w:ascii="Arial" w:hAnsi="Arial" w:cs="Arial"/>
                <w:color w:val="000000"/>
                <w:lang w:val="en-US"/>
              </w:rPr>
            </w:pPr>
            <w:r w:rsidRPr="00F47D57">
              <w:rPr>
                <w:rFonts w:ascii="Arial" w:hAnsi="Arial" w:cs="Arial"/>
                <w:color w:val="000000"/>
              </w:rPr>
              <w:t>450</w:t>
            </w:r>
          </w:p>
        </w:tc>
        <w:tc>
          <w:tcPr>
            <w:tcW w:w="1559" w:type="dxa"/>
            <w:tcBorders>
              <w:top w:val="single" w:sz="4" w:space="0" w:color="auto"/>
              <w:left w:val="single" w:sz="4" w:space="0" w:color="000000" w:themeColor="text1"/>
              <w:bottom w:val="single" w:sz="4" w:space="0" w:color="auto"/>
            </w:tcBorders>
            <w:vAlign w:val="bottom"/>
          </w:tcPr>
          <w:p w14:paraId="507EDE53" w14:textId="325C4085" w:rsidR="0044352C" w:rsidRPr="00F47D57" w:rsidRDefault="0044352C" w:rsidP="00F47D57">
            <w:pPr>
              <w:jc w:val="center"/>
              <w:rPr>
                <w:rFonts w:ascii="Arial" w:hAnsi="Arial" w:cs="Arial"/>
                <w:lang w:val="en-US"/>
              </w:rPr>
            </w:pPr>
            <w:r w:rsidRPr="00F47D57">
              <w:rPr>
                <w:rFonts w:ascii="Arial" w:hAnsi="Arial" w:cs="Arial"/>
                <w:color w:val="000000"/>
              </w:rPr>
              <w:t>375</w:t>
            </w:r>
          </w:p>
        </w:tc>
        <w:tc>
          <w:tcPr>
            <w:tcW w:w="1559" w:type="dxa"/>
            <w:tcBorders>
              <w:top w:val="single" w:sz="4" w:space="0" w:color="auto"/>
              <w:left w:val="single" w:sz="4" w:space="0" w:color="000000" w:themeColor="text1"/>
              <w:bottom w:val="single" w:sz="4" w:space="0" w:color="auto"/>
            </w:tcBorders>
            <w:vAlign w:val="bottom"/>
          </w:tcPr>
          <w:p w14:paraId="2E23FE61" w14:textId="602136B6" w:rsidR="0044352C" w:rsidRPr="00F47D57" w:rsidRDefault="0044352C" w:rsidP="00F47D57">
            <w:pPr>
              <w:jc w:val="center"/>
              <w:rPr>
                <w:rFonts w:ascii="Arial" w:hAnsi="Arial" w:cs="Arial"/>
                <w:lang w:val="en-US"/>
              </w:rPr>
            </w:pPr>
            <w:r w:rsidRPr="00F47D57">
              <w:rPr>
                <w:rFonts w:ascii="Arial" w:hAnsi="Arial" w:cs="Arial"/>
                <w:color w:val="000000"/>
              </w:rPr>
              <w:t>375</w:t>
            </w:r>
          </w:p>
        </w:tc>
        <w:tc>
          <w:tcPr>
            <w:tcW w:w="1701" w:type="dxa"/>
            <w:gridSpan w:val="2"/>
            <w:tcBorders>
              <w:top w:val="single" w:sz="4" w:space="0" w:color="auto"/>
              <w:left w:val="single" w:sz="4" w:space="0" w:color="000000" w:themeColor="text1"/>
              <w:bottom w:val="single" w:sz="4" w:space="0" w:color="auto"/>
            </w:tcBorders>
            <w:vAlign w:val="bottom"/>
          </w:tcPr>
          <w:p w14:paraId="35E29C1E" w14:textId="45E56F74" w:rsidR="0044352C" w:rsidRPr="00F47D57" w:rsidRDefault="0044352C" w:rsidP="00F47D57">
            <w:pPr>
              <w:jc w:val="center"/>
              <w:rPr>
                <w:rFonts w:ascii="Arial" w:hAnsi="Arial" w:cs="Arial"/>
                <w:lang w:val="en-US"/>
              </w:rPr>
            </w:pPr>
            <w:r w:rsidRPr="00F47D57">
              <w:rPr>
                <w:rFonts w:ascii="Arial" w:hAnsi="Arial" w:cs="Arial"/>
                <w:color w:val="000000"/>
              </w:rPr>
              <w:t>300</w:t>
            </w:r>
          </w:p>
        </w:tc>
        <w:tc>
          <w:tcPr>
            <w:tcW w:w="2351" w:type="dxa"/>
            <w:tcBorders>
              <w:top w:val="single" w:sz="4" w:space="0" w:color="auto"/>
              <w:left w:val="single" w:sz="4" w:space="0" w:color="000000" w:themeColor="text1"/>
              <w:bottom w:val="single" w:sz="4" w:space="0" w:color="auto"/>
              <w:right w:val="single" w:sz="4" w:space="0" w:color="auto"/>
            </w:tcBorders>
            <w:vAlign w:val="bottom"/>
          </w:tcPr>
          <w:p w14:paraId="518BEC4F" w14:textId="5B9571DF" w:rsidR="0044352C" w:rsidRPr="00F47D57" w:rsidRDefault="0044352C" w:rsidP="00F47D57">
            <w:pPr>
              <w:jc w:val="center"/>
              <w:rPr>
                <w:rFonts w:ascii="Arial" w:hAnsi="Arial" w:cs="Arial"/>
                <w:lang w:val="en-US"/>
              </w:rPr>
            </w:pPr>
            <w:r w:rsidRPr="00F47D57">
              <w:rPr>
                <w:rFonts w:ascii="Arial" w:hAnsi="Arial" w:cs="Arial"/>
                <w:color w:val="000000"/>
              </w:rPr>
              <w:t>1500</w:t>
            </w:r>
          </w:p>
        </w:tc>
      </w:tr>
      <w:tr w:rsidR="0044352C" w:rsidRPr="0068638C" w14:paraId="25E7D81B" w14:textId="77777777">
        <w:trPr>
          <w:cantSplit/>
          <w:trHeight w:val="567"/>
        </w:trPr>
        <w:tc>
          <w:tcPr>
            <w:tcW w:w="5529" w:type="dxa"/>
            <w:tcBorders>
              <w:top w:val="single" w:sz="4" w:space="0" w:color="auto"/>
              <w:left w:val="single" w:sz="4" w:space="0" w:color="auto"/>
              <w:bottom w:val="single" w:sz="4" w:space="0" w:color="auto"/>
            </w:tcBorders>
            <w:vAlign w:val="center"/>
          </w:tcPr>
          <w:p w14:paraId="089BF5EA" w14:textId="77777777" w:rsidR="0044352C" w:rsidRPr="0068638C" w:rsidRDefault="0044352C" w:rsidP="0044352C">
            <w:pPr>
              <w:snapToGrid w:val="0"/>
              <w:rPr>
                <w:rFonts w:ascii="Arial" w:hAnsi="Arial" w:cs="Arial"/>
                <w:b/>
                <w:color w:val="000000"/>
                <w:sz w:val="22"/>
                <w:szCs w:val="22"/>
                <w:lang w:val="en-US"/>
              </w:rPr>
            </w:pPr>
            <w:r>
              <w:rPr>
                <w:rFonts w:ascii="Arial" w:hAnsi="Arial" w:cs="Arial"/>
                <w:b/>
                <w:color w:val="000000"/>
                <w:sz w:val="22"/>
                <w:szCs w:val="22"/>
                <w:lang w:val="en-US"/>
              </w:rPr>
              <w:t>Materials Cost</w:t>
            </w:r>
          </w:p>
        </w:tc>
        <w:tc>
          <w:tcPr>
            <w:tcW w:w="1701" w:type="dxa"/>
            <w:tcBorders>
              <w:top w:val="single" w:sz="4" w:space="0" w:color="auto"/>
              <w:left w:val="single" w:sz="4" w:space="0" w:color="000000" w:themeColor="text1"/>
              <w:bottom w:val="single" w:sz="4" w:space="0" w:color="auto"/>
            </w:tcBorders>
            <w:vAlign w:val="bottom"/>
          </w:tcPr>
          <w:p w14:paraId="6235D943" w14:textId="494C4DBA" w:rsidR="0044352C" w:rsidRPr="00F47D57" w:rsidRDefault="0044352C" w:rsidP="00F47D57">
            <w:pPr>
              <w:snapToGrid w:val="0"/>
              <w:jc w:val="center"/>
              <w:rPr>
                <w:rFonts w:ascii="Arial" w:hAnsi="Arial" w:cs="Arial"/>
                <w:color w:val="000000"/>
                <w:lang w:val="en-US"/>
              </w:rPr>
            </w:pPr>
            <w:r w:rsidRPr="00F47D57">
              <w:rPr>
                <w:rFonts w:ascii="Arial" w:hAnsi="Arial" w:cs="Arial"/>
                <w:color w:val="000000"/>
              </w:rPr>
              <w:t>52.293,06</w:t>
            </w:r>
          </w:p>
        </w:tc>
        <w:tc>
          <w:tcPr>
            <w:tcW w:w="1559" w:type="dxa"/>
            <w:tcBorders>
              <w:top w:val="single" w:sz="4" w:space="0" w:color="auto"/>
              <w:left w:val="single" w:sz="4" w:space="0" w:color="000000" w:themeColor="text1"/>
              <w:bottom w:val="single" w:sz="4" w:space="0" w:color="auto"/>
            </w:tcBorders>
            <w:vAlign w:val="bottom"/>
          </w:tcPr>
          <w:p w14:paraId="46DCD594" w14:textId="4A1E8BCB" w:rsidR="0044352C" w:rsidRPr="00F47D57" w:rsidRDefault="0044352C" w:rsidP="00F47D57">
            <w:pPr>
              <w:jc w:val="center"/>
              <w:rPr>
                <w:rFonts w:ascii="Arial" w:hAnsi="Arial" w:cs="Arial"/>
                <w:lang w:val="en-US"/>
              </w:rPr>
            </w:pPr>
            <w:r w:rsidRPr="00F47D57">
              <w:rPr>
                <w:rFonts w:ascii="Arial" w:hAnsi="Arial" w:cs="Arial"/>
                <w:color w:val="000000"/>
              </w:rPr>
              <w:t>43.577,55</w:t>
            </w:r>
          </w:p>
        </w:tc>
        <w:tc>
          <w:tcPr>
            <w:tcW w:w="1559" w:type="dxa"/>
            <w:tcBorders>
              <w:top w:val="single" w:sz="4" w:space="0" w:color="auto"/>
              <w:left w:val="single" w:sz="4" w:space="0" w:color="000000" w:themeColor="text1"/>
              <w:bottom w:val="single" w:sz="4" w:space="0" w:color="auto"/>
            </w:tcBorders>
            <w:vAlign w:val="bottom"/>
          </w:tcPr>
          <w:p w14:paraId="20FA5A5F" w14:textId="753CDCC0" w:rsidR="0044352C" w:rsidRPr="00F47D57" w:rsidRDefault="0044352C" w:rsidP="00F47D57">
            <w:pPr>
              <w:jc w:val="center"/>
              <w:rPr>
                <w:rFonts w:ascii="Arial" w:hAnsi="Arial" w:cs="Arial"/>
                <w:lang w:val="en-US"/>
              </w:rPr>
            </w:pPr>
            <w:r w:rsidRPr="00F47D57">
              <w:rPr>
                <w:rFonts w:ascii="Arial" w:hAnsi="Arial" w:cs="Arial"/>
                <w:color w:val="000000"/>
              </w:rPr>
              <w:t>43.577,55</w:t>
            </w:r>
          </w:p>
        </w:tc>
        <w:tc>
          <w:tcPr>
            <w:tcW w:w="1701" w:type="dxa"/>
            <w:gridSpan w:val="2"/>
            <w:tcBorders>
              <w:top w:val="single" w:sz="4" w:space="0" w:color="auto"/>
              <w:left w:val="single" w:sz="4" w:space="0" w:color="000000" w:themeColor="text1"/>
              <w:bottom w:val="single" w:sz="4" w:space="0" w:color="auto"/>
            </w:tcBorders>
            <w:vAlign w:val="bottom"/>
          </w:tcPr>
          <w:p w14:paraId="3F69AC8D" w14:textId="709A2440" w:rsidR="0044352C" w:rsidRPr="00F47D57" w:rsidRDefault="0044352C" w:rsidP="00F47D57">
            <w:pPr>
              <w:jc w:val="center"/>
              <w:rPr>
                <w:rFonts w:ascii="Arial" w:hAnsi="Arial" w:cs="Arial"/>
                <w:lang w:val="en-US"/>
              </w:rPr>
            </w:pPr>
            <w:r w:rsidRPr="00F47D57">
              <w:rPr>
                <w:rFonts w:ascii="Arial" w:hAnsi="Arial" w:cs="Arial"/>
                <w:color w:val="000000"/>
              </w:rPr>
              <w:t>34.862,04</w:t>
            </w:r>
          </w:p>
        </w:tc>
        <w:tc>
          <w:tcPr>
            <w:tcW w:w="2351" w:type="dxa"/>
            <w:tcBorders>
              <w:top w:val="single" w:sz="4" w:space="0" w:color="auto"/>
              <w:left w:val="single" w:sz="4" w:space="0" w:color="000000" w:themeColor="text1"/>
              <w:bottom w:val="single" w:sz="4" w:space="0" w:color="auto"/>
              <w:right w:val="single" w:sz="4" w:space="0" w:color="auto"/>
            </w:tcBorders>
            <w:vAlign w:val="bottom"/>
          </w:tcPr>
          <w:p w14:paraId="540D8659" w14:textId="0F3E5021" w:rsidR="0044352C" w:rsidRPr="00F47D57" w:rsidRDefault="0044352C" w:rsidP="00F47D57">
            <w:pPr>
              <w:jc w:val="center"/>
              <w:rPr>
                <w:rFonts w:ascii="Arial" w:hAnsi="Arial" w:cs="Arial"/>
                <w:lang w:val="en-US"/>
              </w:rPr>
            </w:pPr>
            <w:r w:rsidRPr="00F47D57">
              <w:rPr>
                <w:rFonts w:ascii="Arial" w:hAnsi="Arial" w:cs="Arial"/>
                <w:color w:val="000000"/>
              </w:rPr>
              <w:t>174.310,2</w:t>
            </w:r>
          </w:p>
        </w:tc>
      </w:tr>
      <w:tr w:rsidR="0044352C" w:rsidRPr="0068638C" w14:paraId="240040AF" w14:textId="77777777">
        <w:trPr>
          <w:cantSplit/>
          <w:trHeight w:val="567"/>
        </w:trPr>
        <w:tc>
          <w:tcPr>
            <w:tcW w:w="5529" w:type="dxa"/>
            <w:tcBorders>
              <w:top w:val="single" w:sz="4" w:space="0" w:color="auto"/>
              <w:left w:val="single" w:sz="4" w:space="0" w:color="auto"/>
              <w:bottom w:val="single" w:sz="4" w:space="0" w:color="auto"/>
            </w:tcBorders>
            <w:vAlign w:val="center"/>
          </w:tcPr>
          <w:p w14:paraId="4A5A3A22" w14:textId="77777777" w:rsidR="0044352C" w:rsidRPr="0068638C" w:rsidRDefault="0044352C" w:rsidP="0044352C">
            <w:pPr>
              <w:snapToGrid w:val="0"/>
              <w:rPr>
                <w:rFonts w:ascii="Arial" w:hAnsi="Arial" w:cs="Arial"/>
                <w:b/>
                <w:color w:val="000000"/>
                <w:sz w:val="22"/>
                <w:szCs w:val="22"/>
                <w:lang w:val="en-US"/>
              </w:rPr>
            </w:pPr>
            <w:r w:rsidRPr="0068638C">
              <w:rPr>
                <w:rFonts w:ascii="Arial" w:hAnsi="Arial" w:cs="Arial"/>
                <w:b/>
                <w:color w:val="000000"/>
                <w:sz w:val="22"/>
                <w:szCs w:val="22"/>
                <w:lang w:val="en-US"/>
              </w:rPr>
              <w:t>Patent</w:t>
            </w:r>
            <w:r>
              <w:rPr>
                <w:rFonts w:ascii="Arial" w:hAnsi="Arial" w:cs="Arial"/>
                <w:b/>
                <w:color w:val="000000"/>
                <w:sz w:val="22"/>
                <w:szCs w:val="22"/>
                <w:lang w:val="en-US"/>
              </w:rPr>
              <w:t xml:space="preserve"> Rights Cost</w:t>
            </w:r>
            <w:r w:rsidRPr="0068638C">
              <w:rPr>
                <w:rFonts w:ascii="Arial" w:hAnsi="Arial" w:cs="Arial"/>
                <w:b/>
                <w:color w:val="000000"/>
                <w:sz w:val="22"/>
                <w:szCs w:val="22"/>
                <w:lang w:val="en-US"/>
              </w:rPr>
              <w:t xml:space="preserve"> </w:t>
            </w:r>
          </w:p>
        </w:tc>
        <w:tc>
          <w:tcPr>
            <w:tcW w:w="1701" w:type="dxa"/>
            <w:tcBorders>
              <w:top w:val="single" w:sz="4" w:space="0" w:color="auto"/>
              <w:left w:val="single" w:sz="4" w:space="0" w:color="000000" w:themeColor="text1"/>
              <w:bottom w:val="single" w:sz="4" w:space="0" w:color="auto"/>
            </w:tcBorders>
            <w:vAlign w:val="bottom"/>
          </w:tcPr>
          <w:p w14:paraId="0274F848" w14:textId="404AFECB" w:rsidR="0044352C" w:rsidRPr="00F47D57" w:rsidRDefault="0044352C" w:rsidP="00F47D57">
            <w:pPr>
              <w:snapToGrid w:val="0"/>
              <w:jc w:val="center"/>
              <w:rPr>
                <w:rFonts w:ascii="Arial" w:hAnsi="Arial" w:cs="Arial"/>
                <w:color w:val="000000"/>
                <w:lang w:val="en-US"/>
              </w:rPr>
            </w:pPr>
            <w:r w:rsidRPr="00F47D57">
              <w:rPr>
                <w:rFonts w:ascii="Arial" w:hAnsi="Arial" w:cs="Arial"/>
                <w:color w:val="000000"/>
              </w:rPr>
              <w:t>22.456,5</w:t>
            </w:r>
          </w:p>
        </w:tc>
        <w:tc>
          <w:tcPr>
            <w:tcW w:w="1559" w:type="dxa"/>
            <w:tcBorders>
              <w:top w:val="single" w:sz="4" w:space="0" w:color="auto"/>
              <w:left w:val="single" w:sz="4" w:space="0" w:color="000000" w:themeColor="text1"/>
              <w:bottom w:val="single" w:sz="4" w:space="0" w:color="auto"/>
            </w:tcBorders>
            <w:vAlign w:val="bottom"/>
          </w:tcPr>
          <w:p w14:paraId="5C659209" w14:textId="37FDE7DA" w:rsidR="0044352C" w:rsidRPr="00F47D57" w:rsidRDefault="0044352C" w:rsidP="00F47D57">
            <w:pPr>
              <w:jc w:val="center"/>
              <w:rPr>
                <w:rFonts w:ascii="Arial" w:hAnsi="Arial" w:cs="Arial"/>
                <w:lang w:val="en-US"/>
              </w:rPr>
            </w:pPr>
            <w:r w:rsidRPr="00F47D57">
              <w:rPr>
                <w:rFonts w:ascii="Arial" w:hAnsi="Arial" w:cs="Arial"/>
                <w:color w:val="000000"/>
              </w:rPr>
              <w:t>0</w:t>
            </w:r>
          </w:p>
        </w:tc>
        <w:tc>
          <w:tcPr>
            <w:tcW w:w="1559" w:type="dxa"/>
            <w:tcBorders>
              <w:top w:val="single" w:sz="4" w:space="0" w:color="auto"/>
              <w:left w:val="single" w:sz="4" w:space="0" w:color="000000" w:themeColor="text1"/>
              <w:bottom w:val="single" w:sz="4" w:space="0" w:color="auto"/>
            </w:tcBorders>
            <w:vAlign w:val="bottom"/>
          </w:tcPr>
          <w:p w14:paraId="3FA03FBC" w14:textId="3AED9C86" w:rsidR="0044352C" w:rsidRPr="00F47D57" w:rsidRDefault="0044352C" w:rsidP="00F47D57">
            <w:pPr>
              <w:jc w:val="center"/>
              <w:rPr>
                <w:rFonts w:ascii="Arial" w:hAnsi="Arial" w:cs="Arial"/>
                <w:lang w:val="en-US"/>
              </w:rPr>
            </w:pPr>
            <w:r w:rsidRPr="00F47D57">
              <w:rPr>
                <w:rFonts w:ascii="Arial" w:hAnsi="Arial" w:cs="Arial"/>
                <w:color w:val="000000"/>
              </w:rPr>
              <w:t>0</w:t>
            </w:r>
          </w:p>
        </w:tc>
        <w:tc>
          <w:tcPr>
            <w:tcW w:w="1701" w:type="dxa"/>
            <w:gridSpan w:val="2"/>
            <w:tcBorders>
              <w:top w:val="single" w:sz="4" w:space="0" w:color="auto"/>
              <w:left w:val="single" w:sz="4" w:space="0" w:color="000000" w:themeColor="text1"/>
              <w:bottom w:val="single" w:sz="4" w:space="0" w:color="auto"/>
            </w:tcBorders>
            <w:vAlign w:val="bottom"/>
          </w:tcPr>
          <w:p w14:paraId="01B9DF53" w14:textId="04CAFE98" w:rsidR="0044352C" w:rsidRPr="00F47D57" w:rsidRDefault="0044352C" w:rsidP="00F47D57">
            <w:pPr>
              <w:jc w:val="center"/>
              <w:rPr>
                <w:rFonts w:ascii="Arial" w:hAnsi="Arial" w:cs="Arial"/>
                <w:lang w:val="en-US"/>
              </w:rPr>
            </w:pPr>
            <w:r w:rsidRPr="00F47D57">
              <w:rPr>
                <w:rFonts w:ascii="Arial" w:hAnsi="Arial" w:cs="Arial"/>
                <w:color w:val="000000"/>
              </w:rPr>
              <w:t>0</w:t>
            </w:r>
          </w:p>
        </w:tc>
        <w:tc>
          <w:tcPr>
            <w:tcW w:w="2351" w:type="dxa"/>
            <w:tcBorders>
              <w:top w:val="single" w:sz="4" w:space="0" w:color="auto"/>
              <w:left w:val="single" w:sz="4" w:space="0" w:color="000000" w:themeColor="text1"/>
              <w:bottom w:val="single" w:sz="4" w:space="0" w:color="auto"/>
              <w:right w:val="single" w:sz="4" w:space="0" w:color="auto"/>
            </w:tcBorders>
            <w:vAlign w:val="center"/>
          </w:tcPr>
          <w:p w14:paraId="52B92654" w14:textId="6494CCD7" w:rsidR="0044352C" w:rsidRPr="00F47D57" w:rsidRDefault="0044352C" w:rsidP="00F47D57">
            <w:pPr>
              <w:jc w:val="center"/>
              <w:rPr>
                <w:rFonts w:ascii="Arial" w:hAnsi="Arial" w:cs="Arial"/>
                <w:lang w:val="en-US"/>
              </w:rPr>
            </w:pPr>
            <w:commentRangeStart w:id="94"/>
            <w:r w:rsidRPr="00F47D57">
              <w:rPr>
                <w:rFonts w:ascii="Arial" w:hAnsi="Arial" w:cs="Arial"/>
                <w:color w:val="000000"/>
                <w:lang w:val="en-US"/>
              </w:rPr>
              <w:t>0</w:t>
            </w:r>
            <w:commentRangeEnd w:id="94"/>
            <w:r w:rsidR="00955A66">
              <w:rPr>
                <w:rStyle w:val="AklamaBavurusu"/>
              </w:rPr>
              <w:commentReference w:id="94"/>
            </w:r>
          </w:p>
        </w:tc>
      </w:tr>
      <w:tr w:rsidR="0044352C" w:rsidRPr="0068638C" w14:paraId="5914604F" w14:textId="77777777">
        <w:trPr>
          <w:cantSplit/>
          <w:trHeight w:val="567"/>
        </w:trPr>
        <w:tc>
          <w:tcPr>
            <w:tcW w:w="5529" w:type="dxa"/>
            <w:tcBorders>
              <w:top w:val="single" w:sz="4" w:space="0" w:color="auto"/>
              <w:left w:val="single" w:sz="4" w:space="0" w:color="auto"/>
            </w:tcBorders>
            <w:vAlign w:val="center"/>
          </w:tcPr>
          <w:p w14:paraId="38BE2DBA" w14:textId="77777777" w:rsidR="0044352C" w:rsidRPr="0068638C" w:rsidRDefault="0044352C" w:rsidP="0044352C">
            <w:pPr>
              <w:snapToGrid w:val="0"/>
              <w:spacing w:before="120" w:after="120"/>
              <w:rPr>
                <w:rFonts w:ascii="Arial" w:hAnsi="Arial" w:cs="Arial"/>
                <w:b/>
                <w:color w:val="000000"/>
                <w:sz w:val="22"/>
                <w:szCs w:val="22"/>
                <w:lang w:val="en-US"/>
              </w:rPr>
            </w:pPr>
            <w:r>
              <w:rPr>
                <w:rFonts w:ascii="Arial" w:hAnsi="Arial" w:cs="Arial"/>
                <w:b/>
                <w:color w:val="000000"/>
                <w:sz w:val="22"/>
                <w:szCs w:val="22"/>
                <w:lang w:val="en-US"/>
              </w:rPr>
              <w:t>TOTAL COST</w:t>
            </w:r>
          </w:p>
        </w:tc>
        <w:tc>
          <w:tcPr>
            <w:tcW w:w="1701" w:type="dxa"/>
            <w:tcBorders>
              <w:top w:val="single" w:sz="4" w:space="0" w:color="auto"/>
              <w:left w:val="single" w:sz="4" w:space="0" w:color="000000" w:themeColor="text1"/>
            </w:tcBorders>
            <w:vAlign w:val="center"/>
          </w:tcPr>
          <w:p w14:paraId="4467A458" w14:textId="689D7F2D" w:rsidR="0044352C" w:rsidRPr="00F47D57" w:rsidRDefault="0044352C" w:rsidP="00F47D57">
            <w:pPr>
              <w:suppressAutoHyphens w:val="0"/>
              <w:jc w:val="center"/>
              <w:rPr>
                <w:rFonts w:ascii="Arial" w:hAnsi="Arial" w:cs="Arial"/>
                <w:color w:val="000000"/>
                <w:lang w:val="en-US" w:eastAsia="en-US"/>
              </w:rPr>
            </w:pPr>
            <w:r w:rsidRPr="00F47D57">
              <w:rPr>
                <w:rFonts w:ascii="Arial" w:hAnsi="Arial" w:cs="Arial"/>
                <w:color w:val="000000"/>
              </w:rPr>
              <w:t>90.606,45</w:t>
            </w:r>
          </w:p>
          <w:p w14:paraId="72ECFC3A" w14:textId="77777777" w:rsidR="0044352C" w:rsidRPr="00F47D57" w:rsidRDefault="0044352C" w:rsidP="00F47D57">
            <w:pPr>
              <w:snapToGrid w:val="0"/>
              <w:spacing w:before="120" w:after="120"/>
              <w:jc w:val="center"/>
              <w:rPr>
                <w:rFonts w:ascii="Arial" w:hAnsi="Arial" w:cs="Arial"/>
                <w:color w:val="000000"/>
                <w:lang w:val="en-US"/>
              </w:rPr>
            </w:pPr>
          </w:p>
        </w:tc>
        <w:tc>
          <w:tcPr>
            <w:tcW w:w="1559" w:type="dxa"/>
            <w:tcBorders>
              <w:top w:val="single" w:sz="4" w:space="0" w:color="auto"/>
              <w:left w:val="single" w:sz="4" w:space="0" w:color="000000" w:themeColor="text1"/>
            </w:tcBorders>
            <w:vAlign w:val="bottom"/>
          </w:tcPr>
          <w:p w14:paraId="08953E1A" w14:textId="11684D62" w:rsidR="0044352C" w:rsidRPr="00F47D57" w:rsidRDefault="0044352C" w:rsidP="00F47D57">
            <w:pPr>
              <w:jc w:val="center"/>
              <w:rPr>
                <w:rFonts w:ascii="Arial" w:hAnsi="Arial" w:cs="Arial"/>
                <w:lang w:val="en-US"/>
              </w:rPr>
            </w:pPr>
            <w:r w:rsidRPr="00F47D57">
              <w:rPr>
                <w:rFonts w:ascii="Arial" w:hAnsi="Arial" w:cs="Arial"/>
                <w:color w:val="000000"/>
              </w:rPr>
              <w:t>75.505,375</w:t>
            </w:r>
          </w:p>
        </w:tc>
        <w:tc>
          <w:tcPr>
            <w:tcW w:w="1559" w:type="dxa"/>
            <w:tcBorders>
              <w:top w:val="single" w:sz="4" w:space="0" w:color="auto"/>
              <w:left w:val="single" w:sz="4" w:space="0" w:color="000000" w:themeColor="text1"/>
            </w:tcBorders>
            <w:vAlign w:val="bottom"/>
          </w:tcPr>
          <w:p w14:paraId="607C16D4" w14:textId="489A9460" w:rsidR="0044352C" w:rsidRPr="00F47D57" w:rsidRDefault="0044352C" w:rsidP="00F47D57">
            <w:pPr>
              <w:jc w:val="center"/>
              <w:rPr>
                <w:rFonts w:ascii="Arial" w:hAnsi="Arial" w:cs="Arial"/>
                <w:lang w:val="en-US"/>
              </w:rPr>
            </w:pPr>
            <w:r w:rsidRPr="00F47D57">
              <w:rPr>
                <w:rFonts w:ascii="Arial" w:hAnsi="Arial" w:cs="Arial"/>
                <w:color w:val="000000"/>
              </w:rPr>
              <w:t>75.505,375</w:t>
            </w:r>
          </w:p>
        </w:tc>
        <w:tc>
          <w:tcPr>
            <w:tcW w:w="1701" w:type="dxa"/>
            <w:gridSpan w:val="2"/>
            <w:tcBorders>
              <w:top w:val="single" w:sz="4" w:space="0" w:color="auto"/>
              <w:left w:val="single" w:sz="4" w:space="0" w:color="000000" w:themeColor="text1"/>
            </w:tcBorders>
            <w:vAlign w:val="bottom"/>
          </w:tcPr>
          <w:p w14:paraId="1384A360" w14:textId="1A86B696" w:rsidR="0044352C" w:rsidRPr="00F47D57" w:rsidRDefault="0044352C" w:rsidP="00F47D57">
            <w:pPr>
              <w:jc w:val="center"/>
              <w:rPr>
                <w:rFonts w:ascii="Arial" w:hAnsi="Arial" w:cs="Arial"/>
                <w:lang w:val="en-US"/>
              </w:rPr>
            </w:pPr>
            <w:r w:rsidRPr="00F47D57">
              <w:rPr>
                <w:rFonts w:ascii="Arial" w:hAnsi="Arial" w:cs="Arial"/>
                <w:color w:val="000000"/>
              </w:rPr>
              <w:t>60.404,3</w:t>
            </w:r>
          </w:p>
        </w:tc>
        <w:tc>
          <w:tcPr>
            <w:tcW w:w="2351" w:type="dxa"/>
            <w:tcBorders>
              <w:top w:val="single" w:sz="4" w:space="0" w:color="auto"/>
              <w:left w:val="single" w:sz="4" w:space="0" w:color="000000" w:themeColor="text1"/>
              <w:right w:val="single" w:sz="4" w:space="0" w:color="auto"/>
            </w:tcBorders>
            <w:vAlign w:val="center"/>
          </w:tcPr>
          <w:p w14:paraId="279728B2" w14:textId="77777777" w:rsidR="0044352C" w:rsidRPr="00F47D57" w:rsidRDefault="00B54F10" w:rsidP="00F47D57">
            <w:pPr>
              <w:jc w:val="center"/>
              <w:rPr>
                <w:rFonts w:ascii="Arial" w:hAnsi="Arial" w:cs="Arial"/>
                <w:lang w:val="en-US"/>
              </w:rPr>
            </w:pPr>
            <w:r w:rsidRPr="00F47D57">
              <w:rPr>
                <w:rFonts w:ascii="Arial" w:hAnsi="Arial" w:cs="Arial"/>
                <w:lang w:val="en-US"/>
              </w:rPr>
              <w:t>302.</w:t>
            </w:r>
            <w:r w:rsidR="00F47D57" w:rsidRPr="00F47D57">
              <w:rPr>
                <w:rFonts w:ascii="Arial" w:hAnsi="Arial" w:cs="Arial"/>
                <w:lang w:val="en-US"/>
              </w:rPr>
              <w:t>021,5</w:t>
            </w:r>
          </w:p>
          <w:p w14:paraId="627C63FA" w14:textId="4D921E49" w:rsidR="00F47D57" w:rsidRPr="00F47D57" w:rsidRDefault="00F47D57" w:rsidP="00F47D57">
            <w:pPr>
              <w:jc w:val="center"/>
              <w:rPr>
                <w:rFonts w:ascii="Arial" w:hAnsi="Arial" w:cs="Arial"/>
                <w:lang w:val="en-US"/>
              </w:rPr>
            </w:pPr>
          </w:p>
        </w:tc>
      </w:tr>
      <w:tr w:rsidR="0044352C" w:rsidRPr="0068638C" w14:paraId="549E1FB5" w14:textId="77777777">
        <w:trPr>
          <w:cantSplit/>
          <w:trHeight w:val="567"/>
        </w:trPr>
        <w:tc>
          <w:tcPr>
            <w:tcW w:w="5529" w:type="dxa"/>
            <w:tcBorders>
              <w:top w:val="single" w:sz="4" w:space="0" w:color="000000" w:themeColor="text1"/>
              <w:left w:val="single" w:sz="4" w:space="0" w:color="auto"/>
              <w:bottom w:val="single" w:sz="4" w:space="0" w:color="auto"/>
            </w:tcBorders>
            <w:vAlign w:val="center"/>
          </w:tcPr>
          <w:p w14:paraId="7DBFA584" w14:textId="77777777" w:rsidR="0044352C" w:rsidRPr="0068638C" w:rsidRDefault="0044352C" w:rsidP="0044352C">
            <w:pPr>
              <w:snapToGrid w:val="0"/>
              <w:spacing w:before="120" w:after="120"/>
              <w:rPr>
                <w:rFonts w:ascii="Arial" w:hAnsi="Arial" w:cs="Arial"/>
                <w:b/>
                <w:color w:val="000000"/>
                <w:sz w:val="22"/>
                <w:szCs w:val="22"/>
                <w:lang w:val="en-US"/>
              </w:rPr>
            </w:pPr>
            <w:r>
              <w:rPr>
                <w:rFonts w:ascii="Arial" w:hAnsi="Arial" w:cs="Arial"/>
                <w:b/>
                <w:color w:val="000000"/>
                <w:sz w:val="22"/>
                <w:szCs w:val="22"/>
                <w:lang w:val="en-US"/>
              </w:rPr>
              <w:t>CUMULATIVE COST</w:t>
            </w:r>
          </w:p>
        </w:tc>
        <w:tc>
          <w:tcPr>
            <w:tcW w:w="1701" w:type="dxa"/>
            <w:tcBorders>
              <w:top w:val="single" w:sz="4" w:space="0" w:color="000000" w:themeColor="text1"/>
              <w:left w:val="single" w:sz="4" w:space="0" w:color="000000" w:themeColor="text1"/>
              <w:bottom w:val="single" w:sz="4" w:space="0" w:color="auto"/>
            </w:tcBorders>
            <w:vAlign w:val="center"/>
          </w:tcPr>
          <w:p w14:paraId="3C3DAB98" w14:textId="7FAE1D0A" w:rsidR="0044352C" w:rsidRPr="00F47D57" w:rsidRDefault="0044352C" w:rsidP="00F47D57">
            <w:pPr>
              <w:snapToGrid w:val="0"/>
              <w:spacing w:before="120" w:after="120"/>
              <w:jc w:val="center"/>
              <w:rPr>
                <w:rFonts w:ascii="Arial" w:hAnsi="Arial" w:cs="Arial"/>
                <w:color w:val="000000"/>
                <w:lang w:val="en-US"/>
              </w:rPr>
            </w:pPr>
            <w:r w:rsidRPr="00F47D57">
              <w:rPr>
                <w:rFonts w:ascii="Arial" w:hAnsi="Arial" w:cs="Arial"/>
                <w:color w:val="000000"/>
                <w:lang w:val="en-US"/>
              </w:rPr>
              <w:t>90.606,45</w:t>
            </w:r>
          </w:p>
        </w:tc>
        <w:tc>
          <w:tcPr>
            <w:tcW w:w="1559" w:type="dxa"/>
            <w:tcBorders>
              <w:top w:val="single" w:sz="4" w:space="0" w:color="000000" w:themeColor="text1"/>
              <w:left w:val="single" w:sz="4" w:space="0" w:color="000000" w:themeColor="text1"/>
              <w:bottom w:val="single" w:sz="4" w:space="0" w:color="auto"/>
            </w:tcBorders>
            <w:vAlign w:val="bottom"/>
          </w:tcPr>
          <w:p w14:paraId="24ECBCC3" w14:textId="20EBB4A3" w:rsidR="0044352C" w:rsidRPr="00F47D57" w:rsidRDefault="0044352C" w:rsidP="00F47D57">
            <w:pPr>
              <w:jc w:val="center"/>
              <w:rPr>
                <w:rFonts w:ascii="Arial" w:hAnsi="Arial" w:cs="Arial"/>
                <w:lang w:val="en-US"/>
              </w:rPr>
            </w:pPr>
            <w:r w:rsidRPr="00F47D57">
              <w:rPr>
                <w:rFonts w:ascii="Arial" w:hAnsi="Arial" w:cs="Arial"/>
                <w:color w:val="000000"/>
              </w:rPr>
              <w:t>166.111,825</w:t>
            </w:r>
          </w:p>
        </w:tc>
        <w:tc>
          <w:tcPr>
            <w:tcW w:w="1559" w:type="dxa"/>
            <w:tcBorders>
              <w:top w:val="single" w:sz="4" w:space="0" w:color="000000" w:themeColor="text1"/>
              <w:left w:val="single" w:sz="4" w:space="0" w:color="000000" w:themeColor="text1"/>
              <w:bottom w:val="single" w:sz="4" w:space="0" w:color="auto"/>
            </w:tcBorders>
            <w:vAlign w:val="center"/>
          </w:tcPr>
          <w:p w14:paraId="291256D0" w14:textId="5FB24669" w:rsidR="0044352C" w:rsidRPr="00F47D57" w:rsidRDefault="0044352C" w:rsidP="00F47D57">
            <w:pPr>
              <w:jc w:val="center"/>
              <w:rPr>
                <w:rFonts w:ascii="Arial" w:hAnsi="Arial" w:cs="Arial"/>
                <w:lang w:val="en-US"/>
              </w:rPr>
            </w:pPr>
            <w:r w:rsidRPr="00F47D57">
              <w:rPr>
                <w:rFonts w:ascii="Arial" w:hAnsi="Arial" w:cs="Arial"/>
                <w:lang w:val="en-US"/>
              </w:rPr>
              <w:t>241.617,2</w:t>
            </w:r>
          </w:p>
        </w:tc>
        <w:tc>
          <w:tcPr>
            <w:tcW w:w="1701" w:type="dxa"/>
            <w:gridSpan w:val="2"/>
            <w:tcBorders>
              <w:top w:val="single" w:sz="4" w:space="0" w:color="000000" w:themeColor="text1"/>
              <w:left w:val="single" w:sz="4" w:space="0" w:color="000000" w:themeColor="text1"/>
              <w:bottom w:val="single" w:sz="4" w:space="0" w:color="auto"/>
            </w:tcBorders>
            <w:vAlign w:val="bottom"/>
          </w:tcPr>
          <w:p w14:paraId="3F993876" w14:textId="473FFBC3" w:rsidR="0044352C" w:rsidRPr="00F47D57" w:rsidRDefault="0044352C" w:rsidP="00F47D57">
            <w:pPr>
              <w:jc w:val="center"/>
              <w:rPr>
                <w:rFonts w:ascii="Arial" w:hAnsi="Arial" w:cs="Arial"/>
                <w:lang w:val="en-US"/>
              </w:rPr>
            </w:pPr>
            <w:r w:rsidRPr="00F47D57">
              <w:rPr>
                <w:rFonts w:ascii="Arial" w:hAnsi="Arial" w:cs="Arial"/>
                <w:color w:val="000000"/>
              </w:rPr>
              <w:t>302.021,5</w:t>
            </w:r>
          </w:p>
        </w:tc>
        <w:tc>
          <w:tcPr>
            <w:tcW w:w="2351" w:type="dxa"/>
            <w:tcBorders>
              <w:top w:val="single" w:sz="4" w:space="0" w:color="000000" w:themeColor="text1"/>
              <w:left w:val="single" w:sz="4" w:space="0" w:color="000000" w:themeColor="text1"/>
              <w:bottom w:val="single" w:sz="4" w:space="0" w:color="auto"/>
              <w:right w:val="single" w:sz="4" w:space="0" w:color="auto"/>
            </w:tcBorders>
            <w:vAlign w:val="center"/>
          </w:tcPr>
          <w:p w14:paraId="7417EAF8" w14:textId="77777777" w:rsidR="0044352C" w:rsidRPr="00F47D57" w:rsidRDefault="0044352C" w:rsidP="00F47D57">
            <w:pPr>
              <w:jc w:val="center"/>
              <w:rPr>
                <w:rFonts w:ascii="Arial" w:hAnsi="Arial" w:cs="Arial"/>
                <w:lang w:val="en-US"/>
              </w:rPr>
            </w:pPr>
          </w:p>
        </w:tc>
      </w:tr>
    </w:tbl>
    <w:p w14:paraId="51334715" w14:textId="77777777" w:rsidR="00912548" w:rsidRPr="0068638C" w:rsidRDefault="00912548" w:rsidP="00C87E36">
      <w:pPr>
        <w:tabs>
          <w:tab w:val="left" w:pos="1515"/>
        </w:tabs>
        <w:rPr>
          <w:rFonts w:ascii="Arial" w:hAnsi="Arial" w:cs="Arial"/>
          <w:i/>
          <w:color w:val="000000"/>
          <w:lang w:val="en-US"/>
        </w:rPr>
      </w:pPr>
    </w:p>
    <w:p w14:paraId="373AD2C9" w14:textId="77777777" w:rsidR="00912548" w:rsidRDefault="00912548" w:rsidP="00F917A7">
      <w:pPr>
        <w:tabs>
          <w:tab w:val="left" w:pos="1560"/>
        </w:tabs>
        <w:jc w:val="both"/>
        <w:rPr>
          <w:snapToGrid w:val="0"/>
          <w:lang w:val="en-US"/>
        </w:rPr>
      </w:pPr>
    </w:p>
    <w:p w14:paraId="66B540E9" w14:textId="77777777" w:rsidR="00A25577" w:rsidRDefault="00A25577" w:rsidP="00F917A7">
      <w:pPr>
        <w:tabs>
          <w:tab w:val="left" w:pos="1560"/>
        </w:tabs>
        <w:jc w:val="both"/>
        <w:rPr>
          <w:snapToGrid w:val="0"/>
          <w:lang w:val="en-US"/>
        </w:rPr>
      </w:pPr>
    </w:p>
    <w:p w14:paraId="528806F5" w14:textId="77777777" w:rsidR="00A25577" w:rsidRDefault="00A25577" w:rsidP="00F917A7">
      <w:pPr>
        <w:tabs>
          <w:tab w:val="left" w:pos="1560"/>
        </w:tabs>
        <w:jc w:val="both"/>
        <w:rPr>
          <w:snapToGrid w:val="0"/>
          <w:lang w:val="en-US"/>
        </w:rPr>
      </w:pPr>
    </w:p>
    <w:p w14:paraId="477FB673" w14:textId="77777777" w:rsidR="00A25577" w:rsidRDefault="00A25577" w:rsidP="00F917A7">
      <w:pPr>
        <w:tabs>
          <w:tab w:val="left" w:pos="1560"/>
        </w:tabs>
        <w:jc w:val="both"/>
        <w:rPr>
          <w:snapToGrid w:val="0"/>
          <w:lang w:val="en-US"/>
        </w:rPr>
      </w:pPr>
    </w:p>
    <w:p w14:paraId="0609CBB8" w14:textId="7F43CB76" w:rsidR="00912548" w:rsidRPr="00647AC7" w:rsidRDefault="00912548" w:rsidP="00F917A7">
      <w:pPr>
        <w:tabs>
          <w:tab w:val="left" w:pos="1560"/>
        </w:tabs>
        <w:jc w:val="both"/>
        <w:rPr>
          <w:snapToGrid w:val="0"/>
          <w:lang w:val="en-US"/>
        </w:rPr>
      </w:pPr>
    </w:p>
    <w:sectPr w:rsidR="00912548" w:rsidRPr="00647AC7" w:rsidSect="00C015FE">
      <w:headerReference w:type="default" r:id="rId30"/>
      <w:footerReference w:type="default" r:id="rId31"/>
      <w:footnotePr>
        <w:pos w:val="beneathText"/>
      </w:footnotePr>
      <w:pgSz w:w="16837" w:h="11905" w:orient="landscape"/>
      <w:pgMar w:top="1134" w:right="1412" w:bottom="862" w:left="1009"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2" w:author="Ismail KAYAHAN" w:date="2025-05-22T15:23:00Z" w:initials="IK">
    <w:p w14:paraId="66B00B5F" w14:textId="77777777" w:rsidR="00794EAF" w:rsidRDefault="00794EAF" w:rsidP="00794EAF">
      <w:pPr>
        <w:pStyle w:val="AklamaMetni"/>
      </w:pPr>
      <w:r>
        <w:rPr>
          <w:rStyle w:val="AklamaBavurusu"/>
        </w:rPr>
        <w:annotationRef/>
      </w:r>
      <w:r>
        <w:t>WP chart’ta 8ay</w:t>
      </w:r>
    </w:p>
  </w:comment>
  <w:comment w:id="25" w:author="Ismail KAYAHAN" w:date="2025-05-22T15:24:00Z" w:initials="IK">
    <w:p w14:paraId="184381D1" w14:textId="77777777" w:rsidR="00E40C75" w:rsidRDefault="00E40C75" w:rsidP="00E40C75">
      <w:pPr>
        <w:pStyle w:val="AklamaMetni"/>
      </w:pPr>
      <w:r>
        <w:rPr>
          <w:rStyle w:val="AklamaBavurusu"/>
        </w:rPr>
        <w:annotationRef/>
      </w:r>
      <w:r>
        <w:t>WP chartta 3 ay</w:t>
      </w:r>
    </w:p>
  </w:comment>
  <w:comment w:id="39" w:author="Ismail KAYAHAN" w:date="2025-05-22T15:25:00Z" w:initials="IK">
    <w:p w14:paraId="1DC61689" w14:textId="77777777" w:rsidR="00584E79" w:rsidRDefault="00584E79" w:rsidP="00584E79">
      <w:pPr>
        <w:pStyle w:val="AklamaMetni"/>
      </w:pPr>
      <w:r>
        <w:rPr>
          <w:rStyle w:val="AklamaBavurusu"/>
        </w:rPr>
        <w:annotationRef/>
      </w:r>
      <w:r>
        <w:t>WP-1: Bar chart indicates 8 months; E.1 form states 7 months.</w:t>
      </w:r>
    </w:p>
    <w:p w14:paraId="535B5ABD" w14:textId="77777777" w:rsidR="00584E79" w:rsidRDefault="00584E79" w:rsidP="00584E79">
      <w:pPr>
        <w:pStyle w:val="AklamaMetni"/>
      </w:pPr>
      <w:r>
        <w:t>WP-4: Bar chart indicates 8 months; E.1 form states 10 months.</w:t>
      </w:r>
    </w:p>
    <w:p w14:paraId="72B4DDBF" w14:textId="77777777" w:rsidR="00584E79" w:rsidRDefault="00584E79" w:rsidP="00584E79">
      <w:pPr>
        <w:pStyle w:val="AklamaMetni"/>
      </w:pPr>
      <w:r>
        <w:t>WP-4.1: Bar chart indicates 8 months; E.1 form states 13 months.</w:t>
      </w:r>
    </w:p>
    <w:p w14:paraId="1FABE778" w14:textId="77777777" w:rsidR="00584E79" w:rsidRDefault="00584E79" w:rsidP="00584E79">
      <w:pPr>
        <w:pStyle w:val="AklamaMetni"/>
      </w:pPr>
      <w:r>
        <w:t>WP-4.2: Bar chart indicates 7 months; E.1 form states 12 months.</w:t>
      </w:r>
    </w:p>
    <w:p w14:paraId="20DB9C78" w14:textId="77777777" w:rsidR="00584E79" w:rsidRDefault="00584E79" w:rsidP="00584E79">
      <w:pPr>
        <w:pStyle w:val="AklamaMetni"/>
      </w:pPr>
      <w:r>
        <w:t>WP-5: Bar chart indicates 2.5 months; E.1 form states 9 months (major discrepancy).</w:t>
      </w:r>
    </w:p>
    <w:p w14:paraId="240E7213" w14:textId="77777777" w:rsidR="00584E79" w:rsidRDefault="00584E79" w:rsidP="00584E79">
      <w:pPr>
        <w:pStyle w:val="AklamaMetni"/>
      </w:pPr>
      <w:r>
        <w:t>WP-6: Bar chart indicates 1.5 months; E.1 form states 3 months.</w:t>
      </w:r>
    </w:p>
    <w:p w14:paraId="593B0B82" w14:textId="77777777" w:rsidR="00584E79" w:rsidRDefault="00584E79" w:rsidP="00584E79">
      <w:pPr>
        <w:pStyle w:val="AklamaMetni"/>
      </w:pPr>
      <w:r>
        <w:t>WP-6.1: Bar chart indicates 1 month; E.1 form states 6 months (major discrepancy).</w:t>
      </w:r>
    </w:p>
    <w:p w14:paraId="49355471" w14:textId="77777777" w:rsidR="00584E79" w:rsidRDefault="00584E79" w:rsidP="00584E79">
      <w:pPr>
        <w:pStyle w:val="AklamaMetni"/>
      </w:pPr>
      <w:r>
        <w:t>WP-7: Bar chart indicates 6 months; E.1 form states 5 months.</w:t>
      </w:r>
    </w:p>
    <w:p w14:paraId="4A501D26" w14:textId="77777777" w:rsidR="00584E79" w:rsidRDefault="00584E79" w:rsidP="00584E79">
      <w:pPr>
        <w:pStyle w:val="AklamaMetni"/>
      </w:pPr>
      <w:r>
        <w:t>These mismatches significantly impact the accuracy of the personnel budget.</w:t>
      </w:r>
    </w:p>
  </w:comment>
  <w:comment w:id="46" w:author="Ismail KAYAHAN" w:date="2025-05-22T15:24:00Z" w:initials="IK">
    <w:p w14:paraId="6DD1AD16" w14:textId="64D32CAC" w:rsidR="00794EAF" w:rsidRDefault="00794EAF" w:rsidP="00794EAF">
      <w:pPr>
        <w:pStyle w:val="AklamaMetni"/>
      </w:pPr>
      <w:r>
        <w:rPr>
          <w:rStyle w:val="AklamaBavurusu"/>
        </w:rPr>
        <w:annotationRef/>
      </w:r>
      <w:r>
        <w:t>WP chartta 8 ay</w:t>
      </w:r>
    </w:p>
  </w:comment>
  <w:comment w:id="47" w:author="Ismail KAYAHAN" w:date="2025-05-22T15:39:00Z" w:initials="IK">
    <w:p w14:paraId="2872A41E" w14:textId="77777777" w:rsidR="009C64F4" w:rsidRDefault="009C64F4" w:rsidP="009C64F4">
      <w:pPr>
        <w:pStyle w:val="AklamaMetni"/>
      </w:pPr>
      <w:r>
        <w:rPr>
          <w:rStyle w:val="AklamaBavurusu"/>
        </w:rPr>
        <w:annotationRef/>
      </w:r>
      <w:r>
        <w:t>????</w:t>
      </w:r>
    </w:p>
  </w:comment>
  <w:comment w:id="48" w:author="Ismail KAYAHAN" w:date="2025-05-22T15:36:00Z" w:initials="IK">
    <w:p w14:paraId="6FFF0567" w14:textId="597E1B35" w:rsidR="00386DB1" w:rsidRDefault="00386DB1" w:rsidP="00386DB1">
      <w:pPr>
        <w:pStyle w:val="AklamaMetni"/>
      </w:pPr>
      <w:r>
        <w:rPr>
          <w:rStyle w:val="AklamaBavurusu"/>
        </w:rPr>
        <w:annotationRef/>
      </w:r>
      <w:r>
        <w:t>Ondalıklı yaz.</w:t>
      </w:r>
    </w:p>
  </w:comment>
  <w:comment w:id="52" w:author="Ismail KAYAHAN" w:date="2025-05-22T15:26:00Z" w:initials="IK">
    <w:p w14:paraId="41A8B7F0" w14:textId="18329320" w:rsidR="007D0350" w:rsidRDefault="007D0350" w:rsidP="007D0350">
      <w:pPr>
        <w:pStyle w:val="AklamaMetni"/>
      </w:pPr>
      <w:r>
        <w:rPr>
          <w:rStyle w:val="AklamaBavurusu"/>
        </w:rPr>
        <w:annotationRef/>
      </w:r>
      <w:r>
        <w:t>WP2.1 ???</w:t>
      </w:r>
    </w:p>
  </w:comment>
  <w:comment w:id="53" w:author="Ismail KAYAHAN" w:date="2025-05-22T15:12:00Z" w:initials="IK">
    <w:p w14:paraId="260107B3" w14:textId="2A909F71" w:rsidR="00C478E9" w:rsidRDefault="00C478E9" w:rsidP="00C478E9">
      <w:pPr>
        <w:pStyle w:val="AklamaMetni"/>
      </w:pPr>
      <w:r>
        <w:rPr>
          <w:rStyle w:val="AklamaBavurusu"/>
        </w:rPr>
        <w:annotationRef/>
      </w:r>
      <w:r>
        <w:t>Bu kişinin aynı zaman aralığında toplam iş yükü 20/30 oluyor ve tam kapasite çalışmıyor.</w:t>
      </w:r>
    </w:p>
  </w:comment>
  <w:comment w:id="54" w:author="Ismail KAYAHAN" w:date="2025-05-22T15:09:00Z" w:initials="IK">
    <w:p w14:paraId="48FC64A0" w14:textId="3122F5C3" w:rsidR="00195DF6" w:rsidRDefault="00195DF6" w:rsidP="00195DF6">
      <w:pPr>
        <w:pStyle w:val="AklamaMetni"/>
      </w:pPr>
      <w:r>
        <w:rPr>
          <w:rStyle w:val="AklamaBavurusu"/>
        </w:rPr>
        <w:annotationRef/>
      </w:r>
      <w:r>
        <w:t>Work-Time Bar Chartta 7 ay</w:t>
      </w:r>
    </w:p>
  </w:comment>
  <w:comment w:id="55" w:author="Ismail KAYAHAN" w:date="2025-05-22T15:09:00Z" w:initials="IK">
    <w:p w14:paraId="17AE91B8" w14:textId="77777777" w:rsidR="0064497D" w:rsidRDefault="0064497D" w:rsidP="0064497D">
      <w:pPr>
        <w:pStyle w:val="AklamaMetni"/>
      </w:pPr>
      <w:r>
        <w:rPr>
          <w:rStyle w:val="AklamaBavurusu"/>
        </w:rPr>
        <w:annotationRef/>
      </w:r>
      <w:r>
        <w:t>6 Ay</w:t>
      </w:r>
    </w:p>
  </w:comment>
  <w:comment w:id="56" w:author="Ismail KAYAHAN" w:date="2025-05-22T15:11:00Z" w:initials="IK">
    <w:p w14:paraId="1D0E2EF0" w14:textId="77777777" w:rsidR="0019026F" w:rsidRDefault="0019026F" w:rsidP="0019026F">
      <w:pPr>
        <w:pStyle w:val="AklamaMetni"/>
      </w:pPr>
      <w:r>
        <w:rPr>
          <w:rStyle w:val="AklamaBavurusu"/>
        </w:rPr>
        <w:annotationRef/>
      </w:r>
      <w:r>
        <w:t>Bir önceki work package’te aynı kişi 30K</w:t>
      </w:r>
    </w:p>
  </w:comment>
  <w:comment w:id="57" w:author="Ismail KAYAHAN" w:date="2025-05-22T15:14:00Z" w:initials="IK">
    <w:p w14:paraId="04DD0450" w14:textId="77777777" w:rsidR="00A32147" w:rsidRDefault="00A32147" w:rsidP="00A32147">
      <w:pPr>
        <w:pStyle w:val="AklamaMetni"/>
      </w:pPr>
      <w:r>
        <w:rPr>
          <w:rStyle w:val="AklamaBavurusu"/>
        </w:rPr>
        <w:annotationRef/>
      </w:r>
      <w:r>
        <w:t>CV listesinde?</w:t>
      </w:r>
    </w:p>
    <w:p w14:paraId="48D1193F" w14:textId="77777777" w:rsidR="00A32147" w:rsidRDefault="00A32147" w:rsidP="00A32147">
      <w:pPr>
        <w:pStyle w:val="AklamaMetni"/>
      </w:pPr>
      <w:r>
        <w:t>O zaman aralığında 15/30 çalışmış.</w:t>
      </w:r>
    </w:p>
  </w:comment>
  <w:comment w:id="58" w:author="Ismail KAYAHAN" w:date="2025-05-22T15:14:00Z" w:initials="IK">
    <w:p w14:paraId="0E44A7BD" w14:textId="77777777" w:rsidR="00A32147" w:rsidRDefault="00A32147" w:rsidP="00A32147">
      <w:pPr>
        <w:pStyle w:val="AklamaMetni"/>
      </w:pPr>
      <w:r>
        <w:rPr>
          <w:rStyle w:val="AklamaBavurusu"/>
        </w:rPr>
        <w:annotationRef/>
      </w:r>
      <w:r>
        <w:t>Toplam 35/30 çalışıyor.</w:t>
      </w:r>
    </w:p>
  </w:comment>
  <w:comment w:id="59" w:author="Ismail KAYAHAN" w:date="2025-05-22T15:25:00Z" w:initials="IK">
    <w:p w14:paraId="7F2D1D80" w14:textId="77777777" w:rsidR="00184669" w:rsidRDefault="00184669" w:rsidP="00184669">
      <w:pPr>
        <w:pStyle w:val="AklamaMetni"/>
      </w:pPr>
      <w:r>
        <w:rPr>
          <w:rStyle w:val="AklamaBavurusu"/>
        </w:rPr>
        <w:annotationRef/>
      </w:r>
      <w:r>
        <w:t>WP 8 Tablosu yok.</w:t>
      </w:r>
    </w:p>
  </w:comment>
  <w:comment w:id="64" w:author="Ismail KAYAHAN" w:date="2025-05-22T15:40:00Z" w:initials="IK">
    <w:p w14:paraId="6842BAB2" w14:textId="77777777" w:rsidR="00E75466" w:rsidRDefault="00E75466" w:rsidP="00E75466">
      <w:pPr>
        <w:pStyle w:val="AklamaMetni"/>
      </w:pPr>
      <w:r>
        <w:rPr>
          <w:rStyle w:val="AklamaBavurusu"/>
        </w:rPr>
        <w:annotationRef/>
      </w:r>
      <w:r>
        <w:t>Marketing and advertising costs</w:t>
      </w:r>
    </w:p>
  </w:comment>
  <w:comment w:id="65" w:author="Ismail KAYAHAN" w:date="2025-05-22T15:15:00Z" w:initials="IK">
    <w:p w14:paraId="3C70685F" w14:textId="730AE5B6" w:rsidR="00062633" w:rsidRDefault="00062633" w:rsidP="00062633">
      <w:pPr>
        <w:pStyle w:val="AklamaMetni"/>
      </w:pPr>
      <w:r>
        <w:rPr>
          <w:rStyle w:val="AklamaBavurusu"/>
        </w:rPr>
        <w:annotationRef/>
      </w:r>
      <w:r>
        <w:t>Biraz yüksek bir masraf.</w:t>
      </w:r>
    </w:p>
  </w:comment>
  <w:comment w:id="66" w:author="Ismail KAYAHAN" w:date="2025-05-22T15:15:00Z" w:initials="IK">
    <w:p w14:paraId="2DB0CDC8" w14:textId="77777777" w:rsidR="00396342" w:rsidRDefault="00396342" w:rsidP="00396342">
      <w:pPr>
        <w:pStyle w:val="AklamaMetni"/>
      </w:pPr>
      <w:r>
        <w:rPr>
          <w:rStyle w:val="AklamaBavurusu"/>
        </w:rPr>
        <w:annotationRef/>
      </w:r>
      <w:r>
        <w:t>?????</w:t>
      </w:r>
    </w:p>
  </w:comment>
  <w:comment w:id="67" w:author="Ismail KAYAHAN" w:date="2025-05-22T15:16:00Z" w:initials="IK">
    <w:p w14:paraId="1137D09F" w14:textId="77777777" w:rsidR="00373F1A" w:rsidRDefault="00373F1A" w:rsidP="00373F1A">
      <w:pPr>
        <w:pStyle w:val="AklamaMetni"/>
      </w:pPr>
      <w:r>
        <w:rPr>
          <w:rStyle w:val="AklamaBavurusu"/>
        </w:rPr>
        <w:annotationRef/>
      </w:r>
      <w:r>
        <w:t>Computing için biraz yüksek bir masraf, bunun yerine 150K’ya bu bilgisayarı alırsın.</w:t>
      </w:r>
    </w:p>
  </w:comment>
  <w:comment w:id="68" w:author="Ismail KAYAHAN" w:date="2025-05-22T15:28:00Z" w:initials="IK">
    <w:p w14:paraId="00579E39" w14:textId="77777777" w:rsidR="00D11202" w:rsidRDefault="00D11202" w:rsidP="00D11202">
      <w:pPr>
        <w:pStyle w:val="AklamaMetni"/>
      </w:pPr>
      <w:r>
        <w:rPr>
          <w:rStyle w:val="AklamaBavurusu"/>
        </w:rPr>
        <w:annotationRef/>
      </w:r>
      <w:r>
        <w:t>Store etmez dönüştürür sadece.</w:t>
      </w:r>
    </w:p>
  </w:comment>
  <w:comment w:id="69" w:author="Ismail KAYAHAN" w:date="2025-05-22T15:28:00Z" w:initials="IK">
    <w:p w14:paraId="62983BD3" w14:textId="42CAF75E" w:rsidR="009C4C61" w:rsidRDefault="009C4C61" w:rsidP="009C4C61">
      <w:pPr>
        <w:pStyle w:val="AklamaMetni"/>
      </w:pPr>
      <w:r>
        <w:rPr>
          <w:rStyle w:val="AklamaBavurusu"/>
        </w:rPr>
        <w:annotationRef/>
      </w:r>
      <w:r>
        <w:t>Dolar cinsinde 775 yapıyor??</w:t>
      </w:r>
    </w:p>
  </w:comment>
  <w:comment w:id="73" w:author="Ismail KAYAHAN" w:date="2025-05-22T15:17:00Z" w:initials="IK">
    <w:p w14:paraId="5F765809" w14:textId="53FB4EBB" w:rsidR="00073329" w:rsidRDefault="00073329" w:rsidP="00073329">
      <w:pPr>
        <w:pStyle w:val="AklamaMetni"/>
      </w:pPr>
      <w:r>
        <w:rPr>
          <w:rStyle w:val="AklamaBavurusu"/>
        </w:rPr>
        <w:annotationRef/>
      </w:r>
      <w:r>
        <w:t>Fazla ucuz değil mi?</w:t>
      </w:r>
    </w:p>
  </w:comment>
  <w:comment w:id="77" w:author="Ismail KAYAHAN" w:date="2025-05-22T15:18:00Z" w:initials="IK">
    <w:p w14:paraId="7AD90B24" w14:textId="77777777" w:rsidR="005E745A" w:rsidRDefault="005E745A" w:rsidP="005E745A">
      <w:pPr>
        <w:pStyle w:val="AklamaMetni"/>
      </w:pPr>
      <w:r>
        <w:rPr>
          <w:rStyle w:val="AklamaBavurusu"/>
        </w:rPr>
        <w:annotationRef/>
      </w:r>
      <w:r>
        <w:t>Sadece 1 tane mi danışman var</w:t>
      </w:r>
    </w:p>
  </w:comment>
  <w:comment w:id="81" w:author="Ismail KAYAHAN" w:date="2025-05-22T15:30:00Z" w:initials="IK">
    <w:p w14:paraId="58CDFFCF" w14:textId="77777777" w:rsidR="0059321E" w:rsidRDefault="0059321E" w:rsidP="0059321E">
      <w:pPr>
        <w:pStyle w:val="AklamaMetni"/>
      </w:pPr>
      <w:r>
        <w:rPr>
          <w:rStyle w:val="AklamaBavurusu"/>
        </w:rPr>
        <w:annotationRef/>
      </w:r>
      <w:r>
        <w:t>Dolar 40TL’den hesaplanmadı mı?</w:t>
      </w:r>
    </w:p>
  </w:comment>
  <w:comment w:id="82" w:author="Ismail KAYAHAN" w:date="2025-05-22T15:31:00Z" w:initials="IK">
    <w:p w14:paraId="43FEB4AC" w14:textId="77777777" w:rsidR="00B776CC" w:rsidRDefault="00B776CC" w:rsidP="00B776CC">
      <w:pPr>
        <w:pStyle w:val="AklamaMetni"/>
      </w:pPr>
      <w:r>
        <w:rPr>
          <w:rStyle w:val="AklamaBavurusu"/>
        </w:rPr>
        <w:annotationRef/>
      </w:r>
      <w:r>
        <w:t>5000*15=750000 ????</w:t>
      </w:r>
    </w:p>
  </w:comment>
  <w:comment w:id="83" w:author="Ismail KAYAHAN" w:date="2025-05-22T15:40:00Z" w:initials="IK">
    <w:p w14:paraId="7F969F7F" w14:textId="77777777" w:rsidR="009762FB" w:rsidRDefault="009762FB" w:rsidP="009762FB">
      <w:pPr>
        <w:pStyle w:val="AklamaMetni"/>
      </w:pPr>
      <w:r>
        <w:rPr>
          <w:rStyle w:val="AklamaBavurusu"/>
        </w:rPr>
        <w:annotationRef/>
      </w:r>
      <w:r>
        <w:t>Araç maliyeti?????</w:t>
      </w:r>
    </w:p>
  </w:comment>
  <w:comment w:id="84" w:author="Ismail KAYAHAN" w:date="2025-05-22T15:18:00Z" w:initials="IK">
    <w:p w14:paraId="09D69C46" w14:textId="75F9D129" w:rsidR="00F97CD0" w:rsidRDefault="00F97CD0" w:rsidP="00F97CD0">
      <w:pPr>
        <w:pStyle w:val="AklamaMetni"/>
      </w:pPr>
      <w:r>
        <w:rPr>
          <w:rStyle w:val="AklamaBavurusu"/>
        </w:rPr>
        <w:annotationRef/>
      </w:r>
      <w:r>
        <w:t>TOPLAM????</w:t>
      </w:r>
    </w:p>
  </w:comment>
  <w:comment w:id="86" w:author="Ismail KAYAHAN" w:date="2025-05-22T15:31:00Z" w:initials="IK">
    <w:p w14:paraId="6138C927" w14:textId="77777777" w:rsidR="00B776CC" w:rsidRDefault="00B776CC" w:rsidP="00B776CC">
      <w:pPr>
        <w:pStyle w:val="AklamaMetni"/>
      </w:pPr>
      <w:r>
        <w:rPr>
          <w:rStyle w:val="AklamaBavurusu"/>
        </w:rPr>
        <w:annotationRef/>
      </w:r>
      <w:r>
        <w:t>Work Package Total Men Month Total 269100TL ????</w:t>
      </w:r>
    </w:p>
  </w:comment>
  <w:comment w:id="87" w:author="Ismail KAYAHAN" w:date="2025-05-22T15:29:00Z" w:initials="IK">
    <w:p w14:paraId="32D2DB83" w14:textId="11B9EC21" w:rsidR="001406C7" w:rsidRDefault="001406C7" w:rsidP="001406C7">
      <w:pPr>
        <w:pStyle w:val="AklamaMetni"/>
      </w:pPr>
      <w:r>
        <w:rPr>
          <w:rStyle w:val="AklamaBavurusu"/>
        </w:rPr>
        <w:annotationRef/>
      </w:r>
      <w:r>
        <w:t>Önceki tabloda 50K</w:t>
      </w:r>
    </w:p>
  </w:comment>
  <w:comment w:id="88" w:author="Ismail KAYAHAN" w:date="2025-05-22T15:32:00Z" w:initials="IK">
    <w:p w14:paraId="72DCDD1D" w14:textId="77777777" w:rsidR="001C0824" w:rsidRDefault="001C0824" w:rsidP="001C0824">
      <w:pPr>
        <w:pStyle w:val="AklamaMetni"/>
      </w:pPr>
      <w:r>
        <w:rPr>
          <w:rStyle w:val="AklamaBavurusu"/>
        </w:rPr>
        <w:annotationRef/>
      </w:r>
      <w:r>
        <w:t xml:space="preserve">6,649,598 TL. </w:t>
      </w:r>
    </w:p>
  </w:comment>
  <w:comment w:id="89" w:author="Ismail KAYAHAN" w:date="2025-05-22T15:19:00Z" w:initials="IK">
    <w:p w14:paraId="6ED07477" w14:textId="727688E5" w:rsidR="00F97CD0" w:rsidRDefault="00F97CD0" w:rsidP="00F97CD0">
      <w:pPr>
        <w:pStyle w:val="AklamaMetni"/>
      </w:pPr>
      <w:r>
        <w:rPr>
          <w:rStyle w:val="AklamaBavurusu"/>
        </w:rPr>
        <w:annotationRef/>
      </w:r>
      <w:r>
        <w:t>?????</w:t>
      </w:r>
    </w:p>
  </w:comment>
  <w:comment w:id="93" w:author="Ismail KAYAHAN" w:date="2025-05-22T15:33:00Z" w:initials="IK">
    <w:p w14:paraId="535C2EA3" w14:textId="77777777" w:rsidR="00CF721B" w:rsidRDefault="00CF721B" w:rsidP="00CF721B">
      <w:pPr>
        <w:pStyle w:val="AklamaMetni"/>
      </w:pPr>
      <w:r>
        <w:rPr>
          <w:rStyle w:val="AklamaBavurusu"/>
        </w:rPr>
        <w:annotationRef/>
      </w:r>
      <w:r>
        <w:t>2025 ????</w:t>
      </w:r>
    </w:p>
  </w:comment>
  <w:comment w:id="94" w:author="Ismail KAYAHAN" w:date="2025-05-22T15:33:00Z" w:initials="IK">
    <w:p w14:paraId="3D82495B" w14:textId="6D480ADD" w:rsidR="00955A66" w:rsidRDefault="00955A66" w:rsidP="00955A66">
      <w:pPr>
        <w:pStyle w:val="AklamaMetni"/>
      </w:pPr>
      <w:r>
        <w:rPr>
          <w:rStyle w:val="AklamaBavurusu"/>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6B00B5F" w15:done="0"/>
  <w15:commentEx w15:paraId="184381D1" w15:done="0"/>
  <w15:commentEx w15:paraId="4A501D26" w15:done="0"/>
  <w15:commentEx w15:paraId="6DD1AD16" w15:done="0"/>
  <w15:commentEx w15:paraId="2872A41E" w15:done="0"/>
  <w15:commentEx w15:paraId="6FFF0567" w15:done="0"/>
  <w15:commentEx w15:paraId="41A8B7F0" w15:done="0"/>
  <w15:commentEx w15:paraId="260107B3" w15:done="0"/>
  <w15:commentEx w15:paraId="48FC64A0" w15:done="0"/>
  <w15:commentEx w15:paraId="17AE91B8" w15:done="0"/>
  <w15:commentEx w15:paraId="1D0E2EF0" w15:done="0"/>
  <w15:commentEx w15:paraId="48D1193F" w15:done="0"/>
  <w15:commentEx w15:paraId="0E44A7BD" w15:done="0"/>
  <w15:commentEx w15:paraId="7F2D1D80" w15:done="0"/>
  <w15:commentEx w15:paraId="6842BAB2" w15:done="0"/>
  <w15:commentEx w15:paraId="3C70685F" w15:done="0"/>
  <w15:commentEx w15:paraId="2DB0CDC8" w15:done="0"/>
  <w15:commentEx w15:paraId="1137D09F" w15:done="0"/>
  <w15:commentEx w15:paraId="00579E39" w15:done="0"/>
  <w15:commentEx w15:paraId="62983BD3" w15:done="0"/>
  <w15:commentEx w15:paraId="5F765809" w15:done="0"/>
  <w15:commentEx w15:paraId="7AD90B24" w15:done="0"/>
  <w15:commentEx w15:paraId="58CDFFCF" w15:done="0"/>
  <w15:commentEx w15:paraId="43FEB4AC" w15:done="0"/>
  <w15:commentEx w15:paraId="7F969F7F" w15:done="0"/>
  <w15:commentEx w15:paraId="09D69C46" w15:done="0"/>
  <w15:commentEx w15:paraId="6138C927" w15:done="0"/>
  <w15:commentEx w15:paraId="32D2DB83" w15:done="0"/>
  <w15:commentEx w15:paraId="72DCDD1D" w15:done="0"/>
  <w15:commentEx w15:paraId="6ED07477" w15:done="0"/>
  <w15:commentEx w15:paraId="535C2EA3" w15:done="0"/>
  <w15:commentEx w15:paraId="3D8249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6B9E8D" w16cex:dateUtc="2025-05-22T12:23:00Z"/>
  <w16cex:commentExtensible w16cex:durableId="4FD4BDE7" w16cex:dateUtc="2025-05-22T12:24:00Z"/>
  <w16cex:commentExtensible w16cex:durableId="5D5BEA3E" w16cex:dateUtc="2025-05-22T12:25:00Z"/>
  <w16cex:commentExtensible w16cex:durableId="212C7BCF" w16cex:dateUtc="2025-05-22T12:24:00Z"/>
  <w16cex:commentExtensible w16cex:durableId="64702FAB" w16cex:dateUtc="2025-05-22T12:39:00Z"/>
  <w16cex:commentExtensible w16cex:durableId="51C7F1DA" w16cex:dateUtc="2025-05-22T12:36:00Z"/>
  <w16cex:commentExtensible w16cex:durableId="4F3F3E2B" w16cex:dateUtc="2025-05-22T12:26:00Z"/>
  <w16cex:commentExtensible w16cex:durableId="1E3978F8" w16cex:dateUtc="2025-05-22T12:12:00Z"/>
  <w16cex:commentExtensible w16cex:durableId="04034523" w16cex:dateUtc="2025-05-22T12:09:00Z"/>
  <w16cex:commentExtensible w16cex:durableId="34DE9EDD" w16cex:dateUtc="2025-05-22T12:09:00Z"/>
  <w16cex:commentExtensible w16cex:durableId="0693EA20" w16cex:dateUtc="2025-05-22T12:11:00Z"/>
  <w16cex:commentExtensible w16cex:durableId="1F5A7060" w16cex:dateUtc="2025-05-22T12:14:00Z"/>
  <w16cex:commentExtensible w16cex:durableId="6DB6093D" w16cex:dateUtc="2025-05-22T12:14:00Z"/>
  <w16cex:commentExtensible w16cex:durableId="6B6A293C" w16cex:dateUtc="2025-05-22T12:25:00Z"/>
  <w16cex:commentExtensible w16cex:durableId="02A0E798" w16cex:dateUtc="2025-05-22T12:40:00Z"/>
  <w16cex:commentExtensible w16cex:durableId="0EFAFD56" w16cex:dateUtc="2025-05-22T12:15:00Z"/>
  <w16cex:commentExtensible w16cex:durableId="5FDDC81B" w16cex:dateUtc="2025-05-22T12:15:00Z"/>
  <w16cex:commentExtensible w16cex:durableId="1268BBF7" w16cex:dateUtc="2025-05-22T12:16:00Z"/>
  <w16cex:commentExtensible w16cex:durableId="2742FFE6" w16cex:dateUtc="2025-05-22T12:28:00Z"/>
  <w16cex:commentExtensible w16cex:durableId="397E4061" w16cex:dateUtc="2025-05-22T12:28:00Z"/>
  <w16cex:commentExtensible w16cex:durableId="0F0C4A5A" w16cex:dateUtc="2025-05-22T12:17:00Z"/>
  <w16cex:commentExtensible w16cex:durableId="5DF07985" w16cex:dateUtc="2025-05-22T12:18:00Z"/>
  <w16cex:commentExtensible w16cex:durableId="65A2621F" w16cex:dateUtc="2025-05-22T12:30:00Z"/>
  <w16cex:commentExtensible w16cex:durableId="7DAB163E" w16cex:dateUtc="2025-05-22T12:31:00Z"/>
  <w16cex:commentExtensible w16cex:durableId="7B3371EB" w16cex:dateUtc="2025-05-22T12:40:00Z"/>
  <w16cex:commentExtensible w16cex:durableId="14210815" w16cex:dateUtc="2025-05-22T12:18:00Z"/>
  <w16cex:commentExtensible w16cex:durableId="117CFFBD" w16cex:dateUtc="2025-05-22T12:31:00Z"/>
  <w16cex:commentExtensible w16cex:durableId="0F97FE76" w16cex:dateUtc="2025-05-22T12:29:00Z"/>
  <w16cex:commentExtensible w16cex:durableId="11B801A2" w16cex:dateUtc="2025-05-22T12:32:00Z"/>
  <w16cex:commentExtensible w16cex:durableId="4C821826" w16cex:dateUtc="2025-05-22T12:19:00Z"/>
  <w16cex:commentExtensible w16cex:durableId="74C80D38" w16cex:dateUtc="2025-05-22T12:33:00Z"/>
  <w16cex:commentExtensible w16cex:durableId="140F0F7A" w16cex:dateUtc="2025-05-22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6B00B5F" w16cid:durableId="3E6B9E8D"/>
  <w16cid:commentId w16cid:paraId="184381D1" w16cid:durableId="4FD4BDE7"/>
  <w16cid:commentId w16cid:paraId="4A501D26" w16cid:durableId="5D5BEA3E"/>
  <w16cid:commentId w16cid:paraId="6DD1AD16" w16cid:durableId="212C7BCF"/>
  <w16cid:commentId w16cid:paraId="2872A41E" w16cid:durableId="64702FAB"/>
  <w16cid:commentId w16cid:paraId="6FFF0567" w16cid:durableId="51C7F1DA"/>
  <w16cid:commentId w16cid:paraId="41A8B7F0" w16cid:durableId="4F3F3E2B"/>
  <w16cid:commentId w16cid:paraId="260107B3" w16cid:durableId="1E3978F8"/>
  <w16cid:commentId w16cid:paraId="48FC64A0" w16cid:durableId="04034523"/>
  <w16cid:commentId w16cid:paraId="17AE91B8" w16cid:durableId="34DE9EDD"/>
  <w16cid:commentId w16cid:paraId="1D0E2EF0" w16cid:durableId="0693EA20"/>
  <w16cid:commentId w16cid:paraId="48D1193F" w16cid:durableId="1F5A7060"/>
  <w16cid:commentId w16cid:paraId="0E44A7BD" w16cid:durableId="6DB6093D"/>
  <w16cid:commentId w16cid:paraId="7F2D1D80" w16cid:durableId="6B6A293C"/>
  <w16cid:commentId w16cid:paraId="6842BAB2" w16cid:durableId="02A0E798"/>
  <w16cid:commentId w16cid:paraId="3C70685F" w16cid:durableId="0EFAFD56"/>
  <w16cid:commentId w16cid:paraId="2DB0CDC8" w16cid:durableId="5FDDC81B"/>
  <w16cid:commentId w16cid:paraId="1137D09F" w16cid:durableId="1268BBF7"/>
  <w16cid:commentId w16cid:paraId="00579E39" w16cid:durableId="2742FFE6"/>
  <w16cid:commentId w16cid:paraId="62983BD3" w16cid:durableId="397E4061"/>
  <w16cid:commentId w16cid:paraId="5F765809" w16cid:durableId="0F0C4A5A"/>
  <w16cid:commentId w16cid:paraId="7AD90B24" w16cid:durableId="5DF07985"/>
  <w16cid:commentId w16cid:paraId="58CDFFCF" w16cid:durableId="65A2621F"/>
  <w16cid:commentId w16cid:paraId="43FEB4AC" w16cid:durableId="7DAB163E"/>
  <w16cid:commentId w16cid:paraId="7F969F7F" w16cid:durableId="7B3371EB"/>
  <w16cid:commentId w16cid:paraId="09D69C46" w16cid:durableId="14210815"/>
  <w16cid:commentId w16cid:paraId="6138C927" w16cid:durableId="117CFFBD"/>
  <w16cid:commentId w16cid:paraId="32D2DB83" w16cid:durableId="0F97FE76"/>
  <w16cid:commentId w16cid:paraId="72DCDD1D" w16cid:durableId="11B801A2"/>
  <w16cid:commentId w16cid:paraId="6ED07477" w16cid:durableId="4C821826"/>
  <w16cid:commentId w16cid:paraId="535C2EA3" w16cid:durableId="74C80D38"/>
  <w16cid:commentId w16cid:paraId="3D82495B" w16cid:durableId="140F0F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6B16D" w14:textId="77777777" w:rsidR="00C759C3" w:rsidRDefault="00C759C3">
      <w:r>
        <w:separator/>
      </w:r>
    </w:p>
  </w:endnote>
  <w:endnote w:type="continuationSeparator" w:id="0">
    <w:p w14:paraId="131E2B13" w14:textId="77777777" w:rsidR="00C759C3" w:rsidRDefault="00C759C3">
      <w:r>
        <w:continuationSeparator/>
      </w:r>
    </w:p>
  </w:endnote>
  <w:endnote w:type="continuationNotice" w:id="1">
    <w:p w14:paraId="1DD24493" w14:textId="77777777" w:rsidR="00C759C3" w:rsidRDefault="00C759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Yu Gothic"/>
    <w:charset w:val="80"/>
    <w:family w:val="auto"/>
    <w:pitch w:val="default"/>
  </w:font>
  <w:font w:name="Courier New">
    <w:panose1 w:val="02070309020205020404"/>
    <w:charset w:val="A2"/>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A2"/>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8FD74" w14:textId="77777777" w:rsidR="00850725" w:rsidRDefault="00850725" w:rsidP="003878F1">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5F801A0A" w14:textId="77777777" w:rsidR="00850725" w:rsidRDefault="00850725" w:rsidP="00171AED">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B80EA" w14:textId="77777777" w:rsidR="00850725" w:rsidRPr="003878F1" w:rsidRDefault="00850725" w:rsidP="00160AA6">
    <w:pPr>
      <w:pStyle w:val="AltBilgi"/>
      <w:framePr w:wrap="around" w:vAnchor="text" w:hAnchor="margin" w:xAlign="right" w:y="1"/>
      <w:rPr>
        <w:rStyle w:val="SayfaNumaras"/>
        <w:rFonts w:ascii="Arial" w:hAnsi="Arial" w:cs="Arial"/>
        <w:sz w:val="22"/>
        <w:szCs w:val="22"/>
      </w:rPr>
    </w:pPr>
    <w:r w:rsidRPr="003878F1">
      <w:rPr>
        <w:rStyle w:val="SayfaNumaras"/>
        <w:rFonts w:ascii="Arial" w:hAnsi="Arial" w:cs="Arial"/>
        <w:sz w:val="22"/>
        <w:szCs w:val="22"/>
      </w:rPr>
      <w:fldChar w:fldCharType="begin"/>
    </w:r>
    <w:r w:rsidRPr="003878F1">
      <w:rPr>
        <w:rStyle w:val="SayfaNumaras"/>
        <w:rFonts w:ascii="Arial" w:hAnsi="Arial" w:cs="Arial"/>
        <w:sz w:val="22"/>
        <w:szCs w:val="22"/>
      </w:rPr>
      <w:instrText xml:space="preserve">PAGE  </w:instrText>
    </w:r>
    <w:r w:rsidRPr="003878F1">
      <w:rPr>
        <w:rStyle w:val="SayfaNumaras"/>
        <w:rFonts w:ascii="Arial" w:hAnsi="Arial" w:cs="Arial"/>
        <w:sz w:val="22"/>
        <w:szCs w:val="22"/>
      </w:rPr>
      <w:fldChar w:fldCharType="separate"/>
    </w:r>
    <w:r w:rsidR="005006D8">
      <w:rPr>
        <w:rStyle w:val="SayfaNumaras"/>
        <w:rFonts w:ascii="Arial" w:hAnsi="Arial" w:cs="Arial"/>
        <w:noProof/>
        <w:sz w:val="22"/>
        <w:szCs w:val="22"/>
      </w:rPr>
      <w:t>7</w:t>
    </w:r>
    <w:r w:rsidRPr="003878F1">
      <w:rPr>
        <w:rStyle w:val="SayfaNumaras"/>
        <w:rFonts w:ascii="Arial" w:hAnsi="Arial" w:cs="Arial"/>
        <w:sz w:val="22"/>
        <w:szCs w:val="22"/>
      </w:rPr>
      <w:fldChar w:fldCharType="end"/>
    </w:r>
  </w:p>
  <w:p w14:paraId="2DED4EE6" w14:textId="77777777" w:rsidR="00850725" w:rsidRPr="00257EA7" w:rsidRDefault="00850725" w:rsidP="00257EA7">
    <w:pPr>
      <w:pStyle w:val="AltBilgi"/>
      <w:rPr>
        <w:rFonts w:ascii="Arial" w:hAnsi="Arial" w:cs="Arial"/>
        <w:color w:val="C0C0C0"/>
        <w:sz w:val="22"/>
        <w:szCs w:val="22"/>
      </w:rPr>
    </w:pPr>
  </w:p>
  <w:p w14:paraId="03F8A8BF" w14:textId="77777777" w:rsidR="00850725" w:rsidRDefault="00850725" w:rsidP="00171AED">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A37B8" w14:textId="77777777" w:rsidR="00850725" w:rsidRPr="003878F1" w:rsidRDefault="00850725" w:rsidP="003878F1">
    <w:pPr>
      <w:pStyle w:val="AltBilgi"/>
      <w:framePr w:wrap="around" w:vAnchor="text" w:hAnchor="margin" w:xAlign="right" w:y="1"/>
      <w:rPr>
        <w:rStyle w:val="SayfaNumaras"/>
        <w:rFonts w:ascii="Arial" w:hAnsi="Arial" w:cs="Arial"/>
        <w:sz w:val="22"/>
        <w:szCs w:val="22"/>
      </w:rPr>
    </w:pPr>
    <w:r w:rsidRPr="003878F1">
      <w:rPr>
        <w:rStyle w:val="SayfaNumaras"/>
        <w:rFonts w:ascii="Arial" w:hAnsi="Arial" w:cs="Arial"/>
        <w:sz w:val="22"/>
        <w:szCs w:val="22"/>
      </w:rPr>
      <w:fldChar w:fldCharType="begin"/>
    </w:r>
    <w:r w:rsidRPr="003878F1">
      <w:rPr>
        <w:rStyle w:val="SayfaNumaras"/>
        <w:rFonts w:ascii="Arial" w:hAnsi="Arial" w:cs="Arial"/>
        <w:sz w:val="22"/>
        <w:szCs w:val="22"/>
      </w:rPr>
      <w:instrText xml:space="preserve">PAGE  </w:instrText>
    </w:r>
    <w:r w:rsidRPr="003878F1">
      <w:rPr>
        <w:rStyle w:val="SayfaNumaras"/>
        <w:rFonts w:ascii="Arial" w:hAnsi="Arial" w:cs="Arial"/>
        <w:sz w:val="22"/>
        <w:szCs w:val="22"/>
      </w:rPr>
      <w:fldChar w:fldCharType="separate"/>
    </w:r>
    <w:r w:rsidR="005006D8">
      <w:rPr>
        <w:rStyle w:val="SayfaNumaras"/>
        <w:rFonts w:ascii="Arial" w:hAnsi="Arial" w:cs="Arial"/>
        <w:noProof/>
        <w:sz w:val="22"/>
        <w:szCs w:val="22"/>
      </w:rPr>
      <w:t>5</w:t>
    </w:r>
    <w:r w:rsidRPr="003878F1">
      <w:rPr>
        <w:rStyle w:val="SayfaNumaras"/>
        <w:rFonts w:ascii="Arial" w:hAnsi="Arial" w:cs="Arial"/>
        <w:sz w:val="22"/>
        <w:szCs w:val="22"/>
      </w:rPr>
      <w:fldChar w:fldCharType="end"/>
    </w:r>
  </w:p>
  <w:p w14:paraId="3558442B" w14:textId="77777777" w:rsidR="00850725" w:rsidRPr="00257EA7" w:rsidRDefault="00850725" w:rsidP="00F47104">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FEC1A" w14:textId="77777777" w:rsidR="00850725" w:rsidRPr="00723123" w:rsidRDefault="00850725" w:rsidP="00630D97">
    <w:pPr>
      <w:pStyle w:val="AltBilgi"/>
      <w:tabs>
        <w:tab w:val="clear" w:pos="4819"/>
        <w:tab w:val="clear" w:pos="9071"/>
        <w:tab w:val="center" w:pos="1980"/>
        <w:tab w:val="right" w:pos="9900"/>
      </w:tabs>
      <w:jc w:val="right"/>
      <w:rPr>
        <w:rFonts w:ascii="Verdana" w:hAnsi="Verdana"/>
        <w:sz w:val="22"/>
        <w:szCs w:val="22"/>
      </w:rPr>
    </w:pPr>
    <w:r>
      <w:rPr>
        <w:rStyle w:val="SayfaNumaras"/>
      </w:rPr>
      <w:tab/>
    </w:r>
    <w:r>
      <w:rPr>
        <w:rStyle w:val="SayfaNumaras"/>
      </w:rPr>
      <w:tab/>
      <w:t xml:space="preserve">       </w:t>
    </w:r>
    <w:r w:rsidRPr="00630D97">
      <w:rPr>
        <w:rStyle w:val="SayfaNumaras"/>
        <w:rFonts w:ascii="Arial" w:hAnsi="Arial" w:cs="Arial"/>
        <w:sz w:val="22"/>
        <w:szCs w:val="22"/>
      </w:rPr>
      <w:fldChar w:fldCharType="begin"/>
    </w:r>
    <w:r w:rsidRPr="00630D97">
      <w:rPr>
        <w:rStyle w:val="SayfaNumaras"/>
        <w:rFonts w:ascii="Arial" w:hAnsi="Arial" w:cs="Arial"/>
        <w:sz w:val="22"/>
        <w:szCs w:val="22"/>
      </w:rPr>
      <w:instrText xml:space="preserve"> PAGE </w:instrText>
    </w:r>
    <w:r w:rsidRPr="00630D97">
      <w:rPr>
        <w:rStyle w:val="SayfaNumaras"/>
        <w:rFonts w:ascii="Arial" w:hAnsi="Arial" w:cs="Arial"/>
        <w:sz w:val="22"/>
        <w:szCs w:val="22"/>
      </w:rPr>
      <w:fldChar w:fldCharType="separate"/>
    </w:r>
    <w:r w:rsidR="005006D8">
      <w:rPr>
        <w:rStyle w:val="SayfaNumaras"/>
        <w:rFonts w:ascii="Arial" w:hAnsi="Arial" w:cs="Arial"/>
        <w:noProof/>
        <w:sz w:val="22"/>
        <w:szCs w:val="22"/>
      </w:rPr>
      <w:t>21</w:t>
    </w:r>
    <w:r w:rsidRPr="00630D97">
      <w:rPr>
        <w:rStyle w:val="SayfaNumaras"/>
        <w:rFonts w:ascii="Arial" w:hAnsi="Arial" w:cs="Arial"/>
        <w:sz w:val="22"/>
        <w:szCs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C8C6A" w14:textId="77777777" w:rsidR="00850725" w:rsidRPr="00723123" w:rsidRDefault="00850725" w:rsidP="00940551">
    <w:pPr>
      <w:pStyle w:val="AltBilgi"/>
      <w:framePr w:wrap="around" w:vAnchor="text" w:hAnchor="margin" w:xAlign="right" w:y="1"/>
      <w:rPr>
        <w:rStyle w:val="SayfaNumaras"/>
        <w:rFonts w:ascii="Verdana" w:hAnsi="Verdana"/>
        <w:sz w:val="22"/>
        <w:szCs w:val="22"/>
      </w:rPr>
    </w:pPr>
    <w:r w:rsidRPr="00F47104">
      <w:rPr>
        <w:rStyle w:val="SayfaNumaras"/>
        <w:rFonts w:ascii="Arial" w:hAnsi="Arial" w:cs="Arial"/>
        <w:sz w:val="22"/>
        <w:szCs w:val="22"/>
      </w:rPr>
      <w:fldChar w:fldCharType="begin"/>
    </w:r>
    <w:r w:rsidRPr="00F47104">
      <w:rPr>
        <w:rStyle w:val="SayfaNumaras"/>
        <w:rFonts w:ascii="Arial" w:hAnsi="Arial" w:cs="Arial"/>
        <w:sz w:val="22"/>
        <w:szCs w:val="22"/>
      </w:rPr>
      <w:instrText xml:space="preserve">PAGE  </w:instrText>
    </w:r>
    <w:r w:rsidRPr="00F47104">
      <w:rPr>
        <w:rStyle w:val="SayfaNumaras"/>
        <w:rFonts w:ascii="Arial" w:hAnsi="Arial" w:cs="Arial"/>
        <w:sz w:val="22"/>
        <w:szCs w:val="22"/>
      </w:rPr>
      <w:fldChar w:fldCharType="separate"/>
    </w:r>
    <w:r w:rsidR="005006D8">
      <w:rPr>
        <w:rStyle w:val="SayfaNumaras"/>
        <w:rFonts w:ascii="Arial" w:hAnsi="Arial" w:cs="Arial"/>
        <w:noProof/>
        <w:sz w:val="22"/>
        <w:szCs w:val="22"/>
      </w:rPr>
      <w:t>25</w:t>
    </w:r>
    <w:r w:rsidRPr="00F47104">
      <w:rPr>
        <w:rStyle w:val="SayfaNumaras"/>
        <w:rFonts w:ascii="Arial" w:hAnsi="Arial" w:cs="Arial"/>
        <w:sz w:val="22"/>
        <w:szCs w:val="22"/>
      </w:rPr>
      <w:fldChar w:fldCharType="end"/>
    </w:r>
  </w:p>
  <w:p w14:paraId="2BA38CE2" w14:textId="77777777" w:rsidR="00850725" w:rsidRPr="00171AED" w:rsidRDefault="00850725" w:rsidP="00171AED">
    <w:pPr>
      <w:pStyle w:val="AltBilgi"/>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EC6E7" w14:textId="77777777" w:rsidR="00850725" w:rsidRPr="00AF5F07" w:rsidRDefault="00850725" w:rsidP="00940551">
    <w:pPr>
      <w:pStyle w:val="AltBilgi"/>
      <w:framePr w:wrap="around" w:vAnchor="text" w:hAnchor="margin" w:xAlign="right" w:y="1"/>
      <w:rPr>
        <w:rStyle w:val="SayfaNumaras"/>
        <w:rFonts w:ascii="Arial" w:hAnsi="Arial" w:cs="Arial"/>
        <w:sz w:val="22"/>
        <w:szCs w:val="22"/>
      </w:rPr>
    </w:pPr>
    <w:r w:rsidRPr="00AF5F07">
      <w:rPr>
        <w:rStyle w:val="SayfaNumaras"/>
        <w:rFonts w:ascii="Arial" w:hAnsi="Arial" w:cs="Arial"/>
        <w:sz w:val="22"/>
        <w:szCs w:val="22"/>
      </w:rPr>
      <w:fldChar w:fldCharType="begin"/>
    </w:r>
    <w:r w:rsidRPr="00AF5F07">
      <w:rPr>
        <w:rStyle w:val="SayfaNumaras"/>
        <w:rFonts w:ascii="Arial" w:hAnsi="Arial" w:cs="Arial"/>
        <w:sz w:val="22"/>
        <w:szCs w:val="22"/>
      </w:rPr>
      <w:instrText xml:space="preserve">PAGE  </w:instrText>
    </w:r>
    <w:r w:rsidRPr="00AF5F07">
      <w:rPr>
        <w:rStyle w:val="SayfaNumaras"/>
        <w:rFonts w:ascii="Arial" w:hAnsi="Arial" w:cs="Arial"/>
        <w:sz w:val="22"/>
        <w:szCs w:val="22"/>
      </w:rPr>
      <w:fldChar w:fldCharType="separate"/>
    </w:r>
    <w:r w:rsidR="005006D8">
      <w:rPr>
        <w:rStyle w:val="SayfaNumaras"/>
        <w:rFonts w:ascii="Arial" w:hAnsi="Arial" w:cs="Arial"/>
        <w:noProof/>
        <w:sz w:val="22"/>
        <w:szCs w:val="22"/>
      </w:rPr>
      <w:t>26</w:t>
    </w:r>
    <w:r w:rsidRPr="00AF5F07">
      <w:rPr>
        <w:rStyle w:val="SayfaNumaras"/>
        <w:rFonts w:ascii="Arial" w:hAnsi="Arial" w:cs="Arial"/>
        <w:sz w:val="22"/>
        <w:szCs w:val="22"/>
      </w:rPr>
      <w:fldChar w:fldCharType="end"/>
    </w:r>
  </w:p>
  <w:p w14:paraId="48115EB7" w14:textId="77777777" w:rsidR="00850725" w:rsidRPr="00171AED" w:rsidRDefault="00850725" w:rsidP="00171AED">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D0104B" w14:textId="77777777" w:rsidR="00C759C3" w:rsidRDefault="00C759C3">
      <w:r>
        <w:separator/>
      </w:r>
    </w:p>
  </w:footnote>
  <w:footnote w:type="continuationSeparator" w:id="0">
    <w:p w14:paraId="51388834" w14:textId="77777777" w:rsidR="00C759C3" w:rsidRDefault="00C759C3">
      <w:r>
        <w:continuationSeparator/>
      </w:r>
    </w:p>
  </w:footnote>
  <w:footnote w:type="continuationNotice" w:id="1">
    <w:p w14:paraId="7BF091EC" w14:textId="77777777" w:rsidR="00C759C3" w:rsidRDefault="00C759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05"/>
      <w:gridCol w:w="3205"/>
      <w:gridCol w:w="3205"/>
    </w:tblGrid>
    <w:tr w:rsidR="6C27D97B" w14:paraId="47F6ECB2" w14:textId="77777777" w:rsidTr="6C27D97B">
      <w:trPr>
        <w:trHeight w:val="300"/>
      </w:trPr>
      <w:tc>
        <w:tcPr>
          <w:tcW w:w="3205" w:type="dxa"/>
        </w:tcPr>
        <w:p w14:paraId="676C48B4" w14:textId="1762AF67" w:rsidR="6C27D97B" w:rsidRDefault="6C27D97B" w:rsidP="6C27D97B">
          <w:pPr>
            <w:pStyle w:val="stBilgi"/>
            <w:ind w:left="-115"/>
          </w:pPr>
        </w:p>
      </w:tc>
      <w:tc>
        <w:tcPr>
          <w:tcW w:w="3205" w:type="dxa"/>
        </w:tcPr>
        <w:p w14:paraId="02BF97E0" w14:textId="72F4BFF3" w:rsidR="6C27D97B" w:rsidRDefault="6C27D97B" w:rsidP="6C27D97B">
          <w:pPr>
            <w:pStyle w:val="stBilgi"/>
            <w:jc w:val="center"/>
          </w:pPr>
        </w:p>
      </w:tc>
      <w:tc>
        <w:tcPr>
          <w:tcW w:w="3205" w:type="dxa"/>
        </w:tcPr>
        <w:p w14:paraId="6A7F5D91" w14:textId="555CECC6" w:rsidR="6C27D97B" w:rsidRDefault="6C27D97B" w:rsidP="6C27D97B">
          <w:pPr>
            <w:pStyle w:val="stBilgi"/>
            <w:ind w:right="-115"/>
            <w:jc w:val="right"/>
          </w:pPr>
        </w:p>
      </w:tc>
    </w:tr>
  </w:tbl>
  <w:p w14:paraId="2D2358FC" w14:textId="5052F211" w:rsidR="007454E3" w:rsidRDefault="007454E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3FE35" w14:textId="77777777" w:rsidR="00731DDE" w:rsidRDefault="00731DDE">
    <w:pPr>
      <w:pStyle w:val="stBilgi"/>
    </w:pPr>
    <w:r>
      <w:t>ENGR4901</w:t>
    </w:r>
    <w:r w:rsidR="009C09AD">
      <w:t xml:space="preserve"> (</w:t>
    </w:r>
    <w:r w:rsidR="00280ECF">
      <w:t>2025 Spring</w:t>
    </w:r>
    <w:r w:rsidR="009C09AD">
      <w:t>)</w:t>
    </w:r>
  </w:p>
  <w:p w14:paraId="1C6C0C4D" w14:textId="77777777" w:rsidR="00850725" w:rsidRPr="00F47104" w:rsidRDefault="00850725" w:rsidP="00F47104">
    <w:pPr>
      <w:pStyle w:val="AltBilgi"/>
      <w:jc w:val="right"/>
      <w:rPr>
        <w:rFonts w:ascii="Arial" w:hAnsi="Arial" w:cs="Arial"/>
        <w:color w:val="C0C0C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B181B" w14:textId="77777777" w:rsidR="00850725" w:rsidRDefault="00850725" w:rsidP="00F47104">
    <w:pPr>
      <w:pStyle w:val="stBilgi"/>
      <w:jc w:val="right"/>
    </w:pPr>
    <w:r w:rsidRPr="00F47104">
      <w:rPr>
        <w:rFonts w:ascii="Arial" w:hAnsi="Arial" w:cs="Arial"/>
        <w:color w:val="C0C0C0"/>
        <w:sz w:val="22"/>
        <w:szCs w:val="22"/>
      </w:rPr>
      <w:t>1507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998AB" w14:textId="77777777" w:rsidR="00AD75E2" w:rsidRDefault="00AD75E2">
    <w:pPr>
      <w:pStyle w:val="stBilgi"/>
    </w:pPr>
    <w:r>
      <w:t>ENGR4901 2024 Fall</w:t>
    </w:r>
  </w:p>
  <w:p w14:paraId="06F29471" w14:textId="77777777" w:rsidR="00850725" w:rsidRDefault="00850725" w:rsidP="00F47104">
    <w:pPr>
      <w:pStyle w:val="stBilgi"/>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61B27" w14:textId="77777777" w:rsidR="00850725" w:rsidRDefault="00850725" w:rsidP="00F47104">
    <w:pPr>
      <w:pStyle w:val="stBilgi"/>
      <w:jc w:val="right"/>
    </w:pPr>
    <w:r w:rsidRPr="00F47104">
      <w:rPr>
        <w:rFonts w:ascii="Arial" w:hAnsi="Arial" w:cs="Arial"/>
        <w:color w:val="C0C0C0"/>
        <w:sz w:val="22"/>
        <w:szCs w:val="22"/>
      </w:rPr>
      <w:t>1507</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2967B" w14:textId="77777777" w:rsidR="00850725" w:rsidRDefault="00850725" w:rsidP="00F47104">
    <w:pPr>
      <w:pStyle w:val="stBilgi"/>
      <w:jc w:val="right"/>
    </w:pPr>
    <w:r w:rsidRPr="00F47104">
      <w:rPr>
        <w:rFonts w:ascii="Arial" w:hAnsi="Arial" w:cs="Arial"/>
        <w:color w:val="C0C0C0"/>
        <w:sz w:val="22"/>
        <w:szCs w:val="22"/>
      </w:rPr>
      <w:t>1507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Outline"/>
    <w:lvl w:ilvl="0">
      <w:start w:val="1"/>
      <w:numFmt w:val="decimal"/>
      <w:pStyle w:val="Balk1"/>
      <w:suff w:val="nothing"/>
      <w:lvlText w:val=""/>
      <w:lvlJc w:val="left"/>
      <w:pPr>
        <w:tabs>
          <w:tab w:val="num" w:pos="0"/>
        </w:tabs>
        <w:ind w:left="0" w:firstLine="0"/>
      </w:pPr>
    </w:lvl>
    <w:lvl w:ilvl="1">
      <w:start w:val="1"/>
      <w:numFmt w:val="decimal"/>
      <w:pStyle w:val="Balk2"/>
      <w:suff w:val="nothing"/>
      <w:lvlText w:val=""/>
      <w:lvlJc w:val="left"/>
      <w:pPr>
        <w:tabs>
          <w:tab w:val="num" w:pos="0"/>
        </w:tabs>
        <w:ind w:left="0" w:firstLine="0"/>
      </w:pPr>
    </w:lvl>
    <w:lvl w:ilvl="2">
      <w:start w:val="1"/>
      <w:numFmt w:val="decimal"/>
      <w:pStyle w:val="Balk3"/>
      <w:suff w:val="nothing"/>
      <w:lvlText w:val=""/>
      <w:lvlJc w:val="left"/>
      <w:pPr>
        <w:tabs>
          <w:tab w:val="num" w:pos="0"/>
        </w:tabs>
        <w:ind w:left="0" w:firstLine="0"/>
      </w:pPr>
    </w:lvl>
    <w:lvl w:ilvl="3">
      <w:start w:val="1"/>
      <w:numFmt w:val="decimal"/>
      <w:pStyle w:val="Balk4"/>
      <w:suff w:val="nothing"/>
      <w:lvlText w:val=""/>
      <w:lvlJc w:val="left"/>
      <w:pPr>
        <w:tabs>
          <w:tab w:val="num" w:pos="0"/>
        </w:tabs>
        <w:ind w:left="0" w:firstLine="0"/>
      </w:pPr>
    </w:lvl>
    <w:lvl w:ilvl="4">
      <w:start w:val="1"/>
      <w:numFmt w:val="decimal"/>
      <w:pStyle w:val="Balk5"/>
      <w:suff w:val="nothing"/>
      <w:lvlText w:val=""/>
      <w:lvlJc w:val="left"/>
      <w:pPr>
        <w:tabs>
          <w:tab w:val="num" w:pos="0"/>
        </w:tabs>
        <w:ind w:left="0" w:firstLine="0"/>
      </w:pPr>
    </w:lvl>
    <w:lvl w:ilvl="5">
      <w:start w:val="1"/>
      <w:numFmt w:val="decimal"/>
      <w:pStyle w:val="Balk6"/>
      <w:suff w:val="nothing"/>
      <w:lvlText w:val=""/>
      <w:lvlJc w:val="left"/>
      <w:pPr>
        <w:tabs>
          <w:tab w:val="num" w:pos="0"/>
        </w:tabs>
        <w:ind w:left="0" w:firstLine="0"/>
      </w:pPr>
    </w:lvl>
    <w:lvl w:ilvl="6">
      <w:start w:val="1"/>
      <w:numFmt w:val="decimal"/>
      <w:pStyle w:val="Balk7"/>
      <w:suff w:val="nothing"/>
      <w:lvlText w:val=""/>
      <w:lvlJc w:val="left"/>
      <w:pPr>
        <w:tabs>
          <w:tab w:val="num" w:pos="0"/>
        </w:tabs>
        <w:ind w:left="0" w:firstLine="0"/>
      </w:pPr>
    </w:lvl>
    <w:lvl w:ilvl="7">
      <w:start w:val="1"/>
      <w:numFmt w:val="decimal"/>
      <w:pStyle w:val="Balk8"/>
      <w:suff w:val="nothing"/>
      <w:lvlText w:val=""/>
      <w:lvlJc w:val="left"/>
      <w:pPr>
        <w:tabs>
          <w:tab w:val="num" w:pos="0"/>
        </w:tabs>
        <w:ind w:left="0" w:firstLine="0"/>
      </w:pPr>
    </w:lvl>
    <w:lvl w:ilvl="8">
      <w:start w:val="1"/>
      <w:numFmt w:val="decimal"/>
      <w:pStyle w:val="Balk9"/>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lowerLetter"/>
      <w:lvlText w:val="%1."/>
      <w:lvlJc w:val="left"/>
      <w:pPr>
        <w:tabs>
          <w:tab w:val="num" w:pos="1080"/>
        </w:tabs>
        <w:ind w:left="1080" w:hanging="360"/>
      </w:pPr>
    </w:lvl>
  </w:abstractNum>
  <w:abstractNum w:abstractNumId="2" w15:restartNumberingAfterBreak="0">
    <w:nsid w:val="00000003"/>
    <w:multiLevelType w:val="multilevel"/>
    <w:tmpl w:val="00000003"/>
    <w:name w:val="WW8Num3"/>
    <w:lvl w:ilvl="0">
      <w:start w:val="1"/>
      <w:numFmt w:val="decimal"/>
      <w:lvlText w:val="%1."/>
      <w:lvlJc w:val="left"/>
      <w:pPr>
        <w:tabs>
          <w:tab w:val="num" w:pos="795"/>
        </w:tabs>
        <w:ind w:left="795" w:hanging="360"/>
      </w:pPr>
    </w:lvl>
    <w:lvl w:ilvl="1">
      <w:start w:val="1"/>
      <w:numFmt w:val="decimal"/>
      <w:lvlText w:val="(%2)"/>
      <w:lvlJc w:val="left"/>
      <w:pPr>
        <w:tabs>
          <w:tab w:val="num" w:pos="1515"/>
        </w:tabs>
        <w:ind w:left="1515" w:hanging="360"/>
      </w:pPr>
      <w:rPr>
        <w:b w:val="0"/>
        <w:sz w:val="22"/>
      </w:rPr>
    </w:lvl>
    <w:lvl w:ilvl="2">
      <w:start w:val="1"/>
      <w:numFmt w:val="lowerRoman"/>
      <w:lvlText w:val="%3."/>
      <w:lvlJc w:val="right"/>
      <w:pPr>
        <w:tabs>
          <w:tab w:val="num" w:pos="2235"/>
        </w:tabs>
        <w:ind w:left="2235" w:hanging="180"/>
      </w:pPr>
    </w:lvl>
    <w:lvl w:ilvl="3">
      <w:start w:val="1"/>
      <w:numFmt w:val="decimal"/>
      <w:lvlText w:val="%4."/>
      <w:lvlJc w:val="left"/>
      <w:pPr>
        <w:tabs>
          <w:tab w:val="num" w:pos="2955"/>
        </w:tabs>
        <w:ind w:left="2955" w:hanging="360"/>
      </w:pPr>
    </w:lvl>
    <w:lvl w:ilvl="4">
      <w:start w:val="1"/>
      <w:numFmt w:val="lowerLetter"/>
      <w:lvlText w:val="%5."/>
      <w:lvlJc w:val="left"/>
      <w:pPr>
        <w:tabs>
          <w:tab w:val="num" w:pos="3675"/>
        </w:tabs>
        <w:ind w:left="3675" w:hanging="360"/>
      </w:pPr>
    </w:lvl>
    <w:lvl w:ilvl="5">
      <w:start w:val="1"/>
      <w:numFmt w:val="lowerRoman"/>
      <w:lvlText w:val="%6."/>
      <w:lvlJc w:val="right"/>
      <w:pPr>
        <w:tabs>
          <w:tab w:val="num" w:pos="4395"/>
        </w:tabs>
        <w:ind w:left="4395" w:hanging="180"/>
      </w:pPr>
    </w:lvl>
    <w:lvl w:ilvl="6">
      <w:start w:val="1"/>
      <w:numFmt w:val="decimal"/>
      <w:lvlText w:val="%7."/>
      <w:lvlJc w:val="left"/>
      <w:pPr>
        <w:tabs>
          <w:tab w:val="num" w:pos="5115"/>
        </w:tabs>
        <w:ind w:left="5115" w:hanging="360"/>
      </w:pPr>
    </w:lvl>
    <w:lvl w:ilvl="7">
      <w:start w:val="1"/>
      <w:numFmt w:val="lowerLetter"/>
      <w:lvlText w:val="%8."/>
      <w:lvlJc w:val="left"/>
      <w:pPr>
        <w:tabs>
          <w:tab w:val="num" w:pos="5835"/>
        </w:tabs>
        <w:ind w:left="5835" w:hanging="360"/>
      </w:pPr>
    </w:lvl>
    <w:lvl w:ilvl="8">
      <w:start w:val="1"/>
      <w:numFmt w:val="lowerRoman"/>
      <w:lvlText w:val="%9."/>
      <w:lvlJc w:val="right"/>
      <w:pPr>
        <w:tabs>
          <w:tab w:val="num" w:pos="6555"/>
        </w:tabs>
        <w:ind w:left="6555" w:hanging="180"/>
      </w:p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lvl>
  </w:abstractNum>
  <w:abstractNum w:abstractNumId="4" w15:restartNumberingAfterBreak="0">
    <w:nsid w:val="00000005"/>
    <w:multiLevelType w:val="singleLevel"/>
    <w:tmpl w:val="A6C8F4BE"/>
    <w:name w:val="WW8Num5"/>
    <w:lvl w:ilvl="0">
      <w:start w:val="1"/>
      <w:numFmt w:val="lowerLetter"/>
      <w:lvlText w:val="%1)"/>
      <w:lvlJc w:val="left"/>
      <w:pPr>
        <w:tabs>
          <w:tab w:val="num" w:pos="794"/>
        </w:tabs>
        <w:ind w:left="680" w:firstLine="114"/>
      </w:pPr>
      <w:rPr>
        <w:rFonts w:ascii="Times New Roman" w:eastAsia="Times New Roman" w:hAnsi="Times New Roman" w:cs="Times New Roman"/>
      </w:rPr>
    </w:lvl>
  </w:abstractNum>
  <w:abstractNum w:abstractNumId="5" w15:restartNumberingAfterBreak="0">
    <w:nsid w:val="00000006"/>
    <w:multiLevelType w:val="singleLevel"/>
    <w:tmpl w:val="00000006"/>
    <w:name w:val="WW8Num6"/>
    <w:lvl w:ilvl="0">
      <w:start w:val="1"/>
      <w:numFmt w:val="lowerLetter"/>
      <w:lvlText w:val="%1."/>
      <w:lvlJc w:val="left"/>
      <w:pPr>
        <w:tabs>
          <w:tab w:val="num" w:pos="720"/>
        </w:tabs>
        <w:ind w:left="720" w:hanging="360"/>
      </w:pPr>
    </w:lvl>
  </w:abstractNum>
  <w:abstractNum w:abstractNumId="6" w15:restartNumberingAfterBreak="0">
    <w:nsid w:val="00000007"/>
    <w:multiLevelType w:val="singleLevel"/>
    <w:tmpl w:val="00000007"/>
    <w:name w:val="WW8Num7"/>
    <w:lvl w:ilvl="0">
      <w:start w:val="1"/>
      <w:numFmt w:val="decimal"/>
      <w:lvlText w:val="%1."/>
      <w:lvlJc w:val="left"/>
      <w:pPr>
        <w:tabs>
          <w:tab w:val="num" w:pos="1680"/>
        </w:tabs>
        <w:ind w:left="1680" w:hanging="360"/>
      </w:pPr>
    </w:lvl>
  </w:abstractNum>
  <w:abstractNum w:abstractNumId="7" w15:restartNumberingAfterBreak="0">
    <w:nsid w:val="00000008"/>
    <w:multiLevelType w:val="singleLevel"/>
    <w:tmpl w:val="0F72DC24"/>
    <w:name w:val="WW8Num8"/>
    <w:lvl w:ilvl="0">
      <w:start w:val="1"/>
      <w:numFmt w:val="decimal"/>
      <w:lvlText w:val="(%1)"/>
      <w:lvlJc w:val="left"/>
      <w:pPr>
        <w:tabs>
          <w:tab w:val="num" w:pos="502"/>
        </w:tabs>
        <w:ind w:left="502" w:hanging="360"/>
      </w:pPr>
      <w:rPr>
        <w:rFonts w:ascii="Times New Roman" w:hAnsi="Times New Roman"/>
        <w:b w:val="0"/>
        <w:i/>
        <w:sz w:val="22"/>
        <w:szCs w:val="20"/>
      </w:rPr>
    </w:lvl>
  </w:abstractNum>
  <w:abstractNum w:abstractNumId="8" w15:restartNumberingAfterBreak="0">
    <w:nsid w:val="00000009"/>
    <w:multiLevelType w:val="singleLevel"/>
    <w:tmpl w:val="00000009"/>
    <w:name w:val="WW8Num9"/>
    <w:lvl w:ilvl="0">
      <w:start w:val="1"/>
      <w:numFmt w:val="bullet"/>
      <w:lvlText w:val=""/>
      <w:lvlJc w:val="left"/>
      <w:pPr>
        <w:tabs>
          <w:tab w:val="num" w:pos="360"/>
        </w:tabs>
        <w:ind w:left="360" w:hanging="360"/>
      </w:pPr>
      <w:rPr>
        <w:rFonts w:ascii="Wingdings" w:hAnsi="Wingdings"/>
      </w:rPr>
    </w:lvl>
  </w:abstractNum>
  <w:abstractNum w:abstractNumId="9" w15:restartNumberingAfterBreak="0">
    <w:nsid w:val="0000000A"/>
    <w:multiLevelType w:val="singleLevel"/>
    <w:tmpl w:val="DF209404"/>
    <w:name w:val="WW8Num10"/>
    <w:lvl w:ilvl="0">
      <w:start w:val="1"/>
      <w:numFmt w:val="decimal"/>
      <w:lvlText w:val="(%1)"/>
      <w:lvlJc w:val="left"/>
      <w:pPr>
        <w:tabs>
          <w:tab w:val="num" w:pos="360"/>
        </w:tabs>
        <w:ind w:left="360" w:hanging="360"/>
      </w:pPr>
      <w:rPr>
        <w:rFonts w:ascii="Times New Roman" w:hAnsi="Times New Roman" w:hint="default"/>
        <w:b w:val="0"/>
        <w:i/>
        <w:sz w:val="22"/>
      </w:rPr>
    </w:lvl>
  </w:abstractNum>
  <w:abstractNum w:abstractNumId="10" w15:restartNumberingAfterBreak="0">
    <w:nsid w:val="0000000B"/>
    <w:multiLevelType w:val="singleLevel"/>
    <w:tmpl w:val="0000000B"/>
    <w:name w:val="WW8Num11"/>
    <w:lvl w:ilvl="0">
      <w:start w:val="1"/>
      <w:numFmt w:val="bullet"/>
      <w:lvlText w:val=""/>
      <w:lvlJc w:val="left"/>
      <w:pPr>
        <w:tabs>
          <w:tab w:val="num" w:pos="360"/>
        </w:tabs>
        <w:ind w:left="360" w:hanging="360"/>
      </w:pPr>
      <w:rPr>
        <w:rFonts w:ascii="Wingdings" w:hAnsi="Wingdings"/>
      </w:rPr>
    </w:lvl>
  </w:abstractNum>
  <w:abstractNum w:abstractNumId="11" w15:restartNumberingAfterBreak="0">
    <w:nsid w:val="0000000C"/>
    <w:multiLevelType w:val="singleLevel"/>
    <w:tmpl w:val="0000000C"/>
    <w:name w:val="WW8Num12"/>
    <w:lvl w:ilvl="0">
      <w:start w:val="1"/>
      <w:numFmt w:val="upperLetter"/>
      <w:lvlText w:val="%1-"/>
      <w:lvlJc w:val="left"/>
      <w:pPr>
        <w:tabs>
          <w:tab w:val="num" w:pos="960"/>
        </w:tabs>
        <w:ind w:left="960" w:hanging="360"/>
      </w:pPr>
    </w:lvl>
  </w:abstractNum>
  <w:abstractNum w:abstractNumId="12" w15:restartNumberingAfterBreak="0">
    <w:nsid w:val="0000000D"/>
    <w:multiLevelType w:val="singleLevel"/>
    <w:tmpl w:val="DD0CD972"/>
    <w:name w:val="WW8Num13"/>
    <w:lvl w:ilvl="0">
      <w:start w:val="1"/>
      <w:numFmt w:val="decimal"/>
      <w:lvlText w:val="(%1)"/>
      <w:lvlJc w:val="left"/>
      <w:pPr>
        <w:tabs>
          <w:tab w:val="num" w:pos="360"/>
        </w:tabs>
        <w:ind w:left="360" w:hanging="360"/>
      </w:pPr>
      <w:rPr>
        <w:rFonts w:ascii="Arial" w:hAnsi="Arial" w:cs="Arial" w:hint="default"/>
      </w:rPr>
    </w:lvl>
  </w:abstractNum>
  <w:abstractNum w:abstractNumId="13" w15:restartNumberingAfterBreak="0">
    <w:nsid w:val="0000000E"/>
    <w:multiLevelType w:val="singleLevel"/>
    <w:tmpl w:val="0000000E"/>
    <w:name w:val="WW8Num14"/>
    <w:lvl w:ilvl="0">
      <w:start w:val="1"/>
      <w:numFmt w:val="decimal"/>
      <w:lvlText w:val="(%1)"/>
      <w:lvlJc w:val="left"/>
      <w:pPr>
        <w:tabs>
          <w:tab w:val="num" w:pos="360"/>
        </w:tabs>
        <w:ind w:left="360" w:hanging="360"/>
      </w:pPr>
      <w:rPr>
        <w:rFonts w:ascii="Times New Roman" w:hAnsi="Times New Roman"/>
        <w:b w:val="0"/>
        <w:i/>
        <w:sz w:val="22"/>
      </w:rPr>
    </w:lvl>
  </w:abstractNum>
  <w:abstractNum w:abstractNumId="14" w15:restartNumberingAfterBreak="0">
    <w:nsid w:val="0000000F"/>
    <w:multiLevelType w:val="singleLevel"/>
    <w:tmpl w:val="0000000F"/>
    <w:name w:val="WW8Num15"/>
    <w:lvl w:ilvl="0">
      <w:start w:val="1"/>
      <w:numFmt w:val="bullet"/>
      <w:lvlText w:val=""/>
      <w:lvlJc w:val="left"/>
      <w:pPr>
        <w:tabs>
          <w:tab w:val="num" w:pos="360"/>
        </w:tabs>
        <w:ind w:left="360" w:hanging="360"/>
      </w:pPr>
      <w:rPr>
        <w:rFonts w:ascii="Wingdings" w:hAnsi="Wingdings"/>
      </w:rPr>
    </w:lvl>
  </w:abstractNum>
  <w:abstractNum w:abstractNumId="15" w15:restartNumberingAfterBreak="0">
    <w:nsid w:val="00000010"/>
    <w:multiLevelType w:val="singleLevel"/>
    <w:tmpl w:val="B002AD2E"/>
    <w:name w:val="WW8Num16"/>
    <w:lvl w:ilvl="0">
      <w:start w:val="1"/>
      <w:numFmt w:val="decimal"/>
      <w:lvlText w:val="(%1)"/>
      <w:lvlJc w:val="left"/>
      <w:pPr>
        <w:tabs>
          <w:tab w:val="num" w:pos="360"/>
        </w:tabs>
        <w:ind w:left="360" w:hanging="360"/>
      </w:pPr>
      <w:rPr>
        <w:rFonts w:ascii="Arial" w:hAnsi="Arial" w:cs="Arial" w:hint="default"/>
        <w:b w:val="0"/>
        <w:i/>
        <w:sz w:val="20"/>
      </w:rPr>
    </w:lvl>
  </w:abstractNum>
  <w:abstractNum w:abstractNumId="16" w15:restartNumberingAfterBreak="0">
    <w:nsid w:val="00000011"/>
    <w:multiLevelType w:val="singleLevel"/>
    <w:tmpl w:val="00000011"/>
    <w:name w:val="WW8Num17"/>
    <w:lvl w:ilvl="0">
      <w:start w:val="1"/>
      <w:numFmt w:val="decimal"/>
      <w:lvlText w:val="(%1)"/>
      <w:lvlJc w:val="left"/>
      <w:pPr>
        <w:tabs>
          <w:tab w:val="num" w:pos="360"/>
        </w:tabs>
        <w:ind w:left="360" w:hanging="360"/>
      </w:pPr>
      <w:rPr>
        <w:rFonts w:ascii="Times New Roman" w:hAnsi="Times New Roman"/>
        <w:b w:val="0"/>
        <w:i/>
        <w:sz w:val="22"/>
      </w:rPr>
    </w:lvl>
  </w:abstractNum>
  <w:abstractNum w:abstractNumId="17" w15:restartNumberingAfterBreak="0">
    <w:nsid w:val="00000012"/>
    <w:multiLevelType w:val="singleLevel"/>
    <w:tmpl w:val="00000012"/>
    <w:name w:val="WW8Num18"/>
    <w:lvl w:ilvl="0">
      <w:start w:val="1"/>
      <w:numFmt w:val="decimal"/>
      <w:lvlText w:val="%1-"/>
      <w:lvlJc w:val="left"/>
      <w:pPr>
        <w:tabs>
          <w:tab w:val="num" w:pos="360"/>
        </w:tabs>
        <w:ind w:left="360" w:hanging="360"/>
      </w:pPr>
    </w:lvl>
  </w:abstractNum>
  <w:abstractNum w:abstractNumId="18" w15:restartNumberingAfterBreak="0">
    <w:nsid w:val="00000013"/>
    <w:multiLevelType w:val="singleLevel"/>
    <w:tmpl w:val="00000013"/>
    <w:name w:val="WW8Num19"/>
    <w:lvl w:ilvl="0">
      <w:start w:val="1"/>
      <w:numFmt w:val="decimal"/>
      <w:lvlText w:val="%1-"/>
      <w:lvlJc w:val="left"/>
      <w:pPr>
        <w:tabs>
          <w:tab w:val="num" w:pos="360"/>
        </w:tabs>
        <w:ind w:left="360" w:hanging="360"/>
      </w:pPr>
    </w:lvl>
  </w:abstractNum>
  <w:abstractNum w:abstractNumId="19" w15:restartNumberingAfterBreak="0">
    <w:nsid w:val="00000014"/>
    <w:multiLevelType w:val="singleLevel"/>
    <w:tmpl w:val="02E2DB10"/>
    <w:name w:val="WW8Num20"/>
    <w:lvl w:ilvl="0">
      <w:start w:val="1"/>
      <w:numFmt w:val="decimal"/>
      <w:lvlText w:val="%1-"/>
      <w:lvlJc w:val="left"/>
      <w:pPr>
        <w:tabs>
          <w:tab w:val="num" w:pos="360"/>
        </w:tabs>
        <w:ind w:left="360" w:hanging="360"/>
      </w:pPr>
      <w:rPr>
        <w:rFonts w:ascii="Times New Roman" w:eastAsia="Times New Roman" w:hAnsi="Times New Roman" w:cs="Times New Roman"/>
      </w:rPr>
    </w:lvl>
  </w:abstractNum>
  <w:abstractNum w:abstractNumId="20" w15:restartNumberingAfterBreak="0">
    <w:nsid w:val="00000015"/>
    <w:multiLevelType w:val="singleLevel"/>
    <w:tmpl w:val="00000015"/>
    <w:name w:val="WW8Num21"/>
    <w:lvl w:ilvl="0">
      <w:start w:val="1"/>
      <w:numFmt w:val="decimal"/>
      <w:lvlText w:val="%1-"/>
      <w:lvlJc w:val="left"/>
      <w:pPr>
        <w:tabs>
          <w:tab w:val="num" w:pos="360"/>
        </w:tabs>
        <w:ind w:left="360" w:hanging="360"/>
      </w:pPr>
    </w:lvl>
  </w:abstractNum>
  <w:abstractNum w:abstractNumId="21" w15:restartNumberingAfterBreak="0">
    <w:nsid w:val="00000016"/>
    <w:multiLevelType w:val="singleLevel"/>
    <w:tmpl w:val="00000016"/>
    <w:name w:val="WW8Num22"/>
    <w:lvl w:ilvl="0">
      <w:start w:val="1"/>
      <w:numFmt w:val="decimal"/>
      <w:lvlText w:val="(%1)"/>
      <w:lvlJc w:val="left"/>
      <w:pPr>
        <w:tabs>
          <w:tab w:val="num" w:pos="360"/>
        </w:tabs>
        <w:ind w:left="360" w:hanging="360"/>
      </w:pPr>
      <w:rPr>
        <w:rFonts w:ascii="Times New Roman" w:hAnsi="Times New Roman"/>
        <w:b w:val="0"/>
        <w:i/>
        <w:sz w:val="22"/>
      </w:rPr>
    </w:lvl>
  </w:abstractNum>
  <w:abstractNum w:abstractNumId="22" w15:restartNumberingAfterBreak="0">
    <w:nsid w:val="00000017"/>
    <w:multiLevelType w:val="singleLevel"/>
    <w:tmpl w:val="00000017"/>
    <w:name w:val="WW8Num23"/>
    <w:lvl w:ilvl="0">
      <w:start w:val="1"/>
      <w:numFmt w:val="bullet"/>
      <w:lvlText w:val=""/>
      <w:lvlJc w:val="left"/>
      <w:pPr>
        <w:tabs>
          <w:tab w:val="num" w:pos="360"/>
        </w:tabs>
        <w:ind w:left="360" w:hanging="360"/>
      </w:pPr>
      <w:rPr>
        <w:rFonts w:ascii="Wingdings" w:hAnsi="Wingdings"/>
      </w:rPr>
    </w:lvl>
  </w:abstractNum>
  <w:abstractNum w:abstractNumId="23" w15:restartNumberingAfterBreak="0">
    <w:nsid w:val="00000018"/>
    <w:multiLevelType w:val="singleLevel"/>
    <w:tmpl w:val="00000018"/>
    <w:name w:val="WW8Num24"/>
    <w:lvl w:ilvl="0">
      <w:start w:val="1"/>
      <w:numFmt w:val="decimal"/>
      <w:lvlText w:val="%1-"/>
      <w:lvlJc w:val="left"/>
      <w:pPr>
        <w:tabs>
          <w:tab w:val="num" w:pos="360"/>
        </w:tabs>
        <w:ind w:left="360" w:hanging="360"/>
      </w:pPr>
    </w:lvl>
  </w:abstractNum>
  <w:abstractNum w:abstractNumId="24" w15:restartNumberingAfterBreak="0">
    <w:nsid w:val="0000001A"/>
    <w:multiLevelType w:val="singleLevel"/>
    <w:tmpl w:val="BB7E6172"/>
    <w:name w:val="WW8Num26"/>
    <w:lvl w:ilvl="0">
      <w:start w:val="2"/>
      <w:numFmt w:val="decimal"/>
      <w:lvlText w:val="(%1)"/>
      <w:lvlJc w:val="left"/>
      <w:pPr>
        <w:tabs>
          <w:tab w:val="num" w:pos="360"/>
        </w:tabs>
        <w:ind w:left="360" w:hanging="360"/>
      </w:pPr>
      <w:rPr>
        <w:rFonts w:ascii="Arial" w:hAnsi="Arial" w:cs="Arial" w:hint="default"/>
        <w:b w:val="0"/>
        <w:i/>
        <w:sz w:val="20"/>
      </w:rPr>
    </w:lvl>
  </w:abstractNum>
  <w:abstractNum w:abstractNumId="25" w15:restartNumberingAfterBreak="0">
    <w:nsid w:val="0000001B"/>
    <w:multiLevelType w:val="singleLevel"/>
    <w:tmpl w:val="0000001B"/>
    <w:name w:val="WW8Num27"/>
    <w:lvl w:ilvl="0">
      <w:start w:val="1"/>
      <w:numFmt w:val="bullet"/>
      <w:lvlText w:val=""/>
      <w:lvlJc w:val="left"/>
      <w:pPr>
        <w:tabs>
          <w:tab w:val="num" w:pos="360"/>
        </w:tabs>
        <w:ind w:left="360" w:hanging="360"/>
      </w:pPr>
      <w:rPr>
        <w:rFonts w:ascii="Wingdings" w:hAnsi="Wingdings"/>
        <w:b w:val="0"/>
        <w:i/>
        <w:sz w:val="22"/>
      </w:rPr>
    </w:lvl>
  </w:abstractNum>
  <w:abstractNum w:abstractNumId="26" w15:restartNumberingAfterBreak="0">
    <w:nsid w:val="0000001C"/>
    <w:multiLevelType w:val="singleLevel"/>
    <w:tmpl w:val="DD8E43EE"/>
    <w:name w:val="WW8Num28"/>
    <w:lvl w:ilvl="0">
      <w:start w:val="1"/>
      <w:numFmt w:val="decimal"/>
      <w:lvlText w:val="(%1)"/>
      <w:lvlJc w:val="left"/>
      <w:pPr>
        <w:tabs>
          <w:tab w:val="num" w:pos="360"/>
        </w:tabs>
        <w:ind w:left="360" w:hanging="360"/>
      </w:pPr>
      <w:rPr>
        <w:rFonts w:ascii="Times New Roman" w:hAnsi="Times New Roman" w:cs="Times New Roman" w:hint="default"/>
      </w:rPr>
    </w:lvl>
  </w:abstractNum>
  <w:abstractNum w:abstractNumId="27" w15:restartNumberingAfterBreak="0">
    <w:nsid w:val="0000001D"/>
    <w:multiLevelType w:val="singleLevel"/>
    <w:tmpl w:val="0000001D"/>
    <w:name w:val="WW8Num29"/>
    <w:lvl w:ilvl="0">
      <w:start w:val="1"/>
      <w:numFmt w:val="bullet"/>
      <w:lvlText w:val=""/>
      <w:lvlJc w:val="left"/>
      <w:pPr>
        <w:tabs>
          <w:tab w:val="num" w:pos="360"/>
        </w:tabs>
        <w:ind w:left="360" w:hanging="360"/>
      </w:pPr>
      <w:rPr>
        <w:rFonts w:ascii="Wingdings" w:hAnsi="Wingdings"/>
      </w:rPr>
    </w:lvl>
  </w:abstractNum>
  <w:abstractNum w:abstractNumId="28" w15:restartNumberingAfterBreak="0">
    <w:nsid w:val="0000001E"/>
    <w:multiLevelType w:val="singleLevel"/>
    <w:tmpl w:val="0000001E"/>
    <w:name w:val="WW8Num30"/>
    <w:lvl w:ilvl="0">
      <w:start w:val="1"/>
      <w:numFmt w:val="decimal"/>
      <w:lvlText w:val="%1-"/>
      <w:lvlJc w:val="left"/>
      <w:pPr>
        <w:tabs>
          <w:tab w:val="num" w:pos="360"/>
        </w:tabs>
        <w:ind w:left="360" w:hanging="360"/>
      </w:pPr>
    </w:lvl>
  </w:abstractNum>
  <w:abstractNum w:abstractNumId="29" w15:restartNumberingAfterBreak="0">
    <w:nsid w:val="0000001F"/>
    <w:multiLevelType w:val="singleLevel"/>
    <w:tmpl w:val="DF7E622C"/>
    <w:name w:val="WW8Num31"/>
    <w:lvl w:ilvl="0">
      <w:start w:val="1"/>
      <w:numFmt w:val="decimal"/>
      <w:lvlText w:val="%1."/>
      <w:lvlJc w:val="left"/>
      <w:pPr>
        <w:tabs>
          <w:tab w:val="num" w:pos="1680"/>
        </w:tabs>
        <w:ind w:left="1680" w:hanging="360"/>
      </w:pPr>
      <w:rPr>
        <w:b w:val="0"/>
        <w:i w:val="0"/>
      </w:rPr>
    </w:lvl>
  </w:abstractNum>
  <w:abstractNum w:abstractNumId="30" w15:restartNumberingAfterBreak="0">
    <w:nsid w:val="00000020"/>
    <w:multiLevelType w:val="singleLevel"/>
    <w:tmpl w:val="00000020"/>
    <w:name w:val="WW8Num32"/>
    <w:lvl w:ilvl="0">
      <w:start w:val="1"/>
      <w:numFmt w:val="bullet"/>
      <w:lvlText w:val=""/>
      <w:lvlJc w:val="left"/>
      <w:pPr>
        <w:tabs>
          <w:tab w:val="num" w:pos="360"/>
        </w:tabs>
        <w:ind w:left="360" w:hanging="360"/>
      </w:pPr>
      <w:rPr>
        <w:rFonts w:ascii="Wingdings" w:hAnsi="Wingdings"/>
      </w:rPr>
    </w:lvl>
  </w:abstractNum>
  <w:abstractNum w:abstractNumId="31" w15:restartNumberingAfterBreak="0">
    <w:nsid w:val="00000021"/>
    <w:multiLevelType w:val="singleLevel"/>
    <w:tmpl w:val="00000021"/>
    <w:name w:val="WW8Num33"/>
    <w:lvl w:ilvl="0">
      <w:start w:val="1"/>
      <w:numFmt w:val="bullet"/>
      <w:lvlText w:val=""/>
      <w:lvlJc w:val="left"/>
      <w:pPr>
        <w:tabs>
          <w:tab w:val="num" w:pos="360"/>
        </w:tabs>
        <w:ind w:left="360" w:hanging="360"/>
      </w:pPr>
      <w:rPr>
        <w:rFonts w:ascii="Symbol" w:hAnsi="Symbol"/>
        <w:b w:val="0"/>
        <w:i/>
        <w:sz w:val="22"/>
      </w:rPr>
    </w:lvl>
  </w:abstractNum>
  <w:abstractNum w:abstractNumId="32" w15:restartNumberingAfterBreak="0">
    <w:nsid w:val="00000022"/>
    <w:multiLevelType w:val="singleLevel"/>
    <w:tmpl w:val="00000022"/>
    <w:name w:val="Outline"/>
    <w:lvl w:ilvl="0">
      <w:start w:val="9"/>
      <w:numFmt w:val="bullet"/>
      <w:lvlText w:val="-"/>
      <w:lvlJc w:val="left"/>
      <w:pPr>
        <w:tabs>
          <w:tab w:val="num" w:pos="360"/>
        </w:tabs>
        <w:ind w:left="360" w:hanging="360"/>
      </w:pPr>
      <w:rPr>
        <w:rFonts w:ascii="StarSymbol" w:hAnsi="StarSymbol"/>
      </w:rPr>
    </w:lvl>
  </w:abstractNum>
  <w:abstractNum w:abstractNumId="33" w15:restartNumberingAfterBreak="0">
    <w:nsid w:val="00000023"/>
    <w:multiLevelType w:val="singleLevel"/>
    <w:tmpl w:val="00000023"/>
    <w:name w:val="WW8Num35"/>
    <w:lvl w:ilvl="0">
      <w:start w:val="1"/>
      <w:numFmt w:val="decimal"/>
      <w:lvlText w:val="%1-"/>
      <w:lvlJc w:val="left"/>
      <w:pPr>
        <w:tabs>
          <w:tab w:val="num" w:pos="435"/>
        </w:tabs>
        <w:ind w:left="435" w:hanging="360"/>
      </w:pPr>
    </w:lvl>
  </w:abstractNum>
  <w:abstractNum w:abstractNumId="34" w15:restartNumberingAfterBreak="0">
    <w:nsid w:val="00000024"/>
    <w:multiLevelType w:val="singleLevel"/>
    <w:tmpl w:val="EE246942"/>
    <w:name w:val="WW8Num36"/>
    <w:lvl w:ilvl="0">
      <w:start w:val="1"/>
      <w:numFmt w:val="decimal"/>
      <w:lvlText w:val="%1-"/>
      <w:lvlJc w:val="left"/>
      <w:pPr>
        <w:tabs>
          <w:tab w:val="num" w:pos="360"/>
        </w:tabs>
        <w:ind w:left="360" w:hanging="360"/>
      </w:pPr>
      <w:rPr>
        <w:rFonts w:ascii="Symbol" w:hAnsi="Symbol"/>
        <w:i w:val="0"/>
      </w:rPr>
    </w:lvl>
  </w:abstractNum>
  <w:abstractNum w:abstractNumId="35" w15:restartNumberingAfterBreak="0">
    <w:nsid w:val="00000025"/>
    <w:multiLevelType w:val="singleLevel"/>
    <w:tmpl w:val="00000025"/>
    <w:name w:val="WW8Num37"/>
    <w:lvl w:ilvl="0">
      <w:start w:val="1"/>
      <w:numFmt w:val="decimal"/>
      <w:lvlText w:val="%1-"/>
      <w:lvlJc w:val="left"/>
      <w:pPr>
        <w:tabs>
          <w:tab w:val="num" w:pos="360"/>
        </w:tabs>
        <w:ind w:left="360" w:hanging="360"/>
      </w:pPr>
    </w:lvl>
  </w:abstractNum>
  <w:abstractNum w:abstractNumId="36" w15:restartNumberingAfterBreak="0">
    <w:nsid w:val="00000026"/>
    <w:multiLevelType w:val="singleLevel"/>
    <w:tmpl w:val="00000026"/>
    <w:name w:val="WW8Num38"/>
    <w:lvl w:ilvl="0">
      <w:start w:val="1"/>
      <w:numFmt w:val="bullet"/>
      <w:lvlText w:val=""/>
      <w:lvlJc w:val="left"/>
      <w:pPr>
        <w:tabs>
          <w:tab w:val="num" w:pos="360"/>
        </w:tabs>
        <w:ind w:left="360" w:hanging="360"/>
      </w:pPr>
      <w:rPr>
        <w:rFonts w:ascii="Wingdings" w:hAnsi="Wingdings"/>
      </w:rPr>
    </w:lvl>
  </w:abstractNum>
  <w:abstractNum w:abstractNumId="37" w15:restartNumberingAfterBreak="0">
    <w:nsid w:val="00000027"/>
    <w:multiLevelType w:val="singleLevel"/>
    <w:tmpl w:val="00000027"/>
    <w:name w:val="WW8Num39"/>
    <w:lvl w:ilvl="0">
      <w:start w:val="1"/>
      <w:numFmt w:val="decimal"/>
      <w:lvlText w:val="(%1)"/>
      <w:lvlJc w:val="left"/>
      <w:pPr>
        <w:tabs>
          <w:tab w:val="num" w:pos="360"/>
        </w:tabs>
        <w:ind w:left="360" w:hanging="360"/>
      </w:pPr>
      <w:rPr>
        <w:b/>
        <w:i/>
      </w:rPr>
    </w:lvl>
  </w:abstractNum>
  <w:abstractNum w:abstractNumId="38" w15:restartNumberingAfterBreak="0">
    <w:nsid w:val="00000028"/>
    <w:multiLevelType w:val="singleLevel"/>
    <w:tmpl w:val="00000028"/>
    <w:name w:val="WW8Num40"/>
    <w:lvl w:ilvl="0">
      <w:start w:val="1"/>
      <w:numFmt w:val="lowerLetter"/>
      <w:lvlText w:val="%1."/>
      <w:lvlJc w:val="left"/>
      <w:pPr>
        <w:tabs>
          <w:tab w:val="num" w:pos="720"/>
        </w:tabs>
        <w:ind w:left="720" w:hanging="360"/>
      </w:pPr>
    </w:lvl>
  </w:abstractNum>
  <w:abstractNum w:abstractNumId="39" w15:restartNumberingAfterBreak="0">
    <w:nsid w:val="001C1D8F"/>
    <w:multiLevelType w:val="hybridMultilevel"/>
    <w:tmpl w:val="FFFFFFFF"/>
    <w:lvl w:ilvl="0" w:tplc="8CE49CC0">
      <w:start w:val="1"/>
      <w:numFmt w:val="bullet"/>
      <w:lvlText w:val=""/>
      <w:lvlJc w:val="left"/>
      <w:pPr>
        <w:ind w:left="720" w:hanging="360"/>
      </w:pPr>
      <w:rPr>
        <w:rFonts w:ascii="Symbol" w:hAnsi="Symbol" w:hint="default"/>
      </w:rPr>
    </w:lvl>
    <w:lvl w:ilvl="1" w:tplc="1C9CFBD0">
      <w:start w:val="1"/>
      <w:numFmt w:val="bullet"/>
      <w:lvlText w:val="o"/>
      <w:lvlJc w:val="left"/>
      <w:pPr>
        <w:ind w:left="1440" w:hanging="360"/>
      </w:pPr>
      <w:rPr>
        <w:rFonts w:ascii="Courier New" w:hAnsi="Courier New" w:hint="default"/>
      </w:rPr>
    </w:lvl>
    <w:lvl w:ilvl="2" w:tplc="09DA3B00">
      <w:start w:val="1"/>
      <w:numFmt w:val="bullet"/>
      <w:lvlText w:val=""/>
      <w:lvlJc w:val="left"/>
      <w:pPr>
        <w:ind w:left="2160" w:hanging="360"/>
      </w:pPr>
      <w:rPr>
        <w:rFonts w:ascii="Wingdings" w:hAnsi="Wingdings" w:hint="default"/>
      </w:rPr>
    </w:lvl>
    <w:lvl w:ilvl="3" w:tplc="CC126C18">
      <w:start w:val="1"/>
      <w:numFmt w:val="bullet"/>
      <w:lvlText w:val=""/>
      <w:lvlJc w:val="left"/>
      <w:pPr>
        <w:ind w:left="2880" w:hanging="360"/>
      </w:pPr>
      <w:rPr>
        <w:rFonts w:ascii="Symbol" w:hAnsi="Symbol" w:hint="default"/>
      </w:rPr>
    </w:lvl>
    <w:lvl w:ilvl="4" w:tplc="62BA0FFA">
      <w:start w:val="1"/>
      <w:numFmt w:val="bullet"/>
      <w:lvlText w:val="o"/>
      <w:lvlJc w:val="left"/>
      <w:pPr>
        <w:ind w:left="3600" w:hanging="360"/>
      </w:pPr>
      <w:rPr>
        <w:rFonts w:ascii="Courier New" w:hAnsi="Courier New" w:hint="default"/>
      </w:rPr>
    </w:lvl>
    <w:lvl w:ilvl="5" w:tplc="404E4FDE">
      <w:start w:val="1"/>
      <w:numFmt w:val="bullet"/>
      <w:lvlText w:val=""/>
      <w:lvlJc w:val="left"/>
      <w:pPr>
        <w:ind w:left="4320" w:hanging="360"/>
      </w:pPr>
      <w:rPr>
        <w:rFonts w:ascii="Wingdings" w:hAnsi="Wingdings" w:hint="default"/>
      </w:rPr>
    </w:lvl>
    <w:lvl w:ilvl="6" w:tplc="7EB422A6">
      <w:start w:val="1"/>
      <w:numFmt w:val="bullet"/>
      <w:lvlText w:val=""/>
      <w:lvlJc w:val="left"/>
      <w:pPr>
        <w:ind w:left="5040" w:hanging="360"/>
      </w:pPr>
      <w:rPr>
        <w:rFonts w:ascii="Symbol" w:hAnsi="Symbol" w:hint="default"/>
      </w:rPr>
    </w:lvl>
    <w:lvl w:ilvl="7" w:tplc="8066723C">
      <w:start w:val="1"/>
      <w:numFmt w:val="bullet"/>
      <w:lvlText w:val="o"/>
      <w:lvlJc w:val="left"/>
      <w:pPr>
        <w:ind w:left="5760" w:hanging="360"/>
      </w:pPr>
      <w:rPr>
        <w:rFonts w:ascii="Courier New" w:hAnsi="Courier New" w:hint="default"/>
      </w:rPr>
    </w:lvl>
    <w:lvl w:ilvl="8" w:tplc="ED6CD78A">
      <w:start w:val="1"/>
      <w:numFmt w:val="bullet"/>
      <w:lvlText w:val=""/>
      <w:lvlJc w:val="left"/>
      <w:pPr>
        <w:ind w:left="6480" w:hanging="360"/>
      </w:pPr>
      <w:rPr>
        <w:rFonts w:ascii="Wingdings" w:hAnsi="Wingdings" w:hint="default"/>
      </w:rPr>
    </w:lvl>
  </w:abstractNum>
  <w:abstractNum w:abstractNumId="40" w15:restartNumberingAfterBreak="0">
    <w:nsid w:val="01C76FD0"/>
    <w:multiLevelType w:val="hybridMultilevel"/>
    <w:tmpl w:val="5F9A1DCE"/>
    <w:name w:val="Outline322"/>
    <w:lvl w:ilvl="0" w:tplc="CC58E29E">
      <w:start w:val="1"/>
      <w:numFmt w:val="decimal"/>
      <w:lvlText w:val="%1-"/>
      <w:lvlJc w:val="left"/>
      <w:pPr>
        <w:tabs>
          <w:tab w:val="num" w:pos="357"/>
        </w:tabs>
        <w:ind w:left="357" w:hanging="357"/>
      </w:pPr>
      <w:rPr>
        <w:rFonts w:ascii="Symbol" w:hAnsi="Symbol" w:hint="default"/>
        <w:i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41" w15:restartNumberingAfterBreak="0">
    <w:nsid w:val="045B50C8"/>
    <w:multiLevelType w:val="hybridMultilevel"/>
    <w:tmpl w:val="BF12B77C"/>
    <w:lvl w:ilvl="0" w:tplc="28C470FE">
      <w:start w:val="1"/>
      <w:numFmt w:val="bullet"/>
      <w:lvlText w:val=""/>
      <w:lvlJc w:val="left"/>
      <w:pPr>
        <w:ind w:left="720" w:hanging="360"/>
      </w:pPr>
      <w:rPr>
        <w:rFonts w:ascii="Symbol" w:hAnsi="Symbol" w:hint="default"/>
      </w:rPr>
    </w:lvl>
    <w:lvl w:ilvl="1" w:tplc="3EE6765C" w:tentative="1">
      <w:start w:val="1"/>
      <w:numFmt w:val="bullet"/>
      <w:lvlText w:val="o"/>
      <w:lvlJc w:val="left"/>
      <w:pPr>
        <w:ind w:left="1440" w:hanging="360"/>
      </w:pPr>
      <w:rPr>
        <w:rFonts w:ascii="Courier New" w:hAnsi="Courier New" w:hint="default"/>
      </w:rPr>
    </w:lvl>
    <w:lvl w:ilvl="2" w:tplc="2FD2F81E" w:tentative="1">
      <w:start w:val="1"/>
      <w:numFmt w:val="bullet"/>
      <w:lvlText w:val=""/>
      <w:lvlJc w:val="left"/>
      <w:pPr>
        <w:ind w:left="2160" w:hanging="360"/>
      </w:pPr>
      <w:rPr>
        <w:rFonts w:ascii="Wingdings" w:hAnsi="Wingdings" w:hint="default"/>
      </w:rPr>
    </w:lvl>
    <w:lvl w:ilvl="3" w:tplc="5C9C522E" w:tentative="1">
      <w:start w:val="1"/>
      <w:numFmt w:val="bullet"/>
      <w:lvlText w:val=""/>
      <w:lvlJc w:val="left"/>
      <w:pPr>
        <w:ind w:left="2880" w:hanging="360"/>
      </w:pPr>
      <w:rPr>
        <w:rFonts w:ascii="Symbol" w:hAnsi="Symbol" w:hint="default"/>
      </w:rPr>
    </w:lvl>
    <w:lvl w:ilvl="4" w:tplc="07C45E74" w:tentative="1">
      <w:start w:val="1"/>
      <w:numFmt w:val="bullet"/>
      <w:lvlText w:val="o"/>
      <w:lvlJc w:val="left"/>
      <w:pPr>
        <w:ind w:left="3600" w:hanging="360"/>
      </w:pPr>
      <w:rPr>
        <w:rFonts w:ascii="Courier New" w:hAnsi="Courier New" w:hint="default"/>
      </w:rPr>
    </w:lvl>
    <w:lvl w:ilvl="5" w:tplc="F6C0E3D8" w:tentative="1">
      <w:start w:val="1"/>
      <w:numFmt w:val="bullet"/>
      <w:lvlText w:val=""/>
      <w:lvlJc w:val="left"/>
      <w:pPr>
        <w:ind w:left="4320" w:hanging="360"/>
      </w:pPr>
      <w:rPr>
        <w:rFonts w:ascii="Wingdings" w:hAnsi="Wingdings" w:hint="default"/>
      </w:rPr>
    </w:lvl>
    <w:lvl w:ilvl="6" w:tplc="928C79FA" w:tentative="1">
      <w:start w:val="1"/>
      <w:numFmt w:val="bullet"/>
      <w:lvlText w:val=""/>
      <w:lvlJc w:val="left"/>
      <w:pPr>
        <w:ind w:left="5040" w:hanging="360"/>
      </w:pPr>
      <w:rPr>
        <w:rFonts w:ascii="Symbol" w:hAnsi="Symbol" w:hint="default"/>
      </w:rPr>
    </w:lvl>
    <w:lvl w:ilvl="7" w:tplc="FC04B836" w:tentative="1">
      <w:start w:val="1"/>
      <w:numFmt w:val="bullet"/>
      <w:lvlText w:val="o"/>
      <w:lvlJc w:val="left"/>
      <w:pPr>
        <w:ind w:left="5760" w:hanging="360"/>
      </w:pPr>
      <w:rPr>
        <w:rFonts w:ascii="Courier New" w:hAnsi="Courier New" w:hint="default"/>
      </w:rPr>
    </w:lvl>
    <w:lvl w:ilvl="8" w:tplc="96E8C60C" w:tentative="1">
      <w:start w:val="1"/>
      <w:numFmt w:val="bullet"/>
      <w:lvlText w:val=""/>
      <w:lvlJc w:val="left"/>
      <w:pPr>
        <w:ind w:left="6480" w:hanging="360"/>
      </w:pPr>
      <w:rPr>
        <w:rFonts w:ascii="Wingdings" w:hAnsi="Wingdings" w:hint="default"/>
      </w:rPr>
    </w:lvl>
  </w:abstractNum>
  <w:abstractNum w:abstractNumId="42" w15:restartNumberingAfterBreak="0">
    <w:nsid w:val="05EF4867"/>
    <w:multiLevelType w:val="hybridMultilevel"/>
    <w:tmpl w:val="CB9EF89E"/>
    <w:name w:val="Outline32"/>
    <w:lvl w:ilvl="0" w:tplc="5704AE5E">
      <w:start w:val="1"/>
      <w:numFmt w:val="decimal"/>
      <w:lvlText w:val="%1-"/>
      <w:lvlJc w:val="left"/>
      <w:pPr>
        <w:tabs>
          <w:tab w:val="num" w:pos="357"/>
        </w:tabs>
        <w:ind w:left="357" w:hanging="357"/>
      </w:pPr>
      <w:rPr>
        <w:rFonts w:ascii="Symbol" w:hAnsi="Symbol"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43" w15:restartNumberingAfterBreak="0">
    <w:nsid w:val="09982DFE"/>
    <w:multiLevelType w:val="hybridMultilevel"/>
    <w:tmpl w:val="3E70BBA0"/>
    <w:lvl w:ilvl="0" w:tplc="8E90A090">
      <w:start w:val="1"/>
      <w:numFmt w:val="bullet"/>
      <w:lvlText w:val=""/>
      <w:lvlJc w:val="left"/>
      <w:pPr>
        <w:ind w:left="720" w:hanging="360"/>
      </w:pPr>
      <w:rPr>
        <w:rFonts w:ascii="Symbol" w:hAnsi="Symbol" w:hint="default"/>
      </w:rPr>
    </w:lvl>
    <w:lvl w:ilvl="1" w:tplc="4E487A36" w:tentative="1">
      <w:start w:val="1"/>
      <w:numFmt w:val="bullet"/>
      <w:lvlText w:val="o"/>
      <w:lvlJc w:val="left"/>
      <w:pPr>
        <w:ind w:left="1440" w:hanging="360"/>
      </w:pPr>
      <w:rPr>
        <w:rFonts w:ascii="Courier New" w:hAnsi="Courier New" w:hint="default"/>
      </w:rPr>
    </w:lvl>
    <w:lvl w:ilvl="2" w:tplc="01FC732C" w:tentative="1">
      <w:start w:val="1"/>
      <w:numFmt w:val="bullet"/>
      <w:lvlText w:val=""/>
      <w:lvlJc w:val="left"/>
      <w:pPr>
        <w:ind w:left="2160" w:hanging="360"/>
      </w:pPr>
      <w:rPr>
        <w:rFonts w:ascii="Wingdings" w:hAnsi="Wingdings" w:hint="default"/>
      </w:rPr>
    </w:lvl>
    <w:lvl w:ilvl="3" w:tplc="E3E089C6" w:tentative="1">
      <w:start w:val="1"/>
      <w:numFmt w:val="bullet"/>
      <w:lvlText w:val=""/>
      <w:lvlJc w:val="left"/>
      <w:pPr>
        <w:ind w:left="2880" w:hanging="360"/>
      </w:pPr>
      <w:rPr>
        <w:rFonts w:ascii="Symbol" w:hAnsi="Symbol" w:hint="default"/>
      </w:rPr>
    </w:lvl>
    <w:lvl w:ilvl="4" w:tplc="DAE2C6F8" w:tentative="1">
      <w:start w:val="1"/>
      <w:numFmt w:val="bullet"/>
      <w:lvlText w:val="o"/>
      <w:lvlJc w:val="left"/>
      <w:pPr>
        <w:ind w:left="3600" w:hanging="360"/>
      </w:pPr>
      <w:rPr>
        <w:rFonts w:ascii="Courier New" w:hAnsi="Courier New" w:hint="default"/>
      </w:rPr>
    </w:lvl>
    <w:lvl w:ilvl="5" w:tplc="8A6E4954" w:tentative="1">
      <w:start w:val="1"/>
      <w:numFmt w:val="bullet"/>
      <w:lvlText w:val=""/>
      <w:lvlJc w:val="left"/>
      <w:pPr>
        <w:ind w:left="4320" w:hanging="360"/>
      </w:pPr>
      <w:rPr>
        <w:rFonts w:ascii="Wingdings" w:hAnsi="Wingdings" w:hint="default"/>
      </w:rPr>
    </w:lvl>
    <w:lvl w:ilvl="6" w:tplc="7BE21762" w:tentative="1">
      <w:start w:val="1"/>
      <w:numFmt w:val="bullet"/>
      <w:lvlText w:val=""/>
      <w:lvlJc w:val="left"/>
      <w:pPr>
        <w:ind w:left="5040" w:hanging="360"/>
      </w:pPr>
      <w:rPr>
        <w:rFonts w:ascii="Symbol" w:hAnsi="Symbol" w:hint="default"/>
      </w:rPr>
    </w:lvl>
    <w:lvl w:ilvl="7" w:tplc="80B891B0" w:tentative="1">
      <w:start w:val="1"/>
      <w:numFmt w:val="bullet"/>
      <w:lvlText w:val="o"/>
      <w:lvlJc w:val="left"/>
      <w:pPr>
        <w:ind w:left="5760" w:hanging="360"/>
      </w:pPr>
      <w:rPr>
        <w:rFonts w:ascii="Courier New" w:hAnsi="Courier New" w:hint="default"/>
      </w:rPr>
    </w:lvl>
    <w:lvl w:ilvl="8" w:tplc="768082DE" w:tentative="1">
      <w:start w:val="1"/>
      <w:numFmt w:val="bullet"/>
      <w:lvlText w:val=""/>
      <w:lvlJc w:val="left"/>
      <w:pPr>
        <w:ind w:left="6480" w:hanging="360"/>
      </w:pPr>
      <w:rPr>
        <w:rFonts w:ascii="Wingdings" w:hAnsi="Wingdings" w:hint="default"/>
      </w:rPr>
    </w:lvl>
  </w:abstractNum>
  <w:abstractNum w:abstractNumId="44" w15:restartNumberingAfterBreak="0">
    <w:nsid w:val="099CD3F9"/>
    <w:multiLevelType w:val="hybridMultilevel"/>
    <w:tmpl w:val="EA2AED94"/>
    <w:lvl w:ilvl="0" w:tplc="CBC83DF0">
      <w:start w:val="1"/>
      <w:numFmt w:val="bullet"/>
      <w:lvlText w:val=""/>
      <w:lvlJc w:val="left"/>
      <w:pPr>
        <w:ind w:left="720" w:hanging="360"/>
      </w:pPr>
      <w:rPr>
        <w:rFonts w:ascii="Symbol" w:hAnsi="Symbol" w:hint="default"/>
      </w:rPr>
    </w:lvl>
    <w:lvl w:ilvl="1" w:tplc="7F00BD5E">
      <w:start w:val="1"/>
      <w:numFmt w:val="bullet"/>
      <w:lvlText w:val="o"/>
      <w:lvlJc w:val="left"/>
      <w:pPr>
        <w:ind w:left="1440" w:hanging="360"/>
      </w:pPr>
      <w:rPr>
        <w:rFonts w:ascii="Courier New" w:hAnsi="Courier New" w:hint="default"/>
      </w:rPr>
    </w:lvl>
    <w:lvl w:ilvl="2" w:tplc="5A90D562">
      <w:start w:val="1"/>
      <w:numFmt w:val="bullet"/>
      <w:lvlText w:val=""/>
      <w:lvlJc w:val="left"/>
      <w:pPr>
        <w:ind w:left="2160" w:hanging="360"/>
      </w:pPr>
      <w:rPr>
        <w:rFonts w:ascii="Wingdings" w:hAnsi="Wingdings" w:hint="default"/>
      </w:rPr>
    </w:lvl>
    <w:lvl w:ilvl="3" w:tplc="CF30E02E">
      <w:start w:val="1"/>
      <w:numFmt w:val="bullet"/>
      <w:lvlText w:val=""/>
      <w:lvlJc w:val="left"/>
      <w:pPr>
        <w:ind w:left="2880" w:hanging="360"/>
      </w:pPr>
      <w:rPr>
        <w:rFonts w:ascii="Symbol" w:hAnsi="Symbol" w:hint="default"/>
      </w:rPr>
    </w:lvl>
    <w:lvl w:ilvl="4" w:tplc="F06AA448">
      <w:start w:val="1"/>
      <w:numFmt w:val="bullet"/>
      <w:lvlText w:val="o"/>
      <w:lvlJc w:val="left"/>
      <w:pPr>
        <w:ind w:left="3600" w:hanging="360"/>
      </w:pPr>
      <w:rPr>
        <w:rFonts w:ascii="Courier New" w:hAnsi="Courier New" w:hint="default"/>
      </w:rPr>
    </w:lvl>
    <w:lvl w:ilvl="5" w:tplc="08B8E3E6">
      <w:start w:val="1"/>
      <w:numFmt w:val="bullet"/>
      <w:lvlText w:val=""/>
      <w:lvlJc w:val="left"/>
      <w:pPr>
        <w:ind w:left="4320" w:hanging="360"/>
      </w:pPr>
      <w:rPr>
        <w:rFonts w:ascii="Wingdings" w:hAnsi="Wingdings" w:hint="default"/>
      </w:rPr>
    </w:lvl>
    <w:lvl w:ilvl="6" w:tplc="758CD686">
      <w:start w:val="1"/>
      <w:numFmt w:val="bullet"/>
      <w:lvlText w:val=""/>
      <w:lvlJc w:val="left"/>
      <w:pPr>
        <w:ind w:left="5040" w:hanging="360"/>
      </w:pPr>
      <w:rPr>
        <w:rFonts w:ascii="Symbol" w:hAnsi="Symbol" w:hint="default"/>
      </w:rPr>
    </w:lvl>
    <w:lvl w:ilvl="7" w:tplc="826043B4">
      <w:start w:val="1"/>
      <w:numFmt w:val="bullet"/>
      <w:lvlText w:val="o"/>
      <w:lvlJc w:val="left"/>
      <w:pPr>
        <w:ind w:left="5760" w:hanging="360"/>
      </w:pPr>
      <w:rPr>
        <w:rFonts w:ascii="Courier New" w:hAnsi="Courier New" w:hint="default"/>
      </w:rPr>
    </w:lvl>
    <w:lvl w:ilvl="8" w:tplc="B184AB9A">
      <w:start w:val="1"/>
      <w:numFmt w:val="bullet"/>
      <w:lvlText w:val=""/>
      <w:lvlJc w:val="left"/>
      <w:pPr>
        <w:ind w:left="6480" w:hanging="360"/>
      </w:pPr>
      <w:rPr>
        <w:rFonts w:ascii="Wingdings" w:hAnsi="Wingdings" w:hint="default"/>
      </w:rPr>
    </w:lvl>
  </w:abstractNum>
  <w:abstractNum w:abstractNumId="45" w15:restartNumberingAfterBreak="0">
    <w:nsid w:val="09B05F85"/>
    <w:multiLevelType w:val="hybridMultilevel"/>
    <w:tmpl w:val="6F1C163A"/>
    <w:lvl w:ilvl="0" w:tplc="09427A98">
      <w:start w:val="1"/>
      <w:numFmt w:val="bullet"/>
      <w:lvlText w:val=""/>
      <w:lvlJc w:val="left"/>
      <w:pPr>
        <w:ind w:left="720" w:hanging="360"/>
      </w:pPr>
      <w:rPr>
        <w:rFonts w:ascii="Symbol" w:hAnsi="Symbol" w:hint="default"/>
      </w:rPr>
    </w:lvl>
    <w:lvl w:ilvl="1" w:tplc="7EDC3DE4" w:tentative="1">
      <w:start w:val="1"/>
      <w:numFmt w:val="bullet"/>
      <w:lvlText w:val="o"/>
      <w:lvlJc w:val="left"/>
      <w:pPr>
        <w:ind w:left="1440" w:hanging="360"/>
      </w:pPr>
      <w:rPr>
        <w:rFonts w:ascii="Courier New" w:hAnsi="Courier New" w:hint="default"/>
      </w:rPr>
    </w:lvl>
    <w:lvl w:ilvl="2" w:tplc="C4F8EA6A" w:tentative="1">
      <w:start w:val="1"/>
      <w:numFmt w:val="bullet"/>
      <w:lvlText w:val=""/>
      <w:lvlJc w:val="left"/>
      <w:pPr>
        <w:ind w:left="2160" w:hanging="360"/>
      </w:pPr>
      <w:rPr>
        <w:rFonts w:ascii="Wingdings" w:hAnsi="Wingdings" w:hint="default"/>
      </w:rPr>
    </w:lvl>
    <w:lvl w:ilvl="3" w:tplc="939065C8" w:tentative="1">
      <w:start w:val="1"/>
      <w:numFmt w:val="bullet"/>
      <w:lvlText w:val=""/>
      <w:lvlJc w:val="left"/>
      <w:pPr>
        <w:ind w:left="2880" w:hanging="360"/>
      </w:pPr>
      <w:rPr>
        <w:rFonts w:ascii="Symbol" w:hAnsi="Symbol" w:hint="default"/>
      </w:rPr>
    </w:lvl>
    <w:lvl w:ilvl="4" w:tplc="0BEA8166" w:tentative="1">
      <w:start w:val="1"/>
      <w:numFmt w:val="bullet"/>
      <w:lvlText w:val="o"/>
      <w:lvlJc w:val="left"/>
      <w:pPr>
        <w:ind w:left="3600" w:hanging="360"/>
      </w:pPr>
      <w:rPr>
        <w:rFonts w:ascii="Courier New" w:hAnsi="Courier New" w:hint="default"/>
      </w:rPr>
    </w:lvl>
    <w:lvl w:ilvl="5" w:tplc="AEE4041C" w:tentative="1">
      <w:start w:val="1"/>
      <w:numFmt w:val="bullet"/>
      <w:lvlText w:val=""/>
      <w:lvlJc w:val="left"/>
      <w:pPr>
        <w:ind w:left="4320" w:hanging="360"/>
      </w:pPr>
      <w:rPr>
        <w:rFonts w:ascii="Wingdings" w:hAnsi="Wingdings" w:hint="default"/>
      </w:rPr>
    </w:lvl>
    <w:lvl w:ilvl="6" w:tplc="1526B302" w:tentative="1">
      <w:start w:val="1"/>
      <w:numFmt w:val="bullet"/>
      <w:lvlText w:val=""/>
      <w:lvlJc w:val="left"/>
      <w:pPr>
        <w:ind w:left="5040" w:hanging="360"/>
      </w:pPr>
      <w:rPr>
        <w:rFonts w:ascii="Symbol" w:hAnsi="Symbol" w:hint="default"/>
      </w:rPr>
    </w:lvl>
    <w:lvl w:ilvl="7" w:tplc="D9FAE2A6" w:tentative="1">
      <w:start w:val="1"/>
      <w:numFmt w:val="bullet"/>
      <w:lvlText w:val="o"/>
      <w:lvlJc w:val="left"/>
      <w:pPr>
        <w:ind w:left="5760" w:hanging="360"/>
      </w:pPr>
      <w:rPr>
        <w:rFonts w:ascii="Courier New" w:hAnsi="Courier New" w:hint="default"/>
      </w:rPr>
    </w:lvl>
    <w:lvl w:ilvl="8" w:tplc="8422A6B6" w:tentative="1">
      <w:start w:val="1"/>
      <w:numFmt w:val="bullet"/>
      <w:lvlText w:val=""/>
      <w:lvlJc w:val="left"/>
      <w:pPr>
        <w:ind w:left="6480" w:hanging="360"/>
      </w:pPr>
      <w:rPr>
        <w:rFonts w:ascii="Wingdings" w:hAnsi="Wingdings" w:hint="default"/>
      </w:rPr>
    </w:lvl>
  </w:abstractNum>
  <w:abstractNum w:abstractNumId="46" w15:restartNumberingAfterBreak="0">
    <w:nsid w:val="0AD65843"/>
    <w:multiLevelType w:val="hybridMultilevel"/>
    <w:tmpl w:val="B2C274D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0B2CCDB7"/>
    <w:multiLevelType w:val="hybridMultilevel"/>
    <w:tmpl w:val="FFFFFFFF"/>
    <w:lvl w:ilvl="0" w:tplc="5CAA7600">
      <w:start w:val="1"/>
      <w:numFmt w:val="bullet"/>
      <w:lvlText w:val=""/>
      <w:lvlJc w:val="left"/>
      <w:pPr>
        <w:ind w:left="720" w:hanging="360"/>
      </w:pPr>
      <w:rPr>
        <w:rFonts w:ascii="Symbol" w:hAnsi="Symbol" w:hint="default"/>
      </w:rPr>
    </w:lvl>
    <w:lvl w:ilvl="1" w:tplc="5F4C7D8C">
      <w:start w:val="1"/>
      <w:numFmt w:val="bullet"/>
      <w:lvlText w:val="o"/>
      <w:lvlJc w:val="left"/>
      <w:pPr>
        <w:ind w:left="1440" w:hanging="360"/>
      </w:pPr>
      <w:rPr>
        <w:rFonts w:ascii="Courier New" w:hAnsi="Courier New" w:hint="default"/>
      </w:rPr>
    </w:lvl>
    <w:lvl w:ilvl="2" w:tplc="D1ECE206">
      <w:start w:val="1"/>
      <w:numFmt w:val="bullet"/>
      <w:lvlText w:val=""/>
      <w:lvlJc w:val="left"/>
      <w:pPr>
        <w:ind w:left="2160" w:hanging="360"/>
      </w:pPr>
      <w:rPr>
        <w:rFonts w:ascii="Wingdings" w:hAnsi="Wingdings" w:hint="default"/>
      </w:rPr>
    </w:lvl>
    <w:lvl w:ilvl="3" w:tplc="C5E45B74">
      <w:start w:val="1"/>
      <w:numFmt w:val="bullet"/>
      <w:lvlText w:val=""/>
      <w:lvlJc w:val="left"/>
      <w:pPr>
        <w:ind w:left="2880" w:hanging="360"/>
      </w:pPr>
      <w:rPr>
        <w:rFonts w:ascii="Symbol" w:hAnsi="Symbol" w:hint="default"/>
      </w:rPr>
    </w:lvl>
    <w:lvl w:ilvl="4" w:tplc="CD1680CA">
      <w:start w:val="1"/>
      <w:numFmt w:val="bullet"/>
      <w:lvlText w:val="o"/>
      <w:lvlJc w:val="left"/>
      <w:pPr>
        <w:ind w:left="3600" w:hanging="360"/>
      </w:pPr>
      <w:rPr>
        <w:rFonts w:ascii="Courier New" w:hAnsi="Courier New" w:hint="default"/>
      </w:rPr>
    </w:lvl>
    <w:lvl w:ilvl="5" w:tplc="228819E8">
      <w:start w:val="1"/>
      <w:numFmt w:val="bullet"/>
      <w:lvlText w:val=""/>
      <w:lvlJc w:val="left"/>
      <w:pPr>
        <w:ind w:left="4320" w:hanging="360"/>
      </w:pPr>
      <w:rPr>
        <w:rFonts w:ascii="Wingdings" w:hAnsi="Wingdings" w:hint="default"/>
      </w:rPr>
    </w:lvl>
    <w:lvl w:ilvl="6" w:tplc="39EA4B74">
      <w:start w:val="1"/>
      <w:numFmt w:val="bullet"/>
      <w:lvlText w:val=""/>
      <w:lvlJc w:val="left"/>
      <w:pPr>
        <w:ind w:left="5040" w:hanging="360"/>
      </w:pPr>
      <w:rPr>
        <w:rFonts w:ascii="Symbol" w:hAnsi="Symbol" w:hint="default"/>
      </w:rPr>
    </w:lvl>
    <w:lvl w:ilvl="7" w:tplc="07EAFD06">
      <w:start w:val="1"/>
      <w:numFmt w:val="bullet"/>
      <w:lvlText w:val="o"/>
      <w:lvlJc w:val="left"/>
      <w:pPr>
        <w:ind w:left="5760" w:hanging="360"/>
      </w:pPr>
      <w:rPr>
        <w:rFonts w:ascii="Courier New" w:hAnsi="Courier New" w:hint="default"/>
      </w:rPr>
    </w:lvl>
    <w:lvl w:ilvl="8" w:tplc="7DD84AEE">
      <w:start w:val="1"/>
      <w:numFmt w:val="bullet"/>
      <w:lvlText w:val=""/>
      <w:lvlJc w:val="left"/>
      <w:pPr>
        <w:ind w:left="6480" w:hanging="360"/>
      </w:pPr>
      <w:rPr>
        <w:rFonts w:ascii="Wingdings" w:hAnsi="Wingdings" w:hint="default"/>
      </w:rPr>
    </w:lvl>
  </w:abstractNum>
  <w:abstractNum w:abstractNumId="48" w15:restartNumberingAfterBreak="0">
    <w:nsid w:val="0BA55F36"/>
    <w:multiLevelType w:val="hybridMultilevel"/>
    <w:tmpl w:val="B944D944"/>
    <w:lvl w:ilvl="0" w:tplc="46C2E028">
      <w:start w:val="1"/>
      <w:numFmt w:val="bullet"/>
      <w:lvlText w:val=""/>
      <w:lvlJc w:val="left"/>
      <w:pPr>
        <w:ind w:left="720" w:hanging="360"/>
      </w:pPr>
      <w:rPr>
        <w:rFonts w:ascii="Symbol" w:hAnsi="Symbol" w:hint="default"/>
      </w:rPr>
    </w:lvl>
    <w:lvl w:ilvl="1" w:tplc="EB30169A" w:tentative="1">
      <w:start w:val="1"/>
      <w:numFmt w:val="bullet"/>
      <w:lvlText w:val="o"/>
      <w:lvlJc w:val="left"/>
      <w:pPr>
        <w:ind w:left="1440" w:hanging="360"/>
      </w:pPr>
      <w:rPr>
        <w:rFonts w:ascii="Courier New" w:hAnsi="Courier New" w:hint="default"/>
      </w:rPr>
    </w:lvl>
    <w:lvl w:ilvl="2" w:tplc="8258F0BE" w:tentative="1">
      <w:start w:val="1"/>
      <w:numFmt w:val="bullet"/>
      <w:lvlText w:val=""/>
      <w:lvlJc w:val="left"/>
      <w:pPr>
        <w:ind w:left="2160" w:hanging="360"/>
      </w:pPr>
      <w:rPr>
        <w:rFonts w:ascii="Wingdings" w:hAnsi="Wingdings" w:hint="default"/>
      </w:rPr>
    </w:lvl>
    <w:lvl w:ilvl="3" w:tplc="5F500114" w:tentative="1">
      <w:start w:val="1"/>
      <w:numFmt w:val="bullet"/>
      <w:lvlText w:val=""/>
      <w:lvlJc w:val="left"/>
      <w:pPr>
        <w:ind w:left="2880" w:hanging="360"/>
      </w:pPr>
      <w:rPr>
        <w:rFonts w:ascii="Symbol" w:hAnsi="Symbol" w:hint="default"/>
      </w:rPr>
    </w:lvl>
    <w:lvl w:ilvl="4" w:tplc="CF7C57D0" w:tentative="1">
      <w:start w:val="1"/>
      <w:numFmt w:val="bullet"/>
      <w:lvlText w:val="o"/>
      <w:lvlJc w:val="left"/>
      <w:pPr>
        <w:ind w:left="3600" w:hanging="360"/>
      </w:pPr>
      <w:rPr>
        <w:rFonts w:ascii="Courier New" w:hAnsi="Courier New" w:hint="default"/>
      </w:rPr>
    </w:lvl>
    <w:lvl w:ilvl="5" w:tplc="5D48EE88" w:tentative="1">
      <w:start w:val="1"/>
      <w:numFmt w:val="bullet"/>
      <w:lvlText w:val=""/>
      <w:lvlJc w:val="left"/>
      <w:pPr>
        <w:ind w:left="4320" w:hanging="360"/>
      </w:pPr>
      <w:rPr>
        <w:rFonts w:ascii="Wingdings" w:hAnsi="Wingdings" w:hint="default"/>
      </w:rPr>
    </w:lvl>
    <w:lvl w:ilvl="6" w:tplc="64FA6462" w:tentative="1">
      <w:start w:val="1"/>
      <w:numFmt w:val="bullet"/>
      <w:lvlText w:val=""/>
      <w:lvlJc w:val="left"/>
      <w:pPr>
        <w:ind w:left="5040" w:hanging="360"/>
      </w:pPr>
      <w:rPr>
        <w:rFonts w:ascii="Symbol" w:hAnsi="Symbol" w:hint="default"/>
      </w:rPr>
    </w:lvl>
    <w:lvl w:ilvl="7" w:tplc="6A32796E" w:tentative="1">
      <w:start w:val="1"/>
      <w:numFmt w:val="bullet"/>
      <w:lvlText w:val="o"/>
      <w:lvlJc w:val="left"/>
      <w:pPr>
        <w:ind w:left="5760" w:hanging="360"/>
      </w:pPr>
      <w:rPr>
        <w:rFonts w:ascii="Courier New" w:hAnsi="Courier New" w:hint="default"/>
      </w:rPr>
    </w:lvl>
    <w:lvl w:ilvl="8" w:tplc="182474BA" w:tentative="1">
      <w:start w:val="1"/>
      <w:numFmt w:val="bullet"/>
      <w:lvlText w:val=""/>
      <w:lvlJc w:val="left"/>
      <w:pPr>
        <w:ind w:left="6480" w:hanging="360"/>
      </w:pPr>
      <w:rPr>
        <w:rFonts w:ascii="Wingdings" w:hAnsi="Wingdings" w:hint="default"/>
      </w:rPr>
    </w:lvl>
  </w:abstractNum>
  <w:abstractNum w:abstractNumId="49" w15:restartNumberingAfterBreak="0">
    <w:nsid w:val="0C660DB0"/>
    <w:multiLevelType w:val="hybridMultilevel"/>
    <w:tmpl w:val="FFFFFFFF"/>
    <w:lvl w:ilvl="0" w:tplc="6A2C9BC2">
      <w:start w:val="1"/>
      <w:numFmt w:val="bullet"/>
      <w:lvlText w:val=""/>
      <w:lvlJc w:val="left"/>
      <w:pPr>
        <w:ind w:left="720" w:hanging="360"/>
      </w:pPr>
      <w:rPr>
        <w:rFonts w:ascii="Symbol" w:hAnsi="Symbol" w:hint="default"/>
      </w:rPr>
    </w:lvl>
    <w:lvl w:ilvl="1" w:tplc="0C46526E">
      <w:start w:val="1"/>
      <w:numFmt w:val="bullet"/>
      <w:lvlText w:val="o"/>
      <w:lvlJc w:val="left"/>
      <w:pPr>
        <w:ind w:left="1440" w:hanging="360"/>
      </w:pPr>
      <w:rPr>
        <w:rFonts w:ascii="Courier New" w:hAnsi="Courier New" w:hint="default"/>
      </w:rPr>
    </w:lvl>
    <w:lvl w:ilvl="2" w:tplc="C252437E">
      <w:start w:val="1"/>
      <w:numFmt w:val="bullet"/>
      <w:lvlText w:val=""/>
      <w:lvlJc w:val="left"/>
      <w:pPr>
        <w:ind w:left="2160" w:hanging="360"/>
      </w:pPr>
      <w:rPr>
        <w:rFonts w:ascii="Wingdings" w:hAnsi="Wingdings" w:hint="default"/>
      </w:rPr>
    </w:lvl>
    <w:lvl w:ilvl="3" w:tplc="AEA448AC">
      <w:start w:val="1"/>
      <w:numFmt w:val="bullet"/>
      <w:lvlText w:val=""/>
      <w:lvlJc w:val="left"/>
      <w:pPr>
        <w:ind w:left="2880" w:hanging="360"/>
      </w:pPr>
      <w:rPr>
        <w:rFonts w:ascii="Symbol" w:hAnsi="Symbol" w:hint="default"/>
      </w:rPr>
    </w:lvl>
    <w:lvl w:ilvl="4" w:tplc="6966016A">
      <w:start w:val="1"/>
      <w:numFmt w:val="bullet"/>
      <w:lvlText w:val="o"/>
      <w:lvlJc w:val="left"/>
      <w:pPr>
        <w:ind w:left="3600" w:hanging="360"/>
      </w:pPr>
      <w:rPr>
        <w:rFonts w:ascii="Courier New" w:hAnsi="Courier New" w:hint="default"/>
      </w:rPr>
    </w:lvl>
    <w:lvl w:ilvl="5" w:tplc="84D09DC0">
      <w:start w:val="1"/>
      <w:numFmt w:val="bullet"/>
      <w:lvlText w:val=""/>
      <w:lvlJc w:val="left"/>
      <w:pPr>
        <w:ind w:left="4320" w:hanging="360"/>
      </w:pPr>
      <w:rPr>
        <w:rFonts w:ascii="Wingdings" w:hAnsi="Wingdings" w:hint="default"/>
      </w:rPr>
    </w:lvl>
    <w:lvl w:ilvl="6" w:tplc="613EDFCA">
      <w:start w:val="1"/>
      <w:numFmt w:val="bullet"/>
      <w:lvlText w:val=""/>
      <w:lvlJc w:val="left"/>
      <w:pPr>
        <w:ind w:left="5040" w:hanging="360"/>
      </w:pPr>
      <w:rPr>
        <w:rFonts w:ascii="Symbol" w:hAnsi="Symbol" w:hint="default"/>
      </w:rPr>
    </w:lvl>
    <w:lvl w:ilvl="7" w:tplc="0C4E60BC">
      <w:start w:val="1"/>
      <w:numFmt w:val="bullet"/>
      <w:lvlText w:val="o"/>
      <w:lvlJc w:val="left"/>
      <w:pPr>
        <w:ind w:left="5760" w:hanging="360"/>
      </w:pPr>
      <w:rPr>
        <w:rFonts w:ascii="Courier New" w:hAnsi="Courier New" w:hint="default"/>
      </w:rPr>
    </w:lvl>
    <w:lvl w:ilvl="8" w:tplc="A724B464">
      <w:start w:val="1"/>
      <w:numFmt w:val="bullet"/>
      <w:lvlText w:val=""/>
      <w:lvlJc w:val="left"/>
      <w:pPr>
        <w:ind w:left="6480" w:hanging="360"/>
      </w:pPr>
      <w:rPr>
        <w:rFonts w:ascii="Wingdings" w:hAnsi="Wingdings" w:hint="default"/>
      </w:rPr>
    </w:lvl>
  </w:abstractNum>
  <w:abstractNum w:abstractNumId="50" w15:restartNumberingAfterBreak="0">
    <w:nsid w:val="0CB95805"/>
    <w:multiLevelType w:val="hybridMultilevel"/>
    <w:tmpl w:val="EADCB84C"/>
    <w:lvl w:ilvl="0" w:tplc="43F6A2EC">
      <w:start w:val="1"/>
      <w:numFmt w:val="bullet"/>
      <w:lvlText w:val=""/>
      <w:lvlJc w:val="left"/>
      <w:pPr>
        <w:ind w:left="720" w:hanging="360"/>
      </w:pPr>
      <w:rPr>
        <w:rFonts w:ascii="Symbol" w:hAnsi="Symbol" w:hint="default"/>
      </w:rPr>
    </w:lvl>
    <w:lvl w:ilvl="1" w:tplc="B0E0FF66" w:tentative="1">
      <w:start w:val="1"/>
      <w:numFmt w:val="bullet"/>
      <w:lvlText w:val="o"/>
      <w:lvlJc w:val="left"/>
      <w:pPr>
        <w:ind w:left="1440" w:hanging="360"/>
      </w:pPr>
      <w:rPr>
        <w:rFonts w:ascii="Courier New" w:hAnsi="Courier New" w:hint="default"/>
      </w:rPr>
    </w:lvl>
    <w:lvl w:ilvl="2" w:tplc="8072F9D6" w:tentative="1">
      <w:start w:val="1"/>
      <w:numFmt w:val="bullet"/>
      <w:lvlText w:val=""/>
      <w:lvlJc w:val="left"/>
      <w:pPr>
        <w:ind w:left="2160" w:hanging="360"/>
      </w:pPr>
      <w:rPr>
        <w:rFonts w:ascii="Wingdings" w:hAnsi="Wingdings" w:hint="default"/>
      </w:rPr>
    </w:lvl>
    <w:lvl w:ilvl="3" w:tplc="1F52D3DE" w:tentative="1">
      <w:start w:val="1"/>
      <w:numFmt w:val="bullet"/>
      <w:lvlText w:val=""/>
      <w:lvlJc w:val="left"/>
      <w:pPr>
        <w:ind w:left="2880" w:hanging="360"/>
      </w:pPr>
      <w:rPr>
        <w:rFonts w:ascii="Symbol" w:hAnsi="Symbol" w:hint="default"/>
      </w:rPr>
    </w:lvl>
    <w:lvl w:ilvl="4" w:tplc="6978C2FC" w:tentative="1">
      <w:start w:val="1"/>
      <w:numFmt w:val="bullet"/>
      <w:lvlText w:val="o"/>
      <w:lvlJc w:val="left"/>
      <w:pPr>
        <w:ind w:left="3600" w:hanging="360"/>
      </w:pPr>
      <w:rPr>
        <w:rFonts w:ascii="Courier New" w:hAnsi="Courier New" w:hint="default"/>
      </w:rPr>
    </w:lvl>
    <w:lvl w:ilvl="5" w:tplc="CD001544" w:tentative="1">
      <w:start w:val="1"/>
      <w:numFmt w:val="bullet"/>
      <w:lvlText w:val=""/>
      <w:lvlJc w:val="left"/>
      <w:pPr>
        <w:ind w:left="4320" w:hanging="360"/>
      </w:pPr>
      <w:rPr>
        <w:rFonts w:ascii="Wingdings" w:hAnsi="Wingdings" w:hint="default"/>
      </w:rPr>
    </w:lvl>
    <w:lvl w:ilvl="6" w:tplc="2CB8E6D2" w:tentative="1">
      <w:start w:val="1"/>
      <w:numFmt w:val="bullet"/>
      <w:lvlText w:val=""/>
      <w:lvlJc w:val="left"/>
      <w:pPr>
        <w:ind w:left="5040" w:hanging="360"/>
      </w:pPr>
      <w:rPr>
        <w:rFonts w:ascii="Symbol" w:hAnsi="Symbol" w:hint="default"/>
      </w:rPr>
    </w:lvl>
    <w:lvl w:ilvl="7" w:tplc="BACEFB94" w:tentative="1">
      <w:start w:val="1"/>
      <w:numFmt w:val="bullet"/>
      <w:lvlText w:val="o"/>
      <w:lvlJc w:val="left"/>
      <w:pPr>
        <w:ind w:left="5760" w:hanging="360"/>
      </w:pPr>
      <w:rPr>
        <w:rFonts w:ascii="Courier New" w:hAnsi="Courier New" w:hint="default"/>
      </w:rPr>
    </w:lvl>
    <w:lvl w:ilvl="8" w:tplc="F308FDF8" w:tentative="1">
      <w:start w:val="1"/>
      <w:numFmt w:val="bullet"/>
      <w:lvlText w:val=""/>
      <w:lvlJc w:val="left"/>
      <w:pPr>
        <w:ind w:left="6480" w:hanging="360"/>
      </w:pPr>
      <w:rPr>
        <w:rFonts w:ascii="Wingdings" w:hAnsi="Wingdings" w:hint="default"/>
      </w:rPr>
    </w:lvl>
  </w:abstractNum>
  <w:abstractNum w:abstractNumId="51" w15:restartNumberingAfterBreak="0">
    <w:nsid w:val="0DC2794B"/>
    <w:multiLevelType w:val="hybridMultilevel"/>
    <w:tmpl w:val="10528BF4"/>
    <w:name w:val="Outline2"/>
    <w:lvl w:ilvl="0" w:tplc="29AE6EE0">
      <w:start w:val="1"/>
      <w:numFmt w:val="decimal"/>
      <w:lvlText w:val="%1-"/>
      <w:lvlJc w:val="left"/>
      <w:pPr>
        <w:tabs>
          <w:tab w:val="num" w:pos="720"/>
        </w:tabs>
        <w:ind w:left="720" w:hanging="360"/>
      </w:pPr>
      <w:rPr>
        <w:rFonts w:ascii="Symbol" w:hAnsi="Symbol"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52" w15:restartNumberingAfterBreak="0">
    <w:nsid w:val="0DC45475"/>
    <w:multiLevelType w:val="hybridMultilevel"/>
    <w:tmpl w:val="FFFFFFFF"/>
    <w:lvl w:ilvl="0" w:tplc="3EBAF752">
      <w:start w:val="1"/>
      <w:numFmt w:val="bullet"/>
      <w:lvlText w:val=""/>
      <w:lvlJc w:val="left"/>
      <w:pPr>
        <w:ind w:left="720" w:hanging="360"/>
      </w:pPr>
      <w:rPr>
        <w:rFonts w:ascii="Symbol" w:hAnsi="Symbol" w:hint="default"/>
      </w:rPr>
    </w:lvl>
    <w:lvl w:ilvl="1" w:tplc="CBD424A8">
      <w:start w:val="1"/>
      <w:numFmt w:val="bullet"/>
      <w:lvlText w:val="o"/>
      <w:lvlJc w:val="left"/>
      <w:pPr>
        <w:ind w:left="1440" w:hanging="360"/>
      </w:pPr>
      <w:rPr>
        <w:rFonts w:ascii="Courier New" w:hAnsi="Courier New" w:hint="default"/>
      </w:rPr>
    </w:lvl>
    <w:lvl w:ilvl="2" w:tplc="CC9642EA">
      <w:start w:val="1"/>
      <w:numFmt w:val="bullet"/>
      <w:lvlText w:val=""/>
      <w:lvlJc w:val="left"/>
      <w:pPr>
        <w:ind w:left="2160" w:hanging="360"/>
      </w:pPr>
      <w:rPr>
        <w:rFonts w:ascii="Wingdings" w:hAnsi="Wingdings" w:hint="default"/>
      </w:rPr>
    </w:lvl>
    <w:lvl w:ilvl="3" w:tplc="8556ADC4">
      <w:start w:val="1"/>
      <w:numFmt w:val="bullet"/>
      <w:lvlText w:val=""/>
      <w:lvlJc w:val="left"/>
      <w:pPr>
        <w:ind w:left="2880" w:hanging="360"/>
      </w:pPr>
      <w:rPr>
        <w:rFonts w:ascii="Symbol" w:hAnsi="Symbol" w:hint="default"/>
      </w:rPr>
    </w:lvl>
    <w:lvl w:ilvl="4" w:tplc="E95AB816">
      <w:start w:val="1"/>
      <w:numFmt w:val="bullet"/>
      <w:lvlText w:val="o"/>
      <w:lvlJc w:val="left"/>
      <w:pPr>
        <w:ind w:left="3600" w:hanging="360"/>
      </w:pPr>
      <w:rPr>
        <w:rFonts w:ascii="Courier New" w:hAnsi="Courier New" w:hint="default"/>
      </w:rPr>
    </w:lvl>
    <w:lvl w:ilvl="5" w:tplc="C526B73E">
      <w:start w:val="1"/>
      <w:numFmt w:val="bullet"/>
      <w:lvlText w:val=""/>
      <w:lvlJc w:val="left"/>
      <w:pPr>
        <w:ind w:left="4320" w:hanging="360"/>
      </w:pPr>
      <w:rPr>
        <w:rFonts w:ascii="Wingdings" w:hAnsi="Wingdings" w:hint="default"/>
      </w:rPr>
    </w:lvl>
    <w:lvl w:ilvl="6" w:tplc="406AA34E">
      <w:start w:val="1"/>
      <w:numFmt w:val="bullet"/>
      <w:lvlText w:val=""/>
      <w:lvlJc w:val="left"/>
      <w:pPr>
        <w:ind w:left="5040" w:hanging="360"/>
      </w:pPr>
      <w:rPr>
        <w:rFonts w:ascii="Symbol" w:hAnsi="Symbol" w:hint="default"/>
      </w:rPr>
    </w:lvl>
    <w:lvl w:ilvl="7" w:tplc="80B03D76">
      <w:start w:val="1"/>
      <w:numFmt w:val="bullet"/>
      <w:lvlText w:val="o"/>
      <w:lvlJc w:val="left"/>
      <w:pPr>
        <w:ind w:left="5760" w:hanging="360"/>
      </w:pPr>
      <w:rPr>
        <w:rFonts w:ascii="Courier New" w:hAnsi="Courier New" w:hint="default"/>
      </w:rPr>
    </w:lvl>
    <w:lvl w:ilvl="8" w:tplc="689A77D0">
      <w:start w:val="1"/>
      <w:numFmt w:val="bullet"/>
      <w:lvlText w:val=""/>
      <w:lvlJc w:val="left"/>
      <w:pPr>
        <w:ind w:left="6480" w:hanging="360"/>
      </w:pPr>
      <w:rPr>
        <w:rFonts w:ascii="Wingdings" w:hAnsi="Wingdings" w:hint="default"/>
      </w:rPr>
    </w:lvl>
  </w:abstractNum>
  <w:abstractNum w:abstractNumId="53" w15:restartNumberingAfterBreak="0">
    <w:nsid w:val="0E452932"/>
    <w:multiLevelType w:val="hybridMultilevel"/>
    <w:tmpl w:val="348641C8"/>
    <w:lvl w:ilvl="0" w:tplc="6664724E">
      <w:start w:val="1"/>
      <w:numFmt w:val="bullet"/>
      <w:lvlText w:val=""/>
      <w:lvlJc w:val="left"/>
      <w:pPr>
        <w:ind w:left="720" w:hanging="360"/>
      </w:pPr>
      <w:rPr>
        <w:rFonts w:ascii="Symbol" w:hAnsi="Symbol" w:hint="default"/>
      </w:rPr>
    </w:lvl>
    <w:lvl w:ilvl="1" w:tplc="99E8FF12" w:tentative="1">
      <w:start w:val="1"/>
      <w:numFmt w:val="bullet"/>
      <w:lvlText w:val="o"/>
      <w:lvlJc w:val="left"/>
      <w:pPr>
        <w:ind w:left="1440" w:hanging="360"/>
      </w:pPr>
      <w:rPr>
        <w:rFonts w:ascii="Courier New" w:hAnsi="Courier New" w:hint="default"/>
      </w:rPr>
    </w:lvl>
    <w:lvl w:ilvl="2" w:tplc="0F3CE612" w:tentative="1">
      <w:start w:val="1"/>
      <w:numFmt w:val="bullet"/>
      <w:lvlText w:val=""/>
      <w:lvlJc w:val="left"/>
      <w:pPr>
        <w:ind w:left="2160" w:hanging="360"/>
      </w:pPr>
      <w:rPr>
        <w:rFonts w:ascii="Wingdings" w:hAnsi="Wingdings" w:hint="default"/>
      </w:rPr>
    </w:lvl>
    <w:lvl w:ilvl="3" w:tplc="CF06D3B8" w:tentative="1">
      <w:start w:val="1"/>
      <w:numFmt w:val="bullet"/>
      <w:lvlText w:val=""/>
      <w:lvlJc w:val="left"/>
      <w:pPr>
        <w:ind w:left="2880" w:hanging="360"/>
      </w:pPr>
      <w:rPr>
        <w:rFonts w:ascii="Symbol" w:hAnsi="Symbol" w:hint="default"/>
      </w:rPr>
    </w:lvl>
    <w:lvl w:ilvl="4" w:tplc="E8B2B6AE" w:tentative="1">
      <w:start w:val="1"/>
      <w:numFmt w:val="bullet"/>
      <w:lvlText w:val="o"/>
      <w:lvlJc w:val="left"/>
      <w:pPr>
        <w:ind w:left="3600" w:hanging="360"/>
      </w:pPr>
      <w:rPr>
        <w:rFonts w:ascii="Courier New" w:hAnsi="Courier New" w:hint="default"/>
      </w:rPr>
    </w:lvl>
    <w:lvl w:ilvl="5" w:tplc="BC3614B4" w:tentative="1">
      <w:start w:val="1"/>
      <w:numFmt w:val="bullet"/>
      <w:lvlText w:val=""/>
      <w:lvlJc w:val="left"/>
      <w:pPr>
        <w:ind w:left="4320" w:hanging="360"/>
      </w:pPr>
      <w:rPr>
        <w:rFonts w:ascii="Wingdings" w:hAnsi="Wingdings" w:hint="default"/>
      </w:rPr>
    </w:lvl>
    <w:lvl w:ilvl="6" w:tplc="A99447AA" w:tentative="1">
      <w:start w:val="1"/>
      <w:numFmt w:val="bullet"/>
      <w:lvlText w:val=""/>
      <w:lvlJc w:val="left"/>
      <w:pPr>
        <w:ind w:left="5040" w:hanging="360"/>
      </w:pPr>
      <w:rPr>
        <w:rFonts w:ascii="Symbol" w:hAnsi="Symbol" w:hint="default"/>
      </w:rPr>
    </w:lvl>
    <w:lvl w:ilvl="7" w:tplc="B02AC868" w:tentative="1">
      <w:start w:val="1"/>
      <w:numFmt w:val="bullet"/>
      <w:lvlText w:val="o"/>
      <w:lvlJc w:val="left"/>
      <w:pPr>
        <w:ind w:left="5760" w:hanging="360"/>
      </w:pPr>
      <w:rPr>
        <w:rFonts w:ascii="Courier New" w:hAnsi="Courier New" w:hint="default"/>
      </w:rPr>
    </w:lvl>
    <w:lvl w:ilvl="8" w:tplc="BBE2691A" w:tentative="1">
      <w:start w:val="1"/>
      <w:numFmt w:val="bullet"/>
      <w:lvlText w:val=""/>
      <w:lvlJc w:val="left"/>
      <w:pPr>
        <w:ind w:left="6480" w:hanging="360"/>
      </w:pPr>
      <w:rPr>
        <w:rFonts w:ascii="Wingdings" w:hAnsi="Wingdings" w:hint="default"/>
      </w:rPr>
    </w:lvl>
  </w:abstractNum>
  <w:abstractNum w:abstractNumId="54" w15:restartNumberingAfterBreak="0">
    <w:nsid w:val="0E8700FF"/>
    <w:multiLevelType w:val="hybridMultilevel"/>
    <w:tmpl w:val="B442D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12271A40"/>
    <w:multiLevelType w:val="hybridMultilevel"/>
    <w:tmpl w:val="E43098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12B447B5"/>
    <w:multiLevelType w:val="hybridMultilevel"/>
    <w:tmpl w:val="619ADE68"/>
    <w:lvl w:ilvl="0" w:tplc="38BE2094">
      <w:start w:val="1"/>
      <w:numFmt w:val="bullet"/>
      <w:lvlText w:val=""/>
      <w:lvlJc w:val="left"/>
      <w:pPr>
        <w:ind w:left="720" w:hanging="360"/>
      </w:pPr>
      <w:rPr>
        <w:rFonts w:ascii="Symbol" w:hAnsi="Symbol" w:hint="default"/>
      </w:rPr>
    </w:lvl>
    <w:lvl w:ilvl="1" w:tplc="1AB85C02" w:tentative="1">
      <w:start w:val="1"/>
      <w:numFmt w:val="bullet"/>
      <w:lvlText w:val="o"/>
      <w:lvlJc w:val="left"/>
      <w:pPr>
        <w:ind w:left="1440" w:hanging="360"/>
      </w:pPr>
      <w:rPr>
        <w:rFonts w:ascii="Courier New" w:hAnsi="Courier New" w:hint="default"/>
      </w:rPr>
    </w:lvl>
    <w:lvl w:ilvl="2" w:tplc="41E4342C" w:tentative="1">
      <w:start w:val="1"/>
      <w:numFmt w:val="bullet"/>
      <w:lvlText w:val=""/>
      <w:lvlJc w:val="left"/>
      <w:pPr>
        <w:ind w:left="2160" w:hanging="360"/>
      </w:pPr>
      <w:rPr>
        <w:rFonts w:ascii="Wingdings" w:hAnsi="Wingdings" w:hint="default"/>
      </w:rPr>
    </w:lvl>
    <w:lvl w:ilvl="3" w:tplc="074650A2" w:tentative="1">
      <w:start w:val="1"/>
      <w:numFmt w:val="bullet"/>
      <w:lvlText w:val=""/>
      <w:lvlJc w:val="left"/>
      <w:pPr>
        <w:ind w:left="2880" w:hanging="360"/>
      </w:pPr>
      <w:rPr>
        <w:rFonts w:ascii="Symbol" w:hAnsi="Symbol" w:hint="default"/>
      </w:rPr>
    </w:lvl>
    <w:lvl w:ilvl="4" w:tplc="E9365502" w:tentative="1">
      <w:start w:val="1"/>
      <w:numFmt w:val="bullet"/>
      <w:lvlText w:val="o"/>
      <w:lvlJc w:val="left"/>
      <w:pPr>
        <w:ind w:left="3600" w:hanging="360"/>
      </w:pPr>
      <w:rPr>
        <w:rFonts w:ascii="Courier New" w:hAnsi="Courier New" w:hint="default"/>
      </w:rPr>
    </w:lvl>
    <w:lvl w:ilvl="5" w:tplc="B9FA5916" w:tentative="1">
      <w:start w:val="1"/>
      <w:numFmt w:val="bullet"/>
      <w:lvlText w:val=""/>
      <w:lvlJc w:val="left"/>
      <w:pPr>
        <w:ind w:left="4320" w:hanging="360"/>
      </w:pPr>
      <w:rPr>
        <w:rFonts w:ascii="Wingdings" w:hAnsi="Wingdings" w:hint="default"/>
      </w:rPr>
    </w:lvl>
    <w:lvl w:ilvl="6" w:tplc="1ABE4FE2" w:tentative="1">
      <w:start w:val="1"/>
      <w:numFmt w:val="bullet"/>
      <w:lvlText w:val=""/>
      <w:lvlJc w:val="left"/>
      <w:pPr>
        <w:ind w:left="5040" w:hanging="360"/>
      </w:pPr>
      <w:rPr>
        <w:rFonts w:ascii="Symbol" w:hAnsi="Symbol" w:hint="default"/>
      </w:rPr>
    </w:lvl>
    <w:lvl w:ilvl="7" w:tplc="E73A5378" w:tentative="1">
      <w:start w:val="1"/>
      <w:numFmt w:val="bullet"/>
      <w:lvlText w:val="o"/>
      <w:lvlJc w:val="left"/>
      <w:pPr>
        <w:ind w:left="5760" w:hanging="360"/>
      </w:pPr>
      <w:rPr>
        <w:rFonts w:ascii="Courier New" w:hAnsi="Courier New" w:hint="default"/>
      </w:rPr>
    </w:lvl>
    <w:lvl w:ilvl="8" w:tplc="99DAED36" w:tentative="1">
      <w:start w:val="1"/>
      <w:numFmt w:val="bullet"/>
      <w:lvlText w:val=""/>
      <w:lvlJc w:val="left"/>
      <w:pPr>
        <w:ind w:left="6480" w:hanging="360"/>
      </w:pPr>
      <w:rPr>
        <w:rFonts w:ascii="Wingdings" w:hAnsi="Wingdings" w:hint="default"/>
      </w:rPr>
    </w:lvl>
  </w:abstractNum>
  <w:abstractNum w:abstractNumId="57" w15:restartNumberingAfterBreak="0">
    <w:nsid w:val="1384AD13"/>
    <w:multiLevelType w:val="hybridMultilevel"/>
    <w:tmpl w:val="FFFFFFFF"/>
    <w:lvl w:ilvl="0" w:tplc="F630383E">
      <w:start w:val="1"/>
      <w:numFmt w:val="bullet"/>
      <w:lvlText w:val=""/>
      <w:lvlJc w:val="left"/>
      <w:pPr>
        <w:ind w:left="720" w:hanging="360"/>
      </w:pPr>
      <w:rPr>
        <w:rFonts w:ascii="Symbol" w:hAnsi="Symbol" w:hint="default"/>
      </w:rPr>
    </w:lvl>
    <w:lvl w:ilvl="1" w:tplc="F456179A">
      <w:start w:val="1"/>
      <w:numFmt w:val="bullet"/>
      <w:lvlText w:val="o"/>
      <w:lvlJc w:val="left"/>
      <w:pPr>
        <w:ind w:left="1440" w:hanging="360"/>
      </w:pPr>
      <w:rPr>
        <w:rFonts w:ascii="Courier New" w:hAnsi="Courier New" w:hint="default"/>
      </w:rPr>
    </w:lvl>
    <w:lvl w:ilvl="2" w:tplc="B6765CE4">
      <w:start w:val="1"/>
      <w:numFmt w:val="bullet"/>
      <w:lvlText w:val=""/>
      <w:lvlJc w:val="left"/>
      <w:pPr>
        <w:ind w:left="2160" w:hanging="360"/>
      </w:pPr>
      <w:rPr>
        <w:rFonts w:ascii="Wingdings" w:hAnsi="Wingdings" w:hint="default"/>
      </w:rPr>
    </w:lvl>
    <w:lvl w:ilvl="3" w:tplc="0DDE3932">
      <w:start w:val="1"/>
      <w:numFmt w:val="bullet"/>
      <w:lvlText w:val=""/>
      <w:lvlJc w:val="left"/>
      <w:pPr>
        <w:ind w:left="2880" w:hanging="360"/>
      </w:pPr>
      <w:rPr>
        <w:rFonts w:ascii="Symbol" w:hAnsi="Symbol" w:hint="default"/>
      </w:rPr>
    </w:lvl>
    <w:lvl w:ilvl="4" w:tplc="7DC44BA0">
      <w:start w:val="1"/>
      <w:numFmt w:val="bullet"/>
      <w:lvlText w:val="o"/>
      <w:lvlJc w:val="left"/>
      <w:pPr>
        <w:ind w:left="3600" w:hanging="360"/>
      </w:pPr>
      <w:rPr>
        <w:rFonts w:ascii="Courier New" w:hAnsi="Courier New" w:hint="default"/>
      </w:rPr>
    </w:lvl>
    <w:lvl w:ilvl="5" w:tplc="B1549274">
      <w:start w:val="1"/>
      <w:numFmt w:val="bullet"/>
      <w:lvlText w:val=""/>
      <w:lvlJc w:val="left"/>
      <w:pPr>
        <w:ind w:left="4320" w:hanging="360"/>
      </w:pPr>
      <w:rPr>
        <w:rFonts w:ascii="Wingdings" w:hAnsi="Wingdings" w:hint="default"/>
      </w:rPr>
    </w:lvl>
    <w:lvl w:ilvl="6" w:tplc="EED03B12">
      <w:start w:val="1"/>
      <w:numFmt w:val="bullet"/>
      <w:lvlText w:val=""/>
      <w:lvlJc w:val="left"/>
      <w:pPr>
        <w:ind w:left="5040" w:hanging="360"/>
      </w:pPr>
      <w:rPr>
        <w:rFonts w:ascii="Symbol" w:hAnsi="Symbol" w:hint="default"/>
      </w:rPr>
    </w:lvl>
    <w:lvl w:ilvl="7" w:tplc="76109F7A">
      <w:start w:val="1"/>
      <w:numFmt w:val="bullet"/>
      <w:lvlText w:val="o"/>
      <w:lvlJc w:val="left"/>
      <w:pPr>
        <w:ind w:left="5760" w:hanging="360"/>
      </w:pPr>
      <w:rPr>
        <w:rFonts w:ascii="Courier New" w:hAnsi="Courier New" w:hint="default"/>
      </w:rPr>
    </w:lvl>
    <w:lvl w:ilvl="8" w:tplc="7A582150">
      <w:start w:val="1"/>
      <w:numFmt w:val="bullet"/>
      <w:lvlText w:val=""/>
      <w:lvlJc w:val="left"/>
      <w:pPr>
        <w:ind w:left="6480" w:hanging="360"/>
      </w:pPr>
      <w:rPr>
        <w:rFonts w:ascii="Wingdings" w:hAnsi="Wingdings" w:hint="default"/>
      </w:rPr>
    </w:lvl>
  </w:abstractNum>
  <w:abstractNum w:abstractNumId="58" w15:restartNumberingAfterBreak="0">
    <w:nsid w:val="13C933D9"/>
    <w:multiLevelType w:val="hybridMultilevel"/>
    <w:tmpl w:val="B5644D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14D72912"/>
    <w:multiLevelType w:val="hybridMultilevel"/>
    <w:tmpl w:val="15A241B6"/>
    <w:lvl w:ilvl="0" w:tplc="74706D56">
      <w:start w:val="1"/>
      <w:numFmt w:val="bullet"/>
      <w:lvlText w:val=""/>
      <w:lvlJc w:val="left"/>
      <w:pPr>
        <w:ind w:left="720" w:hanging="360"/>
      </w:pPr>
      <w:rPr>
        <w:rFonts w:ascii="Symbol" w:hAnsi="Symbol" w:hint="default"/>
      </w:rPr>
    </w:lvl>
    <w:lvl w:ilvl="1" w:tplc="1D1ADF26" w:tentative="1">
      <w:start w:val="1"/>
      <w:numFmt w:val="bullet"/>
      <w:lvlText w:val="o"/>
      <w:lvlJc w:val="left"/>
      <w:pPr>
        <w:ind w:left="1440" w:hanging="360"/>
      </w:pPr>
      <w:rPr>
        <w:rFonts w:ascii="Courier New" w:hAnsi="Courier New" w:hint="default"/>
      </w:rPr>
    </w:lvl>
    <w:lvl w:ilvl="2" w:tplc="4678CEA8" w:tentative="1">
      <w:start w:val="1"/>
      <w:numFmt w:val="bullet"/>
      <w:lvlText w:val=""/>
      <w:lvlJc w:val="left"/>
      <w:pPr>
        <w:ind w:left="2160" w:hanging="360"/>
      </w:pPr>
      <w:rPr>
        <w:rFonts w:ascii="Wingdings" w:hAnsi="Wingdings" w:hint="default"/>
      </w:rPr>
    </w:lvl>
    <w:lvl w:ilvl="3" w:tplc="9A46EFEC" w:tentative="1">
      <w:start w:val="1"/>
      <w:numFmt w:val="bullet"/>
      <w:lvlText w:val=""/>
      <w:lvlJc w:val="left"/>
      <w:pPr>
        <w:ind w:left="2880" w:hanging="360"/>
      </w:pPr>
      <w:rPr>
        <w:rFonts w:ascii="Symbol" w:hAnsi="Symbol" w:hint="default"/>
      </w:rPr>
    </w:lvl>
    <w:lvl w:ilvl="4" w:tplc="B6822706" w:tentative="1">
      <w:start w:val="1"/>
      <w:numFmt w:val="bullet"/>
      <w:lvlText w:val="o"/>
      <w:lvlJc w:val="left"/>
      <w:pPr>
        <w:ind w:left="3600" w:hanging="360"/>
      </w:pPr>
      <w:rPr>
        <w:rFonts w:ascii="Courier New" w:hAnsi="Courier New" w:hint="default"/>
      </w:rPr>
    </w:lvl>
    <w:lvl w:ilvl="5" w:tplc="85CA123C" w:tentative="1">
      <w:start w:val="1"/>
      <w:numFmt w:val="bullet"/>
      <w:lvlText w:val=""/>
      <w:lvlJc w:val="left"/>
      <w:pPr>
        <w:ind w:left="4320" w:hanging="360"/>
      </w:pPr>
      <w:rPr>
        <w:rFonts w:ascii="Wingdings" w:hAnsi="Wingdings" w:hint="default"/>
      </w:rPr>
    </w:lvl>
    <w:lvl w:ilvl="6" w:tplc="09185F64" w:tentative="1">
      <w:start w:val="1"/>
      <w:numFmt w:val="bullet"/>
      <w:lvlText w:val=""/>
      <w:lvlJc w:val="left"/>
      <w:pPr>
        <w:ind w:left="5040" w:hanging="360"/>
      </w:pPr>
      <w:rPr>
        <w:rFonts w:ascii="Symbol" w:hAnsi="Symbol" w:hint="default"/>
      </w:rPr>
    </w:lvl>
    <w:lvl w:ilvl="7" w:tplc="E2242C6C" w:tentative="1">
      <w:start w:val="1"/>
      <w:numFmt w:val="bullet"/>
      <w:lvlText w:val="o"/>
      <w:lvlJc w:val="left"/>
      <w:pPr>
        <w:ind w:left="5760" w:hanging="360"/>
      </w:pPr>
      <w:rPr>
        <w:rFonts w:ascii="Courier New" w:hAnsi="Courier New" w:hint="default"/>
      </w:rPr>
    </w:lvl>
    <w:lvl w:ilvl="8" w:tplc="6F78B8C2" w:tentative="1">
      <w:start w:val="1"/>
      <w:numFmt w:val="bullet"/>
      <w:lvlText w:val=""/>
      <w:lvlJc w:val="left"/>
      <w:pPr>
        <w:ind w:left="6480" w:hanging="360"/>
      </w:pPr>
      <w:rPr>
        <w:rFonts w:ascii="Wingdings" w:hAnsi="Wingdings" w:hint="default"/>
      </w:rPr>
    </w:lvl>
  </w:abstractNum>
  <w:abstractNum w:abstractNumId="60" w15:restartNumberingAfterBreak="0">
    <w:nsid w:val="14DE0853"/>
    <w:multiLevelType w:val="hybridMultilevel"/>
    <w:tmpl w:val="FFFFFFFF"/>
    <w:lvl w:ilvl="0" w:tplc="B3CC50CE">
      <w:start w:val="1"/>
      <w:numFmt w:val="bullet"/>
      <w:lvlText w:val=""/>
      <w:lvlJc w:val="left"/>
      <w:pPr>
        <w:ind w:left="720" w:hanging="360"/>
      </w:pPr>
      <w:rPr>
        <w:rFonts w:ascii="Symbol" w:hAnsi="Symbol" w:hint="default"/>
      </w:rPr>
    </w:lvl>
    <w:lvl w:ilvl="1" w:tplc="4920B100">
      <w:start w:val="1"/>
      <w:numFmt w:val="bullet"/>
      <w:lvlText w:val="o"/>
      <w:lvlJc w:val="left"/>
      <w:pPr>
        <w:ind w:left="1440" w:hanging="360"/>
      </w:pPr>
      <w:rPr>
        <w:rFonts w:ascii="Courier New" w:hAnsi="Courier New" w:hint="default"/>
      </w:rPr>
    </w:lvl>
    <w:lvl w:ilvl="2" w:tplc="E130A204">
      <w:start w:val="1"/>
      <w:numFmt w:val="bullet"/>
      <w:lvlText w:val=""/>
      <w:lvlJc w:val="left"/>
      <w:pPr>
        <w:ind w:left="2160" w:hanging="360"/>
      </w:pPr>
      <w:rPr>
        <w:rFonts w:ascii="Wingdings" w:hAnsi="Wingdings" w:hint="default"/>
      </w:rPr>
    </w:lvl>
    <w:lvl w:ilvl="3" w:tplc="E35CDE3C">
      <w:start w:val="1"/>
      <w:numFmt w:val="bullet"/>
      <w:lvlText w:val=""/>
      <w:lvlJc w:val="left"/>
      <w:pPr>
        <w:ind w:left="2880" w:hanging="360"/>
      </w:pPr>
      <w:rPr>
        <w:rFonts w:ascii="Symbol" w:hAnsi="Symbol" w:hint="default"/>
      </w:rPr>
    </w:lvl>
    <w:lvl w:ilvl="4" w:tplc="4490CB2A">
      <w:start w:val="1"/>
      <w:numFmt w:val="bullet"/>
      <w:lvlText w:val="o"/>
      <w:lvlJc w:val="left"/>
      <w:pPr>
        <w:ind w:left="3600" w:hanging="360"/>
      </w:pPr>
      <w:rPr>
        <w:rFonts w:ascii="Courier New" w:hAnsi="Courier New" w:hint="default"/>
      </w:rPr>
    </w:lvl>
    <w:lvl w:ilvl="5" w:tplc="A9A6CD34">
      <w:start w:val="1"/>
      <w:numFmt w:val="bullet"/>
      <w:lvlText w:val=""/>
      <w:lvlJc w:val="left"/>
      <w:pPr>
        <w:ind w:left="4320" w:hanging="360"/>
      </w:pPr>
      <w:rPr>
        <w:rFonts w:ascii="Wingdings" w:hAnsi="Wingdings" w:hint="default"/>
      </w:rPr>
    </w:lvl>
    <w:lvl w:ilvl="6" w:tplc="D2E40660">
      <w:start w:val="1"/>
      <w:numFmt w:val="bullet"/>
      <w:lvlText w:val=""/>
      <w:lvlJc w:val="left"/>
      <w:pPr>
        <w:ind w:left="5040" w:hanging="360"/>
      </w:pPr>
      <w:rPr>
        <w:rFonts w:ascii="Symbol" w:hAnsi="Symbol" w:hint="default"/>
      </w:rPr>
    </w:lvl>
    <w:lvl w:ilvl="7" w:tplc="06A689DA">
      <w:start w:val="1"/>
      <w:numFmt w:val="bullet"/>
      <w:lvlText w:val="o"/>
      <w:lvlJc w:val="left"/>
      <w:pPr>
        <w:ind w:left="5760" w:hanging="360"/>
      </w:pPr>
      <w:rPr>
        <w:rFonts w:ascii="Courier New" w:hAnsi="Courier New" w:hint="default"/>
      </w:rPr>
    </w:lvl>
    <w:lvl w:ilvl="8" w:tplc="0B16991A">
      <w:start w:val="1"/>
      <w:numFmt w:val="bullet"/>
      <w:lvlText w:val=""/>
      <w:lvlJc w:val="left"/>
      <w:pPr>
        <w:ind w:left="6480" w:hanging="360"/>
      </w:pPr>
      <w:rPr>
        <w:rFonts w:ascii="Wingdings" w:hAnsi="Wingdings" w:hint="default"/>
      </w:rPr>
    </w:lvl>
  </w:abstractNum>
  <w:abstractNum w:abstractNumId="61" w15:restartNumberingAfterBreak="0">
    <w:nsid w:val="1658E809"/>
    <w:multiLevelType w:val="hybridMultilevel"/>
    <w:tmpl w:val="FFFFFFFF"/>
    <w:lvl w:ilvl="0" w:tplc="B7FEFD4E">
      <w:start w:val="1"/>
      <w:numFmt w:val="bullet"/>
      <w:lvlText w:val=""/>
      <w:lvlJc w:val="left"/>
      <w:pPr>
        <w:ind w:left="720" w:hanging="360"/>
      </w:pPr>
      <w:rPr>
        <w:rFonts w:ascii="Symbol" w:hAnsi="Symbol" w:hint="default"/>
      </w:rPr>
    </w:lvl>
    <w:lvl w:ilvl="1" w:tplc="41CA6972">
      <w:start w:val="1"/>
      <w:numFmt w:val="bullet"/>
      <w:lvlText w:val="o"/>
      <w:lvlJc w:val="left"/>
      <w:pPr>
        <w:ind w:left="1440" w:hanging="360"/>
      </w:pPr>
      <w:rPr>
        <w:rFonts w:ascii="Courier New" w:hAnsi="Courier New" w:hint="default"/>
      </w:rPr>
    </w:lvl>
    <w:lvl w:ilvl="2" w:tplc="A2422DF4">
      <w:start w:val="1"/>
      <w:numFmt w:val="bullet"/>
      <w:lvlText w:val=""/>
      <w:lvlJc w:val="left"/>
      <w:pPr>
        <w:ind w:left="2160" w:hanging="360"/>
      </w:pPr>
      <w:rPr>
        <w:rFonts w:ascii="Wingdings" w:hAnsi="Wingdings" w:hint="default"/>
      </w:rPr>
    </w:lvl>
    <w:lvl w:ilvl="3" w:tplc="34BEB6F4">
      <w:start w:val="1"/>
      <w:numFmt w:val="bullet"/>
      <w:lvlText w:val=""/>
      <w:lvlJc w:val="left"/>
      <w:pPr>
        <w:ind w:left="2880" w:hanging="360"/>
      </w:pPr>
      <w:rPr>
        <w:rFonts w:ascii="Symbol" w:hAnsi="Symbol" w:hint="default"/>
      </w:rPr>
    </w:lvl>
    <w:lvl w:ilvl="4" w:tplc="5478FD6A">
      <w:start w:val="1"/>
      <w:numFmt w:val="bullet"/>
      <w:lvlText w:val="o"/>
      <w:lvlJc w:val="left"/>
      <w:pPr>
        <w:ind w:left="3600" w:hanging="360"/>
      </w:pPr>
      <w:rPr>
        <w:rFonts w:ascii="Courier New" w:hAnsi="Courier New" w:hint="default"/>
      </w:rPr>
    </w:lvl>
    <w:lvl w:ilvl="5" w:tplc="6E32D328">
      <w:start w:val="1"/>
      <w:numFmt w:val="bullet"/>
      <w:lvlText w:val=""/>
      <w:lvlJc w:val="left"/>
      <w:pPr>
        <w:ind w:left="4320" w:hanging="360"/>
      </w:pPr>
      <w:rPr>
        <w:rFonts w:ascii="Wingdings" w:hAnsi="Wingdings" w:hint="default"/>
      </w:rPr>
    </w:lvl>
    <w:lvl w:ilvl="6" w:tplc="5EC8B8B8">
      <w:start w:val="1"/>
      <w:numFmt w:val="bullet"/>
      <w:lvlText w:val=""/>
      <w:lvlJc w:val="left"/>
      <w:pPr>
        <w:ind w:left="5040" w:hanging="360"/>
      </w:pPr>
      <w:rPr>
        <w:rFonts w:ascii="Symbol" w:hAnsi="Symbol" w:hint="default"/>
      </w:rPr>
    </w:lvl>
    <w:lvl w:ilvl="7" w:tplc="FD706810">
      <w:start w:val="1"/>
      <w:numFmt w:val="bullet"/>
      <w:lvlText w:val="o"/>
      <w:lvlJc w:val="left"/>
      <w:pPr>
        <w:ind w:left="5760" w:hanging="360"/>
      </w:pPr>
      <w:rPr>
        <w:rFonts w:ascii="Courier New" w:hAnsi="Courier New" w:hint="default"/>
      </w:rPr>
    </w:lvl>
    <w:lvl w:ilvl="8" w:tplc="8DA09402">
      <w:start w:val="1"/>
      <w:numFmt w:val="bullet"/>
      <w:lvlText w:val=""/>
      <w:lvlJc w:val="left"/>
      <w:pPr>
        <w:ind w:left="6480" w:hanging="360"/>
      </w:pPr>
      <w:rPr>
        <w:rFonts w:ascii="Wingdings" w:hAnsi="Wingdings" w:hint="default"/>
      </w:rPr>
    </w:lvl>
  </w:abstractNum>
  <w:abstractNum w:abstractNumId="62" w15:restartNumberingAfterBreak="0">
    <w:nsid w:val="16E76583"/>
    <w:multiLevelType w:val="hybridMultilevel"/>
    <w:tmpl w:val="1B7E1A3E"/>
    <w:lvl w:ilvl="0" w:tplc="166CB112">
      <w:start w:val="1"/>
      <w:numFmt w:val="bullet"/>
      <w:lvlText w:val=""/>
      <w:lvlJc w:val="left"/>
      <w:pPr>
        <w:ind w:left="720" w:hanging="360"/>
      </w:pPr>
      <w:rPr>
        <w:rFonts w:ascii="Symbol" w:hAnsi="Symbol" w:hint="default"/>
      </w:rPr>
    </w:lvl>
    <w:lvl w:ilvl="1" w:tplc="8A4C296A">
      <w:start w:val="1"/>
      <w:numFmt w:val="bullet"/>
      <w:lvlText w:val="o"/>
      <w:lvlJc w:val="left"/>
      <w:pPr>
        <w:ind w:left="1440" w:hanging="360"/>
      </w:pPr>
      <w:rPr>
        <w:rFonts w:ascii="Courier New" w:hAnsi="Courier New" w:hint="default"/>
      </w:rPr>
    </w:lvl>
    <w:lvl w:ilvl="2" w:tplc="37E4A8AE">
      <w:start w:val="1"/>
      <w:numFmt w:val="bullet"/>
      <w:lvlText w:val=""/>
      <w:lvlJc w:val="left"/>
      <w:pPr>
        <w:ind w:left="2160" w:hanging="360"/>
      </w:pPr>
      <w:rPr>
        <w:rFonts w:ascii="Wingdings" w:hAnsi="Wingdings" w:hint="default"/>
      </w:rPr>
    </w:lvl>
    <w:lvl w:ilvl="3" w:tplc="AE3A7ABC">
      <w:start w:val="1"/>
      <w:numFmt w:val="bullet"/>
      <w:lvlText w:val=""/>
      <w:lvlJc w:val="left"/>
      <w:pPr>
        <w:ind w:left="2880" w:hanging="360"/>
      </w:pPr>
      <w:rPr>
        <w:rFonts w:ascii="Symbol" w:hAnsi="Symbol" w:hint="default"/>
      </w:rPr>
    </w:lvl>
    <w:lvl w:ilvl="4" w:tplc="13F872C4">
      <w:start w:val="1"/>
      <w:numFmt w:val="bullet"/>
      <w:lvlText w:val="o"/>
      <w:lvlJc w:val="left"/>
      <w:pPr>
        <w:ind w:left="3600" w:hanging="360"/>
      </w:pPr>
      <w:rPr>
        <w:rFonts w:ascii="Courier New" w:hAnsi="Courier New" w:hint="default"/>
      </w:rPr>
    </w:lvl>
    <w:lvl w:ilvl="5" w:tplc="61A6986C">
      <w:start w:val="1"/>
      <w:numFmt w:val="bullet"/>
      <w:lvlText w:val=""/>
      <w:lvlJc w:val="left"/>
      <w:pPr>
        <w:ind w:left="4320" w:hanging="360"/>
      </w:pPr>
      <w:rPr>
        <w:rFonts w:ascii="Wingdings" w:hAnsi="Wingdings" w:hint="default"/>
      </w:rPr>
    </w:lvl>
    <w:lvl w:ilvl="6" w:tplc="D56E6256">
      <w:start w:val="1"/>
      <w:numFmt w:val="bullet"/>
      <w:lvlText w:val=""/>
      <w:lvlJc w:val="left"/>
      <w:pPr>
        <w:ind w:left="5040" w:hanging="360"/>
      </w:pPr>
      <w:rPr>
        <w:rFonts w:ascii="Symbol" w:hAnsi="Symbol" w:hint="default"/>
      </w:rPr>
    </w:lvl>
    <w:lvl w:ilvl="7" w:tplc="D4926CE8">
      <w:start w:val="1"/>
      <w:numFmt w:val="bullet"/>
      <w:lvlText w:val="o"/>
      <w:lvlJc w:val="left"/>
      <w:pPr>
        <w:ind w:left="5760" w:hanging="360"/>
      </w:pPr>
      <w:rPr>
        <w:rFonts w:ascii="Courier New" w:hAnsi="Courier New" w:hint="default"/>
      </w:rPr>
    </w:lvl>
    <w:lvl w:ilvl="8" w:tplc="8BF24944">
      <w:start w:val="1"/>
      <w:numFmt w:val="bullet"/>
      <w:lvlText w:val=""/>
      <w:lvlJc w:val="left"/>
      <w:pPr>
        <w:ind w:left="6480" w:hanging="360"/>
      </w:pPr>
      <w:rPr>
        <w:rFonts w:ascii="Wingdings" w:hAnsi="Wingdings" w:hint="default"/>
      </w:rPr>
    </w:lvl>
  </w:abstractNum>
  <w:abstractNum w:abstractNumId="63" w15:restartNumberingAfterBreak="0">
    <w:nsid w:val="178468E3"/>
    <w:multiLevelType w:val="hybridMultilevel"/>
    <w:tmpl w:val="0FD02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17A76891"/>
    <w:multiLevelType w:val="hybridMultilevel"/>
    <w:tmpl w:val="89ECCA1C"/>
    <w:lvl w:ilvl="0" w:tplc="0EB45816">
      <w:start w:val="1"/>
      <w:numFmt w:val="bullet"/>
      <w:lvlText w:val=""/>
      <w:lvlJc w:val="left"/>
      <w:pPr>
        <w:ind w:left="720" w:hanging="360"/>
      </w:pPr>
      <w:rPr>
        <w:rFonts w:ascii="Symbol" w:hAnsi="Symbol" w:hint="default"/>
      </w:rPr>
    </w:lvl>
    <w:lvl w:ilvl="1" w:tplc="AFE80C9C">
      <w:start w:val="1"/>
      <w:numFmt w:val="bullet"/>
      <w:lvlText w:val="o"/>
      <w:lvlJc w:val="left"/>
      <w:pPr>
        <w:ind w:left="1440" w:hanging="360"/>
      </w:pPr>
      <w:rPr>
        <w:rFonts w:ascii="Courier New" w:hAnsi="Courier New" w:hint="default"/>
      </w:rPr>
    </w:lvl>
    <w:lvl w:ilvl="2" w:tplc="0D408AD6">
      <w:start w:val="1"/>
      <w:numFmt w:val="bullet"/>
      <w:lvlText w:val=""/>
      <w:lvlJc w:val="left"/>
      <w:pPr>
        <w:ind w:left="2160" w:hanging="360"/>
      </w:pPr>
      <w:rPr>
        <w:rFonts w:ascii="Wingdings" w:hAnsi="Wingdings" w:hint="default"/>
      </w:rPr>
    </w:lvl>
    <w:lvl w:ilvl="3" w:tplc="BF48DD94">
      <w:start w:val="1"/>
      <w:numFmt w:val="bullet"/>
      <w:lvlText w:val=""/>
      <w:lvlJc w:val="left"/>
      <w:pPr>
        <w:ind w:left="2880" w:hanging="360"/>
      </w:pPr>
      <w:rPr>
        <w:rFonts w:ascii="Symbol" w:hAnsi="Symbol" w:hint="default"/>
      </w:rPr>
    </w:lvl>
    <w:lvl w:ilvl="4" w:tplc="034821A2">
      <w:start w:val="1"/>
      <w:numFmt w:val="bullet"/>
      <w:lvlText w:val="o"/>
      <w:lvlJc w:val="left"/>
      <w:pPr>
        <w:ind w:left="3600" w:hanging="360"/>
      </w:pPr>
      <w:rPr>
        <w:rFonts w:ascii="Courier New" w:hAnsi="Courier New" w:hint="default"/>
      </w:rPr>
    </w:lvl>
    <w:lvl w:ilvl="5" w:tplc="AB78BA56">
      <w:start w:val="1"/>
      <w:numFmt w:val="bullet"/>
      <w:lvlText w:val=""/>
      <w:lvlJc w:val="left"/>
      <w:pPr>
        <w:ind w:left="4320" w:hanging="360"/>
      </w:pPr>
      <w:rPr>
        <w:rFonts w:ascii="Wingdings" w:hAnsi="Wingdings" w:hint="default"/>
      </w:rPr>
    </w:lvl>
    <w:lvl w:ilvl="6" w:tplc="22187CDA">
      <w:start w:val="1"/>
      <w:numFmt w:val="bullet"/>
      <w:lvlText w:val=""/>
      <w:lvlJc w:val="left"/>
      <w:pPr>
        <w:ind w:left="5040" w:hanging="360"/>
      </w:pPr>
      <w:rPr>
        <w:rFonts w:ascii="Symbol" w:hAnsi="Symbol" w:hint="default"/>
      </w:rPr>
    </w:lvl>
    <w:lvl w:ilvl="7" w:tplc="5DF63E1C">
      <w:start w:val="1"/>
      <w:numFmt w:val="bullet"/>
      <w:lvlText w:val="o"/>
      <w:lvlJc w:val="left"/>
      <w:pPr>
        <w:ind w:left="5760" w:hanging="360"/>
      </w:pPr>
      <w:rPr>
        <w:rFonts w:ascii="Courier New" w:hAnsi="Courier New" w:hint="default"/>
      </w:rPr>
    </w:lvl>
    <w:lvl w:ilvl="8" w:tplc="11CAAE30">
      <w:start w:val="1"/>
      <w:numFmt w:val="bullet"/>
      <w:lvlText w:val=""/>
      <w:lvlJc w:val="left"/>
      <w:pPr>
        <w:ind w:left="6480" w:hanging="360"/>
      </w:pPr>
      <w:rPr>
        <w:rFonts w:ascii="Wingdings" w:hAnsi="Wingdings" w:hint="default"/>
      </w:rPr>
    </w:lvl>
  </w:abstractNum>
  <w:abstractNum w:abstractNumId="65" w15:restartNumberingAfterBreak="0">
    <w:nsid w:val="186A5BA2"/>
    <w:multiLevelType w:val="hybridMultilevel"/>
    <w:tmpl w:val="EBF0FCA0"/>
    <w:name w:val="WW8Num52"/>
    <w:lvl w:ilvl="0" w:tplc="33DA8652">
      <w:start w:val="1"/>
      <w:numFmt w:val="decimal"/>
      <w:lvlText w:val="(%1)"/>
      <w:lvlJc w:val="left"/>
      <w:pPr>
        <w:tabs>
          <w:tab w:val="num" w:pos="720"/>
        </w:tabs>
        <w:ind w:left="720" w:hanging="360"/>
      </w:pPr>
      <w:rPr>
        <w:rFonts w:hint="default"/>
        <w:b w:val="0"/>
        <w:i/>
        <w:color w:val="FF0000"/>
        <w:sz w:val="2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66" w15:restartNumberingAfterBreak="0">
    <w:nsid w:val="1C436C7C"/>
    <w:multiLevelType w:val="hybridMultilevel"/>
    <w:tmpl w:val="6400B74E"/>
    <w:name w:val="Outline3"/>
    <w:lvl w:ilvl="0" w:tplc="5704AE5E">
      <w:start w:val="1"/>
      <w:numFmt w:val="decimal"/>
      <w:lvlText w:val="%1-"/>
      <w:lvlJc w:val="left"/>
      <w:pPr>
        <w:tabs>
          <w:tab w:val="num" w:pos="357"/>
        </w:tabs>
        <w:ind w:left="357" w:hanging="357"/>
      </w:pPr>
      <w:rPr>
        <w:rFonts w:ascii="Symbol" w:hAnsi="Symbol"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67" w15:restartNumberingAfterBreak="0">
    <w:nsid w:val="1CAD4982"/>
    <w:multiLevelType w:val="hybridMultilevel"/>
    <w:tmpl w:val="A082400A"/>
    <w:name w:val="Outline42"/>
    <w:lvl w:ilvl="0" w:tplc="9FC60110">
      <w:start w:val="1"/>
      <w:numFmt w:val="decimal"/>
      <w:lvlText w:val="%1-"/>
      <w:lvlJc w:val="left"/>
      <w:pPr>
        <w:tabs>
          <w:tab w:val="num" w:pos="357"/>
        </w:tabs>
        <w:ind w:left="357" w:hanging="357"/>
      </w:pPr>
      <w:rPr>
        <w:rFonts w:ascii="Symbol" w:hAnsi="Symbol" w:hint="default"/>
        <w:b/>
        <w:i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68" w15:restartNumberingAfterBreak="0">
    <w:nsid w:val="1D447D3F"/>
    <w:multiLevelType w:val="hybridMultilevel"/>
    <w:tmpl w:val="3AAE950C"/>
    <w:lvl w:ilvl="0" w:tplc="AEB4E0DC">
      <w:start w:val="1"/>
      <w:numFmt w:val="bullet"/>
      <w:lvlText w:val=""/>
      <w:lvlJc w:val="left"/>
      <w:pPr>
        <w:ind w:left="720" w:hanging="360"/>
      </w:pPr>
      <w:rPr>
        <w:rFonts w:ascii="Symbol" w:hAnsi="Symbol" w:hint="default"/>
      </w:rPr>
    </w:lvl>
    <w:lvl w:ilvl="1" w:tplc="D7C09472" w:tentative="1">
      <w:start w:val="1"/>
      <w:numFmt w:val="bullet"/>
      <w:lvlText w:val="o"/>
      <w:lvlJc w:val="left"/>
      <w:pPr>
        <w:ind w:left="1440" w:hanging="360"/>
      </w:pPr>
      <w:rPr>
        <w:rFonts w:ascii="Courier New" w:hAnsi="Courier New" w:hint="default"/>
      </w:rPr>
    </w:lvl>
    <w:lvl w:ilvl="2" w:tplc="87F435B6" w:tentative="1">
      <w:start w:val="1"/>
      <w:numFmt w:val="bullet"/>
      <w:lvlText w:val=""/>
      <w:lvlJc w:val="left"/>
      <w:pPr>
        <w:ind w:left="2160" w:hanging="360"/>
      </w:pPr>
      <w:rPr>
        <w:rFonts w:ascii="Wingdings" w:hAnsi="Wingdings" w:hint="default"/>
      </w:rPr>
    </w:lvl>
    <w:lvl w:ilvl="3" w:tplc="DD721526" w:tentative="1">
      <w:start w:val="1"/>
      <w:numFmt w:val="bullet"/>
      <w:lvlText w:val=""/>
      <w:lvlJc w:val="left"/>
      <w:pPr>
        <w:ind w:left="2880" w:hanging="360"/>
      </w:pPr>
      <w:rPr>
        <w:rFonts w:ascii="Symbol" w:hAnsi="Symbol" w:hint="default"/>
      </w:rPr>
    </w:lvl>
    <w:lvl w:ilvl="4" w:tplc="C18EF6C8" w:tentative="1">
      <w:start w:val="1"/>
      <w:numFmt w:val="bullet"/>
      <w:lvlText w:val="o"/>
      <w:lvlJc w:val="left"/>
      <w:pPr>
        <w:ind w:left="3600" w:hanging="360"/>
      </w:pPr>
      <w:rPr>
        <w:rFonts w:ascii="Courier New" w:hAnsi="Courier New" w:hint="default"/>
      </w:rPr>
    </w:lvl>
    <w:lvl w:ilvl="5" w:tplc="1A9C3034" w:tentative="1">
      <w:start w:val="1"/>
      <w:numFmt w:val="bullet"/>
      <w:lvlText w:val=""/>
      <w:lvlJc w:val="left"/>
      <w:pPr>
        <w:ind w:left="4320" w:hanging="360"/>
      </w:pPr>
      <w:rPr>
        <w:rFonts w:ascii="Wingdings" w:hAnsi="Wingdings" w:hint="default"/>
      </w:rPr>
    </w:lvl>
    <w:lvl w:ilvl="6" w:tplc="C3C6249A" w:tentative="1">
      <w:start w:val="1"/>
      <w:numFmt w:val="bullet"/>
      <w:lvlText w:val=""/>
      <w:lvlJc w:val="left"/>
      <w:pPr>
        <w:ind w:left="5040" w:hanging="360"/>
      </w:pPr>
      <w:rPr>
        <w:rFonts w:ascii="Symbol" w:hAnsi="Symbol" w:hint="default"/>
      </w:rPr>
    </w:lvl>
    <w:lvl w:ilvl="7" w:tplc="A4BEA650" w:tentative="1">
      <w:start w:val="1"/>
      <w:numFmt w:val="bullet"/>
      <w:lvlText w:val="o"/>
      <w:lvlJc w:val="left"/>
      <w:pPr>
        <w:ind w:left="5760" w:hanging="360"/>
      </w:pPr>
      <w:rPr>
        <w:rFonts w:ascii="Courier New" w:hAnsi="Courier New" w:hint="default"/>
      </w:rPr>
    </w:lvl>
    <w:lvl w:ilvl="8" w:tplc="CBF4CE26" w:tentative="1">
      <w:start w:val="1"/>
      <w:numFmt w:val="bullet"/>
      <w:lvlText w:val=""/>
      <w:lvlJc w:val="left"/>
      <w:pPr>
        <w:ind w:left="6480" w:hanging="360"/>
      </w:pPr>
      <w:rPr>
        <w:rFonts w:ascii="Wingdings" w:hAnsi="Wingdings" w:hint="default"/>
      </w:rPr>
    </w:lvl>
  </w:abstractNum>
  <w:abstractNum w:abstractNumId="69" w15:restartNumberingAfterBreak="0">
    <w:nsid w:val="1DBD1E31"/>
    <w:multiLevelType w:val="hybridMultilevel"/>
    <w:tmpl w:val="EA765FE6"/>
    <w:lvl w:ilvl="0" w:tplc="DF00C296">
      <w:start w:val="1"/>
      <w:numFmt w:val="bullet"/>
      <w:lvlText w:val=""/>
      <w:lvlJc w:val="left"/>
      <w:pPr>
        <w:ind w:left="720" w:hanging="360"/>
      </w:pPr>
      <w:rPr>
        <w:rFonts w:ascii="Symbol" w:hAnsi="Symbol" w:hint="default"/>
      </w:rPr>
    </w:lvl>
    <w:lvl w:ilvl="1" w:tplc="98D81E74" w:tentative="1">
      <w:start w:val="1"/>
      <w:numFmt w:val="bullet"/>
      <w:lvlText w:val="o"/>
      <w:lvlJc w:val="left"/>
      <w:pPr>
        <w:ind w:left="1440" w:hanging="360"/>
      </w:pPr>
      <w:rPr>
        <w:rFonts w:ascii="Courier New" w:hAnsi="Courier New" w:hint="default"/>
      </w:rPr>
    </w:lvl>
    <w:lvl w:ilvl="2" w:tplc="CCDED50E" w:tentative="1">
      <w:start w:val="1"/>
      <w:numFmt w:val="bullet"/>
      <w:lvlText w:val=""/>
      <w:lvlJc w:val="left"/>
      <w:pPr>
        <w:ind w:left="2160" w:hanging="360"/>
      </w:pPr>
      <w:rPr>
        <w:rFonts w:ascii="Wingdings" w:hAnsi="Wingdings" w:hint="default"/>
      </w:rPr>
    </w:lvl>
    <w:lvl w:ilvl="3" w:tplc="004E2966" w:tentative="1">
      <w:start w:val="1"/>
      <w:numFmt w:val="bullet"/>
      <w:lvlText w:val=""/>
      <w:lvlJc w:val="left"/>
      <w:pPr>
        <w:ind w:left="2880" w:hanging="360"/>
      </w:pPr>
      <w:rPr>
        <w:rFonts w:ascii="Symbol" w:hAnsi="Symbol" w:hint="default"/>
      </w:rPr>
    </w:lvl>
    <w:lvl w:ilvl="4" w:tplc="B2C0EFCC" w:tentative="1">
      <w:start w:val="1"/>
      <w:numFmt w:val="bullet"/>
      <w:lvlText w:val="o"/>
      <w:lvlJc w:val="left"/>
      <w:pPr>
        <w:ind w:left="3600" w:hanging="360"/>
      </w:pPr>
      <w:rPr>
        <w:rFonts w:ascii="Courier New" w:hAnsi="Courier New" w:hint="default"/>
      </w:rPr>
    </w:lvl>
    <w:lvl w:ilvl="5" w:tplc="FA88E2A6" w:tentative="1">
      <w:start w:val="1"/>
      <w:numFmt w:val="bullet"/>
      <w:lvlText w:val=""/>
      <w:lvlJc w:val="left"/>
      <w:pPr>
        <w:ind w:left="4320" w:hanging="360"/>
      </w:pPr>
      <w:rPr>
        <w:rFonts w:ascii="Wingdings" w:hAnsi="Wingdings" w:hint="default"/>
      </w:rPr>
    </w:lvl>
    <w:lvl w:ilvl="6" w:tplc="9B5488E4" w:tentative="1">
      <w:start w:val="1"/>
      <w:numFmt w:val="bullet"/>
      <w:lvlText w:val=""/>
      <w:lvlJc w:val="left"/>
      <w:pPr>
        <w:ind w:left="5040" w:hanging="360"/>
      </w:pPr>
      <w:rPr>
        <w:rFonts w:ascii="Symbol" w:hAnsi="Symbol" w:hint="default"/>
      </w:rPr>
    </w:lvl>
    <w:lvl w:ilvl="7" w:tplc="23B07920" w:tentative="1">
      <w:start w:val="1"/>
      <w:numFmt w:val="bullet"/>
      <w:lvlText w:val="o"/>
      <w:lvlJc w:val="left"/>
      <w:pPr>
        <w:ind w:left="5760" w:hanging="360"/>
      </w:pPr>
      <w:rPr>
        <w:rFonts w:ascii="Courier New" w:hAnsi="Courier New" w:hint="default"/>
      </w:rPr>
    </w:lvl>
    <w:lvl w:ilvl="8" w:tplc="389635D6" w:tentative="1">
      <w:start w:val="1"/>
      <w:numFmt w:val="bullet"/>
      <w:lvlText w:val=""/>
      <w:lvlJc w:val="left"/>
      <w:pPr>
        <w:ind w:left="6480" w:hanging="360"/>
      </w:pPr>
      <w:rPr>
        <w:rFonts w:ascii="Wingdings" w:hAnsi="Wingdings" w:hint="default"/>
      </w:rPr>
    </w:lvl>
  </w:abstractNum>
  <w:abstractNum w:abstractNumId="70" w15:restartNumberingAfterBreak="0">
    <w:nsid w:val="202B3D5A"/>
    <w:multiLevelType w:val="hybridMultilevel"/>
    <w:tmpl w:val="EE166E9C"/>
    <w:lvl w:ilvl="0" w:tplc="A20E7680">
      <w:start w:val="1"/>
      <w:numFmt w:val="bullet"/>
      <w:lvlText w:val=""/>
      <w:lvlJc w:val="left"/>
      <w:pPr>
        <w:ind w:left="720" w:hanging="360"/>
      </w:pPr>
      <w:rPr>
        <w:rFonts w:ascii="Symbol" w:hAnsi="Symbol" w:hint="default"/>
      </w:rPr>
    </w:lvl>
    <w:lvl w:ilvl="1" w:tplc="92C2948C" w:tentative="1">
      <w:start w:val="1"/>
      <w:numFmt w:val="bullet"/>
      <w:lvlText w:val="o"/>
      <w:lvlJc w:val="left"/>
      <w:pPr>
        <w:ind w:left="1440" w:hanging="360"/>
      </w:pPr>
      <w:rPr>
        <w:rFonts w:ascii="Courier New" w:hAnsi="Courier New" w:hint="default"/>
      </w:rPr>
    </w:lvl>
    <w:lvl w:ilvl="2" w:tplc="6B3EA47A" w:tentative="1">
      <w:start w:val="1"/>
      <w:numFmt w:val="bullet"/>
      <w:lvlText w:val=""/>
      <w:lvlJc w:val="left"/>
      <w:pPr>
        <w:ind w:left="2160" w:hanging="360"/>
      </w:pPr>
      <w:rPr>
        <w:rFonts w:ascii="Wingdings" w:hAnsi="Wingdings" w:hint="default"/>
      </w:rPr>
    </w:lvl>
    <w:lvl w:ilvl="3" w:tplc="7B82B10A" w:tentative="1">
      <w:start w:val="1"/>
      <w:numFmt w:val="bullet"/>
      <w:lvlText w:val=""/>
      <w:lvlJc w:val="left"/>
      <w:pPr>
        <w:ind w:left="2880" w:hanging="360"/>
      </w:pPr>
      <w:rPr>
        <w:rFonts w:ascii="Symbol" w:hAnsi="Symbol" w:hint="default"/>
      </w:rPr>
    </w:lvl>
    <w:lvl w:ilvl="4" w:tplc="53FC82A4" w:tentative="1">
      <w:start w:val="1"/>
      <w:numFmt w:val="bullet"/>
      <w:lvlText w:val="o"/>
      <w:lvlJc w:val="left"/>
      <w:pPr>
        <w:ind w:left="3600" w:hanging="360"/>
      </w:pPr>
      <w:rPr>
        <w:rFonts w:ascii="Courier New" w:hAnsi="Courier New" w:hint="default"/>
      </w:rPr>
    </w:lvl>
    <w:lvl w:ilvl="5" w:tplc="718C62F0" w:tentative="1">
      <w:start w:val="1"/>
      <w:numFmt w:val="bullet"/>
      <w:lvlText w:val=""/>
      <w:lvlJc w:val="left"/>
      <w:pPr>
        <w:ind w:left="4320" w:hanging="360"/>
      </w:pPr>
      <w:rPr>
        <w:rFonts w:ascii="Wingdings" w:hAnsi="Wingdings" w:hint="default"/>
      </w:rPr>
    </w:lvl>
    <w:lvl w:ilvl="6" w:tplc="25F218DE" w:tentative="1">
      <w:start w:val="1"/>
      <w:numFmt w:val="bullet"/>
      <w:lvlText w:val=""/>
      <w:lvlJc w:val="left"/>
      <w:pPr>
        <w:ind w:left="5040" w:hanging="360"/>
      </w:pPr>
      <w:rPr>
        <w:rFonts w:ascii="Symbol" w:hAnsi="Symbol" w:hint="default"/>
      </w:rPr>
    </w:lvl>
    <w:lvl w:ilvl="7" w:tplc="498AC7DE" w:tentative="1">
      <w:start w:val="1"/>
      <w:numFmt w:val="bullet"/>
      <w:lvlText w:val="o"/>
      <w:lvlJc w:val="left"/>
      <w:pPr>
        <w:ind w:left="5760" w:hanging="360"/>
      </w:pPr>
      <w:rPr>
        <w:rFonts w:ascii="Courier New" w:hAnsi="Courier New" w:hint="default"/>
      </w:rPr>
    </w:lvl>
    <w:lvl w:ilvl="8" w:tplc="2FAA0F7E" w:tentative="1">
      <w:start w:val="1"/>
      <w:numFmt w:val="bullet"/>
      <w:lvlText w:val=""/>
      <w:lvlJc w:val="left"/>
      <w:pPr>
        <w:ind w:left="6480" w:hanging="360"/>
      </w:pPr>
      <w:rPr>
        <w:rFonts w:ascii="Wingdings" w:hAnsi="Wingdings" w:hint="default"/>
      </w:rPr>
    </w:lvl>
  </w:abstractNum>
  <w:abstractNum w:abstractNumId="71" w15:restartNumberingAfterBreak="0">
    <w:nsid w:val="21DB87F3"/>
    <w:multiLevelType w:val="hybridMultilevel"/>
    <w:tmpl w:val="FFFFFFFF"/>
    <w:lvl w:ilvl="0" w:tplc="BC024240">
      <w:start w:val="1"/>
      <w:numFmt w:val="bullet"/>
      <w:lvlText w:val=""/>
      <w:lvlJc w:val="left"/>
      <w:pPr>
        <w:ind w:left="720" w:hanging="360"/>
      </w:pPr>
      <w:rPr>
        <w:rFonts w:ascii="Symbol" w:hAnsi="Symbol" w:hint="default"/>
      </w:rPr>
    </w:lvl>
    <w:lvl w:ilvl="1" w:tplc="0DA4AD02">
      <w:start w:val="1"/>
      <w:numFmt w:val="bullet"/>
      <w:lvlText w:val="o"/>
      <w:lvlJc w:val="left"/>
      <w:pPr>
        <w:ind w:left="1440" w:hanging="360"/>
      </w:pPr>
      <w:rPr>
        <w:rFonts w:ascii="Courier New" w:hAnsi="Courier New" w:hint="default"/>
      </w:rPr>
    </w:lvl>
    <w:lvl w:ilvl="2" w:tplc="C5C0D2D8">
      <w:start w:val="1"/>
      <w:numFmt w:val="bullet"/>
      <w:lvlText w:val=""/>
      <w:lvlJc w:val="left"/>
      <w:pPr>
        <w:ind w:left="2160" w:hanging="360"/>
      </w:pPr>
      <w:rPr>
        <w:rFonts w:ascii="Wingdings" w:hAnsi="Wingdings" w:hint="default"/>
      </w:rPr>
    </w:lvl>
    <w:lvl w:ilvl="3" w:tplc="3DFC7AD2">
      <w:start w:val="1"/>
      <w:numFmt w:val="bullet"/>
      <w:lvlText w:val=""/>
      <w:lvlJc w:val="left"/>
      <w:pPr>
        <w:ind w:left="2880" w:hanging="360"/>
      </w:pPr>
      <w:rPr>
        <w:rFonts w:ascii="Symbol" w:hAnsi="Symbol" w:hint="default"/>
      </w:rPr>
    </w:lvl>
    <w:lvl w:ilvl="4" w:tplc="50D44BF4">
      <w:start w:val="1"/>
      <w:numFmt w:val="bullet"/>
      <w:lvlText w:val="o"/>
      <w:lvlJc w:val="left"/>
      <w:pPr>
        <w:ind w:left="3600" w:hanging="360"/>
      </w:pPr>
      <w:rPr>
        <w:rFonts w:ascii="Courier New" w:hAnsi="Courier New" w:hint="default"/>
      </w:rPr>
    </w:lvl>
    <w:lvl w:ilvl="5" w:tplc="56CA1022">
      <w:start w:val="1"/>
      <w:numFmt w:val="bullet"/>
      <w:lvlText w:val=""/>
      <w:lvlJc w:val="left"/>
      <w:pPr>
        <w:ind w:left="4320" w:hanging="360"/>
      </w:pPr>
      <w:rPr>
        <w:rFonts w:ascii="Wingdings" w:hAnsi="Wingdings" w:hint="default"/>
      </w:rPr>
    </w:lvl>
    <w:lvl w:ilvl="6" w:tplc="53401D7A">
      <w:start w:val="1"/>
      <w:numFmt w:val="bullet"/>
      <w:lvlText w:val=""/>
      <w:lvlJc w:val="left"/>
      <w:pPr>
        <w:ind w:left="5040" w:hanging="360"/>
      </w:pPr>
      <w:rPr>
        <w:rFonts w:ascii="Symbol" w:hAnsi="Symbol" w:hint="default"/>
      </w:rPr>
    </w:lvl>
    <w:lvl w:ilvl="7" w:tplc="3A287CE2">
      <w:start w:val="1"/>
      <w:numFmt w:val="bullet"/>
      <w:lvlText w:val="o"/>
      <w:lvlJc w:val="left"/>
      <w:pPr>
        <w:ind w:left="5760" w:hanging="360"/>
      </w:pPr>
      <w:rPr>
        <w:rFonts w:ascii="Courier New" w:hAnsi="Courier New" w:hint="default"/>
      </w:rPr>
    </w:lvl>
    <w:lvl w:ilvl="8" w:tplc="5BF40268">
      <w:start w:val="1"/>
      <w:numFmt w:val="bullet"/>
      <w:lvlText w:val=""/>
      <w:lvlJc w:val="left"/>
      <w:pPr>
        <w:ind w:left="6480" w:hanging="360"/>
      </w:pPr>
      <w:rPr>
        <w:rFonts w:ascii="Wingdings" w:hAnsi="Wingdings" w:hint="default"/>
      </w:rPr>
    </w:lvl>
  </w:abstractNum>
  <w:abstractNum w:abstractNumId="72" w15:restartNumberingAfterBreak="0">
    <w:nsid w:val="23F24109"/>
    <w:multiLevelType w:val="hybridMultilevel"/>
    <w:tmpl w:val="8C866C54"/>
    <w:name w:val="Outline523"/>
    <w:lvl w:ilvl="0" w:tplc="281C1B0C">
      <w:start w:val="1"/>
      <w:numFmt w:val="decimal"/>
      <w:lvlText w:val="%1-"/>
      <w:lvlJc w:val="left"/>
      <w:pPr>
        <w:tabs>
          <w:tab w:val="num" w:pos="357"/>
        </w:tabs>
        <w:ind w:left="357" w:hanging="357"/>
      </w:pPr>
      <w:rPr>
        <w:rFonts w:ascii="Arial" w:hAnsi="Arial" w:hint="default"/>
        <w:b/>
        <w:i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3" w15:restartNumberingAfterBreak="0">
    <w:nsid w:val="2D6E206C"/>
    <w:multiLevelType w:val="hybridMultilevel"/>
    <w:tmpl w:val="FC68EDFC"/>
    <w:name w:val="Outline6"/>
    <w:lvl w:ilvl="0" w:tplc="4BEE3BCA">
      <w:start w:val="1"/>
      <w:numFmt w:val="decimal"/>
      <w:lvlText w:val="%1-"/>
      <w:lvlJc w:val="left"/>
      <w:pPr>
        <w:tabs>
          <w:tab w:val="num" w:pos="357"/>
        </w:tabs>
        <w:ind w:left="357" w:hanging="357"/>
      </w:pPr>
      <w:rPr>
        <w:rFonts w:ascii="Arial" w:hAnsi="Arial" w:hint="default"/>
        <w:b/>
        <w:i w:val="0"/>
        <w:color w:val="auto"/>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4" w15:restartNumberingAfterBreak="0">
    <w:nsid w:val="2D8AAC28"/>
    <w:multiLevelType w:val="hybridMultilevel"/>
    <w:tmpl w:val="916EB12C"/>
    <w:lvl w:ilvl="0" w:tplc="779ACD9A">
      <w:start w:val="1"/>
      <w:numFmt w:val="bullet"/>
      <w:lvlText w:val="-"/>
      <w:lvlJc w:val="left"/>
      <w:pPr>
        <w:ind w:left="1080" w:hanging="360"/>
      </w:pPr>
      <w:rPr>
        <w:rFonts w:ascii="Aptos" w:hAnsi="Aptos" w:hint="default"/>
      </w:rPr>
    </w:lvl>
    <w:lvl w:ilvl="1" w:tplc="35AA448C">
      <w:start w:val="1"/>
      <w:numFmt w:val="bullet"/>
      <w:lvlText w:val="o"/>
      <w:lvlJc w:val="left"/>
      <w:pPr>
        <w:ind w:left="1800" w:hanging="360"/>
      </w:pPr>
      <w:rPr>
        <w:rFonts w:ascii="Courier New" w:hAnsi="Courier New" w:hint="default"/>
      </w:rPr>
    </w:lvl>
    <w:lvl w:ilvl="2" w:tplc="3D6838E2">
      <w:start w:val="1"/>
      <w:numFmt w:val="bullet"/>
      <w:lvlText w:val=""/>
      <w:lvlJc w:val="left"/>
      <w:pPr>
        <w:ind w:left="2520" w:hanging="360"/>
      </w:pPr>
      <w:rPr>
        <w:rFonts w:ascii="Wingdings" w:hAnsi="Wingdings" w:hint="default"/>
      </w:rPr>
    </w:lvl>
    <w:lvl w:ilvl="3" w:tplc="864C87F6">
      <w:start w:val="1"/>
      <w:numFmt w:val="bullet"/>
      <w:lvlText w:val=""/>
      <w:lvlJc w:val="left"/>
      <w:pPr>
        <w:ind w:left="3240" w:hanging="360"/>
      </w:pPr>
      <w:rPr>
        <w:rFonts w:ascii="Symbol" w:hAnsi="Symbol" w:hint="default"/>
      </w:rPr>
    </w:lvl>
    <w:lvl w:ilvl="4" w:tplc="85801BFC">
      <w:start w:val="1"/>
      <w:numFmt w:val="bullet"/>
      <w:lvlText w:val="o"/>
      <w:lvlJc w:val="left"/>
      <w:pPr>
        <w:ind w:left="3960" w:hanging="360"/>
      </w:pPr>
      <w:rPr>
        <w:rFonts w:ascii="Courier New" w:hAnsi="Courier New" w:hint="default"/>
      </w:rPr>
    </w:lvl>
    <w:lvl w:ilvl="5" w:tplc="F93C2D52">
      <w:start w:val="1"/>
      <w:numFmt w:val="bullet"/>
      <w:lvlText w:val=""/>
      <w:lvlJc w:val="left"/>
      <w:pPr>
        <w:ind w:left="4680" w:hanging="360"/>
      </w:pPr>
      <w:rPr>
        <w:rFonts w:ascii="Wingdings" w:hAnsi="Wingdings" w:hint="default"/>
      </w:rPr>
    </w:lvl>
    <w:lvl w:ilvl="6" w:tplc="3292958E">
      <w:start w:val="1"/>
      <w:numFmt w:val="bullet"/>
      <w:lvlText w:val=""/>
      <w:lvlJc w:val="left"/>
      <w:pPr>
        <w:ind w:left="5400" w:hanging="360"/>
      </w:pPr>
      <w:rPr>
        <w:rFonts w:ascii="Symbol" w:hAnsi="Symbol" w:hint="default"/>
      </w:rPr>
    </w:lvl>
    <w:lvl w:ilvl="7" w:tplc="EC725C9C">
      <w:start w:val="1"/>
      <w:numFmt w:val="bullet"/>
      <w:lvlText w:val="o"/>
      <w:lvlJc w:val="left"/>
      <w:pPr>
        <w:ind w:left="6120" w:hanging="360"/>
      </w:pPr>
      <w:rPr>
        <w:rFonts w:ascii="Courier New" w:hAnsi="Courier New" w:hint="default"/>
      </w:rPr>
    </w:lvl>
    <w:lvl w:ilvl="8" w:tplc="32204900">
      <w:start w:val="1"/>
      <w:numFmt w:val="bullet"/>
      <w:lvlText w:val=""/>
      <w:lvlJc w:val="left"/>
      <w:pPr>
        <w:ind w:left="6840" w:hanging="360"/>
      </w:pPr>
      <w:rPr>
        <w:rFonts w:ascii="Wingdings" w:hAnsi="Wingdings" w:hint="default"/>
      </w:rPr>
    </w:lvl>
  </w:abstractNum>
  <w:abstractNum w:abstractNumId="75" w15:restartNumberingAfterBreak="0">
    <w:nsid w:val="34D34EEE"/>
    <w:multiLevelType w:val="hybridMultilevel"/>
    <w:tmpl w:val="AC3E519E"/>
    <w:name w:val="Outline422"/>
    <w:lvl w:ilvl="0" w:tplc="9FC60110">
      <w:start w:val="1"/>
      <w:numFmt w:val="decimal"/>
      <w:lvlText w:val="%1-"/>
      <w:lvlJc w:val="left"/>
      <w:pPr>
        <w:tabs>
          <w:tab w:val="num" w:pos="357"/>
        </w:tabs>
        <w:ind w:left="357" w:hanging="357"/>
      </w:pPr>
      <w:rPr>
        <w:rFonts w:ascii="Symbol" w:hAnsi="Symbol" w:hint="default"/>
        <w:b/>
        <w:i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6" w15:restartNumberingAfterBreak="0">
    <w:nsid w:val="36CA2AC9"/>
    <w:multiLevelType w:val="hybridMultilevel"/>
    <w:tmpl w:val="29C6F0E0"/>
    <w:name w:val="Outline522"/>
    <w:lvl w:ilvl="0" w:tplc="281C1B0C">
      <w:start w:val="1"/>
      <w:numFmt w:val="decimal"/>
      <w:lvlText w:val="%1-"/>
      <w:lvlJc w:val="left"/>
      <w:pPr>
        <w:tabs>
          <w:tab w:val="num" w:pos="357"/>
        </w:tabs>
        <w:ind w:left="357" w:hanging="357"/>
      </w:pPr>
      <w:rPr>
        <w:rFonts w:ascii="Arial" w:hAnsi="Arial" w:hint="default"/>
        <w:b/>
        <w:i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7" w15:restartNumberingAfterBreak="0">
    <w:nsid w:val="388A46B0"/>
    <w:multiLevelType w:val="hybridMultilevel"/>
    <w:tmpl w:val="29B45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3B753498"/>
    <w:multiLevelType w:val="hybridMultilevel"/>
    <w:tmpl w:val="5B6EE04C"/>
    <w:lvl w:ilvl="0" w:tplc="DCAC683C">
      <w:start w:val="1"/>
      <w:numFmt w:val="bullet"/>
      <w:lvlText w:val=""/>
      <w:lvlJc w:val="left"/>
      <w:pPr>
        <w:ind w:left="720" w:hanging="360"/>
      </w:pPr>
      <w:rPr>
        <w:rFonts w:ascii="Symbol" w:hAnsi="Symbol" w:hint="default"/>
      </w:rPr>
    </w:lvl>
    <w:lvl w:ilvl="1" w:tplc="2488E1B6" w:tentative="1">
      <w:start w:val="1"/>
      <w:numFmt w:val="bullet"/>
      <w:lvlText w:val="o"/>
      <w:lvlJc w:val="left"/>
      <w:pPr>
        <w:ind w:left="1440" w:hanging="360"/>
      </w:pPr>
      <w:rPr>
        <w:rFonts w:ascii="Courier New" w:hAnsi="Courier New" w:hint="default"/>
      </w:rPr>
    </w:lvl>
    <w:lvl w:ilvl="2" w:tplc="BED6C2F2" w:tentative="1">
      <w:start w:val="1"/>
      <w:numFmt w:val="bullet"/>
      <w:lvlText w:val=""/>
      <w:lvlJc w:val="left"/>
      <w:pPr>
        <w:ind w:left="2160" w:hanging="360"/>
      </w:pPr>
      <w:rPr>
        <w:rFonts w:ascii="Wingdings" w:hAnsi="Wingdings" w:hint="default"/>
      </w:rPr>
    </w:lvl>
    <w:lvl w:ilvl="3" w:tplc="564887C8" w:tentative="1">
      <w:start w:val="1"/>
      <w:numFmt w:val="bullet"/>
      <w:lvlText w:val=""/>
      <w:lvlJc w:val="left"/>
      <w:pPr>
        <w:ind w:left="2880" w:hanging="360"/>
      </w:pPr>
      <w:rPr>
        <w:rFonts w:ascii="Symbol" w:hAnsi="Symbol" w:hint="default"/>
      </w:rPr>
    </w:lvl>
    <w:lvl w:ilvl="4" w:tplc="ADF6320A" w:tentative="1">
      <w:start w:val="1"/>
      <w:numFmt w:val="bullet"/>
      <w:lvlText w:val="o"/>
      <w:lvlJc w:val="left"/>
      <w:pPr>
        <w:ind w:left="3600" w:hanging="360"/>
      </w:pPr>
      <w:rPr>
        <w:rFonts w:ascii="Courier New" w:hAnsi="Courier New" w:hint="default"/>
      </w:rPr>
    </w:lvl>
    <w:lvl w:ilvl="5" w:tplc="03AC5230" w:tentative="1">
      <w:start w:val="1"/>
      <w:numFmt w:val="bullet"/>
      <w:lvlText w:val=""/>
      <w:lvlJc w:val="left"/>
      <w:pPr>
        <w:ind w:left="4320" w:hanging="360"/>
      </w:pPr>
      <w:rPr>
        <w:rFonts w:ascii="Wingdings" w:hAnsi="Wingdings" w:hint="default"/>
      </w:rPr>
    </w:lvl>
    <w:lvl w:ilvl="6" w:tplc="9184E8AC" w:tentative="1">
      <w:start w:val="1"/>
      <w:numFmt w:val="bullet"/>
      <w:lvlText w:val=""/>
      <w:lvlJc w:val="left"/>
      <w:pPr>
        <w:ind w:left="5040" w:hanging="360"/>
      </w:pPr>
      <w:rPr>
        <w:rFonts w:ascii="Symbol" w:hAnsi="Symbol" w:hint="default"/>
      </w:rPr>
    </w:lvl>
    <w:lvl w:ilvl="7" w:tplc="D1AA1A9A" w:tentative="1">
      <w:start w:val="1"/>
      <w:numFmt w:val="bullet"/>
      <w:lvlText w:val="o"/>
      <w:lvlJc w:val="left"/>
      <w:pPr>
        <w:ind w:left="5760" w:hanging="360"/>
      </w:pPr>
      <w:rPr>
        <w:rFonts w:ascii="Courier New" w:hAnsi="Courier New" w:hint="default"/>
      </w:rPr>
    </w:lvl>
    <w:lvl w:ilvl="8" w:tplc="099C1344" w:tentative="1">
      <w:start w:val="1"/>
      <w:numFmt w:val="bullet"/>
      <w:lvlText w:val=""/>
      <w:lvlJc w:val="left"/>
      <w:pPr>
        <w:ind w:left="6480" w:hanging="360"/>
      </w:pPr>
      <w:rPr>
        <w:rFonts w:ascii="Wingdings" w:hAnsi="Wingdings" w:hint="default"/>
      </w:rPr>
    </w:lvl>
  </w:abstractNum>
  <w:abstractNum w:abstractNumId="79" w15:restartNumberingAfterBreak="0">
    <w:nsid w:val="3BF442DE"/>
    <w:multiLevelType w:val="hybridMultilevel"/>
    <w:tmpl w:val="02C8160A"/>
    <w:name w:val="Outline424"/>
    <w:lvl w:ilvl="0" w:tplc="9FC60110">
      <w:start w:val="1"/>
      <w:numFmt w:val="decimal"/>
      <w:lvlText w:val="%1-"/>
      <w:lvlJc w:val="left"/>
      <w:pPr>
        <w:tabs>
          <w:tab w:val="num" w:pos="357"/>
        </w:tabs>
        <w:ind w:left="357" w:hanging="357"/>
      </w:pPr>
      <w:rPr>
        <w:rFonts w:ascii="Symbol" w:hAnsi="Symbol" w:hint="default"/>
        <w:b/>
        <w:i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80" w15:restartNumberingAfterBreak="0">
    <w:nsid w:val="3D34CAE5"/>
    <w:multiLevelType w:val="hybridMultilevel"/>
    <w:tmpl w:val="FFFFFFFF"/>
    <w:lvl w:ilvl="0" w:tplc="751E94F8">
      <w:start w:val="1"/>
      <w:numFmt w:val="bullet"/>
      <w:lvlText w:val=""/>
      <w:lvlJc w:val="left"/>
      <w:pPr>
        <w:ind w:left="720" w:hanging="360"/>
      </w:pPr>
      <w:rPr>
        <w:rFonts w:ascii="Symbol" w:hAnsi="Symbol" w:hint="default"/>
      </w:rPr>
    </w:lvl>
    <w:lvl w:ilvl="1" w:tplc="93489A42">
      <w:start w:val="1"/>
      <w:numFmt w:val="bullet"/>
      <w:lvlText w:val="o"/>
      <w:lvlJc w:val="left"/>
      <w:pPr>
        <w:ind w:left="1440" w:hanging="360"/>
      </w:pPr>
      <w:rPr>
        <w:rFonts w:ascii="Courier New" w:hAnsi="Courier New" w:hint="default"/>
      </w:rPr>
    </w:lvl>
    <w:lvl w:ilvl="2" w:tplc="52202AD4">
      <w:start w:val="1"/>
      <w:numFmt w:val="bullet"/>
      <w:lvlText w:val=""/>
      <w:lvlJc w:val="left"/>
      <w:pPr>
        <w:ind w:left="2160" w:hanging="360"/>
      </w:pPr>
      <w:rPr>
        <w:rFonts w:ascii="Wingdings" w:hAnsi="Wingdings" w:hint="default"/>
      </w:rPr>
    </w:lvl>
    <w:lvl w:ilvl="3" w:tplc="5602FB46">
      <w:start w:val="1"/>
      <w:numFmt w:val="bullet"/>
      <w:lvlText w:val=""/>
      <w:lvlJc w:val="left"/>
      <w:pPr>
        <w:ind w:left="2880" w:hanging="360"/>
      </w:pPr>
      <w:rPr>
        <w:rFonts w:ascii="Symbol" w:hAnsi="Symbol" w:hint="default"/>
      </w:rPr>
    </w:lvl>
    <w:lvl w:ilvl="4" w:tplc="3AE82F32">
      <w:start w:val="1"/>
      <w:numFmt w:val="bullet"/>
      <w:lvlText w:val="o"/>
      <w:lvlJc w:val="left"/>
      <w:pPr>
        <w:ind w:left="3600" w:hanging="360"/>
      </w:pPr>
      <w:rPr>
        <w:rFonts w:ascii="Courier New" w:hAnsi="Courier New" w:hint="default"/>
      </w:rPr>
    </w:lvl>
    <w:lvl w:ilvl="5" w:tplc="13B2E540">
      <w:start w:val="1"/>
      <w:numFmt w:val="bullet"/>
      <w:lvlText w:val=""/>
      <w:lvlJc w:val="left"/>
      <w:pPr>
        <w:ind w:left="4320" w:hanging="360"/>
      </w:pPr>
      <w:rPr>
        <w:rFonts w:ascii="Wingdings" w:hAnsi="Wingdings" w:hint="default"/>
      </w:rPr>
    </w:lvl>
    <w:lvl w:ilvl="6" w:tplc="8154EBF6">
      <w:start w:val="1"/>
      <w:numFmt w:val="bullet"/>
      <w:lvlText w:val=""/>
      <w:lvlJc w:val="left"/>
      <w:pPr>
        <w:ind w:left="5040" w:hanging="360"/>
      </w:pPr>
      <w:rPr>
        <w:rFonts w:ascii="Symbol" w:hAnsi="Symbol" w:hint="default"/>
      </w:rPr>
    </w:lvl>
    <w:lvl w:ilvl="7" w:tplc="F3A487F4">
      <w:start w:val="1"/>
      <w:numFmt w:val="bullet"/>
      <w:lvlText w:val="o"/>
      <w:lvlJc w:val="left"/>
      <w:pPr>
        <w:ind w:left="5760" w:hanging="360"/>
      </w:pPr>
      <w:rPr>
        <w:rFonts w:ascii="Courier New" w:hAnsi="Courier New" w:hint="default"/>
      </w:rPr>
    </w:lvl>
    <w:lvl w:ilvl="8" w:tplc="1A86F2E4">
      <w:start w:val="1"/>
      <w:numFmt w:val="bullet"/>
      <w:lvlText w:val=""/>
      <w:lvlJc w:val="left"/>
      <w:pPr>
        <w:ind w:left="6480" w:hanging="360"/>
      </w:pPr>
      <w:rPr>
        <w:rFonts w:ascii="Wingdings" w:hAnsi="Wingdings" w:hint="default"/>
      </w:rPr>
    </w:lvl>
  </w:abstractNum>
  <w:abstractNum w:abstractNumId="81" w15:restartNumberingAfterBreak="0">
    <w:nsid w:val="3D774F20"/>
    <w:multiLevelType w:val="hybridMultilevel"/>
    <w:tmpl w:val="C5FCEF5A"/>
    <w:name w:val="Outline52"/>
    <w:lvl w:ilvl="0" w:tplc="281C1B0C">
      <w:start w:val="1"/>
      <w:numFmt w:val="decimal"/>
      <w:lvlText w:val="%1-"/>
      <w:lvlJc w:val="left"/>
      <w:pPr>
        <w:tabs>
          <w:tab w:val="num" w:pos="357"/>
        </w:tabs>
        <w:ind w:left="357" w:hanging="357"/>
      </w:pPr>
      <w:rPr>
        <w:rFonts w:ascii="Arial" w:hAnsi="Arial" w:hint="default"/>
        <w:b/>
        <w:i w:val="0"/>
      </w:rPr>
    </w:lvl>
    <w:lvl w:ilvl="1" w:tplc="E656144C">
      <w:start w:val="1"/>
      <w:numFmt w:val="decimal"/>
      <w:lvlText w:val="%2-"/>
      <w:lvlJc w:val="left"/>
      <w:pPr>
        <w:tabs>
          <w:tab w:val="num" w:pos="1494"/>
        </w:tabs>
        <w:ind w:left="1494" w:hanging="414"/>
      </w:pPr>
      <w:rPr>
        <w:rFonts w:ascii="Arial" w:hAnsi="Arial" w:hint="default"/>
        <w:b/>
        <w:i w:val="0"/>
        <w:color w:val="auto"/>
      </w:r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82" w15:restartNumberingAfterBreak="0">
    <w:nsid w:val="3D89CB5E"/>
    <w:multiLevelType w:val="hybridMultilevel"/>
    <w:tmpl w:val="FFFFFFFF"/>
    <w:lvl w:ilvl="0" w:tplc="EB20A924">
      <w:start w:val="1"/>
      <w:numFmt w:val="bullet"/>
      <w:lvlText w:val=""/>
      <w:lvlJc w:val="left"/>
      <w:pPr>
        <w:ind w:left="720" w:hanging="360"/>
      </w:pPr>
      <w:rPr>
        <w:rFonts w:ascii="Symbol" w:hAnsi="Symbol" w:hint="default"/>
      </w:rPr>
    </w:lvl>
    <w:lvl w:ilvl="1" w:tplc="4B9622B4">
      <w:start w:val="1"/>
      <w:numFmt w:val="bullet"/>
      <w:lvlText w:val="o"/>
      <w:lvlJc w:val="left"/>
      <w:pPr>
        <w:ind w:left="1440" w:hanging="360"/>
      </w:pPr>
      <w:rPr>
        <w:rFonts w:ascii="Courier New" w:hAnsi="Courier New" w:hint="default"/>
      </w:rPr>
    </w:lvl>
    <w:lvl w:ilvl="2" w:tplc="BBD68E9A">
      <w:start w:val="1"/>
      <w:numFmt w:val="bullet"/>
      <w:lvlText w:val=""/>
      <w:lvlJc w:val="left"/>
      <w:pPr>
        <w:ind w:left="2160" w:hanging="360"/>
      </w:pPr>
      <w:rPr>
        <w:rFonts w:ascii="Wingdings" w:hAnsi="Wingdings" w:hint="default"/>
      </w:rPr>
    </w:lvl>
    <w:lvl w:ilvl="3" w:tplc="0C2661DA">
      <w:start w:val="1"/>
      <w:numFmt w:val="bullet"/>
      <w:lvlText w:val=""/>
      <w:lvlJc w:val="left"/>
      <w:pPr>
        <w:ind w:left="2880" w:hanging="360"/>
      </w:pPr>
      <w:rPr>
        <w:rFonts w:ascii="Symbol" w:hAnsi="Symbol" w:hint="default"/>
      </w:rPr>
    </w:lvl>
    <w:lvl w:ilvl="4" w:tplc="53A8EDA8">
      <w:start w:val="1"/>
      <w:numFmt w:val="bullet"/>
      <w:lvlText w:val="o"/>
      <w:lvlJc w:val="left"/>
      <w:pPr>
        <w:ind w:left="3600" w:hanging="360"/>
      </w:pPr>
      <w:rPr>
        <w:rFonts w:ascii="Courier New" w:hAnsi="Courier New" w:hint="default"/>
      </w:rPr>
    </w:lvl>
    <w:lvl w:ilvl="5" w:tplc="F506A870">
      <w:start w:val="1"/>
      <w:numFmt w:val="bullet"/>
      <w:lvlText w:val=""/>
      <w:lvlJc w:val="left"/>
      <w:pPr>
        <w:ind w:left="4320" w:hanging="360"/>
      </w:pPr>
      <w:rPr>
        <w:rFonts w:ascii="Wingdings" w:hAnsi="Wingdings" w:hint="default"/>
      </w:rPr>
    </w:lvl>
    <w:lvl w:ilvl="6" w:tplc="4E3A697A">
      <w:start w:val="1"/>
      <w:numFmt w:val="bullet"/>
      <w:lvlText w:val=""/>
      <w:lvlJc w:val="left"/>
      <w:pPr>
        <w:ind w:left="5040" w:hanging="360"/>
      </w:pPr>
      <w:rPr>
        <w:rFonts w:ascii="Symbol" w:hAnsi="Symbol" w:hint="default"/>
      </w:rPr>
    </w:lvl>
    <w:lvl w:ilvl="7" w:tplc="D298BEC6">
      <w:start w:val="1"/>
      <w:numFmt w:val="bullet"/>
      <w:lvlText w:val="o"/>
      <w:lvlJc w:val="left"/>
      <w:pPr>
        <w:ind w:left="5760" w:hanging="360"/>
      </w:pPr>
      <w:rPr>
        <w:rFonts w:ascii="Courier New" w:hAnsi="Courier New" w:hint="default"/>
      </w:rPr>
    </w:lvl>
    <w:lvl w:ilvl="8" w:tplc="63FE9BCC">
      <w:start w:val="1"/>
      <w:numFmt w:val="bullet"/>
      <w:lvlText w:val=""/>
      <w:lvlJc w:val="left"/>
      <w:pPr>
        <w:ind w:left="6480" w:hanging="360"/>
      </w:pPr>
      <w:rPr>
        <w:rFonts w:ascii="Wingdings" w:hAnsi="Wingdings" w:hint="default"/>
      </w:rPr>
    </w:lvl>
  </w:abstractNum>
  <w:abstractNum w:abstractNumId="83" w15:restartNumberingAfterBreak="0">
    <w:nsid w:val="40E36C95"/>
    <w:multiLevelType w:val="hybridMultilevel"/>
    <w:tmpl w:val="2F0E88DA"/>
    <w:lvl w:ilvl="0" w:tplc="9FC27288">
      <w:start w:val="1"/>
      <w:numFmt w:val="bullet"/>
      <w:lvlText w:val=""/>
      <w:lvlJc w:val="left"/>
      <w:pPr>
        <w:ind w:left="720" w:hanging="360"/>
      </w:pPr>
      <w:rPr>
        <w:rFonts w:ascii="Symbol" w:hAnsi="Symbol" w:hint="default"/>
      </w:rPr>
    </w:lvl>
    <w:lvl w:ilvl="1" w:tplc="248A4784">
      <w:start w:val="1"/>
      <w:numFmt w:val="bullet"/>
      <w:lvlText w:val="o"/>
      <w:lvlJc w:val="left"/>
      <w:pPr>
        <w:ind w:left="1440" w:hanging="360"/>
      </w:pPr>
      <w:rPr>
        <w:rFonts w:ascii="Courier New" w:hAnsi="Courier New" w:hint="default"/>
      </w:rPr>
    </w:lvl>
    <w:lvl w:ilvl="2" w:tplc="133081EA">
      <w:start w:val="1"/>
      <w:numFmt w:val="bullet"/>
      <w:lvlText w:val=""/>
      <w:lvlJc w:val="left"/>
      <w:pPr>
        <w:ind w:left="2160" w:hanging="360"/>
      </w:pPr>
      <w:rPr>
        <w:rFonts w:ascii="Wingdings" w:hAnsi="Wingdings" w:hint="default"/>
      </w:rPr>
    </w:lvl>
    <w:lvl w:ilvl="3" w:tplc="5CB0541C">
      <w:start w:val="1"/>
      <w:numFmt w:val="bullet"/>
      <w:lvlText w:val=""/>
      <w:lvlJc w:val="left"/>
      <w:pPr>
        <w:ind w:left="2880" w:hanging="360"/>
      </w:pPr>
      <w:rPr>
        <w:rFonts w:ascii="Symbol" w:hAnsi="Symbol" w:hint="default"/>
      </w:rPr>
    </w:lvl>
    <w:lvl w:ilvl="4" w:tplc="4150093E">
      <w:start w:val="1"/>
      <w:numFmt w:val="bullet"/>
      <w:lvlText w:val="o"/>
      <w:lvlJc w:val="left"/>
      <w:pPr>
        <w:ind w:left="3600" w:hanging="360"/>
      </w:pPr>
      <w:rPr>
        <w:rFonts w:ascii="Courier New" w:hAnsi="Courier New" w:hint="default"/>
      </w:rPr>
    </w:lvl>
    <w:lvl w:ilvl="5" w:tplc="F52A0C30">
      <w:start w:val="1"/>
      <w:numFmt w:val="bullet"/>
      <w:lvlText w:val=""/>
      <w:lvlJc w:val="left"/>
      <w:pPr>
        <w:ind w:left="4320" w:hanging="360"/>
      </w:pPr>
      <w:rPr>
        <w:rFonts w:ascii="Wingdings" w:hAnsi="Wingdings" w:hint="default"/>
      </w:rPr>
    </w:lvl>
    <w:lvl w:ilvl="6" w:tplc="DCEA8BF6">
      <w:start w:val="1"/>
      <w:numFmt w:val="bullet"/>
      <w:lvlText w:val=""/>
      <w:lvlJc w:val="left"/>
      <w:pPr>
        <w:ind w:left="5040" w:hanging="360"/>
      </w:pPr>
      <w:rPr>
        <w:rFonts w:ascii="Symbol" w:hAnsi="Symbol" w:hint="default"/>
      </w:rPr>
    </w:lvl>
    <w:lvl w:ilvl="7" w:tplc="BF0E248C">
      <w:start w:val="1"/>
      <w:numFmt w:val="bullet"/>
      <w:lvlText w:val="o"/>
      <w:lvlJc w:val="left"/>
      <w:pPr>
        <w:ind w:left="5760" w:hanging="360"/>
      </w:pPr>
      <w:rPr>
        <w:rFonts w:ascii="Courier New" w:hAnsi="Courier New" w:hint="default"/>
      </w:rPr>
    </w:lvl>
    <w:lvl w:ilvl="8" w:tplc="5AD2B6D0">
      <w:start w:val="1"/>
      <w:numFmt w:val="bullet"/>
      <w:lvlText w:val=""/>
      <w:lvlJc w:val="left"/>
      <w:pPr>
        <w:ind w:left="6480" w:hanging="360"/>
      </w:pPr>
      <w:rPr>
        <w:rFonts w:ascii="Wingdings" w:hAnsi="Wingdings" w:hint="default"/>
      </w:rPr>
    </w:lvl>
  </w:abstractNum>
  <w:abstractNum w:abstractNumId="84" w15:restartNumberingAfterBreak="0">
    <w:nsid w:val="4137B364"/>
    <w:multiLevelType w:val="hybridMultilevel"/>
    <w:tmpl w:val="FFFFFFFF"/>
    <w:lvl w:ilvl="0" w:tplc="B7F4B646">
      <w:start w:val="1"/>
      <w:numFmt w:val="bullet"/>
      <w:lvlText w:val=""/>
      <w:lvlJc w:val="left"/>
      <w:pPr>
        <w:ind w:left="720" w:hanging="360"/>
      </w:pPr>
      <w:rPr>
        <w:rFonts w:ascii="Symbol" w:hAnsi="Symbol" w:hint="default"/>
      </w:rPr>
    </w:lvl>
    <w:lvl w:ilvl="1" w:tplc="47DEA600">
      <w:start w:val="1"/>
      <w:numFmt w:val="bullet"/>
      <w:lvlText w:val="o"/>
      <w:lvlJc w:val="left"/>
      <w:pPr>
        <w:ind w:left="1440" w:hanging="360"/>
      </w:pPr>
      <w:rPr>
        <w:rFonts w:ascii="Courier New" w:hAnsi="Courier New" w:hint="default"/>
      </w:rPr>
    </w:lvl>
    <w:lvl w:ilvl="2" w:tplc="B79EB9EA">
      <w:start w:val="1"/>
      <w:numFmt w:val="bullet"/>
      <w:lvlText w:val=""/>
      <w:lvlJc w:val="left"/>
      <w:pPr>
        <w:ind w:left="2160" w:hanging="360"/>
      </w:pPr>
      <w:rPr>
        <w:rFonts w:ascii="Wingdings" w:hAnsi="Wingdings" w:hint="default"/>
      </w:rPr>
    </w:lvl>
    <w:lvl w:ilvl="3" w:tplc="C6645F62">
      <w:start w:val="1"/>
      <w:numFmt w:val="bullet"/>
      <w:lvlText w:val=""/>
      <w:lvlJc w:val="left"/>
      <w:pPr>
        <w:ind w:left="2880" w:hanging="360"/>
      </w:pPr>
      <w:rPr>
        <w:rFonts w:ascii="Symbol" w:hAnsi="Symbol" w:hint="default"/>
      </w:rPr>
    </w:lvl>
    <w:lvl w:ilvl="4" w:tplc="A6B2AF30">
      <w:start w:val="1"/>
      <w:numFmt w:val="bullet"/>
      <w:lvlText w:val="o"/>
      <w:lvlJc w:val="left"/>
      <w:pPr>
        <w:ind w:left="3600" w:hanging="360"/>
      </w:pPr>
      <w:rPr>
        <w:rFonts w:ascii="Courier New" w:hAnsi="Courier New" w:hint="default"/>
      </w:rPr>
    </w:lvl>
    <w:lvl w:ilvl="5" w:tplc="508A3722">
      <w:start w:val="1"/>
      <w:numFmt w:val="bullet"/>
      <w:lvlText w:val=""/>
      <w:lvlJc w:val="left"/>
      <w:pPr>
        <w:ind w:left="4320" w:hanging="360"/>
      </w:pPr>
      <w:rPr>
        <w:rFonts w:ascii="Wingdings" w:hAnsi="Wingdings" w:hint="default"/>
      </w:rPr>
    </w:lvl>
    <w:lvl w:ilvl="6" w:tplc="5AD4D550">
      <w:start w:val="1"/>
      <w:numFmt w:val="bullet"/>
      <w:lvlText w:val=""/>
      <w:lvlJc w:val="left"/>
      <w:pPr>
        <w:ind w:left="5040" w:hanging="360"/>
      </w:pPr>
      <w:rPr>
        <w:rFonts w:ascii="Symbol" w:hAnsi="Symbol" w:hint="default"/>
      </w:rPr>
    </w:lvl>
    <w:lvl w:ilvl="7" w:tplc="181E7866">
      <w:start w:val="1"/>
      <w:numFmt w:val="bullet"/>
      <w:lvlText w:val="o"/>
      <w:lvlJc w:val="left"/>
      <w:pPr>
        <w:ind w:left="5760" w:hanging="360"/>
      </w:pPr>
      <w:rPr>
        <w:rFonts w:ascii="Courier New" w:hAnsi="Courier New" w:hint="default"/>
      </w:rPr>
    </w:lvl>
    <w:lvl w:ilvl="8" w:tplc="4A981736">
      <w:start w:val="1"/>
      <w:numFmt w:val="bullet"/>
      <w:lvlText w:val=""/>
      <w:lvlJc w:val="left"/>
      <w:pPr>
        <w:ind w:left="6480" w:hanging="360"/>
      </w:pPr>
      <w:rPr>
        <w:rFonts w:ascii="Wingdings" w:hAnsi="Wingdings" w:hint="default"/>
      </w:rPr>
    </w:lvl>
  </w:abstractNum>
  <w:abstractNum w:abstractNumId="85" w15:restartNumberingAfterBreak="0">
    <w:nsid w:val="43957EE9"/>
    <w:multiLevelType w:val="hybridMultilevel"/>
    <w:tmpl w:val="FA60E00C"/>
    <w:lvl w:ilvl="0" w:tplc="AB5C7514">
      <w:start w:val="1"/>
      <w:numFmt w:val="bullet"/>
      <w:lvlText w:val=""/>
      <w:lvlJc w:val="left"/>
      <w:pPr>
        <w:ind w:left="720" w:hanging="360"/>
      </w:pPr>
      <w:rPr>
        <w:rFonts w:ascii="Symbol" w:hAnsi="Symbol" w:hint="default"/>
      </w:rPr>
    </w:lvl>
    <w:lvl w:ilvl="1" w:tplc="1E3674E6" w:tentative="1">
      <w:start w:val="1"/>
      <w:numFmt w:val="bullet"/>
      <w:lvlText w:val="o"/>
      <w:lvlJc w:val="left"/>
      <w:pPr>
        <w:ind w:left="1440" w:hanging="360"/>
      </w:pPr>
      <w:rPr>
        <w:rFonts w:ascii="Courier New" w:hAnsi="Courier New" w:hint="default"/>
      </w:rPr>
    </w:lvl>
    <w:lvl w:ilvl="2" w:tplc="2F00A204" w:tentative="1">
      <w:start w:val="1"/>
      <w:numFmt w:val="bullet"/>
      <w:lvlText w:val=""/>
      <w:lvlJc w:val="left"/>
      <w:pPr>
        <w:ind w:left="2160" w:hanging="360"/>
      </w:pPr>
      <w:rPr>
        <w:rFonts w:ascii="Wingdings" w:hAnsi="Wingdings" w:hint="default"/>
      </w:rPr>
    </w:lvl>
    <w:lvl w:ilvl="3" w:tplc="035C365A" w:tentative="1">
      <w:start w:val="1"/>
      <w:numFmt w:val="bullet"/>
      <w:lvlText w:val=""/>
      <w:lvlJc w:val="left"/>
      <w:pPr>
        <w:ind w:left="2880" w:hanging="360"/>
      </w:pPr>
      <w:rPr>
        <w:rFonts w:ascii="Symbol" w:hAnsi="Symbol" w:hint="default"/>
      </w:rPr>
    </w:lvl>
    <w:lvl w:ilvl="4" w:tplc="A3B2735E" w:tentative="1">
      <w:start w:val="1"/>
      <w:numFmt w:val="bullet"/>
      <w:lvlText w:val="o"/>
      <w:lvlJc w:val="left"/>
      <w:pPr>
        <w:ind w:left="3600" w:hanging="360"/>
      </w:pPr>
      <w:rPr>
        <w:rFonts w:ascii="Courier New" w:hAnsi="Courier New" w:hint="default"/>
      </w:rPr>
    </w:lvl>
    <w:lvl w:ilvl="5" w:tplc="7EB455CA" w:tentative="1">
      <w:start w:val="1"/>
      <w:numFmt w:val="bullet"/>
      <w:lvlText w:val=""/>
      <w:lvlJc w:val="left"/>
      <w:pPr>
        <w:ind w:left="4320" w:hanging="360"/>
      </w:pPr>
      <w:rPr>
        <w:rFonts w:ascii="Wingdings" w:hAnsi="Wingdings" w:hint="default"/>
      </w:rPr>
    </w:lvl>
    <w:lvl w:ilvl="6" w:tplc="BAFE2E30" w:tentative="1">
      <w:start w:val="1"/>
      <w:numFmt w:val="bullet"/>
      <w:lvlText w:val=""/>
      <w:lvlJc w:val="left"/>
      <w:pPr>
        <w:ind w:left="5040" w:hanging="360"/>
      </w:pPr>
      <w:rPr>
        <w:rFonts w:ascii="Symbol" w:hAnsi="Symbol" w:hint="default"/>
      </w:rPr>
    </w:lvl>
    <w:lvl w:ilvl="7" w:tplc="2C46F850" w:tentative="1">
      <w:start w:val="1"/>
      <w:numFmt w:val="bullet"/>
      <w:lvlText w:val="o"/>
      <w:lvlJc w:val="left"/>
      <w:pPr>
        <w:ind w:left="5760" w:hanging="360"/>
      </w:pPr>
      <w:rPr>
        <w:rFonts w:ascii="Courier New" w:hAnsi="Courier New" w:hint="default"/>
      </w:rPr>
    </w:lvl>
    <w:lvl w:ilvl="8" w:tplc="B484DE5E" w:tentative="1">
      <w:start w:val="1"/>
      <w:numFmt w:val="bullet"/>
      <w:lvlText w:val=""/>
      <w:lvlJc w:val="left"/>
      <w:pPr>
        <w:ind w:left="6480" w:hanging="360"/>
      </w:pPr>
      <w:rPr>
        <w:rFonts w:ascii="Wingdings" w:hAnsi="Wingdings" w:hint="default"/>
      </w:rPr>
    </w:lvl>
  </w:abstractNum>
  <w:abstractNum w:abstractNumId="86" w15:restartNumberingAfterBreak="0">
    <w:nsid w:val="454B276C"/>
    <w:multiLevelType w:val="hybridMultilevel"/>
    <w:tmpl w:val="FFFFFFFF"/>
    <w:lvl w:ilvl="0" w:tplc="E2E02BCC">
      <w:start w:val="1"/>
      <w:numFmt w:val="lowerLetter"/>
      <w:lvlText w:val="%1."/>
      <w:lvlJc w:val="left"/>
      <w:pPr>
        <w:ind w:left="720" w:hanging="360"/>
      </w:pPr>
    </w:lvl>
    <w:lvl w:ilvl="1" w:tplc="9118F0FE">
      <w:start w:val="1"/>
      <w:numFmt w:val="lowerLetter"/>
      <w:lvlText w:val="%2."/>
      <w:lvlJc w:val="left"/>
      <w:pPr>
        <w:ind w:left="1440" w:hanging="360"/>
      </w:pPr>
    </w:lvl>
    <w:lvl w:ilvl="2" w:tplc="F62EF63C">
      <w:start w:val="1"/>
      <w:numFmt w:val="lowerRoman"/>
      <w:lvlText w:val="%3."/>
      <w:lvlJc w:val="right"/>
      <w:pPr>
        <w:ind w:left="2160" w:hanging="180"/>
      </w:pPr>
    </w:lvl>
    <w:lvl w:ilvl="3" w:tplc="16F29DB4">
      <w:start w:val="1"/>
      <w:numFmt w:val="decimal"/>
      <w:lvlText w:val="%4."/>
      <w:lvlJc w:val="left"/>
      <w:pPr>
        <w:ind w:left="2880" w:hanging="360"/>
      </w:pPr>
    </w:lvl>
    <w:lvl w:ilvl="4" w:tplc="B08EA432">
      <w:start w:val="1"/>
      <w:numFmt w:val="lowerLetter"/>
      <w:lvlText w:val="%5."/>
      <w:lvlJc w:val="left"/>
      <w:pPr>
        <w:ind w:left="3600" w:hanging="360"/>
      </w:pPr>
    </w:lvl>
    <w:lvl w:ilvl="5" w:tplc="8E806EB6">
      <w:start w:val="1"/>
      <w:numFmt w:val="lowerRoman"/>
      <w:lvlText w:val="%6."/>
      <w:lvlJc w:val="right"/>
      <w:pPr>
        <w:ind w:left="4320" w:hanging="180"/>
      </w:pPr>
    </w:lvl>
    <w:lvl w:ilvl="6" w:tplc="A63A9144">
      <w:start w:val="1"/>
      <w:numFmt w:val="decimal"/>
      <w:lvlText w:val="%7."/>
      <w:lvlJc w:val="left"/>
      <w:pPr>
        <w:ind w:left="5040" w:hanging="360"/>
      </w:pPr>
    </w:lvl>
    <w:lvl w:ilvl="7" w:tplc="4AAE5900">
      <w:start w:val="1"/>
      <w:numFmt w:val="lowerLetter"/>
      <w:lvlText w:val="%8."/>
      <w:lvlJc w:val="left"/>
      <w:pPr>
        <w:ind w:left="5760" w:hanging="360"/>
      </w:pPr>
    </w:lvl>
    <w:lvl w:ilvl="8" w:tplc="DD1ABC94">
      <w:start w:val="1"/>
      <w:numFmt w:val="lowerRoman"/>
      <w:lvlText w:val="%9."/>
      <w:lvlJc w:val="right"/>
      <w:pPr>
        <w:ind w:left="6480" w:hanging="180"/>
      </w:pPr>
    </w:lvl>
  </w:abstractNum>
  <w:abstractNum w:abstractNumId="87" w15:restartNumberingAfterBreak="0">
    <w:nsid w:val="46CDC6BD"/>
    <w:multiLevelType w:val="hybridMultilevel"/>
    <w:tmpl w:val="FFFFFFFF"/>
    <w:lvl w:ilvl="0" w:tplc="AC48C9C2">
      <w:start w:val="1"/>
      <w:numFmt w:val="bullet"/>
      <w:lvlText w:val=""/>
      <w:lvlJc w:val="left"/>
      <w:pPr>
        <w:ind w:left="720" w:hanging="360"/>
      </w:pPr>
      <w:rPr>
        <w:rFonts w:ascii="Symbol" w:hAnsi="Symbol" w:hint="default"/>
      </w:rPr>
    </w:lvl>
    <w:lvl w:ilvl="1" w:tplc="9246F2C2">
      <w:start w:val="1"/>
      <w:numFmt w:val="bullet"/>
      <w:lvlText w:val="o"/>
      <w:lvlJc w:val="left"/>
      <w:pPr>
        <w:ind w:left="1440" w:hanging="360"/>
      </w:pPr>
      <w:rPr>
        <w:rFonts w:ascii="Courier New" w:hAnsi="Courier New" w:hint="default"/>
      </w:rPr>
    </w:lvl>
    <w:lvl w:ilvl="2" w:tplc="C18A6FC2">
      <w:start w:val="1"/>
      <w:numFmt w:val="bullet"/>
      <w:lvlText w:val=""/>
      <w:lvlJc w:val="left"/>
      <w:pPr>
        <w:ind w:left="2160" w:hanging="360"/>
      </w:pPr>
      <w:rPr>
        <w:rFonts w:ascii="Wingdings" w:hAnsi="Wingdings" w:hint="default"/>
      </w:rPr>
    </w:lvl>
    <w:lvl w:ilvl="3" w:tplc="E94EE826">
      <w:start w:val="1"/>
      <w:numFmt w:val="bullet"/>
      <w:lvlText w:val=""/>
      <w:lvlJc w:val="left"/>
      <w:pPr>
        <w:ind w:left="2880" w:hanging="360"/>
      </w:pPr>
      <w:rPr>
        <w:rFonts w:ascii="Symbol" w:hAnsi="Symbol" w:hint="default"/>
      </w:rPr>
    </w:lvl>
    <w:lvl w:ilvl="4" w:tplc="8DDEF5F2">
      <w:start w:val="1"/>
      <w:numFmt w:val="bullet"/>
      <w:lvlText w:val="o"/>
      <w:lvlJc w:val="left"/>
      <w:pPr>
        <w:ind w:left="3600" w:hanging="360"/>
      </w:pPr>
      <w:rPr>
        <w:rFonts w:ascii="Courier New" w:hAnsi="Courier New" w:hint="default"/>
      </w:rPr>
    </w:lvl>
    <w:lvl w:ilvl="5" w:tplc="07467FB0">
      <w:start w:val="1"/>
      <w:numFmt w:val="bullet"/>
      <w:lvlText w:val=""/>
      <w:lvlJc w:val="left"/>
      <w:pPr>
        <w:ind w:left="4320" w:hanging="360"/>
      </w:pPr>
      <w:rPr>
        <w:rFonts w:ascii="Wingdings" w:hAnsi="Wingdings" w:hint="default"/>
      </w:rPr>
    </w:lvl>
    <w:lvl w:ilvl="6" w:tplc="F0E62E9C">
      <w:start w:val="1"/>
      <w:numFmt w:val="bullet"/>
      <w:lvlText w:val=""/>
      <w:lvlJc w:val="left"/>
      <w:pPr>
        <w:ind w:left="5040" w:hanging="360"/>
      </w:pPr>
      <w:rPr>
        <w:rFonts w:ascii="Symbol" w:hAnsi="Symbol" w:hint="default"/>
      </w:rPr>
    </w:lvl>
    <w:lvl w:ilvl="7" w:tplc="9D56851A">
      <w:start w:val="1"/>
      <w:numFmt w:val="bullet"/>
      <w:lvlText w:val="o"/>
      <w:lvlJc w:val="left"/>
      <w:pPr>
        <w:ind w:left="5760" w:hanging="360"/>
      </w:pPr>
      <w:rPr>
        <w:rFonts w:ascii="Courier New" w:hAnsi="Courier New" w:hint="default"/>
      </w:rPr>
    </w:lvl>
    <w:lvl w:ilvl="8" w:tplc="A084920A">
      <w:start w:val="1"/>
      <w:numFmt w:val="bullet"/>
      <w:lvlText w:val=""/>
      <w:lvlJc w:val="left"/>
      <w:pPr>
        <w:ind w:left="6480" w:hanging="360"/>
      </w:pPr>
      <w:rPr>
        <w:rFonts w:ascii="Wingdings" w:hAnsi="Wingdings" w:hint="default"/>
      </w:rPr>
    </w:lvl>
  </w:abstractNum>
  <w:abstractNum w:abstractNumId="88" w15:restartNumberingAfterBreak="0">
    <w:nsid w:val="4ED33C10"/>
    <w:multiLevelType w:val="hybridMultilevel"/>
    <w:tmpl w:val="D3F4B2CC"/>
    <w:lvl w:ilvl="0" w:tplc="E168D8EA">
      <w:start w:val="1"/>
      <w:numFmt w:val="bullet"/>
      <w:lvlText w:val=""/>
      <w:lvlJc w:val="left"/>
      <w:pPr>
        <w:ind w:left="720" w:hanging="360"/>
      </w:pPr>
      <w:rPr>
        <w:rFonts w:ascii="Symbol" w:hAnsi="Symbol" w:hint="default"/>
      </w:rPr>
    </w:lvl>
    <w:lvl w:ilvl="1" w:tplc="163C3FE6" w:tentative="1">
      <w:start w:val="1"/>
      <w:numFmt w:val="bullet"/>
      <w:lvlText w:val="o"/>
      <w:lvlJc w:val="left"/>
      <w:pPr>
        <w:ind w:left="1440" w:hanging="360"/>
      </w:pPr>
      <w:rPr>
        <w:rFonts w:ascii="Courier New" w:hAnsi="Courier New" w:hint="default"/>
      </w:rPr>
    </w:lvl>
    <w:lvl w:ilvl="2" w:tplc="B6E4B9EE" w:tentative="1">
      <w:start w:val="1"/>
      <w:numFmt w:val="bullet"/>
      <w:lvlText w:val=""/>
      <w:lvlJc w:val="left"/>
      <w:pPr>
        <w:ind w:left="2160" w:hanging="360"/>
      </w:pPr>
      <w:rPr>
        <w:rFonts w:ascii="Wingdings" w:hAnsi="Wingdings" w:hint="default"/>
      </w:rPr>
    </w:lvl>
    <w:lvl w:ilvl="3" w:tplc="59CC7274" w:tentative="1">
      <w:start w:val="1"/>
      <w:numFmt w:val="bullet"/>
      <w:lvlText w:val=""/>
      <w:lvlJc w:val="left"/>
      <w:pPr>
        <w:ind w:left="2880" w:hanging="360"/>
      </w:pPr>
      <w:rPr>
        <w:rFonts w:ascii="Symbol" w:hAnsi="Symbol" w:hint="default"/>
      </w:rPr>
    </w:lvl>
    <w:lvl w:ilvl="4" w:tplc="6062F858" w:tentative="1">
      <w:start w:val="1"/>
      <w:numFmt w:val="bullet"/>
      <w:lvlText w:val="o"/>
      <w:lvlJc w:val="left"/>
      <w:pPr>
        <w:ind w:left="3600" w:hanging="360"/>
      </w:pPr>
      <w:rPr>
        <w:rFonts w:ascii="Courier New" w:hAnsi="Courier New" w:hint="default"/>
      </w:rPr>
    </w:lvl>
    <w:lvl w:ilvl="5" w:tplc="E604DA0C" w:tentative="1">
      <w:start w:val="1"/>
      <w:numFmt w:val="bullet"/>
      <w:lvlText w:val=""/>
      <w:lvlJc w:val="left"/>
      <w:pPr>
        <w:ind w:left="4320" w:hanging="360"/>
      </w:pPr>
      <w:rPr>
        <w:rFonts w:ascii="Wingdings" w:hAnsi="Wingdings" w:hint="default"/>
      </w:rPr>
    </w:lvl>
    <w:lvl w:ilvl="6" w:tplc="99B2A5D2" w:tentative="1">
      <w:start w:val="1"/>
      <w:numFmt w:val="bullet"/>
      <w:lvlText w:val=""/>
      <w:lvlJc w:val="left"/>
      <w:pPr>
        <w:ind w:left="5040" w:hanging="360"/>
      </w:pPr>
      <w:rPr>
        <w:rFonts w:ascii="Symbol" w:hAnsi="Symbol" w:hint="default"/>
      </w:rPr>
    </w:lvl>
    <w:lvl w:ilvl="7" w:tplc="1C6A95C4" w:tentative="1">
      <w:start w:val="1"/>
      <w:numFmt w:val="bullet"/>
      <w:lvlText w:val="o"/>
      <w:lvlJc w:val="left"/>
      <w:pPr>
        <w:ind w:left="5760" w:hanging="360"/>
      </w:pPr>
      <w:rPr>
        <w:rFonts w:ascii="Courier New" w:hAnsi="Courier New" w:hint="default"/>
      </w:rPr>
    </w:lvl>
    <w:lvl w:ilvl="8" w:tplc="1ABCF802" w:tentative="1">
      <w:start w:val="1"/>
      <w:numFmt w:val="bullet"/>
      <w:lvlText w:val=""/>
      <w:lvlJc w:val="left"/>
      <w:pPr>
        <w:ind w:left="6480" w:hanging="360"/>
      </w:pPr>
      <w:rPr>
        <w:rFonts w:ascii="Wingdings" w:hAnsi="Wingdings" w:hint="default"/>
      </w:rPr>
    </w:lvl>
  </w:abstractNum>
  <w:abstractNum w:abstractNumId="89" w15:restartNumberingAfterBreak="0">
    <w:nsid w:val="4FA11C9C"/>
    <w:multiLevelType w:val="hybridMultilevel"/>
    <w:tmpl w:val="1EAE5E10"/>
    <w:lvl w:ilvl="0" w:tplc="17D6BBB2">
      <w:start w:val="1"/>
      <w:numFmt w:val="bullet"/>
      <w:lvlText w:val=""/>
      <w:lvlJc w:val="left"/>
      <w:pPr>
        <w:ind w:left="720" w:hanging="360"/>
      </w:pPr>
      <w:rPr>
        <w:rFonts w:ascii="Symbol" w:hAnsi="Symbol" w:hint="default"/>
      </w:rPr>
    </w:lvl>
    <w:lvl w:ilvl="1" w:tplc="2C76286E">
      <w:start w:val="1"/>
      <w:numFmt w:val="bullet"/>
      <w:lvlText w:val="o"/>
      <w:lvlJc w:val="left"/>
      <w:pPr>
        <w:ind w:left="1440" w:hanging="360"/>
      </w:pPr>
      <w:rPr>
        <w:rFonts w:ascii="Courier New" w:hAnsi="Courier New" w:hint="default"/>
      </w:rPr>
    </w:lvl>
    <w:lvl w:ilvl="2" w:tplc="5120B4E8">
      <w:start w:val="1"/>
      <w:numFmt w:val="bullet"/>
      <w:lvlText w:val=""/>
      <w:lvlJc w:val="left"/>
      <w:pPr>
        <w:ind w:left="2160" w:hanging="360"/>
      </w:pPr>
      <w:rPr>
        <w:rFonts w:ascii="Wingdings" w:hAnsi="Wingdings" w:hint="default"/>
      </w:rPr>
    </w:lvl>
    <w:lvl w:ilvl="3" w:tplc="ACB2D0B2">
      <w:start w:val="1"/>
      <w:numFmt w:val="bullet"/>
      <w:lvlText w:val=""/>
      <w:lvlJc w:val="left"/>
      <w:pPr>
        <w:ind w:left="2880" w:hanging="360"/>
      </w:pPr>
      <w:rPr>
        <w:rFonts w:ascii="Symbol" w:hAnsi="Symbol" w:hint="default"/>
      </w:rPr>
    </w:lvl>
    <w:lvl w:ilvl="4" w:tplc="E9809002">
      <w:start w:val="1"/>
      <w:numFmt w:val="bullet"/>
      <w:lvlText w:val="o"/>
      <w:lvlJc w:val="left"/>
      <w:pPr>
        <w:ind w:left="3600" w:hanging="360"/>
      </w:pPr>
      <w:rPr>
        <w:rFonts w:ascii="Courier New" w:hAnsi="Courier New" w:hint="default"/>
      </w:rPr>
    </w:lvl>
    <w:lvl w:ilvl="5" w:tplc="48C63EB2">
      <w:start w:val="1"/>
      <w:numFmt w:val="bullet"/>
      <w:lvlText w:val=""/>
      <w:lvlJc w:val="left"/>
      <w:pPr>
        <w:ind w:left="4320" w:hanging="360"/>
      </w:pPr>
      <w:rPr>
        <w:rFonts w:ascii="Wingdings" w:hAnsi="Wingdings" w:hint="default"/>
      </w:rPr>
    </w:lvl>
    <w:lvl w:ilvl="6" w:tplc="81D670BE">
      <w:start w:val="1"/>
      <w:numFmt w:val="bullet"/>
      <w:lvlText w:val=""/>
      <w:lvlJc w:val="left"/>
      <w:pPr>
        <w:ind w:left="5040" w:hanging="360"/>
      </w:pPr>
      <w:rPr>
        <w:rFonts w:ascii="Symbol" w:hAnsi="Symbol" w:hint="default"/>
      </w:rPr>
    </w:lvl>
    <w:lvl w:ilvl="7" w:tplc="BA248516">
      <w:start w:val="1"/>
      <w:numFmt w:val="bullet"/>
      <w:lvlText w:val="o"/>
      <w:lvlJc w:val="left"/>
      <w:pPr>
        <w:ind w:left="5760" w:hanging="360"/>
      </w:pPr>
      <w:rPr>
        <w:rFonts w:ascii="Courier New" w:hAnsi="Courier New" w:hint="default"/>
      </w:rPr>
    </w:lvl>
    <w:lvl w:ilvl="8" w:tplc="FC829614">
      <w:start w:val="1"/>
      <w:numFmt w:val="bullet"/>
      <w:lvlText w:val=""/>
      <w:lvlJc w:val="left"/>
      <w:pPr>
        <w:ind w:left="6480" w:hanging="360"/>
      </w:pPr>
      <w:rPr>
        <w:rFonts w:ascii="Wingdings" w:hAnsi="Wingdings" w:hint="default"/>
      </w:rPr>
    </w:lvl>
  </w:abstractNum>
  <w:abstractNum w:abstractNumId="90" w15:restartNumberingAfterBreak="0">
    <w:nsid w:val="5060A779"/>
    <w:multiLevelType w:val="hybridMultilevel"/>
    <w:tmpl w:val="FFFFFFFF"/>
    <w:lvl w:ilvl="0" w:tplc="16728DCE">
      <w:start w:val="1"/>
      <w:numFmt w:val="bullet"/>
      <w:lvlText w:val=""/>
      <w:lvlJc w:val="left"/>
      <w:pPr>
        <w:ind w:left="720" w:hanging="360"/>
      </w:pPr>
      <w:rPr>
        <w:rFonts w:ascii="Symbol" w:hAnsi="Symbol" w:hint="default"/>
      </w:rPr>
    </w:lvl>
    <w:lvl w:ilvl="1" w:tplc="C2248DE8">
      <w:start w:val="1"/>
      <w:numFmt w:val="bullet"/>
      <w:lvlText w:val="o"/>
      <w:lvlJc w:val="left"/>
      <w:pPr>
        <w:ind w:left="1440" w:hanging="360"/>
      </w:pPr>
      <w:rPr>
        <w:rFonts w:ascii="Courier New" w:hAnsi="Courier New" w:hint="default"/>
      </w:rPr>
    </w:lvl>
    <w:lvl w:ilvl="2" w:tplc="5EEE593A">
      <w:start w:val="1"/>
      <w:numFmt w:val="bullet"/>
      <w:lvlText w:val=""/>
      <w:lvlJc w:val="left"/>
      <w:pPr>
        <w:ind w:left="2160" w:hanging="360"/>
      </w:pPr>
      <w:rPr>
        <w:rFonts w:ascii="Wingdings" w:hAnsi="Wingdings" w:hint="default"/>
      </w:rPr>
    </w:lvl>
    <w:lvl w:ilvl="3" w:tplc="838ADB32">
      <w:start w:val="1"/>
      <w:numFmt w:val="bullet"/>
      <w:lvlText w:val=""/>
      <w:lvlJc w:val="left"/>
      <w:pPr>
        <w:ind w:left="2880" w:hanging="360"/>
      </w:pPr>
      <w:rPr>
        <w:rFonts w:ascii="Symbol" w:hAnsi="Symbol" w:hint="default"/>
      </w:rPr>
    </w:lvl>
    <w:lvl w:ilvl="4" w:tplc="98905278">
      <w:start w:val="1"/>
      <w:numFmt w:val="bullet"/>
      <w:lvlText w:val="o"/>
      <w:lvlJc w:val="left"/>
      <w:pPr>
        <w:ind w:left="3600" w:hanging="360"/>
      </w:pPr>
      <w:rPr>
        <w:rFonts w:ascii="Courier New" w:hAnsi="Courier New" w:hint="default"/>
      </w:rPr>
    </w:lvl>
    <w:lvl w:ilvl="5" w:tplc="36C6A724">
      <w:start w:val="1"/>
      <w:numFmt w:val="bullet"/>
      <w:lvlText w:val=""/>
      <w:lvlJc w:val="left"/>
      <w:pPr>
        <w:ind w:left="4320" w:hanging="360"/>
      </w:pPr>
      <w:rPr>
        <w:rFonts w:ascii="Wingdings" w:hAnsi="Wingdings" w:hint="default"/>
      </w:rPr>
    </w:lvl>
    <w:lvl w:ilvl="6" w:tplc="89CCDAA0">
      <w:start w:val="1"/>
      <w:numFmt w:val="bullet"/>
      <w:lvlText w:val=""/>
      <w:lvlJc w:val="left"/>
      <w:pPr>
        <w:ind w:left="5040" w:hanging="360"/>
      </w:pPr>
      <w:rPr>
        <w:rFonts w:ascii="Symbol" w:hAnsi="Symbol" w:hint="default"/>
      </w:rPr>
    </w:lvl>
    <w:lvl w:ilvl="7" w:tplc="C2A4BB12">
      <w:start w:val="1"/>
      <w:numFmt w:val="bullet"/>
      <w:lvlText w:val="o"/>
      <w:lvlJc w:val="left"/>
      <w:pPr>
        <w:ind w:left="5760" w:hanging="360"/>
      </w:pPr>
      <w:rPr>
        <w:rFonts w:ascii="Courier New" w:hAnsi="Courier New" w:hint="default"/>
      </w:rPr>
    </w:lvl>
    <w:lvl w:ilvl="8" w:tplc="27C4F228">
      <w:start w:val="1"/>
      <w:numFmt w:val="bullet"/>
      <w:lvlText w:val=""/>
      <w:lvlJc w:val="left"/>
      <w:pPr>
        <w:ind w:left="6480" w:hanging="360"/>
      </w:pPr>
      <w:rPr>
        <w:rFonts w:ascii="Wingdings" w:hAnsi="Wingdings" w:hint="default"/>
      </w:rPr>
    </w:lvl>
  </w:abstractNum>
  <w:abstractNum w:abstractNumId="91" w15:restartNumberingAfterBreak="0">
    <w:nsid w:val="50B87BC0"/>
    <w:multiLevelType w:val="hybridMultilevel"/>
    <w:tmpl w:val="712AB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0E5AEB0"/>
    <w:multiLevelType w:val="hybridMultilevel"/>
    <w:tmpl w:val="CD9C8452"/>
    <w:lvl w:ilvl="0" w:tplc="D5BE6776">
      <w:start w:val="1"/>
      <w:numFmt w:val="bullet"/>
      <w:lvlText w:val=""/>
      <w:lvlJc w:val="left"/>
      <w:pPr>
        <w:ind w:left="720" w:hanging="360"/>
      </w:pPr>
      <w:rPr>
        <w:rFonts w:ascii="Symbol" w:hAnsi="Symbol" w:hint="default"/>
      </w:rPr>
    </w:lvl>
    <w:lvl w:ilvl="1" w:tplc="8DDCC29C">
      <w:start w:val="1"/>
      <w:numFmt w:val="bullet"/>
      <w:lvlText w:val="o"/>
      <w:lvlJc w:val="left"/>
      <w:pPr>
        <w:ind w:left="1440" w:hanging="360"/>
      </w:pPr>
      <w:rPr>
        <w:rFonts w:ascii="Courier New" w:hAnsi="Courier New" w:hint="default"/>
      </w:rPr>
    </w:lvl>
    <w:lvl w:ilvl="2" w:tplc="6E2E740A">
      <w:start w:val="1"/>
      <w:numFmt w:val="bullet"/>
      <w:lvlText w:val=""/>
      <w:lvlJc w:val="left"/>
      <w:pPr>
        <w:ind w:left="2160" w:hanging="360"/>
      </w:pPr>
      <w:rPr>
        <w:rFonts w:ascii="Wingdings" w:hAnsi="Wingdings" w:hint="default"/>
      </w:rPr>
    </w:lvl>
    <w:lvl w:ilvl="3" w:tplc="3078FB76">
      <w:start w:val="1"/>
      <w:numFmt w:val="bullet"/>
      <w:lvlText w:val=""/>
      <w:lvlJc w:val="left"/>
      <w:pPr>
        <w:ind w:left="2880" w:hanging="360"/>
      </w:pPr>
      <w:rPr>
        <w:rFonts w:ascii="Symbol" w:hAnsi="Symbol" w:hint="default"/>
      </w:rPr>
    </w:lvl>
    <w:lvl w:ilvl="4" w:tplc="67DAA5A4">
      <w:start w:val="1"/>
      <w:numFmt w:val="bullet"/>
      <w:lvlText w:val="o"/>
      <w:lvlJc w:val="left"/>
      <w:pPr>
        <w:ind w:left="3600" w:hanging="360"/>
      </w:pPr>
      <w:rPr>
        <w:rFonts w:ascii="Courier New" w:hAnsi="Courier New" w:hint="default"/>
      </w:rPr>
    </w:lvl>
    <w:lvl w:ilvl="5" w:tplc="FB3CD074">
      <w:start w:val="1"/>
      <w:numFmt w:val="bullet"/>
      <w:lvlText w:val=""/>
      <w:lvlJc w:val="left"/>
      <w:pPr>
        <w:ind w:left="4320" w:hanging="360"/>
      </w:pPr>
      <w:rPr>
        <w:rFonts w:ascii="Wingdings" w:hAnsi="Wingdings" w:hint="default"/>
      </w:rPr>
    </w:lvl>
    <w:lvl w:ilvl="6" w:tplc="A4D4C324">
      <w:start w:val="1"/>
      <w:numFmt w:val="bullet"/>
      <w:lvlText w:val=""/>
      <w:lvlJc w:val="left"/>
      <w:pPr>
        <w:ind w:left="5040" w:hanging="360"/>
      </w:pPr>
      <w:rPr>
        <w:rFonts w:ascii="Symbol" w:hAnsi="Symbol" w:hint="default"/>
      </w:rPr>
    </w:lvl>
    <w:lvl w:ilvl="7" w:tplc="BE86A684">
      <w:start w:val="1"/>
      <w:numFmt w:val="bullet"/>
      <w:lvlText w:val="o"/>
      <w:lvlJc w:val="left"/>
      <w:pPr>
        <w:ind w:left="5760" w:hanging="360"/>
      </w:pPr>
      <w:rPr>
        <w:rFonts w:ascii="Courier New" w:hAnsi="Courier New" w:hint="default"/>
      </w:rPr>
    </w:lvl>
    <w:lvl w:ilvl="8" w:tplc="9960882E">
      <w:start w:val="1"/>
      <w:numFmt w:val="bullet"/>
      <w:lvlText w:val=""/>
      <w:lvlJc w:val="left"/>
      <w:pPr>
        <w:ind w:left="6480" w:hanging="360"/>
      </w:pPr>
      <w:rPr>
        <w:rFonts w:ascii="Wingdings" w:hAnsi="Wingdings" w:hint="default"/>
      </w:rPr>
    </w:lvl>
  </w:abstractNum>
  <w:abstractNum w:abstractNumId="93" w15:restartNumberingAfterBreak="0">
    <w:nsid w:val="592C46CD"/>
    <w:multiLevelType w:val="hybridMultilevel"/>
    <w:tmpl w:val="92B6C764"/>
    <w:lvl w:ilvl="0" w:tplc="F10E3C8C">
      <w:start w:val="1"/>
      <w:numFmt w:val="bullet"/>
      <w:lvlText w:val=""/>
      <w:lvlJc w:val="left"/>
      <w:pPr>
        <w:ind w:left="720" w:hanging="360"/>
      </w:pPr>
      <w:rPr>
        <w:rFonts w:ascii="Symbol" w:hAnsi="Symbol" w:hint="default"/>
      </w:rPr>
    </w:lvl>
    <w:lvl w:ilvl="1" w:tplc="2B828B04" w:tentative="1">
      <w:start w:val="1"/>
      <w:numFmt w:val="bullet"/>
      <w:lvlText w:val="o"/>
      <w:lvlJc w:val="left"/>
      <w:pPr>
        <w:ind w:left="1440" w:hanging="360"/>
      </w:pPr>
      <w:rPr>
        <w:rFonts w:ascii="Courier New" w:hAnsi="Courier New" w:hint="default"/>
      </w:rPr>
    </w:lvl>
    <w:lvl w:ilvl="2" w:tplc="B33EC4B0" w:tentative="1">
      <w:start w:val="1"/>
      <w:numFmt w:val="bullet"/>
      <w:lvlText w:val=""/>
      <w:lvlJc w:val="left"/>
      <w:pPr>
        <w:ind w:left="2160" w:hanging="360"/>
      </w:pPr>
      <w:rPr>
        <w:rFonts w:ascii="Wingdings" w:hAnsi="Wingdings" w:hint="default"/>
      </w:rPr>
    </w:lvl>
    <w:lvl w:ilvl="3" w:tplc="0C22DA22" w:tentative="1">
      <w:start w:val="1"/>
      <w:numFmt w:val="bullet"/>
      <w:lvlText w:val=""/>
      <w:lvlJc w:val="left"/>
      <w:pPr>
        <w:ind w:left="2880" w:hanging="360"/>
      </w:pPr>
      <w:rPr>
        <w:rFonts w:ascii="Symbol" w:hAnsi="Symbol" w:hint="default"/>
      </w:rPr>
    </w:lvl>
    <w:lvl w:ilvl="4" w:tplc="FCB68A1A" w:tentative="1">
      <w:start w:val="1"/>
      <w:numFmt w:val="bullet"/>
      <w:lvlText w:val="o"/>
      <w:lvlJc w:val="left"/>
      <w:pPr>
        <w:ind w:left="3600" w:hanging="360"/>
      </w:pPr>
      <w:rPr>
        <w:rFonts w:ascii="Courier New" w:hAnsi="Courier New" w:hint="default"/>
      </w:rPr>
    </w:lvl>
    <w:lvl w:ilvl="5" w:tplc="AF865A98" w:tentative="1">
      <w:start w:val="1"/>
      <w:numFmt w:val="bullet"/>
      <w:lvlText w:val=""/>
      <w:lvlJc w:val="left"/>
      <w:pPr>
        <w:ind w:left="4320" w:hanging="360"/>
      </w:pPr>
      <w:rPr>
        <w:rFonts w:ascii="Wingdings" w:hAnsi="Wingdings" w:hint="default"/>
      </w:rPr>
    </w:lvl>
    <w:lvl w:ilvl="6" w:tplc="FCC00DB4" w:tentative="1">
      <w:start w:val="1"/>
      <w:numFmt w:val="bullet"/>
      <w:lvlText w:val=""/>
      <w:lvlJc w:val="left"/>
      <w:pPr>
        <w:ind w:left="5040" w:hanging="360"/>
      </w:pPr>
      <w:rPr>
        <w:rFonts w:ascii="Symbol" w:hAnsi="Symbol" w:hint="default"/>
      </w:rPr>
    </w:lvl>
    <w:lvl w:ilvl="7" w:tplc="22F6B5FC" w:tentative="1">
      <w:start w:val="1"/>
      <w:numFmt w:val="bullet"/>
      <w:lvlText w:val="o"/>
      <w:lvlJc w:val="left"/>
      <w:pPr>
        <w:ind w:left="5760" w:hanging="360"/>
      </w:pPr>
      <w:rPr>
        <w:rFonts w:ascii="Courier New" w:hAnsi="Courier New" w:hint="default"/>
      </w:rPr>
    </w:lvl>
    <w:lvl w:ilvl="8" w:tplc="37E49414" w:tentative="1">
      <w:start w:val="1"/>
      <w:numFmt w:val="bullet"/>
      <w:lvlText w:val=""/>
      <w:lvlJc w:val="left"/>
      <w:pPr>
        <w:ind w:left="6480" w:hanging="360"/>
      </w:pPr>
      <w:rPr>
        <w:rFonts w:ascii="Wingdings" w:hAnsi="Wingdings" w:hint="default"/>
      </w:rPr>
    </w:lvl>
  </w:abstractNum>
  <w:abstractNum w:abstractNumId="94" w15:restartNumberingAfterBreak="0">
    <w:nsid w:val="5B6612AC"/>
    <w:multiLevelType w:val="hybridMultilevel"/>
    <w:tmpl w:val="2ABA67FE"/>
    <w:lvl w:ilvl="0" w:tplc="404AEC96">
      <w:start w:val="1"/>
      <w:numFmt w:val="bullet"/>
      <w:lvlText w:val=""/>
      <w:lvlJc w:val="left"/>
      <w:pPr>
        <w:ind w:left="720" w:hanging="360"/>
      </w:pPr>
      <w:rPr>
        <w:rFonts w:ascii="Symbol" w:hAnsi="Symbol" w:hint="default"/>
      </w:rPr>
    </w:lvl>
    <w:lvl w:ilvl="1" w:tplc="EEF869E4" w:tentative="1">
      <w:start w:val="1"/>
      <w:numFmt w:val="bullet"/>
      <w:lvlText w:val="o"/>
      <w:lvlJc w:val="left"/>
      <w:pPr>
        <w:ind w:left="1440" w:hanging="360"/>
      </w:pPr>
      <w:rPr>
        <w:rFonts w:ascii="Courier New" w:hAnsi="Courier New" w:hint="default"/>
      </w:rPr>
    </w:lvl>
    <w:lvl w:ilvl="2" w:tplc="BFE2E024" w:tentative="1">
      <w:start w:val="1"/>
      <w:numFmt w:val="bullet"/>
      <w:lvlText w:val=""/>
      <w:lvlJc w:val="left"/>
      <w:pPr>
        <w:ind w:left="2160" w:hanging="360"/>
      </w:pPr>
      <w:rPr>
        <w:rFonts w:ascii="Wingdings" w:hAnsi="Wingdings" w:hint="default"/>
      </w:rPr>
    </w:lvl>
    <w:lvl w:ilvl="3" w:tplc="605C2400" w:tentative="1">
      <w:start w:val="1"/>
      <w:numFmt w:val="bullet"/>
      <w:lvlText w:val=""/>
      <w:lvlJc w:val="left"/>
      <w:pPr>
        <w:ind w:left="2880" w:hanging="360"/>
      </w:pPr>
      <w:rPr>
        <w:rFonts w:ascii="Symbol" w:hAnsi="Symbol" w:hint="default"/>
      </w:rPr>
    </w:lvl>
    <w:lvl w:ilvl="4" w:tplc="938AB3B4" w:tentative="1">
      <w:start w:val="1"/>
      <w:numFmt w:val="bullet"/>
      <w:lvlText w:val="o"/>
      <w:lvlJc w:val="left"/>
      <w:pPr>
        <w:ind w:left="3600" w:hanging="360"/>
      </w:pPr>
      <w:rPr>
        <w:rFonts w:ascii="Courier New" w:hAnsi="Courier New" w:hint="default"/>
      </w:rPr>
    </w:lvl>
    <w:lvl w:ilvl="5" w:tplc="98D22AC8" w:tentative="1">
      <w:start w:val="1"/>
      <w:numFmt w:val="bullet"/>
      <w:lvlText w:val=""/>
      <w:lvlJc w:val="left"/>
      <w:pPr>
        <w:ind w:left="4320" w:hanging="360"/>
      </w:pPr>
      <w:rPr>
        <w:rFonts w:ascii="Wingdings" w:hAnsi="Wingdings" w:hint="default"/>
      </w:rPr>
    </w:lvl>
    <w:lvl w:ilvl="6" w:tplc="AFD62DC2" w:tentative="1">
      <w:start w:val="1"/>
      <w:numFmt w:val="bullet"/>
      <w:lvlText w:val=""/>
      <w:lvlJc w:val="left"/>
      <w:pPr>
        <w:ind w:left="5040" w:hanging="360"/>
      </w:pPr>
      <w:rPr>
        <w:rFonts w:ascii="Symbol" w:hAnsi="Symbol" w:hint="default"/>
      </w:rPr>
    </w:lvl>
    <w:lvl w:ilvl="7" w:tplc="E96A0AFA" w:tentative="1">
      <w:start w:val="1"/>
      <w:numFmt w:val="bullet"/>
      <w:lvlText w:val="o"/>
      <w:lvlJc w:val="left"/>
      <w:pPr>
        <w:ind w:left="5760" w:hanging="360"/>
      </w:pPr>
      <w:rPr>
        <w:rFonts w:ascii="Courier New" w:hAnsi="Courier New" w:hint="default"/>
      </w:rPr>
    </w:lvl>
    <w:lvl w:ilvl="8" w:tplc="995E39FE" w:tentative="1">
      <w:start w:val="1"/>
      <w:numFmt w:val="bullet"/>
      <w:lvlText w:val=""/>
      <w:lvlJc w:val="left"/>
      <w:pPr>
        <w:ind w:left="6480" w:hanging="360"/>
      </w:pPr>
      <w:rPr>
        <w:rFonts w:ascii="Wingdings" w:hAnsi="Wingdings" w:hint="default"/>
      </w:rPr>
    </w:lvl>
  </w:abstractNum>
  <w:abstractNum w:abstractNumId="95" w15:restartNumberingAfterBreak="0">
    <w:nsid w:val="5C07460D"/>
    <w:multiLevelType w:val="hybridMultilevel"/>
    <w:tmpl w:val="77185A1E"/>
    <w:name w:val="Outline423"/>
    <w:lvl w:ilvl="0" w:tplc="9DEE2A90">
      <w:start w:val="1"/>
      <w:numFmt w:val="decimal"/>
      <w:lvlText w:val="%1-"/>
      <w:lvlJc w:val="left"/>
      <w:pPr>
        <w:tabs>
          <w:tab w:val="num" w:pos="357"/>
        </w:tabs>
        <w:ind w:left="357" w:hanging="357"/>
      </w:pPr>
      <w:rPr>
        <w:rFonts w:ascii="Symbol" w:hAnsi="Symbol" w:hint="default"/>
        <w:b/>
        <w:i/>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96" w15:restartNumberingAfterBreak="0">
    <w:nsid w:val="5D514EA4"/>
    <w:multiLevelType w:val="hybridMultilevel"/>
    <w:tmpl w:val="5B7C2F08"/>
    <w:lvl w:ilvl="0" w:tplc="BF0EF868">
      <w:start w:val="1"/>
      <w:numFmt w:val="bullet"/>
      <w:lvlText w:val=""/>
      <w:lvlJc w:val="left"/>
      <w:pPr>
        <w:ind w:left="720" w:hanging="360"/>
      </w:pPr>
      <w:rPr>
        <w:rFonts w:ascii="Symbol" w:hAnsi="Symbol" w:hint="default"/>
      </w:rPr>
    </w:lvl>
    <w:lvl w:ilvl="1" w:tplc="76E6B698">
      <w:start w:val="1"/>
      <w:numFmt w:val="bullet"/>
      <w:lvlText w:val="o"/>
      <w:lvlJc w:val="left"/>
      <w:pPr>
        <w:ind w:left="1440" w:hanging="360"/>
      </w:pPr>
      <w:rPr>
        <w:rFonts w:ascii="Courier New" w:hAnsi="Courier New" w:hint="default"/>
      </w:rPr>
    </w:lvl>
    <w:lvl w:ilvl="2" w:tplc="6778DC54">
      <w:start w:val="1"/>
      <w:numFmt w:val="bullet"/>
      <w:lvlText w:val=""/>
      <w:lvlJc w:val="left"/>
      <w:pPr>
        <w:ind w:left="2160" w:hanging="360"/>
      </w:pPr>
      <w:rPr>
        <w:rFonts w:ascii="Wingdings" w:hAnsi="Wingdings" w:hint="default"/>
      </w:rPr>
    </w:lvl>
    <w:lvl w:ilvl="3" w:tplc="2DFEC502">
      <w:start w:val="1"/>
      <w:numFmt w:val="bullet"/>
      <w:lvlText w:val=""/>
      <w:lvlJc w:val="left"/>
      <w:pPr>
        <w:ind w:left="2880" w:hanging="360"/>
      </w:pPr>
      <w:rPr>
        <w:rFonts w:ascii="Symbol" w:hAnsi="Symbol" w:hint="default"/>
      </w:rPr>
    </w:lvl>
    <w:lvl w:ilvl="4" w:tplc="50400E00">
      <w:start w:val="1"/>
      <w:numFmt w:val="bullet"/>
      <w:lvlText w:val="o"/>
      <w:lvlJc w:val="left"/>
      <w:pPr>
        <w:ind w:left="3600" w:hanging="360"/>
      </w:pPr>
      <w:rPr>
        <w:rFonts w:ascii="Courier New" w:hAnsi="Courier New" w:hint="default"/>
      </w:rPr>
    </w:lvl>
    <w:lvl w:ilvl="5" w:tplc="8924972C">
      <w:start w:val="1"/>
      <w:numFmt w:val="bullet"/>
      <w:lvlText w:val=""/>
      <w:lvlJc w:val="left"/>
      <w:pPr>
        <w:ind w:left="4320" w:hanging="360"/>
      </w:pPr>
      <w:rPr>
        <w:rFonts w:ascii="Wingdings" w:hAnsi="Wingdings" w:hint="default"/>
      </w:rPr>
    </w:lvl>
    <w:lvl w:ilvl="6" w:tplc="F9944D8E">
      <w:start w:val="1"/>
      <w:numFmt w:val="bullet"/>
      <w:lvlText w:val=""/>
      <w:lvlJc w:val="left"/>
      <w:pPr>
        <w:ind w:left="5040" w:hanging="360"/>
      </w:pPr>
      <w:rPr>
        <w:rFonts w:ascii="Symbol" w:hAnsi="Symbol" w:hint="default"/>
      </w:rPr>
    </w:lvl>
    <w:lvl w:ilvl="7" w:tplc="AB1824EA">
      <w:start w:val="1"/>
      <w:numFmt w:val="bullet"/>
      <w:lvlText w:val="o"/>
      <w:lvlJc w:val="left"/>
      <w:pPr>
        <w:ind w:left="5760" w:hanging="360"/>
      </w:pPr>
      <w:rPr>
        <w:rFonts w:ascii="Courier New" w:hAnsi="Courier New" w:hint="default"/>
      </w:rPr>
    </w:lvl>
    <w:lvl w:ilvl="8" w:tplc="8CBC7074">
      <w:start w:val="1"/>
      <w:numFmt w:val="bullet"/>
      <w:lvlText w:val=""/>
      <w:lvlJc w:val="left"/>
      <w:pPr>
        <w:ind w:left="6480" w:hanging="360"/>
      </w:pPr>
      <w:rPr>
        <w:rFonts w:ascii="Wingdings" w:hAnsi="Wingdings" w:hint="default"/>
      </w:rPr>
    </w:lvl>
  </w:abstractNum>
  <w:abstractNum w:abstractNumId="97" w15:restartNumberingAfterBreak="0">
    <w:nsid w:val="5DFC67A2"/>
    <w:multiLevelType w:val="hybridMultilevel"/>
    <w:tmpl w:val="FA400EBE"/>
    <w:name w:val="Outline5"/>
    <w:lvl w:ilvl="0" w:tplc="2E608C86">
      <w:start w:val="1"/>
      <w:numFmt w:val="decimal"/>
      <w:lvlText w:val="%1-"/>
      <w:lvlJc w:val="left"/>
      <w:pPr>
        <w:tabs>
          <w:tab w:val="num" w:pos="357"/>
        </w:tabs>
        <w:ind w:left="357" w:hanging="357"/>
      </w:pPr>
      <w:rPr>
        <w:rFonts w:ascii="Arial" w:hAnsi="Arial" w:hint="default"/>
        <w:b/>
        <w:i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98" w15:restartNumberingAfterBreak="0">
    <w:nsid w:val="5FA19F70"/>
    <w:multiLevelType w:val="hybridMultilevel"/>
    <w:tmpl w:val="FFFFFFFF"/>
    <w:lvl w:ilvl="0" w:tplc="46161EBA">
      <w:start w:val="1"/>
      <w:numFmt w:val="bullet"/>
      <w:lvlText w:val=""/>
      <w:lvlJc w:val="left"/>
      <w:pPr>
        <w:ind w:left="1080" w:hanging="360"/>
      </w:pPr>
      <w:rPr>
        <w:rFonts w:ascii="Symbol" w:hAnsi="Symbol" w:hint="default"/>
      </w:rPr>
    </w:lvl>
    <w:lvl w:ilvl="1" w:tplc="1722F864">
      <w:start w:val="1"/>
      <w:numFmt w:val="bullet"/>
      <w:lvlText w:val="o"/>
      <w:lvlJc w:val="left"/>
      <w:pPr>
        <w:ind w:left="1800" w:hanging="360"/>
      </w:pPr>
      <w:rPr>
        <w:rFonts w:ascii="Courier New" w:hAnsi="Courier New" w:hint="default"/>
      </w:rPr>
    </w:lvl>
    <w:lvl w:ilvl="2" w:tplc="9DEE5EC4">
      <w:start w:val="1"/>
      <w:numFmt w:val="bullet"/>
      <w:lvlText w:val=""/>
      <w:lvlJc w:val="left"/>
      <w:pPr>
        <w:ind w:left="2520" w:hanging="360"/>
      </w:pPr>
      <w:rPr>
        <w:rFonts w:ascii="Wingdings" w:hAnsi="Wingdings" w:hint="default"/>
      </w:rPr>
    </w:lvl>
    <w:lvl w:ilvl="3" w:tplc="DB028646">
      <w:start w:val="1"/>
      <w:numFmt w:val="bullet"/>
      <w:lvlText w:val=""/>
      <w:lvlJc w:val="left"/>
      <w:pPr>
        <w:ind w:left="3240" w:hanging="360"/>
      </w:pPr>
      <w:rPr>
        <w:rFonts w:ascii="Symbol" w:hAnsi="Symbol" w:hint="default"/>
      </w:rPr>
    </w:lvl>
    <w:lvl w:ilvl="4" w:tplc="8A22E2B8">
      <w:start w:val="1"/>
      <w:numFmt w:val="bullet"/>
      <w:lvlText w:val="o"/>
      <w:lvlJc w:val="left"/>
      <w:pPr>
        <w:ind w:left="3960" w:hanging="360"/>
      </w:pPr>
      <w:rPr>
        <w:rFonts w:ascii="Courier New" w:hAnsi="Courier New" w:hint="default"/>
      </w:rPr>
    </w:lvl>
    <w:lvl w:ilvl="5" w:tplc="464415B6">
      <w:start w:val="1"/>
      <w:numFmt w:val="bullet"/>
      <w:lvlText w:val=""/>
      <w:lvlJc w:val="left"/>
      <w:pPr>
        <w:ind w:left="4680" w:hanging="360"/>
      </w:pPr>
      <w:rPr>
        <w:rFonts w:ascii="Wingdings" w:hAnsi="Wingdings" w:hint="default"/>
      </w:rPr>
    </w:lvl>
    <w:lvl w:ilvl="6" w:tplc="494C4912">
      <w:start w:val="1"/>
      <w:numFmt w:val="bullet"/>
      <w:lvlText w:val=""/>
      <w:lvlJc w:val="left"/>
      <w:pPr>
        <w:ind w:left="5400" w:hanging="360"/>
      </w:pPr>
      <w:rPr>
        <w:rFonts w:ascii="Symbol" w:hAnsi="Symbol" w:hint="default"/>
      </w:rPr>
    </w:lvl>
    <w:lvl w:ilvl="7" w:tplc="A4D2A430">
      <w:start w:val="1"/>
      <w:numFmt w:val="bullet"/>
      <w:lvlText w:val="o"/>
      <w:lvlJc w:val="left"/>
      <w:pPr>
        <w:ind w:left="6120" w:hanging="360"/>
      </w:pPr>
      <w:rPr>
        <w:rFonts w:ascii="Courier New" w:hAnsi="Courier New" w:hint="default"/>
      </w:rPr>
    </w:lvl>
    <w:lvl w:ilvl="8" w:tplc="74F8C712">
      <w:start w:val="1"/>
      <w:numFmt w:val="bullet"/>
      <w:lvlText w:val=""/>
      <w:lvlJc w:val="left"/>
      <w:pPr>
        <w:ind w:left="6840" w:hanging="360"/>
      </w:pPr>
      <w:rPr>
        <w:rFonts w:ascii="Wingdings" w:hAnsi="Wingdings" w:hint="default"/>
      </w:rPr>
    </w:lvl>
  </w:abstractNum>
  <w:abstractNum w:abstractNumId="99" w15:restartNumberingAfterBreak="0">
    <w:nsid w:val="5FB8FD4B"/>
    <w:multiLevelType w:val="hybridMultilevel"/>
    <w:tmpl w:val="FFFFFFFF"/>
    <w:lvl w:ilvl="0" w:tplc="212ACA58">
      <w:start w:val="1"/>
      <w:numFmt w:val="bullet"/>
      <w:lvlText w:val=""/>
      <w:lvlJc w:val="left"/>
      <w:pPr>
        <w:ind w:left="1080" w:hanging="360"/>
      </w:pPr>
      <w:rPr>
        <w:rFonts w:ascii="Symbol" w:hAnsi="Symbol" w:hint="default"/>
      </w:rPr>
    </w:lvl>
    <w:lvl w:ilvl="1" w:tplc="3CD636CE">
      <w:start w:val="1"/>
      <w:numFmt w:val="bullet"/>
      <w:lvlText w:val="o"/>
      <w:lvlJc w:val="left"/>
      <w:pPr>
        <w:ind w:left="1800" w:hanging="360"/>
      </w:pPr>
      <w:rPr>
        <w:rFonts w:ascii="Courier New" w:hAnsi="Courier New" w:hint="default"/>
      </w:rPr>
    </w:lvl>
    <w:lvl w:ilvl="2" w:tplc="C4384CA4">
      <w:start w:val="1"/>
      <w:numFmt w:val="bullet"/>
      <w:lvlText w:val=""/>
      <w:lvlJc w:val="left"/>
      <w:pPr>
        <w:ind w:left="2520" w:hanging="360"/>
      </w:pPr>
      <w:rPr>
        <w:rFonts w:ascii="Wingdings" w:hAnsi="Wingdings" w:hint="default"/>
      </w:rPr>
    </w:lvl>
    <w:lvl w:ilvl="3" w:tplc="9F02AB26">
      <w:start w:val="1"/>
      <w:numFmt w:val="bullet"/>
      <w:lvlText w:val=""/>
      <w:lvlJc w:val="left"/>
      <w:pPr>
        <w:ind w:left="3240" w:hanging="360"/>
      </w:pPr>
      <w:rPr>
        <w:rFonts w:ascii="Symbol" w:hAnsi="Symbol" w:hint="default"/>
      </w:rPr>
    </w:lvl>
    <w:lvl w:ilvl="4" w:tplc="8206AF44">
      <w:start w:val="1"/>
      <w:numFmt w:val="bullet"/>
      <w:lvlText w:val="o"/>
      <w:lvlJc w:val="left"/>
      <w:pPr>
        <w:ind w:left="3960" w:hanging="360"/>
      </w:pPr>
      <w:rPr>
        <w:rFonts w:ascii="Courier New" w:hAnsi="Courier New" w:hint="default"/>
      </w:rPr>
    </w:lvl>
    <w:lvl w:ilvl="5" w:tplc="4880ECF0">
      <w:start w:val="1"/>
      <w:numFmt w:val="bullet"/>
      <w:lvlText w:val=""/>
      <w:lvlJc w:val="left"/>
      <w:pPr>
        <w:ind w:left="4680" w:hanging="360"/>
      </w:pPr>
      <w:rPr>
        <w:rFonts w:ascii="Wingdings" w:hAnsi="Wingdings" w:hint="default"/>
      </w:rPr>
    </w:lvl>
    <w:lvl w:ilvl="6" w:tplc="658E6D86">
      <w:start w:val="1"/>
      <w:numFmt w:val="bullet"/>
      <w:lvlText w:val=""/>
      <w:lvlJc w:val="left"/>
      <w:pPr>
        <w:ind w:left="5400" w:hanging="360"/>
      </w:pPr>
      <w:rPr>
        <w:rFonts w:ascii="Symbol" w:hAnsi="Symbol" w:hint="default"/>
      </w:rPr>
    </w:lvl>
    <w:lvl w:ilvl="7" w:tplc="4EA0D528">
      <w:start w:val="1"/>
      <w:numFmt w:val="bullet"/>
      <w:lvlText w:val="o"/>
      <w:lvlJc w:val="left"/>
      <w:pPr>
        <w:ind w:left="6120" w:hanging="360"/>
      </w:pPr>
      <w:rPr>
        <w:rFonts w:ascii="Courier New" w:hAnsi="Courier New" w:hint="default"/>
      </w:rPr>
    </w:lvl>
    <w:lvl w:ilvl="8" w:tplc="1BE8F84C">
      <w:start w:val="1"/>
      <w:numFmt w:val="bullet"/>
      <w:lvlText w:val=""/>
      <w:lvlJc w:val="left"/>
      <w:pPr>
        <w:ind w:left="6840" w:hanging="360"/>
      </w:pPr>
      <w:rPr>
        <w:rFonts w:ascii="Wingdings" w:hAnsi="Wingdings" w:hint="default"/>
      </w:rPr>
    </w:lvl>
  </w:abstractNum>
  <w:abstractNum w:abstractNumId="100" w15:restartNumberingAfterBreak="0">
    <w:nsid w:val="619383DF"/>
    <w:multiLevelType w:val="hybridMultilevel"/>
    <w:tmpl w:val="FFFFFFFF"/>
    <w:lvl w:ilvl="0" w:tplc="B636C696">
      <w:start w:val="1"/>
      <w:numFmt w:val="bullet"/>
      <w:lvlText w:val=""/>
      <w:lvlJc w:val="left"/>
      <w:pPr>
        <w:ind w:left="720" w:hanging="360"/>
      </w:pPr>
      <w:rPr>
        <w:rFonts w:ascii="Symbol" w:hAnsi="Symbol" w:hint="default"/>
      </w:rPr>
    </w:lvl>
    <w:lvl w:ilvl="1" w:tplc="E7B4872A">
      <w:start w:val="1"/>
      <w:numFmt w:val="bullet"/>
      <w:lvlText w:val="o"/>
      <w:lvlJc w:val="left"/>
      <w:pPr>
        <w:ind w:left="1440" w:hanging="360"/>
      </w:pPr>
      <w:rPr>
        <w:rFonts w:ascii="Courier New" w:hAnsi="Courier New" w:hint="default"/>
      </w:rPr>
    </w:lvl>
    <w:lvl w:ilvl="2" w:tplc="F9FAAC30">
      <w:start w:val="1"/>
      <w:numFmt w:val="bullet"/>
      <w:lvlText w:val=""/>
      <w:lvlJc w:val="left"/>
      <w:pPr>
        <w:ind w:left="2160" w:hanging="360"/>
      </w:pPr>
      <w:rPr>
        <w:rFonts w:ascii="Wingdings" w:hAnsi="Wingdings" w:hint="default"/>
      </w:rPr>
    </w:lvl>
    <w:lvl w:ilvl="3" w:tplc="21D8D83A">
      <w:start w:val="1"/>
      <w:numFmt w:val="bullet"/>
      <w:lvlText w:val=""/>
      <w:lvlJc w:val="left"/>
      <w:pPr>
        <w:ind w:left="2880" w:hanging="360"/>
      </w:pPr>
      <w:rPr>
        <w:rFonts w:ascii="Symbol" w:hAnsi="Symbol" w:hint="default"/>
      </w:rPr>
    </w:lvl>
    <w:lvl w:ilvl="4" w:tplc="E26629B2">
      <w:start w:val="1"/>
      <w:numFmt w:val="bullet"/>
      <w:lvlText w:val="o"/>
      <w:lvlJc w:val="left"/>
      <w:pPr>
        <w:ind w:left="3600" w:hanging="360"/>
      </w:pPr>
      <w:rPr>
        <w:rFonts w:ascii="Courier New" w:hAnsi="Courier New" w:hint="default"/>
      </w:rPr>
    </w:lvl>
    <w:lvl w:ilvl="5" w:tplc="19B82178">
      <w:start w:val="1"/>
      <w:numFmt w:val="bullet"/>
      <w:lvlText w:val=""/>
      <w:lvlJc w:val="left"/>
      <w:pPr>
        <w:ind w:left="4320" w:hanging="360"/>
      </w:pPr>
      <w:rPr>
        <w:rFonts w:ascii="Wingdings" w:hAnsi="Wingdings" w:hint="default"/>
      </w:rPr>
    </w:lvl>
    <w:lvl w:ilvl="6" w:tplc="60CA883C">
      <w:start w:val="1"/>
      <w:numFmt w:val="bullet"/>
      <w:lvlText w:val=""/>
      <w:lvlJc w:val="left"/>
      <w:pPr>
        <w:ind w:left="5040" w:hanging="360"/>
      </w:pPr>
      <w:rPr>
        <w:rFonts w:ascii="Symbol" w:hAnsi="Symbol" w:hint="default"/>
      </w:rPr>
    </w:lvl>
    <w:lvl w:ilvl="7" w:tplc="10D4D344">
      <w:start w:val="1"/>
      <w:numFmt w:val="bullet"/>
      <w:lvlText w:val="o"/>
      <w:lvlJc w:val="left"/>
      <w:pPr>
        <w:ind w:left="5760" w:hanging="360"/>
      </w:pPr>
      <w:rPr>
        <w:rFonts w:ascii="Courier New" w:hAnsi="Courier New" w:hint="default"/>
      </w:rPr>
    </w:lvl>
    <w:lvl w:ilvl="8" w:tplc="6A720282">
      <w:start w:val="1"/>
      <w:numFmt w:val="bullet"/>
      <w:lvlText w:val=""/>
      <w:lvlJc w:val="left"/>
      <w:pPr>
        <w:ind w:left="6480" w:hanging="360"/>
      </w:pPr>
      <w:rPr>
        <w:rFonts w:ascii="Wingdings" w:hAnsi="Wingdings" w:hint="default"/>
      </w:rPr>
    </w:lvl>
  </w:abstractNum>
  <w:abstractNum w:abstractNumId="101" w15:restartNumberingAfterBreak="0">
    <w:nsid w:val="61F666EF"/>
    <w:multiLevelType w:val="hybridMultilevel"/>
    <w:tmpl w:val="35323A76"/>
    <w:lvl w:ilvl="0" w:tplc="19A06730">
      <w:start w:val="1"/>
      <w:numFmt w:val="decimal"/>
      <w:lvlText w:val="%1."/>
      <w:lvlJc w:val="left"/>
      <w:pPr>
        <w:ind w:left="720" w:hanging="360"/>
      </w:pPr>
    </w:lvl>
    <w:lvl w:ilvl="1" w:tplc="08E6E178">
      <w:start w:val="1"/>
      <w:numFmt w:val="lowerLetter"/>
      <w:lvlText w:val="%2."/>
      <w:lvlJc w:val="left"/>
      <w:pPr>
        <w:ind w:left="1440" w:hanging="360"/>
      </w:pPr>
    </w:lvl>
    <w:lvl w:ilvl="2" w:tplc="6622B22C">
      <w:start w:val="1"/>
      <w:numFmt w:val="lowerRoman"/>
      <w:lvlText w:val="%3."/>
      <w:lvlJc w:val="right"/>
      <w:pPr>
        <w:ind w:left="2160" w:hanging="180"/>
      </w:pPr>
    </w:lvl>
    <w:lvl w:ilvl="3" w:tplc="EE76C0F0">
      <w:start w:val="1"/>
      <w:numFmt w:val="decimal"/>
      <w:lvlText w:val="%4."/>
      <w:lvlJc w:val="left"/>
      <w:pPr>
        <w:ind w:left="2880" w:hanging="360"/>
      </w:pPr>
    </w:lvl>
    <w:lvl w:ilvl="4" w:tplc="6CDCA796">
      <w:start w:val="1"/>
      <w:numFmt w:val="lowerLetter"/>
      <w:lvlText w:val="%5."/>
      <w:lvlJc w:val="left"/>
      <w:pPr>
        <w:ind w:left="3600" w:hanging="360"/>
      </w:pPr>
    </w:lvl>
    <w:lvl w:ilvl="5" w:tplc="91529B0E">
      <w:start w:val="1"/>
      <w:numFmt w:val="lowerRoman"/>
      <w:lvlText w:val="%6."/>
      <w:lvlJc w:val="right"/>
      <w:pPr>
        <w:ind w:left="4320" w:hanging="180"/>
      </w:pPr>
    </w:lvl>
    <w:lvl w:ilvl="6" w:tplc="0E9002EE">
      <w:start w:val="1"/>
      <w:numFmt w:val="decimal"/>
      <w:lvlText w:val="%7."/>
      <w:lvlJc w:val="left"/>
      <w:pPr>
        <w:ind w:left="5040" w:hanging="360"/>
      </w:pPr>
    </w:lvl>
    <w:lvl w:ilvl="7" w:tplc="DD489902">
      <w:start w:val="1"/>
      <w:numFmt w:val="lowerLetter"/>
      <w:lvlText w:val="%8."/>
      <w:lvlJc w:val="left"/>
      <w:pPr>
        <w:ind w:left="5760" w:hanging="360"/>
      </w:pPr>
    </w:lvl>
    <w:lvl w:ilvl="8" w:tplc="7D00C90C">
      <w:start w:val="1"/>
      <w:numFmt w:val="lowerRoman"/>
      <w:lvlText w:val="%9."/>
      <w:lvlJc w:val="right"/>
      <w:pPr>
        <w:ind w:left="6480" w:hanging="180"/>
      </w:pPr>
    </w:lvl>
  </w:abstractNum>
  <w:abstractNum w:abstractNumId="102" w15:restartNumberingAfterBreak="0">
    <w:nsid w:val="65390A59"/>
    <w:multiLevelType w:val="hybridMultilevel"/>
    <w:tmpl w:val="304E6DB0"/>
    <w:lvl w:ilvl="0" w:tplc="026ADF02">
      <w:start w:val="1"/>
      <w:numFmt w:val="bullet"/>
      <w:lvlText w:val=""/>
      <w:lvlJc w:val="left"/>
      <w:pPr>
        <w:ind w:left="720" w:hanging="360"/>
      </w:pPr>
      <w:rPr>
        <w:rFonts w:ascii="Symbol" w:hAnsi="Symbol" w:hint="default"/>
      </w:rPr>
    </w:lvl>
    <w:lvl w:ilvl="1" w:tplc="CDB4F2A0" w:tentative="1">
      <w:start w:val="1"/>
      <w:numFmt w:val="bullet"/>
      <w:lvlText w:val="o"/>
      <w:lvlJc w:val="left"/>
      <w:pPr>
        <w:ind w:left="1440" w:hanging="360"/>
      </w:pPr>
      <w:rPr>
        <w:rFonts w:ascii="Courier New" w:hAnsi="Courier New" w:hint="default"/>
      </w:rPr>
    </w:lvl>
    <w:lvl w:ilvl="2" w:tplc="6D5AAD7A" w:tentative="1">
      <w:start w:val="1"/>
      <w:numFmt w:val="bullet"/>
      <w:lvlText w:val=""/>
      <w:lvlJc w:val="left"/>
      <w:pPr>
        <w:ind w:left="2160" w:hanging="360"/>
      </w:pPr>
      <w:rPr>
        <w:rFonts w:ascii="Wingdings" w:hAnsi="Wingdings" w:hint="default"/>
      </w:rPr>
    </w:lvl>
    <w:lvl w:ilvl="3" w:tplc="A05EADA4" w:tentative="1">
      <w:start w:val="1"/>
      <w:numFmt w:val="bullet"/>
      <w:lvlText w:val=""/>
      <w:lvlJc w:val="left"/>
      <w:pPr>
        <w:ind w:left="2880" w:hanging="360"/>
      </w:pPr>
      <w:rPr>
        <w:rFonts w:ascii="Symbol" w:hAnsi="Symbol" w:hint="default"/>
      </w:rPr>
    </w:lvl>
    <w:lvl w:ilvl="4" w:tplc="FAC88ADA" w:tentative="1">
      <w:start w:val="1"/>
      <w:numFmt w:val="bullet"/>
      <w:lvlText w:val="o"/>
      <w:lvlJc w:val="left"/>
      <w:pPr>
        <w:ind w:left="3600" w:hanging="360"/>
      </w:pPr>
      <w:rPr>
        <w:rFonts w:ascii="Courier New" w:hAnsi="Courier New" w:hint="default"/>
      </w:rPr>
    </w:lvl>
    <w:lvl w:ilvl="5" w:tplc="4322F0EC" w:tentative="1">
      <w:start w:val="1"/>
      <w:numFmt w:val="bullet"/>
      <w:lvlText w:val=""/>
      <w:lvlJc w:val="left"/>
      <w:pPr>
        <w:ind w:left="4320" w:hanging="360"/>
      </w:pPr>
      <w:rPr>
        <w:rFonts w:ascii="Wingdings" w:hAnsi="Wingdings" w:hint="default"/>
      </w:rPr>
    </w:lvl>
    <w:lvl w:ilvl="6" w:tplc="4E7C6E2C" w:tentative="1">
      <w:start w:val="1"/>
      <w:numFmt w:val="bullet"/>
      <w:lvlText w:val=""/>
      <w:lvlJc w:val="left"/>
      <w:pPr>
        <w:ind w:left="5040" w:hanging="360"/>
      </w:pPr>
      <w:rPr>
        <w:rFonts w:ascii="Symbol" w:hAnsi="Symbol" w:hint="default"/>
      </w:rPr>
    </w:lvl>
    <w:lvl w:ilvl="7" w:tplc="2ED640DC" w:tentative="1">
      <w:start w:val="1"/>
      <w:numFmt w:val="bullet"/>
      <w:lvlText w:val="o"/>
      <w:lvlJc w:val="left"/>
      <w:pPr>
        <w:ind w:left="5760" w:hanging="360"/>
      </w:pPr>
      <w:rPr>
        <w:rFonts w:ascii="Courier New" w:hAnsi="Courier New" w:hint="default"/>
      </w:rPr>
    </w:lvl>
    <w:lvl w:ilvl="8" w:tplc="B93835BE" w:tentative="1">
      <w:start w:val="1"/>
      <w:numFmt w:val="bullet"/>
      <w:lvlText w:val=""/>
      <w:lvlJc w:val="left"/>
      <w:pPr>
        <w:ind w:left="6480" w:hanging="360"/>
      </w:pPr>
      <w:rPr>
        <w:rFonts w:ascii="Wingdings" w:hAnsi="Wingdings" w:hint="default"/>
      </w:rPr>
    </w:lvl>
  </w:abstractNum>
  <w:abstractNum w:abstractNumId="103" w15:restartNumberingAfterBreak="0">
    <w:nsid w:val="6817169E"/>
    <w:multiLevelType w:val="hybridMultilevel"/>
    <w:tmpl w:val="8D708E1C"/>
    <w:lvl w:ilvl="0" w:tplc="B8EA5D12">
      <w:start w:val="1"/>
      <w:numFmt w:val="bullet"/>
      <w:lvlText w:val=""/>
      <w:lvlJc w:val="left"/>
      <w:pPr>
        <w:ind w:left="720" w:hanging="360"/>
      </w:pPr>
      <w:rPr>
        <w:rFonts w:ascii="Symbol" w:hAnsi="Symbol" w:hint="default"/>
      </w:rPr>
    </w:lvl>
    <w:lvl w:ilvl="1" w:tplc="01F696CE" w:tentative="1">
      <w:start w:val="1"/>
      <w:numFmt w:val="bullet"/>
      <w:lvlText w:val="o"/>
      <w:lvlJc w:val="left"/>
      <w:pPr>
        <w:ind w:left="1440" w:hanging="360"/>
      </w:pPr>
      <w:rPr>
        <w:rFonts w:ascii="Courier New" w:hAnsi="Courier New" w:hint="default"/>
      </w:rPr>
    </w:lvl>
    <w:lvl w:ilvl="2" w:tplc="EC809E56" w:tentative="1">
      <w:start w:val="1"/>
      <w:numFmt w:val="bullet"/>
      <w:lvlText w:val=""/>
      <w:lvlJc w:val="left"/>
      <w:pPr>
        <w:ind w:left="2160" w:hanging="360"/>
      </w:pPr>
      <w:rPr>
        <w:rFonts w:ascii="Wingdings" w:hAnsi="Wingdings" w:hint="default"/>
      </w:rPr>
    </w:lvl>
    <w:lvl w:ilvl="3" w:tplc="D7161788" w:tentative="1">
      <w:start w:val="1"/>
      <w:numFmt w:val="bullet"/>
      <w:lvlText w:val=""/>
      <w:lvlJc w:val="left"/>
      <w:pPr>
        <w:ind w:left="2880" w:hanging="360"/>
      </w:pPr>
      <w:rPr>
        <w:rFonts w:ascii="Symbol" w:hAnsi="Symbol" w:hint="default"/>
      </w:rPr>
    </w:lvl>
    <w:lvl w:ilvl="4" w:tplc="02408DEC" w:tentative="1">
      <w:start w:val="1"/>
      <w:numFmt w:val="bullet"/>
      <w:lvlText w:val="o"/>
      <w:lvlJc w:val="left"/>
      <w:pPr>
        <w:ind w:left="3600" w:hanging="360"/>
      </w:pPr>
      <w:rPr>
        <w:rFonts w:ascii="Courier New" w:hAnsi="Courier New" w:hint="default"/>
      </w:rPr>
    </w:lvl>
    <w:lvl w:ilvl="5" w:tplc="2008205A" w:tentative="1">
      <w:start w:val="1"/>
      <w:numFmt w:val="bullet"/>
      <w:lvlText w:val=""/>
      <w:lvlJc w:val="left"/>
      <w:pPr>
        <w:ind w:left="4320" w:hanging="360"/>
      </w:pPr>
      <w:rPr>
        <w:rFonts w:ascii="Wingdings" w:hAnsi="Wingdings" w:hint="default"/>
      </w:rPr>
    </w:lvl>
    <w:lvl w:ilvl="6" w:tplc="669E22D2" w:tentative="1">
      <w:start w:val="1"/>
      <w:numFmt w:val="bullet"/>
      <w:lvlText w:val=""/>
      <w:lvlJc w:val="left"/>
      <w:pPr>
        <w:ind w:left="5040" w:hanging="360"/>
      </w:pPr>
      <w:rPr>
        <w:rFonts w:ascii="Symbol" w:hAnsi="Symbol" w:hint="default"/>
      </w:rPr>
    </w:lvl>
    <w:lvl w:ilvl="7" w:tplc="5744587E" w:tentative="1">
      <w:start w:val="1"/>
      <w:numFmt w:val="bullet"/>
      <w:lvlText w:val="o"/>
      <w:lvlJc w:val="left"/>
      <w:pPr>
        <w:ind w:left="5760" w:hanging="360"/>
      </w:pPr>
      <w:rPr>
        <w:rFonts w:ascii="Courier New" w:hAnsi="Courier New" w:hint="default"/>
      </w:rPr>
    </w:lvl>
    <w:lvl w:ilvl="8" w:tplc="6740987E" w:tentative="1">
      <w:start w:val="1"/>
      <w:numFmt w:val="bullet"/>
      <w:lvlText w:val=""/>
      <w:lvlJc w:val="left"/>
      <w:pPr>
        <w:ind w:left="6480" w:hanging="360"/>
      </w:pPr>
      <w:rPr>
        <w:rFonts w:ascii="Wingdings" w:hAnsi="Wingdings" w:hint="default"/>
      </w:rPr>
    </w:lvl>
  </w:abstractNum>
  <w:abstractNum w:abstractNumId="104" w15:restartNumberingAfterBreak="0">
    <w:nsid w:val="6AC23B5C"/>
    <w:multiLevelType w:val="hybridMultilevel"/>
    <w:tmpl w:val="FFFFFFFF"/>
    <w:lvl w:ilvl="0" w:tplc="BBEAA798">
      <w:start w:val="1"/>
      <w:numFmt w:val="bullet"/>
      <w:lvlText w:val=""/>
      <w:lvlJc w:val="left"/>
      <w:pPr>
        <w:ind w:left="720" w:hanging="360"/>
      </w:pPr>
      <w:rPr>
        <w:rFonts w:ascii="Symbol" w:hAnsi="Symbol" w:hint="default"/>
      </w:rPr>
    </w:lvl>
    <w:lvl w:ilvl="1" w:tplc="084CB340">
      <w:start w:val="1"/>
      <w:numFmt w:val="bullet"/>
      <w:lvlText w:val="o"/>
      <w:lvlJc w:val="left"/>
      <w:pPr>
        <w:ind w:left="1440" w:hanging="360"/>
      </w:pPr>
      <w:rPr>
        <w:rFonts w:ascii="Courier New" w:hAnsi="Courier New" w:hint="default"/>
      </w:rPr>
    </w:lvl>
    <w:lvl w:ilvl="2" w:tplc="35DA52E0">
      <w:start w:val="1"/>
      <w:numFmt w:val="bullet"/>
      <w:lvlText w:val=""/>
      <w:lvlJc w:val="left"/>
      <w:pPr>
        <w:ind w:left="2160" w:hanging="360"/>
      </w:pPr>
      <w:rPr>
        <w:rFonts w:ascii="Wingdings" w:hAnsi="Wingdings" w:hint="default"/>
      </w:rPr>
    </w:lvl>
    <w:lvl w:ilvl="3" w:tplc="B5CCDA48">
      <w:start w:val="1"/>
      <w:numFmt w:val="bullet"/>
      <w:lvlText w:val=""/>
      <w:lvlJc w:val="left"/>
      <w:pPr>
        <w:ind w:left="2880" w:hanging="360"/>
      </w:pPr>
      <w:rPr>
        <w:rFonts w:ascii="Symbol" w:hAnsi="Symbol" w:hint="default"/>
      </w:rPr>
    </w:lvl>
    <w:lvl w:ilvl="4" w:tplc="B96AA74A">
      <w:start w:val="1"/>
      <w:numFmt w:val="bullet"/>
      <w:lvlText w:val="o"/>
      <w:lvlJc w:val="left"/>
      <w:pPr>
        <w:ind w:left="3600" w:hanging="360"/>
      </w:pPr>
      <w:rPr>
        <w:rFonts w:ascii="Courier New" w:hAnsi="Courier New" w:hint="default"/>
      </w:rPr>
    </w:lvl>
    <w:lvl w:ilvl="5" w:tplc="31A27930">
      <w:start w:val="1"/>
      <w:numFmt w:val="bullet"/>
      <w:lvlText w:val=""/>
      <w:lvlJc w:val="left"/>
      <w:pPr>
        <w:ind w:left="4320" w:hanging="360"/>
      </w:pPr>
      <w:rPr>
        <w:rFonts w:ascii="Wingdings" w:hAnsi="Wingdings" w:hint="default"/>
      </w:rPr>
    </w:lvl>
    <w:lvl w:ilvl="6" w:tplc="AD88CA80">
      <w:start w:val="1"/>
      <w:numFmt w:val="bullet"/>
      <w:lvlText w:val=""/>
      <w:lvlJc w:val="left"/>
      <w:pPr>
        <w:ind w:left="5040" w:hanging="360"/>
      </w:pPr>
      <w:rPr>
        <w:rFonts w:ascii="Symbol" w:hAnsi="Symbol" w:hint="default"/>
      </w:rPr>
    </w:lvl>
    <w:lvl w:ilvl="7" w:tplc="3F0ACBA0">
      <w:start w:val="1"/>
      <w:numFmt w:val="bullet"/>
      <w:lvlText w:val="o"/>
      <w:lvlJc w:val="left"/>
      <w:pPr>
        <w:ind w:left="5760" w:hanging="360"/>
      </w:pPr>
      <w:rPr>
        <w:rFonts w:ascii="Courier New" w:hAnsi="Courier New" w:hint="default"/>
      </w:rPr>
    </w:lvl>
    <w:lvl w:ilvl="8" w:tplc="6DBE8BE2">
      <w:start w:val="1"/>
      <w:numFmt w:val="bullet"/>
      <w:lvlText w:val=""/>
      <w:lvlJc w:val="left"/>
      <w:pPr>
        <w:ind w:left="6480" w:hanging="360"/>
      </w:pPr>
      <w:rPr>
        <w:rFonts w:ascii="Wingdings" w:hAnsi="Wingdings" w:hint="default"/>
      </w:rPr>
    </w:lvl>
  </w:abstractNum>
  <w:abstractNum w:abstractNumId="105" w15:restartNumberingAfterBreak="0">
    <w:nsid w:val="6C34C20C"/>
    <w:multiLevelType w:val="hybridMultilevel"/>
    <w:tmpl w:val="2332766C"/>
    <w:lvl w:ilvl="0" w:tplc="AC6EACD2">
      <w:start w:val="1"/>
      <w:numFmt w:val="bullet"/>
      <w:lvlText w:val=""/>
      <w:lvlJc w:val="left"/>
      <w:pPr>
        <w:ind w:left="720" w:hanging="360"/>
      </w:pPr>
      <w:rPr>
        <w:rFonts w:ascii="Symbol" w:hAnsi="Symbol" w:hint="default"/>
      </w:rPr>
    </w:lvl>
    <w:lvl w:ilvl="1" w:tplc="712624A2">
      <w:start w:val="1"/>
      <w:numFmt w:val="bullet"/>
      <w:lvlText w:val="o"/>
      <w:lvlJc w:val="left"/>
      <w:pPr>
        <w:ind w:left="1440" w:hanging="360"/>
      </w:pPr>
      <w:rPr>
        <w:rFonts w:ascii="Courier New" w:hAnsi="Courier New" w:hint="default"/>
      </w:rPr>
    </w:lvl>
    <w:lvl w:ilvl="2" w:tplc="A044C340">
      <w:start w:val="1"/>
      <w:numFmt w:val="bullet"/>
      <w:lvlText w:val=""/>
      <w:lvlJc w:val="left"/>
      <w:pPr>
        <w:ind w:left="2160" w:hanging="360"/>
      </w:pPr>
      <w:rPr>
        <w:rFonts w:ascii="Wingdings" w:hAnsi="Wingdings" w:hint="default"/>
      </w:rPr>
    </w:lvl>
    <w:lvl w:ilvl="3" w:tplc="F5124192">
      <w:start w:val="1"/>
      <w:numFmt w:val="bullet"/>
      <w:lvlText w:val=""/>
      <w:lvlJc w:val="left"/>
      <w:pPr>
        <w:ind w:left="2880" w:hanging="360"/>
      </w:pPr>
      <w:rPr>
        <w:rFonts w:ascii="Symbol" w:hAnsi="Symbol" w:hint="default"/>
      </w:rPr>
    </w:lvl>
    <w:lvl w:ilvl="4" w:tplc="0C7427FC">
      <w:start w:val="1"/>
      <w:numFmt w:val="bullet"/>
      <w:lvlText w:val="o"/>
      <w:lvlJc w:val="left"/>
      <w:pPr>
        <w:ind w:left="3600" w:hanging="360"/>
      </w:pPr>
      <w:rPr>
        <w:rFonts w:ascii="Courier New" w:hAnsi="Courier New" w:hint="default"/>
      </w:rPr>
    </w:lvl>
    <w:lvl w:ilvl="5" w:tplc="61DA4BDE">
      <w:start w:val="1"/>
      <w:numFmt w:val="bullet"/>
      <w:lvlText w:val=""/>
      <w:lvlJc w:val="left"/>
      <w:pPr>
        <w:ind w:left="4320" w:hanging="360"/>
      </w:pPr>
      <w:rPr>
        <w:rFonts w:ascii="Wingdings" w:hAnsi="Wingdings" w:hint="default"/>
      </w:rPr>
    </w:lvl>
    <w:lvl w:ilvl="6" w:tplc="FE0CCC76">
      <w:start w:val="1"/>
      <w:numFmt w:val="bullet"/>
      <w:lvlText w:val=""/>
      <w:lvlJc w:val="left"/>
      <w:pPr>
        <w:ind w:left="5040" w:hanging="360"/>
      </w:pPr>
      <w:rPr>
        <w:rFonts w:ascii="Symbol" w:hAnsi="Symbol" w:hint="default"/>
      </w:rPr>
    </w:lvl>
    <w:lvl w:ilvl="7" w:tplc="7374987A">
      <w:start w:val="1"/>
      <w:numFmt w:val="bullet"/>
      <w:lvlText w:val="o"/>
      <w:lvlJc w:val="left"/>
      <w:pPr>
        <w:ind w:left="5760" w:hanging="360"/>
      </w:pPr>
      <w:rPr>
        <w:rFonts w:ascii="Courier New" w:hAnsi="Courier New" w:hint="default"/>
      </w:rPr>
    </w:lvl>
    <w:lvl w:ilvl="8" w:tplc="3064E3D0">
      <w:start w:val="1"/>
      <w:numFmt w:val="bullet"/>
      <w:lvlText w:val=""/>
      <w:lvlJc w:val="left"/>
      <w:pPr>
        <w:ind w:left="6480" w:hanging="360"/>
      </w:pPr>
      <w:rPr>
        <w:rFonts w:ascii="Wingdings" w:hAnsi="Wingdings" w:hint="default"/>
      </w:rPr>
    </w:lvl>
  </w:abstractNum>
  <w:abstractNum w:abstractNumId="106" w15:restartNumberingAfterBreak="0">
    <w:nsid w:val="6CE01AC4"/>
    <w:multiLevelType w:val="hybridMultilevel"/>
    <w:tmpl w:val="497208F8"/>
    <w:lvl w:ilvl="0" w:tplc="391EA0D6">
      <w:start w:val="1"/>
      <w:numFmt w:val="bullet"/>
      <w:lvlText w:val=""/>
      <w:lvlJc w:val="left"/>
      <w:pPr>
        <w:ind w:left="720" w:hanging="360"/>
      </w:pPr>
      <w:rPr>
        <w:rFonts w:ascii="Symbol" w:hAnsi="Symbol" w:hint="default"/>
      </w:rPr>
    </w:lvl>
    <w:lvl w:ilvl="1" w:tplc="CA6411D8" w:tentative="1">
      <w:start w:val="1"/>
      <w:numFmt w:val="bullet"/>
      <w:lvlText w:val="o"/>
      <w:lvlJc w:val="left"/>
      <w:pPr>
        <w:ind w:left="1440" w:hanging="360"/>
      </w:pPr>
      <w:rPr>
        <w:rFonts w:ascii="Courier New" w:hAnsi="Courier New" w:hint="default"/>
      </w:rPr>
    </w:lvl>
    <w:lvl w:ilvl="2" w:tplc="F828D180" w:tentative="1">
      <w:start w:val="1"/>
      <w:numFmt w:val="bullet"/>
      <w:lvlText w:val=""/>
      <w:lvlJc w:val="left"/>
      <w:pPr>
        <w:ind w:left="2160" w:hanging="360"/>
      </w:pPr>
      <w:rPr>
        <w:rFonts w:ascii="Wingdings" w:hAnsi="Wingdings" w:hint="default"/>
      </w:rPr>
    </w:lvl>
    <w:lvl w:ilvl="3" w:tplc="C2560C26" w:tentative="1">
      <w:start w:val="1"/>
      <w:numFmt w:val="bullet"/>
      <w:lvlText w:val=""/>
      <w:lvlJc w:val="left"/>
      <w:pPr>
        <w:ind w:left="2880" w:hanging="360"/>
      </w:pPr>
      <w:rPr>
        <w:rFonts w:ascii="Symbol" w:hAnsi="Symbol" w:hint="default"/>
      </w:rPr>
    </w:lvl>
    <w:lvl w:ilvl="4" w:tplc="7FF67578" w:tentative="1">
      <w:start w:val="1"/>
      <w:numFmt w:val="bullet"/>
      <w:lvlText w:val="o"/>
      <w:lvlJc w:val="left"/>
      <w:pPr>
        <w:ind w:left="3600" w:hanging="360"/>
      </w:pPr>
      <w:rPr>
        <w:rFonts w:ascii="Courier New" w:hAnsi="Courier New" w:hint="default"/>
      </w:rPr>
    </w:lvl>
    <w:lvl w:ilvl="5" w:tplc="10420D20" w:tentative="1">
      <w:start w:val="1"/>
      <w:numFmt w:val="bullet"/>
      <w:lvlText w:val=""/>
      <w:lvlJc w:val="left"/>
      <w:pPr>
        <w:ind w:left="4320" w:hanging="360"/>
      </w:pPr>
      <w:rPr>
        <w:rFonts w:ascii="Wingdings" w:hAnsi="Wingdings" w:hint="default"/>
      </w:rPr>
    </w:lvl>
    <w:lvl w:ilvl="6" w:tplc="F8708C84" w:tentative="1">
      <w:start w:val="1"/>
      <w:numFmt w:val="bullet"/>
      <w:lvlText w:val=""/>
      <w:lvlJc w:val="left"/>
      <w:pPr>
        <w:ind w:left="5040" w:hanging="360"/>
      </w:pPr>
      <w:rPr>
        <w:rFonts w:ascii="Symbol" w:hAnsi="Symbol" w:hint="default"/>
      </w:rPr>
    </w:lvl>
    <w:lvl w:ilvl="7" w:tplc="065C5168" w:tentative="1">
      <w:start w:val="1"/>
      <w:numFmt w:val="bullet"/>
      <w:lvlText w:val="o"/>
      <w:lvlJc w:val="left"/>
      <w:pPr>
        <w:ind w:left="5760" w:hanging="360"/>
      </w:pPr>
      <w:rPr>
        <w:rFonts w:ascii="Courier New" w:hAnsi="Courier New" w:hint="default"/>
      </w:rPr>
    </w:lvl>
    <w:lvl w:ilvl="8" w:tplc="6D860E86" w:tentative="1">
      <w:start w:val="1"/>
      <w:numFmt w:val="bullet"/>
      <w:lvlText w:val=""/>
      <w:lvlJc w:val="left"/>
      <w:pPr>
        <w:ind w:left="6480" w:hanging="360"/>
      </w:pPr>
      <w:rPr>
        <w:rFonts w:ascii="Wingdings" w:hAnsi="Wingdings" w:hint="default"/>
      </w:rPr>
    </w:lvl>
  </w:abstractNum>
  <w:abstractNum w:abstractNumId="107" w15:restartNumberingAfterBreak="0">
    <w:nsid w:val="6FA20783"/>
    <w:multiLevelType w:val="hybridMultilevel"/>
    <w:tmpl w:val="FFFFFFFF"/>
    <w:lvl w:ilvl="0" w:tplc="6C8A5E86">
      <w:start w:val="1"/>
      <w:numFmt w:val="bullet"/>
      <w:lvlText w:val=""/>
      <w:lvlJc w:val="left"/>
      <w:pPr>
        <w:ind w:left="1080" w:hanging="360"/>
      </w:pPr>
      <w:rPr>
        <w:rFonts w:ascii="Symbol" w:hAnsi="Symbol" w:hint="default"/>
      </w:rPr>
    </w:lvl>
    <w:lvl w:ilvl="1" w:tplc="CF74215A">
      <w:start w:val="1"/>
      <w:numFmt w:val="bullet"/>
      <w:lvlText w:val="o"/>
      <w:lvlJc w:val="left"/>
      <w:pPr>
        <w:ind w:left="1800" w:hanging="360"/>
      </w:pPr>
      <w:rPr>
        <w:rFonts w:ascii="Courier New" w:hAnsi="Courier New" w:hint="default"/>
      </w:rPr>
    </w:lvl>
    <w:lvl w:ilvl="2" w:tplc="E4B0CA22">
      <w:start w:val="1"/>
      <w:numFmt w:val="bullet"/>
      <w:lvlText w:val=""/>
      <w:lvlJc w:val="left"/>
      <w:pPr>
        <w:ind w:left="2520" w:hanging="360"/>
      </w:pPr>
      <w:rPr>
        <w:rFonts w:ascii="Wingdings" w:hAnsi="Wingdings" w:hint="default"/>
      </w:rPr>
    </w:lvl>
    <w:lvl w:ilvl="3" w:tplc="F0B88C9E">
      <w:start w:val="1"/>
      <w:numFmt w:val="bullet"/>
      <w:lvlText w:val=""/>
      <w:lvlJc w:val="left"/>
      <w:pPr>
        <w:ind w:left="3240" w:hanging="360"/>
      </w:pPr>
      <w:rPr>
        <w:rFonts w:ascii="Symbol" w:hAnsi="Symbol" w:hint="default"/>
      </w:rPr>
    </w:lvl>
    <w:lvl w:ilvl="4" w:tplc="1FA8BE0E">
      <w:start w:val="1"/>
      <w:numFmt w:val="bullet"/>
      <w:lvlText w:val="o"/>
      <w:lvlJc w:val="left"/>
      <w:pPr>
        <w:ind w:left="3960" w:hanging="360"/>
      </w:pPr>
      <w:rPr>
        <w:rFonts w:ascii="Courier New" w:hAnsi="Courier New" w:hint="default"/>
      </w:rPr>
    </w:lvl>
    <w:lvl w:ilvl="5" w:tplc="A3C416EA">
      <w:start w:val="1"/>
      <w:numFmt w:val="bullet"/>
      <w:lvlText w:val=""/>
      <w:lvlJc w:val="left"/>
      <w:pPr>
        <w:ind w:left="4680" w:hanging="360"/>
      </w:pPr>
      <w:rPr>
        <w:rFonts w:ascii="Wingdings" w:hAnsi="Wingdings" w:hint="default"/>
      </w:rPr>
    </w:lvl>
    <w:lvl w:ilvl="6" w:tplc="4E9654CA">
      <w:start w:val="1"/>
      <w:numFmt w:val="bullet"/>
      <w:lvlText w:val=""/>
      <w:lvlJc w:val="left"/>
      <w:pPr>
        <w:ind w:left="5400" w:hanging="360"/>
      </w:pPr>
      <w:rPr>
        <w:rFonts w:ascii="Symbol" w:hAnsi="Symbol" w:hint="default"/>
      </w:rPr>
    </w:lvl>
    <w:lvl w:ilvl="7" w:tplc="5D3061DA">
      <w:start w:val="1"/>
      <w:numFmt w:val="bullet"/>
      <w:lvlText w:val="o"/>
      <w:lvlJc w:val="left"/>
      <w:pPr>
        <w:ind w:left="6120" w:hanging="360"/>
      </w:pPr>
      <w:rPr>
        <w:rFonts w:ascii="Courier New" w:hAnsi="Courier New" w:hint="default"/>
      </w:rPr>
    </w:lvl>
    <w:lvl w:ilvl="8" w:tplc="515ED498">
      <w:start w:val="1"/>
      <w:numFmt w:val="bullet"/>
      <w:lvlText w:val=""/>
      <w:lvlJc w:val="left"/>
      <w:pPr>
        <w:ind w:left="6840" w:hanging="360"/>
      </w:pPr>
      <w:rPr>
        <w:rFonts w:ascii="Wingdings" w:hAnsi="Wingdings" w:hint="default"/>
      </w:rPr>
    </w:lvl>
  </w:abstractNum>
  <w:abstractNum w:abstractNumId="108" w15:restartNumberingAfterBreak="0">
    <w:nsid w:val="7223797E"/>
    <w:multiLevelType w:val="hybridMultilevel"/>
    <w:tmpl w:val="75B07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74400472"/>
    <w:multiLevelType w:val="hybridMultilevel"/>
    <w:tmpl w:val="52B09694"/>
    <w:lvl w:ilvl="0" w:tplc="5C989940">
      <w:start w:val="1"/>
      <w:numFmt w:val="bullet"/>
      <w:lvlText w:val=""/>
      <w:lvlJc w:val="left"/>
      <w:pPr>
        <w:ind w:left="720" w:hanging="360"/>
      </w:pPr>
      <w:rPr>
        <w:rFonts w:ascii="Symbol" w:hAnsi="Symbol" w:hint="default"/>
      </w:rPr>
    </w:lvl>
    <w:lvl w:ilvl="1" w:tplc="AA1A51F6" w:tentative="1">
      <w:start w:val="1"/>
      <w:numFmt w:val="bullet"/>
      <w:lvlText w:val="o"/>
      <w:lvlJc w:val="left"/>
      <w:pPr>
        <w:ind w:left="1440" w:hanging="360"/>
      </w:pPr>
      <w:rPr>
        <w:rFonts w:ascii="Courier New" w:hAnsi="Courier New" w:hint="default"/>
      </w:rPr>
    </w:lvl>
    <w:lvl w:ilvl="2" w:tplc="ACD01BBC" w:tentative="1">
      <w:start w:val="1"/>
      <w:numFmt w:val="bullet"/>
      <w:lvlText w:val=""/>
      <w:lvlJc w:val="left"/>
      <w:pPr>
        <w:ind w:left="2160" w:hanging="360"/>
      </w:pPr>
      <w:rPr>
        <w:rFonts w:ascii="Wingdings" w:hAnsi="Wingdings" w:hint="default"/>
      </w:rPr>
    </w:lvl>
    <w:lvl w:ilvl="3" w:tplc="4BA4549A" w:tentative="1">
      <w:start w:val="1"/>
      <w:numFmt w:val="bullet"/>
      <w:lvlText w:val=""/>
      <w:lvlJc w:val="left"/>
      <w:pPr>
        <w:ind w:left="2880" w:hanging="360"/>
      </w:pPr>
      <w:rPr>
        <w:rFonts w:ascii="Symbol" w:hAnsi="Symbol" w:hint="default"/>
      </w:rPr>
    </w:lvl>
    <w:lvl w:ilvl="4" w:tplc="13FC0C26" w:tentative="1">
      <w:start w:val="1"/>
      <w:numFmt w:val="bullet"/>
      <w:lvlText w:val="o"/>
      <w:lvlJc w:val="left"/>
      <w:pPr>
        <w:ind w:left="3600" w:hanging="360"/>
      </w:pPr>
      <w:rPr>
        <w:rFonts w:ascii="Courier New" w:hAnsi="Courier New" w:hint="default"/>
      </w:rPr>
    </w:lvl>
    <w:lvl w:ilvl="5" w:tplc="88E2D9BA" w:tentative="1">
      <w:start w:val="1"/>
      <w:numFmt w:val="bullet"/>
      <w:lvlText w:val=""/>
      <w:lvlJc w:val="left"/>
      <w:pPr>
        <w:ind w:left="4320" w:hanging="360"/>
      </w:pPr>
      <w:rPr>
        <w:rFonts w:ascii="Wingdings" w:hAnsi="Wingdings" w:hint="default"/>
      </w:rPr>
    </w:lvl>
    <w:lvl w:ilvl="6" w:tplc="76645018" w:tentative="1">
      <w:start w:val="1"/>
      <w:numFmt w:val="bullet"/>
      <w:lvlText w:val=""/>
      <w:lvlJc w:val="left"/>
      <w:pPr>
        <w:ind w:left="5040" w:hanging="360"/>
      </w:pPr>
      <w:rPr>
        <w:rFonts w:ascii="Symbol" w:hAnsi="Symbol" w:hint="default"/>
      </w:rPr>
    </w:lvl>
    <w:lvl w:ilvl="7" w:tplc="FA149658" w:tentative="1">
      <w:start w:val="1"/>
      <w:numFmt w:val="bullet"/>
      <w:lvlText w:val="o"/>
      <w:lvlJc w:val="left"/>
      <w:pPr>
        <w:ind w:left="5760" w:hanging="360"/>
      </w:pPr>
      <w:rPr>
        <w:rFonts w:ascii="Courier New" w:hAnsi="Courier New" w:hint="default"/>
      </w:rPr>
    </w:lvl>
    <w:lvl w:ilvl="8" w:tplc="329C1976" w:tentative="1">
      <w:start w:val="1"/>
      <w:numFmt w:val="bullet"/>
      <w:lvlText w:val=""/>
      <w:lvlJc w:val="left"/>
      <w:pPr>
        <w:ind w:left="6480" w:hanging="360"/>
      </w:pPr>
      <w:rPr>
        <w:rFonts w:ascii="Wingdings" w:hAnsi="Wingdings" w:hint="default"/>
      </w:rPr>
    </w:lvl>
  </w:abstractNum>
  <w:abstractNum w:abstractNumId="110" w15:restartNumberingAfterBreak="0">
    <w:nsid w:val="747E5D65"/>
    <w:multiLevelType w:val="hybridMultilevel"/>
    <w:tmpl w:val="694C02F6"/>
    <w:name w:val="Outline7"/>
    <w:lvl w:ilvl="0" w:tplc="DE9CC7C6">
      <w:start w:val="1"/>
      <w:numFmt w:val="decimal"/>
      <w:lvlText w:val="%1-"/>
      <w:lvlJc w:val="left"/>
      <w:pPr>
        <w:tabs>
          <w:tab w:val="num" w:pos="357"/>
        </w:tabs>
        <w:ind w:left="357" w:hanging="357"/>
      </w:pPr>
      <w:rPr>
        <w:rFonts w:ascii="Arial" w:hAnsi="Arial" w:hint="default"/>
        <w:b/>
        <w:i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11" w15:restartNumberingAfterBreak="0">
    <w:nsid w:val="74A231B1"/>
    <w:multiLevelType w:val="hybridMultilevel"/>
    <w:tmpl w:val="FCE815F8"/>
    <w:lvl w:ilvl="0" w:tplc="A74ED580">
      <w:start w:val="1"/>
      <w:numFmt w:val="bullet"/>
      <w:lvlText w:val=""/>
      <w:lvlJc w:val="left"/>
      <w:pPr>
        <w:ind w:left="720" w:hanging="360"/>
      </w:pPr>
      <w:rPr>
        <w:rFonts w:ascii="Symbol" w:hAnsi="Symbol" w:hint="default"/>
      </w:rPr>
    </w:lvl>
    <w:lvl w:ilvl="1" w:tplc="41C0BB48" w:tentative="1">
      <w:start w:val="1"/>
      <w:numFmt w:val="bullet"/>
      <w:lvlText w:val="o"/>
      <w:lvlJc w:val="left"/>
      <w:pPr>
        <w:ind w:left="1440" w:hanging="360"/>
      </w:pPr>
      <w:rPr>
        <w:rFonts w:ascii="Courier New" w:hAnsi="Courier New" w:hint="default"/>
      </w:rPr>
    </w:lvl>
    <w:lvl w:ilvl="2" w:tplc="49268A00" w:tentative="1">
      <w:start w:val="1"/>
      <w:numFmt w:val="bullet"/>
      <w:lvlText w:val=""/>
      <w:lvlJc w:val="left"/>
      <w:pPr>
        <w:ind w:left="2160" w:hanging="360"/>
      </w:pPr>
      <w:rPr>
        <w:rFonts w:ascii="Wingdings" w:hAnsi="Wingdings" w:hint="default"/>
      </w:rPr>
    </w:lvl>
    <w:lvl w:ilvl="3" w:tplc="CD90AC0A" w:tentative="1">
      <w:start w:val="1"/>
      <w:numFmt w:val="bullet"/>
      <w:lvlText w:val=""/>
      <w:lvlJc w:val="left"/>
      <w:pPr>
        <w:ind w:left="2880" w:hanging="360"/>
      </w:pPr>
      <w:rPr>
        <w:rFonts w:ascii="Symbol" w:hAnsi="Symbol" w:hint="default"/>
      </w:rPr>
    </w:lvl>
    <w:lvl w:ilvl="4" w:tplc="A83A48C6" w:tentative="1">
      <w:start w:val="1"/>
      <w:numFmt w:val="bullet"/>
      <w:lvlText w:val="o"/>
      <w:lvlJc w:val="left"/>
      <w:pPr>
        <w:ind w:left="3600" w:hanging="360"/>
      </w:pPr>
      <w:rPr>
        <w:rFonts w:ascii="Courier New" w:hAnsi="Courier New" w:hint="default"/>
      </w:rPr>
    </w:lvl>
    <w:lvl w:ilvl="5" w:tplc="478045D4" w:tentative="1">
      <w:start w:val="1"/>
      <w:numFmt w:val="bullet"/>
      <w:lvlText w:val=""/>
      <w:lvlJc w:val="left"/>
      <w:pPr>
        <w:ind w:left="4320" w:hanging="360"/>
      </w:pPr>
      <w:rPr>
        <w:rFonts w:ascii="Wingdings" w:hAnsi="Wingdings" w:hint="default"/>
      </w:rPr>
    </w:lvl>
    <w:lvl w:ilvl="6" w:tplc="610432A2" w:tentative="1">
      <w:start w:val="1"/>
      <w:numFmt w:val="bullet"/>
      <w:lvlText w:val=""/>
      <w:lvlJc w:val="left"/>
      <w:pPr>
        <w:ind w:left="5040" w:hanging="360"/>
      </w:pPr>
      <w:rPr>
        <w:rFonts w:ascii="Symbol" w:hAnsi="Symbol" w:hint="default"/>
      </w:rPr>
    </w:lvl>
    <w:lvl w:ilvl="7" w:tplc="B95E0378" w:tentative="1">
      <w:start w:val="1"/>
      <w:numFmt w:val="bullet"/>
      <w:lvlText w:val="o"/>
      <w:lvlJc w:val="left"/>
      <w:pPr>
        <w:ind w:left="5760" w:hanging="360"/>
      </w:pPr>
      <w:rPr>
        <w:rFonts w:ascii="Courier New" w:hAnsi="Courier New" w:hint="default"/>
      </w:rPr>
    </w:lvl>
    <w:lvl w:ilvl="8" w:tplc="533E066A" w:tentative="1">
      <w:start w:val="1"/>
      <w:numFmt w:val="bullet"/>
      <w:lvlText w:val=""/>
      <w:lvlJc w:val="left"/>
      <w:pPr>
        <w:ind w:left="6480" w:hanging="360"/>
      </w:pPr>
      <w:rPr>
        <w:rFonts w:ascii="Wingdings" w:hAnsi="Wingdings" w:hint="default"/>
      </w:rPr>
    </w:lvl>
  </w:abstractNum>
  <w:abstractNum w:abstractNumId="112" w15:restartNumberingAfterBreak="0">
    <w:nsid w:val="75B04076"/>
    <w:multiLevelType w:val="hybridMultilevel"/>
    <w:tmpl w:val="6D76A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61144C9"/>
    <w:multiLevelType w:val="hybridMultilevel"/>
    <w:tmpl w:val="10503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76F7AD67"/>
    <w:multiLevelType w:val="hybridMultilevel"/>
    <w:tmpl w:val="FFFFFFFF"/>
    <w:lvl w:ilvl="0" w:tplc="68BA0382">
      <w:start w:val="1"/>
      <w:numFmt w:val="bullet"/>
      <w:lvlText w:val=""/>
      <w:lvlJc w:val="left"/>
      <w:pPr>
        <w:ind w:left="720" w:hanging="360"/>
      </w:pPr>
      <w:rPr>
        <w:rFonts w:ascii="Symbol" w:hAnsi="Symbol" w:hint="default"/>
      </w:rPr>
    </w:lvl>
    <w:lvl w:ilvl="1" w:tplc="0FB86330">
      <w:start w:val="1"/>
      <w:numFmt w:val="bullet"/>
      <w:lvlText w:val="o"/>
      <w:lvlJc w:val="left"/>
      <w:pPr>
        <w:ind w:left="1440" w:hanging="360"/>
      </w:pPr>
      <w:rPr>
        <w:rFonts w:ascii="Courier New" w:hAnsi="Courier New" w:hint="default"/>
      </w:rPr>
    </w:lvl>
    <w:lvl w:ilvl="2" w:tplc="94FE5B2C">
      <w:start w:val="1"/>
      <w:numFmt w:val="bullet"/>
      <w:lvlText w:val=""/>
      <w:lvlJc w:val="left"/>
      <w:pPr>
        <w:ind w:left="2160" w:hanging="360"/>
      </w:pPr>
      <w:rPr>
        <w:rFonts w:ascii="Wingdings" w:hAnsi="Wingdings" w:hint="default"/>
      </w:rPr>
    </w:lvl>
    <w:lvl w:ilvl="3" w:tplc="168406CC">
      <w:start w:val="1"/>
      <w:numFmt w:val="bullet"/>
      <w:lvlText w:val=""/>
      <w:lvlJc w:val="left"/>
      <w:pPr>
        <w:ind w:left="2880" w:hanging="360"/>
      </w:pPr>
      <w:rPr>
        <w:rFonts w:ascii="Symbol" w:hAnsi="Symbol" w:hint="default"/>
      </w:rPr>
    </w:lvl>
    <w:lvl w:ilvl="4" w:tplc="1916C3F2">
      <w:start w:val="1"/>
      <w:numFmt w:val="bullet"/>
      <w:lvlText w:val="o"/>
      <w:lvlJc w:val="left"/>
      <w:pPr>
        <w:ind w:left="3600" w:hanging="360"/>
      </w:pPr>
      <w:rPr>
        <w:rFonts w:ascii="Courier New" w:hAnsi="Courier New" w:hint="default"/>
      </w:rPr>
    </w:lvl>
    <w:lvl w:ilvl="5" w:tplc="BB52BE14">
      <w:start w:val="1"/>
      <w:numFmt w:val="bullet"/>
      <w:lvlText w:val=""/>
      <w:lvlJc w:val="left"/>
      <w:pPr>
        <w:ind w:left="4320" w:hanging="360"/>
      </w:pPr>
      <w:rPr>
        <w:rFonts w:ascii="Wingdings" w:hAnsi="Wingdings" w:hint="default"/>
      </w:rPr>
    </w:lvl>
    <w:lvl w:ilvl="6" w:tplc="B532F66C">
      <w:start w:val="1"/>
      <w:numFmt w:val="bullet"/>
      <w:lvlText w:val=""/>
      <w:lvlJc w:val="left"/>
      <w:pPr>
        <w:ind w:left="5040" w:hanging="360"/>
      </w:pPr>
      <w:rPr>
        <w:rFonts w:ascii="Symbol" w:hAnsi="Symbol" w:hint="default"/>
      </w:rPr>
    </w:lvl>
    <w:lvl w:ilvl="7" w:tplc="42CAB602">
      <w:start w:val="1"/>
      <w:numFmt w:val="bullet"/>
      <w:lvlText w:val="o"/>
      <w:lvlJc w:val="left"/>
      <w:pPr>
        <w:ind w:left="5760" w:hanging="360"/>
      </w:pPr>
      <w:rPr>
        <w:rFonts w:ascii="Courier New" w:hAnsi="Courier New" w:hint="default"/>
      </w:rPr>
    </w:lvl>
    <w:lvl w:ilvl="8" w:tplc="F8F20F76">
      <w:start w:val="1"/>
      <w:numFmt w:val="bullet"/>
      <w:lvlText w:val=""/>
      <w:lvlJc w:val="left"/>
      <w:pPr>
        <w:ind w:left="6480" w:hanging="360"/>
      </w:pPr>
      <w:rPr>
        <w:rFonts w:ascii="Wingdings" w:hAnsi="Wingdings" w:hint="default"/>
      </w:rPr>
    </w:lvl>
  </w:abstractNum>
  <w:abstractNum w:abstractNumId="115" w15:restartNumberingAfterBreak="0">
    <w:nsid w:val="77037198"/>
    <w:multiLevelType w:val="hybridMultilevel"/>
    <w:tmpl w:val="2C7E49BA"/>
    <w:lvl w:ilvl="0" w:tplc="EDDEEFD2">
      <w:start w:val="1"/>
      <w:numFmt w:val="bullet"/>
      <w:lvlText w:val=""/>
      <w:lvlJc w:val="left"/>
      <w:pPr>
        <w:ind w:left="720" w:hanging="360"/>
      </w:pPr>
      <w:rPr>
        <w:rFonts w:ascii="Symbol" w:hAnsi="Symbol" w:hint="default"/>
      </w:rPr>
    </w:lvl>
    <w:lvl w:ilvl="1" w:tplc="F9DAC378" w:tentative="1">
      <w:start w:val="1"/>
      <w:numFmt w:val="bullet"/>
      <w:lvlText w:val="o"/>
      <w:lvlJc w:val="left"/>
      <w:pPr>
        <w:ind w:left="1440" w:hanging="360"/>
      </w:pPr>
      <w:rPr>
        <w:rFonts w:ascii="Courier New" w:hAnsi="Courier New" w:hint="default"/>
      </w:rPr>
    </w:lvl>
    <w:lvl w:ilvl="2" w:tplc="7E7CD68E" w:tentative="1">
      <w:start w:val="1"/>
      <w:numFmt w:val="bullet"/>
      <w:lvlText w:val=""/>
      <w:lvlJc w:val="left"/>
      <w:pPr>
        <w:ind w:left="2160" w:hanging="360"/>
      </w:pPr>
      <w:rPr>
        <w:rFonts w:ascii="Wingdings" w:hAnsi="Wingdings" w:hint="default"/>
      </w:rPr>
    </w:lvl>
    <w:lvl w:ilvl="3" w:tplc="BFA47B78" w:tentative="1">
      <w:start w:val="1"/>
      <w:numFmt w:val="bullet"/>
      <w:lvlText w:val=""/>
      <w:lvlJc w:val="left"/>
      <w:pPr>
        <w:ind w:left="2880" w:hanging="360"/>
      </w:pPr>
      <w:rPr>
        <w:rFonts w:ascii="Symbol" w:hAnsi="Symbol" w:hint="default"/>
      </w:rPr>
    </w:lvl>
    <w:lvl w:ilvl="4" w:tplc="2FB23C90" w:tentative="1">
      <w:start w:val="1"/>
      <w:numFmt w:val="bullet"/>
      <w:lvlText w:val="o"/>
      <w:lvlJc w:val="left"/>
      <w:pPr>
        <w:ind w:left="3600" w:hanging="360"/>
      </w:pPr>
      <w:rPr>
        <w:rFonts w:ascii="Courier New" w:hAnsi="Courier New" w:hint="default"/>
      </w:rPr>
    </w:lvl>
    <w:lvl w:ilvl="5" w:tplc="ED240FA6" w:tentative="1">
      <w:start w:val="1"/>
      <w:numFmt w:val="bullet"/>
      <w:lvlText w:val=""/>
      <w:lvlJc w:val="left"/>
      <w:pPr>
        <w:ind w:left="4320" w:hanging="360"/>
      </w:pPr>
      <w:rPr>
        <w:rFonts w:ascii="Wingdings" w:hAnsi="Wingdings" w:hint="default"/>
      </w:rPr>
    </w:lvl>
    <w:lvl w:ilvl="6" w:tplc="A8902F2A" w:tentative="1">
      <w:start w:val="1"/>
      <w:numFmt w:val="bullet"/>
      <w:lvlText w:val=""/>
      <w:lvlJc w:val="left"/>
      <w:pPr>
        <w:ind w:left="5040" w:hanging="360"/>
      </w:pPr>
      <w:rPr>
        <w:rFonts w:ascii="Symbol" w:hAnsi="Symbol" w:hint="default"/>
      </w:rPr>
    </w:lvl>
    <w:lvl w:ilvl="7" w:tplc="E19CB268" w:tentative="1">
      <w:start w:val="1"/>
      <w:numFmt w:val="bullet"/>
      <w:lvlText w:val="o"/>
      <w:lvlJc w:val="left"/>
      <w:pPr>
        <w:ind w:left="5760" w:hanging="360"/>
      </w:pPr>
      <w:rPr>
        <w:rFonts w:ascii="Courier New" w:hAnsi="Courier New" w:hint="default"/>
      </w:rPr>
    </w:lvl>
    <w:lvl w:ilvl="8" w:tplc="DCDA3BD4" w:tentative="1">
      <w:start w:val="1"/>
      <w:numFmt w:val="bullet"/>
      <w:lvlText w:val=""/>
      <w:lvlJc w:val="left"/>
      <w:pPr>
        <w:ind w:left="6480" w:hanging="360"/>
      </w:pPr>
      <w:rPr>
        <w:rFonts w:ascii="Wingdings" w:hAnsi="Wingdings" w:hint="default"/>
      </w:rPr>
    </w:lvl>
  </w:abstractNum>
  <w:abstractNum w:abstractNumId="116" w15:restartNumberingAfterBreak="0">
    <w:nsid w:val="779E29F8"/>
    <w:multiLevelType w:val="hybridMultilevel"/>
    <w:tmpl w:val="72E2C218"/>
    <w:name w:val="Outline4"/>
    <w:lvl w:ilvl="0" w:tplc="4E7E97E2">
      <w:start w:val="1"/>
      <w:numFmt w:val="decimal"/>
      <w:lvlText w:val="%1-"/>
      <w:lvlJc w:val="left"/>
      <w:pPr>
        <w:tabs>
          <w:tab w:val="num" w:pos="357"/>
        </w:tabs>
        <w:ind w:left="357" w:hanging="357"/>
      </w:pPr>
      <w:rPr>
        <w:rFonts w:ascii="Symbol" w:hAnsi="Symbol" w:hint="default"/>
        <w:b/>
        <w:i w:val="0"/>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17" w15:restartNumberingAfterBreak="0">
    <w:nsid w:val="789C22EC"/>
    <w:multiLevelType w:val="hybridMultilevel"/>
    <w:tmpl w:val="FFFFFFFF"/>
    <w:lvl w:ilvl="0" w:tplc="1F742DDE">
      <w:start w:val="1"/>
      <w:numFmt w:val="bullet"/>
      <w:lvlText w:val=""/>
      <w:lvlJc w:val="left"/>
      <w:pPr>
        <w:ind w:left="720" w:hanging="360"/>
      </w:pPr>
      <w:rPr>
        <w:rFonts w:ascii="Symbol" w:hAnsi="Symbol" w:hint="default"/>
      </w:rPr>
    </w:lvl>
    <w:lvl w:ilvl="1" w:tplc="2DBE1862">
      <w:start w:val="1"/>
      <w:numFmt w:val="bullet"/>
      <w:lvlText w:val="o"/>
      <w:lvlJc w:val="left"/>
      <w:pPr>
        <w:ind w:left="1440" w:hanging="360"/>
      </w:pPr>
      <w:rPr>
        <w:rFonts w:ascii="Courier New" w:hAnsi="Courier New" w:hint="default"/>
      </w:rPr>
    </w:lvl>
    <w:lvl w:ilvl="2" w:tplc="E15C4632">
      <w:start w:val="1"/>
      <w:numFmt w:val="bullet"/>
      <w:lvlText w:val=""/>
      <w:lvlJc w:val="left"/>
      <w:pPr>
        <w:ind w:left="2160" w:hanging="360"/>
      </w:pPr>
      <w:rPr>
        <w:rFonts w:ascii="Wingdings" w:hAnsi="Wingdings" w:hint="default"/>
      </w:rPr>
    </w:lvl>
    <w:lvl w:ilvl="3" w:tplc="4A446D28">
      <w:start w:val="1"/>
      <w:numFmt w:val="bullet"/>
      <w:lvlText w:val=""/>
      <w:lvlJc w:val="left"/>
      <w:pPr>
        <w:ind w:left="2880" w:hanging="360"/>
      </w:pPr>
      <w:rPr>
        <w:rFonts w:ascii="Symbol" w:hAnsi="Symbol" w:hint="default"/>
      </w:rPr>
    </w:lvl>
    <w:lvl w:ilvl="4" w:tplc="F014BE1A">
      <w:start w:val="1"/>
      <w:numFmt w:val="bullet"/>
      <w:lvlText w:val="o"/>
      <w:lvlJc w:val="left"/>
      <w:pPr>
        <w:ind w:left="3600" w:hanging="360"/>
      </w:pPr>
      <w:rPr>
        <w:rFonts w:ascii="Courier New" w:hAnsi="Courier New" w:hint="default"/>
      </w:rPr>
    </w:lvl>
    <w:lvl w:ilvl="5" w:tplc="7DDCD4EE">
      <w:start w:val="1"/>
      <w:numFmt w:val="bullet"/>
      <w:lvlText w:val=""/>
      <w:lvlJc w:val="left"/>
      <w:pPr>
        <w:ind w:left="4320" w:hanging="360"/>
      </w:pPr>
      <w:rPr>
        <w:rFonts w:ascii="Wingdings" w:hAnsi="Wingdings" w:hint="default"/>
      </w:rPr>
    </w:lvl>
    <w:lvl w:ilvl="6" w:tplc="26807CD4">
      <w:start w:val="1"/>
      <w:numFmt w:val="bullet"/>
      <w:lvlText w:val=""/>
      <w:lvlJc w:val="left"/>
      <w:pPr>
        <w:ind w:left="5040" w:hanging="360"/>
      </w:pPr>
      <w:rPr>
        <w:rFonts w:ascii="Symbol" w:hAnsi="Symbol" w:hint="default"/>
      </w:rPr>
    </w:lvl>
    <w:lvl w:ilvl="7" w:tplc="6A46880E">
      <w:start w:val="1"/>
      <w:numFmt w:val="bullet"/>
      <w:lvlText w:val="o"/>
      <w:lvlJc w:val="left"/>
      <w:pPr>
        <w:ind w:left="5760" w:hanging="360"/>
      </w:pPr>
      <w:rPr>
        <w:rFonts w:ascii="Courier New" w:hAnsi="Courier New" w:hint="default"/>
      </w:rPr>
    </w:lvl>
    <w:lvl w:ilvl="8" w:tplc="FE0E04D0">
      <w:start w:val="1"/>
      <w:numFmt w:val="bullet"/>
      <w:lvlText w:val=""/>
      <w:lvlJc w:val="left"/>
      <w:pPr>
        <w:ind w:left="6480" w:hanging="360"/>
      </w:pPr>
      <w:rPr>
        <w:rFonts w:ascii="Wingdings" w:hAnsi="Wingdings" w:hint="default"/>
      </w:rPr>
    </w:lvl>
  </w:abstractNum>
  <w:abstractNum w:abstractNumId="118" w15:restartNumberingAfterBreak="0">
    <w:nsid w:val="7CAE606C"/>
    <w:multiLevelType w:val="hybridMultilevel"/>
    <w:tmpl w:val="9C0AB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7D3C48D3"/>
    <w:multiLevelType w:val="hybridMultilevel"/>
    <w:tmpl w:val="13AC07D8"/>
    <w:name w:val="Outline323"/>
    <w:lvl w:ilvl="0" w:tplc="5704AE5E">
      <w:start w:val="1"/>
      <w:numFmt w:val="decimal"/>
      <w:lvlText w:val="%1-"/>
      <w:lvlJc w:val="left"/>
      <w:pPr>
        <w:tabs>
          <w:tab w:val="num" w:pos="357"/>
        </w:tabs>
        <w:ind w:left="357" w:hanging="357"/>
      </w:pPr>
      <w:rPr>
        <w:rFonts w:ascii="Symbol" w:hAnsi="Symbol"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16cid:durableId="1125000936">
    <w:abstractNumId w:val="0"/>
  </w:num>
  <w:num w:numId="2" w16cid:durableId="986130159">
    <w:abstractNumId w:val="1"/>
  </w:num>
  <w:num w:numId="3" w16cid:durableId="1746878393">
    <w:abstractNumId w:val="97"/>
  </w:num>
  <w:num w:numId="4" w16cid:durableId="1610042978">
    <w:abstractNumId w:val="81"/>
  </w:num>
  <w:num w:numId="5" w16cid:durableId="1036201308">
    <w:abstractNumId w:val="73"/>
  </w:num>
  <w:num w:numId="6" w16cid:durableId="13108612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0495526">
    <w:abstractNumId w:val="74"/>
  </w:num>
  <w:num w:numId="8" w16cid:durableId="430468278">
    <w:abstractNumId w:val="96"/>
  </w:num>
  <w:num w:numId="9" w16cid:durableId="1208301418">
    <w:abstractNumId w:val="105"/>
  </w:num>
  <w:num w:numId="10" w16cid:durableId="110442996">
    <w:abstractNumId w:val="83"/>
  </w:num>
  <w:num w:numId="11" w16cid:durableId="1465734053">
    <w:abstractNumId w:val="62"/>
  </w:num>
  <w:num w:numId="12" w16cid:durableId="1435511494">
    <w:abstractNumId w:val="78"/>
  </w:num>
  <w:num w:numId="13" w16cid:durableId="1791705881">
    <w:abstractNumId w:val="49"/>
  </w:num>
  <w:num w:numId="14" w16cid:durableId="924799072">
    <w:abstractNumId w:val="61"/>
  </w:num>
  <w:num w:numId="15" w16cid:durableId="2016809480">
    <w:abstractNumId w:val="84"/>
  </w:num>
  <w:num w:numId="16" w16cid:durableId="1062679903">
    <w:abstractNumId w:val="85"/>
  </w:num>
  <w:num w:numId="17" w16cid:durableId="1590505884">
    <w:abstractNumId w:val="107"/>
  </w:num>
  <w:num w:numId="18" w16cid:durableId="916593121">
    <w:abstractNumId w:val="59"/>
  </w:num>
  <w:num w:numId="19" w16cid:durableId="1696230074">
    <w:abstractNumId w:val="52"/>
  </w:num>
  <w:num w:numId="20" w16cid:durableId="827942430">
    <w:abstractNumId w:val="106"/>
  </w:num>
  <w:num w:numId="21" w16cid:durableId="478349438">
    <w:abstractNumId w:val="103"/>
  </w:num>
  <w:num w:numId="22" w16cid:durableId="1587492038">
    <w:abstractNumId w:val="88"/>
  </w:num>
  <w:num w:numId="23" w16cid:durableId="1844391208">
    <w:abstractNumId w:val="87"/>
  </w:num>
  <w:num w:numId="24" w16cid:durableId="525220361">
    <w:abstractNumId w:val="100"/>
  </w:num>
  <w:num w:numId="25" w16cid:durableId="2025858571">
    <w:abstractNumId w:val="80"/>
  </w:num>
  <w:num w:numId="26" w16cid:durableId="1107114599">
    <w:abstractNumId w:val="117"/>
  </w:num>
  <w:num w:numId="27" w16cid:durableId="1915315030">
    <w:abstractNumId w:val="60"/>
  </w:num>
  <w:num w:numId="28" w16cid:durableId="77293077">
    <w:abstractNumId w:val="115"/>
  </w:num>
  <w:num w:numId="29" w16cid:durableId="1365717554">
    <w:abstractNumId w:val="93"/>
  </w:num>
  <w:num w:numId="30" w16cid:durableId="508984777">
    <w:abstractNumId w:val="94"/>
  </w:num>
  <w:num w:numId="31" w16cid:durableId="525026115">
    <w:abstractNumId w:val="56"/>
  </w:num>
  <w:num w:numId="32" w16cid:durableId="1420641441">
    <w:abstractNumId w:val="69"/>
  </w:num>
  <w:num w:numId="33" w16cid:durableId="112286776">
    <w:abstractNumId w:val="70"/>
  </w:num>
  <w:num w:numId="34" w16cid:durableId="692728076">
    <w:abstractNumId w:val="99"/>
  </w:num>
  <w:num w:numId="35" w16cid:durableId="931082105">
    <w:abstractNumId w:val="109"/>
  </w:num>
  <w:num w:numId="36" w16cid:durableId="353964186">
    <w:abstractNumId w:val="68"/>
  </w:num>
  <w:num w:numId="37" w16cid:durableId="434180678">
    <w:abstractNumId w:val="98"/>
  </w:num>
  <w:num w:numId="38" w16cid:durableId="16270807">
    <w:abstractNumId w:val="45"/>
  </w:num>
  <w:num w:numId="39" w16cid:durableId="1327318417">
    <w:abstractNumId w:val="43"/>
  </w:num>
  <w:num w:numId="40" w16cid:durableId="2147240127">
    <w:abstractNumId w:val="53"/>
  </w:num>
  <w:num w:numId="41" w16cid:durableId="1307395603">
    <w:abstractNumId w:val="50"/>
  </w:num>
  <w:num w:numId="42" w16cid:durableId="1676886013">
    <w:abstractNumId w:val="48"/>
  </w:num>
  <w:num w:numId="43" w16cid:durableId="926378561">
    <w:abstractNumId w:val="41"/>
  </w:num>
  <w:num w:numId="44" w16cid:durableId="1773666861">
    <w:abstractNumId w:val="57"/>
  </w:num>
  <w:num w:numId="45" w16cid:durableId="119039588">
    <w:abstractNumId w:val="102"/>
  </w:num>
  <w:num w:numId="46" w16cid:durableId="40831035">
    <w:abstractNumId w:val="111"/>
  </w:num>
  <w:num w:numId="47" w16cid:durableId="803548972">
    <w:abstractNumId w:val="90"/>
  </w:num>
  <w:num w:numId="48" w16cid:durableId="1147549180">
    <w:abstractNumId w:val="82"/>
  </w:num>
  <w:num w:numId="49" w16cid:durableId="525603336">
    <w:abstractNumId w:val="71"/>
  </w:num>
  <w:num w:numId="50" w16cid:durableId="1955093976">
    <w:abstractNumId w:val="47"/>
  </w:num>
  <w:num w:numId="51" w16cid:durableId="2074816892">
    <w:abstractNumId w:val="104"/>
  </w:num>
  <w:num w:numId="52" w16cid:durableId="230429612">
    <w:abstractNumId w:val="114"/>
  </w:num>
  <w:num w:numId="53" w16cid:durableId="538592283">
    <w:abstractNumId w:val="39"/>
  </w:num>
  <w:num w:numId="54" w16cid:durableId="1586305159">
    <w:abstractNumId w:val="64"/>
  </w:num>
  <w:num w:numId="55" w16cid:durableId="1429302762">
    <w:abstractNumId w:val="89"/>
  </w:num>
  <w:num w:numId="56" w16cid:durableId="1878853064">
    <w:abstractNumId w:val="113"/>
  </w:num>
  <w:num w:numId="57" w16cid:durableId="512382027">
    <w:abstractNumId w:val="63"/>
  </w:num>
  <w:num w:numId="58" w16cid:durableId="1789541569">
    <w:abstractNumId w:val="108"/>
  </w:num>
  <w:num w:numId="59" w16cid:durableId="584609704">
    <w:abstractNumId w:val="44"/>
  </w:num>
  <w:num w:numId="60" w16cid:durableId="126437860">
    <w:abstractNumId w:val="118"/>
  </w:num>
  <w:num w:numId="61" w16cid:durableId="1169055832">
    <w:abstractNumId w:val="46"/>
  </w:num>
  <w:num w:numId="62" w16cid:durableId="1324430308">
    <w:abstractNumId w:val="55"/>
  </w:num>
  <w:num w:numId="63" w16cid:durableId="784235209">
    <w:abstractNumId w:val="91"/>
  </w:num>
  <w:num w:numId="64" w16cid:durableId="1291396527">
    <w:abstractNumId w:val="101"/>
  </w:num>
  <w:num w:numId="65" w16cid:durableId="1781758419">
    <w:abstractNumId w:val="92"/>
  </w:num>
  <w:num w:numId="66" w16cid:durableId="952634609">
    <w:abstractNumId w:val="77"/>
  </w:num>
  <w:num w:numId="67" w16cid:durableId="1023870259">
    <w:abstractNumId w:val="58"/>
  </w:num>
  <w:num w:numId="68" w16cid:durableId="751777881">
    <w:abstractNumId w:val="112"/>
  </w:num>
  <w:num w:numId="69" w16cid:durableId="1710953089">
    <w:abstractNumId w:val="54"/>
  </w:num>
  <w:num w:numId="70" w16cid:durableId="1008364320">
    <w:abstractNumId w:val="86"/>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mail KAYAHAN">
    <w15:presenceInfo w15:providerId="AD" w15:userId="S::ismail.kayahan@isikun.edu.tr::a76d5d39-fd79-4b8c-baaa-da7d2b9878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ED"/>
    <w:rsid w:val="00000F5A"/>
    <w:rsid w:val="00001141"/>
    <w:rsid w:val="000012CB"/>
    <w:rsid w:val="0000193F"/>
    <w:rsid w:val="00001EBE"/>
    <w:rsid w:val="0000253C"/>
    <w:rsid w:val="0000298A"/>
    <w:rsid w:val="00002BF4"/>
    <w:rsid w:val="00002F8F"/>
    <w:rsid w:val="000035AF"/>
    <w:rsid w:val="000036B2"/>
    <w:rsid w:val="000039EE"/>
    <w:rsid w:val="0000400F"/>
    <w:rsid w:val="00004255"/>
    <w:rsid w:val="00004CD3"/>
    <w:rsid w:val="000059AB"/>
    <w:rsid w:val="000060AF"/>
    <w:rsid w:val="000062C7"/>
    <w:rsid w:val="000063C0"/>
    <w:rsid w:val="0000667A"/>
    <w:rsid w:val="00006A23"/>
    <w:rsid w:val="0000716D"/>
    <w:rsid w:val="0000739E"/>
    <w:rsid w:val="00007C6F"/>
    <w:rsid w:val="00007CC5"/>
    <w:rsid w:val="00007D67"/>
    <w:rsid w:val="00010047"/>
    <w:rsid w:val="00010143"/>
    <w:rsid w:val="00010332"/>
    <w:rsid w:val="000109BF"/>
    <w:rsid w:val="00011799"/>
    <w:rsid w:val="00011BDF"/>
    <w:rsid w:val="000129EC"/>
    <w:rsid w:val="00012B48"/>
    <w:rsid w:val="000130D3"/>
    <w:rsid w:val="000134ED"/>
    <w:rsid w:val="00013D20"/>
    <w:rsid w:val="00014472"/>
    <w:rsid w:val="000147D9"/>
    <w:rsid w:val="000152BA"/>
    <w:rsid w:val="000158ED"/>
    <w:rsid w:val="000159B1"/>
    <w:rsid w:val="00015B89"/>
    <w:rsid w:val="00015BED"/>
    <w:rsid w:val="00016660"/>
    <w:rsid w:val="000167E8"/>
    <w:rsid w:val="00016BF1"/>
    <w:rsid w:val="0001706B"/>
    <w:rsid w:val="000172C6"/>
    <w:rsid w:val="0001742B"/>
    <w:rsid w:val="00017672"/>
    <w:rsid w:val="000176EA"/>
    <w:rsid w:val="00017815"/>
    <w:rsid w:val="0001787B"/>
    <w:rsid w:val="00017CD2"/>
    <w:rsid w:val="00020076"/>
    <w:rsid w:val="00020269"/>
    <w:rsid w:val="00020533"/>
    <w:rsid w:val="000205A3"/>
    <w:rsid w:val="00020726"/>
    <w:rsid w:val="00020A8C"/>
    <w:rsid w:val="0002212B"/>
    <w:rsid w:val="000222B8"/>
    <w:rsid w:val="000226D0"/>
    <w:rsid w:val="00022743"/>
    <w:rsid w:val="000227B5"/>
    <w:rsid w:val="0002286A"/>
    <w:rsid w:val="00022996"/>
    <w:rsid w:val="00023B9F"/>
    <w:rsid w:val="00023F97"/>
    <w:rsid w:val="00024198"/>
    <w:rsid w:val="00024320"/>
    <w:rsid w:val="00024552"/>
    <w:rsid w:val="000246EE"/>
    <w:rsid w:val="00024EB1"/>
    <w:rsid w:val="00025116"/>
    <w:rsid w:val="00025A43"/>
    <w:rsid w:val="00025D18"/>
    <w:rsid w:val="00026706"/>
    <w:rsid w:val="00026FE7"/>
    <w:rsid w:val="00027672"/>
    <w:rsid w:val="000277D4"/>
    <w:rsid w:val="000302E7"/>
    <w:rsid w:val="0003032D"/>
    <w:rsid w:val="00030E29"/>
    <w:rsid w:val="00030FA7"/>
    <w:rsid w:val="00031088"/>
    <w:rsid w:val="000310DC"/>
    <w:rsid w:val="0003133F"/>
    <w:rsid w:val="0003167E"/>
    <w:rsid w:val="000320D9"/>
    <w:rsid w:val="0003210F"/>
    <w:rsid w:val="00032498"/>
    <w:rsid w:val="00032575"/>
    <w:rsid w:val="000327B9"/>
    <w:rsid w:val="00032882"/>
    <w:rsid w:val="000329C2"/>
    <w:rsid w:val="00032A69"/>
    <w:rsid w:val="00033339"/>
    <w:rsid w:val="000333DE"/>
    <w:rsid w:val="00033439"/>
    <w:rsid w:val="000335BC"/>
    <w:rsid w:val="0003382D"/>
    <w:rsid w:val="00033F0E"/>
    <w:rsid w:val="000343AE"/>
    <w:rsid w:val="000344D0"/>
    <w:rsid w:val="0003458A"/>
    <w:rsid w:val="00034E10"/>
    <w:rsid w:val="0003504A"/>
    <w:rsid w:val="00035477"/>
    <w:rsid w:val="00035BD9"/>
    <w:rsid w:val="00036FBD"/>
    <w:rsid w:val="0003704F"/>
    <w:rsid w:val="00037162"/>
    <w:rsid w:val="000371AB"/>
    <w:rsid w:val="000371CC"/>
    <w:rsid w:val="0003740E"/>
    <w:rsid w:val="000378CB"/>
    <w:rsid w:val="00037EFD"/>
    <w:rsid w:val="00040558"/>
    <w:rsid w:val="00040B9C"/>
    <w:rsid w:val="0004119A"/>
    <w:rsid w:val="000416E4"/>
    <w:rsid w:val="00041813"/>
    <w:rsid w:val="0004197C"/>
    <w:rsid w:val="00041986"/>
    <w:rsid w:val="00041AB4"/>
    <w:rsid w:val="00041D75"/>
    <w:rsid w:val="00041E65"/>
    <w:rsid w:val="00042776"/>
    <w:rsid w:val="000443DD"/>
    <w:rsid w:val="00044E4F"/>
    <w:rsid w:val="00045A6B"/>
    <w:rsid w:val="00045B79"/>
    <w:rsid w:val="00045EE0"/>
    <w:rsid w:val="000465C2"/>
    <w:rsid w:val="00046D88"/>
    <w:rsid w:val="0004745B"/>
    <w:rsid w:val="0004778B"/>
    <w:rsid w:val="00047CA3"/>
    <w:rsid w:val="00047E99"/>
    <w:rsid w:val="00050222"/>
    <w:rsid w:val="00050620"/>
    <w:rsid w:val="00050EC0"/>
    <w:rsid w:val="000514E6"/>
    <w:rsid w:val="000517CB"/>
    <w:rsid w:val="0005193A"/>
    <w:rsid w:val="00052035"/>
    <w:rsid w:val="00052AB8"/>
    <w:rsid w:val="00052E59"/>
    <w:rsid w:val="00052EAF"/>
    <w:rsid w:val="00052FD9"/>
    <w:rsid w:val="000530BE"/>
    <w:rsid w:val="00053725"/>
    <w:rsid w:val="00053960"/>
    <w:rsid w:val="000543B3"/>
    <w:rsid w:val="000547AE"/>
    <w:rsid w:val="00054867"/>
    <w:rsid w:val="00054932"/>
    <w:rsid w:val="00054BB1"/>
    <w:rsid w:val="00054F38"/>
    <w:rsid w:val="00055D36"/>
    <w:rsid w:val="00056311"/>
    <w:rsid w:val="000579EA"/>
    <w:rsid w:val="00060657"/>
    <w:rsid w:val="00060F4C"/>
    <w:rsid w:val="00061824"/>
    <w:rsid w:val="00062473"/>
    <w:rsid w:val="00062633"/>
    <w:rsid w:val="00062B00"/>
    <w:rsid w:val="00062E0E"/>
    <w:rsid w:val="00062F83"/>
    <w:rsid w:val="000631DC"/>
    <w:rsid w:val="0006397B"/>
    <w:rsid w:val="000639C4"/>
    <w:rsid w:val="00063DC5"/>
    <w:rsid w:val="00064447"/>
    <w:rsid w:val="00064AA7"/>
    <w:rsid w:val="00064DA7"/>
    <w:rsid w:val="00065719"/>
    <w:rsid w:val="00065741"/>
    <w:rsid w:val="00065CA3"/>
    <w:rsid w:val="00065D33"/>
    <w:rsid w:val="000663F3"/>
    <w:rsid w:val="00066BA5"/>
    <w:rsid w:val="00066BE1"/>
    <w:rsid w:val="0006739F"/>
    <w:rsid w:val="0006765C"/>
    <w:rsid w:val="00067A4C"/>
    <w:rsid w:val="0007082B"/>
    <w:rsid w:val="00070932"/>
    <w:rsid w:val="00070AFE"/>
    <w:rsid w:val="00070BB6"/>
    <w:rsid w:val="00070E70"/>
    <w:rsid w:val="00071564"/>
    <w:rsid w:val="0007156B"/>
    <w:rsid w:val="00071617"/>
    <w:rsid w:val="00071684"/>
    <w:rsid w:val="000727F2"/>
    <w:rsid w:val="0007285B"/>
    <w:rsid w:val="0007299D"/>
    <w:rsid w:val="00072DA3"/>
    <w:rsid w:val="00072FF3"/>
    <w:rsid w:val="000730A9"/>
    <w:rsid w:val="00073329"/>
    <w:rsid w:val="00073535"/>
    <w:rsid w:val="000735B2"/>
    <w:rsid w:val="00073822"/>
    <w:rsid w:val="00073A34"/>
    <w:rsid w:val="00073BD9"/>
    <w:rsid w:val="00074263"/>
    <w:rsid w:val="00074284"/>
    <w:rsid w:val="00074F6B"/>
    <w:rsid w:val="0007504D"/>
    <w:rsid w:val="00075382"/>
    <w:rsid w:val="00075965"/>
    <w:rsid w:val="00076707"/>
    <w:rsid w:val="00076891"/>
    <w:rsid w:val="000776C5"/>
    <w:rsid w:val="00077905"/>
    <w:rsid w:val="00077EE5"/>
    <w:rsid w:val="0008076B"/>
    <w:rsid w:val="000812A1"/>
    <w:rsid w:val="00081781"/>
    <w:rsid w:val="00081C1C"/>
    <w:rsid w:val="00081E42"/>
    <w:rsid w:val="00082390"/>
    <w:rsid w:val="00082504"/>
    <w:rsid w:val="000829E5"/>
    <w:rsid w:val="00082E11"/>
    <w:rsid w:val="00083323"/>
    <w:rsid w:val="00083879"/>
    <w:rsid w:val="00083D6C"/>
    <w:rsid w:val="000848C5"/>
    <w:rsid w:val="00084F14"/>
    <w:rsid w:val="0008511F"/>
    <w:rsid w:val="00085202"/>
    <w:rsid w:val="000859A6"/>
    <w:rsid w:val="00085DF8"/>
    <w:rsid w:val="00086263"/>
    <w:rsid w:val="000865F0"/>
    <w:rsid w:val="00086A7D"/>
    <w:rsid w:val="00086B9F"/>
    <w:rsid w:val="00086C4B"/>
    <w:rsid w:val="00086DD1"/>
    <w:rsid w:val="00087825"/>
    <w:rsid w:val="00087E55"/>
    <w:rsid w:val="000903E5"/>
    <w:rsid w:val="0009040B"/>
    <w:rsid w:val="000908B6"/>
    <w:rsid w:val="00090A44"/>
    <w:rsid w:val="000910E9"/>
    <w:rsid w:val="0009116C"/>
    <w:rsid w:val="00091F6D"/>
    <w:rsid w:val="00092EAE"/>
    <w:rsid w:val="00093178"/>
    <w:rsid w:val="00093A08"/>
    <w:rsid w:val="00093A60"/>
    <w:rsid w:val="00093F1E"/>
    <w:rsid w:val="00094346"/>
    <w:rsid w:val="000955B4"/>
    <w:rsid w:val="00095E9A"/>
    <w:rsid w:val="00096014"/>
    <w:rsid w:val="00096327"/>
    <w:rsid w:val="00096C1B"/>
    <w:rsid w:val="000971BE"/>
    <w:rsid w:val="00097C70"/>
    <w:rsid w:val="000A0D5F"/>
    <w:rsid w:val="000A0F2C"/>
    <w:rsid w:val="000A19D0"/>
    <w:rsid w:val="000A225B"/>
    <w:rsid w:val="000A282E"/>
    <w:rsid w:val="000A2982"/>
    <w:rsid w:val="000A29D0"/>
    <w:rsid w:val="000A33B1"/>
    <w:rsid w:val="000A33DD"/>
    <w:rsid w:val="000A3A93"/>
    <w:rsid w:val="000A42F7"/>
    <w:rsid w:val="000A4AC6"/>
    <w:rsid w:val="000A4B18"/>
    <w:rsid w:val="000A4BEA"/>
    <w:rsid w:val="000A4C51"/>
    <w:rsid w:val="000A5A29"/>
    <w:rsid w:val="000A5FFD"/>
    <w:rsid w:val="000A6B58"/>
    <w:rsid w:val="000A6DA9"/>
    <w:rsid w:val="000A731A"/>
    <w:rsid w:val="000A7DC3"/>
    <w:rsid w:val="000B0073"/>
    <w:rsid w:val="000B0A88"/>
    <w:rsid w:val="000B0C7A"/>
    <w:rsid w:val="000B0F5C"/>
    <w:rsid w:val="000B16C7"/>
    <w:rsid w:val="000B1B08"/>
    <w:rsid w:val="000B1C21"/>
    <w:rsid w:val="000B1D0E"/>
    <w:rsid w:val="000B3238"/>
    <w:rsid w:val="000B363D"/>
    <w:rsid w:val="000B3CFF"/>
    <w:rsid w:val="000B3DE4"/>
    <w:rsid w:val="000B4450"/>
    <w:rsid w:val="000B48E0"/>
    <w:rsid w:val="000B4987"/>
    <w:rsid w:val="000B50B3"/>
    <w:rsid w:val="000B510C"/>
    <w:rsid w:val="000B5595"/>
    <w:rsid w:val="000B575A"/>
    <w:rsid w:val="000B6877"/>
    <w:rsid w:val="000B6A95"/>
    <w:rsid w:val="000B76F7"/>
    <w:rsid w:val="000B7702"/>
    <w:rsid w:val="000B78C3"/>
    <w:rsid w:val="000C02B9"/>
    <w:rsid w:val="000C058C"/>
    <w:rsid w:val="000C0B59"/>
    <w:rsid w:val="000C0BEA"/>
    <w:rsid w:val="000C2996"/>
    <w:rsid w:val="000C3071"/>
    <w:rsid w:val="000C3481"/>
    <w:rsid w:val="000C34CD"/>
    <w:rsid w:val="000C3824"/>
    <w:rsid w:val="000C3F7E"/>
    <w:rsid w:val="000C4089"/>
    <w:rsid w:val="000C420E"/>
    <w:rsid w:val="000C4BE2"/>
    <w:rsid w:val="000C4D85"/>
    <w:rsid w:val="000C56FA"/>
    <w:rsid w:val="000C5730"/>
    <w:rsid w:val="000C5995"/>
    <w:rsid w:val="000C6BF7"/>
    <w:rsid w:val="000C6F1E"/>
    <w:rsid w:val="000C723A"/>
    <w:rsid w:val="000D076A"/>
    <w:rsid w:val="000D0D7E"/>
    <w:rsid w:val="000D133C"/>
    <w:rsid w:val="000D14CD"/>
    <w:rsid w:val="000D15B0"/>
    <w:rsid w:val="000D16ED"/>
    <w:rsid w:val="000D1F7A"/>
    <w:rsid w:val="000D23FB"/>
    <w:rsid w:val="000D2C3C"/>
    <w:rsid w:val="000D304E"/>
    <w:rsid w:val="000D3651"/>
    <w:rsid w:val="000D3B7D"/>
    <w:rsid w:val="000D3EF8"/>
    <w:rsid w:val="000D3F6F"/>
    <w:rsid w:val="000D4F46"/>
    <w:rsid w:val="000D5F52"/>
    <w:rsid w:val="000D6231"/>
    <w:rsid w:val="000D658F"/>
    <w:rsid w:val="000D66A0"/>
    <w:rsid w:val="000D680D"/>
    <w:rsid w:val="000D6AB0"/>
    <w:rsid w:val="000D6DA2"/>
    <w:rsid w:val="000D6DCB"/>
    <w:rsid w:val="000D6EA8"/>
    <w:rsid w:val="000D7AFA"/>
    <w:rsid w:val="000D7F90"/>
    <w:rsid w:val="000E0023"/>
    <w:rsid w:val="000E0774"/>
    <w:rsid w:val="000E0825"/>
    <w:rsid w:val="000E09F4"/>
    <w:rsid w:val="000E1240"/>
    <w:rsid w:val="000E1553"/>
    <w:rsid w:val="000E1E72"/>
    <w:rsid w:val="000E1EDA"/>
    <w:rsid w:val="000E2611"/>
    <w:rsid w:val="000E2EAB"/>
    <w:rsid w:val="000E312F"/>
    <w:rsid w:val="000E3BA8"/>
    <w:rsid w:val="000E3CE6"/>
    <w:rsid w:val="000E3D02"/>
    <w:rsid w:val="000E4162"/>
    <w:rsid w:val="000E495F"/>
    <w:rsid w:val="000E4A95"/>
    <w:rsid w:val="000E5028"/>
    <w:rsid w:val="000E5152"/>
    <w:rsid w:val="000E545D"/>
    <w:rsid w:val="000E5F38"/>
    <w:rsid w:val="000E6456"/>
    <w:rsid w:val="000E66B6"/>
    <w:rsid w:val="000E6A04"/>
    <w:rsid w:val="000E6AA3"/>
    <w:rsid w:val="000E6C2C"/>
    <w:rsid w:val="000E738A"/>
    <w:rsid w:val="000E7552"/>
    <w:rsid w:val="000E7F02"/>
    <w:rsid w:val="000E7FDC"/>
    <w:rsid w:val="000F0B4F"/>
    <w:rsid w:val="000F14EF"/>
    <w:rsid w:val="000F280C"/>
    <w:rsid w:val="000F2BBE"/>
    <w:rsid w:val="000F2E3F"/>
    <w:rsid w:val="000F2EC8"/>
    <w:rsid w:val="000F32B8"/>
    <w:rsid w:val="000F3705"/>
    <w:rsid w:val="000F371F"/>
    <w:rsid w:val="000F3EA1"/>
    <w:rsid w:val="000F3F26"/>
    <w:rsid w:val="000F438B"/>
    <w:rsid w:val="000F4840"/>
    <w:rsid w:val="000F4F10"/>
    <w:rsid w:val="000F562A"/>
    <w:rsid w:val="000F591A"/>
    <w:rsid w:val="000F653B"/>
    <w:rsid w:val="000F6AB3"/>
    <w:rsid w:val="000F75AD"/>
    <w:rsid w:val="000F794C"/>
    <w:rsid w:val="000FA732"/>
    <w:rsid w:val="0010036F"/>
    <w:rsid w:val="001005BE"/>
    <w:rsid w:val="0010089A"/>
    <w:rsid w:val="00101EB9"/>
    <w:rsid w:val="001023FA"/>
    <w:rsid w:val="0010242E"/>
    <w:rsid w:val="001025A9"/>
    <w:rsid w:val="001025C8"/>
    <w:rsid w:val="00103789"/>
    <w:rsid w:val="00103A5D"/>
    <w:rsid w:val="0010469E"/>
    <w:rsid w:val="00104B5F"/>
    <w:rsid w:val="00105820"/>
    <w:rsid w:val="0010641B"/>
    <w:rsid w:val="001064F8"/>
    <w:rsid w:val="00106617"/>
    <w:rsid w:val="001078D5"/>
    <w:rsid w:val="00107EFF"/>
    <w:rsid w:val="00110497"/>
    <w:rsid w:val="00110782"/>
    <w:rsid w:val="00110CBB"/>
    <w:rsid w:val="00110D27"/>
    <w:rsid w:val="00110DDA"/>
    <w:rsid w:val="0011127B"/>
    <w:rsid w:val="00111A36"/>
    <w:rsid w:val="00111F74"/>
    <w:rsid w:val="00111FC2"/>
    <w:rsid w:val="001122CE"/>
    <w:rsid w:val="00112337"/>
    <w:rsid w:val="0011268F"/>
    <w:rsid w:val="00113004"/>
    <w:rsid w:val="00113A82"/>
    <w:rsid w:val="001142A7"/>
    <w:rsid w:val="00114DA2"/>
    <w:rsid w:val="0011514D"/>
    <w:rsid w:val="001156CE"/>
    <w:rsid w:val="0011579D"/>
    <w:rsid w:val="00115A00"/>
    <w:rsid w:val="00115C43"/>
    <w:rsid w:val="00115E8F"/>
    <w:rsid w:val="00116060"/>
    <w:rsid w:val="001163FA"/>
    <w:rsid w:val="00116F6F"/>
    <w:rsid w:val="001179AD"/>
    <w:rsid w:val="00117F19"/>
    <w:rsid w:val="00120FDE"/>
    <w:rsid w:val="00121366"/>
    <w:rsid w:val="00121442"/>
    <w:rsid w:val="0012152E"/>
    <w:rsid w:val="00121F17"/>
    <w:rsid w:val="00121F48"/>
    <w:rsid w:val="00122473"/>
    <w:rsid w:val="001228E6"/>
    <w:rsid w:val="00122B58"/>
    <w:rsid w:val="00123E56"/>
    <w:rsid w:val="001242BC"/>
    <w:rsid w:val="001242FB"/>
    <w:rsid w:val="00125503"/>
    <w:rsid w:val="00125B05"/>
    <w:rsid w:val="00125EBB"/>
    <w:rsid w:val="00126F64"/>
    <w:rsid w:val="0012715F"/>
    <w:rsid w:val="00127468"/>
    <w:rsid w:val="00127B0C"/>
    <w:rsid w:val="00127DA5"/>
    <w:rsid w:val="00130D47"/>
    <w:rsid w:val="00131388"/>
    <w:rsid w:val="001317D9"/>
    <w:rsid w:val="00131909"/>
    <w:rsid w:val="00131A97"/>
    <w:rsid w:val="00131D47"/>
    <w:rsid w:val="00131FA8"/>
    <w:rsid w:val="00132BEA"/>
    <w:rsid w:val="0013306B"/>
    <w:rsid w:val="00133658"/>
    <w:rsid w:val="00133B7A"/>
    <w:rsid w:val="00133F6A"/>
    <w:rsid w:val="001340FC"/>
    <w:rsid w:val="001346AA"/>
    <w:rsid w:val="00135045"/>
    <w:rsid w:val="0013543F"/>
    <w:rsid w:val="00135767"/>
    <w:rsid w:val="00135C01"/>
    <w:rsid w:val="001372CF"/>
    <w:rsid w:val="001377C3"/>
    <w:rsid w:val="00137BFD"/>
    <w:rsid w:val="0013E5AC"/>
    <w:rsid w:val="001406C7"/>
    <w:rsid w:val="00140B0E"/>
    <w:rsid w:val="00140E1E"/>
    <w:rsid w:val="00140F41"/>
    <w:rsid w:val="001411EC"/>
    <w:rsid w:val="001411F4"/>
    <w:rsid w:val="00141268"/>
    <w:rsid w:val="001414A2"/>
    <w:rsid w:val="00141673"/>
    <w:rsid w:val="001416E2"/>
    <w:rsid w:val="00141ECE"/>
    <w:rsid w:val="001424E0"/>
    <w:rsid w:val="00142DFB"/>
    <w:rsid w:val="0014309B"/>
    <w:rsid w:val="00143111"/>
    <w:rsid w:val="00143AA2"/>
    <w:rsid w:val="00143BF4"/>
    <w:rsid w:val="00143C03"/>
    <w:rsid w:val="001446AB"/>
    <w:rsid w:val="00145503"/>
    <w:rsid w:val="00145540"/>
    <w:rsid w:val="00145864"/>
    <w:rsid w:val="00145936"/>
    <w:rsid w:val="00145AC7"/>
    <w:rsid w:val="00145EFE"/>
    <w:rsid w:val="001465B8"/>
    <w:rsid w:val="001471E6"/>
    <w:rsid w:val="0014787A"/>
    <w:rsid w:val="0014791A"/>
    <w:rsid w:val="0015033A"/>
    <w:rsid w:val="001505BA"/>
    <w:rsid w:val="00150A17"/>
    <w:rsid w:val="00150B81"/>
    <w:rsid w:val="00150CE0"/>
    <w:rsid w:val="00151B16"/>
    <w:rsid w:val="001521E4"/>
    <w:rsid w:val="001521EB"/>
    <w:rsid w:val="001523A1"/>
    <w:rsid w:val="00152A49"/>
    <w:rsid w:val="00152A71"/>
    <w:rsid w:val="00152AB1"/>
    <w:rsid w:val="00152B02"/>
    <w:rsid w:val="00152C84"/>
    <w:rsid w:val="00152D18"/>
    <w:rsid w:val="00152F62"/>
    <w:rsid w:val="00153236"/>
    <w:rsid w:val="0015389C"/>
    <w:rsid w:val="00153BB3"/>
    <w:rsid w:val="00153BEB"/>
    <w:rsid w:val="0015424B"/>
    <w:rsid w:val="00155240"/>
    <w:rsid w:val="001552A7"/>
    <w:rsid w:val="00155A7B"/>
    <w:rsid w:val="00155BDE"/>
    <w:rsid w:val="00155BF1"/>
    <w:rsid w:val="00155F35"/>
    <w:rsid w:val="0015600E"/>
    <w:rsid w:val="001563FC"/>
    <w:rsid w:val="001565F6"/>
    <w:rsid w:val="00156944"/>
    <w:rsid w:val="00156B90"/>
    <w:rsid w:val="00156CEE"/>
    <w:rsid w:val="001578FB"/>
    <w:rsid w:val="0015793C"/>
    <w:rsid w:val="00157A9B"/>
    <w:rsid w:val="00157B26"/>
    <w:rsid w:val="00160044"/>
    <w:rsid w:val="00160AA6"/>
    <w:rsid w:val="00161A0F"/>
    <w:rsid w:val="00161CF8"/>
    <w:rsid w:val="00161DE1"/>
    <w:rsid w:val="001624D6"/>
    <w:rsid w:val="001625B5"/>
    <w:rsid w:val="0016283F"/>
    <w:rsid w:val="00163DD6"/>
    <w:rsid w:val="001649D6"/>
    <w:rsid w:val="00164FB5"/>
    <w:rsid w:val="00165851"/>
    <w:rsid w:val="00165B30"/>
    <w:rsid w:val="00165C6B"/>
    <w:rsid w:val="00165E30"/>
    <w:rsid w:val="00166292"/>
    <w:rsid w:val="001664F7"/>
    <w:rsid w:val="00167573"/>
    <w:rsid w:val="00167CBA"/>
    <w:rsid w:val="00167EBB"/>
    <w:rsid w:val="001709B6"/>
    <w:rsid w:val="00170BD4"/>
    <w:rsid w:val="00170D24"/>
    <w:rsid w:val="00171147"/>
    <w:rsid w:val="0017140C"/>
    <w:rsid w:val="001717F1"/>
    <w:rsid w:val="00171AED"/>
    <w:rsid w:val="00171C99"/>
    <w:rsid w:val="00171DF3"/>
    <w:rsid w:val="00171FCD"/>
    <w:rsid w:val="001726A6"/>
    <w:rsid w:val="00172C28"/>
    <w:rsid w:val="0017332F"/>
    <w:rsid w:val="0017384F"/>
    <w:rsid w:val="00173A77"/>
    <w:rsid w:val="00173D81"/>
    <w:rsid w:val="00173E21"/>
    <w:rsid w:val="00173E5D"/>
    <w:rsid w:val="00173F44"/>
    <w:rsid w:val="00174072"/>
    <w:rsid w:val="00174170"/>
    <w:rsid w:val="001747A5"/>
    <w:rsid w:val="00174A21"/>
    <w:rsid w:val="00174C78"/>
    <w:rsid w:val="00174D28"/>
    <w:rsid w:val="00174F70"/>
    <w:rsid w:val="0017503F"/>
    <w:rsid w:val="0017593C"/>
    <w:rsid w:val="00175B0C"/>
    <w:rsid w:val="00175BE5"/>
    <w:rsid w:val="00175D11"/>
    <w:rsid w:val="00175D40"/>
    <w:rsid w:val="00175DC3"/>
    <w:rsid w:val="00176E56"/>
    <w:rsid w:val="00176FFE"/>
    <w:rsid w:val="00177116"/>
    <w:rsid w:val="00177899"/>
    <w:rsid w:val="00180731"/>
    <w:rsid w:val="00180B3E"/>
    <w:rsid w:val="0018120E"/>
    <w:rsid w:val="00181AC4"/>
    <w:rsid w:val="00181BD2"/>
    <w:rsid w:val="00182081"/>
    <w:rsid w:val="0018233F"/>
    <w:rsid w:val="00182418"/>
    <w:rsid w:val="0018262E"/>
    <w:rsid w:val="001829C1"/>
    <w:rsid w:val="00182A56"/>
    <w:rsid w:val="00182CBC"/>
    <w:rsid w:val="00182F87"/>
    <w:rsid w:val="0018390B"/>
    <w:rsid w:val="00183A4C"/>
    <w:rsid w:val="00183C2B"/>
    <w:rsid w:val="0018447A"/>
    <w:rsid w:val="00184669"/>
    <w:rsid w:val="001847E1"/>
    <w:rsid w:val="00185575"/>
    <w:rsid w:val="00185984"/>
    <w:rsid w:val="00185B09"/>
    <w:rsid w:val="00186186"/>
    <w:rsid w:val="0018630E"/>
    <w:rsid w:val="00186D8F"/>
    <w:rsid w:val="0018791C"/>
    <w:rsid w:val="00187AEC"/>
    <w:rsid w:val="00187EF3"/>
    <w:rsid w:val="0019026F"/>
    <w:rsid w:val="00190A51"/>
    <w:rsid w:val="0019117A"/>
    <w:rsid w:val="00191489"/>
    <w:rsid w:val="001914CC"/>
    <w:rsid w:val="0019160E"/>
    <w:rsid w:val="00191DB2"/>
    <w:rsid w:val="00191FBF"/>
    <w:rsid w:val="0019220E"/>
    <w:rsid w:val="0019290F"/>
    <w:rsid w:val="00192BC8"/>
    <w:rsid w:val="001930C1"/>
    <w:rsid w:val="0019358A"/>
    <w:rsid w:val="00193B70"/>
    <w:rsid w:val="00193D0D"/>
    <w:rsid w:val="0019418C"/>
    <w:rsid w:val="001943B0"/>
    <w:rsid w:val="001944CC"/>
    <w:rsid w:val="00194655"/>
    <w:rsid w:val="00194686"/>
    <w:rsid w:val="001948EB"/>
    <w:rsid w:val="00194E15"/>
    <w:rsid w:val="001951C2"/>
    <w:rsid w:val="001952C2"/>
    <w:rsid w:val="00195708"/>
    <w:rsid w:val="001957DA"/>
    <w:rsid w:val="00195DF6"/>
    <w:rsid w:val="001962BC"/>
    <w:rsid w:val="00196465"/>
    <w:rsid w:val="00196CFC"/>
    <w:rsid w:val="00197A3C"/>
    <w:rsid w:val="001A049C"/>
    <w:rsid w:val="001A0712"/>
    <w:rsid w:val="001A08FA"/>
    <w:rsid w:val="001A1513"/>
    <w:rsid w:val="001A1790"/>
    <w:rsid w:val="001A191F"/>
    <w:rsid w:val="001A251E"/>
    <w:rsid w:val="001A2AA0"/>
    <w:rsid w:val="001A37D5"/>
    <w:rsid w:val="001A3DE3"/>
    <w:rsid w:val="001A44FE"/>
    <w:rsid w:val="001A48AC"/>
    <w:rsid w:val="001A4EC7"/>
    <w:rsid w:val="001A515D"/>
    <w:rsid w:val="001A53CB"/>
    <w:rsid w:val="001A5653"/>
    <w:rsid w:val="001A5A00"/>
    <w:rsid w:val="001A5C03"/>
    <w:rsid w:val="001A5C2D"/>
    <w:rsid w:val="001A5CC1"/>
    <w:rsid w:val="001A5EE5"/>
    <w:rsid w:val="001A6A38"/>
    <w:rsid w:val="001A6DA8"/>
    <w:rsid w:val="001A6E9A"/>
    <w:rsid w:val="001A6F34"/>
    <w:rsid w:val="001A7160"/>
    <w:rsid w:val="001A77FD"/>
    <w:rsid w:val="001A78BE"/>
    <w:rsid w:val="001A792F"/>
    <w:rsid w:val="001B03AE"/>
    <w:rsid w:val="001B0839"/>
    <w:rsid w:val="001B08F0"/>
    <w:rsid w:val="001B0A40"/>
    <w:rsid w:val="001B0BD9"/>
    <w:rsid w:val="001B0E78"/>
    <w:rsid w:val="001B0ED4"/>
    <w:rsid w:val="001B124E"/>
    <w:rsid w:val="001B136B"/>
    <w:rsid w:val="001B1CC0"/>
    <w:rsid w:val="001B203E"/>
    <w:rsid w:val="001B23CA"/>
    <w:rsid w:val="001B256B"/>
    <w:rsid w:val="001B265D"/>
    <w:rsid w:val="001B28FE"/>
    <w:rsid w:val="001B2C0E"/>
    <w:rsid w:val="001B318B"/>
    <w:rsid w:val="001B3310"/>
    <w:rsid w:val="001B3583"/>
    <w:rsid w:val="001B3D7B"/>
    <w:rsid w:val="001B3FF0"/>
    <w:rsid w:val="001B460A"/>
    <w:rsid w:val="001B4CD9"/>
    <w:rsid w:val="001B4DD2"/>
    <w:rsid w:val="001B4F30"/>
    <w:rsid w:val="001B5AF8"/>
    <w:rsid w:val="001B5E9F"/>
    <w:rsid w:val="001B684A"/>
    <w:rsid w:val="001B698E"/>
    <w:rsid w:val="001B6BD7"/>
    <w:rsid w:val="001B750C"/>
    <w:rsid w:val="001B76A4"/>
    <w:rsid w:val="001B7A08"/>
    <w:rsid w:val="001B7A3D"/>
    <w:rsid w:val="001C0064"/>
    <w:rsid w:val="001C02C9"/>
    <w:rsid w:val="001C0824"/>
    <w:rsid w:val="001C08F6"/>
    <w:rsid w:val="001C1317"/>
    <w:rsid w:val="001C1430"/>
    <w:rsid w:val="001C17C7"/>
    <w:rsid w:val="001C1C60"/>
    <w:rsid w:val="001C1C83"/>
    <w:rsid w:val="001C28B1"/>
    <w:rsid w:val="001C38A9"/>
    <w:rsid w:val="001C3BDA"/>
    <w:rsid w:val="001C42CE"/>
    <w:rsid w:val="001C58DF"/>
    <w:rsid w:val="001C5F37"/>
    <w:rsid w:val="001C62BF"/>
    <w:rsid w:val="001C6472"/>
    <w:rsid w:val="001C6FF4"/>
    <w:rsid w:val="001C7E6F"/>
    <w:rsid w:val="001D02E7"/>
    <w:rsid w:val="001D0371"/>
    <w:rsid w:val="001D0997"/>
    <w:rsid w:val="001D0A68"/>
    <w:rsid w:val="001D0AD1"/>
    <w:rsid w:val="001D1387"/>
    <w:rsid w:val="001D1CF7"/>
    <w:rsid w:val="001D1E17"/>
    <w:rsid w:val="001D205D"/>
    <w:rsid w:val="001D2196"/>
    <w:rsid w:val="001D25C3"/>
    <w:rsid w:val="001D2703"/>
    <w:rsid w:val="001D2A93"/>
    <w:rsid w:val="001D2B12"/>
    <w:rsid w:val="001D2C78"/>
    <w:rsid w:val="001D325E"/>
    <w:rsid w:val="001D3721"/>
    <w:rsid w:val="001D3762"/>
    <w:rsid w:val="001D37DF"/>
    <w:rsid w:val="001D40EC"/>
    <w:rsid w:val="001D473B"/>
    <w:rsid w:val="001D4CB0"/>
    <w:rsid w:val="001D5BC5"/>
    <w:rsid w:val="001D62FC"/>
    <w:rsid w:val="001D65C2"/>
    <w:rsid w:val="001D65C9"/>
    <w:rsid w:val="001D6789"/>
    <w:rsid w:val="001D7413"/>
    <w:rsid w:val="001D75A1"/>
    <w:rsid w:val="001D76CD"/>
    <w:rsid w:val="001D78AC"/>
    <w:rsid w:val="001D7DF1"/>
    <w:rsid w:val="001D7F2B"/>
    <w:rsid w:val="001E049B"/>
    <w:rsid w:val="001E05BB"/>
    <w:rsid w:val="001E102E"/>
    <w:rsid w:val="001E15FE"/>
    <w:rsid w:val="001E1758"/>
    <w:rsid w:val="001E1B31"/>
    <w:rsid w:val="001E2AEA"/>
    <w:rsid w:val="001E2B52"/>
    <w:rsid w:val="001E3966"/>
    <w:rsid w:val="001E3F42"/>
    <w:rsid w:val="001E4945"/>
    <w:rsid w:val="001E4CFB"/>
    <w:rsid w:val="001E5016"/>
    <w:rsid w:val="001E5499"/>
    <w:rsid w:val="001E6C32"/>
    <w:rsid w:val="001E6E35"/>
    <w:rsid w:val="001E70D6"/>
    <w:rsid w:val="001E711C"/>
    <w:rsid w:val="001E72AE"/>
    <w:rsid w:val="001E7C5B"/>
    <w:rsid w:val="001F0284"/>
    <w:rsid w:val="001F0877"/>
    <w:rsid w:val="001F0EDA"/>
    <w:rsid w:val="001F134A"/>
    <w:rsid w:val="001F1354"/>
    <w:rsid w:val="001F1364"/>
    <w:rsid w:val="001F15BC"/>
    <w:rsid w:val="001F18D1"/>
    <w:rsid w:val="001F2436"/>
    <w:rsid w:val="001F2636"/>
    <w:rsid w:val="001F26FA"/>
    <w:rsid w:val="001F2791"/>
    <w:rsid w:val="001F28EF"/>
    <w:rsid w:val="001F2DE6"/>
    <w:rsid w:val="001F34E5"/>
    <w:rsid w:val="001F4A24"/>
    <w:rsid w:val="001F4B72"/>
    <w:rsid w:val="001F4EFD"/>
    <w:rsid w:val="001F5002"/>
    <w:rsid w:val="001F51EA"/>
    <w:rsid w:val="001F5C36"/>
    <w:rsid w:val="001F5DCF"/>
    <w:rsid w:val="001F652C"/>
    <w:rsid w:val="001F7550"/>
    <w:rsid w:val="001F7829"/>
    <w:rsid w:val="0020000C"/>
    <w:rsid w:val="002002AE"/>
    <w:rsid w:val="00200642"/>
    <w:rsid w:val="002006F6"/>
    <w:rsid w:val="00200A6A"/>
    <w:rsid w:val="00200F22"/>
    <w:rsid w:val="00202609"/>
    <w:rsid w:val="00202654"/>
    <w:rsid w:val="00202FCE"/>
    <w:rsid w:val="00203462"/>
    <w:rsid w:val="00203B0B"/>
    <w:rsid w:val="00203BC6"/>
    <w:rsid w:val="00203E0A"/>
    <w:rsid w:val="00204147"/>
    <w:rsid w:val="00204405"/>
    <w:rsid w:val="00205787"/>
    <w:rsid w:val="002057E8"/>
    <w:rsid w:val="00206020"/>
    <w:rsid w:val="002071C1"/>
    <w:rsid w:val="00210236"/>
    <w:rsid w:val="00210662"/>
    <w:rsid w:val="00210BF6"/>
    <w:rsid w:val="00210F52"/>
    <w:rsid w:val="0021109E"/>
    <w:rsid w:val="00211370"/>
    <w:rsid w:val="002113F9"/>
    <w:rsid w:val="0021208C"/>
    <w:rsid w:val="00212098"/>
    <w:rsid w:val="0021217C"/>
    <w:rsid w:val="0021251F"/>
    <w:rsid w:val="00212533"/>
    <w:rsid w:val="00212EED"/>
    <w:rsid w:val="002130BF"/>
    <w:rsid w:val="0021360D"/>
    <w:rsid w:val="002137F3"/>
    <w:rsid w:val="00213F27"/>
    <w:rsid w:val="00214FBD"/>
    <w:rsid w:val="00215092"/>
    <w:rsid w:val="00215120"/>
    <w:rsid w:val="00215A86"/>
    <w:rsid w:val="00215FE4"/>
    <w:rsid w:val="00216085"/>
    <w:rsid w:val="00216306"/>
    <w:rsid w:val="0021634E"/>
    <w:rsid w:val="002169B9"/>
    <w:rsid w:val="00216D27"/>
    <w:rsid w:val="00217134"/>
    <w:rsid w:val="0021782D"/>
    <w:rsid w:val="00217DC6"/>
    <w:rsid w:val="0022014C"/>
    <w:rsid w:val="0022033E"/>
    <w:rsid w:val="002204A5"/>
    <w:rsid w:val="002205C0"/>
    <w:rsid w:val="002205D8"/>
    <w:rsid w:val="002209B2"/>
    <w:rsid w:val="0022152F"/>
    <w:rsid w:val="00221681"/>
    <w:rsid w:val="002218B1"/>
    <w:rsid w:val="0022197F"/>
    <w:rsid w:val="00221C0E"/>
    <w:rsid w:val="00221D08"/>
    <w:rsid w:val="002225FB"/>
    <w:rsid w:val="002229D9"/>
    <w:rsid w:val="00222BD5"/>
    <w:rsid w:val="0022353C"/>
    <w:rsid w:val="00223731"/>
    <w:rsid w:val="002239C4"/>
    <w:rsid w:val="002249EF"/>
    <w:rsid w:val="00224F7C"/>
    <w:rsid w:val="002251BD"/>
    <w:rsid w:val="00225D17"/>
    <w:rsid w:val="00225D92"/>
    <w:rsid w:val="00226123"/>
    <w:rsid w:val="002268B1"/>
    <w:rsid w:val="00226DFB"/>
    <w:rsid w:val="00226E46"/>
    <w:rsid w:val="002273AF"/>
    <w:rsid w:val="00227FF7"/>
    <w:rsid w:val="00230333"/>
    <w:rsid w:val="002304A8"/>
    <w:rsid w:val="002308DF"/>
    <w:rsid w:val="00230B20"/>
    <w:rsid w:val="002314A0"/>
    <w:rsid w:val="00231655"/>
    <w:rsid w:val="00231855"/>
    <w:rsid w:val="0023194C"/>
    <w:rsid w:val="0023219D"/>
    <w:rsid w:val="002322D5"/>
    <w:rsid w:val="00232C8C"/>
    <w:rsid w:val="00232D5B"/>
    <w:rsid w:val="00232E84"/>
    <w:rsid w:val="0023307C"/>
    <w:rsid w:val="00234620"/>
    <w:rsid w:val="00234B96"/>
    <w:rsid w:val="00234DEF"/>
    <w:rsid w:val="0023565B"/>
    <w:rsid w:val="00235931"/>
    <w:rsid w:val="00235CC2"/>
    <w:rsid w:val="00235D7C"/>
    <w:rsid w:val="0023662A"/>
    <w:rsid w:val="0023739B"/>
    <w:rsid w:val="002375D5"/>
    <w:rsid w:val="002377D5"/>
    <w:rsid w:val="00241AB9"/>
    <w:rsid w:val="0024269A"/>
    <w:rsid w:val="00242872"/>
    <w:rsid w:val="00242896"/>
    <w:rsid w:val="002430C1"/>
    <w:rsid w:val="00243CCB"/>
    <w:rsid w:val="0024471B"/>
    <w:rsid w:val="00244A12"/>
    <w:rsid w:val="00244B64"/>
    <w:rsid w:val="002455A7"/>
    <w:rsid w:val="002455FD"/>
    <w:rsid w:val="00245F2E"/>
    <w:rsid w:val="0024649F"/>
    <w:rsid w:val="002468BA"/>
    <w:rsid w:val="00246C3B"/>
    <w:rsid w:val="00246F99"/>
    <w:rsid w:val="00247241"/>
    <w:rsid w:val="0024738A"/>
    <w:rsid w:val="002476EB"/>
    <w:rsid w:val="00247C73"/>
    <w:rsid w:val="00250267"/>
    <w:rsid w:val="00250523"/>
    <w:rsid w:val="002505F5"/>
    <w:rsid w:val="00250F8E"/>
    <w:rsid w:val="0025109D"/>
    <w:rsid w:val="00251564"/>
    <w:rsid w:val="002517C2"/>
    <w:rsid w:val="00251CB6"/>
    <w:rsid w:val="002527CE"/>
    <w:rsid w:val="00252A15"/>
    <w:rsid w:val="0025317B"/>
    <w:rsid w:val="0025334F"/>
    <w:rsid w:val="002535D7"/>
    <w:rsid w:val="002538A9"/>
    <w:rsid w:val="002538AC"/>
    <w:rsid w:val="00253CCD"/>
    <w:rsid w:val="00253F4B"/>
    <w:rsid w:val="002542FB"/>
    <w:rsid w:val="0025452A"/>
    <w:rsid w:val="00254D1E"/>
    <w:rsid w:val="00255867"/>
    <w:rsid w:val="00255ABE"/>
    <w:rsid w:val="00256374"/>
    <w:rsid w:val="002568E4"/>
    <w:rsid w:val="00257EA7"/>
    <w:rsid w:val="00260063"/>
    <w:rsid w:val="002603F7"/>
    <w:rsid w:val="002605CB"/>
    <w:rsid w:val="002608B3"/>
    <w:rsid w:val="00261940"/>
    <w:rsid w:val="002619EC"/>
    <w:rsid w:val="00261F13"/>
    <w:rsid w:val="00261FB6"/>
    <w:rsid w:val="0026294F"/>
    <w:rsid w:val="0026375A"/>
    <w:rsid w:val="002637EE"/>
    <w:rsid w:val="0026481E"/>
    <w:rsid w:val="002648CD"/>
    <w:rsid w:val="00264E33"/>
    <w:rsid w:val="00264E54"/>
    <w:rsid w:val="00264F36"/>
    <w:rsid w:val="00264FE0"/>
    <w:rsid w:val="0026583E"/>
    <w:rsid w:val="002663AA"/>
    <w:rsid w:val="002664F0"/>
    <w:rsid w:val="002667A5"/>
    <w:rsid w:val="0026695E"/>
    <w:rsid w:val="002669FE"/>
    <w:rsid w:val="00266B88"/>
    <w:rsid w:val="00266DA9"/>
    <w:rsid w:val="00267147"/>
    <w:rsid w:val="00267CE4"/>
    <w:rsid w:val="00267E93"/>
    <w:rsid w:val="00270331"/>
    <w:rsid w:val="002715B8"/>
    <w:rsid w:val="002716F1"/>
    <w:rsid w:val="00271E20"/>
    <w:rsid w:val="002724F6"/>
    <w:rsid w:val="0027276F"/>
    <w:rsid w:val="002728A2"/>
    <w:rsid w:val="00272D24"/>
    <w:rsid w:val="0027321D"/>
    <w:rsid w:val="00273C61"/>
    <w:rsid w:val="00274142"/>
    <w:rsid w:val="002743FD"/>
    <w:rsid w:val="00274648"/>
    <w:rsid w:val="002749D3"/>
    <w:rsid w:val="00274BA3"/>
    <w:rsid w:val="00274BAB"/>
    <w:rsid w:val="00274DA3"/>
    <w:rsid w:val="00274E73"/>
    <w:rsid w:val="002758CE"/>
    <w:rsid w:val="00275C1A"/>
    <w:rsid w:val="00275CB1"/>
    <w:rsid w:val="002774BB"/>
    <w:rsid w:val="002779BC"/>
    <w:rsid w:val="00277A77"/>
    <w:rsid w:val="00277FF7"/>
    <w:rsid w:val="00280755"/>
    <w:rsid w:val="0028083F"/>
    <w:rsid w:val="002808B6"/>
    <w:rsid w:val="00280D0B"/>
    <w:rsid w:val="00280DDA"/>
    <w:rsid w:val="00280ECF"/>
    <w:rsid w:val="002810FB"/>
    <w:rsid w:val="002815ED"/>
    <w:rsid w:val="002817A6"/>
    <w:rsid w:val="00281857"/>
    <w:rsid w:val="0028295E"/>
    <w:rsid w:val="00283680"/>
    <w:rsid w:val="00283C6F"/>
    <w:rsid w:val="00284863"/>
    <w:rsid w:val="00284B5C"/>
    <w:rsid w:val="00284B9D"/>
    <w:rsid w:val="00284C22"/>
    <w:rsid w:val="00284E7F"/>
    <w:rsid w:val="00284E85"/>
    <w:rsid w:val="0028537B"/>
    <w:rsid w:val="002856F4"/>
    <w:rsid w:val="00285773"/>
    <w:rsid w:val="00285841"/>
    <w:rsid w:val="00285C7C"/>
    <w:rsid w:val="0028610B"/>
    <w:rsid w:val="002863F9"/>
    <w:rsid w:val="002866AC"/>
    <w:rsid w:val="00287023"/>
    <w:rsid w:val="00287223"/>
    <w:rsid w:val="00287308"/>
    <w:rsid w:val="002878A6"/>
    <w:rsid w:val="00287BA5"/>
    <w:rsid w:val="00287CDE"/>
    <w:rsid w:val="00290948"/>
    <w:rsid w:val="00290A7F"/>
    <w:rsid w:val="00290E10"/>
    <w:rsid w:val="00291069"/>
    <w:rsid w:val="002913BD"/>
    <w:rsid w:val="00291DC1"/>
    <w:rsid w:val="00291F1A"/>
    <w:rsid w:val="00291FE3"/>
    <w:rsid w:val="00292795"/>
    <w:rsid w:val="00292A9D"/>
    <w:rsid w:val="00292C3C"/>
    <w:rsid w:val="0029381D"/>
    <w:rsid w:val="0029519E"/>
    <w:rsid w:val="0029549F"/>
    <w:rsid w:val="00295C68"/>
    <w:rsid w:val="00295E21"/>
    <w:rsid w:val="00295E4B"/>
    <w:rsid w:val="00295FB0"/>
    <w:rsid w:val="00296006"/>
    <w:rsid w:val="002962CF"/>
    <w:rsid w:val="00296D41"/>
    <w:rsid w:val="00296EF4"/>
    <w:rsid w:val="002972A0"/>
    <w:rsid w:val="002977D9"/>
    <w:rsid w:val="00297E47"/>
    <w:rsid w:val="002A00EB"/>
    <w:rsid w:val="002A03EF"/>
    <w:rsid w:val="002A08EA"/>
    <w:rsid w:val="002A0BAB"/>
    <w:rsid w:val="002A0F59"/>
    <w:rsid w:val="002A15F7"/>
    <w:rsid w:val="002A1683"/>
    <w:rsid w:val="002A1C52"/>
    <w:rsid w:val="002A2788"/>
    <w:rsid w:val="002A2DB8"/>
    <w:rsid w:val="002A2DC0"/>
    <w:rsid w:val="002A2EAC"/>
    <w:rsid w:val="002A3451"/>
    <w:rsid w:val="002A34BC"/>
    <w:rsid w:val="002A366C"/>
    <w:rsid w:val="002A4A9A"/>
    <w:rsid w:val="002A4F60"/>
    <w:rsid w:val="002A5034"/>
    <w:rsid w:val="002A524A"/>
    <w:rsid w:val="002A6011"/>
    <w:rsid w:val="002A60B1"/>
    <w:rsid w:val="002A6A3B"/>
    <w:rsid w:val="002A6BE5"/>
    <w:rsid w:val="002A6F17"/>
    <w:rsid w:val="002A7353"/>
    <w:rsid w:val="002A7ABD"/>
    <w:rsid w:val="002A7B4A"/>
    <w:rsid w:val="002A7E4C"/>
    <w:rsid w:val="002A7F34"/>
    <w:rsid w:val="002B001B"/>
    <w:rsid w:val="002B0770"/>
    <w:rsid w:val="002B087B"/>
    <w:rsid w:val="002B1C24"/>
    <w:rsid w:val="002B1E4E"/>
    <w:rsid w:val="002B1FFD"/>
    <w:rsid w:val="002B2A63"/>
    <w:rsid w:val="002B32DD"/>
    <w:rsid w:val="002B3627"/>
    <w:rsid w:val="002B3B53"/>
    <w:rsid w:val="002B3C1D"/>
    <w:rsid w:val="002B4BE4"/>
    <w:rsid w:val="002B55C9"/>
    <w:rsid w:val="002B59BA"/>
    <w:rsid w:val="002B5CC2"/>
    <w:rsid w:val="002B5E77"/>
    <w:rsid w:val="002B5F6B"/>
    <w:rsid w:val="002B752A"/>
    <w:rsid w:val="002B776D"/>
    <w:rsid w:val="002B7845"/>
    <w:rsid w:val="002B7C17"/>
    <w:rsid w:val="002C00E1"/>
    <w:rsid w:val="002C03F0"/>
    <w:rsid w:val="002C07D3"/>
    <w:rsid w:val="002C07E3"/>
    <w:rsid w:val="002C08C4"/>
    <w:rsid w:val="002C0F85"/>
    <w:rsid w:val="002C110F"/>
    <w:rsid w:val="002C11FE"/>
    <w:rsid w:val="002C145B"/>
    <w:rsid w:val="002C147F"/>
    <w:rsid w:val="002C1D45"/>
    <w:rsid w:val="002C1E68"/>
    <w:rsid w:val="002C2014"/>
    <w:rsid w:val="002C2271"/>
    <w:rsid w:val="002C3A05"/>
    <w:rsid w:val="002C3A68"/>
    <w:rsid w:val="002C3C1A"/>
    <w:rsid w:val="002C40D5"/>
    <w:rsid w:val="002C4619"/>
    <w:rsid w:val="002C4805"/>
    <w:rsid w:val="002C4B74"/>
    <w:rsid w:val="002C4C53"/>
    <w:rsid w:val="002C5806"/>
    <w:rsid w:val="002C596B"/>
    <w:rsid w:val="002C63C9"/>
    <w:rsid w:val="002C67DB"/>
    <w:rsid w:val="002C7029"/>
    <w:rsid w:val="002C70B3"/>
    <w:rsid w:val="002C77A9"/>
    <w:rsid w:val="002C7904"/>
    <w:rsid w:val="002C79B3"/>
    <w:rsid w:val="002C7CAA"/>
    <w:rsid w:val="002C7D43"/>
    <w:rsid w:val="002D08EC"/>
    <w:rsid w:val="002D0E2C"/>
    <w:rsid w:val="002D1BD2"/>
    <w:rsid w:val="002D2EC7"/>
    <w:rsid w:val="002D319A"/>
    <w:rsid w:val="002D32B7"/>
    <w:rsid w:val="002D3E6A"/>
    <w:rsid w:val="002D44DF"/>
    <w:rsid w:val="002D483C"/>
    <w:rsid w:val="002D49F9"/>
    <w:rsid w:val="002D4DCD"/>
    <w:rsid w:val="002D500C"/>
    <w:rsid w:val="002D5150"/>
    <w:rsid w:val="002D55A1"/>
    <w:rsid w:val="002D59D6"/>
    <w:rsid w:val="002D5D71"/>
    <w:rsid w:val="002D5EEE"/>
    <w:rsid w:val="002D6961"/>
    <w:rsid w:val="002D7029"/>
    <w:rsid w:val="002E049A"/>
    <w:rsid w:val="002E058E"/>
    <w:rsid w:val="002E063A"/>
    <w:rsid w:val="002E090B"/>
    <w:rsid w:val="002E0AA0"/>
    <w:rsid w:val="002E112D"/>
    <w:rsid w:val="002E1429"/>
    <w:rsid w:val="002E15CF"/>
    <w:rsid w:val="002E1CC8"/>
    <w:rsid w:val="002E1D00"/>
    <w:rsid w:val="002E1D5C"/>
    <w:rsid w:val="002E1EA1"/>
    <w:rsid w:val="002E20D3"/>
    <w:rsid w:val="002E21A6"/>
    <w:rsid w:val="002E2574"/>
    <w:rsid w:val="002E26C4"/>
    <w:rsid w:val="002E26D6"/>
    <w:rsid w:val="002E27FA"/>
    <w:rsid w:val="002E302D"/>
    <w:rsid w:val="002E3467"/>
    <w:rsid w:val="002E37CB"/>
    <w:rsid w:val="002E397D"/>
    <w:rsid w:val="002E3D5E"/>
    <w:rsid w:val="002E3DCA"/>
    <w:rsid w:val="002E47EC"/>
    <w:rsid w:val="002E4C8C"/>
    <w:rsid w:val="002E5C42"/>
    <w:rsid w:val="002E5DE3"/>
    <w:rsid w:val="002E5F1A"/>
    <w:rsid w:val="002E66A8"/>
    <w:rsid w:val="002E6C04"/>
    <w:rsid w:val="002E7912"/>
    <w:rsid w:val="002F032A"/>
    <w:rsid w:val="002F0836"/>
    <w:rsid w:val="002F0869"/>
    <w:rsid w:val="002F0898"/>
    <w:rsid w:val="002F13EA"/>
    <w:rsid w:val="002F14E2"/>
    <w:rsid w:val="002F1537"/>
    <w:rsid w:val="002F1A7C"/>
    <w:rsid w:val="002F2444"/>
    <w:rsid w:val="002F3804"/>
    <w:rsid w:val="002F3E55"/>
    <w:rsid w:val="002F43E3"/>
    <w:rsid w:val="002F457C"/>
    <w:rsid w:val="002F4784"/>
    <w:rsid w:val="002F4AFE"/>
    <w:rsid w:val="002F4C77"/>
    <w:rsid w:val="002F5498"/>
    <w:rsid w:val="002F5BB0"/>
    <w:rsid w:val="002F60E0"/>
    <w:rsid w:val="002F6195"/>
    <w:rsid w:val="002F63A1"/>
    <w:rsid w:val="002F6913"/>
    <w:rsid w:val="002F6BB9"/>
    <w:rsid w:val="002F6CA3"/>
    <w:rsid w:val="002F757E"/>
    <w:rsid w:val="002F764D"/>
    <w:rsid w:val="002F76D7"/>
    <w:rsid w:val="002F7C32"/>
    <w:rsid w:val="003001AA"/>
    <w:rsid w:val="0030067C"/>
    <w:rsid w:val="00300811"/>
    <w:rsid w:val="00300999"/>
    <w:rsid w:val="00300E4D"/>
    <w:rsid w:val="003010D3"/>
    <w:rsid w:val="00301140"/>
    <w:rsid w:val="0030123E"/>
    <w:rsid w:val="00302132"/>
    <w:rsid w:val="00302683"/>
    <w:rsid w:val="00302D24"/>
    <w:rsid w:val="0030337C"/>
    <w:rsid w:val="0030375C"/>
    <w:rsid w:val="003044E9"/>
    <w:rsid w:val="00304F65"/>
    <w:rsid w:val="00305522"/>
    <w:rsid w:val="00306C12"/>
    <w:rsid w:val="003071DF"/>
    <w:rsid w:val="003072F9"/>
    <w:rsid w:val="00307361"/>
    <w:rsid w:val="00307562"/>
    <w:rsid w:val="00307BB8"/>
    <w:rsid w:val="00307F0A"/>
    <w:rsid w:val="00307F70"/>
    <w:rsid w:val="0031000C"/>
    <w:rsid w:val="003104E4"/>
    <w:rsid w:val="00311215"/>
    <w:rsid w:val="0031159F"/>
    <w:rsid w:val="003116DD"/>
    <w:rsid w:val="00311D88"/>
    <w:rsid w:val="00312E38"/>
    <w:rsid w:val="0031305D"/>
    <w:rsid w:val="003136DF"/>
    <w:rsid w:val="003138B4"/>
    <w:rsid w:val="00313EA0"/>
    <w:rsid w:val="00314226"/>
    <w:rsid w:val="0031453E"/>
    <w:rsid w:val="00314DC4"/>
    <w:rsid w:val="0031533A"/>
    <w:rsid w:val="003154FB"/>
    <w:rsid w:val="00315B9C"/>
    <w:rsid w:val="00315CB7"/>
    <w:rsid w:val="00316C4D"/>
    <w:rsid w:val="00316E9A"/>
    <w:rsid w:val="0031712D"/>
    <w:rsid w:val="00317B72"/>
    <w:rsid w:val="00317E4B"/>
    <w:rsid w:val="00317F5D"/>
    <w:rsid w:val="0032012D"/>
    <w:rsid w:val="0032142E"/>
    <w:rsid w:val="00322316"/>
    <w:rsid w:val="003224F7"/>
    <w:rsid w:val="00322C16"/>
    <w:rsid w:val="003230A9"/>
    <w:rsid w:val="00323690"/>
    <w:rsid w:val="003238EA"/>
    <w:rsid w:val="003239B4"/>
    <w:rsid w:val="00323DDC"/>
    <w:rsid w:val="00324482"/>
    <w:rsid w:val="00324608"/>
    <w:rsid w:val="00324A6D"/>
    <w:rsid w:val="00324E21"/>
    <w:rsid w:val="0032505D"/>
    <w:rsid w:val="003252DA"/>
    <w:rsid w:val="0032549B"/>
    <w:rsid w:val="00325B01"/>
    <w:rsid w:val="00325BBA"/>
    <w:rsid w:val="00325D74"/>
    <w:rsid w:val="00326663"/>
    <w:rsid w:val="0032671D"/>
    <w:rsid w:val="00326903"/>
    <w:rsid w:val="00326924"/>
    <w:rsid w:val="00326A95"/>
    <w:rsid w:val="00326BB0"/>
    <w:rsid w:val="003272E0"/>
    <w:rsid w:val="00327BD8"/>
    <w:rsid w:val="00327D58"/>
    <w:rsid w:val="00327E8C"/>
    <w:rsid w:val="00330260"/>
    <w:rsid w:val="00330522"/>
    <w:rsid w:val="003307CF"/>
    <w:rsid w:val="0033155E"/>
    <w:rsid w:val="003317A6"/>
    <w:rsid w:val="00331B56"/>
    <w:rsid w:val="00331C3A"/>
    <w:rsid w:val="00331ED7"/>
    <w:rsid w:val="00331F86"/>
    <w:rsid w:val="0033202E"/>
    <w:rsid w:val="00332501"/>
    <w:rsid w:val="00332534"/>
    <w:rsid w:val="00332B36"/>
    <w:rsid w:val="00332E0B"/>
    <w:rsid w:val="00332E79"/>
    <w:rsid w:val="00332EB4"/>
    <w:rsid w:val="00333207"/>
    <w:rsid w:val="00333563"/>
    <w:rsid w:val="00333762"/>
    <w:rsid w:val="00333816"/>
    <w:rsid w:val="00334102"/>
    <w:rsid w:val="003343F8"/>
    <w:rsid w:val="00334F26"/>
    <w:rsid w:val="00335A32"/>
    <w:rsid w:val="00336EDD"/>
    <w:rsid w:val="003375D6"/>
    <w:rsid w:val="00337870"/>
    <w:rsid w:val="0034004A"/>
    <w:rsid w:val="0034069C"/>
    <w:rsid w:val="0034090F"/>
    <w:rsid w:val="0034178A"/>
    <w:rsid w:val="0034184A"/>
    <w:rsid w:val="00341DAB"/>
    <w:rsid w:val="00341DFD"/>
    <w:rsid w:val="00341F0F"/>
    <w:rsid w:val="00342052"/>
    <w:rsid w:val="00342B06"/>
    <w:rsid w:val="00343023"/>
    <w:rsid w:val="003433BD"/>
    <w:rsid w:val="00343817"/>
    <w:rsid w:val="00343CC1"/>
    <w:rsid w:val="00343F3C"/>
    <w:rsid w:val="003444D8"/>
    <w:rsid w:val="003446CB"/>
    <w:rsid w:val="00344F56"/>
    <w:rsid w:val="003454A9"/>
    <w:rsid w:val="00345721"/>
    <w:rsid w:val="00345AB4"/>
    <w:rsid w:val="00345BD9"/>
    <w:rsid w:val="00346A09"/>
    <w:rsid w:val="00347505"/>
    <w:rsid w:val="003501DB"/>
    <w:rsid w:val="00350466"/>
    <w:rsid w:val="003506E4"/>
    <w:rsid w:val="00350EB7"/>
    <w:rsid w:val="00350F18"/>
    <w:rsid w:val="00350FBC"/>
    <w:rsid w:val="003512D7"/>
    <w:rsid w:val="00351336"/>
    <w:rsid w:val="0035166D"/>
    <w:rsid w:val="00351809"/>
    <w:rsid w:val="00351A08"/>
    <w:rsid w:val="00351D99"/>
    <w:rsid w:val="00352132"/>
    <w:rsid w:val="0035219C"/>
    <w:rsid w:val="00352DBE"/>
    <w:rsid w:val="00353100"/>
    <w:rsid w:val="00353199"/>
    <w:rsid w:val="0035454E"/>
    <w:rsid w:val="003547AD"/>
    <w:rsid w:val="00354928"/>
    <w:rsid w:val="00354B85"/>
    <w:rsid w:val="00355500"/>
    <w:rsid w:val="00355A63"/>
    <w:rsid w:val="00355D3E"/>
    <w:rsid w:val="00357E45"/>
    <w:rsid w:val="00357FC4"/>
    <w:rsid w:val="0036059B"/>
    <w:rsid w:val="003605AC"/>
    <w:rsid w:val="00360677"/>
    <w:rsid w:val="00360D87"/>
    <w:rsid w:val="00361325"/>
    <w:rsid w:val="00361BEE"/>
    <w:rsid w:val="00361DA7"/>
    <w:rsid w:val="0036202E"/>
    <w:rsid w:val="0036225F"/>
    <w:rsid w:val="00362382"/>
    <w:rsid w:val="00362B18"/>
    <w:rsid w:val="00362C77"/>
    <w:rsid w:val="00363487"/>
    <w:rsid w:val="0036361A"/>
    <w:rsid w:val="003639D2"/>
    <w:rsid w:val="00363B96"/>
    <w:rsid w:val="0036408D"/>
    <w:rsid w:val="003646AD"/>
    <w:rsid w:val="0036490E"/>
    <w:rsid w:val="00364BE3"/>
    <w:rsid w:val="00364CC8"/>
    <w:rsid w:val="003650F4"/>
    <w:rsid w:val="0036538D"/>
    <w:rsid w:val="00365FC1"/>
    <w:rsid w:val="003661A7"/>
    <w:rsid w:val="003666C3"/>
    <w:rsid w:val="0036691A"/>
    <w:rsid w:val="00366BA5"/>
    <w:rsid w:val="00367512"/>
    <w:rsid w:val="00367677"/>
    <w:rsid w:val="00367D91"/>
    <w:rsid w:val="003709F7"/>
    <w:rsid w:val="00370A96"/>
    <w:rsid w:val="00370EC2"/>
    <w:rsid w:val="00370EEC"/>
    <w:rsid w:val="00371941"/>
    <w:rsid w:val="003722CF"/>
    <w:rsid w:val="003737FB"/>
    <w:rsid w:val="00373D16"/>
    <w:rsid w:val="00373F1A"/>
    <w:rsid w:val="0037402F"/>
    <w:rsid w:val="003744F5"/>
    <w:rsid w:val="003749BD"/>
    <w:rsid w:val="00374B94"/>
    <w:rsid w:val="00374BC7"/>
    <w:rsid w:val="003750C0"/>
    <w:rsid w:val="00375194"/>
    <w:rsid w:val="00375ADC"/>
    <w:rsid w:val="00375FEB"/>
    <w:rsid w:val="00376289"/>
    <w:rsid w:val="0037688A"/>
    <w:rsid w:val="0037690F"/>
    <w:rsid w:val="00377020"/>
    <w:rsid w:val="00377B74"/>
    <w:rsid w:val="003805CD"/>
    <w:rsid w:val="003806C2"/>
    <w:rsid w:val="00380E0E"/>
    <w:rsid w:val="00380F1F"/>
    <w:rsid w:val="00381394"/>
    <w:rsid w:val="0038145D"/>
    <w:rsid w:val="0038155C"/>
    <w:rsid w:val="00381E44"/>
    <w:rsid w:val="00382050"/>
    <w:rsid w:val="00382104"/>
    <w:rsid w:val="003823E9"/>
    <w:rsid w:val="00382628"/>
    <w:rsid w:val="00382907"/>
    <w:rsid w:val="00382AC9"/>
    <w:rsid w:val="00382D11"/>
    <w:rsid w:val="00382D5B"/>
    <w:rsid w:val="003834CA"/>
    <w:rsid w:val="00383A61"/>
    <w:rsid w:val="00383AC4"/>
    <w:rsid w:val="0038488D"/>
    <w:rsid w:val="00385138"/>
    <w:rsid w:val="00385445"/>
    <w:rsid w:val="0038628F"/>
    <w:rsid w:val="0038672C"/>
    <w:rsid w:val="00386DB1"/>
    <w:rsid w:val="00386F31"/>
    <w:rsid w:val="00387640"/>
    <w:rsid w:val="003878F1"/>
    <w:rsid w:val="00387CA0"/>
    <w:rsid w:val="00390035"/>
    <w:rsid w:val="00390564"/>
    <w:rsid w:val="00390609"/>
    <w:rsid w:val="00390A3F"/>
    <w:rsid w:val="003911EE"/>
    <w:rsid w:val="00391340"/>
    <w:rsid w:val="00391607"/>
    <w:rsid w:val="003919A5"/>
    <w:rsid w:val="00391B94"/>
    <w:rsid w:val="003940E0"/>
    <w:rsid w:val="003943AC"/>
    <w:rsid w:val="00394445"/>
    <w:rsid w:val="0039489D"/>
    <w:rsid w:val="003951DE"/>
    <w:rsid w:val="003957EB"/>
    <w:rsid w:val="00395BB1"/>
    <w:rsid w:val="00396342"/>
    <w:rsid w:val="00396378"/>
    <w:rsid w:val="003964EE"/>
    <w:rsid w:val="00396828"/>
    <w:rsid w:val="00397827"/>
    <w:rsid w:val="0039EBBC"/>
    <w:rsid w:val="003A035A"/>
    <w:rsid w:val="003A050E"/>
    <w:rsid w:val="003A0A96"/>
    <w:rsid w:val="003A0C26"/>
    <w:rsid w:val="003A180D"/>
    <w:rsid w:val="003A1D17"/>
    <w:rsid w:val="003A21CC"/>
    <w:rsid w:val="003A263F"/>
    <w:rsid w:val="003A26D8"/>
    <w:rsid w:val="003A26FD"/>
    <w:rsid w:val="003A2A44"/>
    <w:rsid w:val="003A2F40"/>
    <w:rsid w:val="003A3078"/>
    <w:rsid w:val="003A3184"/>
    <w:rsid w:val="003A3481"/>
    <w:rsid w:val="003A43C8"/>
    <w:rsid w:val="003A450A"/>
    <w:rsid w:val="003A454E"/>
    <w:rsid w:val="003A46EF"/>
    <w:rsid w:val="003A4A32"/>
    <w:rsid w:val="003A4E32"/>
    <w:rsid w:val="003A5309"/>
    <w:rsid w:val="003A5543"/>
    <w:rsid w:val="003A655B"/>
    <w:rsid w:val="003A70C1"/>
    <w:rsid w:val="003A7761"/>
    <w:rsid w:val="003A7EC9"/>
    <w:rsid w:val="003B00CF"/>
    <w:rsid w:val="003B0734"/>
    <w:rsid w:val="003B073D"/>
    <w:rsid w:val="003B0812"/>
    <w:rsid w:val="003B0A2C"/>
    <w:rsid w:val="003B0CED"/>
    <w:rsid w:val="003B0E3E"/>
    <w:rsid w:val="003B1D3D"/>
    <w:rsid w:val="003B249F"/>
    <w:rsid w:val="003B2F74"/>
    <w:rsid w:val="003B3798"/>
    <w:rsid w:val="003B4D7E"/>
    <w:rsid w:val="003B52AA"/>
    <w:rsid w:val="003B58AF"/>
    <w:rsid w:val="003B5FE6"/>
    <w:rsid w:val="003B639B"/>
    <w:rsid w:val="003B6972"/>
    <w:rsid w:val="003B7142"/>
    <w:rsid w:val="003B72F8"/>
    <w:rsid w:val="003B731E"/>
    <w:rsid w:val="003B75CD"/>
    <w:rsid w:val="003C0278"/>
    <w:rsid w:val="003C02A3"/>
    <w:rsid w:val="003C0381"/>
    <w:rsid w:val="003C0652"/>
    <w:rsid w:val="003C07FC"/>
    <w:rsid w:val="003C0956"/>
    <w:rsid w:val="003C1D75"/>
    <w:rsid w:val="003C1E60"/>
    <w:rsid w:val="003C1EBC"/>
    <w:rsid w:val="003C1ED8"/>
    <w:rsid w:val="003C2383"/>
    <w:rsid w:val="003C23D2"/>
    <w:rsid w:val="003C31D0"/>
    <w:rsid w:val="003C3604"/>
    <w:rsid w:val="003C3A3F"/>
    <w:rsid w:val="003C3FE9"/>
    <w:rsid w:val="003C4294"/>
    <w:rsid w:val="003C437A"/>
    <w:rsid w:val="003C46F6"/>
    <w:rsid w:val="003C556D"/>
    <w:rsid w:val="003C5971"/>
    <w:rsid w:val="003C5E63"/>
    <w:rsid w:val="003C6305"/>
    <w:rsid w:val="003C6871"/>
    <w:rsid w:val="003C6A9F"/>
    <w:rsid w:val="003C6FD5"/>
    <w:rsid w:val="003C71EB"/>
    <w:rsid w:val="003C7935"/>
    <w:rsid w:val="003C7952"/>
    <w:rsid w:val="003D08F1"/>
    <w:rsid w:val="003D0EF9"/>
    <w:rsid w:val="003D0FD0"/>
    <w:rsid w:val="003D1A0B"/>
    <w:rsid w:val="003D1FA8"/>
    <w:rsid w:val="003D3011"/>
    <w:rsid w:val="003D31F2"/>
    <w:rsid w:val="003D396A"/>
    <w:rsid w:val="003D39FD"/>
    <w:rsid w:val="003D3D58"/>
    <w:rsid w:val="003D3EA4"/>
    <w:rsid w:val="003D4046"/>
    <w:rsid w:val="003D40DA"/>
    <w:rsid w:val="003D472B"/>
    <w:rsid w:val="003D57B9"/>
    <w:rsid w:val="003D59AE"/>
    <w:rsid w:val="003D5B24"/>
    <w:rsid w:val="003D6766"/>
    <w:rsid w:val="003D6CF4"/>
    <w:rsid w:val="003D7395"/>
    <w:rsid w:val="003D7B92"/>
    <w:rsid w:val="003E0343"/>
    <w:rsid w:val="003E0D13"/>
    <w:rsid w:val="003E17A8"/>
    <w:rsid w:val="003E248E"/>
    <w:rsid w:val="003E2625"/>
    <w:rsid w:val="003E2A5C"/>
    <w:rsid w:val="003E2B44"/>
    <w:rsid w:val="003E2B50"/>
    <w:rsid w:val="003E2EFC"/>
    <w:rsid w:val="003E32AB"/>
    <w:rsid w:val="003E3496"/>
    <w:rsid w:val="003E36FE"/>
    <w:rsid w:val="003E4346"/>
    <w:rsid w:val="003E475A"/>
    <w:rsid w:val="003E4865"/>
    <w:rsid w:val="003E49E2"/>
    <w:rsid w:val="003E50BD"/>
    <w:rsid w:val="003E5127"/>
    <w:rsid w:val="003E65F5"/>
    <w:rsid w:val="003E7726"/>
    <w:rsid w:val="003E780A"/>
    <w:rsid w:val="003E7C5B"/>
    <w:rsid w:val="003F01F8"/>
    <w:rsid w:val="003F03DE"/>
    <w:rsid w:val="003F04E4"/>
    <w:rsid w:val="003F0762"/>
    <w:rsid w:val="003F0D35"/>
    <w:rsid w:val="003F10BB"/>
    <w:rsid w:val="003F1DDB"/>
    <w:rsid w:val="003F22ED"/>
    <w:rsid w:val="003F252C"/>
    <w:rsid w:val="003F297E"/>
    <w:rsid w:val="003F2CEC"/>
    <w:rsid w:val="003F3229"/>
    <w:rsid w:val="003F38AF"/>
    <w:rsid w:val="003F417C"/>
    <w:rsid w:val="003F47A2"/>
    <w:rsid w:val="003F4A45"/>
    <w:rsid w:val="003F4A63"/>
    <w:rsid w:val="003F5442"/>
    <w:rsid w:val="003F5C3C"/>
    <w:rsid w:val="003F5E82"/>
    <w:rsid w:val="003F60AB"/>
    <w:rsid w:val="003F6848"/>
    <w:rsid w:val="003F75F5"/>
    <w:rsid w:val="003F792C"/>
    <w:rsid w:val="00400966"/>
    <w:rsid w:val="00400AA0"/>
    <w:rsid w:val="0040105F"/>
    <w:rsid w:val="0040111B"/>
    <w:rsid w:val="0040139A"/>
    <w:rsid w:val="0040148A"/>
    <w:rsid w:val="004018F9"/>
    <w:rsid w:val="0040196E"/>
    <w:rsid w:val="00402A71"/>
    <w:rsid w:val="00402AC1"/>
    <w:rsid w:val="00402AC3"/>
    <w:rsid w:val="004030C1"/>
    <w:rsid w:val="004031BF"/>
    <w:rsid w:val="0040375D"/>
    <w:rsid w:val="00403E4F"/>
    <w:rsid w:val="004047B5"/>
    <w:rsid w:val="004047C0"/>
    <w:rsid w:val="00404C91"/>
    <w:rsid w:val="00404CAE"/>
    <w:rsid w:val="00405352"/>
    <w:rsid w:val="00405721"/>
    <w:rsid w:val="00405A34"/>
    <w:rsid w:val="004077C5"/>
    <w:rsid w:val="004077D3"/>
    <w:rsid w:val="00407853"/>
    <w:rsid w:val="00407855"/>
    <w:rsid w:val="00407934"/>
    <w:rsid w:val="00407BD7"/>
    <w:rsid w:val="00410B8D"/>
    <w:rsid w:val="004112C1"/>
    <w:rsid w:val="00411342"/>
    <w:rsid w:val="00411D6D"/>
    <w:rsid w:val="00411F4E"/>
    <w:rsid w:val="004120DD"/>
    <w:rsid w:val="00412494"/>
    <w:rsid w:val="004128C5"/>
    <w:rsid w:val="004128CB"/>
    <w:rsid w:val="00412D27"/>
    <w:rsid w:val="00412E47"/>
    <w:rsid w:val="00413308"/>
    <w:rsid w:val="00413894"/>
    <w:rsid w:val="00413D43"/>
    <w:rsid w:val="00413D5F"/>
    <w:rsid w:val="00413EE6"/>
    <w:rsid w:val="00414C93"/>
    <w:rsid w:val="00414EA1"/>
    <w:rsid w:val="00414ED0"/>
    <w:rsid w:val="00415129"/>
    <w:rsid w:val="0041544F"/>
    <w:rsid w:val="004157E8"/>
    <w:rsid w:val="00415B50"/>
    <w:rsid w:val="00415DFC"/>
    <w:rsid w:val="00416410"/>
    <w:rsid w:val="00417043"/>
    <w:rsid w:val="0041743A"/>
    <w:rsid w:val="004174FE"/>
    <w:rsid w:val="00417642"/>
    <w:rsid w:val="00417FCC"/>
    <w:rsid w:val="00420F04"/>
    <w:rsid w:val="004218CA"/>
    <w:rsid w:val="00421F94"/>
    <w:rsid w:val="0042216D"/>
    <w:rsid w:val="00423AF4"/>
    <w:rsid w:val="00423DBB"/>
    <w:rsid w:val="00423F51"/>
    <w:rsid w:val="00423FD6"/>
    <w:rsid w:val="0042422C"/>
    <w:rsid w:val="00424E6C"/>
    <w:rsid w:val="0042511C"/>
    <w:rsid w:val="00425720"/>
    <w:rsid w:val="0042575D"/>
    <w:rsid w:val="00425977"/>
    <w:rsid w:val="00425E33"/>
    <w:rsid w:val="00426279"/>
    <w:rsid w:val="00426A71"/>
    <w:rsid w:val="00426D00"/>
    <w:rsid w:val="00427692"/>
    <w:rsid w:val="00427785"/>
    <w:rsid w:val="0043031B"/>
    <w:rsid w:val="00430484"/>
    <w:rsid w:val="00430CE2"/>
    <w:rsid w:val="00431027"/>
    <w:rsid w:val="00431174"/>
    <w:rsid w:val="00431B62"/>
    <w:rsid w:val="0043201A"/>
    <w:rsid w:val="00432896"/>
    <w:rsid w:val="00432DE6"/>
    <w:rsid w:val="00432F90"/>
    <w:rsid w:val="00432FC1"/>
    <w:rsid w:val="0043320D"/>
    <w:rsid w:val="00433263"/>
    <w:rsid w:val="00433915"/>
    <w:rsid w:val="00434BF9"/>
    <w:rsid w:val="00434D4A"/>
    <w:rsid w:val="0043616E"/>
    <w:rsid w:val="0043668F"/>
    <w:rsid w:val="00436B5C"/>
    <w:rsid w:val="00436E87"/>
    <w:rsid w:val="00436F57"/>
    <w:rsid w:val="00437133"/>
    <w:rsid w:val="0044046D"/>
    <w:rsid w:val="00440A55"/>
    <w:rsid w:val="00440D31"/>
    <w:rsid w:val="0044115B"/>
    <w:rsid w:val="004412C6"/>
    <w:rsid w:val="00441407"/>
    <w:rsid w:val="00441A0B"/>
    <w:rsid w:val="00441F44"/>
    <w:rsid w:val="00442001"/>
    <w:rsid w:val="0044204D"/>
    <w:rsid w:val="00442C7C"/>
    <w:rsid w:val="0044310B"/>
    <w:rsid w:val="0044318F"/>
    <w:rsid w:val="0044352C"/>
    <w:rsid w:val="004437C8"/>
    <w:rsid w:val="00443991"/>
    <w:rsid w:val="00443FB6"/>
    <w:rsid w:val="00443FEE"/>
    <w:rsid w:val="00444081"/>
    <w:rsid w:val="0044428B"/>
    <w:rsid w:val="00444436"/>
    <w:rsid w:val="00445058"/>
    <w:rsid w:val="00445210"/>
    <w:rsid w:val="004453AB"/>
    <w:rsid w:val="00445949"/>
    <w:rsid w:val="00445DA1"/>
    <w:rsid w:val="00445FFC"/>
    <w:rsid w:val="00446810"/>
    <w:rsid w:val="00446878"/>
    <w:rsid w:val="004468EE"/>
    <w:rsid w:val="00446A22"/>
    <w:rsid w:val="00446B3E"/>
    <w:rsid w:val="004470AB"/>
    <w:rsid w:val="00447245"/>
    <w:rsid w:val="0044756C"/>
    <w:rsid w:val="004476A1"/>
    <w:rsid w:val="00447D4B"/>
    <w:rsid w:val="0045000B"/>
    <w:rsid w:val="0045047A"/>
    <w:rsid w:val="00450935"/>
    <w:rsid w:val="00450B56"/>
    <w:rsid w:val="004510A4"/>
    <w:rsid w:val="004511CD"/>
    <w:rsid w:val="004512C6"/>
    <w:rsid w:val="004513F6"/>
    <w:rsid w:val="00451474"/>
    <w:rsid w:val="004519E4"/>
    <w:rsid w:val="00453480"/>
    <w:rsid w:val="00454014"/>
    <w:rsid w:val="00454785"/>
    <w:rsid w:val="004548F8"/>
    <w:rsid w:val="0045494A"/>
    <w:rsid w:val="004554AB"/>
    <w:rsid w:val="00455748"/>
    <w:rsid w:val="0045581C"/>
    <w:rsid w:val="00455831"/>
    <w:rsid w:val="004560D6"/>
    <w:rsid w:val="004563CF"/>
    <w:rsid w:val="00456CB1"/>
    <w:rsid w:val="004571F0"/>
    <w:rsid w:val="0045746B"/>
    <w:rsid w:val="00457A49"/>
    <w:rsid w:val="00457D2B"/>
    <w:rsid w:val="004602E1"/>
    <w:rsid w:val="00461E19"/>
    <w:rsid w:val="00462082"/>
    <w:rsid w:val="0046238C"/>
    <w:rsid w:val="00462425"/>
    <w:rsid w:val="0046250C"/>
    <w:rsid w:val="0046279E"/>
    <w:rsid w:val="00462BE2"/>
    <w:rsid w:val="00463804"/>
    <w:rsid w:val="00463836"/>
    <w:rsid w:val="00463F1F"/>
    <w:rsid w:val="00464158"/>
    <w:rsid w:val="0046459D"/>
    <w:rsid w:val="0046499A"/>
    <w:rsid w:val="00464DDA"/>
    <w:rsid w:val="00464ECA"/>
    <w:rsid w:val="0046508E"/>
    <w:rsid w:val="004655C0"/>
    <w:rsid w:val="00465F68"/>
    <w:rsid w:val="0046735C"/>
    <w:rsid w:val="00467FBA"/>
    <w:rsid w:val="00467FC6"/>
    <w:rsid w:val="00470609"/>
    <w:rsid w:val="004706E1"/>
    <w:rsid w:val="00470D01"/>
    <w:rsid w:val="00470F2A"/>
    <w:rsid w:val="004716AA"/>
    <w:rsid w:val="00471F57"/>
    <w:rsid w:val="00472812"/>
    <w:rsid w:val="004734B5"/>
    <w:rsid w:val="00473680"/>
    <w:rsid w:val="004736F5"/>
    <w:rsid w:val="004765F4"/>
    <w:rsid w:val="00476F8E"/>
    <w:rsid w:val="00477187"/>
    <w:rsid w:val="00477D71"/>
    <w:rsid w:val="004806FA"/>
    <w:rsid w:val="004808E9"/>
    <w:rsid w:val="004809F8"/>
    <w:rsid w:val="00480D66"/>
    <w:rsid w:val="0048117E"/>
    <w:rsid w:val="0048145F"/>
    <w:rsid w:val="0048169C"/>
    <w:rsid w:val="00481E93"/>
    <w:rsid w:val="004828BC"/>
    <w:rsid w:val="00482DBC"/>
    <w:rsid w:val="00483D1D"/>
    <w:rsid w:val="00484009"/>
    <w:rsid w:val="0048517F"/>
    <w:rsid w:val="004851BE"/>
    <w:rsid w:val="00486164"/>
    <w:rsid w:val="004863A6"/>
    <w:rsid w:val="004864CF"/>
    <w:rsid w:val="00486590"/>
    <w:rsid w:val="004866B0"/>
    <w:rsid w:val="00486739"/>
    <w:rsid w:val="004867D8"/>
    <w:rsid w:val="004872AB"/>
    <w:rsid w:val="004872C7"/>
    <w:rsid w:val="004874CE"/>
    <w:rsid w:val="00487532"/>
    <w:rsid w:val="00487E9D"/>
    <w:rsid w:val="004903B8"/>
    <w:rsid w:val="00490C8F"/>
    <w:rsid w:val="00490EE4"/>
    <w:rsid w:val="0049103D"/>
    <w:rsid w:val="004910E2"/>
    <w:rsid w:val="0049123A"/>
    <w:rsid w:val="00491449"/>
    <w:rsid w:val="00492174"/>
    <w:rsid w:val="0049231D"/>
    <w:rsid w:val="0049236C"/>
    <w:rsid w:val="00492948"/>
    <w:rsid w:val="00492C3F"/>
    <w:rsid w:val="00492C4A"/>
    <w:rsid w:val="00493528"/>
    <w:rsid w:val="00493554"/>
    <w:rsid w:val="00493C33"/>
    <w:rsid w:val="0049410C"/>
    <w:rsid w:val="0049505E"/>
    <w:rsid w:val="00495955"/>
    <w:rsid w:val="00495F78"/>
    <w:rsid w:val="004962C6"/>
    <w:rsid w:val="0049663A"/>
    <w:rsid w:val="00496A22"/>
    <w:rsid w:val="00496BEF"/>
    <w:rsid w:val="00496FB0"/>
    <w:rsid w:val="004972AF"/>
    <w:rsid w:val="00497740"/>
    <w:rsid w:val="00497C26"/>
    <w:rsid w:val="004A022E"/>
    <w:rsid w:val="004A0381"/>
    <w:rsid w:val="004A042E"/>
    <w:rsid w:val="004A0793"/>
    <w:rsid w:val="004A0B45"/>
    <w:rsid w:val="004A15F0"/>
    <w:rsid w:val="004A18CE"/>
    <w:rsid w:val="004A2687"/>
    <w:rsid w:val="004A2A07"/>
    <w:rsid w:val="004A2BE8"/>
    <w:rsid w:val="004A3AE9"/>
    <w:rsid w:val="004A508C"/>
    <w:rsid w:val="004A5678"/>
    <w:rsid w:val="004A5F64"/>
    <w:rsid w:val="004A5F86"/>
    <w:rsid w:val="004A698E"/>
    <w:rsid w:val="004A69B3"/>
    <w:rsid w:val="004A6C15"/>
    <w:rsid w:val="004A7CAC"/>
    <w:rsid w:val="004B048D"/>
    <w:rsid w:val="004B0E7A"/>
    <w:rsid w:val="004B0F2C"/>
    <w:rsid w:val="004B1412"/>
    <w:rsid w:val="004B15DB"/>
    <w:rsid w:val="004B186E"/>
    <w:rsid w:val="004B1A90"/>
    <w:rsid w:val="004B2539"/>
    <w:rsid w:val="004B2607"/>
    <w:rsid w:val="004B2EE5"/>
    <w:rsid w:val="004B3089"/>
    <w:rsid w:val="004B3402"/>
    <w:rsid w:val="004B3459"/>
    <w:rsid w:val="004B3484"/>
    <w:rsid w:val="004B3CBC"/>
    <w:rsid w:val="004B3D1A"/>
    <w:rsid w:val="004B3D24"/>
    <w:rsid w:val="004B43C9"/>
    <w:rsid w:val="004B478E"/>
    <w:rsid w:val="004B5169"/>
    <w:rsid w:val="004B5251"/>
    <w:rsid w:val="004B5397"/>
    <w:rsid w:val="004B5A7A"/>
    <w:rsid w:val="004B5B76"/>
    <w:rsid w:val="004B6B82"/>
    <w:rsid w:val="004B6FB4"/>
    <w:rsid w:val="004B7129"/>
    <w:rsid w:val="004C0168"/>
    <w:rsid w:val="004C029C"/>
    <w:rsid w:val="004C02CC"/>
    <w:rsid w:val="004C0382"/>
    <w:rsid w:val="004C076E"/>
    <w:rsid w:val="004C1122"/>
    <w:rsid w:val="004C18AB"/>
    <w:rsid w:val="004C2D3C"/>
    <w:rsid w:val="004C2F9F"/>
    <w:rsid w:val="004C3722"/>
    <w:rsid w:val="004C4350"/>
    <w:rsid w:val="004C446B"/>
    <w:rsid w:val="004C4BFA"/>
    <w:rsid w:val="004C4C12"/>
    <w:rsid w:val="004C4DC4"/>
    <w:rsid w:val="004C4EFA"/>
    <w:rsid w:val="004C4F41"/>
    <w:rsid w:val="004C4FB6"/>
    <w:rsid w:val="004C5038"/>
    <w:rsid w:val="004C530B"/>
    <w:rsid w:val="004C5FF5"/>
    <w:rsid w:val="004C60B7"/>
    <w:rsid w:val="004C61A8"/>
    <w:rsid w:val="004C6969"/>
    <w:rsid w:val="004C6E33"/>
    <w:rsid w:val="004C7215"/>
    <w:rsid w:val="004D02BD"/>
    <w:rsid w:val="004D061A"/>
    <w:rsid w:val="004D07A5"/>
    <w:rsid w:val="004D0851"/>
    <w:rsid w:val="004D0D13"/>
    <w:rsid w:val="004D0DD1"/>
    <w:rsid w:val="004D13B6"/>
    <w:rsid w:val="004D21E2"/>
    <w:rsid w:val="004D23A3"/>
    <w:rsid w:val="004D26D5"/>
    <w:rsid w:val="004D2B1F"/>
    <w:rsid w:val="004D32AD"/>
    <w:rsid w:val="004D3445"/>
    <w:rsid w:val="004D495A"/>
    <w:rsid w:val="004D4CD1"/>
    <w:rsid w:val="004D4F96"/>
    <w:rsid w:val="004D54AD"/>
    <w:rsid w:val="004D5D5B"/>
    <w:rsid w:val="004D5F72"/>
    <w:rsid w:val="004D6586"/>
    <w:rsid w:val="004D6957"/>
    <w:rsid w:val="004D6C84"/>
    <w:rsid w:val="004E06C4"/>
    <w:rsid w:val="004E10AC"/>
    <w:rsid w:val="004E126E"/>
    <w:rsid w:val="004E1C32"/>
    <w:rsid w:val="004E1CDF"/>
    <w:rsid w:val="004E1E24"/>
    <w:rsid w:val="004E275C"/>
    <w:rsid w:val="004E2C16"/>
    <w:rsid w:val="004E2E94"/>
    <w:rsid w:val="004E3EAD"/>
    <w:rsid w:val="004E4B7E"/>
    <w:rsid w:val="004E4E8E"/>
    <w:rsid w:val="004E552C"/>
    <w:rsid w:val="004E5AC5"/>
    <w:rsid w:val="004E5D9E"/>
    <w:rsid w:val="004E625F"/>
    <w:rsid w:val="004E65E9"/>
    <w:rsid w:val="004E667E"/>
    <w:rsid w:val="004E684C"/>
    <w:rsid w:val="004E6FF0"/>
    <w:rsid w:val="004E721B"/>
    <w:rsid w:val="004E7874"/>
    <w:rsid w:val="004E7E14"/>
    <w:rsid w:val="004F02A2"/>
    <w:rsid w:val="004F0800"/>
    <w:rsid w:val="004F091C"/>
    <w:rsid w:val="004F1C13"/>
    <w:rsid w:val="004F25C2"/>
    <w:rsid w:val="004F2D83"/>
    <w:rsid w:val="004F3138"/>
    <w:rsid w:val="004F34FF"/>
    <w:rsid w:val="004F35E4"/>
    <w:rsid w:val="004F3A9B"/>
    <w:rsid w:val="004F3FBF"/>
    <w:rsid w:val="004F4CF5"/>
    <w:rsid w:val="004F5049"/>
    <w:rsid w:val="004F5477"/>
    <w:rsid w:val="004F6D74"/>
    <w:rsid w:val="004F774A"/>
    <w:rsid w:val="004F7990"/>
    <w:rsid w:val="0050067F"/>
    <w:rsid w:val="005006D8"/>
    <w:rsid w:val="00500B1B"/>
    <w:rsid w:val="005010BC"/>
    <w:rsid w:val="00501436"/>
    <w:rsid w:val="00502588"/>
    <w:rsid w:val="00502707"/>
    <w:rsid w:val="00502E5F"/>
    <w:rsid w:val="0050312D"/>
    <w:rsid w:val="00503138"/>
    <w:rsid w:val="00503537"/>
    <w:rsid w:val="00503BAD"/>
    <w:rsid w:val="00503DE5"/>
    <w:rsid w:val="0050484F"/>
    <w:rsid w:val="00504C82"/>
    <w:rsid w:val="005050C6"/>
    <w:rsid w:val="005052A0"/>
    <w:rsid w:val="0050532E"/>
    <w:rsid w:val="00505872"/>
    <w:rsid w:val="00506168"/>
    <w:rsid w:val="00506305"/>
    <w:rsid w:val="00506F4A"/>
    <w:rsid w:val="00507D54"/>
    <w:rsid w:val="00510407"/>
    <w:rsid w:val="00510DD8"/>
    <w:rsid w:val="0051168B"/>
    <w:rsid w:val="00511A04"/>
    <w:rsid w:val="00511BA4"/>
    <w:rsid w:val="00512722"/>
    <w:rsid w:val="00512999"/>
    <w:rsid w:val="00512B1B"/>
    <w:rsid w:val="0051344B"/>
    <w:rsid w:val="005134D4"/>
    <w:rsid w:val="00513587"/>
    <w:rsid w:val="00513F43"/>
    <w:rsid w:val="005144C8"/>
    <w:rsid w:val="00515292"/>
    <w:rsid w:val="00515509"/>
    <w:rsid w:val="00515BB8"/>
    <w:rsid w:val="00516690"/>
    <w:rsid w:val="00517CB8"/>
    <w:rsid w:val="005201BF"/>
    <w:rsid w:val="005202FE"/>
    <w:rsid w:val="0052080B"/>
    <w:rsid w:val="0052096E"/>
    <w:rsid w:val="005210FB"/>
    <w:rsid w:val="00521780"/>
    <w:rsid w:val="005219C9"/>
    <w:rsid w:val="00521CED"/>
    <w:rsid w:val="00522083"/>
    <w:rsid w:val="00522111"/>
    <w:rsid w:val="00522933"/>
    <w:rsid w:val="00522A2C"/>
    <w:rsid w:val="00522EDC"/>
    <w:rsid w:val="0052323B"/>
    <w:rsid w:val="005233A0"/>
    <w:rsid w:val="00524063"/>
    <w:rsid w:val="005245EC"/>
    <w:rsid w:val="00524DCA"/>
    <w:rsid w:val="0052533D"/>
    <w:rsid w:val="00526048"/>
    <w:rsid w:val="00526658"/>
    <w:rsid w:val="00526BBD"/>
    <w:rsid w:val="005270FC"/>
    <w:rsid w:val="0052788E"/>
    <w:rsid w:val="0052795D"/>
    <w:rsid w:val="00527AF9"/>
    <w:rsid w:val="005300E9"/>
    <w:rsid w:val="0053031A"/>
    <w:rsid w:val="00530481"/>
    <w:rsid w:val="00530FFB"/>
    <w:rsid w:val="00531691"/>
    <w:rsid w:val="005317FC"/>
    <w:rsid w:val="0053185E"/>
    <w:rsid w:val="00531ECB"/>
    <w:rsid w:val="005321AF"/>
    <w:rsid w:val="005321CC"/>
    <w:rsid w:val="00532210"/>
    <w:rsid w:val="005328A8"/>
    <w:rsid w:val="00532B81"/>
    <w:rsid w:val="00532EF1"/>
    <w:rsid w:val="005331D4"/>
    <w:rsid w:val="00533236"/>
    <w:rsid w:val="00533FFF"/>
    <w:rsid w:val="00534011"/>
    <w:rsid w:val="00534040"/>
    <w:rsid w:val="005342F9"/>
    <w:rsid w:val="005343B6"/>
    <w:rsid w:val="0053447E"/>
    <w:rsid w:val="005355A6"/>
    <w:rsid w:val="00535655"/>
    <w:rsid w:val="00536526"/>
    <w:rsid w:val="005367CB"/>
    <w:rsid w:val="0053699B"/>
    <w:rsid w:val="00536AC7"/>
    <w:rsid w:val="00536FC0"/>
    <w:rsid w:val="0054031B"/>
    <w:rsid w:val="00540708"/>
    <w:rsid w:val="00540936"/>
    <w:rsid w:val="00540B31"/>
    <w:rsid w:val="00540C3E"/>
    <w:rsid w:val="005411C3"/>
    <w:rsid w:val="005415EC"/>
    <w:rsid w:val="00541A6D"/>
    <w:rsid w:val="00541D06"/>
    <w:rsid w:val="005424D8"/>
    <w:rsid w:val="00542617"/>
    <w:rsid w:val="00542A47"/>
    <w:rsid w:val="00543860"/>
    <w:rsid w:val="00543BA7"/>
    <w:rsid w:val="00543BF0"/>
    <w:rsid w:val="0054401C"/>
    <w:rsid w:val="005441AE"/>
    <w:rsid w:val="005443D9"/>
    <w:rsid w:val="0054447F"/>
    <w:rsid w:val="00544CF1"/>
    <w:rsid w:val="00545163"/>
    <w:rsid w:val="00545DAC"/>
    <w:rsid w:val="00546086"/>
    <w:rsid w:val="005461EF"/>
    <w:rsid w:val="005474EF"/>
    <w:rsid w:val="0055023A"/>
    <w:rsid w:val="00550727"/>
    <w:rsid w:val="00550CAF"/>
    <w:rsid w:val="00550FB1"/>
    <w:rsid w:val="0055240C"/>
    <w:rsid w:val="00552765"/>
    <w:rsid w:val="00553BB5"/>
    <w:rsid w:val="00554148"/>
    <w:rsid w:val="00554738"/>
    <w:rsid w:val="00554BF5"/>
    <w:rsid w:val="00554C9A"/>
    <w:rsid w:val="00554CE7"/>
    <w:rsid w:val="00554F62"/>
    <w:rsid w:val="00554F7F"/>
    <w:rsid w:val="00555474"/>
    <w:rsid w:val="005554C5"/>
    <w:rsid w:val="005559A6"/>
    <w:rsid w:val="00555E8A"/>
    <w:rsid w:val="005567B7"/>
    <w:rsid w:val="00556A53"/>
    <w:rsid w:val="005578EB"/>
    <w:rsid w:val="0056036F"/>
    <w:rsid w:val="00560BDC"/>
    <w:rsid w:val="00561361"/>
    <w:rsid w:val="005616CB"/>
    <w:rsid w:val="0056197B"/>
    <w:rsid w:val="0056214B"/>
    <w:rsid w:val="005629B1"/>
    <w:rsid w:val="00562D29"/>
    <w:rsid w:val="0056300E"/>
    <w:rsid w:val="005630C1"/>
    <w:rsid w:val="005635A7"/>
    <w:rsid w:val="00564363"/>
    <w:rsid w:val="005647DE"/>
    <w:rsid w:val="00564E74"/>
    <w:rsid w:val="005656D7"/>
    <w:rsid w:val="00565A64"/>
    <w:rsid w:val="00565D3E"/>
    <w:rsid w:val="00565E36"/>
    <w:rsid w:val="0056619A"/>
    <w:rsid w:val="00566A11"/>
    <w:rsid w:val="00566B73"/>
    <w:rsid w:val="00566DCB"/>
    <w:rsid w:val="00566DF9"/>
    <w:rsid w:val="005673D7"/>
    <w:rsid w:val="005678B1"/>
    <w:rsid w:val="00567C4E"/>
    <w:rsid w:val="00567E6A"/>
    <w:rsid w:val="00570407"/>
    <w:rsid w:val="005712A8"/>
    <w:rsid w:val="00571EDB"/>
    <w:rsid w:val="00571EEA"/>
    <w:rsid w:val="0057237E"/>
    <w:rsid w:val="0057268C"/>
    <w:rsid w:val="00572790"/>
    <w:rsid w:val="00572A4E"/>
    <w:rsid w:val="00572F83"/>
    <w:rsid w:val="00573001"/>
    <w:rsid w:val="005732AE"/>
    <w:rsid w:val="005732B7"/>
    <w:rsid w:val="005744F4"/>
    <w:rsid w:val="0057479D"/>
    <w:rsid w:val="00575089"/>
    <w:rsid w:val="00575238"/>
    <w:rsid w:val="00575661"/>
    <w:rsid w:val="005761E9"/>
    <w:rsid w:val="00576468"/>
    <w:rsid w:val="00576558"/>
    <w:rsid w:val="00576968"/>
    <w:rsid w:val="00576E7D"/>
    <w:rsid w:val="00577287"/>
    <w:rsid w:val="005802BC"/>
    <w:rsid w:val="00580332"/>
    <w:rsid w:val="005805D6"/>
    <w:rsid w:val="00581A3B"/>
    <w:rsid w:val="00581C58"/>
    <w:rsid w:val="00581C72"/>
    <w:rsid w:val="005820F5"/>
    <w:rsid w:val="0058231B"/>
    <w:rsid w:val="00582CBF"/>
    <w:rsid w:val="005831EC"/>
    <w:rsid w:val="00583493"/>
    <w:rsid w:val="00583792"/>
    <w:rsid w:val="00583F79"/>
    <w:rsid w:val="00583F95"/>
    <w:rsid w:val="00584202"/>
    <w:rsid w:val="0058477D"/>
    <w:rsid w:val="005847BD"/>
    <w:rsid w:val="00584833"/>
    <w:rsid w:val="00584E79"/>
    <w:rsid w:val="00585064"/>
    <w:rsid w:val="005855F0"/>
    <w:rsid w:val="00585CA2"/>
    <w:rsid w:val="00586819"/>
    <w:rsid w:val="00586921"/>
    <w:rsid w:val="005874EA"/>
    <w:rsid w:val="00587701"/>
    <w:rsid w:val="005878B2"/>
    <w:rsid w:val="00587F6C"/>
    <w:rsid w:val="00591396"/>
    <w:rsid w:val="00591796"/>
    <w:rsid w:val="005919D6"/>
    <w:rsid w:val="00592333"/>
    <w:rsid w:val="00592BE2"/>
    <w:rsid w:val="00592C67"/>
    <w:rsid w:val="005930BA"/>
    <w:rsid w:val="0059321E"/>
    <w:rsid w:val="00593227"/>
    <w:rsid w:val="00593412"/>
    <w:rsid w:val="005942B3"/>
    <w:rsid w:val="0059464D"/>
    <w:rsid w:val="005946B6"/>
    <w:rsid w:val="0059500C"/>
    <w:rsid w:val="005953E3"/>
    <w:rsid w:val="00595E53"/>
    <w:rsid w:val="00595F28"/>
    <w:rsid w:val="00596839"/>
    <w:rsid w:val="00597316"/>
    <w:rsid w:val="00597E12"/>
    <w:rsid w:val="00597F2C"/>
    <w:rsid w:val="005A0181"/>
    <w:rsid w:val="005A0865"/>
    <w:rsid w:val="005A09B8"/>
    <w:rsid w:val="005A1259"/>
    <w:rsid w:val="005A127D"/>
    <w:rsid w:val="005A2136"/>
    <w:rsid w:val="005A240F"/>
    <w:rsid w:val="005A27A5"/>
    <w:rsid w:val="005A2B90"/>
    <w:rsid w:val="005A337D"/>
    <w:rsid w:val="005A49B0"/>
    <w:rsid w:val="005A4AC9"/>
    <w:rsid w:val="005A4C61"/>
    <w:rsid w:val="005A5F4E"/>
    <w:rsid w:val="005A6828"/>
    <w:rsid w:val="005A6E7A"/>
    <w:rsid w:val="005A6EC1"/>
    <w:rsid w:val="005A793D"/>
    <w:rsid w:val="005A7F7F"/>
    <w:rsid w:val="005B05CA"/>
    <w:rsid w:val="005B0C88"/>
    <w:rsid w:val="005B196E"/>
    <w:rsid w:val="005B1A72"/>
    <w:rsid w:val="005B1DCA"/>
    <w:rsid w:val="005B1E30"/>
    <w:rsid w:val="005B2027"/>
    <w:rsid w:val="005B260C"/>
    <w:rsid w:val="005B268C"/>
    <w:rsid w:val="005B28C9"/>
    <w:rsid w:val="005B2BCD"/>
    <w:rsid w:val="005B3083"/>
    <w:rsid w:val="005B35F8"/>
    <w:rsid w:val="005B3604"/>
    <w:rsid w:val="005B3813"/>
    <w:rsid w:val="005B3D64"/>
    <w:rsid w:val="005B3E2A"/>
    <w:rsid w:val="005B49D1"/>
    <w:rsid w:val="005B4C56"/>
    <w:rsid w:val="005B4EEF"/>
    <w:rsid w:val="005B50A5"/>
    <w:rsid w:val="005B515E"/>
    <w:rsid w:val="005B5A37"/>
    <w:rsid w:val="005B5C2C"/>
    <w:rsid w:val="005B5CCE"/>
    <w:rsid w:val="005B5E71"/>
    <w:rsid w:val="005B5F86"/>
    <w:rsid w:val="005B7324"/>
    <w:rsid w:val="005B746F"/>
    <w:rsid w:val="005B7A01"/>
    <w:rsid w:val="005B7CBC"/>
    <w:rsid w:val="005C0675"/>
    <w:rsid w:val="005C0860"/>
    <w:rsid w:val="005C0A7F"/>
    <w:rsid w:val="005C0B8E"/>
    <w:rsid w:val="005C29F8"/>
    <w:rsid w:val="005C2BF3"/>
    <w:rsid w:val="005C3BC1"/>
    <w:rsid w:val="005C3DF4"/>
    <w:rsid w:val="005C3DF8"/>
    <w:rsid w:val="005C3F25"/>
    <w:rsid w:val="005C4227"/>
    <w:rsid w:val="005C4820"/>
    <w:rsid w:val="005C4A51"/>
    <w:rsid w:val="005C5F6B"/>
    <w:rsid w:val="005C633E"/>
    <w:rsid w:val="005C6CF2"/>
    <w:rsid w:val="005C7163"/>
    <w:rsid w:val="005C76D1"/>
    <w:rsid w:val="005D001F"/>
    <w:rsid w:val="005D0E66"/>
    <w:rsid w:val="005D1549"/>
    <w:rsid w:val="005D1D4A"/>
    <w:rsid w:val="005D30CE"/>
    <w:rsid w:val="005D30E6"/>
    <w:rsid w:val="005D32BD"/>
    <w:rsid w:val="005D3FC7"/>
    <w:rsid w:val="005D46CD"/>
    <w:rsid w:val="005D4775"/>
    <w:rsid w:val="005D492C"/>
    <w:rsid w:val="005D5125"/>
    <w:rsid w:val="005D5BAE"/>
    <w:rsid w:val="005D612C"/>
    <w:rsid w:val="005D6228"/>
    <w:rsid w:val="005D668E"/>
    <w:rsid w:val="005D6EA1"/>
    <w:rsid w:val="005D768F"/>
    <w:rsid w:val="005D778B"/>
    <w:rsid w:val="005D7886"/>
    <w:rsid w:val="005D78DA"/>
    <w:rsid w:val="005E0635"/>
    <w:rsid w:val="005E06F1"/>
    <w:rsid w:val="005E0D90"/>
    <w:rsid w:val="005E1461"/>
    <w:rsid w:val="005E1DAA"/>
    <w:rsid w:val="005E1DBA"/>
    <w:rsid w:val="005E212B"/>
    <w:rsid w:val="005E240D"/>
    <w:rsid w:val="005E2555"/>
    <w:rsid w:val="005E3157"/>
    <w:rsid w:val="005E3990"/>
    <w:rsid w:val="005E39AC"/>
    <w:rsid w:val="005E3BD4"/>
    <w:rsid w:val="005E3C1E"/>
    <w:rsid w:val="005E3CEC"/>
    <w:rsid w:val="005E3DA1"/>
    <w:rsid w:val="005E3E97"/>
    <w:rsid w:val="005E4587"/>
    <w:rsid w:val="005E4ED3"/>
    <w:rsid w:val="005E61C3"/>
    <w:rsid w:val="005E62AB"/>
    <w:rsid w:val="005E674F"/>
    <w:rsid w:val="005E6892"/>
    <w:rsid w:val="005E6968"/>
    <w:rsid w:val="005E6B05"/>
    <w:rsid w:val="005E6BF4"/>
    <w:rsid w:val="005E6D1E"/>
    <w:rsid w:val="005E713C"/>
    <w:rsid w:val="005E73AC"/>
    <w:rsid w:val="005E745A"/>
    <w:rsid w:val="005F080D"/>
    <w:rsid w:val="005F0BF6"/>
    <w:rsid w:val="005F1A07"/>
    <w:rsid w:val="005F1BA8"/>
    <w:rsid w:val="005F23C7"/>
    <w:rsid w:val="005F3508"/>
    <w:rsid w:val="005F387E"/>
    <w:rsid w:val="005F3A06"/>
    <w:rsid w:val="005F3C06"/>
    <w:rsid w:val="005F4520"/>
    <w:rsid w:val="005F5521"/>
    <w:rsid w:val="005F5A27"/>
    <w:rsid w:val="005F5C49"/>
    <w:rsid w:val="005F6901"/>
    <w:rsid w:val="005F6959"/>
    <w:rsid w:val="005F7297"/>
    <w:rsid w:val="005F76A7"/>
    <w:rsid w:val="005F7809"/>
    <w:rsid w:val="005F7B43"/>
    <w:rsid w:val="005F7D1B"/>
    <w:rsid w:val="00600395"/>
    <w:rsid w:val="006003DD"/>
    <w:rsid w:val="0060048A"/>
    <w:rsid w:val="00600512"/>
    <w:rsid w:val="00600FEF"/>
    <w:rsid w:val="0060175A"/>
    <w:rsid w:val="0060192E"/>
    <w:rsid w:val="00601ADC"/>
    <w:rsid w:val="00601E2B"/>
    <w:rsid w:val="00602644"/>
    <w:rsid w:val="00602F71"/>
    <w:rsid w:val="0060340A"/>
    <w:rsid w:val="006035D4"/>
    <w:rsid w:val="00603B87"/>
    <w:rsid w:val="006041C1"/>
    <w:rsid w:val="00604545"/>
    <w:rsid w:val="0060482B"/>
    <w:rsid w:val="0060562D"/>
    <w:rsid w:val="00605D82"/>
    <w:rsid w:val="00605E86"/>
    <w:rsid w:val="00606021"/>
    <w:rsid w:val="0060623A"/>
    <w:rsid w:val="00606694"/>
    <w:rsid w:val="006075CB"/>
    <w:rsid w:val="0061007C"/>
    <w:rsid w:val="00611624"/>
    <w:rsid w:val="00611D6B"/>
    <w:rsid w:val="00612479"/>
    <w:rsid w:val="00612639"/>
    <w:rsid w:val="00612642"/>
    <w:rsid w:val="006128AB"/>
    <w:rsid w:val="006129BF"/>
    <w:rsid w:val="00612A1C"/>
    <w:rsid w:val="00612CF5"/>
    <w:rsid w:val="00612F60"/>
    <w:rsid w:val="00612FA2"/>
    <w:rsid w:val="00612FC6"/>
    <w:rsid w:val="00613480"/>
    <w:rsid w:val="00614226"/>
    <w:rsid w:val="00614556"/>
    <w:rsid w:val="00614723"/>
    <w:rsid w:val="006147DC"/>
    <w:rsid w:val="00615244"/>
    <w:rsid w:val="0061593A"/>
    <w:rsid w:val="00615AD3"/>
    <w:rsid w:val="00615DE6"/>
    <w:rsid w:val="00615FC9"/>
    <w:rsid w:val="006166D1"/>
    <w:rsid w:val="006166D2"/>
    <w:rsid w:val="00616757"/>
    <w:rsid w:val="00616DE3"/>
    <w:rsid w:val="00616F17"/>
    <w:rsid w:val="00617316"/>
    <w:rsid w:val="00617CB5"/>
    <w:rsid w:val="006200F3"/>
    <w:rsid w:val="006206B8"/>
    <w:rsid w:val="00620A84"/>
    <w:rsid w:val="00620C9D"/>
    <w:rsid w:val="00620FD2"/>
    <w:rsid w:val="00621B93"/>
    <w:rsid w:val="00621CBA"/>
    <w:rsid w:val="00621EF4"/>
    <w:rsid w:val="00622547"/>
    <w:rsid w:val="00622D24"/>
    <w:rsid w:val="0062441B"/>
    <w:rsid w:val="006245EF"/>
    <w:rsid w:val="006252C1"/>
    <w:rsid w:val="0062547F"/>
    <w:rsid w:val="00625775"/>
    <w:rsid w:val="006258BE"/>
    <w:rsid w:val="00626123"/>
    <w:rsid w:val="00626560"/>
    <w:rsid w:val="00626A6B"/>
    <w:rsid w:val="00626FFF"/>
    <w:rsid w:val="00627291"/>
    <w:rsid w:val="006274A3"/>
    <w:rsid w:val="006274E8"/>
    <w:rsid w:val="0062798E"/>
    <w:rsid w:val="00627D7F"/>
    <w:rsid w:val="00630267"/>
    <w:rsid w:val="00630461"/>
    <w:rsid w:val="00630AAE"/>
    <w:rsid w:val="00630D97"/>
    <w:rsid w:val="0063160B"/>
    <w:rsid w:val="00631C05"/>
    <w:rsid w:val="00631EC3"/>
    <w:rsid w:val="006323E4"/>
    <w:rsid w:val="00632608"/>
    <w:rsid w:val="0063267E"/>
    <w:rsid w:val="006344A0"/>
    <w:rsid w:val="00634844"/>
    <w:rsid w:val="00634D27"/>
    <w:rsid w:val="00634E1B"/>
    <w:rsid w:val="00635522"/>
    <w:rsid w:val="006365C4"/>
    <w:rsid w:val="00636A11"/>
    <w:rsid w:val="00636BED"/>
    <w:rsid w:val="00636FF6"/>
    <w:rsid w:val="006374F4"/>
    <w:rsid w:val="006407E9"/>
    <w:rsid w:val="006407FD"/>
    <w:rsid w:val="00640A6A"/>
    <w:rsid w:val="0064116C"/>
    <w:rsid w:val="006412D4"/>
    <w:rsid w:val="0064142A"/>
    <w:rsid w:val="0064152E"/>
    <w:rsid w:val="006415F7"/>
    <w:rsid w:val="00641BAD"/>
    <w:rsid w:val="00641C41"/>
    <w:rsid w:val="00642680"/>
    <w:rsid w:val="0064307F"/>
    <w:rsid w:val="0064332A"/>
    <w:rsid w:val="006435EF"/>
    <w:rsid w:val="00643C6F"/>
    <w:rsid w:val="006444FF"/>
    <w:rsid w:val="0064496B"/>
    <w:rsid w:val="0064497D"/>
    <w:rsid w:val="00645BF8"/>
    <w:rsid w:val="00645E7C"/>
    <w:rsid w:val="00646441"/>
    <w:rsid w:val="00646499"/>
    <w:rsid w:val="006473C4"/>
    <w:rsid w:val="00647415"/>
    <w:rsid w:val="00647AC7"/>
    <w:rsid w:val="00650012"/>
    <w:rsid w:val="00650477"/>
    <w:rsid w:val="00650B4A"/>
    <w:rsid w:val="00651452"/>
    <w:rsid w:val="0065162B"/>
    <w:rsid w:val="00651638"/>
    <w:rsid w:val="0065202D"/>
    <w:rsid w:val="0065202E"/>
    <w:rsid w:val="0065247E"/>
    <w:rsid w:val="00652822"/>
    <w:rsid w:val="00652CBC"/>
    <w:rsid w:val="0065331C"/>
    <w:rsid w:val="006534E3"/>
    <w:rsid w:val="006536B3"/>
    <w:rsid w:val="0065372D"/>
    <w:rsid w:val="00653A7F"/>
    <w:rsid w:val="00653AB8"/>
    <w:rsid w:val="00654283"/>
    <w:rsid w:val="006542FE"/>
    <w:rsid w:val="00654616"/>
    <w:rsid w:val="00655895"/>
    <w:rsid w:val="00655DFF"/>
    <w:rsid w:val="006560EC"/>
    <w:rsid w:val="00656188"/>
    <w:rsid w:val="00656233"/>
    <w:rsid w:val="006564FF"/>
    <w:rsid w:val="00656B99"/>
    <w:rsid w:val="00656E46"/>
    <w:rsid w:val="006575BE"/>
    <w:rsid w:val="006579BD"/>
    <w:rsid w:val="00657BD1"/>
    <w:rsid w:val="006609B9"/>
    <w:rsid w:val="00660B32"/>
    <w:rsid w:val="00660D7F"/>
    <w:rsid w:val="00660E31"/>
    <w:rsid w:val="00660E4F"/>
    <w:rsid w:val="00661E2A"/>
    <w:rsid w:val="0066213A"/>
    <w:rsid w:val="0066232D"/>
    <w:rsid w:val="00662579"/>
    <w:rsid w:val="00662598"/>
    <w:rsid w:val="00662E80"/>
    <w:rsid w:val="0066309D"/>
    <w:rsid w:val="006631CD"/>
    <w:rsid w:val="0066433B"/>
    <w:rsid w:val="00664D5B"/>
    <w:rsid w:val="00665076"/>
    <w:rsid w:val="0066517B"/>
    <w:rsid w:val="00665283"/>
    <w:rsid w:val="006656E3"/>
    <w:rsid w:val="0066599F"/>
    <w:rsid w:val="00665D6B"/>
    <w:rsid w:val="006666F4"/>
    <w:rsid w:val="00666E0A"/>
    <w:rsid w:val="006670C6"/>
    <w:rsid w:val="006679C7"/>
    <w:rsid w:val="00667E8F"/>
    <w:rsid w:val="00670541"/>
    <w:rsid w:val="0067184D"/>
    <w:rsid w:val="00671DC4"/>
    <w:rsid w:val="00672EFA"/>
    <w:rsid w:val="006732FE"/>
    <w:rsid w:val="00673489"/>
    <w:rsid w:val="0067394D"/>
    <w:rsid w:val="0067395A"/>
    <w:rsid w:val="00673A28"/>
    <w:rsid w:val="00673D55"/>
    <w:rsid w:val="0067428F"/>
    <w:rsid w:val="006742BD"/>
    <w:rsid w:val="00674303"/>
    <w:rsid w:val="0067452D"/>
    <w:rsid w:val="006745DD"/>
    <w:rsid w:val="00674A11"/>
    <w:rsid w:val="00675CC2"/>
    <w:rsid w:val="00675CD1"/>
    <w:rsid w:val="0067623A"/>
    <w:rsid w:val="00676325"/>
    <w:rsid w:val="00676A81"/>
    <w:rsid w:val="00677232"/>
    <w:rsid w:val="006775E9"/>
    <w:rsid w:val="0067E7EE"/>
    <w:rsid w:val="006808AE"/>
    <w:rsid w:val="00680A5D"/>
    <w:rsid w:val="00681B33"/>
    <w:rsid w:val="00681C4A"/>
    <w:rsid w:val="00681C86"/>
    <w:rsid w:val="00681E5F"/>
    <w:rsid w:val="00682328"/>
    <w:rsid w:val="006824BB"/>
    <w:rsid w:val="00682785"/>
    <w:rsid w:val="00683089"/>
    <w:rsid w:val="006838E3"/>
    <w:rsid w:val="00683A13"/>
    <w:rsid w:val="0068420C"/>
    <w:rsid w:val="00684255"/>
    <w:rsid w:val="00684599"/>
    <w:rsid w:val="006855DB"/>
    <w:rsid w:val="006856A3"/>
    <w:rsid w:val="00685B27"/>
    <w:rsid w:val="00686380"/>
    <w:rsid w:val="0068638C"/>
    <w:rsid w:val="0068698F"/>
    <w:rsid w:val="006872DB"/>
    <w:rsid w:val="00687348"/>
    <w:rsid w:val="00687365"/>
    <w:rsid w:val="0068764B"/>
    <w:rsid w:val="006877EB"/>
    <w:rsid w:val="00687C49"/>
    <w:rsid w:val="00687CA6"/>
    <w:rsid w:val="00690499"/>
    <w:rsid w:val="00690DE8"/>
    <w:rsid w:val="0069153B"/>
    <w:rsid w:val="00691743"/>
    <w:rsid w:val="006921FC"/>
    <w:rsid w:val="00692377"/>
    <w:rsid w:val="006925C2"/>
    <w:rsid w:val="006930AD"/>
    <w:rsid w:val="00693358"/>
    <w:rsid w:val="0069386D"/>
    <w:rsid w:val="006938D1"/>
    <w:rsid w:val="00693B5A"/>
    <w:rsid w:val="00693D8F"/>
    <w:rsid w:val="00694147"/>
    <w:rsid w:val="006941E6"/>
    <w:rsid w:val="0069433B"/>
    <w:rsid w:val="00694406"/>
    <w:rsid w:val="006945CF"/>
    <w:rsid w:val="00694A84"/>
    <w:rsid w:val="00694E5F"/>
    <w:rsid w:val="00695081"/>
    <w:rsid w:val="0069527C"/>
    <w:rsid w:val="00695828"/>
    <w:rsid w:val="0069586D"/>
    <w:rsid w:val="00696310"/>
    <w:rsid w:val="00696787"/>
    <w:rsid w:val="0069733D"/>
    <w:rsid w:val="0069785B"/>
    <w:rsid w:val="00697D7E"/>
    <w:rsid w:val="006A0563"/>
    <w:rsid w:val="006A0715"/>
    <w:rsid w:val="006A0F36"/>
    <w:rsid w:val="006A15EE"/>
    <w:rsid w:val="006A170F"/>
    <w:rsid w:val="006A17B1"/>
    <w:rsid w:val="006A18ED"/>
    <w:rsid w:val="006A190C"/>
    <w:rsid w:val="006A1EE3"/>
    <w:rsid w:val="006A1F25"/>
    <w:rsid w:val="006A226A"/>
    <w:rsid w:val="006A24AC"/>
    <w:rsid w:val="006A2855"/>
    <w:rsid w:val="006A39B5"/>
    <w:rsid w:val="006A3CCF"/>
    <w:rsid w:val="006A4796"/>
    <w:rsid w:val="006A4B45"/>
    <w:rsid w:val="006A52EE"/>
    <w:rsid w:val="006A54F2"/>
    <w:rsid w:val="006A56F2"/>
    <w:rsid w:val="006A5B68"/>
    <w:rsid w:val="006A5BBF"/>
    <w:rsid w:val="006A5D4F"/>
    <w:rsid w:val="006A5FA7"/>
    <w:rsid w:val="006A617E"/>
    <w:rsid w:val="006A6625"/>
    <w:rsid w:val="006A6804"/>
    <w:rsid w:val="006A6E70"/>
    <w:rsid w:val="006A6EBB"/>
    <w:rsid w:val="006A7482"/>
    <w:rsid w:val="006A7618"/>
    <w:rsid w:val="006A7A9B"/>
    <w:rsid w:val="006B0004"/>
    <w:rsid w:val="006B0199"/>
    <w:rsid w:val="006B01DA"/>
    <w:rsid w:val="006B0617"/>
    <w:rsid w:val="006B073F"/>
    <w:rsid w:val="006B0890"/>
    <w:rsid w:val="006B13D0"/>
    <w:rsid w:val="006B194B"/>
    <w:rsid w:val="006B3169"/>
    <w:rsid w:val="006B3173"/>
    <w:rsid w:val="006B34CC"/>
    <w:rsid w:val="006B354E"/>
    <w:rsid w:val="006B3648"/>
    <w:rsid w:val="006B3755"/>
    <w:rsid w:val="006B3E81"/>
    <w:rsid w:val="006B3EE4"/>
    <w:rsid w:val="006B415D"/>
    <w:rsid w:val="006B458C"/>
    <w:rsid w:val="006B48E2"/>
    <w:rsid w:val="006B4A11"/>
    <w:rsid w:val="006B4F0E"/>
    <w:rsid w:val="006B5721"/>
    <w:rsid w:val="006B5950"/>
    <w:rsid w:val="006B6076"/>
    <w:rsid w:val="006B72BF"/>
    <w:rsid w:val="006B7F20"/>
    <w:rsid w:val="006C000E"/>
    <w:rsid w:val="006C052E"/>
    <w:rsid w:val="006C0669"/>
    <w:rsid w:val="006C0705"/>
    <w:rsid w:val="006C0A9D"/>
    <w:rsid w:val="006C12D3"/>
    <w:rsid w:val="006C181D"/>
    <w:rsid w:val="006C186F"/>
    <w:rsid w:val="006C1CC7"/>
    <w:rsid w:val="006C2091"/>
    <w:rsid w:val="006C24AE"/>
    <w:rsid w:val="006C2A10"/>
    <w:rsid w:val="006C2F7F"/>
    <w:rsid w:val="006C3219"/>
    <w:rsid w:val="006C32DC"/>
    <w:rsid w:val="006C344F"/>
    <w:rsid w:val="006C45B9"/>
    <w:rsid w:val="006C488B"/>
    <w:rsid w:val="006C54F8"/>
    <w:rsid w:val="006C555B"/>
    <w:rsid w:val="006C55E8"/>
    <w:rsid w:val="006C5CBA"/>
    <w:rsid w:val="006C5E43"/>
    <w:rsid w:val="006C779E"/>
    <w:rsid w:val="006D0350"/>
    <w:rsid w:val="006D0391"/>
    <w:rsid w:val="006D1012"/>
    <w:rsid w:val="006D107F"/>
    <w:rsid w:val="006D154E"/>
    <w:rsid w:val="006D210E"/>
    <w:rsid w:val="006D267A"/>
    <w:rsid w:val="006D2C7A"/>
    <w:rsid w:val="006D3470"/>
    <w:rsid w:val="006D38E0"/>
    <w:rsid w:val="006D3DBD"/>
    <w:rsid w:val="006D4CD4"/>
    <w:rsid w:val="006D5C05"/>
    <w:rsid w:val="006D5E14"/>
    <w:rsid w:val="006D6841"/>
    <w:rsid w:val="006D6E70"/>
    <w:rsid w:val="006D74AA"/>
    <w:rsid w:val="006D75E7"/>
    <w:rsid w:val="006D7907"/>
    <w:rsid w:val="006D7A6A"/>
    <w:rsid w:val="006E001A"/>
    <w:rsid w:val="006E0104"/>
    <w:rsid w:val="006E0D71"/>
    <w:rsid w:val="006E0F1C"/>
    <w:rsid w:val="006E0FB1"/>
    <w:rsid w:val="006E1064"/>
    <w:rsid w:val="006E23C2"/>
    <w:rsid w:val="006E28EA"/>
    <w:rsid w:val="006E2B88"/>
    <w:rsid w:val="006E2CC0"/>
    <w:rsid w:val="006E2D1B"/>
    <w:rsid w:val="006E30A5"/>
    <w:rsid w:val="006E3294"/>
    <w:rsid w:val="006E33CF"/>
    <w:rsid w:val="006E37BE"/>
    <w:rsid w:val="006E395B"/>
    <w:rsid w:val="006E416C"/>
    <w:rsid w:val="006E43E5"/>
    <w:rsid w:val="006E4753"/>
    <w:rsid w:val="006E4A8B"/>
    <w:rsid w:val="006E4BC9"/>
    <w:rsid w:val="006E552B"/>
    <w:rsid w:val="006E575A"/>
    <w:rsid w:val="006E57CB"/>
    <w:rsid w:val="006E58A2"/>
    <w:rsid w:val="006E60D6"/>
    <w:rsid w:val="006E624E"/>
    <w:rsid w:val="006E66AE"/>
    <w:rsid w:val="006E6803"/>
    <w:rsid w:val="006E6B47"/>
    <w:rsid w:val="006E6B9B"/>
    <w:rsid w:val="006E6C67"/>
    <w:rsid w:val="006E73C6"/>
    <w:rsid w:val="006E7703"/>
    <w:rsid w:val="006E7FFC"/>
    <w:rsid w:val="006F010F"/>
    <w:rsid w:val="006F06C3"/>
    <w:rsid w:val="006F0A70"/>
    <w:rsid w:val="006F19EA"/>
    <w:rsid w:val="006F1CD4"/>
    <w:rsid w:val="006F1D6E"/>
    <w:rsid w:val="006F1FAA"/>
    <w:rsid w:val="006F24CE"/>
    <w:rsid w:val="006F274B"/>
    <w:rsid w:val="006F2FD6"/>
    <w:rsid w:val="006F3447"/>
    <w:rsid w:val="006F48D5"/>
    <w:rsid w:val="006F5BAF"/>
    <w:rsid w:val="006F5ED6"/>
    <w:rsid w:val="006F680C"/>
    <w:rsid w:val="006F6890"/>
    <w:rsid w:val="006F79C9"/>
    <w:rsid w:val="00700B2B"/>
    <w:rsid w:val="00700B45"/>
    <w:rsid w:val="00700DD4"/>
    <w:rsid w:val="00701269"/>
    <w:rsid w:val="007013E1"/>
    <w:rsid w:val="00701CBE"/>
    <w:rsid w:val="007020D9"/>
    <w:rsid w:val="007022DC"/>
    <w:rsid w:val="00702CEA"/>
    <w:rsid w:val="007030D2"/>
    <w:rsid w:val="00703102"/>
    <w:rsid w:val="007032D4"/>
    <w:rsid w:val="00703878"/>
    <w:rsid w:val="007038D5"/>
    <w:rsid w:val="00703AAC"/>
    <w:rsid w:val="00703DB7"/>
    <w:rsid w:val="00703F7D"/>
    <w:rsid w:val="00704027"/>
    <w:rsid w:val="00704977"/>
    <w:rsid w:val="00704B07"/>
    <w:rsid w:val="00705076"/>
    <w:rsid w:val="00705263"/>
    <w:rsid w:val="00705449"/>
    <w:rsid w:val="0070621B"/>
    <w:rsid w:val="00706909"/>
    <w:rsid w:val="00706EF7"/>
    <w:rsid w:val="00707276"/>
    <w:rsid w:val="007077E3"/>
    <w:rsid w:val="00710C1A"/>
    <w:rsid w:val="00711385"/>
    <w:rsid w:val="00711831"/>
    <w:rsid w:val="00712218"/>
    <w:rsid w:val="00713093"/>
    <w:rsid w:val="00714C3E"/>
    <w:rsid w:val="00715167"/>
    <w:rsid w:val="0071547D"/>
    <w:rsid w:val="0071559F"/>
    <w:rsid w:val="007155BE"/>
    <w:rsid w:val="00715842"/>
    <w:rsid w:val="00715902"/>
    <w:rsid w:val="00715D07"/>
    <w:rsid w:val="00715DF2"/>
    <w:rsid w:val="00715EA7"/>
    <w:rsid w:val="007162EA"/>
    <w:rsid w:val="0071669D"/>
    <w:rsid w:val="00716C4A"/>
    <w:rsid w:val="00716D58"/>
    <w:rsid w:val="00716F42"/>
    <w:rsid w:val="00716FBF"/>
    <w:rsid w:val="0071701A"/>
    <w:rsid w:val="00717049"/>
    <w:rsid w:val="007172A9"/>
    <w:rsid w:val="007172C0"/>
    <w:rsid w:val="00717780"/>
    <w:rsid w:val="00720005"/>
    <w:rsid w:val="00720355"/>
    <w:rsid w:val="00720B7B"/>
    <w:rsid w:val="00720D39"/>
    <w:rsid w:val="00720EA9"/>
    <w:rsid w:val="007212FA"/>
    <w:rsid w:val="007213F8"/>
    <w:rsid w:val="00721496"/>
    <w:rsid w:val="00721787"/>
    <w:rsid w:val="00721EF5"/>
    <w:rsid w:val="00722003"/>
    <w:rsid w:val="0072218C"/>
    <w:rsid w:val="0072290A"/>
    <w:rsid w:val="00723123"/>
    <w:rsid w:val="00723C6C"/>
    <w:rsid w:val="00723C91"/>
    <w:rsid w:val="00724068"/>
    <w:rsid w:val="0072674B"/>
    <w:rsid w:val="00726884"/>
    <w:rsid w:val="00726889"/>
    <w:rsid w:val="00726ABD"/>
    <w:rsid w:val="00726F54"/>
    <w:rsid w:val="007274F6"/>
    <w:rsid w:val="00727A1C"/>
    <w:rsid w:val="007306E2"/>
    <w:rsid w:val="00731173"/>
    <w:rsid w:val="00731398"/>
    <w:rsid w:val="007317CC"/>
    <w:rsid w:val="00731BB4"/>
    <w:rsid w:val="00731DDE"/>
    <w:rsid w:val="00732063"/>
    <w:rsid w:val="0073249C"/>
    <w:rsid w:val="007326B4"/>
    <w:rsid w:val="00732B6F"/>
    <w:rsid w:val="00732CDB"/>
    <w:rsid w:val="0073313B"/>
    <w:rsid w:val="007333BE"/>
    <w:rsid w:val="00733B69"/>
    <w:rsid w:val="007340F2"/>
    <w:rsid w:val="00734124"/>
    <w:rsid w:val="007341DD"/>
    <w:rsid w:val="0073422B"/>
    <w:rsid w:val="0073467E"/>
    <w:rsid w:val="00734AB4"/>
    <w:rsid w:val="007350DC"/>
    <w:rsid w:val="00735455"/>
    <w:rsid w:val="00735EE5"/>
    <w:rsid w:val="007362F1"/>
    <w:rsid w:val="00736338"/>
    <w:rsid w:val="00736834"/>
    <w:rsid w:val="00736A0D"/>
    <w:rsid w:val="00736D37"/>
    <w:rsid w:val="00736F1C"/>
    <w:rsid w:val="00737529"/>
    <w:rsid w:val="007377F8"/>
    <w:rsid w:val="0074039A"/>
    <w:rsid w:val="00740778"/>
    <w:rsid w:val="00740F5E"/>
    <w:rsid w:val="007411F1"/>
    <w:rsid w:val="0074180D"/>
    <w:rsid w:val="00741824"/>
    <w:rsid w:val="00741BEF"/>
    <w:rsid w:val="00742290"/>
    <w:rsid w:val="0074322E"/>
    <w:rsid w:val="007432D3"/>
    <w:rsid w:val="007451DA"/>
    <w:rsid w:val="007453D3"/>
    <w:rsid w:val="007454E3"/>
    <w:rsid w:val="0074567B"/>
    <w:rsid w:val="00745928"/>
    <w:rsid w:val="00746A4D"/>
    <w:rsid w:val="00746CEA"/>
    <w:rsid w:val="00746E27"/>
    <w:rsid w:val="007471E1"/>
    <w:rsid w:val="00747315"/>
    <w:rsid w:val="00747622"/>
    <w:rsid w:val="00747876"/>
    <w:rsid w:val="007478A3"/>
    <w:rsid w:val="007478C7"/>
    <w:rsid w:val="00747A9D"/>
    <w:rsid w:val="00747C50"/>
    <w:rsid w:val="007500C4"/>
    <w:rsid w:val="00750B02"/>
    <w:rsid w:val="00750F2E"/>
    <w:rsid w:val="0075106F"/>
    <w:rsid w:val="00751116"/>
    <w:rsid w:val="00751D59"/>
    <w:rsid w:val="00752814"/>
    <w:rsid w:val="0075294A"/>
    <w:rsid w:val="0075308A"/>
    <w:rsid w:val="00754883"/>
    <w:rsid w:val="00755309"/>
    <w:rsid w:val="0075562A"/>
    <w:rsid w:val="00755800"/>
    <w:rsid w:val="00755A28"/>
    <w:rsid w:val="00755BC7"/>
    <w:rsid w:val="00755CDB"/>
    <w:rsid w:val="007561DC"/>
    <w:rsid w:val="00757295"/>
    <w:rsid w:val="00757647"/>
    <w:rsid w:val="00757AA5"/>
    <w:rsid w:val="00757BC4"/>
    <w:rsid w:val="00757C41"/>
    <w:rsid w:val="00757CE8"/>
    <w:rsid w:val="00760184"/>
    <w:rsid w:val="007603CF"/>
    <w:rsid w:val="00760428"/>
    <w:rsid w:val="00760FBD"/>
    <w:rsid w:val="007613CA"/>
    <w:rsid w:val="007617A7"/>
    <w:rsid w:val="00762101"/>
    <w:rsid w:val="00762332"/>
    <w:rsid w:val="00762585"/>
    <w:rsid w:val="007625B1"/>
    <w:rsid w:val="007634DC"/>
    <w:rsid w:val="00763631"/>
    <w:rsid w:val="00763974"/>
    <w:rsid w:val="00763EE0"/>
    <w:rsid w:val="00763EFE"/>
    <w:rsid w:val="007645F6"/>
    <w:rsid w:val="007662F6"/>
    <w:rsid w:val="007669F5"/>
    <w:rsid w:val="007676E5"/>
    <w:rsid w:val="00767C43"/>
    <w:rsid w:val="00767E17"/>
    <w:rsid w:val="00767F00"/>
    <w:rsid w:val="00770462"/>
    <w:rsid w:val="00771303"/>
    <w:rsid w:val="0077193B"/>
    <w:rsid w:val="00771AAA"/>
    <w:rsid w:val="00771D56"/>
    <w:rsid w:val="0077216B"/>
    <w:rsid w:val="00773535"/>
    <w:rsid w:val="0077392F"/>
    <w:rsid w:val="00773E0F"/>
    <w:rsid w:val="00773F64"/>
    <w:rsid w:val="00774034"/>
    <w:rsid w:val="007743AD"/>
    <w:rsid w:val="00774480"/>
    <w:rsid w:val="00774498"/>
    <w:rsid w:val="00774C51"/>
    <w:rsid w:val="00774D58"/>
    <w:rsid w:val="00775464"/>
    <w:rsid w:val="007758C8"/>
    <w:rsid w:val="00775B4B"/>
    <w:rsid w:val="00775B82"/>
    <w:rsid w:val="00775CB5"/>
    <w:rsid w:val="00775D2C"/>
    <w:rsid w:val="00776222"/>
    <w:rsid w:val="00776298"/>
    <w:rsid w:val="00776D35"/>
    <w:rsid w:val="00777297"/>
    <w:rsid w:val="007775B0"/>
    <w:rsid w:val="00777EF5"/>
    <w:rsid w:val="007802E0"/>
    <w:rsid w:val="0078062F"/>
    <w:rsid w:val="00780AA6"/>
    <w:rsid w:val="00780BE1"/>
    <w:rsid w:val="00780C69"/>
    <w:rsid w:val="00780E48"/>
    <w:rsid w:val="007814B9"/>
    <w:rsid w:val="0078151B"/>
    <w:rsid w:val="0078153D"/>
    <w:rsid w:val="007816DC"/>
    <w:rsid w:val="007818B4"/>
    <w:rsid w:val="00781EB2"/>
    <w:rsid w:val="00782703"/>
    <w:rsid w:val="00782765"/>
    <w:rsid w:val="0078354E"/>
    <w:rsid w:val="007835F0"/>
    <w:rsid w:val="007837FF"/>
    <w:rsid w:val="00783DB8"/>
    <w:rsid w:val="00783F2F"/>
    <w:rsid w:val="00783FC9"/>
    <w:rsid w:val="007847ED"/>
    <w:rsid w:val="00784936"/>
    <w:rsid w:val="00785EAC"/>
    <w:rsid w:val="00786260"/>
    <w:rsid w:val="00786DC3"/>
    <w:rsid w:val="00787492"/>
    <w:rsid w:val="007876D3"/>
    <w:rsid w:val="007878A5"/>
    <w:rsid w:val="00787EE6"/>
    <w:rsid w:val="00790113"/>
    <w:rsid w:val="00790728"/>
    <w:rsid w:val="00790847"/>
    <w:rsid w:val="00790A1E"/>
    <w:rsid w:val="007910C6"/>
    <w:rsid w:val="007912B2"/>
    <w:rsid w:val="0079154A"/>
    <w:rsid w:val="00791BAC"/>
    <w:rsid w:val="00791E75"/>
    <w:rsid w:val="007923A5"/>
    <w:rsid w:val="00792675"/>
    <w:rsid w:val="00792E0F"/>
    <w:rsid w:val="0079310D"/>
    <w:rsid w:val="0079322C"/>
    <w:rsid w:val="00793D11"/>
    <w:rsid w:val="00793D2A"/>
    <w:rsid w:val="007940BB"/>
    <w:rsid w:val="00794236"/>
    <w:rsid w:val="007943BA"/>
    <w:rsid w:val="007943FA"/>
    <w:rsid w:val="00794EAF"/>
    <w:rsid w:val="00794FE9"/>
    <w:rsid w:val="00795611"/>
    <w:rsid w:val="00795BDA"/>
    <w:rsid w:val="00795DFB"/>
    <w:rsid w:val="00795E22"/>
    <w:rsid w:val="00796426"/>
    <w:rsid w:val="00796826"/>
    <w:rsid w:val="00796A15"/>
    <w:rsid w:val="00797CEE"/>
    <w:rsid w:val="007A0518"/>
    <w:rsid w:val="007A0572"/>
    <w:rsid w:val="007A08AA"/>
    <w:rsid w:val="007A10E6"/>
    <w:rsid w:val="007A15AA"/>
    <w:rsid w:val="007A1629"/>
    <w:rsid w:val="007A175D"/>
    <w:rsid w:val="007A17D6"/>
    <w:rsid w:val="007A18DA"/>
    <w:rsid w:val="007A1B6A"/>
    <w:rsid w:val="007A1CFB"/>
    <w:rsid w:val="007A22E2"/>
    <w:rsid w:val="007A25ED"/>
    <w:rsid w:val="007A2921"/>
    <w:rsid w:val="007A2EEB"/>
    <w:rsid w:val="007A4138"/>
    <w:rsid w:val="007A4920"/>
    <w:rsid w:val="007A4C55"/>
    <w:rsid w:val="007A51BE"/>
    <w:rsid w:val="007A562A"/>
    <w:rsid w:val="007A56FD"/>
    <w:rsid w:val="007A59F0"/>
    <w:rsid w:val="007A5D09"/>
    <w:rsid w:val="007A6E4D"/>
    <w:rsid w:val="007A7DF3"/>
    <w:rsid w:val="007B0A1E"/>
    <w:rsid w:val="007B116E"/>
    <w:rsid w:val="007B1231"/>
    <w:rsid w:val="007B1448"/>
    <w:rsid w:val="007B1665"/>
    <w:rsid w:val="007B17FB"/>
    <w:rsid w:val="007B1854"/>
    <w:rsid w:val="007B1E6F"/>
    <w:rsid w:val="007B39BA"/>
    <w:rsid w:val="007B3C05"/>
    <w:rsid w:val="007B3F39"/>
    <w:rsid w:val="007B4026"/>
    <w:rsid w:val="007B4156"/>
    <w:rsid w:val="007B41A0"/>
    <w:rsid w:val="007B4298"/>
    <w:rsid w:val="007B4736"/>
    <w:rsid w:val="007B53DC"/>
    <w:rsid w:val="007B5556"/>
    <w:rsid w:val="007B585B"/>
    <w:rsid w:val="007B5882"/>
    <w:rsid w:val="007B5B27"/>
    <w:rsid w:val="007B5BB9"/>
    <w:rsid w:val="007B6093"/>
    <w:rsid w:val="007B735E"/>
    <w:rsid w:val="007B7508"/>
    <w:rsid w:val="007B78B3"/>
    <w:rsid w:val="007C045E"/>
    <w:rsid w:val="007C0B00"/>
    <w:rsid w:val="007C0D84"/>
    <w:rsid w:val="007C1B7C"/>
    <w:rsid w:val="007C1D6D"/>
    <w:rsid w:val="007C1F25"/>
    <w:rsid w:val="007C20AF"/>
    <w:rsid w:val="007C43D3"/>
    <w:rsid w:val="007C44E4"/>
    <w:rsid w:val="007C4614"/>
    <w:rsid w:val="007C4700"/>
    <w:rsid w:val="007C485B"/>
    <w:rsid w:val="007C4953"/>
    <w:rsid w:val="007C4B78"/>
    <w:rsid w:val="007C4E14"/>
    <w:rsid w:val="007C4E24"/>
    <w:rsid w:val="007C4ED0"/>
    <w:rsid w:val="007C532B"/>
    <w:rsid w:val="007C6625"/>
    <w:rsid w:val="007C6C15"/>
    <w:rsid w:val="007C7340"/>
    <w:rsid w:val="007C7B36"/>
    <w:rsid w:val="007D0350"/>
    <w:rsid w:val="007D0AED"/>
    <w:rsid w:val="007D0CB7"/>
    <w:rsid w:val="007D1559"/>
    <w:rsid w:val="007D179C"/>
    <w:rsid w:val="007D3452"/>
    <w:rsid w:val="007D35D6"/>
    <w:rsid w:val="007D5686"/>
    <w:rsid w:val="007D5797"/>
    <w:rsid w:val="007D5E49"/>
    <w:rsid w:val="007D5EDA"/>
    <w:rsid w:val="007D69A7"/>
    <w:rsid w:val="007D6AA4"/>
    <w:rsid w:val="007D6E59"/>
    <w:rsid w:val="007D7715"/>
    <w:rsid w:val="007D775C"/>
    <w:rsid w:val="007E1019"/>
    <w:rsid w:val="007E10BB"/>
    <w:rsid w:val="007E1420"/>
    <w:rsid w:val="007E20A2"/>
    <w:rsid w:val="007E2257"/>
    <w:rsid w:val="007E2953"/>
    <w:rsid w:val="007E2F20"/>
    <w:rsid w:val="007E3178"/>
    <w:rsid w:val="007E3852"/>
    <w:rsid w:val="007E3888"/>
    <w:rsid w:val="007E3CD8"/>
    <w:rsid w:val="007E4181"/>
    <w:rsid w:val="007E4645"/>
    <w:rsid w:val="007E495F"/>
    <w:rsid w:val="007E49E7"/>
    <w:rsid w:val="007E5323"/>
    <w:rsid w:val="007E535B"/>
    <w:rsid w:val="007E544A"/>
    <w:rsid w:val="007E593A"/>
    <w:rsid w:val="007E5C96"/>
    <w:rsid w:val="007E66AF"/>
    <w:rsid w:val="007E6AD3"/>
    <w:rsid w:val="007E6DE3"/>
    <w:rsid w:val="007E7495"/>
    <w:rsid w:val="007E76E8"/>
    <w:rsid w:val="007E798E"/>
    <w:rsid w:val="007E7EA8"/>
    <w:rsid w:val="007E7F33"/>
    <w:rsid w:val="007E7FA2"/>
    <w:rsid w:val="007E7FB1"/>
    <w:rsid w:val="007F0D47"/>
    <w:rsid w:val="007F0FA9"/>
    <w:rsid w:val="007F19A1"/>
    <w:rsid w:val="007F19B5"/>
    <w:rsid w:val="007F1D6D"/>
    <w:rsid w:val="007F1F93"/>
    <w:rsid w:val="007F26DE"/>
    <w:rsid w:val="007F2B67"/>
    <w:rsid w:val="007F2D63"/>
    <w:rsid w:val="007F2F3F"/>
    <w:rsid w:val="007F32AA"/>
    <w:rsid w:val="007F3BE0"/>
    <w:rsid w:val="007F3E29"/>
    <w:rsid w:val="007F4AB0"/>
    <w:rsid w:val="007F52C8"/>
    <w:rsid w:val="007F5A0F"/>
    <w:rsid w:val="007F5AD6"/>
    <w:rsid w:val="007F5D6B"/>
    <w:rsid w:val="007F60C6"/>
    <w:rsid w:val="007F6125"/>
    <w:rsid w:val="007F66DE"/>
    <w:rsid w:val="007F6FC9"/>
    <w:rsid w:val="007F72D9"/>
    <w:rsid w:val="007F752F"/>
    <w:rsid w:val="007F76EB"/>
    <w:rsid w:val="007F7730"/>
    <w:rsid w:val="007F778F"/>
    <w:rsid w:val="00800234"/>
    <w:rsid w:val="00800360"/>
    <w:rsid w:val="00800611"/>
    <w:rsid w:val="00801B66"/>
    <w:rsid w:val="00801D78"/>
    <w:rsid w:val="008023CF"/>
    <w:rsid w:val="0080241B"/>
    <w:rsid w:val="00802686"/>
    <w:rsid w:val="008027FD"/>
    <w:rsid w:val="00803001"/>
    <w:rsid w:val="00803695"/>
    <w:rsid w:val="00803E29"/>
    <w:rsid w:val="00803F26"/>
    <w:rsid w:val="00804DAE"/>
    <w:rsid w:val="0080551D"/>
    <w:rsid w:val="00805674"/>
    <w:rsid w:val="008062DB"/>
    <w:rsid w:val="00806436"/>
    <w:rsid w:val="008075F8"/>
    <w:rsid w:val="00807942"/>
    <w:rsid w:val="00807F5F"/>
    <w:rsid w:val="008104C2"/>
    <w:rsid w:val="00810628"/>
    <w:rsid w:val="00810A43"/>
    <w:rsid w:val="00810B55"/>
    <w:rsid w:val="00810C2B"/>
    <w:rsid w:val="00810D41"/>
    <w:rsid w:val="00810FE7"/>
    <w:rsid w:val="008113C2"/>
    <w:rsid w:val="00811CF5"/>
    <w:rsid w:val="00812CC5"/>
    <w:rsid w:val="0081330E"/>
    <w:rsid w:val="00814188"/>
    <w:rsid w:val="0081493D"/>
    <w:rsid w:val="00814DD6"/>
    <w:rsid w:val="00815AEF"/>
    <w:rsid w:val="0081648F"/>
    <w:rsid w:val="00817003"/>
    <w:rsid w:val="00817788"/>
    <w:rsid w:val="00817895"/>
    <w:rsid w:val="00820753"/>
    <w:rsid w:val="008209F1"/>
    <w:rsid w:val="00820D41"/>
    <w:rsid w:val="00821C3C"/>
    <w:rsid w:val="00821D9A"/>
    <w:rsid w:val="00822734"/>
    <w:rsid w:val="00822875"/>
    <w:rsid w:val="00822BF2"/>
    <w:rsid w:val="00822F4D"/>
    <w:rsid w:val="008231B4"/>
    <w:rsid w:val="008233F4"/>
    <w:rsid w:val="008236B1"/>
    <w:rsid w:val="00823B7F"/>
    <w:rsid w:val="008241E7"/>
    <w:rsid w:val="00824C5F"/>
    <w:rsid w:val="0082535D"/>
    <w:rsid w:val="00825ABD"/>
    <w:rsid w:val="00825F3A"/>
    <w:rsid w:val="00826187"/>
    <w:rsid w:val="00826389"/>
    <w:rsid w:val="008263CA"/>
    <w:rsid w:val="008270D6"/>
    <w:rsid w:val="00827311"/>
    <w:rsid w:val="00827640"/>
    <w:rsid w:val="00827736"/>
    <w:rsid w:val="00827A54"/>
    <w:rsid w:val="00830285"/>
    <w:rsid w:val="0083099A"/>
    <w:rsid w:val="00831130"/>
    <w:rsid w:val="00831F49"/>
    <w:rsid w:val="008320A9"/>
    <w:rsid w:val="008324E0"/>
    <w:rsid w:val="008325C9"/>
    <w:rsid w:val="0083268C"/>
    <w:rsid w:val="008335FE"/>
    <w:rsid w:val="00833946"/>
    <w:rsid w:val="00833EE4"/>
    <w:rsid w:val="0083413E"/>
    <w:rsid w:val="00834210"/>
    <w:rsid w:val="008343C2"/>
    <w:rsid w:val="00834586"/>
    <w:rsid w:val="00834836"/>
    <w:rsid w:val="00834A7B"/>
    <w:rsid w:val="00834BE6"/>
    <w:rsid w:val="0083514A"/>
    <w:rsid w:val="00835163"/>
    <w:rsid w:val="008355A6"/>
    <w:rsid w:val="008355C9"/>
    <w:rsid w:val="00835B89"/>
    <w:rsid w:val="00835F35"/>
    <w:rsid w:val="00837480"/>
    <w:rsid w:val="00837B71"/>
    <w:rsid w:val="00837F84"/>
    <w:rsid w:val="008401B3"/>
    <w:rsid w:val="00840446"/>
    <w:rsid w:val="008406DC"/>
    <w:rsid w:val="008407A9"/>
    <w:rsid w:val="0084152C"/>
    <w:rsid w:val="00841670"/>
    <w:rsid w:val="00841C3B"/>
    <w:rsid w:val="00841E6C"/>
    <w:rsid w:val="008423F1"/>
    <w:rsid w:val="008429E8"/>
    <w:rsid w:val="00843469"/>
    <w:rsid w:val="00843A52"/>
    <w:rsid w:val="00843A89"/>
    <w:rsid w:val="00843B8F"/>
    <w:rsid w:val="00843EEC"/>
    <w:rsid w:val="0084419F"/>
    <w:rsid w:val="008445AC"/>
    <w:rsid w:val="00844817"/>
    <w:rsid w:val="00844934"/>
    <w:rsid w:val="00844F17"/>
    <w:rsid w:val="008452E5"/>
    <w:rsid w:val="008453C5"/>
    <w:rsid w:val="00845911"/>
    <w:rsid w:val="00845C47"/>
    <w:rsid w:val="00845D29"/>
    <w:rsid w:val="00845E89"/>
    <w:rsid w:val="00845FB6"/>
    <w:rsid w:val="008465BC"/>
    <w:rsid w:val="008466B9"/>
    <w:rsid w:val="008471A1"/>
    <w:rsid w:val="008471C2"/>
    <w:rsid w:val="008471DA"/>
    <w:rsid w:val="008474FC"/>
    <w:rsid w:val="008478E6"/>
    <w:rsid w:val="00847B4C"/>
    <w:rsid w:val="00847E45"/>
    <w:rsid w:val="008501D4"/>
    <w:rsid w:val="00850725"/>
    <w:rsid w:val="00850785"/>
    <w:rsid w:val="00850798"/>
    <w:rsid w:val="00851072"/>
    <w:rsid w:val="0085187E"/>
    <w:rsid w:val="00851BA6"/>
    <w:rsid w:val="00851E2D"/>
    <w:rsid w:val="00852339"/>
    <w:rsid w:val="0085254B"/>
    <w:rsid w:val="00852C10"/>
    <w:rsid w:val="008532CD"/>
    <w:rsid w:val="0085343F"/>
    <w:rsid w:val="00853E7F"/>
    <w:rsid w:val="0085414C"/>
    <w:rsid w:val="00854467"/>
    <w:rsid w:val="00854619"/>
    <w:rsid w:val="008546C5"/>
    <w:rsid w:val="00855077"/>
    <w:rsid w:val="0085519E"/>
    <w:rsid w:val="0085565C"/>
    <w:rsid w:val="00855FD9"/>
    <w:rsid w:val="00856206"/>
    <w:rsid w:val="008567ED"/>
    <w:rsid w:val="00856B90"/>
    <w:rsid w:val="00856C38"/>
    <w:rsid w:val="008574E4"/>
    <w:rsid w:val="008576E4"/>
    <w:rsid w:val="0085791B"/>
    <w:rsid w:val="00857DCE"/>
    <w:rsid w:val="00857E6B"/>
    <w:rsid w:val="00857ECD"/>
    <w:rsid w:val="00857F9F"/>
    <w:rsid w:val="0086019D"/>
    <w:rsid w:val="00860361"/>
    <w:rsid w:val="008607C6"/>
    <w:rsid w:val="008609A1"/>
    <w:rsid w:val="00861515"/>
    <w:rsid w:val="00861C5F"/>
    <w:rsid w:val="00861E79"/>
    <w:rsid w:val="00862BA0"/>
    <w:rsid w:val="00863361"/>
    <w:rsid w:val="00864296"/>
    <w:rsid w:val="008643D7"/>
    <w:rsid w:val="00864A25"/>
    <w:rsid w:val="00864C9B"/>
    <w:rsid w:val="00864E1C"/>
    <w:rsid w:val="00864ED1"/>
    <w:rsid w:val="008652D0"/>
    <w:rsid w:val="00865749"/>
    <w:rsid w:val="00865B8E"/>
    <w:rsid w:val="00865CA1"/>
    <w:rsid w:val="008662B3"/>
    <w:rsid w:val="008662C3"/>
    <w:rsid w:val="008669C7"/>
    <w:rsid w:val="00866A5F"/>
    <w:rsid w:val="00866ABF"/>
    <w:rsid w:val="00866BF0"/>
    <w:rsid w:val="008676CC"/>
    <w:rsid w:val="008700B7"/>
    <w:rsid w:val="00870466"/>
    <w:rsid w:val="008705ED"/>
    <w:rsid w:val="008711EE"/>
    <w:rsid w:val="0087144E"/>
    <w:rsid w:val="008719BA"/>
    <w:rsid w:val="00872293"/>
    <w:rsid w:val="008723C7"/>
    <w:rsid w:val="0087253B"/>
    <w:rsid w:val="00873681"/>
    <w:rsid w:val="008738F2"/>
    <w:rsid w:val="00873B5E"/>
    <w:rsid w:val="00874049"/>
    <w:rsid w:val="00875342"/>
    <w:rsid w:val="00875423"/>
    <w:rsid w:val="00875AD6"/>
    <w:rsid w:val="00875DB5"/>
    <w:rsid w:val="00875DE2"/>
    <w:rsid w:val="00876420"/>
    <w:rsid w:val="008764A5"/>
    <w:rsid w:val="00876722"/>
    <w:rsid w:val="008769AA"/>
    <w:rsid w:val="00876AF9"/>
    <w:rsid w:val="00876C65"/>
    <w:rsid w:val="00880232"/>
    <w:rsid w:val="008803E2"/>
    <w:rsid w:val="00880DE7"/>
    <w:rsid w:val="00880E86"/>
    <w:rsid w:val="00881B5B"/>
    <w:rsid w:val="00881D61"/>
    <w:rsid w:val="00881FCA"/>
    <w:rsid w:val="00883237"/>
    <w:rsid w:val="00883262"/>
    <w:rsid w:val="008837A1"/>
    <w:rsid w:val="00883849"/>
    <w:rsid w:val="00883902"/>
    <w:rsid w:val="00883916"/>
    <w:rsid w:val="00883A53"/>
    <w:rsid w:val="00883E7D"/>
    <w:rsid w:val="00884811"/>
    <w:rsid w:val="0088486E"/>
    <w:rsid w:val="00884EC5"/>
    <w:rsid w:val="008853DE"/>
    <w:rsid w:val="008856B9"/>
    <w:rsid w:val="008858BD"/>
    <w:rsid w:val="00885EB6"/>
    <w:rsid w:val="008867A2"/>
    <w:rsid w:val="0088765D"/>
    <w:rsid w:val="00887F9A"/>
    <w:rsid w:val="00890522"/>
    <w:rsid w:val="0089056B"/>
    <w:rsid w:val="00890BCF"/>
    <w:rsid w:val="00890FE5"/>
    <w:rsid w:val="00891E6D"/>
    <w:rsid w:val="00892779"/>
    <w:rsid w:val="00892E2D"/>
    <w:rsid w:val="00893690"/>
    <w:rsid w:val="00893964"/>
    <w:rsid w:val="00893C43"/>
    <w:rsid w:val="0089418C"/>
    <w:rsid w:val="008942F8"/>
    <w:rsid w:val="00894C15"/>
    <w:rsid w:val="00895204"/>
    <w:rsid w:val="0089574E"/>
    <w:rsid w:val="00895DC7"/>
    <w:rsid w:val="00896257"/>
    <w:rsid w:val="00897335"/>
    <w:rsid w:val="00897856"/>
    <w:rsid w:val="0089799F"/>
    <w:rsid w:val="008A046E"/>
    <w:rsid w:val="008A142D"/>
    <w:rsid w:val="008A1924"/>
    <w:rsid w:val="008A234E"/>
    <w:rsid w:val="008A2366"/>
    <w:rsid w:val="008A347E"/>
    <w:rsid w:val="008A382E"/>
    <w:rsid w:val="008A3BFC"/>
    <w:rsid w:val="008A4D0C"/>
    <w:rsid w:val="008A5026"/>
    <w:rsid w:val="008A5252"/>
    <w:rsid w:val="008A57A8"/>
    <w:rsid w:val="008A5B73"/>
    <w:rsid w:val="008A5C7C"/>
    <w:rsid w:val="008A5F44"/>
    <w:rsid w:val="008A5FDD"/>
    <w:rsid w:val="008A686C"/>
    <w:rsid w:val="008A6AC6"/>
    <w:rsid w:val="008A6B52"/>
    <w:rsid w:val="008A742F"/>
    <w:rsid w:val="008A7C2F"/>
    <w:rsid w:val="008A7FA0"/>
    <w:rsid w:val="008B06E0"/>
    <w:rsid w:val="008B0814"/>
    <w:rsid w:val="008B104B"/>
    <w:rsid w:val="008B107A"/>
    <w:rsid w:val="008B186F"/>
    <w:rsid w:val="008B2037"/>
    <w:rsid w:val="008B2446"/>
    <w:rsid w:val="008B2834"/>
    <w:rsid w:val="008B2F29"/>
    <w:rsid w:val="008B3B97"/>
    <w:rsid w:val="008B424D"/>
    <w:rsid w:val="008B4255"/>
    <w:rsid w:val="008B4A7F"/>
    <w:rsid w:val="008B4F15"/>
    <w:rsid w:val="008B5402"/>
    <w:rsid w:val="008B5686"/>
    <w:rsid w:val="008B5D12"/>
    <w:rsid w:val="008B6018"/>
    <w:rsid w:val="008B66EB"/>
    <w:rsid w:val="008B6A30"/>
    <w:rsid w:val="008B6C34"/>
    <w:rsid w:val="008B6C36"/>
    <w:rsid w:val="008B7374"/>
    <w:rsid w:val="008B77CE"/>
    <w:rsid w:val="008B77E9"/>
    <w:rsid w:val="008B7D3D"/>
    <w:rsid w:val="008B7F1B"/>
    <w:rsid w:val="008C01EC"/>
    <w:rsid w:val="008C033A"/>
    <w:rsid w:val="008C14B2"/>
    <w:rsid w:val="008C1C2F"/>
    <w:rsid w:val="008C1C52"/>
    <w:rsid w:val="008C1E4C"/>
    <w:rsid w:val="008C1ECC"/>
    <w:rsid w:val="008C2709"/>
    <w:rsid w:val="008C29A8"/>
    <w:rsid w:val="008C2EDD"/>
    <w:rsid w:val="008C37B7"/>
    <w:rsid w:val="008C38BF"/>
    <w:rsid w:val="008C3A75"/>
    <w:rsid w:val="008C45BF"/>
    <w:rsid w:val="008C477E"/>
    <w:rsid w:val="008C47C9"/>
    <w:rsid w:val="008C5F1E"/>
    <w:rsid w:val="008C7249"/>
    <w:rsid w:val="008C7931"/>
    <w:rsid w:val="008C7DC3"/>
    <w:rsid w:val="008D036D"/>
    <w:rsid w:val="008D0621"/>
    <w:rsid w:val="008D0988"/>
    <w:rsid w:val="008D0BD7"/>
    <w:rsid w:val="008D107A"/>
    <w:rsid w:val="008D10F2"/>
    <w:rsid w:val="008D12C2"/>
    <w:rsid w:val="008D1B71"/>
    <w:rsid w:val="008D1BFD"/>
    <w:rsid w:val="008D1D2E"/>
    <w:rsid w:val="008D32CE"/>
    <w:rsid w:val="008D37E2"/>
    <w:rsid w:val="008D3DC7"/>
    <w:rsid w:val="008D3E4A"/>
    <w:rsid w:val="008D3E6C"/>
    <w:rsid w:val="008D4391"/>
    <w:rsid w:val="008D4476"/>
    <w:rsid w:val="008D5118"/>
    <w:rsid w:val="008D55A8"/>
    <w:rsid w:val="008D5927"/>
    <w:rsid w:val="008D5A01"/>
    <w:rsid w:val="008D61DA"/>
    <w:rsid w:val="008D6587"/>
    <w:rsid w:val="008D6A4F"/>
    <w:rsid w:val="008D7185"/>
    <w:rsid w:val="008D775D"/>
    <w:rsid w:val="008D7990"/>
    <w:rsid w:val="008D7A44"/>
    <w:rsid w:val="008D7CC2"/>
    <w:rsid w:val="008D7E34"/>
    <w:rsid w:val="008E0876"/>
    <w:rsid w:val="008E097E"/>
    <w:rsid w:val="008E12A3"/>
    <w:rsid w:val="008E183B"/>
    <w:rsid w:val="008E241C"/>
    <w:rsid w:val="008E2CD5"/>
    <w:rsid w:val="008E3898"/>
    <w:rsid w:val="008E3F3E"/>
    <w:rsid w:val="008E448B"/>
    <w:rsid w:val="008E559D"/>
    <w:rsid w:val="008E55FB"/>
    <w:rsid w:val="008E5D43"/>
    <w:rsid w:val="008E61A9"/>
    <w:rsid w:val="008E69CA"/>
    <w:rsid w:val="008E7204"/>
    <w:rsid w:val="008E7B8A"/>
    <w:rsid w:val="008F018C"/>
    <w:rsid w:val="008F09F2"/>
    <w:rsid w:val="008F13D2"/>
    <w:rsid w:val="008F1722"/>
    <w:rsid w:val="008F1C76"/>
    <w:rsid w:val="008F2825"/>
    <w:rsid w:val="008F28AC"/>
    <w:rsid w:val="008F2AAD"/>
    <w:rsid w:val="008F2B83"/>
    <w:rsid w:val="008F2D86"/>
    <w:rsid w:val="008F2DC4"/>
    <w:rsid w:val="008F3C7D"/>
    <w:rsid w:val="008F3FF2"/>
    <w:rsid w:val="008F4171"/>
    <w:rsid w:val="008F48CB"/>
    <w:rsid w:val="008F49A0"/>
    <w:rsid w:val="008F5C32"/>
    <w:rsid w:val="008F5ECF"/>
    <w:rsid w:val="008F63FA"/>
    <w:rsid w:val="008F6720"/>
    <w:rsid w:val="008F6788"/>
    <w:rsid w:val="008F6AC7"/>
    <w:rsid w:val="008F6D89"/>
    <w:rsid w:val="008F717D"/>
    <w:rsid w:val="008F71C0"/>
    <w:rsid w:val="008F7738"/>
    <w:rsid w:val="00900212"/>
    <w:rsid w:val="0090039A"/>
    <w:rsid w:val="00900B8C"/>
    <w:rsid w:val="009019C2"/>
    <w:rsid w:val="00901EF1"/>
    <w:rsid w:val="00901F25"/>
    <w:rsid w:val="00902736"/>
    <w:rsid w:val="00903AC4"/>
    <w:rsid w:val="009042EC"/>
    <w:rsid w:val="00904DBD"/>
    <w:rsid w:val="00905274"/>
    <w:rsid w:val="009056C2"/>
    <w:rsid w:val="009059CE"/>
    <w:rsid w:val="00905AA6"/>
    <w:rsid w:val="00905BE5"/>
    <w:rsid w:val="00905D94"/>
    <w:rsid w:val="00905E5D"/>
    <w:rsid w:val="0090622E"/>
    <w:rsid w:val="0090735B"/>
    <w:rsid w:val="009076C6"/>
    <w:rsid w:val="009078AF"/>
    <w:rsid w:val="00910393"/>
    <w:rsid w:val="00910568"/>
    <w:rsid w:val="00910B36"/>
    <w:rsid w:val="00910B76"/>
    <w:rsid w:val="00910D26"/>
    <w:rsid w:val="00910D65"/>
    <w:rsid w:val="00911200"/>
    <w:rsid w:val="00911502"/>
    <w:rsid w:val="009115C5"/>
    <w:rsid w:val="00911769"/>
    <w:rsid w:val="00911A46"/>
    <w:rsid w:val="00911B18"/>
    <w:rsid w:val="00911C28"/>
    <w:rsid w:val="00911F59"/>
    <w:rsid w:val="00912221"/>
    <w:rsid w:val="00912348"/>
    <w:rsid w:val="00912548"/>
    <w:rsid w:val="00912B56"/>
    <w:rsid w:val="00912D57"/>
    <w:rsid w:val="00913200"/>
    <w:rsid w:val="00913855"/>
    <w:rsid w:val="00913A14"/>
    <w:rsid w:val="00914A8D"/>
    <w:rsid w:val="00915661"/>
    <w:rsid w:val="0091585D"/>
    <w:rsid w:val="00916BF3"/>
    <w:rsid w:val="00917588"/>
    <w:rsid w:val="009179C7"/>
    <w:rsid w:val="00917A0E"/>
    <w:rsid w:val="00917A2D"/>
    <w:rsid w:val="00917E5F"/>
    <w:rsid w:val="0092021C"/>
    <w:rsid w:val="009202CF"/>
    <w:rsid w:val="009203C3"/>
    <w:rsid w:val="0092063E"/>
    <w:rsid w:val="009209EA"/>
    <w:rsid w:val="00920ABB"/>
    <w:rsid w:val="009210B5"/>
    <w:rsid w:val="0092152E"/>
    <w:rsid w:val="00921C95"/>
    <w:rsid w:val="00922C15"/>
    <w:rsid w:val="00922F9F"/>
    <w:rsid w:val="0092332E"/>
    <w:rsid w:val="00923533"/>
    <w:rsid w:val="0092384A"/>
    <w:rsid w:val="00923B12"/>
    <w:rsid w:val="00923F3E"/>
    <w:rsid w:val="00924230"/>
    <w:rsid w:val="009242E9"/>
    <w:rsid w:val="0092495D"/>
    <w:rsid w:val="00924C8E"/>
    <w:rsid w:val="0092504F"/>
    <w:rsid w:val="00925574"/>
    <w:rsid w:val="00925B62"/>
    <w:rsid w:val="00925CC4"/>
    <w:rsid w:val="00925F24"/>
    <w:rsid w:val="0092614B"/>
    <w:rsid w:val="00926813"/>
    <w:rsid w:val="00926E22"/>
    <w:rsid w:val="0092727C"/>
    <w:rsid w:val="00927D36"/>
    <w:rsid w:val="0093089D"/>
    <w:rsid w:val="009308CF"/>
    <w:rsid w:val="00930BE4"/>
    <w:rsid w:val="009312EA"/>
    <w:rsid w:val="0093162C"/>
    <w:rsid w:val="009317AF"/>
    <w:rsid w:val="00931A57"/>
    <w:rsid w:val="00931B6A"/>
    <w:rsid w:val="00932148"/>
    <w:rsid w:val="00932521"/>
    <w:rsid w:val="009325A7"/>
    <w:rsid w:val="009328DA"/>
    <w:rsid w:val="0093290C"/>
    <w:rsid w:val="00933A74"/>
    <w:rsid w:val="0093485F"/>
    <w:rsid w:val="009349A9"/>
    <w:rsid w:val="00934ACF"/>
    <w:rsid w:val="00934C74"/>
    <w:rsid w:val="00935C7D"/>
    <w:rsid w:val="00935F26"/>
    <w:rsid w:val="00936554"/>
    <w:rsid w:val="009368F5"/>
    <w:rsid w:val="00936BE6"/>
    <w:rsid w:val="00937A5C"/>
    <w:rsid w:val="00937EB8"/>
    <w:rsid w:val="00940551"/>
    <w:rsid w:val="00940AD7"/>
    <w:rsid w:val="0094135D"/>
    <w:rsid w:val="00941EFA"/>
    <w:rsid w:val="009423A0"/>
    <w:rsid w:val="0094317E"/>
    <w:rsid w:val="009437C6"/>
    <w:rsid w:val="009437FC"/>
    <w:rsid w:val="00943EB9"/>
    <w:rsid w:val="0094436D"/>
    <w:rsid w:val="009448F8"/>
    <w:rsid w:val="009449C9"/>
    <w:rsid w:val="009459F0"/>
    <w:rsid w:val="00946701"/>
    <w:rsid w:val="00946875"/>
    <w:rsid w:val="009469B7"/>
    <w:rsid w:val="009469F7"/>
    <w:rsid w:val="00946A6B"/>
    <w:rsid w:val="00946C29"/>
    <w:rsid w:val="00946D3F"/>
    <w:rsid w:val="00946DDF"/>
    <w:rsid w:val="00946E9C"/>
    <w:rsid w:val="0094724D"/>
    <w:rsid w:val="00947B2A"/>
    <w:rsid w:val="00947EF6"/>
    <w:rsid w:val="00950B41"/>
    <w:rsid w:val="00950F2B"/>
    <w:rsid w:val="009515FD"/>
    <w:rsid w:val="00951911"/>
    <w:rsid w:val="00951996"/>
    <w:rsid w:val="00951B66"/>
    <w:rsid w:val="0095212F"/>
    <w:rsid w:val="009525FF"/>
    <w:rsid w:val="00952789"/>
    <w:rsid w:val="00952A6D"/>
    <w:rsid w:val="00953734"/>
    <w:rsid w:val="0095403E"/>
    <w:rsid w:val="0095424B"/>
    <w:rsid w:val="00954745"/>
    <w:rsid w:val="0095481A"/>
    <w:rsid w:val="00954B90"/>
    <w:rsid w:val="00954ECB"/>
    <w:rsid w:val="00955A66"/>
    <w:rsid w:val="009569A6"/>
    <w:rsid w:val="00956CB7"/>
    <w:rsid w:val="00957631"/>
    <w:rsid w:val="0095788E"/>
    <w:rsid w:val="009578FC"/>
    <w:rsid w:val="00957AFE"/>
    <w:rsid w:val="0096022C"/>
    <w:rsid w:val="00960498"/>
    <w:rsid w:val="00960AD0"/>
    <w:rsid w:val="00960FBB"/>
    <w:rsid w:val="00962072"/>
    <w:rsid w:val="00962A77"/>
    <w:rsid w:val="00963272"/>
    <w:rsid w:val="00963578"/>
    <w:rsid w:val="00963AB0"/>
    <w:rsid w:val="00963E45"/>
    <w:rsid w:val="00964590"/>
    <w:rsid w:val="00964F52"/>
    <w:rsid w:val="0096579E"/>
    <w:rsid w:val="00965A83"/>
    <w:rsid w:val="0096601F"/>
    <w:rsid w:val="00966C6C"/>
    <w:rsid w:val="0096751F"/>
    <w:rsid w:val="00967850"/>
    <w:rsid w:val="0096786B"/>
    <w:rsid w:val="00967FCF"/>
    <w:rsid w:val="0097009E"/>
    <w:rsid w:val="00970C03"/>
    <w:rsid w:val="00971169"/>
    <w:rsid w:val="009712A9"/>
    <w:rsid w:val="009712BE"/>
    <w:rsid w:val="00971351"/>
    <w:rsid w:val="00972736"/>
    <w:rsid w:val="00972C53"/>
    <w:rsid w:val="009733B5"/>
    <w:rsid w:val="009735EF"/>
    <w:rsid w:val="00973A9E"/>
    <w:rsid w:val="00973E3B"/>
    <w:rsid w:val="0097439A"/>
    <w:rsid w:val="009743BD"/>
    <w:rsid w:val="00974941"/>
    <w:rsid w:val="00974F91"/>
    <w:rsid w:val="00975574"/>
    <w:rsid w:val="009758C4"/>
    <w:rsid w:val="0097592D"/>
    <w:rsid w:val="00975B40"/>
    <w:rsid w:val="00975E40"/>
    <w:rsid w:val="009762D1"/>
    <w:rsid w:val="009762FB"/>
    <w:rsid w:val="00976D9D"/>
    <w:rsid w:val="00976E6C"/>
    <w:rsid w:val="00976EB9"/>
    <w:rsid w:val="0097788A"/>
    <w:rsid w:val="00977FB5"/>
    <w:rsid w:val="00980166"/>
    <w:rsid w:val="00980FA7"/>
    <w:rsid w:val="00981129"/>
    <w:rsid w:val="0098174E"/>
    <w:rsid w:val="009827C3"/>
    <w:rsid w:val="00982D9E"/>
    <w:rsid w:val="00982EB0"/>
    <w:rsid w:val="009832A7"/>
    <w:rsid w:val="00983A6B"/>
    <w:rsid w:val="0098478E"/>
    <w:rsid w:val="0098552D"/>
    <w:rsid w:val="00985954"/>
    <w:rsid w:val="00985BB8"/>
    <w:rsid w:val="009866A5"/>
    <w:rsid w:val="009866C8"/>
    <w:rsid w:val="009867DD"/>
    <w:rsid w:val="00986856"/>
    <w:rsid w:val="00986DE5"/>
    <w:rsid w:val="009872B8"/>
    <w:rsid w:val="009873CC"/>
    <w:rsid w:val="00987ACF"/>
    <w:rsid w:val="00987F53"/>
    <w:rsid w:val="009903ED"/>
    <w:rsid w:val="0099087D"/>
    <w:rsid w:val="00990B66"/>
    <w:rsid w:val="00990EE4"/>
    <w:rsid w:val="00991237"/>
    <w:rsid w:val="009916BB"/>
    <w:rsid w:val="00991B8C"/>
    <w:rsid w:val="00991F12"/>
    <w:rsid w:val="00992253"/>
    <w:rsid w:val="0099264E"/>
    <w:rsid w:val="00992B96"/>
    <w:rsid w:val="00993121"/>
    <w:rsid w:val="00993718"/>
    <w:rsid w:val="009938D9"/>
    <w:rsid w:val="00994EDD"/>
    <w:rsid w:val="0099527F"/>
    <w:rsid w:val="00995473"/>
    <w:rsid w:val="00996588"/>
    <w:rsid w:val="00996D09"/>
    <w:rsid w:val="009970B2"/>
    <w:rsid w:val="0099727F"/>
    <w:rsid w:val="00997CFA"/>
    <w:rsid w:val="009A0305"/>
    <w:rsid w:val="009A052F"/>
    <w:rsid w:val="009A059A"/>
    <w:rsid w:val="009A074E"/>
    <w:rsid w:val="009A0E1E"/>
    <w:rsid w:val="009A0F6B"/>
    <w:rsid w:val="009A1013"/>
    <w:rsid w:val="009A17B3"/>
    <w:rsid w:val="009A1C21"/>
    <w:rsid w:val="009A1CA5"/>
    <w:rsid w:val="009A22F3"/>
    <w:rsid w:val="009A2612"/>
    <w:rsid w:val="009A2AD3"/>
    <w:rsid w:val="009A3095"/>
    <w:rsid w:val="009A34C1"/>
    <w:rsid w:val="009A36CE"/>
    <w:rsid w:val="009A3722"/>
    <w:rsid w:val="009A438D"/>
    <w:rsid w:val="009A4BEE"/>
    <w:rsid w:val="009A4F7B"/>
    <w:rsid w:val="009A5543"/>
    <w:rsid w:val="009A59D7"/>
    <w:rsid w:val="009A675C"/>
    <w:rsid w:val="009A6F1F"/>
    <w:rsid w:val="009A75A9"/>
    <w:rsid w:val="009A7D58"/>
    <w:rsid w:val="009B0E79"/>
    <w:rsid w:val="009B16F7"/>
    <w:rsid w:val="009B1832"/>
    <w:rsid w:val="009B23BB"/>
    <w:rsid w:val="009B2CCD"/>
    <w:rsid w:val="009B2D27"/>
    <w:rsid w:val="009B2FDF"/>
    <w:rsid w:val="009B31F4"/>
    <w:rsid w:val="009B3313"/>
    <w:rsid w:val="009B364E"/>
    <w:rsid w:val="009B39BE"/>
    <w:rsid w:val="009B3EA3"/>
    <w:rsid w:val="009B4613"/>
    <w:rsid w:val="009B4A6A"/>
    <w:rsid w:val="009B4BBF"/>
    <w:rsid w:val="009B507C"/>
    <w:rsid w:val="009B56D7"/>
    <w:rsid w:val="009B56EF"/>
    <w:rsid w:val="009B72A5"/>
    <w:rsid w:val="009B7396"/>
    <w:rsid w:val="009C064A"/>
    <w:rsid w:val="009C09AD"/>
    <w:rsid w:val="009C0BBE"/>
    <w:rsid w:val="009C0C67"/>
    <w:rsid w:val="009C0E44"/>
    <w:rsid w:val="009C17F0"/>
    <w:rsid w:val="009C1A49"/>
    <w:rsid w:val="009C1AB9"/>
    <w:rsid w:val="009C26E9"/>
    <w:rsid w:val="009C2A7E"/>
    <w:rsid w:val="009C2F85"/>
    <w:rsid w:val="009C379C"/>
    <w:rsid w:val="009C3806"/>
    <w:rsid w:val="009C3E6F"/>
    <w:rsid w:val="009C3FB9"/>
    <w:rsid w:val="009C47FD"/>
    <w:rsid w:val="009C4C61"/>
    <w:rsid w:val="009C5160"/>
    <w:rsid w:val="009C64F4"/>
    <w:rsid w:val="009C67E4"/>
    <w:rsid w:val="009C6FB8"/>
    <w:rsid w:val="009C707D"/>
    <w:rsid w:val="009C786B"/>
    <w:rsid w:val="009D0450"/>
    <w:rsid w:val="009D0ADB"/>
    <w:rsid w:val="009D14BF"/>
    <w:rsid w:val="009D158F"/>
    <w:rsid w:val="009D16FE"/>
    <w:rsid w:val="009D16FF"/>
    <w:rsid w:val="009D18F8"/>
    <w:rsid w:val="009D19FF"/>
    <w:rsid w:val="009D1FE1"/>
    <w:rsid w:val="009D2088"/>
    <w:rsid w:val="009D2A23"/>
    <w:rsid w:val="009D36AA"/>
    <w:rsid w:val="009D3893"/>
    <w:rsid w:val="009D473F"/>
    <w:rsid w:val="009D48E8"/>
    <w:rsid w:val="009D52E3"/>
    <w:rsid w:val="009D69CB"/>
    <w:rsid w:val="009D6C61"/>
    <w:rsid w:val="009D7076"/>
    <w:rsid w:val="009D7500"/>
    <w:rsid w:val="009D771D"/>
    <w:rsid w:val="009E0DA6"/>
    <w:rsid w:val="009E0DEC"/>
    <w:rsid w:val="009E10FF"/>
    <w:rsid w:val="009E2605"/>
    <w:rsid w:val="009E4103"/>
    <w:rsid w:val="009E4508"/>
    <w:rsid w:val="009E4E93"/>
    <w:rsid w:val="009E4F9F"/>
    <w:rsid w:val="009E52CD"/>
    <w:rsid w:val="009E52E3"/>
    <w:rsid w:val="009E55AD"/>
    <w:rsid w:val="009E6EA0"/>
    <w:rsid w:val="009E6FA2"/>
    <w:rsid w:val="009E757C"/>
    <w:rsid w:val="009E7E58"/>
    <w:rsid w:val="009F10DC"/>
    <w:rsid w:val="009F1BE5"/>
    <w:rsid w:val="009F1FD3"/>
    <w:rsid w:val="009F26FA"/>
    <w:rsid w:val="009F26FD"/>
    <w:rsid w:val="009F2D29"/>
    <w:rsid w:val="009F2F3F"/>
    <w:rsid w:val="009F3182"/>
    <w:rsid w:val="009F3C8E"/>
    <w:rsid w:val="009F3D83"/>
    <w:rsid w:val="009F4740"/>
    <w:rsid w:val="009F4A41"/>
    <w:rsid w:val="009F52AC"/>
    <w:rsid w:val="009F55CC"/>
    <w:rsid w:val="009F5A8F"/>
    <w:rsid w:val="009F6317"/>
    <w:rsid w:val="009F6627"/>
    <w:rsid w:val="009F677B"/>
    <w:rsid w:val="009F6B51"/>
    <w:rsid w:val="009F6B70"/>
    <w:rsid w:val="009F6DF9"/>
    <w:rsid w:val="009F6E03"/>
    <w:rsid w:val="009F790F"/>
    <w:rsid w:val="009F7993"/>
    <w:rsid w:val="009F7B50"/>
    <w:rsid w:val="00A00096"/>
    <w:rsid w:val="00A00706"/>
    <w:rsid w:val="00A01006"/>
    <w:rsid w:val="00A013D7"/>
    <w:rsid w:val="00A018DC"/>
    <w:rsid w:val="00A01C2B"/>
    <w:rsid w:val="00A01EFD"/>
    <w:rsid w:val="00A01F38"/>
    <w:rsid w:val="00A027A0"/>
    <w:rsid w:val="00A02800"/>
    <w:rsid w:val="00A02DE1"/>
    <w:rsid w:val="00A03CB6"/>
    <w:rsid w:val="00A03F71"/>
    <w:rsid w:val="00A045C4"/>
    <w:rsid w:val="00A04880"/>
    <w:rsid w:val="00A048E9"/>
    <w:rsid w:val="00A04ACB"/>
    <w:rsid w:val="00A0543A"/>
    <w:rsid w:val="00A0645B"/>
    <w:rsid w:val="00A06F3F"/>
    <w:rsid w:val="00A076BB"/>
    <w:rsid w:val="00A07879"/>
    <w:rsid w:val="00A079E5"/>
    <w:rsid w:val="00A07D85"/>
    <w:rsid w:val="00A07DAE"/>
    <w:rsid w:val="00A10335"/>
    <w:rsid w:val="00A1088C"/>
    <w:rsid w:val="00A10A7E"/>
    <w:rsid w:val="00A10FBA"/>
    <w:rsid w:val="00A1113E"/>
    <w:rsid w:val="00A11234"/>
    <w:rsid w:val="00A112A8"/>
    <w:rsid w:val="00A11C4F"/>
    <w:rsid w:val="00A125AB"/>
    <w:rsid w:val="00A12674"/>
    <w:rsid w:val="00A1296C"/>
    <w:rsid w:val="00A132EF"/>
    <w:rsid w:val="00A13AB9"/>
    <w:rsid w:val="00A13EA5"/>
    <w:rsid w:val="00A14072"/>
    <w:rsid w:val="00A14261"/>
    <w:rsid w:val="00A146B0"/>
    <w:rsid w:val="00A14726"/>
    <w:rsid w:val="00A14A05"/>
    <w:rsid w:val="00A14A45"/>
    <w:rsid w:val="00A14B2F"/>
    <w:rsid w:val="00A14EE2"/>
    <w:rsid w:val="00A157A8"/>
    <w:rsid w:val="00A15861"/>
    <w:rsid w:val="00A161A5"/>
    <w:rsid w:val="00A16493"/>
    <w:rsid w:val="00A16F24"/>
    <w:rsid w:val="00A1703C"/>
    <w:rsid w:val="00A1715E"/>
    <w:rsid w:val="00A20488"/>
    <w:rsid w:val="00A20B52"/>
    <w:rsid w:val="00A20D3A"/>
    <w:rsid w:val="00A21330"/>
    <w:rsid w:val="00A21437"/>
    <w:rsid w:val="00A2170D"/>
    <w:rsid w:val="00A224E4"/>
    <w:rsid w:val="00A225DF"/>
    <w:rsid w:val="00A22E48"/>
    <w:rsid w:val="00A23016"/>
    <w:rsid w:val="00A2326A"/>
    <w:rsid w:val="00A237F1"/>
    <w:rsid w:val="00A23C13"/>
    <w:rsid w:val="00A240F4"/>
    <w:rsid w:val="00A241C0"/>
    <w:rsid w:val="00A24462"/>
    <w:rsid w:val="00A24A23"/>
    <w:rsid w:val="00A25577"/>
    <w:rsid w:val="00A25D06"/>
    <w:rsid w:val="00A25F1E"/>
    <w:rsid w:val="00A26740"/>
    <w:rsid w:val="00A26759"/>
    <w:rsid w:val="00A26DC7"/>
    <w:rsid w:val="00A272F3"/>
    <w:rsid w:val="00A27D28"/>
    <w:rsid w:val="00A3033C"/>
    <w:rsid w:val="00A30433"/>
    <w:rsid w:val="00A30DD8"/>
    <w:rsid w:val="00A30DE0"/>
    <w:rsid w:val="00A31696"/>
    <w:rsid w:val="00A3182A"/>
    <w:rsid w:val="00A31A6D"/>
    <w:rsid w:val="00A32147"/>
    <w:rsid w:val="00A3243E"/>
    <w:rsid w:val="00A32E79"/>
    <w:rsid w:val="00A3305D"/>
    <w:rsid w:val="00A33134"/>
    <w:rsid w:val="00A336DD"/>
    <w:rsid w:val="00A337BA"/>
    <w:rsid w:val="00A337E9"/>
    <w:rsid w:val="00A33926"/>
    <w:rsid w:val="00A33A34"/>
    <w:rsid w:val="00A340C7"/>
    <w:rsid w:val="00A34C6D"/>
    <w:rsid w:val="00A34D21"/>
    <w:rsid w:val="00A351F5"/>
    <w:rsid w:val="00A358E6"/>
    <w:rsid w:val="00A35BA7"/>
    <w:rsid w:val="00A36263"/>
    <w:rsid w:val="00A36DD4"/>
    <w:rsid w:val="00A377A6"/>
    <w:rsid w:val="00A37899"/>
    <w:rsid w:val="00A37B34"/>
    <w:rsid w:val="00A40007"/>
    <w:rsid w:val="00A4022E"/>
    <w:rsid w:val="00A403D8"/>
    <w:rsid w:val="00A4099F"/>
    <w:rsid w:val="00A41AB1"/>
    <w:rsid w:val="00A41DB9"/>
    <w:rsid w:val="00A42196"/>
    <w:rsid w:val="00A425EB"/>
    <w:rsid w:val="00A43ABB"/>
    <w:rsid w:val="00A43AF6"/>
    <w:rsid w:val="00A44394"/>
    <w:rsid w:val="00A44421"/>
    <w:rsid w:val="00A44722"/>
    <w:rsid w:val="00A44C1E"/>
    <w:rsid w:val="00A44D51"/>
    <w:rsid w:val="00A45D20"/>
    <w:rsid w:val="00A460D4"/>
    <w:rsid w:val="00A4659A"/>
    <w:rsid w:val="00A4660A"/>
    <w:rsid w:val="00A46B19"/>
    <w:rsid w:val="00A47C28"/>
    <w:rsid w:val="00A50C5A"/>
    <w:rsid w:val="00A515AF"/>
    <w:rsid w:val="00A516E6"/>
    <w:rsid w:val="00A51B7C"/>
    <w:rsid w:val="00A525B7"/>
    <w:rsid w:val="00A525CE"/>
    <w:rsid w:val="00A52A18"/>
    <w:rsid w:val="00A52B17"/>
    <w:rsid w:val="00A52ED4"/>
    <w:rsid w:val="00A5347E"/>
    <w:rsid w:val="00A538DF"/>
    <w:rsid w:val="00A53BF5"/>
    <w:rsid w:val="00A53FD0"/>
    <w:rsid w:val="00A542DE"/>
    <w:rsid w:val="00A54728"/>
    <w:rsid w:val="00A54938"/>
    <w:rsid w:val="00A54CAA"/>
    <w:rsid w:val="00A553F0"/>
    <w:rsid w:val="00A55A16"/>
    <w:rsid w:val="00A55A27"/>
    <w:rsid w:val="00A55DAD"/>
    <w:rsid w:val="00A55E15"/>
    <w:rsid w:val="00A56918"/>
    <w:rsid w:val="00A56EA4"/>
    <w:rsid w:val="00A57348"/>
    <w:rsid w:val="00A5744F"/>
    <w:rsid w:val="00A57D3D"/>
    <w:rsid w:val="00A60539"/>
    <w:rsid w:val="00A605DC"/>
    <w:rsid w:val="00A607D0"/>
    <w:rsid w:val="00A60836"/>
    <w:rsid w:val="00A62060"/>
    <w:rsid w:val="00A6214B"/>
    <w:rsid w:val="00A6219A"/>
    <w:rsid w:val="00A626BB"/>
    <w:rsid w:val="00A62A3E"/>
    <w:rsid w:val="00A62C6F"/>
    <w:rsid w:val="00A63006"/>
    <w:rsid w:val="00A63913"/>
    <w:rsid w:val="00A64688"/>
    <w:rsid w:val="00A64832"/>
    <w:rsid w:val="00A64E61"/>
    <w:rsid w:val="00A65759"/>
    <w:rsid w:val="00A65E84"/>
    <w:rsid w:val="00A65F6C"/>
    <w:rsid w:val="00A665E5"/>
    <w:rsid w:val="00A667B0"/>
    <w:rsid w:val="00A6692F"/>
    <w:rsid w:val="00A6697C"/>
    <w:rsid w:val="00A669CC"/>
    <w:rsid w:val="00A66BBA"/>
    <w:rsid w:val="00A66C47"/>
    <w:rsid w:val="00A675ED"/>
    <w:rsid w:val="00A677F6"/>
    <w:rsid w:val="00A7111A"/>
    <w:rsid w:val="00A71A35"/>
    <w:rsid w:val="00A72728"/>
    <w:rsid w:val="00A72C1B"/>
    <w:rsid w:val="00A72EBD"/>
    <w:rsid w:val="00A7361B"/>
    <w:rsid w:val="00A73768"/>
    <w:rsid w:val="00A73957"/>
    <w:rsid w:val="00A73A4D"/>
    <w:rsid w:val="00A74098"/>
    <w:rsid w:val="00A7419F"/>
    <w:rsid w:val="00A743C5"/>
    <w:rsid w:val="00A74C50"/>
    <w:rsid w:val="00A751D2"/>
    <w:rsid w:val="00A753E2"/>
    <w:rsid w:val="00A75C65"/>
    <w:rsid w:val="00A76932"/>
    <w:rsid w:val="00A7713E"/>
    <w:rsid w:val="00A77621"/>
    <w:rsid w:val="00A77654"/>
    <w:rsid w:val="00A779E5"/>
    <w:rsid w:val="00A8005C"/>
    <w:rsid w:val="00A80453"/>
    <w:rsid w:val="00A80821"/>
    <w:rsid w:val="00A80AD2"/>
    <w:rsid w:val="00A80C3B"/>
    <w:rsid w:val="00A8103D"/>
    <w:rsid w:val="00A81109"/>
    <w:rsid w:val="00A81879"/>
    <w:rsid w:val="00A81AF6"/>
    <w:rsid w:val="00A82588"/>
    <w:rsid w:val="00A82EB6"/>
    <w:rsid w:val="00A82EB9"/>
    <w:rsid w:val="00A83423"/>
    <w:rsid w:val="00A85155"/>
    <w:rsid w:val="00A85B57"/>
    <w:rsid w:val="00A8640C"/>
    <w:rsid w:val="00A86B12"/>
    <w:rsid w:val="00A86CC4"/>
    <w:rsid w:val="00A86F19"/>
    <w:rsid w:val="00A8762E"/>
    <w:rsid w:val="00A87CAB"/>
    <w:rsid w:val="00A87FF4"/>
    <w:rsid w:val="00A901F8"/>
    <w:rsid w:val="00A902FA"/>
    <w:rsid w:val="00A904EC"/>
    <w:rsid w:val="00A90766"/>
    <w:rsid w:val="00A90858"/>
    <w:rsid w:val="00A909B4"/>
    <w:rsid w:val="00A90B71"/>
    <w:rsid w:val="00A914D1"/>
    <w:rsid w:val="00A9165E"/>
    <w:rsid w:val="00A91854"/>
    <w:rsid w:val="00A91BBA"/>
    <w:rsid w:val="00A9285D"/>
    <w:rsid w:val="00A928C6"/>
    <w:rsid w:val="00A92C3B"/>
    <w:rsid w:val="00A92C97"/>
    <w:rsid w:val="00A92D41"/>
    <w:rsid w:val="00A93CE3"/>
    <w:rsid w:val="00A941BD"/>
    <w:rsid w:val="00A942C8"/>
    <w:rsid w:val="00A9451E"/>
    <w:rsid w:val="00A9454F"/>
    <w:rsid w:val="00A95514"/>
    <w:rsid w:val="00A95B7B"/>
    <w:rsid w:val="00A9669C"/>
    <w:rsid w:val="00A96A80"/>
    <w:rsid w:val="00A96C19"/>
    <w:rsid w:val="00A97848"/>
    <w:rsid w:val="00A97B20"/>
    <w:rsid w:val="00A97D4A"/>
    <w:rsid w:val="00A97F6D"/>
    <w:rsid w:val="00AA0627"/>
    <w:rsid w:val="00AA092D"/>
    <w:rsid w:val="00AA0F52"/>
    <w:rsid w:val="00AA0FA8"/>
    <w:rsid w:val="00AA1552"/>
    <w:rsid w:val="00AA1787"/>
    <w:rsid w:val="00AA1C48"/>
    <w:rsid w:val="00AA1E12"/>
    <w:rsid w:val="00AA1E3C"/>
    <w:rsid w:val="00AA2163"/>
    <w:rsid w:val="00AA2643"/>
    <w:rsid w:val="00AA2B12"/>
    <w:rsid w:val="00AA2EC3"/>
    <w:rsid w:val="00AA3411"/>
    <w:rsid w:val="00AA359D"/>
    <w:rsid w:val="00AA3D7C"/>
    <w:rsid w:val="00AA470D"/>
    <w:rsid w:val="00AA4771"/>
    <w:rsid w:val="00AA49B8"/>
    <w:rsid w:val="00AA4E6E"/>
    <w:rsid w:val="00AA5233"/>
    <w:rsid w:val="00AA52FD"/>
    <w:rsid w:val="00AA5423"/>
    <w:rsid w:val="00AA572E"/>
    <w:rsid w:val="00AA582A"/>
    <w:rsid w:val="00AA5D10"/>
    <w:rsid w:val="00AA5E71"/>
    <w:rsid w:val="00AA64F9"/>
    <w:rsid w:val="00AA6B63"/>
    <w:rsid w:val="00AA7E24"/>
    <w:rsid w:val="00AB100D"/>
    <w:rsid w:val="00AB1119"/>
    <w:rsid w:val="00AB167B"/>
    <w:rsid w:val="00AB168D"/>
    <w:rsid w:val="00AB2301"/>
    <w:rsid w:val="00AB2498"/>
    <w:rsid w:val="00AB24DE"/>
    <w:rsid w:val="00AB261E"/>
    <w:rsid w:val="00AB2916"/>
    <w:rsid w:val="00AB34EC"/>
    <w:rsid w:val="00AB38EC"/>
    <w:rsid w:val="00AB4236"/>
    <w:rsid w:val="00AB446E"/>
    <w:rsid w:val="00AB47D0"/>
    <w:rsid w:val="00AB4F2D"/>
    <w:rsid w:val="00AB556E"/>
    <w:rsid w:val="00AB57CD"/>
    <w:rsid w:val="00AB5A47"/>
    <w:rsid w:val="00AB5D24"/>
    <w:rsid w:val="00AB64D1"/>
    <w:rsid w:val="00AB6600"/>
    <w:rsid w:val="00AB7383"/>
    <w:rsid w:val="00AB7BE5"/>
    <w:rsid w:val="00AC0874"/>
    <w:rsid w:val="00AC255E"/>
    <w:rsid w:val="00AC26A9"/>
    <w:rsid w:val="00AC26B7"/>
    <w:rsid w:val="00AC2AAF"/>
    <w:rsid w:val="00AC3A63"/>
    <w:rsid w:val="00AC3AC3"/>
    <w:rsid w:val="00AC3CB8"/>
    <w:rsid w:val="00AC456F"/>
    <w:rsid w:val="00AC4B34"/>
    <w:rsid w:val="00AC4C9A"/>
    <w:rsid w:val="00AC5585"/>
    <w:rsid w:val="00AC5AE2"/>
    <w:rsid w:val="00AC5EE6"/>
    <w:rsid w:val="00AC637E"/>
    <w:rsid w:val="00AC6C94"/>
    <w:rsid w:val="00AC73E1"/>
    <w:rsid w:val="00AC75A9"/>
    <w:rsid w:val="00AC7785"/>
    <w:rsid w:val="00AC7EDC"/>
    <w:rsid w:val="00AD04D9"/>
    <w:rsid w:val="00AD09C7"/>
    <w:rsid w:val="00AD0D78"/>
    <w:rsid w:val="00AD0F3C"/>
    <w:rsid w:val="00AD126F"/>
    <w:rsid w:val="00AD1316"/>
    <w:rsid w:val="00AD2425"/>
    <w:rsid w:val="00AD2447"/>
    <w:rsid w:val="00AD2E0D"/>
    <w:rsid w:val="00AD2E99"/>
    <w:rsid w:val="00AD306E"/>
    <w:rsid w:val="00AD31EB"/>
    <w:rsid w:val="00AD32A3"/>
    <w:rsid w:val="00AD34E2"/>
    <w:rsid w:val="00AD4A93"/>
    <w:rsid w:val="00AD4ACE"/>
    <w:rsid w:val="00AD595B"/>
    <w:rsid w:val="00AD5C3B"/>
    <w:rsid w:val="00AD604D"/>
    <w:rsid w:val="00AD64A1"/>
    <w:rsid w:val="00AD655A"/>
    <w:rsid w:val="00AD6915"/>
    <w:rsid w:val="00AD6BE7"/>
    <w:rsid w:val="00AD6FAA"/>
    <w:rsid w:val="00AD741C"/>
    <w:rsid w:val="00AD75E2"/>
    <w:rsid w:val="00AE0C0F"/>
    <w:rsid w:val="00AE0CFB"/>
    <w:rsid w:val="00AE1B03"/>
    <w:rsid w:val="00AE26C1"/>
    <w:rsid w:val="00AE28A3"/>
    <w:rsid w:val="00AE29CF"/>
    <w:rsid w:val="00AE2B8D"/>
    <w:rsid w:val="00AE2C2A"/>
    <w:rsid w:val="00AE2F48"/>
    <w:rsid w:val="00AE3B08"/>
    <w:rsid w:val="00AE3CC7"/>
    <w:rsid w:val="00AE4080"/>
    <w:rsid w:val="00AE4248"/>
    <w:rsid w:val="00AE4FBF"/>
    <w:rsid w:val="00AE513F"/>
    <w:rsid w:val="00AE6247"/>
    <w:rsid w:val="00AE63B0"/>
    <w:rsid w:val="00AE6854"/>
    <w:rsid w:val="00AE6D45"/>
    <w:rsid w:val="00AE711E"/>
    <w:rsid w:val="00AE7123"/>
    <w:rsid w:val="00AE7334"/>
    <w:rsid w:val="00AE7FE2"/>
    <w:rsid w:val="00AF0026"/>
    <w:rsid w:val="00AF03E6"/>
    <w:rsid w:val="00AF0C21"/>
    <w:rsid w:val="00AF0DB9"/>
    <w:rsid w:val="00AF0F6D"/>
    <w:rsid w:val="00AF100B"/>
    <w:rsid w:val="00AF1CDA"/>
    <w:rsid w:val="00AF1E3B"/>
    <w:rsid w:val="00AF2984"/>
    <w:rsid w:val="00AF400C"/>
    <w:rsid w:val="00AF41AA"/>
    <w:rsid w:val="00AF41E1"/>
    <w:rsid w:val="00AF421B"/>
    <w:rsid w:val="00AF444E"/>
    <w:rsid w:val="00AF4ACB"/>
    <w:rsid w:val="00AF50A5"/>
    <w:rsid w:val="00AF5152"/>
    <w:rsid w:val="00AF541C"/>
    <w:rsid w:val="00AF589F"/>
    <w:rsid w:val="00AF5F07"/>
    <w:rsid w:val="00AF66DA"/>
    <w:rsid w:val="00AF7545"/>
    <w:rsid w:val="00AF788C"/>
    <w:rsid w:val="00B0028F"/>
    <w:rsid w:val="00B00C18"/>
    <w:rsid w:val="00B00CC8"/>
    <w:rsid w:val="00B01EEB"/>
    <w:rsid w:val="00B0210D"/>
    <w:rsid w:val="00B02510"/>
    <w:rsid w:val="00B02B46"/>
    <w:rsid w:val="00B02BCF"/>
    <w:rsid w:val="00B02EB0"/>
    <w:rsid w:val="00B0320D"/>
    <w:rsid w:val="00B03EBF"/>
    <w:rsid w:val="00B04184"/>
    <w:rsid w:val="00B045C8"/>
    <w:rsid w:val="00B045F8"/>
    <w:rsid w:val="00B04C8A"/>
    <w:rsid w:val="00B04E2A"/>
    <w:rsid w:val="00B05CAD"/>
    <w:rsid w:val="00B05E6B"/>
    <w:rsid w:val="00B06608"/>
    <w:rsid w:val="00B06918"/>
    <w:rsid w:val="00B072E3"/>
    <w:rsid w:val="00B07440"/>
    <w:rsid w:val="00B075E9"/>
    <w:rsid w:val="00B07967"/>
    <w:rsid w:val="00B079F8"/>
    <w:rsid w:val="00B07BB9"/>
    <w:rsid w:val="00B10983"/>
    <w:rsid w:val="00B10B35"/>
    <w:rsid w:val="00B10BEB"/>
    <w:rsid w:val="00B10E67"/>
    <w:rsid w:val="00B10FFC"/>
    <w:rsid w:val="00B11924"/>
    <w:rsid w:val="00B11C02"/>
    <w:rsid w:val="00B121C5"/>
    <w:rsid w:val="00B12498"/>
    <w:rsid w:val="00B12F5B"/>
    <w:rsid w:val="00B13B08"/>
    <w:rsid w:val="00B13CB6"/>
    <w:rsid w:val="00B13E15"/>
    <w:rsid w:val="00B13F42"/>
    <w:rsid w:val="00B1423F"/>
    <w:rsid w:val="00B142E9"/>
    <w:rsid w:val="00B14448"/>
    <w:rsid w:val="00B14515"/>
    <w:rsid w:val="00B14740"/>
    <w:rsid w:val="00B15901"/>
    <w:rsid w:val="00B15967"/>
    <w:rsid w:val="00B161D2"/>
    <w:rsid w:val="00B1622C"/>
    <w:rsid w:val="00B163B7"/>
    <w:rsid w:val="00B167D1"/>
    <w:rsid w:val="00B16BF2"/>
    <w:rsid w:val="00B16C71"/>
    <w:rsid w:val="00B17195"/>
    <w:rsid w:val="00B17287"/>
    <w:rsid w:val="00B17419"/>
    <w:rsid w:val="00B17E03"/>
    <w:rsid w:val="00B2001B"/>
    <w:rsid w:val="00B20226"/>
    <w:rsid w:val="00B203C1"/>
    <w:rsid w:val="00B215D4"/>
    <w:rsid w:val="00B21CC7"/>
    <w:rsid w:val="00B22176"/>
    <w:rsid w:val="00B22715"/>
    <w:rsid w:val="00B2273A"/>
    <w:rsid w:val="00B22A36"/>
    <w:rsid w:val="00B22E6D"/>
    <w:rsid w:val="00B230D7"/>
    <w:rsid w:val="00B2361B"/>
    <w:rsid w:val="00B23BC5"/>
    <w:rsid w:val="00B2410A"/>
    <w:rsid w:val="00B24ADF"/>
    <w:rsid w:val="00B251AF"/>
    <w:rsid w:val="00B25680"/>
    <w:rsid w:val="00B25769"/>
    <w:rsid w:val="00B25892"/>
    <w:rsid w:val="00B25947"/>
    <w:rsid w:val="00B25AA3"/>
    <w:rsid w:val="00B25D54"/>
    <w:rsid w:val="00B2612D"/>
    <w:rsid w:val="00B2665B"/>
    <w:rsid w:val="00B26BCE"/>
    <w:rsid w:val="00B301B1"/>
    <w:rsid w:val="00B304C3"/>
    <w:rsid w:val="00B30584"/>
    <w:rsid w:val="00B30692"/>
    <w:rsid w:val="00B30730"/>
    <w:rsid w:val="00B307E6"/>
    <w:rsid w:val="00B30A20"/>
    <w:rsid w:val="00B30CBC"/>
    <w:rsid w:val="00B3113F"/>
    <w:rsid w:val="00B31188"/>
    <w:rsid w:val="00B312D8"/>
    <w:rsid w:val="00B313D2"/>
    <w:rsid w:val="00B317F7"/>
    <w:rsid w:val="00B31E02"/>
    <w:rsid w:val="00B31F24"/>
    <w:rsid w:val="00B31F74"/>
    <w:rsid w:val="00B33786"/>
    <w:rsid w:val="00B339D2"/>
    <w:rsid w:val="00B33A79"/>
    <w:rsid w:val="00B342E0"/>
    <w:rsid w:val="00B34302"/>
    <w:rsid w:val="00B3500D"/>
    <w:rsid w:val="00B35078"/>
    <w:rsid w:val="00B3561F"/>
    <w:rsid w:val="00B35725"/>
    <w:rsid w:val="00B362A4"/>
    <w:rsid w:val="00B368FC"/>
    <w:rsid w:val="00B36AC6"/>
    <w:rsid w:val="00B36EC6"/>
    <w:rsid w:val="00B3769D"/>
    <w:rsid w:val="00B37949"/>
    <w:rsid w:val="00B379E5"/>
    <w:rsid w:val="00B37EBA"/>
    <w:rsid w:val="00B401D4"/>
    <w:rsid w:val="00B404A7"/>
    <w:rsid w:val="00B4065C"/>
    <w:rsid w:val="00B40696"/>
    <w:rsid w:val="00B40923"/>
    <w:rsid w:val="00B40F5E"/>
    <w:rsid w:val="00B40F91"/>
    <w:rsid w:val="00B41178"/>
    <w:rsid w:val="00B41D46"/>
    <w:rsid w:val="00B41E40"/>
    <w:rsid w:val="00B42710"/>
    <w:rsid w:val="00B43093"/>
    <w:rsid w:val="00B4317A"/>
    <w:rsid w:val="00B43506"/>
    <w:rsid w:val="00B43C5A"/>
    <w:rsid w:val="00B4412F"/>
    <w:rsid w:val="00B44627"/>
    <w:rsid w:val="00B44A80"/>
    <w:rsid w:val="00B44C5D"/>
    <w:rsid w:val="00B45384"/>
    <w:rsid w:val="00B45897"/>
    <w:rsid w:val="00B45BEC"/>
    <w:rsid w:val="00B45D64"/>
    <w:rsid w:val="00B468D3"/>
    <w:rsid w:val="00B46A46"/>
    <w:rsid w:val="00B46A49"/>
    <w:rsid w:val="00B476E0"/>
    <w:rsid w:val="00B47AC4"/>
    <w:rsid w:val="00B502E2"/>
    <w:rsid w:val="00B50306"/>
    <w:rsid w:val="00B50368"/>
    <w:rsid w:val="00B50586"/>
    <w:rsid w:val="00B50809"/>
    <w:rsid w:val="00B50B63"/>
    <w:rsid w:val="00B50E7A"/>
    <w:rsid w:val="00B50E98"/>
    <w:rsid w:val="00B51327"/>
    <w:rsid w:val="00B52866"/>
    <w:rsid w:val="00B52BB4"/>
    <w:rsid w:val="00B531EA"/>
    <w:rsid w:val="00B53E7A"/>
    <w:rsid w:val="00B5495E"/>
    <w:rsid w:val="00B54F10"/>
    <w:rsid w:val="00B5515F"/>
    <w:rsid w:val="00B554BB"/>
    <w:rsid w:val="00B55913"/>
    <w:rsid w:val="00B5662A"/>
    <w:rsid w:val="00B5670C"/>
    <w:rsid w:val="00B571BF"/>
    <w:rsid w:val="00B57551"/>
    <w:rsid w:val="00B578B7"/>
    <w:rsid w:val="00B57E2F"/>
    <w:rsid w:val="00B60525"/>
    <w:rsid w:val="00B609F1"/>
    <w:rsid w:val="00B60ABC"/>
    <w:rsid w:val="00B60D0D"/>
    <w:rsid w:val="00B61DB3"/>
    <w:rsid w:val="00B624A2"/>
    <w:rsid w:val="00B6275D"/>
    <w:rsid w:val="00B62E43"/>
    <w:rsid w:val="00B6340F"/>
    <w:rsid w:val="00B6343A"/>
    <w:rsid w:val="00B643C0"/>
    <w:rsid w:val="00B64E0D"/>
    <w:rsid w:val="00B6531E"/>
    <w:rsid w:val="00B65335"/>
    <w:rsid w:val="00B658E4"/>
    <w:rsid w:val="00B6696A"/>
    <w:rsid w:val="00B66977"/>
    <w:rsid w:val="00B66E38"/>
    <w:rsid w:val="00B66F7B"/>
    <w:rsid w:val="00B67B21"/>
    <w:rsid w:val="00B67DD7"/>
    <w:rsid w:val="00B700C8"/>
    <w:rsid w:val="00B7019B"/>
    <w:rsid w:val="00B709B2"/>
    <w:rsid w:val="00B70DA8"/>
    <w:rsid w:val="00B71536"/>
    <w:rsid w:val="00B715AF"/>
    <w:rsid w:val="00B71782"/>
    <w:rsid w:val="00B7190C"/>
    <w:rsid w:val="00B71A1C"/>
    <w:rsid w:val="00B71FA3"/>
    <w:rsid w:val="00B722E6"/>
    <w:rsid w:val="00B72309"/>
    <w:rsid w:val="00B72316"/>
    <w:rsid w:val="00B72AF3"/>
    <w:rsid w:val="00B72DBD"/>
    <w:rsid w:val="00B730BB"/>
    <w:rsid w:val="00B732C4"/>
    <w:rsid w:val="00B7359F"/>
    <w:rsid w:val="00B735A8"/>
    <w:rsid w:val="00B73C0B"/>
    <w:rsid w:val="00B73EF2"/>
    <w:rsid w:val="00B743A8"/>
    <w:rsid w:val="00B756F3"/>
    <w:rsid w:val="00B759C8"/>
    <w:rsid w:val="00B75C71"/>
    <w:rsid w:val="00B76643"/>
    <w:rsid w:val="00B76976"/>
    <w:rsid w:val="00B76AB3"/>
    <w:rsid w:val="00B76B67"/>
    <w:rsid w:val="00B77164"/>
    <w:rsid w:val="00B776CC"/>
    <w:rsid w:val="00B80D05"/>
    <w:rsid w:val="00B82B46"/>
    <w:rsid w:val="00B82F50"/>
    <w:rsid w:val="00B82FD0"/>
    <w:rsid w:val="00B83042"/>
    <w:rsid w:val="00B830B9"/>
    <w:rsid w:val="00B838D4"/>
    <w:rsid w:val="00B83928"/>
    <w:rsid w:val="00B83A77"/>
    <w:rsid w:val="00B85616"/>
    <w:rsid w:val="00B8562C"/>
    <w:rsid w:val="00B85BF5"/>
    <w:rsid w:val="00B85FA5"/>
    <w:rsid w:val="00B8600B"/>
    <w:rsid w:val="00B864F5"/>
    <w:rsid w:val="00B86647"/>
    <w:rsid w:val="00B866F1"/>
    <w:rsid w:val="00B86708"/>
    <w:rsid w:val="00B868EF"/>
    <w:rsid w:val="00B86D5C"/>
    <w:rsid w:val="00B87282"/>
    <w:rsid w:val="00B87455"/>
    <w:rsid w:val="00B87C4A"/>
    <w:rsid w:val="00B9077C"/>
    <w:rsid w:val="00B90A41"/>
    <w:rsid w:val="00B90FCF"/>
    <w:rsid w:val="00B92246"/>
    <w:rsid w:val="00B924C6"/>
    <w:rsid w:val="00B9309F"/>
    <w:rsid w:val="00B930A3"/>
    <w:rsid w:val="00B9327D"/>
    <w:rsid w:val="00B93D7F"/>
    <w:rsid w:val="00B93DFE"/>
    <w:rsid w:val="00B93F4D"/>
    <w:rsid w:val="00B9422B"/>
    <w:rsid w:val="00B94550"/>
    <w:rsid w:val="00B94641"/>
    <w:rsid w:val="00B94890"/>
    <w:rsid w:val="00B951C9"/>
    <w:rsid w:val="00B95533"/>
    <w:rsid w:val="00B96DEE"/>
    <w:rsid w:val="00B9742D"/>
    <w:rsid w:val="00B97700"/>
    <w:rsid w:val="00B97A49"/>
    <w:rsid w:val="00BA02CF"/>
    <w:rsid w:val="00BA046B"/>
    <w:rsid w:val="00BA0BF8"/>
    <w:rsid w:val="00BA1075"/>
    <w:rsid w:val="00BA1365"/>
    <w:rsid w:val="00BA2542"/>
    <w:rsid w:val="00BA2A14"/>
    <w:rsid w:val="00BA359C"/>
    <w:rsid w:val="00BA36BE"/>
    <w:rsid w:val="00BA44F2"/>
    <w:rsid w:val="00BA4962"/>
    <w:rsid w:val="00BA5173"/>
    <w:rsid w:val="00BA5354"/>
    <w:rsid w:val="00BA5A35"/>
    <w:rsid w:val="00BA60BF"/>
    <w:rsid w:val="00BA6784"/>
    <w:rsid w:val="00BA70F0"/>
    <w:rsid w:val="00BA7109"/>
    <w:rsid w:val="00BA722F"/>
    <w:rsid w:val="00BB0A0A"/>
    <w:rsid w:val="00BB0A45"/>
    <w:rsid w:val="00BB21CB"/>
    <w:rsid w:val="00BB2275"/>
    <w:rsid w:val="00BB22E8"/>
    <w:rsid w:val="00BB23AE"/>
    <w:rsid w:val="00BB2456"/>
    <w:rsid w:val="00BB25DF"/>
    <w:rsid w:val="00BB2E8D"/>
    <w:rsid w:val="00BB3376"/>
    <w:rsid w:val="00BB34FA"/>
    <w:rsid w:val="00BB3571"/>
    <w:rsid w:val="00BB3A3F"/>
    <w:rsid w:val="00BB3AB9"/>
    <w:rsid w:val="00BB3EA3"/>
    <w:rsid w:val="00BB425E"/>
    <w:rsid w:val="00BB42C2"/>
    <w:rsid w:val="00BB4537"/>
    <w:rsid w:val="00BB561E"/>
    <w:rsid w:val="00BB5802"/>
    <w:rsid w:val="00BB5C24"/>
    <w:rsid w:val="00BB64CF"/>
    <w:rsid w:val="00BB64DB"/>
    <w:rsid w:val="00BB72C6"/>
    <w:rsid w:val="00BB7422"/>
    <w:rsid w:val="00BB7D9E"/>
    <w:rsid w:val="00BC01CB"/>
    <w:rsid w:val="00BC0F30"/>
    <w:rsid w:val="00BC10A1"/>
    <w:rsid w:val="00BC1408"/>
    <w:rsid w:val="00BC16BD"/>
    <w:rsid w:val="00BC1C46"/>
    <w:rsid w:val="00BC1F83"/>
    <w:rsid w:val="00BC2717"/>
    <w:rsid w:val="00BC2F05"/>
    <w:rsid w:val="00BC33EC"/>
    <w:rsid w:val="00BC35DF"/>
    <w:rsid w:val="00BC3EE7"/>
    <w:rsid w:val="00BC4758"/>
    <w:rsid w:val="00BC4C7F"/>
    <w:rsid w:val="00BC5760"/>
    <w:rsid w:val="00BC5782"/>
    <w:rsid w:val="00BC62F3"/>
    <w:rsid w:val="00BC6307"/>
    <w:rsid w:val="00BC638D"/>
    <w:rsid w:val="00BC648B"/>
    <w:rsid w:val="00BC655C"/>
    <w:rsid w:val="00BC670A"/>
    <w:rsid w:val="00BC6769"/>
    <w:rsid w:val="00BC6AAB"/>
    <w:rsid w:val="00BC702B"/>
    <w:rsid w:val="00BC713C"/>
    <w:rsid w:val="00BC7EF3"/>
    <w:rsid w:val="00BD025F"/>
    <w:rsid w:val="00BD0339"/>
    <w:rsid w:val="00BD033B"/>
    <w:rsid w:val="00BD1BC3"/>
    <w:rsid w:val="00BD2112"/>
    <w:rsid w:val="00BD2327"/>
    <w:rsid w:val="00BD29E0"/>
    <w:rsid w:val="00BD2B7C"/>
    <w:rsid w:val="00BD2D93"/>
    <w:rsid w:val="00BD3864"/>
    <w:rsid w:val="00BD3F7C"/>
    <w:rsid w:val="00BD4115"/>
    <w:rsid w:val="00BD472D"/>
    <w:rsid w:val="00BD4AAC"/>
    <w:rsid w:val="00BD4BB6"/>
    <w:rsid w:val="00BD4D42"/>
    <w:rsid w:val="00BD4D4D"/>
    <w:rsid w:val="00BD4DCF"/>
    <w:rsid w:val="00BD51BF"/>
    <w:rsid w:val="00BD592D"/>
    <w:rsid w:val="00BD651B"/>
    <w:rsid w:val="00BD651D"/>
    <w:rsid w:val="00BD6675"/>
    <w:rsid w:val="00BD69DC"/>
    <w:rsid w:val="00BD776D"/>
    <w:rsid w:val="00BE00F4"/>
    <w:rsid w:val="00BE05C7"/>
    <w:rsid w:val="00BE0B93"/>
    <w:rsid w:val="00BE0BFE"/>
    <w:rsid w:val="00BE0CB1"/>
    <w:rsid w:val="00BE1790"/>
    <w:rsid w:val="00BE1A07"/>
    <w:rsid w:val="00BE1B55"/>
    <w:rsid w:val="00BE1E10"/>
    <w:rsid w:val="00BE2B00"/>
    <w:rsid w:val="00BE3067"/>
    <w:rsid w:val="00BE3081"/>
    <w:rsid w:val="00BE314E"/>
    <w:rsid w:val="00BE340A"/>
    <w:rsid w:val="00BE3868"/>
    <w:rsid w:val="00BE41B9"/>
    <w:rsid w:val="00BE44D8"/>
    <w:rsid w:val="00BE4694"/>
    <w:rsid w:val="00BE4741"/>
    <w:rsid w:val="00BE4BAC"/>
    <w:rsid w:val="00BE5DDE"/>
    <w:rsid w:val="00BE5EEE"/>
    <w:rsid w:val="00BE629A"/>
    <w:rsid w:val="00BE6829"/>
    <w:rsid w:val="00BE758F"/>
    <w:rsid w:val="00BE7B90"/>
    <w:rsid w:val="00BE7C42"/>
    <w:rsid w:val="00BE7D90"/>
    <w:rsid w:val="00BF02F5"/>
    <w:rsid w:val="00BF0EE6"/>
    <w:rsid w:val="00BF1479"/>
    <w:rsid w:val="00BF1914"/>
    <w:rsid w:val="00BF1B2B"/>
    <w:rsid w:val="00BF2FEF"/>
    <w:rsid w:val="00BF3034"/>
    <w:rsid w:val="00BF3486"/>
    <w:rsid w:val="00BF360E"/>
    <w:rsid w:val="00BF3C6E"/>
    <w:rsid w:val="00BF3CA7"/>
    <w:rsid w:val="00BF3CE5"/>
    <w:rsid w:val="00BF4140"/>
    <w:rsid w:val="00BF4B87"/>
    <w:rsid w:val="00BF4F34"/>
    <w:rsid w:val="00BF5157"/>
    <w:rsid w:val="00BF54B0"/>
    <w:rsid w:val="00BF56C5"/>
    <w:rsid w:val="00BF58F6"/>
    <w:rsid w:val="00BF59A0"/>
    <w:rsid w:val="00BF5DA8"/>
    <w:rsid w:val="00BF62BA"/>
    <w:rsid w:val="00BF6955"/>
    <w:rsid w:val="00BF6BCE"/>
    <w:rsid w:val="00BF6BE1"/>
    <w:rsid w:val="00BF6C0E"/>
    <w:rsid w:val="00BF7382"/>
    <w:rsid w:val="00BF771C"/>
    <w:rsid w:val="00BF7C9C"/>
    <w:rsid w:val="00C00266"/>
    <w:rsid w:val="00C00B39"/>
    <w:rsid w:val="00C00FF7"/>
    <w:rsid w:val="00C01402"/>
    <w:rsid w:val="00C015FE"/>
    <w:rsid w:val="00C018D9"/>
    <w:rsid w:val="00C0230E"/>
    <w:rsid w:val="00C025E8"/>
    <w:rsid w:val="00C028C7"/>
    <w:rsid w:val="00C02B25"/>
    <w:rsid w:val="00C02C04"/>
    <w:rsid w:val="00C0321F"/>
    <w:rsid w:val="00C03294"/>
    <w:rsid w:val="00C037F5"/>
    <w:rsid w:val="00C03D03"/>
    <w:rsid w:val="00C0435A"/>
    <w:rsid w:val="00C04679"/>
    <w:rsid w:val="00C049DA"/>
    <w:rsid w:val="00C04DDE"/>
    <w:rsid w:val="00C05276"/>
    <w:rsid w:val="00C05721"/>
    <w:rsid w:val="00C05E0B"/>
    <w:rsid w:val="00C064F6"/>
    <w:rsid w:val="00C06A12"/>
    <w:rsid w:val="00C06BAA"/>
    <w:rsid w:val="00C06CB5"/>
    <w:rsid w:val="00C06E4D"/>
    <w:rsid w:val="00C0700B"/>
    <w:rsid w:val="00C073FD"/>
    <w:rsid w:val="00C0790F"/>
    <w:rsid w:val="00C0792E"/>
    <w:rsid w:val="00C105A0"/>
    <w:rsid w:val="00C11C23"/>
    <w:rsid w:val="00C11F66"/>
    <w:rsid w:val="00C122F5"/>
    <w:rsid w:val="00C125E5"/>
    <w:rsid w:val="00C127F3"/>
    <w:rsid w:val="00C1290A"/>
    <w:rsid w:val="00C12AA8"/>
    <w:rsid w:val="00C12BFE"/>
    <w:rsid w:val="00C12CA7"/>
    <w:rsid w:val="00C13A24"/>
    <w:rsid w:val="00C144D0"/>
    <w:rsid w:val="00C14AF1"/>
    <w:rsid w:val="00C151E0"/>
    <w:rsid w:val="00C1602A"/>
    <w:rsid w:val="00C1605A"/>
    <w:rsid w:val="00C16A20"/>
    <w:rsid w:val="00C17200"/>
    <w:rsid w:val="00C1788B"/>
    <w:rsid w:val="00C201B5"/>
    <w:rsid w:val="00C211FD"/>
    <w:rsid w:val="00C2134C"/>
    <w:rsid w:val="00C21960"/>
    <w:rsid w:val="00C2197E"/>
    <w:rsid w:val="00C21AF3"/>
    <w:rsid w:val="00C221E5"/>
    <w:rsid w:val="00C2233E"/>
    <w:rsid w:val="00C2293E"/>
    <w:rsid w:val="00C22B84"/>
    <w:rsid w:val="00C23746"/>
    <w:rsid w:val="00C23B6C"/>
    <w:rsid w:val="00C23D16"/>
    <w:rsid w:val="00C24BCA"/>
    <w:rsid w:val="00C24D5B"/>
    <w:rsid w:val="00C24DCD"/>
    <w:rsid w:val="00C25822"/>
    <w:rsid w:val="00C258A3"/>
    <w:rsid w:val="00C26936"/>
    <w:rsid w:val="00C2694C"/>
    <w:rsid w:val="00C26C5D"/>
    <w:rsid w:val="00C26DC3"/>
    <w:rsid w:val="00C26DEE"/>
    <w:rsid w:val="00C2782E"/>
    <w:rsid w:val="00C278F4"/>
    <w:rsid w:val="00C27C71"/>
    <w:rsid w:val="00C27CD7"/>
    <w:rsid w:val="00C3056E"/>
    <w:rsid w:val="00C30EE2"/>
    <w:rsid w:val="00C30F56"/>
    <w:rsid w:val="00C30FA2"/>
    <w:rsid w:val="00C313E2"/>
    <w:rsid w:val="00C31E89"/>
    <w:rsid w:val="00C32839"/>
    <w:rsid w:val="00C32A0F"/>
    <w:rsid w:val="00C32E82"/>
    <w:rsid w:val="00C32EB8"/>
    <w:rsid w:val="00C33015"/>
    <w:rsid w:val="00C3418E"/>
    <w:rsid w:val="00C347C1"/>
    <w:rsid w:val="00C34E14"/>
    <w:rsid w:val="00C35267"/>
    <w:rsid w:val="00C3698C"/>
    <w:rsid w:val="00C36BBA"/>
    <w:rsid w:val="00C36C3E"/>
    <w:rsid w:val="00C372E5"/>
    <w:rsid w:val="00C376D9"/>
    <w:rsid w:val="00C37C21"/>
    <w:rsid w:val="00C40330"/>
    <w:rsid w:val="00C40544"/>
    <w:rsid w:val="00C40666"/>
    <w:rsid w:val="00C407A4"/>
    <w:rsid w:val="00C41DF7"/>
    <w:rsid w:val="00C41FB3"/>
    <w:rsid w:val="00C421BC"/>
    <w:rsid w:val="00C4236D"/>
    <w:rsid w:val="00C42AF2"/>
    <w:rsid w:val="00C4313F"/>
    <w:rsid w:val="00C43187"/>
    <w:rsid w:val="00C43203"/>
    <w:rsid w:val="00C435FE"/>
    <w:rsid w:val="00C44129"/>
    <w:rsid w:val="00C4461A"/>
    <w:rsid w:val="00C44729"/>
    <w:rsid w:val="00C45F2E"/>
    <w:rsid w:val="00C463FD"/>
    <w:rsid w:val="00C4662B"/>
    <w:rsid w:val="00C46D41"/>
    <w:rsid w:val="00C47515"/>
    <w:rsid w:val="00C475F6"/>
    <w:rsid w:val="00C478E9"/>
    <w:rsid w:val="00C47C29"/>
    <w:rsid w:val="00C47E01"/>
    <w:rsid w:val="00C501EE"/>
    <w:rsid w:val="00C50239"/>
    <w:rsid w:val="00C503C9"/>
    <w:rsid w:val="00C50549"/>
    <w:rsid w:val="00C505FB"/>
    <w:rsid w:val="00C506F6"/>
    <w:rsid w:val="00C51338"/>
    <w:rsid w:val="00C52235"/>
    <w:rsid w:val="00C52885"/>
    <w:rsid w:val="00C52B0C"/>
    <w:rsid w:val="00C52C3D"/>
    <w:rsid w:val="00C52E55"/>
    <w:rsid w:val="00C5335D"/>
    <w:rsid w:val="00C53725"/>
    <w:rsid w:val="00C53AE7"/>
    <w:rsid w:val="00C53D74"/>
    <w:rsid w:val="00C545C8"/>
    <w:rsid w:val="00C54972"/>
    <w:rsid w:val="00C54D07"/>
    <w:rsid w:val="00C5507C"/>
    <w:rsid w:val="00C5509C"/>
    <w:rsid w:val="00C550CA"/>
    <w:rsid w:val="00C55182"/>
    <w:rsid w:val="00C55297"/>
    <w:rsid w:val="00C555C7"/>
    <w:rsid w:val="00C5594D"/>
    <w:rsid w:val="00C55B6A"/>
    <w:rsid w:val="00C55E5D"/>
    <w:rsid w:val="00C5744E"/>
    <w:rsid w:val="00C574E0"/>
    <w:rsid w:val="00C577AF"/>
    <w:rsid w:val="00C601DF"/>
    <w:rsid w:val="00C60688"/>
    <w:rsid w:val="00C608CB"/>
    <w:rsid w:val="00C61DA9"/>
    <w:rsid w:val="00C61FAB"/>
    <w:rsid w:val="00C62258"/>
    <w:rsid w:val="00C630ED"/>
    <w:rsid w:val="00C638F1"/>
    <w:rsid w:val="00C63CD4"/>
    <w:rsid w:val="00C6536C"/>
    <w:rsid w:val="00C65FF2"/>
    <w:rsid w:val="00C66107"/>
    <w:rsid w:val="00C6629E"/>
    <w:rsid w:val="00C66847"/>
    <w:rsid w:val="00C66A19"/>
    <w:rsid w:val="00C671FD"/>
    <w:rsid w:val="00C678AB"/>
    <w:rsid w:val="00C710D1"/>
    <w:rsid w:val="00C7113F"/>
    <w:rsid w:val="00C71610"/>
    <w:rsid w:val="00C71C4C"/>
    <w:rsid w:val="00C71DDE"/>
    <w:rsid w:val="00C72470"/>
    <w:rsid w:val="00C727B9"/>
    <w:rsid w:val="00C72829"/>
    <w:rsid w:val="00C73733"/>
    <w:rsid w:val="00C7380D"/>
    <w:rsid w:val="00C73B7C"/>
    <w:rsid w:val="00C73F29"/>
    <w:rsid w:val="00C7408D"/>
    <w:rsid w:val="00C744B4"/>
    <w:rsid w:val="00C759C3"/>
    <w:rsid w:val="00C75ACF"/>
    <w:rsid w:val="00C75B6B"/>
    <w:rsid w:val="00C75D7F"/>
    <w:rsid w:val="00C75DE3"/>
    <w:rsid w:val="00C770A3"/>
    <w:rsid w:val="00C77A51"/>
    <w:rsid w:val="00C77DB4"/>
    <w:rsid w:val="00C80047"/>
    <w:rsid w:val="00C8073D"/>
    <w:rsid w:val="00C809F0"/>
    <w:rsid w:val="00C80D0C"/>
    <w:rsid w:val="00C80F72"/>
    <w:rsid w:val="00C814FC"/>
    <w:rsid w:val="00C81A6D"/>
    <w:rsid w:val="00C81DA8"/>
    <w:rsid w:val="00C8224A"/>
    <w:rsid w:val="00C82EC7"/>
    <w:rsid w:val="00C83056"/>
    <w:rsid w:val="00C831EE"/>
    <w:rsid w:val="00C839E7"/>
    <w:rsid w:val="00C83C97"/>
    <w:rsid w:val="00C83CD1"/>
    <w:rsid w:val="00C844BB"/>
    <w:rsid w:val="00C845BB"/>
    <w:rsid w:val="00C848DA"/>
    <w:rsid w:val="00C849E6"/>
    <w:rsid w:val="00C851EB"/>
    <w:rsid w:val="00C85690"/>
    <w:rsid w:val="00C85919"/>
    <w:rsid w:val="00C85EB4"/>
    <w:rsid w:val="00C86549"/>
    <w:rsid w:val="00C86706"/>
    <w:rsid w:val="00C86BB4"/>
    <w:rsid w:val="00C8710E"/>
    <w:rsid w:val="00C87C67"/>
    <w:rsid w:val="00C87C81"/>
    <w:rsid w:val="00C87E36"/>
    <w:rsid w:val="00C90313"/>
    <w:rsid w:val="00C90770"/>
    <w:rsid w:val="00C90C8D"/>
    <w:rsid w:val="00C90EF0"/>
    <w:rsid w:val="00C91DD2"/>
    <w:rsid w:val="00C920AE"/>
    <w:rsid w:val="00C9212A"/>
    <w:rsid w:val="00C925C2"/>
    <w:rsid w:val="00C9298D"/>
    <w:rsid w:val="00C92AC3"/>
    <w:rsid w:val="00C92CA6"/>
    <w:rsid w:val="00C930F5"/>
    <w:rsid w:val="00C9331D"/>
    <w:rsid w:val="00C93786"/>
    <w:rsid w:val="00C93FD5"/>
    <w:rsid w:val="00C94BFA"/>
    <w:rsid w:val="00C953CB"/>
    <w:rsid w:val="00C9646A"/>
    <w:rsid w:val="00C9692D"/>
    <w:rsid w:val="00C9743E"/>
    <w:rsid w:val="00C975C2"/>
    <w:rsid w:val="00C97BCE"/>
    <w:rsid w:val="00C97E66"/>
    <w:rsid w:val="00C97FF3"/>
    <w:rsid w:val="00CA0140"/>
    <w:rsid w:val="00CA0147"/>
    <w:rsid w:val="00CA059E"/>
    <w:rsid w:val="00CA09B1"/>
    <w:rsid w:val="00CA1456"/>
    <w:rsid w:val="00CA17C4"/>
    <w:rsid w:val="00CA251A"/>
    <w:rsid w:val="00CA2F40"/>
    <w:rsid w:val="00CA36B6"/>
    <w:rsid w:val="00CA382A"/>
    <w:rsid w:val="00CA38BF"/>
    <w:rsid w:val="00CA3A91"/>
    <w:rsid w:val="00CA3C15"/>
    <w:rsid w:val="00CA415C"/>
    <w:rsid w:val="00CA42AB"/>
    <w:rsid w:val="00CA452C"/>
    <w:rsid w:val="00CA52BE"/>
    <w:rsid w:val="00CA5BCA"/>
    <w:rsid w:val="00CA62E8"/>
    <w:rsid w:val="00CA661C"/>
    <w:rsid w:val="00CA67C2"/>
    <w:rsid w:val="00CA7BC1"/>
    <w:rsid w:val="00CA7C91"/>
    <w:rsid w:val="00CB0707"/>
    <w:rsid w:val="00CB0868"/>
    <w:rsid w:val="00CB08F8"/>
    <w:rsid w:val="00CB09F8"/>
    <w:rsid w:val="00CB0C32"/>
    <w:rsid w:val="00CB0D46"/>
    <w:rsid w:val="00CB0FF0"/>
    <w:rsid w:val="00CB106E"/>
    <w:rsid w:val="00CB116C"/>
    <w:rsid w:val="00CB1E02"/>
    <w:rsid w:val="00CB1E58"/>
    <w:rsid w:val="00CB2452"/>
    <w:rsid w:val="00CB2498"/>
    <w:rsid w:val="00CB26C7"/>
    <w:rsid w:val="00CB37FA"/>
    <w:rsid w:val="00CB38AF"/>
    <w:rsid w:val="00CB3B96"/>
    <w:rsid w:val="00CB4602"/>
    <w:rsid w:val="00CB475C"/>
    <w:rsid w:val="00CB4AEA"/>
    <w:rsid w:val="00CB4BB9"/>
    <w:rsid w:val="00CB4F87"/>
    <w:rsid w:val="00CB5122"/>
    <w:rsid w:val="00CB5431"/>
    <w:rsid w:val="00CB5E80"/>
    <w:rsid w:val="00CB5FC6"/>
    <w:rsid w:val="00CB6564"/>
    <w:rsid w:val="00CB6E4A"/>
    <w:rsid w:val="00CB76FC"/>
    <w:rsid w:val="00CB78E6"/>
    <w:rsid w:val="00CC03FE"/>
    <w:rsid w:val="00CC06B6"/>
    <w:rsid w:val="00CC0818"/>
    <w:rsid w:val="00CC081E"/>
    <w:rsid w:val="00CC0AD6"/>
    <w:rsid w:val="00CC0F1C"/>
    <w:rsid w:val="00CC1912"/>
    <w:rsid w:val="00CC229B"/>
    <w:rsid w:val="00CC277A"/>
    <w:rsid w:val="00CC2DBE"/>
    <w:rsid w:val="00CC2DDD"/>
    <w:rsid w:val="00CC2F70"/>
    <w:rsid w:val="00CC31D7"/>
    <w:rsid w:val="00CC342C"/>
    <w:rsid w:val="00CC3CF0"/>
    <w:rsid w:val="00CC3DB9"/>
    <w:rsid w:val="00CC417B"/>
    <w:rsid w:val="00CC42DB"/>
    <w:rsid w:val="00CC4632"/>
    <w:rsid w:val="00CC4E86"/>
    <w:rsid w:val="00CC55CE"/>
    <w:rsid w:val="00CC571D"/>
    <w:rsid w:val="00CC59E1"/>
    <w:rsid w:val="00CC5B2E"/>
    <w:rsid w:val="00CC5E0E"/>
    <w:rsid w:val="00CC612A"/>
    <w:rsid w:val="00CC7339"/>
    <w:rsid w:val="00CC74AB"/>
    <w:rsid w:val="00CC7D45"/>
    <w:rsid w:val="00CC7FAA"/>
    <w:rsid w:val="00CD0586"/>
    <w:rsid w:val="00CD07BE"/>
    <w:rsid w:val="00CD1CB7"/>
    <w:rsid w:val="00CD3D71"/>
    <w:rsid w:val="00CD4056"/>
    <w:rsid w:val="00CD5335"/>
    <w:rsid w:val="00CD5398"/>
    <w:rsid w:val="00CD5508"/>
    <w:rsid w:val="00CD5C88"/>
    <w:rsid w:val="00CD62AE"/>
    <w:rsid w:val="00CD63DA"/>
    <w:rsid w:val="00CD659F"/>
    <w:rsid w:val="00CD73C1"/>
    <w:rsid w:val="00CD7E33"/>
    <w:rsid w:val="00CD7F94"/>
    <w:rsid w:val="00CD7FBB"/>
    <w:rsid w:val="00CE05DD"/>
    <w:rsid w:val="00CE0D16"/>
    <w:rsid w:val="00CE0ECC"/>
    <w:rsid w:val="00CE0F08"/>
    <w:rsid w:val="00CE1473"/>
    <w:rsid w:val="00CE151F"/>
    <w:rsid w:val="00CE16AD"/>
    <w:rsid w:val="00CE176A"/>
    <w:rsid w:val="00CE1E6D"/>
    <w:rsid w:val="00CE24D1"/>
    <w:rsid w:val="00CE266A"/>
    <w:rsid w:val="00CE2973"/>
    <w:rsid w:val="00CE3A40"/>
    <w:rsid w:val="00CE4485"/>
    <w:rsid w:val="00CE5204"/>
    <w:rsid w:val="00CE541A"/>
    <w:rsid w:val="00CE5506"/>
    <w:rsid w:val="00CE5A57"/>
    <w:rsid w:val="00CE5E4B"/>
    <w:rsid w:val="00CE6099"/>
    <w:rsid w:val="00CE6456"/>
    <w:rsid w:val="00CE6788"/>
    <w:rsid w:val="00CE72F2"/>
    <w:rsid w:val="00CE76D0"/>
    <w:rsid w:val="00CE7926"/>
    <w:rsid w:val="00CE7A5A"/>
    <w:rsid w:val="00CE7EB7"/>
    <w:rsid w:val="00CE7F0D"/>
    <w:rsid w:val="00CF08FC"/>
    <w:rsid w:val="00CF0F3B"/>
    <w:rsid w:val="00CF15B5"/>
    <w:rsid w:val="00CF1619"/>
    <w:rsid w:val="00CF1695"/>
    <w:rsid w:val="00CF2105"/>
    <w:rsid w:val="00CF2151"/>
    <w:rsid w:val="00CF2499"/>
    <w:rsid w:val="00CF2946"/>
    <w:rsid w:val="00CF2D43"/>
    <w:rsid w:val="00CF2F27"/>
    <w:rsid w:val="00CF2F3A"/>
    <w:rsid w:val="00CF431B"/>
    <w:rsid w:val="00CF431C"/>
    <w:rsid w:val="00CF4BBC"/>
    <w:rsid w:val="00CF4F3A"/>
    <w:rsid w:val="00CF5649"/>
    <w:rsid w:val="00CF5E19"/>
    <w:rsid w:val="00CF5E43"/>
    <w:rsid w:val="00CF6D5A"/>
    <w:rsid w:val="00CF71EF"/>
    <w:rsid w:val="00CF721B"/>
    <w:rsid w:val="00CF72FD"/>
    <w:rsid w:val="00CF745C"/>
    <w:rsid w:val="00CF7EB3"/>
    <w:rsid w:val="00D00C9C"/>
    <w:rsid w:val="00D00DDA"/>
    <w:rsid w:val="00D0128E"/>
    <w:rsid w:val="00D01FB8"/>
    <w:rsid w:val="00D02D03"/>
    <w:rsid w:val="00D03752"/>
    <w:rsid w:val="00D038CB"/>
    <w:rsid w:val="00D03C11"/>
    <w:rsid w:val="00D03EBB"/>
    <w:rsid w:val="00D04571"/>
    <w:rsid w:val="00D04719"/>
    <w:rsid w:val="00D047B9"/>
    <w:rsid w:val="00D048CA"/>
    <w:rsid w:val="00D04B8A"/>
    <w:rsid w:val="00D05428"/>
    <w:rsid w:val="00D05766"/>
    <w:rsid w:val="00D05F86"/>
    <w:rsid w:val="00D060A4"/>
    <w:rsid w:val="00D104A7"/>
    <w:rsid w:val="00D10530"/>
    <w:rsid w:val="00D109E5"/>
    <w:rsid w:val="00D10C66"/>
    <w:rsid w:val="00D10D82"/>
    <w:rsid w:val="00D11202"/>
    <w:rsid w:val="00D11A0B"/>
    <w:rsid w:val="00D11DD5"/>
    <w:rsid w:val="00D1201D"/>
    <w:rsid w:val="00D12581"/>
    <w:rsid w:val="00D1260A"/>
    <w:rsid w:val="00D12649"/>
    <w:rsid w:val="00D12765"/>
    <w:rsid w:val="00D12853"/>
    <w:rsid w:val="00D13070"/>
    <w:rsid w:val="00D13390"/>
    <w:rsid w:val="00D1368A"/>
    <w:rsid w:val="00D13690"/>
    <w:rsid w:val="00D13AE3"/>
    <w:rsid w:val="00D14013"/>
    <w:rsid w:val="00D14076"/>
    <w:rsid w:val="00D14FB4"/>
    <w:rsid w:val="00D161FC"/>
    <w:rsid w:val="00D1667A"/>
    <w:rsid w:val="00D1750B"/>
    <w:rsid w:val="00D17C67"/>
    <w:rsid w:val="00D17D76"/>
    <w:rsid w:val="00D17FD6"/>
    <w:rsid w:val="00D21430"/>
    <w:rsid w:val="00D222ED"/>
    <w:rsid w:val="00D22A40"/>
    <w:rsid w:val="00D22D75"/>
    <w:rsid w:val="00D22DAA"/>
    <w:rsid w:val="00D23A01"/>
    <w:rsid w:val="00D23E8D"/>
    <w:rsid w:val="00D23FC4"/>
    <w:rsid w:val="00D241F9"/>
    <w:rsid w:val="00D24468"/>
    <w:rsid w:val="00D2455B"/>
    <w:rsid w:val="00D246D6"/>
    <w:rsid w:val="00D24C83"/>
    <w:rsid w:val="00D2511C"/>
    <w:rsid w:val="00D253CB"/>
    <w:rsid w:val="00D257B3"/>
    <w:rsid w:val="00D25954"/>
    <w:rsid w:val="00D2656D"/>
    <w:rsid w:val="00D2705E"/>
    <w:rsid w:val="00D2739D"/>
    <w:rsid w:val="00D274EF"/>
    <w:rsid w:val="00D2778C"/>
    <w:rsid w:val="00D27993"/>
    <w:rsid w:val="00D27C7C"/>
    <w:rsid w:val="00D27FE2"/>
    <w:rsid w:val="00D30626"/>
    <w:rsid w:val="00D3079B"/>
    <w:rsid w:val="00D30AA4"/>
    <w:rsid w:val="00D315DF"/>
    <w:rsid w:val="00D31796"/>
    <w:rsid w:val="00D3237B"/>
    <w:rsid w:val="00D323EB"/>
    <w:rsid w:val="00D325FF"/>
    <w:rsid w:val="00D327F5"/>
    <w:rsid w:val="00D32940"/>
    <w:rsid w:val="00D32B67"/>
    <w:rsid w:val="00D33112"/>
    <w:rsid w:val="00D33184"/>
    <w:rsid w:val="00D33594"/>
    <w:rsid w:val="00D3365A"/>
    <w:rsid w:val="00D336E2"/>
    <w:rsid w:val="00D3395F"/>
    <w:rsid w:val="00D34B92"/>
    <w:rsid w:val="00D34F49"/>
    <w:rsid w:val="00D35267"/>
    <w:rsid w:val="00D356CD"/>
    <w:rsid w:val="00D35738"/>
    <w:rsid w:val="00D37305"/>
    <w:rsid w:val="00D37C8F"/>
    <w:rsid w:val="00D37F85"/>
    <w:rsid w:val="00D40E04"/>
    <w:rsid w:val="00D40F62"/>
    <w:rsid w:val="00D415D9"/>
    <w:rsid w:val="00D4170E"/>
    <w:rsid w:val="00D41985"/>
    <w:rsid w:val="00D41AE3"/>
    <w:rsid w:val="00D42B6D"/>
    <w:rsid w:val="00D42BDE"/>
    <w:rsid w:val="00D42C9B"/>
    <w:rsid w:val="00D4331E"/>
    <w:rsid w:val="00D44D7B"/>
    <w:rsid w:val="00D4501F"/>
    <w:rsid w:val="00D45742"/>
    <w:rsid w:val="00D4592C"/>
    <w:rsid w:val="00D45E40"/>
    <w:rsid w:val="00D45F26"/>
    <w:rsid w:val="00D460DC"/>
    <w:rsid w:val="00D466B2"/>
    <w:rsid w:val="00D470DE"/>
    <w:rsid w:val="00D4734C"/>
    <w:rsid w:val="00D47972"/>
    <w:rsid w:val="00D479D4"/>
    <w:rsid w:val="00D47F84"/>
    <w:rsid w:val="00D50001"/>
    <w:rsid w:val="00D507BE"/>
    <w:rsid w:val="00D507DD"/>
    <w:rsid w:val="00D512E1"/>
    <w:rsid w:val="00D51E12"/>
    <w:rsid w:val="00D51EB9"/>
    <w:rsid w:val="00D52B53"/>
    <w:rsid w:val="00D536B5"/>
    <w:rsid w:val="00D53B37"/>
    <w:rsid w:val="00D54365"/>
    <w:rsid w:val="00D54955"/>
    <w:rsid w:val="00D54EDD"/>
    <w:rsid w:val="00D55476"/>
    <w:rsid w:val="00D55B4F"/>
    <w:rsid w:val="00D560CB"/>
    <w:rsid w:val="00D56A5F"/>
    <w:rsid w:val="00D56B64"/>
    <w:rsid w:val="00D572A7"/>
    <w:rsid w:val="00D5787F"/>
    <w:rsid w:val="00D5797D"/>
    <w:rsid w:val="00D60307"/>
    <w:rsid w:val="00D60427"/>
    <w:rsid w:val="00D60441"/>
    <w:rsid w:val="00D606F4"/>
    <w:rsid w:val="00D60700"/>
    <w:rsid w:val="00D60851"/>
    <w:rsid w:val="00D612D8"/>
    <w:rsid w:val="00D616DE"/>
    <w:rsid w:val="00D61820"/>
    <w:rsid w:val="00D61C8D"/>
    <w:rsid w:val="00D61D12"/>
    <w:rsid w:val="00D61D53"/>
    <w:rsid w:val="00D61FC2"/>
    <w:rsid w:val="00D62875"/>
    <w:rsid w:val="00D62B71"/>
    <w:rsid w:val="00D62E6F"/>
    <w:rsid w:val="00D62F27"/>
    <w:rsid w:val="00D6310B"/>
    <w:rsid w:val="00D6325E"/>
    <w:rsid w:val="00D63CE1"/>
    <w:rsid w:val="00D6448F"/>
    <w:rsid w:val="00D64607"/>
    <w:rsid w:val="00D64EC0"/>
    <w:rsid w:val="00D64EDE"/>
    <w:rsid w:val="00D651C6"/>
    <w:rsid w:val="00D65357"/>
    <w:rsid w:val="00D658A2"/>
    <w:rsid w:val="00D65E5A"/>
    <w:rsid w:val="00D664AD"/>
    <w:rsid w:val="00D665CD"/>
    <w:rsid w:val="00D66687"/>
    <w:rsid w:val="00D6721B"/>
    <w:rsid w:val="00D6734F"/>
    <w:rsid w:val="00D67775"/>
    <w:rsid w:val="00D6E5F5"/>
    <w:rsid w:val="00D70097"/>
    <w:rsid w:val="00D700CC"/>
    <w:rsid w:val="00D70100"/>
    <w:rsid w:val="00D7024E"/>
    <w:rsid w:val="00D70EB5"/>
    <w:rsid w:val="00D71C75"/>
    <w:rsid w:val="00D71C95"/>
    <w:rsid w:val="00D7217C"/>
    <w:rsid w:val="00D7275D"/>
    <w:rsid w:val="00D728C1"/>
    <w:rsid w:val="00D72D2C"/>
    <w:rsid w:val="00D72E00"/>
    <w:rsid w:val="00D73B5C"/>
    <w:rsid w:val="00D750AE"/>
    <w:rsid w:val="00D754C0"/>
    <w:rsid w:val="00D75ADC"/>
    <w:rsid w:val="00D761D5"/>
    <w:rsid w:val="00D766AB"/>
    <w:rsid w:val="00D76F56"/>
    <w:rsid w:val="00D76FBB"/>
    <w:rsid w:val="00D77669"/>
    <w:rsid w:val="00D77DEE"/>
    <w:rsid w:val="00D80300"/>
    <w:rsid w:val="00D810FC"/>
    <w:rsid w:val="00D8146F"/>
    <w:rsid w:val="00D81768"/>
    <w:rsid w:val="00D81DAC"/>
    <w:rsid w:val="00D82764"/>
    <w:rsid w:val="00D82CD2"/>
    <w:rsid w:val="00D82D76"/>
    <w:rsid w:val="00D82E96"/>
    <w:rsid w:val="00D830DB"/>
    <w:rsid w:val="00D832C6"/>
    <w:rsid w:val="00D83915"/>
    <w:rsid w:val="00D83DB8"/>
    <w:rsid w:val="00D843E8"/>
    <w:rsid w:val="00D84483"/>
    <w:rsid w:val="00D84577"/>
    <w:rsid w:val="00D84779"/>
    <w:rsid w:val="00D85030"/>
    <w:rsid w:val="00D85254"/>
    <w:rsid w:val="00D85734"/>
    <w:rsid w:val="00D85976"/>
    <w:rsid w:val="00D85B71"/>
    <w:rsid w:val="00D86C96"/>
    <w:rsid w:val="00D87372"/>
    <w:rsid w:val="00D87534"/>
    <w:rsid w:val="00D902CC"/>
    <w:rsid w:val="00D903D2"/>
    <w:rsid w:val="00D908D1"/>
    <w:rsid w:val="00D90EDA"/>
    <w:rsid w:val="00D9112A"/>
    <w:rsid w:val="00D911D3"/>
    <w:rsid w:val="00D914C1"/>
    <w:rsid w:val="00D914F0"/>
    <w:rsid w:val="00D91AAD"/>
    <w:rsid w:val="00D92E35"/>
    <w:rsid w:val="00D93138"/>
    <w:rsid w:val="00D931F9"/>
    <w:rsid w:val="00D933DB"/>
    <w:rsid w:val="00D93484"/>
    <w:rsid w:val="00D93544"/>
    <w:rsid w:val="00D93685"/>
    <w:rsid w:val="00D93A49"/>
    <w:rsid w:val="00D93B45"/>
    <w:rsid w:val="00D9456A"/>
    <w:rsid w:val="00D947A7"/>
    <w:rsid w:val="00D947F3"/>
    <w:rsid w:val="00D955DB"/>
    <w:rsid w:val="00D95A00"/>
    <w:rsid w:val="00D95C9E"/>
    <w:rsid w:val="00D96BE9"/>
    <w:rsid w:val="00D96D6F"/>
    <w:rsid w:val="00D972B2"/>
    <w:rsid w:val="00D975A9"/>
    <w:rsid w:val="00D9771B"/>
    <w:rsid w:val="00D9796E"/>
    <w:rsid w:val="00D97BD2"/>
    <w:rsid w:val="00D97D21"/>
    <w:rsid w:val="00D97F48"/>
    <w:rsid w:val="00D9D5C5"/>
    <w:rsid w:val="00DA1041"/>
    <w:rsid w:val="00DA22F0"/>
    <w:rsid w:val="00DA232B"/>
    <w:rsid w:val="00DA2A1A"/>
    <w:rsid w:val="00DA328C"/>
    <w:rsid w:val="00DA4166"/>
    <w:rsid w:val="00DA428A"/>
    <w:rsid w:val="00DA5137"/>
    <w:rsid w:val="00DA517B"/>
    <w:rsid w:val="00DA55CD"/>
    <w:rsid w:val="00DA5D6D"/>
    <w:rsid w:val="00DA5E0D"/>
    <w:rsid w:val="00DA60FD"/>
    <w:rsid w:val="00DA61EF"/>
    <w:rsid w:val="00DA6822"/>
    <w:rsid w:val="00DA6C2B"/>
    <w:rsid w:val="00DA6C8F"/>
    <w:rsid w:val="00DA6D60"/>
    <w:rsid w:val="00DA756E"/>
    <w:rsid w:val="00DB0018"/>
    <w:rsid w:val="00DB030D"/>
    <w:rsid w:val="00DB0951"/>
    <w:rsid w:val="00DB1F26"/>
    <w:rsid w:val="00DB23B3"/>
    <w:rsid w:val="00DB2EC8"/>
    <w:rsid w:val="00DB2F5A"/>
    <w:rsid w:val="00DB3514"/>
    <w:rsid w:val="00DB49BA"/>
    <w:rsid w:val="00DB57AB"/>
    <w:rsid w:val="00DB5BA1"/>
    <w:rsid w:val="00DB63D4"/>
    <w:rsid w:val="00DB6475"/>
    <w:rsid w:val="00DB6716"/>
    <w:rsid w:val="00DB6781"/>
    <w:rsid w:val="00DB6A90"/>
    <w:rsid w:val="00DB6E3D"/>
    <w:rsid w:val="00DB7EF1"/>
    <w:rsid w:val="00DC0791"/>
    <w:rsid w:val="00DC0CFB"/>
    <w:rsid w:val="00DC1324"/>
    <w:rsid w:val="00DC1331"/>
    <w:rsid w:val="00DC19E0"/>
    <w:rsid w:val="00DC2DEA"/>
    <w:rsid w:val="00DC332D"/>
    <w:rsid w:val="00DC373B"/>
    <w:rsid w:val="00DC3875"/>
    <w:rsid w:val="00DC3F6D"/>
    <w:rsid w:val="00DC4497"/>
    <w:rsid w:val="00DC467C"/>
    <w:rsid w:val="00DC4D0E"/>
    <w:rsid w:val="00DC5205"/>
    <w:rsid w:val="00DC5DB3"/>
    <w:rsid w:val="00DC5F40"/>
    <w:rsid w:val="00DC6C81"/>
    <w:rsid w:val="00DC7380"/>
    <w:rsid w:val="00DC7459"/>
    <w:rsid w:val="00DC796D"/>
    <w:rsid w:val="00DD0406"/>
    <w:rsid w:val="00DD09F5"/>
    <w:rsid w:val="00DD0A18"/>
    <w:rsid w:val="00DD0C19"/>
    <w:rsid w:val="00DD10C1"/>
    <w:rsid w:val="00DD1309"/>
    <w:rsid w:val="00DD133D"/>
    <w:rsid w:val="00DD15B1"/>
    <w:rsid w:val="00DD1A96"/>
    <w:rsid w:val="00DD1AEB"/>
    <w:rsid w:val="00DD2732"/>
    <w:rsid w:val="00DD2948"/>
    <w:rsid w:val="00DD3218"/>
    <w:rsid w:val="00DD37FF"/>
    <w:rsid w:val="00DD3CB3"/>
    <w:rsid w:val="00DD3DBD"/>
    <w:rsid w:val="00DD3E71"/>
    <w:rsid w:val="00DD3F9D"/>
    <w:rsid w:val="00DD44EA"/>
    <w:rsid w:val="00DD488A"/>
    <w:rsid w:val="00DD48F3"/>
    <w:rsid w:val="00DD4970"/>
    <w:rsid w:val="00DD4C24"/>
    <w:rsid w:val="00DD4C2F"/>
    <w:rsid w:val="00DD4D4E"/>
    <w:rsid w:val="00DD4EE1"/>
    <w:rsid w:val="00DD5468"/>
    <w:rsid w:val="00DD55B3"/>
    <w:rsid w:val="00DD5795"/>
    <w:rsid w:val="00DD5C87"/>
    <w:rsid w:val="00DD5DBD"/>
    <w:rsid w:val="00DD6651"/>
    <w:rsid w:val="00DD7126"/>
    <w:rsid w:val="00DD729F"/>
    <w:rsid w:val="00DD7A6C"/>
    <w:rsid w:val="00DE0034"/>
    <w:rsid w:val="00DE05D8"/>
    <w:rsid w:val="00DE0AF9"/>
    <w:rsid w:val="00DE2719"/>
    <w:rsid w:val="00DE2AAD"/>
    <w:rsid w:val="00DE2C42"/>
    <w:rsid w:val="00DE34AC"/>
    <w:rsid w:val="00DE38A4"/>
    <w:rsid w:val="00DE3991"/>
    <w:rsid w:val="00DE39BC"/>
    <w:rsid w:val="00DE43DB"/>
    <w:rsid w:val="00DE4B65"/>
    <w:rsid w:val="00DE4C1E"/>
    <w:rsid w:val="00DE55EB"/>
    <w:rsid w:val="00DE581F"/>
    <w:rsid w:val="00DE5A76"/>
    <w:rsid w:val="00DE5B12"/>
    <w:rsid w:val="00DE5FB4"/>
    <w:rsid w:val="00DE6122"/>
    <w:rsid w:val="00DE6BAB"/>
    <w:rsid w:val="00DE6CC2"/>
    <w:rsid w:val="00DE7361"/>
    <w:rsid w:val="00DE79B5"/>
    <w:rsid w:val="00DE7BEB"/>
    <w:rsid w:val="00DF09B0"/>
    <w:rsid w:val="00DF0D8F"/>
    <w:rsid w:val="00DF0FCD"/>
    <w:rsid w:val="00DF169D"/>
    <w:rsid w:val="00DF1E22"/>
    <w:rsid w:val="00DF2082"/>
    <w:rsid w:val="00DF2215"/>
    <w:rsid w:val="00DF256E"/>
    <w:rsid w:val="00DF29D8"/>
    <w:rsid w:val="00DF383A"/>
    <w:rsid w:val="00DF388E"/>
    <w:rsid w:val="00DF4166"/>
    <w:rsid w:val="00DF437B"/>
    <w:rsid w:val="00DF47BF"/>
    <w:rsid w:val="00DF4925"/>
    <w:rsid w:val="00DF4F79"/>
    <w:rsid w:val="00DF5107"/>
    <w:rsid w:val="00DF5925"/>
    <w:rsid w:val="00DF5A41"/>
    <w:rsid w:val="00DF5B4B"/>
    <w:rsid w:val="00DF5B6D"/>
    <w:rsid w:val="00DF6511"/>
    <w:rsid w:val="00DF7214"/>
    <w:rsid w:val="00DF7220"/>
    <w:rsid w:val="00DF7BED"/>
    <w:rsid w:val="00DF7C15"/>
    <w:rsid w:val="00DF7D2F"/>
    <w:rsid w:val="00DF7E86"/>
    <w:rsid w:val="00E0061E"/>
    <w:rsid w:val="00E0062A"/>
    <w:rsid w:val="00E0064F"/>
    <w:rsid w:val="00E00D6F"/>
    <w:rsid w:val="00E01472"/>
    <w:rsid w:val="00E01CBD"/>
    <w:rsid w:val="00E01E2B"/>
    <w:rsid w:val="00E022C0"/>
    <w:rsid w:val="00E027C4"/>
    <w:rsid w:val="00E02DA4"/>
    <w:rsid w:val="00E02FC1"/>
    <w:rsid w:val="00E03186"/>
    <w:rsid w:val="00E0334F"/>
    <w:rsid w:val="00E03522"/>
    <w:rsid w:val="00E042C6"/>
    <w:rsid w:val="00E0434A"/>
    <w:rsid w:val="00E04A6E"/>
    <w:rsid w:val="00E04B4E"/>
    <w:rsid w:val="00E04D67"/>
    <w:rsid w:val="00E0519F"/>
    <w:rsid w:val="00E05359"/>
    <w:rsid w:val="00E05768"/>
    <w:rsid w:val="00E062E0"/>
    <w:rsid w:val="00E06645"/>
    <w:rsid w:val="00E06E07"/>
    <w:rsid w:val="00E06F1B"/>
    <w:rsid w:val="00E075C6"/>
    <w:rsid w:val="00E0776F"/>
    <w:rsid w:val="00E07C82"/>
    <w:rsid w:val="00E07E0F"/>
    <w:rsid w:val="00E10327"/>
    <w:rsid w:val="00E10B3E"/>
    <w:rsid w:val="00E11365"/>
    <w:rsid w:val="00E1193F"/>
    <w:rsid w:val="00E11942"/>
    <w:rsid w:val="00E11B29"/>
    <w:rsid w:val="00E120C9"/>
    <w:rsid w:val="00E12919"/>
    <w:rsid w:val="00E12C86"/>
    <w:rsid w:val="00E12C93"/>
    <w:rsid w:val="00E12E18"/>
    <w:rsid w:val="00E12EB2"/>
    <w:rsid w:val="00E13084"/>
    <w:rsid w:val="00E130A2"/>
    <w:rsid w:val="00E13BAB"/>
    <w:rsid w:val="00E141BB"/>
    <w:rsid w:val="00E1429B"/>
    <w:rsid w:val="00E144E9"/>
    <w:rsid w:val="00E14595"/>
    <w:rsid w:val="00E14944"/>
    <w:rsid w:val="00E150E8"/>
    <w:rsid w:val="00E15628"/>
    <w:rsid w:val="00E1589C"/>
    <w:rsid w:val="00E15B64"/>
    <w:rsid w:val="00E15BE4"/>
    <w:rsid w:val="00E16243"/>
    <w:rsid w:val="00E16863"/>
    <w:rsid w:val="00E16C3B"/>
    <w:rsid w:val="00E16D70"/>
    <w:rsid w:val="00E20614"/>
    <w:rsid w:val="00E20A97"/>
    <w:rsid w:val="00E21100"/>
    <w:rsid w:val="00E217B1"/>
    <w:rsid w:val="00E21A1F"/>
    <w:rsid w:val="00E22781"/>
    <w:rsid w:val="00E229BE"/>
    <w:rsid w:val="00E22ACB"/>
    <w:rsid w:val="00E22BD4"/>
    <w:rsid w:val="00E22D05"/>
    <w:rsid w:val="00E238E3"/>
    <w:rsid w:val="00E239D5"/>
    <w:rsid w:val="00E23B2E"/>
    <w:rsid w:val="00E23BBF"/>
    <w:rsid w:val="00E23E8D"/>
    <w:rsid w:val="00E2438C"/>
    <w:rsid w:val="00E248D7"/>
    <w:rsid w:val="00E25425"/>
    <w:rsid w:val="00E25759"/>
    <w:rsid w:val="00E26700"/>
    <w:rsid w:val="00E26B5C"/>
    <w:rsid w:val="00E26C5A"/>
    <w:rsid w:val="00E27D78"/>
    <w:rsid w:val="00E30027"/>
    <w:rsid w:val="00E30161"/>
    <w:rsid w:val="00E30219"/>
    <w:rsid w:val="00E3043E"/>
    <w:rsid w:val="00E306E6"/>
    <w:rsid w:val="00E30875"/>
    <w:rsid w:val="00E30992"/>
    <w:rsid w:val="00E30DAE"/>
    <w:rsid w:val="00E30F36"/>
    <w:rsid w:val="00E3110F"/>
    <w:rsid w:val="00E313FE"/>
    <w:rsid w:val="00E323A7"/>
    <w:rsid w:val="00E32847"/>
    <w:rsid w:val="00E32851"/>
    <w:rsid w:val="00E32856"/>
    <w:rsid w:val="00E32B1B"/>
    <w:rsid w:val="00E33397"/>
    <w:rsid w:val="00E335CB"/>
    <w:rsid w:val="00E33AE9"/>
    <w:rsid w:val="00E34117"/>
    <w:rsid w:val="00E35290"/>
    <w:rsid w:val="00E358A6"/>
    <w:rsid w:val="00E3594D"/>
    <w:rsid w:val="00E359A9"/>
    <w:rsid w:val="00E35EE6"/>
    <w:rsid w:val="00E36891"/>
    <w:rsid w:val="00E373AB"/>
    <w:rsid w:val="00E37575"/>
    <w:rsid w:val="00E37E60"/>
    <w:rsid w:val="00E40861"/>
    <w:rsid w:val="00E40C75"/>
    <w:rsid w:val="00E40D41"/>
    <w:rsid w:val="00E40F8C"/>
    <w:rsid w:val="00E4119A"/>
    <w:rsid w:val="00E41381"/>
    <w:rsid w:val="00E422BA"/>
    <w:rsid w:val="00E42C37"/>
    <w:rsid w:val="00E42DE6"/>
    <w:rsid w:val="00E42F82"/>
    <w:rsid w:val="00E43527"/>
    <w:rsid w:val="00E43CF0"/>
    <w:rsid w:val="00E43F25"/>
    <w:rsid w:val="00E4419E"/>
    <w:rsid w:val="00E449C9"/>
    <w:rsid w:val="00E44A2E"/>
    <w:rsid w:val="00E44CE4"/>
    <w:rsid w:val="00E452AE"/>
    <w:rsid w:val="00E45348"/>
    <w:rsid w:val="00E453A1"/>
    <w:rsid w:val="00E45DFD"/>
    <w:rsid w:val="00E463AB"/>
    <w:rsid w:val="00E46985"/>
    <w:rsid w:val="00E46A1D"/>
    <w:rsid w:val="00E46BD3"/>
    <w:rsid w:val="00E46C0F"/>
    <w:rsid w:val="00E46FA9"/>
    <w:rsid w:val="00E478DF"/>
    <w:rsid w:val="00E47B9C"/>
    <w:rsid w:val="00E4EB67"/>
    <w:rsid w:val="00E504A8"/>
    <w:rsid w:val="00E50824"/>
    <w:rsid w:val="00E508B9"/>
    <w:rsid w:val="00E50DD4"/>
    <w:rsid w:val="00E512F2"/>
    <w:rsid w:val="00E51510"/>
    <w:rsid w:val="00E524AA"/>
    <w:rsid w:val="00E5267C"/>
    <w:rsid w:val="00E526CB"/>
    <w:rsid w:val="00E526E5"/>
    <w:rsid w:val="00E5335C"/>
    <w:rsid w:val="00E533C2"/>
    <w:rsid w:val="00E53505"/>
    <w:rsid w:val="00E53587"/>
    <w:rsid w:val="00E53F6C"/>
    <w:rsid w:val="00E53FAC"/>
    <w:rsid w:val="00E54396"/>
    <w:rsid w:val="00E5439F"/>
    <w:rsid w:val="00E5466B"/>
    <w:rsid w:val="00E54935"/>
    <w:rsid w:val="00E54FBD"/>
    <w:rsid w:val="00E55376"/>
    <w:rsid w:val="00E55529"/>
    <w:rsid w:val="00E5557C"/>
    <w:rsid w:val="00E55696"/>
    <w:rsid w:val="00E55DC6"/>
    <w:rsid w:val="00E55DDD"/>
    <w:rsid w:val="00E56029"/>
    <w:rsid w:val="00E56152"/>
    <w:rsid w:val="00E56496"/>
    <w:rsid w:val="00E56AA2"/>
    <w:rsid w:val="00E56C2D"/>
    <w:rsid w:val="00E56C3E"/>
    <w:rsid w:val="00E574F9"/>
    <w:rsid w:val="00E5799B"/>
    <w:rsid w:val="00E57B63"/>
    <w:rsid w:val="00E6011F"/>
    <w:rsid w:val="00E60DE3"/>
    <w:rsid w:val="00E6100A"/>
    <w:rsid w:val="00E617AF"/>
    <w:rsid w:val="00E61BF9"/>
    <w:rsid w:val="00E6316E"/>
    <w:rsid w:val="00E639F5"/>
    <w:rsid w:val="00E63D7C"/>
    <w:rsid w:val="00E65D9C"/>
    <w:rsid w:val="00E66664"/>
    <w:rsid w:val="00E6670C"/>
    <w:rsid w:val="00E66894"/>
    <w:rsid w:val="00E668B8"/>
    <w:rsid w:val="00E67128"/>
    <w:rsid w:val="00E67190"/>
    <w:rsid w:val="00E67602"/>
    <w:rsid w:val="00E70E89"/>
    <w:rsid w:val="00E710BE"/>
    <w:rsid w:val="00E712F0"/>
    <w:rsid w:val="00E715F4"/>
    <w:rsid w:val="00E71B56"/>
    <w:rsid w:val="00E71E40"/>
    <w:rsid w:val="00E71EF3"/>
    <w:rsid w:val="00E721FD"/>
    <w:rsid w:val="00E723CA"/>
    <w:rsid w:val="00E725E4"/>
    <w:rsid w:val="00E72D68"/>
    <w:rsid w:val="00E72DA8"/>
    <w:rsid w:val="00E733A7"/>
    <w:rsid w:val="00E737BC"/>
    <w:rsid w:val="00E740F8"/>
    <w:rsid w:val="00E741A7"/>
    <w:rsid w:val="00E74A83"/>
    <w:rsid w:val="00E74BDE"/>
    <w:rsid w:val="00E74CC4"/>
    <w:rsid w:val="00E74E85"/>
    <w:rsid w:val="00E750BA"/>
    <w:rsid w:val="00E75466"/>
    <w:rsid w:val="00E75778"/>
    <w:rsid w:val="00E75CB6"/>
    <w:rsid w:val="00E7609F"/>
    <w:rsid w:val="00E7629F"/>
    <w:rsid w:val="00E764FD"/>
    <w:rsid w:val="00E76549"/>
    <w:rsid w:val="00E766C7"/>
    <w:rsid w:val="00E76743"/>
    <w:rsid w:val="00E76AED"/>
    <w:rsid w:val="00E76ED0"/>
    <w:rsid w:val="00E7704D"/>
    <w:rsid w:val="00E771AF"/>
    <w:rsid w:val="00E7755D"/>
    <w:rsid w:val="00E77B3E"/>
    <w:rsid w:val="00E77D7C"/>
    <w:rsid w:val="00E80025"/>
    <w:rsid w:val="00E81E5F"/>
    <w:rsid w:val="00E81F8E"/>
    <w:rsid w:val="00E82643"/>
    <w:rsid w:val="00E826DB"/>
    <w:rsid w:val="00E82835"/>
    <w:rsid w:val="00E8292B"/>
    <w:rsid w:val="00E82D5A"/>
    <w:rsid w:val="00E82E7E"/>
    <w:rsid w:val="00E84792"/>
    <w:rsid w:val="00E84984"/>
    <w:rsid w:val="00E84A1E"/>
    <w:rsid w:val="00E85F9C"/>
    <w:rsid w:val="00E8692D"/>
    <w:rsid w:val="00E86A6F"/>
    <w:rsid w:val="00E86CFA"/>
    <w:rsid w:val="00E86D09"/>
    <w:rsid w:val="00E86E04"/>
    <w:rsid w:val="00E86E81"/>
    <w:rsid w:val="00E870F6"/>
    <w:rsid w:val="00E874A1"/>
    <w:rsid w:val="00E87E90"/>
    <w:rsid w:val="00E87EA1"/>
    <w:rsid w:val="00E9076A"/>
    <w:rsid w:val="00E90789"/>
    <w:rsid w:val="00E90A75"/>
    <w:rsid w:val="00E91526"/>
    <w:rsid w:val="00E9161A"/>
    <w:rsid w:val="00E91C3D"/>
    <w:rsid w:val="00E9214E"/>
    <w:rsid w:val="00E921CB"/>
    <w:rsid w:val="00E93306"/>
    <w:rsid w:val="00E93455"/>
    <w:rsid w:val="00E9368B"/>
    <w:rsid w:val="00E936E9"/>
    <w:rsid w:val="00E93EF8"/>
    <w:rsid w:val="00E94122"/>
    <w:rsid w:val="00E9489C"/>
    <w:rsid w:val="00E94D3E"/>
    <w:rsid w:val="00E94EDE"/>
    <w:rsid w:val="00E958CB"/>
    <w:rsid w:val="00E95D22"/>
    <w:rsid w:val="00E96144"/>
    <w:rsid w:val="00E96551"/>
    <w:rsid w:val="00E969A6"/>
    <w:rsid w:val="00E96D86"/>
    <w:rsid w:val="00E96FCF"/>
    <w:rsid w:val="00E97939"/>
    <w:rsid w:val="00E97B6B"/>
    <w:rsid w:val="00E97F41"/>
    <w:rsid w:val="00E97FB2"/>
    <w:rsid w:val="00E97FD7"/>
    <w:rsid w:val="00EA0396"/>
    <w:rsid w:val="00EA1469"/>
    <w:rsid w:val="00EA215A"/>
    <w:rsid w:val="00EA21DD"/>
    <w:rsid w:val="00EA2226"/>
    <w:rsid w:val="00EA234F"/>
    <w:rsid w:val="00EA2C43"/>
    <w:rsid w:val="00EA2EF4"/>
    <w:rsid w:val="00EA30B4"/>
    <w:rsid w:val="00EA3801"/>
    <w:rsid w:val="00EA39A6"/>
    <w:rsid w:val="00EA3D1C"/>
    <w:rsid w:val="00EA4539"/>
    <w:rsid w:val="00EA45D5"/>
    <w:rsid w:val="00EA4CEF"/>
    <w:rsid w:val="00EA4D27"/>
    <w:rsid w:val="00EA4D4F"/>
    <w:rsid w:val="00EA4E37"/>
    <w:rsid w:val="00EA550B"/>
    <w:rsid w:val="00EA56E3"/>
    <w:rsid w:val="00EA5B1E"/>
    <w:rsid w:val="00EA66CF"/>
    <w:rsid w:val="00EA76BA"/>
    <w:rsid w:val="00EA77B5"/>
    <w:rsid w:val="00EB0D41"/>
    <w:rsid w:val="00EB1066"/>
    <w:rsid w:val="00EB1376"/>
    <w:rsid w:val="00EB1931"/>
    <w:rsid w:val="00EB19D1"/>
    <w:rsid w:val="00EB19E9"/>
    <w:rsid w:val="00EB1AD0"/>
    <w:rsid w:val="00EB1B71"/>
    <w:rsid w:val="00EB22D2"/>
    <w:rsid w:val="00EB25A6"/>
    <w:rsid w:val="00EB267A"/>
    <w:rsid w:val="00EB28C8"/>
    <w:rsid w:val="00EB2EAE"/>
    <w:rsid w:val="00EB327D"/>
    <w:rsid w:val="00EB34B5"/>
    <w:rsid w:val="00EB3604"/>
    <w:rsid w:val="00EB416B"/>
    <w:rsid w:val="00EB4933"/>
    <w:rsid w:val="00EB4A94"/>
    <w:rsid w:val="00EB4C75"/>
    <w:rsid w:val="00EB4C93"/>
    <w:rsid w:val="00EB5313"/>
    <w:rsid w:val="00EB537A"/>
    <w:rsid w:val="00EB5C3A"/>
    <w:rsid w:val="00EB66F3"/>
    <w:rsid w:val="00EB6BFD"/>
    <w:rsid w:val="00EB6E40"/>
    <w:rsid w:val="00EB721C"/>
    <w:rsid w:val="00EB756C"/>
    <w:rsid w:val="00EB75EA"/>
    <w:rsid w:val="00EB796F"/>
    <w:rsid w:val="00EB7EA8"/>
    <w:rsid w:val="00EC010B"/>
    <w:rsid w:val="00EC047F"/>
    <w:rsid w:val="00EC09B2"/>
    <w:rsid w:val="00EC0C48"/>
    <w:rsid w:val="00EC0EEF"/>
    <w:rsid w:val="00EC0FA6"/>
    <w:rsid w:val="00EC10B0"/>
    <w:rsid w:val="00EC171C"/>
    <w:rsid w:val="00EC1794"/>
    <w:rsid w:val="00EC1A92"/>
    <w:rsid w:val="00EC212A"/>
    <w:rsid w:val="00EC2578"/>
    <w:rsid w:val="00EC2788"/>
    <w:rsid w:val="00EC2DC2"/>
    <w:rsid w:val="00EC3347"/>
    <w:rsid w:val="00EC351C"/>
    <w:rsid w:val="00EC36B3"/>
    <w:rsid w:val="00EC3785"/>
    <w:rsid w:val="00EC46B2"/>
    <w:rsid w:val="00EC4763"/>
    <w:rsid w:val="00EC49EB"/>
    <w:rsid w:val="00EC4EF1"/>
    <w:rsid w:val="00EC511D"/>
    <w:rsid w:val="00EC5DE8"/>
    <w:rsid w:val="00EC7175"/>
    <w:rsid w:val="00EC76BD"/>
    <w:rsid w:val="00EC7881"/>
    <w:rsid w:val="00ECCBAB"/>
    <w:rsid w:val="00ED0169"/>
    <w:rsid w:val="00ED01CB"/>
    <w:rsid w:val="00ED01F6"/>
    <w:rsid w:val="00ED037B"/>
    <w:rsid w:val="00ED0639"/>
    <w:rsid w:val="00ED0670"/>
    <w:rsid w:val="00ED0B17"/>
    <w:rsid w:val="00ED153D"/>
    <w:rsid w:val="00ED15CE"/>
    <w:rsid w:val="00ED19FC"/>
    <w:rsid w:val="00ED1E88"/>
    <w:rsid w:val="00ED2685"/>
    <w:rsid w:val="00ED2797"/>
    <w:rsid w:val="00ED2D44"/>
    <w:rsid w:val="00ED2F9C"/>
    <w:rsid w:val="00ED3099"/>
    <w:rsid w:val="00ED31D0"/>
    <w:rsid w:val="00ED3585"/>
    <w:rsid w:val="00ED3DEE"/>
    <w:rsid w:val="00ED3F2E"/>
    <w:rsid w:val="00ED47B3"/>
    <w:rsid w:val="00ED4C70"/>
    <w:rsid w:val="00ED4E6E"/>
    <w:rsid w:val="00ED5022"/>
    <w:rsid w:val="00ED5A68"/>
    <w:rsid w:val="00ED5F5C"/>
    <w:rsid w:val="00ED6010"/>
    <w:rsid w:val="00ED6088"/>
    <w:rsid w:val="00ED63BD"/>
    <w:rsid w:val="00ED6ADD"/>
    <w:rsid w:val="00ED6E88"/>
    <w:rsid w:val="00ED7295"/>
    <w:rsid w:val="00ED7E43"/>
    <w:rsid w:val="00EE07E7"/>
    <w:rsid w:val="00EE10E4"/>
    <w:rsid w:val="00EE1208"/>
    <w:rsid w:val="00EE1C35"/>
    <w:rsid w:val="00EE1F27"/>
    <w:rsid w:val="00EE20E5"/>
    <w:rsid w:val="00EE2700"/>
    <w:rsid w:val="00EE3410"/>
    <w:rsid w:val="00EE3898"/>
    <w:rsid w:val="00EE44BC"/>
    <w:rsid w:val="00EE47AD"/>
    <w:rsid w:val="00EE53EF"/>
    <w:rsid w:val="00EE53F1"/>
    <w:rsid w:val="00EE54D6"/>
    <w:rsid w:val="00EE5D94"/>
    <w:rsid w:val="00EE5DC7"/>
    <w:rsid w:val="00EE5F54"/>
    <w:rsid w:val="00EE60B2"/>
    <w:rsid w:val="00EE6214"/>
    <w:rsid w:val="00EE6897"/>
    <w:rsid w:val="00EE6C38"/>
    <w:rsid w:val="00EE725C"/>
    <w:rsid w:val="00EE7C9B"/>
    <w:rsid w:val="00EE7E88"/>
    <w:rsid w:val="00EEA91E"/>
    <w:rsid w:val="00EF0062"/>
    <w:rsid w:val="00EF0355"/>
    <w:rsid w:val="00EF03F7"/>
    <w:rsid w:val="00EF05E4"/>
    <w:rsid w:val="00EF07ED"/>
    <w:rsid w:val="00EF0866"/>
    <w:rsid w:val="00EF1050"/>
    <w:rsid w:val="00EF110A"/>
    <w:rsid w:val="00EF11F1"/>
    <w:rsid w:val="00EF16AA"/>
    <w:rsid w:val="00EF19BB"/>
    <w:rsid w:val="00EF1A33"/>
    <w:rsid w:val="00EF1FA7"/>
    <w:rsid w:val="00EF22B5"/>
    <w:rsid w:val="00EF247C"/>
    <w:rsid w:val="00EF32FA"/>
    <w:rsid w:val="00EF3A64"/>
    <w:rsid w:val="00EF4905"/>
    <w:rsid w:val="00EF49DD"/>
    <w:rsid w:val="00EF4AF0"/>
    <w:rsid w:val="00EF4B6C"/>
    <w:rsid w:val="00EF5257"/>
    <w:rsid w:val="00EF5892"/>
    <w:rsid w:val="00EF5978"/>
    <w:rsid w:val="00EF648F"/>
    <w:rsid w:val="00EF6A5E"/>
    <w:rsid w:val="00EF6E1F"/>
    <w:rsid w:val="00EF6EBB"/>
    <w:rsid w:val="00EF776F"/>
    <w:rsid w:val="00EF7A2C"/>
    <w:rsid w:val="00EF7EBD"/>
    <w:rsid w:val="00F00005"/>
    <w:rsid w:val="00F0066D"/>
    <w:rsid w:val="00F012CF"/>
    <w:rsid w:val="00F0183F"/>
    <w:rsid w:val="00F01A9F"/>
    <w:rsid w:val="00F02318"/>
    <w:rsid w:val="00F02570"/>
    <w:rsid w:val="00F0268B"/>
    <w:rsid w:val="00F028F2"/>
    <w:rsid w:val="00F03548"/>
    <w:rsid w:val="00F035E8"/>
    <w:rsid w:val="00F0383A"/>
    <w:rsid w:val="00F039C3"/>
    <w:rsid w:val="00F03E81"/>
    <w:rsid w:val="00F041F0"/>
    <w:rsid w:val="00F0443E"/>
    <w:rsid w:val="00F049E2"/>
    <w:rsid w:val="00F04FB3"/>
    <w:rsid w:val="00F055FB"/>
    <w:rsid w:val="00F057CA"/>
    <w:rsid w:val="00F05DDF"/>
    <w:rsid w:val="00F05FA3"/>
    <w:rsid w:val="00F06055"/>
    <w:rsid w:val="00F0627B"/>
    <w:rsid w:val="00F063F3"/>
    <w:rsid w:val="00F066C6"/>
    <w:rsid w:val="00F067BF"/>
    <w:rsid w:val="00F069F0"/>
    <w:rsid w:val="00F06D8E"/>
    <w:rsid w:val="00F06FCE"/>
    <w:rsid w:val="00F07186"/>
    <w:rsid w:val="00F07616"/>
    <w:rsid w:val="00F0770A"/>
    <w:rsid w:val="00F07AE6"/>
    <w:rsid w:val="00F07B3C"/>
    <w:rsid w:val="00F07DD8"/>
    <w:rsid w:val="00F10141"/>
    <w:rsid w:val="00F10243"/>
    <w:rsid w:val="00F10B1B"/>
    <w:rsid w:val="00F10B4C"/>
    <w:rsid w:val="00F12020"/>
    <w:rsid w:val="00F12569"/>
    <w:rsid w:val="00F12A96"/>
    <w:rsid w:val="00F13082"/>
    <w:rsid w:val="00F1327F"/>
    <w:rsid w:val="00F13FFD"/>
    <w:rsid w:val="00F14464"/>
    <w:rsid w:val="00F14DD3"/>
    <w:rsid w:val="00F1539A"/>
    <w:rsid w:val="00F15824"/>
    <w:rsid w:val="00F1591B"/>
    <w:rsid w:val="00F15CB3"/>
    <w:rsid w:val="00F15EF5"/>
    <w:rsid w:val="00F166DA"/>
    <w:rsid w:val="00F16808"/>
    <w:rsid w:val="00F20354"/>
    <w:rsid w:val="00F20B1A"/>
    <w:rsid w:val="00F20DA7"/>
    <w:rsid w:val="00F20DB4"/>
    <w:rsid w:val="00F21970"/>
    <w:rsid w:val="00F22C4B"/>
    <w:rsid w:val="00F22CDC"/>
    <w:rsid w:val="00F2300A"/>
    <w:rsid w:val="00F23FF0"/>
    <w:rsid w:val="00F25183"/>
    <w:rsid w:val="00F25A8A"/>
    <w:rsid w:val="00F26251"/>
    <w:rsid w:val="00F26325"/>
    <w:rsid w:val="00F26596"/>
    <w:rsid w:val="00F265BA"/>
    <w:rsid w:val="00F2678A"/>
    <w:rsid w:val="00F26BED"/>
    <w:rsid w:val="00F26C23"/>
    <w:rsid w:val="00F26F13"/>
    <w:rsid w:val="00F274FA"/>
    <w:rsid w:val="00F27A1F"/>
    <w:rsid w:val="00F27BD5"/>
    <w:rsid w:val="00F3010E"/>
    <w:rsid w:val="00F303C9"/>
    <w:rsid w:val="00F30B44"/>
    <w:rsid w:val="00F31CE4"/>
    <w:rsid w:val="00F31D22"/>
    <w:rsid w:val="00F32380"/>
    <w:rsid w:val="00F324B2"/>
    <w:rsid w:val="00F32B65"/>
    <w:rsid w:val="00F32C18"/>
    <w:rsid w:val="00F33672"/>
    <w:rsid w:val="00F33835"/>
    <w:rsid w:val="00F33AA6"/>
    <w:rsid w:val="00F33ACA"/>
    <w:rsid w:val="00F33EC7"/>
    <w:rsid w:val="00F3441A"/>
    <w:rsid w:val="00F34427"/>
    <w:rsid w:val="00F34EAE"/>
    <w:rsid w:val="00F353E3"/>
    <w:rsid w:val="00F36127"/>
    <w:rsid w:val="00F36AFB"/>
    <w:rsid w:val="00F36B65"/>
    <w:rsid w:val="00F37992"/>
    <w:rsid w:val="00F403CF"/>
    <w:rsid w:val="00F403D8"/>
    <w:rsid w:val="00F4126B"/>
    <w:rsid w:val="00F41CEA"/>
    <w:rsid w:val="00F42384"/>
    <w:rsid w:val="00F4256E"/>
    <w:rsid w:val="00F42591"/>
    <w:rsid w:val="00F42598"/>
    <w:rsid w:val="00F42849"/>
    <w:rsid w:val="00F42862"/>
    <w:rsid w:val="00F4304B"/>
    <w:rsid w:val="00F43ABE"/>
    <w:rsid w:val="00F43C82"/>
    <w:rsid w:val="00F43F8C"/>
    <w:rsid w:val="00F4433F"/>
    <w:rsid w:val="00F443B9"/>
    <w:rsid w:val="00F453AA"/>
    <w:rsid w:val="00F45BD3"/>
    <w:rsid w:val="00F45EA6"/>
    <w:rsid w:val="00F4631B"/>
    <w:rsid w:val="00F46430"/>
    <w:rsid w:val="00F46918"/>
    <w:rsid w:val="00F469A7"/>
    <w:rsid w:val="00F46B0E"/>
    <w:rsid w:val="00F46F7E"/>
    <w:rsid w:val="00F47104"/>
    <w:rsid w:val="00F47210"/>
    <w:rsid w:val="00F47315"/>
    <w:rsid w:val="00F477B8"/>
    <w:rsid w:val="00F478B8"/>
    <w:rsid w:val="00F47A5C"/>
    <w:rsid w:val="00F47BA9"/>
    <w:rsid w:val="00F47C2A"/>
    <w:rsid w:val="00F47CB2"/>
    <w:rsid w:val="00F47CDC"/>
    <w:rsid w:val="00F47D57"/>
    <w:rsid w:val="00F500F5"/>
    <w:rsid w:val="00F5060E"/>
    <w:rsid w:val="00F50F19"/>
    <w:rsid w:val="00F5115C"/>
    <w:rsid w:val="00F513D8"/>
    <w:rsid w:val="00F522B6"/>
    <w:rsid w:val="00F52D50"/>
    <w:rsid w:val="00F53965"/>
    <w:rsid w:val="00F539B3"/>
    <w:rsid w:val="00F539CC"/>
    <w:rsid w:val="00F53A62"/>
    <w:rsid w:val="00F53C6C"/>
    <w:rsid w:val="00F53EAF"/>
    <w:rsid w:val="00F54118"/>
    <w:rsid w:val="00F55025"/>
    <w:rsid w:val="00F55C74"/>
    <w:rsid w:val="00F56CB4"/>
    <w:rsid w:val="00F577FF"/>
    <w:rsid w:val="00F57D7A"/>
    <w:rsid w:val="00F58D36"/>
    <w:rsid w:val="00F600B8"/>
    <w:rsid w:val="00F6036E"/>
    <w:rsid w:val="00F60B46"/>
    <w:rsid w:val="00F613F6"/>
    <w:rsid w:val="00F61AB5"/>
    <w:rsid w:val="00F62061"/>
    <w:rsid w:val="00F6229C"/>
    <w:rsid w:val="00F622EF"/>
    <w:rsid w:val="00F6268C"/>
    <w:rsid w:val="00F6285A"/>
    <w:rsid w:val="00F63428"/>
    <w:rsid w:val="00F6347E"/>
    <w:rsid w:val="00F63E3B"/>
    <w:rsid w:val="00F6420F"/>
    <w:rsid w:val="00F64E63"/>
    <w:rsid w:val="00F64E98"/>
    <w:rsid w:val="00F64F87"/>
    <w:rsid w:val="00F66492"/>
    <w:rsid w:val="00F66D28"/>
    <w:rsid w:val="00F6755F"/>
    <w:rsid w:val="00F6774D"/>
    <w:rsid w:val="00F67B84"/>
    <w:rsid w:val="00F701BB"/>
    <w:rsid w:val="00F708DE"/>
    <w:rsid w:val="00F70D8E"/>
    <w:rsid w:val="00F71707"/>
    <w:rsid w:val="00F71E20"/>
    <w:rsid w:val="00F72411"/>
    <w:rsid w:val="00F7246B"/>
    <w:rsid w:val="00F72596"/>
    <w:rsid w:val="00F72910"/>
    <w:rsid w:val="00F72FA8"/>
    <w:rsid w:val="00F7319F"/>
    <w:rsid w:val="00F73D37"/>
    <w:rsid w:val="00F73E4F"/>
    <w:rsid w:val="00F7453B"/>
    <w:rsid w:val="00F747E0"/>
    <w:rsid w:val="00F747F7"/>
    <w:rsid w:val="00F74A9E"/>
    <w:rsid w:val="00F74C17"/>
    <w:rsid w:val="00F753F2"/>
    <w:rsid w:val="00F75966"/>
    <w:rsid w:val="00F75F4E"/>
    <w:rsid w:val="00F75FE5"/>
    <w:rsid w:val="00F76066"/>
    <w:rsid w:val="00F760C9"/>
    <w:rsid w:val="00F765BF"/>
    <w:rsid w:val="00F77244"/>
    <w:rsid w:val="00F77D5C"/>
    <w:rsid w:val="00F77E9E"/>
    <w:rsid w:val="00F80A1D"/>
    <w:rsid w:val="00F80C07"/>
    <w:rsid w:val="00F811EC"/>
    <w:rsid w:val="00F815EE"/>
    <w:rsid w:val="00F8169F"/>
    <w:rsid w:val="00F81874"/>
    <w:rsid w:val="00F81FD1"/>
    <w:rsid w:val="00F821B0"/>
    <w:rsid w:val="00F82DE6"/>
    <w:rsid w:val="00F82E88"/>
    <w:rsid w:val="00F83037"/>
    <w:rsid w:val="00F833DD"/>
    <w:rsid w:val="00F8357A"/>
    <w:rsid w:val="00F8358F"/>
    <w:rsid w:val="00F83FEE"/>
    <w:rsid w:val="00F8493E"/>
    <w:rsid w:val="00F84969"/>
    <w:rsid w:val="00F84EED"/>
    <w:rsid w:val="00F854EC"/>
    <w:rsid w:val="00F85CB9"/>
    <w:rsid w:val="00F860F2"/>
    <w:rsid w:val="00F86842"/>
    <w:rsid w:val="00F86C88"/>
    <w:rsid w:val="00F87039"/>
    <w:rsid w:val="00F87DC1"/>
    <w:rsid w:val="00F904DC"/>
    <w:rsid w:val="00F90A74"/>
    <w:rsid w:val="00F912B9"/>
    <w:rsid w:val="00F91519"/>
    <w:rsid w:val="00F917A7"/>
    <w:rsid w:val="00F919E2"/>
    <w:rsid w:val="00F92240"/>
    <w:rsid w:val="00F928F4"/>
    <w:rsid w:val="00F92D23"/>
    <w:rsid w:val="00F92D2B"/>
    <w:rsid w:val="00F930BD"/>
    <w:rsid w:val="00F94FDD"/>
    <w:rsid w:val="00F950ED"/>
    <w:rsid w:val="00F95A94"/>
    <w:rsid w:val="00F96E8E"/>
    <w:rsid w:val="00F97107"/>
    <w:rsid w:val="00F97922"/>
    <w:rsid w:val="00F97A23"/>
    <w:rsid w:val="00F97CD0"/>
    <w:rsid w:val="00F996E0"/>
    <w:rsid w:val="00FA0210"/>
    <w:rsid w:val="00FA034C"/>
    <w:rsid w:val="00FA0456"/>
    <w:rsid w:val="00FA0C9D"/>
    <w:rsid w:val="00FA11C1"/>
    <w:rsid w:val="00FA1369"/>
    <w:rsid w:val="00FA13EE"/>
    <w:rsid w:val="00FA1788"/>
    <w:rsid w:val="00FA265F"/>
    <w:rsid w:val="00FA27A2"/>
    <w:rsid w:val="00FA27C0"/>
    <w:rsid w:val="00FA3064"/>
    <w:rsid w:val="00FA38F9"/>
    <w:rsid w:val="00FA48BB"/>
    <w:rsid w:val="00FA4A53"/>
    <w:rsid w:val="00FA504E"/>
    <w:rsid w:val="00FA5051"/>
    <w:rsid w:val="00FA539A"/>
    <w:rsid w:val="00FA5579"/>
    <w:rsid w:val="00FA606F"/>
    <w:rsid w:val="00FA6A5E"/>
    <w:rsid w:val="00FA6BA0"/>
    <w:rsid w:val="00FA6D36"/>
    <w:rsid w:val="00FA6EAE"/>
    <w:rsid w:val="00FA72E3"/>
    <w:rsid w:val="00FA7E2D"/>
    <w:rsid w:val="00FA7EFE"/>
    <w:rsid w:val="00FB075E"/>
    <w:rsid w:val="00FB08FC"/>
    <w:rsid w:val="00FB0942"/>
    <w:rsid w:val="00FB0CF9"/>
    <w:rsid w:val="00FB1234"/>
    <w:rsid w:val="00FB163E"/>
    <w:rsid w:val="00FB16FB"/>
    <w:rsid w:val="00FB1ADE"/>
    <w:rsid w:val="00FB1C7F"/>
    <w:rsid w:val="00FB1D65"/>
    <w:rsid w:val="00FB1D82"/>
    <w:rsid w:val="00FB222A"/>
    <w:rsid w:val="00FB22BF"/>
    <w:rsid w:val="00FB3DF4"/>
    <w:rsid w:val="00FB439C"/>
    <w:rsid w:val="00FB4452"/>
    <w:rsid w:val="00FB4CC6"/>
    <w:rsid w:val="00FB58E1"/>
    <w:rsid w:val="00FB5DBB"/>
    <w:rsid w:val="00FB5FE7"/>
    <w:rsid w:val="00FB637E"/>
    <w:rsid w:val="00FB68D0"/>
    <w:rsid w:val="00FB72B4"/>
    <w:rsid w:val="00FB75C8"/>
    <w:rsid w:val="00FB7678"/>
    <w:rsid w:val="00FB7936"/>
    <w:rsid w:val="00FC0BEE"/>
    <w:rsid w:val="00FC0CE1"/>
    <w:rsid w:val="00FC1544"/>
    <w:rsid w:val="00FC182E"/>
    <w:rsid w:val="00FC1862"/>
    <w:rsid w:val="00FC2726"/>
    <w:rsid w:val="00FC2745"/>
    <w:rsid w:val="00FC2BC0"/>
    <w:rsid w:val="00FC2E3F"/>
    <w:rsid w:val="00FC2E56"/>
    <w:rsid w:val="00FC3163"/>
    <w:rsid w:val="00FC32AB"/>
    <w:rsid w:val="00FC34F8"/>
    <w:rsid w:val="00FC3A7E"/>
    <w:rsid w:val="00FC3AAF"/>
    <w:rsid w:val="00FC3C4A"/>
    <w:rsid w:val="00FC4136"/>
    <w:rsid w:val="00FC48D3"/>
    <w:rsid w:val="00FC48ED"/>
    <w:rsid w:val="00FC4F35"/>
    <w:rsid w:val="00FC4FA7"/>
    <w:rsid w:val="00FC502B"/>
    <w:rsid w:val="00FC52BF"/>
    <w:rsid w:val="00FC5882"/>
    <w:rsid w:val="00FC5DBF"/>
    <w:rsid w:val="00FC6D36"/>
    <w:rsid w:val="00FC70D9"/>
    <w:rsid w:val="00FC75B5"/>
    <w:rsid w:val="00FC7736"/>
    <w:rsid w:val="00FC7A38"/>
    <w:rsid w:val="00FC7B8E"/>
    <w:rsid w:val="00FD183F"/>
    <w:rsid w:val="00FD1B89"/>
    <w:rsid w:val="00FD1CF3"/>
    <w:rsid w:val="00FD24E9"/>
    <w:rsid w:val="00FD2548"/>
    <w:rsid w:val="00FD27C8"/>
    <w:rsid w:val="00FD2B36"/>
    <w:rsid w:val="00FD2C72"/>
    <w:rsid w:val="00FD34CB"/>
    <w:rsid w:val="00FD3E69"/>
    <w:rsid w:val="00FD3F74"/>
    <w:rsid w:val="00FD4227"/>
    <w:rsid w:val="00FD4364"/>
    <w:rsid w:val="00FD4CD9"/>
    <w:rsid w:val="00FD4DE0"/>
    <w:rsid w:val="00FD5052"/>
    <w:rsid w:val="00FD539B"/>
    <w:rsid w:val="00FD53EC"/>
    <w:rsid w:val="00FD5619"/>
    <w:rsid w:val="00FD5A85"/>
    <w:rsid w:val="00FD5AD5"/>
    <w:rsid w:val="00FD5BB8"/>
    <w:rsid w:val="00FD5E0B"/>
    <w:rsid w:val="00FD5EAF"/>
    <w:rsid w:val="00FD7106"/>
    <w:rsid w:val="00FD7694"/>
    <w:rsid w:val="00FD7A56"/>
    <w:rsid w:val="00FE02D6"/>
    <w:rsid w:val="00FE041B"/>
    <w:rsid w:val="00FE085E"/>
    <w:rsid w:val="00FE0D10"/>
    <w:rsid w:val="00FE0E5F"/>
    <w:rsid w:val="00FE1AA5"/>
    <w:rsid w:val="00FE1DB0"/>
    <w:rsid w:val="00FE2089"/>
    <w:rsid w:val="00FE26DA"/>
    <w:rsid w:val="00FE2756"/>
    <w:rsid w:val="00FE2783"/>
    <w:rsid w:val="00FE2B18"/>
    <w:rsid w:val="00FE2C5C"/>
    <w:rsid w:val="00FE39D9"/>
    <w:rsid w:val="00FE3DC4"/>
    <w:rsid w:val="00FE4A45"/>
    <w:rsid w:val="00FE4D81"/>
    <w:rsid w:val="00FE4E3C"/>
    <w:rsid w:val="00FE53BB"/>
    <w:rsid w:val="00FE78E5"/>
    <w:rsid w:val="00FE798B"/>
    <w:rsid w:val="00FE7F4B"/>
    <w:rsid w:val="00FF0461"/>
    <w:rsid w:val="00FF0993"/>
    <w:rsid w:val="00FF0A43"/>
    <w:rsid w:val="00FF0C44"/>
    <w:rsid w:val="00FF0E94"/>
    <w:rsid w:val="00FF1272"/>
    <w:rsid w:val="00FF12E8"/>
    <w:rsid w:val="00FF1D31"/>
    <w:rsid w:val="00FF204E"/>
    <w:rsid w:val="00FF2792"/>
    <w:rsid w:val="00FF29E2"/>
    <w:rsid w:val="00FF2C0E"/>
    <w:rsid w:val="00FF2DE3"/>
    <w:rsid w:val="00FF4A55"/>
    <w:rsid w:val="00FF4E71"/>
    <w:rsid w:val="00FF50EB"/>
    <w:rsid w:val="00FF584F"/>
    <w:rsid w:val="00FF5B99"/>
    <w:rsid w:val="00FF6095"/>
    <w:rsid w:val="00FF638D"/>
    <w:rsid w:val="00FF67E4"/>
    <w:rsid w:val="00FF68FE"/>
    <w:rsid w:val="00FF77AB"/>
    <w:rsid w:val="00FF78FC"/>
    <w:rsid w:val="00FF7E34"/>
    <w:rsid w:val="01050275"/>
    <w:rsid w:val="01061B44"/>
    <w:rsid w:val="01097BA5"/>
    <w:rsid w:val="010EC951"/>
    <w:rsid w:val="01160BDE"/>
    <w:rsid w:val="01169549"/>
    <w:rsid w:val="01209B71"/>
    <w:rsid w:val="013BBB6D"/>
    <w:rsid w:val="014B4B0C"/>
    <w:rsid w:val="0150A8CB"/>
    <w:rsid w:val="01543943"/>
    <w:rsid w:val="0160A7CE"/>
    <w:rsid w:val="016B03EB"/>
    <w:rsid w:val="01755A3B"/>
    <w:rsid w:val="017CF22D"/>
    <w:rsid w:val="017EAAAB"/>
    <w:rsid w:val="0186D929"/>
    <w:rsid w:val="018DCDEE"/>
    <w:rsid w:val="01A2D995"/>
    <w:rsid w:val="01A8D688"/>
    <w:rsid w:val="01B07AF9"/>
    <w:rsid w:val="01B33626"/>
    <w:rsid w:val="01B4E58B"/>
    <w:rsid w:val="01B86715"/>
    <w:rsid w:val="01BCED8A"/>
    <w:rsid w:val="01C239C2"/>
    <w:rsid w:val="01C5498E"/>
    <w:rsid w:val="01C64383"/>
    <w:rsid w:val="01CD4A18"/>
    <w:rsid w:val="01D5BCEB"/>
    <w:rsid w:val="01D9D331"/>
    <w:rsid w:val="01DB3947"/>
    <w:rsid w:val="01E3737D"/>
    <w:rsid w:val="01E63C23"/>
    <w:rsid w:val="01F31585"/>
    <w:rsid w:val="01FEEBE2"/>
    <w:rsid w:val="02031FD0"/>
    <w:rsid w:val="0209F628"/>
    <w:rsid w:val="021B70D1"/>
    <w:rsid w:val="021BF3D7"/>
    <w:rsid w:val="02215CE9"/>
    <w:rsid w:val="02270ED4"/>
    <w:rsid w:val="02326F59"/>
    <w:rsid w:val="0237A542"/>
    <w:rsid w:val="023AADFD"/>
    <w:rsid w:val="024C0F87"/>
    <w:rsid w:val="02516763"/>
    <w:rsid w:val="025BA847"/>
    <w:rsid w:val="02666BD8"/>
    <w:rsid w:val="0269F181"/>
    <w:rsid w:val="0271365B"/>
    <w:rsid w:val="02747D6B"/>
    <w:rsid w:val="02752B96"/>
    <w:rsid w:val="028BD6A6"/>
    <w:rsid w:val="0291927C"/>
    <w:rsid w:val="0296EB79"/>
    <w:rsid w:val="029B45C8"/>
    <w:rsid w:val="02A0023F"/>
    <w:rsid w:val="02A8A04C"/>
    <w:rsid w:val="02AC8B04"/>
    <w:rsid w:val="02B309E4"/>
    <w:rsid w:val="02CDE9D5"/>
    <w:rsid w:val="02D2511E"/>
    <w:rsid w:val="02D32635"/>
    <w:rsid w:val="02E04BD3"/>
    <w:rsid w:val="02E3425F"/>
    <w:rsid w:val="02E44ADA"/>
    <w:rsid w:val="02E94853"/>
    <w:rsid w:val="02E9E369"/>
    <w:rsid w:val="02F4AE6C"/>
    <w:rsid w:val="02F66B46"/>
    <w:rsid w:val="02FE8208"/>
    <w:rsid w:val="0306C7A2"/>
    <w:rsid w:val="031D4704"/>
    <w:rsid w:val="031D7A76"/>
    <w:rsid w:val="0326E00F"/>
    <w:rsid w:val="033723E4"/>
    <w:rsid w:val="033E062D"/>
    <w:rsid w:val="03496334"/>
    <w:rsid w:val="034C9FCA"/>
    <w:rsid w:val="03679DBE"/>
    <w:rsid w:val="036ECBB3"/>
    <w:rsid w:val="037179D1"/>
    <w:rsid w:val="037209BB"/>
    <w:rsid w:val="037534D8"/>
    <w:rsid w:val="037C9FBA"/>
    <w:rsid w:val="03861CE9"/>
    <w:rsid w:val="0387A4AC"/>
    <w:rsid w:val="0397D3A0"/>
    <w:rsid w:val="039A40E7"/>
    <w:rsid w:val="03ABBAD6"/>
    <w:rsid w:val="03AFBC5E"/>
    <w:rsid w:val="03B064D0"/>
    <w:rsid w:val="03CCA805"/>
    <w:rsid w:val="03CE012F"/>
    <w:rsid w:val="03CE624B"/>
    <w:rsid w:val="03D37D7E"/>
    <w:rsid w:val="03D585B0"/>
    <w:rsid w:val="03D8D53D"/>
    <w:rsid w:val="03DA8B03"/>
    <w:rsid w:val="03DB1BF3"/>
    <w:rsid w:val="03FD5A09"/>
    <w:rsid w:val="0400B168"/>
    <w:rsid w:val="0407F6D4"/>
    <w:rsid w:val="040CB96B"/>
    <w:rsid w:val="041F0EF2"/>
    <w:rsid w:val="0429AE92"/>
    <w:rsid w:val="04380B28"/>
    <w:rsid w:val="0439D441"/>
    <w:rsid w:val="044F2C67"/>
    <w:rsid w:val="0451C8BB"/>
    <w:rsid w:val="04654E18"/>
    <w:rsid w:val="046B9FE9"/>
    <w:rsid w:val="04710A30"/>
    <w:rsid w:val="04717280"/>
    <w:rsid w:val="0471A368"/>
    <w:rsid w:val="0476BA57"/>
    <w:rsid w:val="047DCAA1"/>
    <w:rsid w:val="04800911"/>
    <w:rsid w:val="0490D4CD"/>
    <w:rsid w:val="049570DA"/>
    <w:rsid w:val="04AB53A0"/>
    <w:rsid w:val="04B66554"/>
    <w:rsid w:val="04BA5D34"/>
    <w:rsid w:val="04C0F35A"/>
    <w:rsid w:val="04C48BE9"/>
    <w:rsid w:val="04C5C19E"/>
    <w:rsid w:val="04CDF236"/>
    <w:rsid w:val="04DEF0B4"/>
    <w:rsid w:val="04E5D8E9"/>
    <w:rsid w:val="04EEDC78"/>
    <w:rsid w:val="04EF516D"/>
    <w:rsid w:val="04EF8DAD"/>
    <w:rsid w:val="04FC7387"/>
    <w:rsid w:val="050627DD"/>
    <w:rsid w:val="050AC5B0"/>
    <w:rsid w:val="050E658A"/>
    <w:rsid w:val="05184C65"/>
    <w:rsid w:val="0519C679"/>
    <w:rsid w:val="052951CA"/>
    <w:rsid w:val="052E5853"/>
    <w:rsid w:val="05392FCF"/>
    <w:rsid w:val="053DFAFB"/>
    <w:rsid w:val="0547F1E8"/>
    <w:rsid w:val="054C1624"/>
    <w:rsid w:val="054F8123"/>
    <w:rsid w:val="05518A9E"/>
    <w:rsid w:val="055E2E51"/>
    <w:rsid w:val="05731EA0"/>
    <w:rsid w:val="0573D587"/>
    <w:rsid w:val="0579AE2A"/>
    <w:rsid w:val="057C2771"/>
    <w:rsid w:val="0580C87A"/>
    <w:rsid w:val="05885724"/>
    <w:rsid w:val="0599FDD4"/>
    <w:rsid w:val="05ABC277"/>
    <w:rsid w:val="05ABF0E8"/>
    <w:rsid w:val="05B22E05"/>
    <w:rsid w:val="05B898AD"/>
    <w:rsid w:val="05BC2986"/>
    <w:rsid w:val="05BE9C6B"/>
    <w:rsid w:val="05C3E944"/>
    <w:rsid w:val="05CFB1C6"/>
    <w:rsid w:val="05D0A6DB"/>
    <w:rsid w:val="05D99B3D"/>
    <w:rsid w:val="05DE002B"/>
    <w:rsid w:val="05E1E36D"/>
    <w:rsid w:val="05EA6EEE"/>
    <w:rsid w:val="05F22266"/>
    <w:rsid w:val="05FF884D"/>
    <w:rsid w:val="060140BB"/>
    <w:rsid w:val="060E78C2"/>
    <w:rsid w:val="0614FE58"/>
    <w:rsid w:val="0615A141"/>
    <w:rsid w:val="06368F0C"/>
    <w:rsid w:val="06380432"/>
    <w:rsid w:val="06381D46"/>
    <w:rsid w:val="063EDE84"/>
    <w:rsid w:val="06409214"/>
    <w:rsid w:val="0649CE43"/>
    <w:rsid w:val="064C488D"/>
    <w:rsid w:val="064F19F6"/>
    <w:rsid w:val="06563CB5"/>
    <w:rsid w:val="065A7A71"/>
    <w:rsid w:val="0663053C"/>
    <w:rsid w:val="0673AB61"/>
    <w:rsid w:val="0677E295"/>
    <w:rsid w:val="067D361E"/>
    <w:rsid w:val="06826CE7"/>
    <w:rsid w:val="068EB3C8"/>
    <w:rsid w:val="0690038F"/>
    <w:rsid w:val="069AEF3F"/>
    <w:rsid w:val="069B8335"/>
    <w:rsid w:val="06B66010"/>
    <w:rsid w:val="06B66057"/>
    <w:rsid w:val="06C77A38"/>
    <w:rsid w:val="06C8AAA4"/>
    <w:rsid w:val="06D42D46"/>
    <w:rsid w:val="06E5D4A1"/>
    <w:rsid w:val="06EBE39A"/>
    <w:rsid w:val="070CB12B"/>
    <w:rsid w:val="070FD66F"/>
    <w:rsid w:val="07100A08"/>
    <w:rsid w:val="071EAF25"/>
    <w:rsid w:val="07236C4B"/>
    <w:rsid w:val="0726221A"/>
    <w:rsid w:val="072F4C6B"/>
    <w:rsid w:val="074C7C64"/>
    <w:rsid w:val="075C51C3"/>
    <w:rsid w:val="07647E4B"/>
    <w:rsid w:val="0764B3BA"/>
    <w:rsid w:val="0767FE7B"/>
    <w:rsid w:val="07684828"/>
    <w:rsid w:val="0774A08B"/>
    <w:rsid w:val="0779D2C4"/>
    <w:rsid w:val="077FA70D"/>
    <w:rsid w:val="0787E9AC"/>
    <w:rsid w:val="07920DB6"/>
    <w:rsid w:val="07951711"/>
    <w:rsid w:val="079584DC"/>
    <w:rsid w:val="0799319D"/>
    <w:rsid w:val="07A7BA1A"/>
    <w:rsid w:val="07AB9DDB"/>
    <w:rsid w:val="07B01B86"/>
    <w:rsid w:val="07B393B8"/>
    <w:rsid w:val="07DA1FDF"/>
    <w:rsid w:val="07E95267"/>
    <w:rsid w:val="07F51BCE"/>
    <w:rsid w:val="07F62AF3"/>
    <w:rsid w:val="07F765AD"/>
    <w:rsid w:val="08011FE7"/>
    <w:rsid w:val="081F607B"/>
    <w:rsid w:val="0829B2EC"/>
    <w:rsid w:val="082CAFAC"/>
    <w:rsid w:val="082E8D32"/>
    <w:rsid w:val="083720DD"/>
    <w:rsid w:val="0840D715"/>
    <w:rsid w:val="0865CDAF"/>
    <w:rsid w:val="08686D1F"/>
    <w:rsid w:val="086ADB00"/>
    <w:rsid w:val="0876F068"/>
    <w:rsid w:val="08778021"/>
    <w:rsid w:val="087DB290"/>
    <w:rsid w:val="08860B6D"/>
    <w:rsid w:val="0886F991"/>
    <w:rsid w:val="0890DFD3"/>
    <w:rsid w:val="089C6C35"/>
    <w:rsid w:val="08B3B8BF"/>
    <w:rsid w:val="08BB0B71"/>
    <w:rsid w:val="08BC4A66"/>
    <w:rsid w:val="08C7080B"/>
    <w:rsid w:val="08C8437F"/>
    <w:rsid w:val="08CB7E16"/>
    <w:rsid w:val="08D2E06F"/>
    <w:rsid w:val="08D9604B"/>
    <w:rsid w:val="08E0026E"/>
    <w:rsid w:val="08ED9B38"/>
    <w:rsid w:val="08F20AF0"/>
    <w:rsid w:val="09000902"/>
    <w:rsid w:val="090071C4"/>
    <w:rsid w:val="09106FE1"/>
    <w:rsid w:val="091107BA"/>
    <w:rsid w:val="09188847"/>
    <w:rsid w:val="092B9BE9"/>
    <w:rsid w:val="0937CD21"/>
    <w:rsid w:val="093C1D1E"/>
    <w:rsid w:val="094B1933"/>
    <w:rsid w:val="095B71BA"/>
    <w:rsid w:val="097696F2"/>
    <w:rsid w:val="097A6732"/>
    <w:rsid w:val="09808761"/>
    <w:rsid w:val="098368DC"/>
    <w:rsid w:val="098BBC94"/>
    <w:rsid w:val="098C01E1"/>
    <w:rsid w:val="09968970"/>
    <w:rsid w:val="099A321E"/>
    <w:rsid w:val="099A77B4"/>
    <w:rsid w:val="09A2619E"/>
    <w:rsid w:val="09A4493E"/>
    <w:rsid w:val="09AAE660"/>
    <w:rsid w:val="09AFF170"/>
    <w:rsid w:val="09B0912C"/>
    <w:rsid w:val="09B460D8"/>
    <w:rsid w:val="09BA7082"/>
    <w:rsid w:val="09C0476E"/>
    <w:rsid w:val="09C24E04"/>
    <w:rsid w:val="09C8C486"/>
    <w:rsid w:val="09DBCD8A"/>
    <w:rsid w:val="09E96DFF"/>
    <w:rsid w:val="09EBB83B"/>
    <w:rsid w:val="0A0B8F0E"/>
    <w:rsid w:val="0A186179"/>
    <w:rsid w:val="0A262793"/>
    <w:rsid w:val="0A2F438C"/>
    <w:rsid w:val="0A306AB8"/>
    <w:rsid w:val="0A32655A"/>
    <w:rsid w:val="0A399603"/>
    <w:rsid w:val="0A3F698A"/>
    <w:rsid w:val="0A54EA77"/>
    <w:rsid w:val="0A5BB469"/>
    <w:rsid w:val="0A5C8AC1"/>
    <w:rsid w:val="0A6CE2C4"/>
    <w:rsid w:val="0A7DD8CD"/>
    <w:rsid w:val="0A7E109B"/>
    <w:rsid w:val="0A81D5B5"/>
    <w:rsid w:val="0A86FF1B"/>
    <w:rsid w:val="0A8D8BF7"/>
    <w:rsid w:val="0A8F9621"/>
    <w:rsid w:val="0A998E75"/>
    <w:rsid w:val="0A9B22C5"/>
    <w:rsid w:val="0AA122C2"/>
    <w:rsid w:val="0AA45B97"/>
    <w:rsid w:val="0AB18054"/>
    <w:rsid w:val="0AB4FB2B"/>
    <w:rsid w:val="0ABB8842"/>
    <w:rsid w:val="0AC00050"/>
    <w:rsid w:val="0AC0B7FC"/>
    <w:rsid w:val="0AC87725"/>
    <w:rsid w:val="0AC8EE2F"/>
    <w:rsid w:val="0ACD0212"/>
    <w:rsid w:val="0AE3B73D"/>
    <w:rsid w:val="0B00FD1A"/>
    <w:rsid w:val="0B036226"/>
    <w:rsid w:val="0B187209"/>
    <w:rsid w:val="0B18F8DC"/>
    <w:rsid w:val="0B1C6FE2"/>
    <w:rsid w:val="0B1ED7BE"/>
    <w:rsid w:val="0B2FD45C"/>
    <w:rsid w:val="0B3C8B63"/>
    <w:rsid w:val="0B46897F"/>
    <w:rsid w:val="0B622C8C"/>
    <w:rsid w:val="0B6607DA"/>
    <w:rsid w:val="0B6DF0DA"/>
    <w:rsid w:val="0B70B797"/>
    <w:rsid w:val="0B906F42"/>
    <w:rsid w:val="0B911C29"/>
    <w:rsid w:val="0B91251C"/>
    <w:rsid w:val="0BA7E641"/>
    <w:rsid w:val="0BAA1D31"/>
    <w:rsid w:val="0BAB2B7D"/>
    <w:rsid w:val="0BABBEB5"/>
    <w:rsid w:val="0BB6A32A"/>
    <w:rsid w:val="0BE78105"/>
    <w:rsid w:val="0BE9BB50"/>
    <w:rsid w:val="0BEC377F"/>
    <w:rsid w:val="0BF1A517"/>
    <w:rsid w:val="0BF52822"/>
    <w:rsid w:val="0BF6E261"/>
    <w:rsid w:val="0BFB5B27"/>
    <w:rsid w:val="0C002A0F"/>
    <w:rsid w:val="0C028022"/>
    <w:rsid w:val="0C076644"/>
    <w:rsid w:val="0C0FF60C"/>
    <w:rsid w:val="0C30114C"/>
    <w:rsid w:val="0C3C7D46"/>
    <w:rsid w:val="0C3D4C32"/>
    <w:rsid w:val="0C4546CE"/>
    <w:rsid w:val="0C54151B"/>
    <w:rsid w:val="0C5F826A"/>
    <w:rsid w:val="0C62EDBE"/>
    <w:rsid w:val="0C64DAF3"/>
    <w:rsid w:val="0C6E4F5F"/>
    <w:rsid w:val="0C759B45"/>
    <w:rsid w:val="0C772A4D"/>
    <w:rsid w:val="0C79D81F"/>
    <w:rsid w:val="0C7E5F03"/>
    <w:rsid w:val="0C7F9F69"/>
    <w:rsid w:val="0C9363E4"/>
    <w:rsid w:val="0C957E1E"/>
    <w:rsid w:val="0C9713C8"/>
    <w:rsid w:val="0CA02C75"/>
    <w:rsid w:val="0CA19F7E"/>
    <w:rsid w:val="0CB796D7"/>
    <w:rsid w:val="0CB90740"/>
    <w:rsid w:val="0CC0BD77"/>
    <w:rsid w:val="0CC54CD4"/>
    <w:rsid w:val="0CC7A5EB"/>
    <w:rsid w:val="0CC7DCB5"/>
    <w:rsid w:val="0CD119A1"/>
    <w:rsid w:val="0CDBB2DC"/>
    <w:rsid w:val="0CE816A0"/>
    <w:rsid w:val="0CF9C58C"/>
    <w:rsid w:val="0CFAEF19"/>
    <w:rsid w:val="0D0326F5"/>
    <w:rsid w:val="0D08DB3C"/>
    <w:rsid w:val="0D09FA40"/>
    <w:rsid w:val="0D0A7708"/>
    <w:rsid w:val="0D0B5913"/>
    <w:rsid w:val="0D1DDC4D"/>
    <w:rsid w:val="0D1FF2D3"/>
    <w:rsid w:val="0D27E8D6"/>
    <w:rsid w:val="0D2E3E90"/>
    <w:rsid w:val="0D31C9AD"/>
    <w:rsid w:val="0D3DD0AC"/>
    <w:rsid w:val="0D449740"/>
    <w:rsid w:val="0D5EF95F"/>
    <w:rsid w:val="0D6F45E6"/>
    <w:rsid w:val="0D7AC6D4"/>
    <w:rsid w:val="0D7C9CAF"/>
    <w:rsid w:val="0D81914E"/>
    <w:rsid w:val="0D840409"/>
    <w:rsid w:val="0D8589C5"/>
    <w:rsid w:val="0D8CAE31"/>
    <w:rsid w:val="0D914CEB"/>
    <w:rsid w:val="0D930808"/>
    <w:rsid w:val="0D936372"/>
    <w:rsid w:val="0DA21E4E"/>
    <w:rsid w:val="0DAD395F"/>
    <w:rsid w:val="0DBA2C01"/>
    <w:rsid w:val="0DDB7903"/>
    <w:rsid w:val="0DE48398"/>
    <w:rsid w:val="0DE503BD"/>
    <w:rsid w:val="0DF764F4"/>
    <w:rsid w:val="0DFC9A15"/>
    <w:rsid w:val="0DFD671E"/>
    <w:rsid w:val="0E0F656B"/>
    <w:rsid w:val="0E106C76"/>
    <w:rsid w:val="0E13B70E"/>
    <w:rsid w:val="0E1836AE"/>
    <w:rsid w:val="0E1EB4ED"/>
    <w:rsid w:val="0E277DB2"/>
    <w:rsid w:val="0E41F7FD"/>
    <w:rsid w:val="0E4DBB97"/>
    <w:rsid w:val="0E54A265"/>
    <w:rsid w:val="0E5F14E1"/>
    <w:rsid w:val="0E6CE180"/>
    <w:rsid w:val="0E9407B5"/>
    <w:rsid w:val="0E9F06B4"/>
    <w:rsid w:val="0EA1B6C2"/>
    <w:rsid w:val="0EA2CD59"/>
    <w:rsid w:val="0EA2F658"/>
    <w:rsid w:val="0EA7A05C"/>
    <w:rsid w:val="0EB7E414"/>
    <w:rsid w:val="0ED3392D"/>
    <w:rsid w:val="0ED58F8D"/>
    <w:rsid w:val="0ED7D5B3"/>
    <w:rsid w:val="0EDC572A"/>
    <w:rsid w:val="0EE24649"/>
    <w:rsid w:val="0EF09A16"/>
    <w:rsid w:val="0EFAFF96"/>
    <w:rsid w:val="0EFDD16B"/>
    <w:rsid w:val="0F0B9293"/>
    <w:rsid w:val="0F0C9681"/>
    <w:rsid w:val="0F1079AB"/>
    <w:rsid w:val="0F2186C2"/>
    <w:rsid w:val="0F25948D"/>
    <w:rsid w:val="0F27344D"/>
    <w:rsid w:val="0F2AEA1D"/>
    <w:rsid w:val="0F2BA49F"/>
    <w:rsid w:val="0F2DF425"/>
    <w:rsid w:val="0F311FAA"/>
    <w:rsid w:val="0F38706F"/>
    <w:rsid w:val="0F3F4233"/>
    <w:rsid w:val="0F4216A2"/>
    <w:rsid w:val="0F549FB2"/>
    <w:rsid w:val="0F58D949"/>
    <w:rsid w:val="0F688A98"/>
    <w:rsid w:val="0F69FA36"/>
    <w:rsid w:val="0F784049"/>
    <w:rsid w:val="0F83F822"/>
    <w:rsid w:val="0F952A98"/>
    <w:rsid w:val="0F9DA1F3"/>
    <w:rsid w:val="0F9F5395"/>
    <w:rsid w:val="0FAEBC95"/>
    <w:rsid w:val="0FB7D1D5"/>
    <w:rsid w:val="0FB8095B"/>
    <w:rsid w:val="0FBA6EEE"/>
    <w:rsid w:val="0FC57E33"/>
    <w:rsid w:val="0FD43FF3"/>
    <w:rsid w:val="0FDB20CE"/>
    <w:rsid w:val="0FF3ACEE"/>
    <w:rsid w:val="1000ED4D"/>
    <w:rsid w:val="10065EE4"/>
    <w:rsid w:val="100846AB"/>
    <w:rsid w:val="10108F94"/>
    <w:rsid w:val="101D895C"/>
    <w:rsid w:val="1020BA63"/>
    <w:rsid w:val="102A5811"/>
    <w:rsid w:val="10380E58"/>
    <w:rsid w:val="1039D27C"/>
    <w:rsid w:val="10412A60"/>
    <w:rsid w:val="10449552"/>
    <w:rsid w:val="10558D15"/>
    <w:rsid w:val="10558F98"/>
    <w:rsid w:val="10562216"/>
    <w:rsid w:val="1058C3C0"/>
    <w:rsid w:val="105F1D81"/>
    <w:rsid w:val="10602B7E"/>
    <w:rsid w:val="1066BEE2"/>
    <w:rsid w:val="107C06A5"/>
    <w:rsid w:val="107D26AE"/>
    <w:rsid w:val="10822A99"/>
    <w:rsid w:val="10858C3B"/>
    <w:rsid w:val="108787E2"/>
    <w:rsid w:val="10B67288"/>
    <w:rsid w:val="10C18EAC"/>
    <w:rsid w:val="10CD836D"/>
    <w:rsid w:val="10D81781"/>
    <w:rsid w:val="10DA0A0E"/>
    <w:rsid w:val="10E5DE8C"/>
    <w:rsid w:val="10E906CF"/>
    <w:rsid w:val="10ED81F2"/>
    <w:rsid w:val="1103E3ED"/>
    <w:rsid w:val="1105C9AE"/>
    <w:rsid w:val="110829CE"/>
    <w:rsid w:val="1113F00F"/>
    <w:rsid w:val="111D7EA7"/>
    <w:rsid w:val="111D9D3B"/>
    <w:rsid w:val="111FBC5A"/>
    <w:rsid w:val="1126D836"/>
    <w:rsid w:val="112FCDA6"/>
    <w:rsid w:val="113003E5"/>
    <w:rsid w:val="113EC913"/>
    <w:rsid w:val="11462811"/>
    <w:rsid w:val="114B23E4"/>
    <w:rsid w:val="114F58E6"/>
    <w:rsid w:val="11539ABF"/>
    <w:rsid w:val="11574FFA"/>
    <w:rsid w:val="11653268"/>
    <w:rsid w:val="11754F50"/>
    <w:rsid w:val="118C0D72"/>
    <w:rsid w:val="1197B0F9"/>
    <w:rsid w:val="119863B6"/>
    <w:rsid w:val="11AE46F6"/>
    <w:rsid w:val="11B8EE2F"/>
    <w:rsid w:val="11BA98D8"/>
    <w:rsid w:val="11CA1002"/>
    <w:rsid w:val="11CE979E"/>
    <w:rsid w:val="11EFC5A3"/>
    <w:rsid w:val="11F95509"/>
    <w:rsid w:val="1209725D"/>
    <w:rsid w:val="120EA2B0"/>
    <w:rsid w:val="120EB8B2"/>
    <w:rsid w:val="125219EF"/>
    <w:rsid w:val="1253F8FA"/>
    <w:rsid w:val="125BD149"/>
    <w:rsid w:val="1267826D"/>
    <w:rsid w:val="126B9896"/>
    <w:rsid w:val="1275E296"/>
    <w:rsid w:val="12765C9B"/>
    <w:rsid w:val="127C3FF2"/>
    <w:rsid w:val="12891277"/>
    <w:rsid w:val="128C710D"/>
    <w:rsid w:val="128FC79E"/>
    <w:rsid w:val="129E12CB"/>
    <w:rsid w:val="12A16F84"/>
    <w:rsid w:val="12AECE80"/>
    <w:rsid w:val="12B314B4"/>
    <w:rsid w:val="12BB4323"/>
    <w:rsid w:val="12BE2DBC"/>
    <w:rsid w:val="12C161BE"/>
    <w:rsid w:val="12C4D0C0"/>
    <w:rsid w:val="12C6FB2B"/>
    <w:rsid w:val="12E1B087"/>
    <w:rsid w:val="12E4A7A3"/>
    <w:rsid w:val="12EEFEC6"/>
    <w:rsid w:val="12F75B90"/>
    <w:rsid w:val="1303B38F"/>
    <w:rsid w:val="131B4D69"/>
    <w:rsid w:val="13205C9E"/>
    <w:rsid w:val="1343104D"/>
    <w:rsid w:val="134B007E"/>
    <w:rsid w:val="1357F39B"/>
    <w:rsid w:val="135CE7D2"/>
    <w:rsid w:val="1360AC0D"/>
    <w:rsid w:val="1371BEAE"/>
    <w:rsid w:val="1383225F"/>
    <w:rsid w:val="1383C287"/>
    <w:rsid w:val="13855353"/>
    <w:rsid w:val="13880AF1"/>
    <w:rsid w:val="138B5A22"/>
    <w:rsid w:val="1392CB8D"/>
    <w:rsid w:val="13A61B31"/>
    <w:rsid w:val="13AE45F1"/>
    <w:rsid w:val="13BA7525"/>
    <w:rsid w:val="13C740A3"/>
    <w:rsid w:val="13D18A34"/>
    <w:rsid w:val="13D44AE2"/>
    <w:rsid w:val="13D4F923"/>
    <w:rsid w:val="13D74626"/>
    <w:rsid w:val="13DFC74C"/>
    <w:rsid w:val="13E6101E"/>
    <w:rsid w:val="13EEC8D5"/>
    <w:rsid w:val="13F413C5"/>
    <w:rsid w:val="13FAB9F6"/>
    <w:rsid w:val="140A0F07"/>
    <w:rsid w:val="140C0C70"/>
    <w:rsid w:val="141059F6"/>
    <w:rsid w:val="141383B2"/>
    <w:rsid w:val="14221D58"/>
    <w:rsid w:val="142DDC83"/>
    <w:rsid w:val="143EA1FC"/>
    <w:rsid w:val="143F6FF4"/>
    <w:rsid w:val="14483A26"/>
    <w:rsid w:val="145032C6"/>
    <w:rsid w:val="1456A117"/>
    <w:rsid w:val="146EAA78"/>
    <w:rsid w:val="147AE4CA"/>
    <w:rsid w:val="14803649"/>
    <w:rsid w:val="148183AC"/>
    <w:rsid w:val="14A97075"/>
    <w:rsid w:val="14AA116F"/>
    <w:rsid w:val="14B2FF12"/>
    <w:rsid w:val="14C20C02"/>
    <w:rsid w:val="14C2146D"/>
    <w:rsid w:val="14C3043B"/>
    <w:rsid w:val="14C63AA5"/>
    <w:rsid w:val="14D1631B"/>
    <w:rsid w:val="14E430C0"/>
    <w:rsid w:val="14E8C7E6"/>
    <w:rsid w:val="14EDDCBE"/>
    <w:rsid w:val="14FF06CA"/>
    <w:rsid w:val="1506CB42"/>
    <w:rsid w:val="15162756"/>
    <w:rsid w:val="151C4DB7"/>
    <w:rsid w:val="153610F7"/>
    <w:rsid w:val="1538A2E0"/>
    <w:rsid w:val="153B1FE0"/>
    <w:rsid w:val="154B1C16"/>
    <w:rsid w:val="155C2E8C"/>
    <w:rsid w:val="155F1244"/>
    <w:rsid w:val="15760C41"/>
    <w:rsid w:val="15828497"/>
    <w:rsid w:val="1592E449"/>
    <w:rsid w:val="159D8907"/>
    <w:rsid w:val="159DD471"/>
    <w:rsid w:val="15A34D5F"/>
    <w:rsid w:val="15A4A24E"/>
    <w:rsid w:val="15AF78CE"/>
    <w:rsid w:val="15B413F5"/>
    <w:rsid w:val="15B876CB"/>
    <w:rsid w:val="15C6AC51"/>
    <w:rsid w:val="15D8DD59"/>
    <w:rsid w:val="15D9433B"/>
    <w:rsid w:val="15D9FCA2"/>
    <w:rsid w:val="15DDD03E"/>
    <w:rsid w:val="15FD6D17"/>
    <w:rsid w:val="16005553"/>
    <w:rsid w:val="160193B2"/>
    <w:rsid w:val="1617423B"/>
    <w:rsid w:val="161771FF"/>
    <w:rsid w:val="1618AFC8"/>
    <w:rsid w:val="161E5659"/>
    <w:rsid w:val="16276AF8"/>
    <w:rsid w:val="16295BA4"/>
    <w:rsid w:val="162ECF38"/>
    <w:rsid w:val="16366A9B"/>
    <w:rsid w:val="163CAE36"/>
    <w:rsid w:val="163EF321"/>
    <w:rsid w:val="16401BE5"/>
    <w:rsid w:val="1648A352"/>
    <w:rsid w:val="164B5B03"/>
    <w:rsid w:val="1653EB7F"/>
    <w:rsid w:val="165A8760"/>
    <w:rsid w:val="16629114"/>
    <w:rsid w:val="166B2211"/>
    <w:rsid w:val="166F83A0"/>
    <w:rsid w:val="1678B369"/>
    <w:rsid w:val="167995D8"/>
    <w:rsid w:val="168259E3"/>
    <w:rsid w:val="168ADEEF"/>
    <w:rsid w:val="168CE37C"/>
    <w:rsid w:val="168D9AE4"/>
    <w:rsid w:val="16AB2680"/>
    <w:rsid w:val="16B7C3F4"/>
    <w:rsid w:val="16C2CB78"/>
    <w:rsid w:val="16C53637"/>
    <w:rsid w:val="16C9333A"/>
    <w:rsid w:val="16CD5F20"/>
    <w:rsid w:val="16D9ADA9"/>
    <w:rsid w:val="16DDC174"/>
    <w:rsid w:val="16DDE58F"/>
    <w:rsid w:val="16DEC0C1"/>
    <w:rsid w:val="16E52688"/>
    <w:rsid w:val="16F0451C"/>
    <w:rsid w:val="16FBDB5B"/>
    <w:rsid w:val="17036603"/>
    <w:rsid w:val="170A8F53"/>
    <w:rsid w:val="170BF130"/>
    <w:rsid w:val="17183F1D"/>
    <w:rsid w:val="171B68A4"/>
    <w:rsid w:val="171B82CA"/>
    <w:rsid w:val="171FEBEF"/>
    <w:rsid w:val="17234B09"/>
    <w:rsid w:val="1723E4C7"/>
    <w:rsid w:val="172C4722"/>
    <w:rsid w:val="1732B455"/>
    <w:rsid w:val="17368978"/>
    <w:rsid w:val="17594CF8"/>
    <w:rsid w:val="175BCFCB"/>
    <w:rsid w:val="175E2516"/>
    <w:rsid w:val="17708AD7"/>
    <w:rsid w:val="177BB5F8"/>
    <w:rsid w:val="178C99CA"/>
    <w:rsid w:val="1794F8CB"/>
    <w:rsid w:val="17954ACA"/>
    <w:rsid w:val="17974510"/>
    <w:rsid w:val="179CC46A"/>
    <w:rsid w:val="17A038C3"/>
    <w:rsid w:val="17AE8077"/>
    <w:rsid w:val="17B0954A"/>
    <w:rsid w:val="17B11227"/>
    <w:rsid w:val="17C6C04A"/>
    <w:rsid w:val="17C765F8"/>
    <w:rsid w:val="17CBC1ED"/>
    <w:rsid w:val="17DDFF35"/>
    <w:rsid w:val="17E7C375"/>
    <w:rsid w:val="17F8AC77"/>
    <w:rsid w:val="180B4131"/>
    <w:rsid w:val="1817EA5A"/>
    <w:rsid w:val="181F8679"/>
    <w:rsid w:val="18206C2C"/>
    <w:rsid w:val="18267F82"/>
    <w:rsid w:val="182C52C7"/>
    <w:rsid w:val="183E39AD"/>
    <w:rsid w:val="183ECA6A"/>
    <w:rsid w:val="1841B7E4"/>
    <w:rsid w:val="18504484"/>
    <w:rsid w:val="18643C0F"/>
    <w:rsid w:val="186B9521"/>
    <w:rsid w:val="1883B2DD"/>
    <w:rsid w:val="189C1A41"/>
    <w:rsid w:val="18A2863A"/>
    <w:rsid w:val="18B97DBA"/>
    <w:rsid w:val="18BC452F"/>
    <w:rsid w:val="18BF43C1"/>
    <w:rsid w:val="18C4907F"/>
    <w:rsid w:val="18C53B8A"/>
    <w:rsid w:val="18D39C0A"/>
    <w:rsid w:val="18D6EF64"/>
    <w:rsid w:val="18DB6F0E"/>
    <w:rsid w:val="18DB8377"/>
    <w:rsid w:val="18DC899B"/>
    <w:rsid w:val="18DE45EB"/>
    <w:rsid w:val="18E3BE61"/>
    <w:rsid w:val="18E429E8"/>
    <w:rsid w:val="18EB436A"/>
    <w:rsid w:val="18F3E12E"/>
    <w:rsid w:val="18F9CF9E"/>
    <w:rsid w:val="1901552C"/>
    <w:rsid w:val="19049942"/>
    <w:rsid w:val="1904D447"/>
    <w:rsid w:val="190F5FA3"/>
    <w:rsid w:val="19198E23"/>
    <w:rsid w:val="19231660"/>
    <w:rsid w:val="192BFC16"/>
    <w:rsid w:val="192E1CEB"/>
    <w:rsid w:val="19412563"/>
    <w:rsid w:val="194189E3"/>
    <w:rsid w:val="1943BCCC"/>
    <w:rsid w:val="1945BAFF"/>
    <w:rsid w:val="194865FB"/>
    <w:rsid w:val="1950C5D0"/>
    <w:rsid w:val="1954FFE3"/>
    <w:rsid w:val="1972C451"/>
    <w:rsid w:val="197694F5"/>
    <w:rsid w:val="19775BCF"/>
    <w:rsid w:val="197A8023"/>
    <w:rsid w:val="197C48C3"/>
    <w:rsid w:val="1985A624"/>
    <w:rsid w:val="198FE33C"/>
    <w:rsid w:val="1997A4BE"/>
    <w:rsid w:val="19A48DAE"/>
    <w:rsid w:val="19A50D92"/>
    <w:rsid w:val="19AC06C5"/>
    <w:rsid w:val="19BAD75F"/>
    <w:rsid w:val="19C0D912"/>
    <w:rsid w:val="19CA2F9F"/>
    <w:rsid w:val="19D23E2E"/>
    <w:rsid w:val="19D2626F"/>
    <w:rsid w:val="19DFE6D6"/>
    <w:rsid w:val="19E68CEE"/>
    <w:rsid w:val="19E7BA10"/>
    <w:rsid w:val="1A00F2EC"/>
    <w:rsid w:val="1A1491F2"/>
    <w:rsid w:val="1A3048C7"/>
    <w:rsid w:val="1A45E2A3"/>
    <w:rsid w:val="1A497E19"/>
    <w:rsid w:val="1A706051"/>
    <w:rsid w:val="1A76E67C"/>
    <w:rsid w:val="1A8A95A3"/>
    <w:rsid w:val="1A8D5C63"/>
    <w:rsid w:val="1ABD542C"/>
    <w:rsid w:val="1ACE99A7"/>
    <w:rsid w:val="1AD36276"/>
    <w:rsid w:val="1ADAB739"/>
    <w:rsid w:val="1AE29CAC"/>
    <w:rsid w:val="1AE62EB4"/>
    <w:rsid w:val="1AE94973"/>
    <w:rsid w:val="1AED2EDE"/>
    <w:rsid w:val="1AED4C8B"/>
    <w:rsid w:val="1AFBA0FC"/>
    <w:rsid w:val="1AFD74C0"/>
    <w:rsid w:val="1B14AEED"/>
    <w:rsid w:val="1B2A3198"/>
    <w:rsid w:val="1B302BF1"/>
    <w:rsid w:val="1B469EFA"/>
    <w:rsid w:val="1B484BF5"/>
    <w:rsid w:val="1B485D8F"/>
    <w:rsid w:val="1B52D4F3"/>
    <w:rsid w:val="1B5484FD"/>
    <w:rsid w:val="1B564EC3"/>
    <w:rsid w:val="1B5735AF"/>
    <w:rsid w:val="1B5BD0DA"/>
    <w:rsid w:val="1B70FB12"/>
    <w:rsid w:val="1B77C5A7"/>
    <w:rsid w:val="1B7B4E88"/>
    <w:rsid w:val="1B878A5A"/>
    <w:rsid w:val="1B888DDA"/>
    <w:rsid w:val="1B9B1802"/>
    <w:rsid w:val="1BA67285"/>
    <w:rsid w:val="1BAF34A0"/>
    <w:rsid w:val="1BC7AEE4"/>
    <w:rsid w:val="1BCCE29C"/>
    <w:rsid w:val="1BD80A95"/>
    <w:rsid w:val="1BF3ED02"/>
    <w:rsid w:val="1BFA3524"/>
    <w:rsid w:val="1BFB6E07"/>
    <w:rsid w:val="1BFEF5FA"/>
    <w:rsid w:val="1C076C9F"/>
    <w:rsid w:val="1C0E0F1E"/>
    <w:rsid w:val="1C11BECD"/>
    <w:rsid w:val="1C156B61"/>
    <w:rsid w:val="1C20D0E8"/>
    <w:rsid w:val="1C30BD61"/>
    <w:rsid w:val="1C378BB5"/>
    <w:rsid w:val="1C5131F3"/>
    <w:rsid w:val="1C528CC9"/>
    <w:rsid w:val="1C5749FE"/>
    <w:rsid w:val="1C5CFD40"/>
    <w:rsid w:val="1C60E54E"/>
    <w:rsid w:val="1C63EB35"/>
    <w:rsid w:val="1C6ED96B"/>
    <w:rsid w:val="1C79E8FD"/>
    <w:rsid w:val="1C7A27F1"/>
    <w:rsid w:val="1C8054A0"/>
    <w:rsid w:val="1C81C0CB"/>
    <w:rsid w:val="1C83C5A2"/>
    <w:rsid w:val="1C89BE73"/>
    <w:rsid w:val="1C8B2EFC"/>
    <w:rsid w:val="1C8D2749"/>
    <w:rsid w:val="1C93AE21"/>
    <w:rsid w:val="1C967414"/>
    <w:rsid w:val="1C9BF227"/>
    <w:rsid w:val="1C9F3995"/>
    <w:rsid w:val="1CA26B77"/>
    <w:rsid w:val="1CA2D881"/>
    <w:rsid w:val="1CAAC9D2"/>
    <w:rsid w:val="1CC81E93"/>
    <w:rsid w:val="1CCE328F"/>
    <w:rsid w:val="1CCF666F"/>
    <w:rsid w:val="1CCF6E9A"/>
    <w:rsid w:val="1CD4CAEA"/>
    <w:rsid w:val="1CD4DB74"/>
    <w:rsid w:val="1CDA3441"/>
    <w:rsid w:val="1CEBF681"/>
    <w:rsid w:val="1CEECEB8"/>
    <w:rsid w:val="1CFB5D01"/>
    <w:rsid w:val="1CFC2E42"/>
    <w:rsid w:val="1D010334"/>
    <w:rsid w:val="1D0253B5"/>
    <w:rsid w:val="1D09664D"/>
    <w:rsid w:val="1D0E4D5B"/>
    <w:rsid w:val="1D155DA9"/>
    <w:rsid w:val="1D1737FC"/>
    <w:rsid w:val="1D179223"/>
    <w:rsid w:val="1D2398C7"/>
    <w:rsid w:val="1D2DC217"/>
    <w:rsid w:val="1D32A56A"/>
    <w:rsid w:val="1D344FEC"/>
    <w:rsid w:val="1D382167"/>
    <w:rsid w:val="1D42E749"/>
    <w:rsid w:val="1D469287"/>
    <w:rsid w:val="1D520749"/>
    <w:rsid w:val="1D572ED1"/>
    <w:rsid w:val="1D664C78"/>
    <w:rsid w:val="1D66BFAE"/>
    <w:rsid w:val="1D6D013F"/>
    <w:rsid w:val="1D8D4D4F"/>
    <w:rsid w:val="1D962E8F"/>
    <w:rsid w:val="1D9D66A5"/>
    <w:rsid w:val="1D9E9199"/>
    <w:rsid w:val="1DA06C3C"/>
    <w:rsid w:val="1DAE4943"/>
    <w:rsid w:val="1DB47A6F"/>
    <w:rsid w:val="1DB4884D"/>
    <w:rsid w:val="1DC45241"/>
    <w:rsid w:val="1DDA5695"/>
    <w:rsid w:val="1DDEEBA1"/>
    <w:rsid w:val="1DDFBDBC"/>
    <w:rsid w:val="1DE6CFF9"/>
    <w:rsid w:val="1DE9A49D"/>
    <w:rsid w:val="1E02041F"/>
    <w:rsid w:val="1E076B66"/>
    <w:rsid w:val="1E0BDDF6"/>
    <w:rsid w:val="1E0FE974"/>
    <w:rsid w:val="1E10BABC"/>
    <w:rsid w:val="1E1C64EA"/>
    <w:rsid w:val="1E2FB8E1"/>
    <w:rsid w:val="1E398535"/>
    <w:rsid w:val="1E4BC981"/>
    <w:rsid w:val="1E4CB17C"/>
    <w:rsid w:val="1E52FD37"/>
    <w:rsid w:val="1E539406"/>
    <w:rsid w:val="1E53C6B2"/>
    <w:rsid w:val="1E569185"/>
    <w:rsid w:val="1E5C3A4C"/>
    <w:rsid w:val="1E6E5F57"/>
    <w:rsid w:val="1E6FF1F7"/>
    <w:rsid w:val="1E7F5213"/>
    <w:rsid w:val="1E90C485"/>
    <w:rsid w:val="1E953BCF"/>
    <w:rsid w:val="1E9C0059"/>
    <w:rsid w:val="1E9FCB62"/>
    <w:rsid w:val="1EA169F9"/>
    <w:rsid w:val="1EBCA502"/>
    <w:rsid w:val="1EBCDD33"/>
    <w:rsid w:val="1EBD1540"/>
    <w:rsid w:val="1EBF90D8"/>
    <w:rsid w:val="1ECF2212"/>
    <w:rsid w:val="1EED3D4A"/>
    <w:rsid w:val="1EF18E9E"/>
    <w:rsid w:val="1EF397E6"/>
    <w:rsid w:val="1F021563"/>
    <w:rsid w:val="1F03FB49"/>
    <w:rsid w:val="1F093567"/>
    <w:rsid w:val="1F2CCA3C"/>
    <w:rsid w:val="1F330B95"/>
    <w:rsid w:val="1F3EDB6A"/>
    <w:rsid w:val="1F403FA3"/>
    <w:rsid w:val="1F432D1D"/>
    <w:rsid w:val="1F43563A"/>
    <w:rsid w:val="1F47D73B"/>
    <w:rsid w:val="1F4CA17F"/>
    <w:rsid w:val="1F547F37"/>
    <w:rsid w:val="1F55EB5B"/>
    <w:rsid w:val="1F5701FF"/>
    <w:rsid w:val="1F60D200"/>
    <w:rsid w:val="1F70BD84"/>
    <w:rsid w:val="1F76C157"/>
    <w:rsid w:val="1F90AAE4"/>
    <w:rsid w:val="1F926762"/>
    <w:rsid w:val="1F9E008C"/>
    <w:rsid w:val="1FA06F98"/>
    <w:rsid w:val="1FA6CCEA"/>
    <w:rsid w:val="1FA7EDEE"/>
    <w:rsid w:val="1FB0FA4B"/>
    <w:rsid w:val="1FB575D6"/>
    <w:rsid w:val="1FB68017"/>
    <w:rsid w:val="1FB8CBA2"/>
    <w:rsid w:val="1FB9E6E2"/>
    <w:rsid w:val="1FC48752"/>
    <w:rsid w:val="1FCA8773"/>
    <w:rsid w:val="1FD378AB"/>
    <w:rsid w:val="1FE72477"/>
    <w:rsid w:val="1FE8500C"/>
    <w:rsid w:val="1FE88E8B"/>
    <w:rsid w:val="1FEE7380"/>
    <w:rsid w:val="1FF0719A"/>
    <w:rsid w:val="1FF26EA1"/>
    <w:rsid w:val="1FFCA7B6"/>
    <w:rsid w:val="1FFF875B"/>
    <w:rsid w:val="1FFF8A79"/>
    <w:rsid w:val="2004A82B"/>
    <w:rsid w:val="2009781E"/>
    <w:rsid w:val="20149524"/>
    <w:rsid w:val="2015A539"/>
    <w:rsid w:val="201B7102"/>
    <w:rsid w:val="203AC13F"/>
    <w:rsid w:val="203CF8A7"/>
    <w:rsid w:val="20421351"/>
    <w:rsid w:val="204C390C"/>
    <w:rsid w:val="204D1A71"/>
    <w:rsid w:val="205E2AA6"/>
    <w:rsid w:val="206B9ABD"/>
    <w:rsid w:val="2077D070"/>
    <w:rsid w:val="207A2530"/>
    <w:rsid w:val="207E1853"/>
    <w:rsid w:val="20864F98"/>
    <w:rsid w:val="20884DE2"/>
    <w:rsid w:val="2092E01A"/>
    <w:rsid w:val="20959D30"/>
    <w:rsid w:val="2096FADC"/>
    <w:rsid w:val="20ABC7A0"/>
    <w:rsid w:val="20BDDC98"/>
    <w:rsid w:val="20C80CA6"/>
    <w:rsid w:val="20DA0AC7"/>
    <w:rsid w:val="20E90CFE"/>
    <w:rsid w:val="20EE1927"/>
    <w:rsid w:val="20F334DE"/>
    <w:rsid w:val="20F8DD73"/>
    <w:rsid w:val="20FAA521"/>
    <w:rsid w:val="21001703"/>
    <w:rsid w:val="210701F7"/>
    <w:rsid w:val="2108F3AE"/>
    <w:rsid w:val="211A96F6"/>
    <w:rsid w:val="212CC820"/>
    <w:rsid w:val="2136808F"/>
    <w:rsid w:val="2143A42E"/>
    <w:rsid w:val="2143E15D"/>
    <w:rsid w:val="214A2721"/>
    <w:rsid w:val="2151F439"/>
    <w:rsid w:val="215BFA8A"/>
    <w:rsid w:val="2164CDEC"/>
    <w:rsid w:val="217E28EC"/>
    <w:rsid w:val="218058E8"/>
    <w:rsid w:val="21830129"/>
    <w:rsid w:val="219BB914"/>
    <w:rsid w:val="21A8B5DF"/>
    <w:rsid w:val="21A9C11A"/>
    <w:rsid w:val="21B928BF"/>
    <w:rsid w:val="21BA8CF0"/>
    <w:rsid w:val="21BFDFD2"/>
    <w:rsid w:val="21C7B430"/>
    <w:rsid w:val="21D3322F"/>
    <w:rsid w:val="21E79C59"/>
    <w:rsid w:val="21F85E56"/>
    <w:rsid w:val="21FCBCC7"/>
    <w:rsid w:val="220EE313"/>
    <w:rsid w:val="2221FCD3"/>
    <w:rsid w:val="223AD95E"/>
    <w:rsid w:val="2240AFEC"/>
    <w:rsid w:val="22441DA7"/>
    <w:rsid w:val="2246C429"/>
    <w:rsid w:val="2252A98C"/>
    <w:rsid w:val="22544959"/>
    <w:rsid w:val="22557F46"/>
    <w:rsid w:val="225E16AB"/>
    <w:rsid w:val="226380CC"/>
    <w:rsid w:val="228999CF"/>
    <w:rsid w:val="2294F9E5"/>
    <w:rsid w:val="22A15278"/>
    <w:rsid w:val="22C6CA76"/>
    <w:rsid w:val="22CBD89F"/>
    <w:rsid w:val="22CD5BE5"/>
    <w:rsid w:val="22D61C7E"/>
    <w:rsid w:val="22E3AA9C"/>
    <w:rsid w:val="22F8701C"/>
    <w:rsid w:val="22FEB99A"/>
    <w:rsid w:val="23140B97"/>
    <w:rsid w:val="23153282"/>
    <w:rsid w:val="231CDC0B"/>
    <w:rsid w:val="231F41BE"/>
    <w:rsid w:val="2327D7D9"/>
    <w:rsid w:val="232985BE"/>
    <w:rsid w:val="2338FF65"/>
    <w:rsid w:val="233C432D"/>
    <w:rsid w:val="234672A3"/>
    <w:rsid w:val="23510B7E"/>
    <w:rsid w:val="23517E4B"/>
    <w:rsid w:val="2352DED0"/>
    <w:rsid w:val="235512EC"/>
    <w:rsid w:val="2359EB38"/>
    <w:rsid w:val="2361CE27"/>
    <w:rsid w:val="236C0706"/>
    <w:rsid w:val="236FF6B5"/>
    <w:rsid w:val="236FFC69"/>
    <w:rsid w:val="2371BE35"/>
    <w:rsid w:val="23748EE4"/>
    <w:rsid w:val="2385616A"/>
    <w:rsid w:val="23878899"/>
    <w:rsid w:val="238D5B99"/>
    <w:rsid w:val="238E3AF4"/>
    <w:rsid w:val="238EF005"/>
    <w:rsid w:val="239A5368"/>
    <w:rsid w:val="239E6EB6"/>
    <w:rsid w:val="23A3E9D5"/>
    <w:rsid w:val="23A5592B"/>
    <w:rsid w:val="23B0AEF5"/>
    <w:rsid w:val="23B96AD6"/>
    <w:rsid w:val="23C0F4C1"/>
    <w:rsid w:val="23C78E8E"/>
    <w:rsid w:val="23C7C80E"/>
    <w:rsid w:val="23D59227"/>
    <w:rsid w:val="23DDC35A"/>
    <w:rsid w:val="23E6C1C1"/>
    <w:rsid w:val="23ECFEF0"/>
    <w:rsid w:val="23F052CA"/>
    <w:rsid w:val="23F3200E"/>
    <w:rsid w:val="2415D08B"/>
    <w:rsid w:val="2416A555"/>
    <w:rsid w:val="2416C4EF"/>
    <w:rsid w:val="2417A4C3"/>
    <w:rsid w:val="2419325F"/>
    <w:rsid w:val="241BE822"/>
    <w:rsid w:val="24279673"/>
    <w:rsid w:val="243588D0"/>
    <w:rsid w:val="24361F7E"/>
    <w:rsid w:val="243A1EB4"/>
    <w:rsid w:val="2444077F"/>
    <w:rsid w:val="2451E7AE"/>
    <w:rsid w:val="245C2E74"/>
    <w:rsid w:val="24626377"/>
    <w:rsid w:val="248CF37D"/>
    <w:rsid w:val="2490C8D5"/>
    <w:rsid w:val="2493E7E8"/>
    <w:rsid w:val="24A0788B"/>
    <w:rsid w:val="24A9B86C"/>
    <w:rsid w:val="24AD68BB"/>
    <w:rsid w:val="24B7B73F"/>
    <w:rsid w:val="24BD61ED"/>
    <w:rsid w:val="24C39FA3"/>
    <w:rsid w:val="24C3FD7A"/>
    <w:rsid w:val="24C8436D"/>
    <w:rsid w:val="24C8AEA9"/>
    <w:rsid w:val="24D1FE7E"/>
    <w:rsid w:val="24F0C4BA"/>
    <w:rsid w:val="24F47D01"/>
    <w:rsid w:val="24F5CFDE"/>
    <w:rsid w:val="24F5FA46"/>
    <w:rsid w:val="24FB5E42"/>
    <w:rsid w:val="24FC6F89"/>
    <w:rsid w:val="251F4344"/>
    <w:rsid w:val="252B6B56"/>
    <w:rsid w:val="254A676A"/>
    <w:rsid w:val="254BBF18"/>
    <w:rsid w:val="255CCAC8"/>
    <w:rsid w:val="2560CA7F"/>
    <w:rsid w:val="25671AEA"/>
    <w:rsid w:val="2568BCEB"/>
    <w:rsid w:val="256921AD"/>
    <w:rsid w:val="25694CAD"/>
    <w:rsid w:val="256AE875"/>
    <w:rsid w:val="256F3F0B"/>
    <w:rsid w:val="2571E180"/>
    <w:rsid w:val="25751A99"/>
    <w:rsid w:val="2577BA61"/>
    <w:rsid w:val="2577FDE4"/>
    <w:rsid w:val="257E1694"/>
    <w:rsid w:val="25862BC1"/>
    <w:rsid w:val="258B0625"/>
    <w:rsid w:val="258D88BD"/>
    <w:rsid w:val="258F3066"/>
    <w:rsid w:val="25926417"/>
    <w:rsid w:val="2599C8FD"/>
    <w:rsid w:val="25A25D3B"/>
    <w:rsid w:val="25A26F91"/>
    <w:rsid w:val="25A67E17"/>
    <w:rsid w:val="25A6CB0C"/>
    <w:rsid w:val="25AD6269"/>
    <w:rsid w:val="25B4A23D"/>
    <w:rsid w:val="25C0F1C4"/>
    <w:rsid w:val="25CDD91F"/>
    <w:rsid w:val="25D63753"/>
    <w:rsid w:val="25D97CCF"/>
    <w:rsid w:val="25DAFE02"/>
    <w:rsid w:val="25E318B0"/>
    <w:rsid w:val="25E52586"/>
    <w:rsid w:val="25E8891D"/>
    <w:rsid w:val="25EA1179"/>
    <w:rsid w:val="25EA9556"/>
    <w:rsid w:val="25F5F78F"/>
    <w:rsid w:val="25FA48AA"/>
    <w:rsid w:val="260FCF71"/>
    <w:rsid w:val="26102E21"/>
    <w:rsid w:val="2611FDC8"/>
    <w:rsid w:val="26173CA0"/>
    <w:rsid w:val="261ED7F3"/>
    <w:rsid w:val="262865C0"/>
    <w:rsid w:val="2631B67B"/>
    <w:rsid w:val="26329BB4"/>
    <w:rsid w:val="264869E8"/>
    <w:rsid w:val="264E5C0B"/>
    <w:rsid w:val="2656DD53"/>
    <w:rsid w:val="2657BBD3"/>
    <w:rsid w:val="2659EF85"/>
    <w:rsid w:val="2660C7E2"/>
    <w:rsid w:val="2671E752"/>
    <w:rsid w:val="267D97DF"/>
    <w:rsid w:val="268224E1"/>
    <w:rsid w:val="2690E587"/>
    <w:rsid w:val="26A72821"/>
    <w:rsid w:val="26BD5012"/>
    <w:rsid w:val="26CEFD69"/>
    <w:rsid w:val="26D287B3"/>
    <w:rsid w:val="26D3E83D"/>
    <w:rsid w:val="26D4061C"/>
    <w:rsid w:val="26D503A2"/>
    <w:rsid w:val="26E3AF92"/>
    <w:rsid w:val="26E52D8F"/>
    <w:rsid w:val="26EEB49F"/>
    <w:rsid w:val="26F3C0BF"/>
    <w:rsid w:val="26FCDFBA"/>
    <w:rsid w:val="27005DEB"/>
    <w:rsid w:val="271A29A0"/>
    <w:rsid w:val="271D01A5"/>
    <w:rsid w:val="271F4898"/>
    <w:rsid w:val="27203896"/>
    <w:rsid w:val="27254CDB"/>
    <w:rsid w:val="2729CB3A"/>
    <w:rsid w:val="272DA1C5"/>
    <w:rsid w:val="27387AC5"/>
    <w:rsid w:val="27388C06"/>
    <w:rsid w:val="2741EFC8"/>
    <w:rsid w:val="27446C16"/>
    <w:rsid w:val="27480A52"/>
    <w:rsid w:val="274B02A0"/>
    <w:rsid w:val="274B1CF7"/>
    <w:rsid w:val="274E30B7"/>
    <w:rsid w:val="2752AEF3"/>
    <w:rsid w:val="2768BBFD"/>
    <w:rsid w:val="276E2FAE"/>
    <w:rsid w:val="2784AFAB"/>
    <w:rsid w:val="2786D8D6"/>
    <w:rsid w:val="27881D11"/>
    <w:rsid w:val="278DA29A"/>
    <w:rsid w:val="278EB587"/>
    <w:rsid w:val="27936484"/>
    <w:rsid w:val="279A7D0D"/>
    <w:rsid w:val="27A3EA94"/>
    <w:rsid w:val="27B82AC6"/>
    <w:rsid w:val="27B89980"/>
    <w:rsid w:val="27BD25E9"/>
    <w:rsid w:val="27CE2E3E"/>
    <w:rsid w:val="27D31207"/>
    <w:rsid w:val="27DF3D8A"/>
    <w:rsid w:val="27E66582"/>
    <w:rsid w:val="27EE16E4"/>
    <w:rsid w:val="27F4CDA8"/>
    <w:rsid w:val="28079E71"/>
    <w:rsid w:val="2810A4AD"/>
    <w:rsid w:val="281503DA"/>
    <w:rsid w:val="28188491"/>
    <w:rsid w:val="2823B8FC"/>
    <w:rsid w:val="28259B3A"/>
    <w:rsid w:val="282BE498"/>
    <w:rsid w:val="2831B847"/>
    <w:rsid w:val="284A75AD"/>
    <w:rsid w:val="284A8510"/>
    <w:rsid w:val="284A879C"/>
    <w:rsid w:val="284EA8C3"/>
    <w:rsid w:val="285A220F"/>
    <w:rsid w:val="286247EA"/>
    <w:rsid w:val="28629197"/>
    <w:rsid w:val="28699E62"/>
    <w:rsid w:val="287621B0"/>
    <w:rsid w:val="2886867D"/>
    <w:rsid w:val="289319DC"/>
    <w:rsid w:val="28A569DE"/>
    <w:rsid w:val="28B9DE49"/>
    <w:rsid w:val="28C48119"/>
    <w:rsid w:val="28D4F280"/>
    <w:rsid w:val="28DC9B48"/>
    <w:rsid w:val="28EAFBAB"/>
    <w:rsid w:val="28ED9F7C"/>
    <w:rsid w:val="28FC7EF8"/>
    <w:rsid w:val="2901D4BF"/>
    <w:rsid w:val="290B77F6"/>
    <w:rsid w:val="29266008"/>
    <w:rsid w:val="2933ABFB"/>
    <w:rsid w:val="29372620"/>
    <w:rsid w:val="29403579"/>
    <w:rsid w:val="2948C415"/>
    <w:rsid w:val="294BFF62"/>
    <w:rsid w:val="294EDA9B"/>
    <w:rsid w:val="29597C6B"/>
    <w:rsid w:val="295BEEE2"/>
    <w:rsid w:val="2976296E"/>
    <w:rsid w:val="2976FB42"/>
    <w:rsid w:val="29773C37"/>
    <w:rsid w:val="2979CDE6"/>
    <w:rsid w:val="298BE18C"/>
    <w:rsid w:val="298EEE19"/>
    <w:rsid w:val="2992FA77"/>
    <w:rsid w:val="29983643"/>
    <w:rsid w:val="299CE013"/>
    <w:rsid w:val="29A3FBC4"/>
    <w:rsid w:val="29A87D93"/>
    <w:rsid w:val="29A94FBA"/>
    <w:rsid w:val="29B198B7"/>
    <w:rsid w:val="29C58F22"/>
    <w:rsid w:val="29DD7A95"/>
    <w:rsid w:val="29E63F2A"/>
    <w:rsid w:val="29F2E9F6"/>
    <w:rsid w:val="2A000720"/>
    <w:rsid w:val="2A071A7E"/>
    <w:rsid w:val="2A084509"/>
    <w:rsid w:val="2A0B57F5"/>
    <w:rsid w:val="2A0BEFDA"/>
    <w:rsid w:val="2A2371D9"/>
    <w:rsid w:val="2A33E177"/>
    <w:rsid w:val="2A3B86AA"/>
    <w:rsid w:val="2A433C5A"/>
    <w:rsid w:val="2A499071"/>
    <w:rsid w:val="2A55922D"/>
    <w:rsid w:val="2A73F6C1"/>
    <w:rsid w:val="2A7AA140"/>
    <w:rsid w:val="2A807E28"/>
    <w:rsid w:val="2A812263"/>
    <w:rsid w:val="2A8144E0"/>
    <w:rsid w:val="2A8309E6"/>
    <w:rsid w:val="2A8D19B6"/>
    <w:rsid w:val="2AA71AE0"/>
    <w:rsid w:val="2AA87409"/>
    <w:rsid w:val="2AB411D7"/>
    <w:rsid w:val="2AB9C411"/>
    <w:rsid w:val="2ABB079B"/>
    <w:rsid w:val="2ADE3DD3"/>
    <w:rsid w:val="2ADE7770"/>
    <w:rsid w:val="2AE2AA02"/>
    <w:rsid w:val="2AE9A0AD"/>
    <w:rsid w:val="2AEC3FDF"/>
    <w:rsid w:val="2AF0D4D3"/>
    <w:rsid w:val="2AF2AB4D"/>
    <w:rsid w:val="2B08B41C"/>
    <w:rsid w:val="2B09F092"/>
    <w:rsid w:val="2B0AE13B"/>
    <w:rsid w:val="2B0C9BC1"/>
    <w:rsid w:val="2B0EF323"/>
    <w:rsid w:val="2B19A7B1"/>
    <w:rsid w:val="2B1F07FB"/>
    <w:rsid w:val="2B202959"/>
    <w:rsid w:val="2B44319A"/>
    <w:rsid w:val="2B47D146"/>
    <w:rsid w:val="2B50FBAD"/>
    <w:rsid w:val="2B57CC8B"/>
    <w:rsid w:val="2B587990"/>
    <w:rsid w:val="2B684AF3"/>
    <w:rsid w:val="2B6A5D75"/>
    <w:rsid w:val="2B70FCB3"/>
    <w:rsid w:val="2B75D04A"/>
    <w:rsid w:val="2B767E87"/>
    <w:rsid w:val="2B7F10B8"/>
    <w:rsid w:val="2B881D7A"/>
    <w:rsid w:val="2B8898CB"/>
    <w:rsid w:val="2B8B02D5"/>
    <w:rsid w:val="2B8D0975"/>
    <w:rsid w:val="2B931077"/>
    <w:rsid w:val="2BB6D727"/>
    <w:rsid w:val="2BBF2312"/>
    <w:rsid w:val="2BC78976"/>
    <w:rsid w:val="2BCEDC81"/>
    <w:rsid w:val="2BD19695"/>
    <w:rsid w:val="2BD523C3"/>
    <w:rsid w:val="2BD9E472"/>
    <w:rsid w:val="2BE088FD"/>
    <w:rsid w:val="2BE181B0"/>
    <w:rsid w:val="2BEE3D2D"/>
    <w:rsid w:val="2BFE46CA"/>
    <w:rsid w:val="2BFE80BC"/>
    <w:rsid w:val="2C0970F2"/>
    <w:rsid w:val="2C16895A"/>
    <w:rsid w:val="2C19EC33"/>
    <w:rsid w:val="2C2489C5"/>
    <w:rsid w:val="2C2C014A"/>
    <w:rsid w:val="2C2E0753"/>
    <w:rsid w:val="2C33C4AB"/>
    <w:rsid w:val="2C384F25"/>
    <w:rsid w:val="2C3DA2E7"/>
    <w:rsid w:val="2C3FEE24"/>
    <w:rsid w:val="2C43FA7D"/>
    <w:rsid w:val="2C50F3DF"/>
    <w:rsid w:val="2C5C693E"/>
    <w:rsid w:val="2C5D5CFC"/>
    <w:rsid w:val="2C6E52E9"/>
    <w:rsid w:val="2C6FCACE"/>
    <w:rsid w:val="2C7392BF"/>
    <w:rsid w:val="2C75C776"/>
    <w:rsid w:val="2C7843EE"/>
    <w:rsid w:val="2C79F225"/>
    <w:rsid w:val="2C81CFF7"/>
    <w:rsid w:val="2C8BC5B9"/>
    <w:rsid w:val="2C8DF91E"/>
    <w:rsid w:val="2C90BC6E"/>
    <w:rsid w:val="2C945F94"/>
    <w:rsid w:val="2C98BD0A"/>
    <w:rsid w:val="2C98D11A"/>
    <w:rsid w:val="2C9AC7CA"/>
    <w:rsid w:val="2CA55F32"/>
    <w:rsid w:val="2CA89663"/>
    <w:rsid w:val="2CA8E0D6"/>
    <w:rsid w:val="2CAB0A82"/>
    <w:rsid w:val="2CC308C6"/>
    <w:rsid w:val="2CD8B715"/>
    <w:rsid w:val="2CDCD11B"/>
    <w:rsid w:val="2CE72A46"/>
    <w:rsid w:val="2CEB2D6B"/>
    <w:rsid w:val="2CED1D80"/>
    <w:rsid w:val="2CF441BB"/>
    <w:rsid w:val="2CF87E36"/>
    <w:rsid w:val="2D04E40C"/>
    <w:rsid w:val="2D0E3040"/>
    <w:rsid w:val="2D13C21C"/>
    <w:rsid w:val="2D16210E"/>
    <w:rsid w:val="2D16E7DB"/>
    <w:rsid w:val="2D187902"/>
    <w:rsid w:val="2D1A27AF"/>
    <w:rsid w:val="2D1E66B8"/>
    <w:rsid w:val="2D1F7D0F"/>
    <w:rsid w:val="2D28C6C3"/>
    <w:rsid w:val="2D3C3479"/>
    <w:rsid w:val="2D3FF59A"/>
    <w:rsid w:val="2D41F0FF"/>
    <w:rsid w:val="2D426285"/>
    <w:rsid w:val="2D4F32AF"/>
    <w:rsid w:val="2D537896"/>
    <w:rsid w:val="2D53CC89"/>
    <w:rsid w:val="2D5D07D2"/>
    <w:rsid w:val="2D5FDB3F"/>
    <w:rsid w:val="2D621418"/>
    <w:rsid w:val="2D69B240"/>
    <w:rsid w:val="2D6BE222"/>
    <w:rsid w:val="2D76568D"/>
    <w:rsid w:val="2D86F6AD"/>
    <w:rsid w:val="2D8A9536"/>
    <w:rsid w:val="2D8EB331"/>
    <w:rsid w:val="2D9771E2"/>
    <w:rsid w:val="2D9BF517"/>
    <w:rsid w:val="2DACE8C6"/>
    <w:rsid w:val="2DB0AA17"/>
    <w:rsid w:val="2DB31180"/>
    <w:rsid w:val="2DB49B66"/>
    <w:rsid w:val="2DB65035"/>
    <w:rsid w:val="2DB9C763"/>
    <w:rsid w:val="2DBCD3BD"/>
    <w:rsid w:val="2DBDC01D"/>
    <w:rsid w:val="2DC44D02"/>
    <w:rsid w:val="2DCA8B02"/>
    <w:rsid w:val="2DCF51A7"/>
    <w:rsid w:val="2DD5E181"/>
    <w:rsid w:val="2DD8A06C"/>
    <w:rsid w:val="2DE9BB6F"/>
    <w:rsid w:val="2DF74289"/>
    <w:rsid w:val="2DF7EC7A"/>
    <w:rsid w:val="2DF90611"/>
    <w:rsid w:val="2E048E77"/>
    <w:rsid w:val="2E08DDE6"/>
    <w:rsid w:val="2E17AB95"/>
    <w:rsid w:val="2E1B8DEF"/>
    <w:rsid w:val="2E23AF5A"/>
    <w:rsid w:val="2E2508F3"/>
    <w:rsid w:val="2E2C6D56"/>
    <w:rsid w:val="2E2DFECC"/>
    <w:rsid w:val="2E40E652"/>
    <w:rsid w:val="2E4E1D35"/>
    <w:rsid w:val="2E5B9EAD"/>
    <w:rsid w:val="2E5C1CE2"/>
    <w:rsid w:val="2E6B6415"/>
    <w:rsid w:val="2E6E448B"/>
    <w:rsid w:val="2E8DA6CA"/>
    <w:rsid w:val="2E946167"/>
    <w:rsid w:val="2E96F991"/>
    <w:rsid w:val="2EACFDCF"/>
    <w:rsid w:val="2EB8F80D"/>
    <w:rsid w:val="2EB9F19D"/>
    <w:rsid w:val="2EC0BFB6"/>
    <w:rsid w:val="2EC59AD4"/>
    <w:rsid w:val="2ECD1E67"/>
    <w:rsid w:val="2ECD6B84"/>
    <w:rsid w:val="2ED38590"/>
    <w:rsid w:val="2ED94829"/>
    <w:rsid w:val="2ED95B73"/>
    <w:rsid w:val="2EDBF8F3"/>
    <w:rsid w:val="2EE36681"/>
    <w:rsid w:val="2EE5A8A2"/>
    <w:rsid w:val="2EE70ABA"/>
    <w:rsid w:val="2EE84E65"/>
    <w:rsid w:val="2EED3160"/>
    <w:rsid w:val="2EFF53DE"/>
    <w:rsid w:val="2F009C62"/>
    <w:rsid w:val="2F090076"/>
    <w:rsid w:val="2F2CEACA"/>
    <w:rsid w:val="2F36DF22"/>
    <w:rsid w:val="2F3A7FD8"/>
    <w:rsid w:val="2F438BAB"/>
    <w:rsid w:val="2F481397"/>
    <w:rsid w:val="2F565645"/>
    <w:rsid w:val="2F63BA7D"/>
    <w:rsid w:val="2F6A476C"/>
    <w:rsid w:val="2F6BEE7C"/>
    <w:rsid w:val="2F73F60D"/>
    <w:rsid w:val="2F862E57"/>
    <w:rsid w:val="2F890BBB"/>
    <w:rsid w:val="2F8BE7C8"/>
    <w:rsid w:val="2F8C443F"/>
    <w:rsid w:val="2F8F5439"/>
    <w:rsid w:val="2F8F9C37"/>
    <w:rsid w:val="2F913A2F"/>
    <w:rsid w:val="2F91750F"/>
    <w:rsid w:val="2F98FC47"/>
    <w:rsid w:val="2F9CB67F"/>
    <w:rsid w:val="2F9F01D8"/>
    <w:rsid w:val="2FAC918E"/>
    <w:rsid w:val="2FB1B169"/>
    <w:rsid w:val="2FBB11DF"/>
    <w:rsid w:val="2FD4C11E"/>
    <w:rsid w:val="2FDFEDEC"/>
    <w:rsid w:val="2FE19983"/>
    <w:rsid w:val="2FE1A642"/>
    <w:rsid w:val="2FEACBEE"/>
    <w:rsid w:val="2FF8D11F"/>
    <w:rsid w:val="2FFC4C8A"/>
    <w:rsid w:val="3003D35F"/>
    <w:rsid w:val="3007143F"/>
    <w:rsid w:val="3008E266"/>
    <w:rsid w:val="30090A22"/>
    <w:rsid w:val="300A3E83"/>
    <w:rsid w:val="30106E00"/>
    <w:rsid w:val="3031C795"/>
    <w:rsid w:val="3048D890"/>
    <w:rsid w:val="304CBAF6"/>
    <w:rsid w:val="3051BB6A"/>
    <w:rsid w:val="30530EFF"/>
    <w:rsid w:val="305423E6"/>
    <w:rsid w:val="30607031"/>
    <w:rsid w:val="3073C935"/>
    <w:rsid w:val="307F12EC"/>
    <w:rsid w:val="307F9729"/>
    <w:rsid w:val="30808495"/>
    <w:rsid w:val="3087D4E7"/>
    <w:rsid w:val="308CBF64"/>
    <w:rsid w:val="308F1BE6"/>
    <w:rsid w:val="309424CB"/>
    <w:rsid w:val="30B17658"/>
    <w:rsid w:val="30B3DB17"/>
    <w:rsid w:val="30B7FC97"/>
    <w:rsid w:val="30B86A73"/>
    <w:rsid w:val="30B9AA74"/>
    <w:rsid w:val="30BA85C6"/>
    <w:rsid w:val="30C28F5D"/>
    <w:rsid w:val="30CC1D1F"/>
    <w:rsid w:val="30D71C25"/>
    <w:rsid w:val="30D89B09"/>
    <w:rsid w:val="30DB42C6"/>
    <w:rsid w:val="30E16A87"/>
    <w:rsid w:val="30E308CA"/>
    <w:rsid w:val="30E701A0"/>
    <w:rsid w:val="30EB1B18"/>
    <w:rsid w:val="30ECFF0F"/>
    <w:rsid w:val="30F368C3"/>
    <w:rsid w:val="30F7D72E"/>
    <w:rsid w:val="31003A9F"/>
    <w:rsid w:val="3100F0E7"/>
    <w:rsid w:val="31076605"/>
    <w:rsid w:val="3123BD1D"/>
    <w:rsid w:val="3133D753"/>
    <w:rsid w:val="31342E51"/>
    <w:rsid w:val="313D5CED"/>
    <w:rsid w:val="3145056A"/>
    <w:rsid w:val="314632EA"/>
    <w:rsid w:val="314DD954"/>
    <w:rsid w:val="31513CF7"/>
    <w:rsid w:val="3163DC88"/>
    <w:rsid w:val="3165366E"/>
    <w:rsid w:val="31674316"/>
    <w:rsid w:val="3172AC52"/>
    <w:rsid w:val="31806D3B"/>
    <w:rsid w:val="3182D58E"/>
    <w:rsid w:val="3183A60E"/>
    <w:rsid w:val="3188E731"/>
    <w:rsid w:val="319B0D75"/>
    <w:rsid w:val="319C1D6D"/>
    <w:rsid w:val="31A78174"/>
    <w:rsid w:val="31A993EF"/>
    <w:rsid w:val="31AC8829"/>
    <w:rsid w:val="31B10189"/>
    <w:rsid w:val="31BF06D4"/>
    <w:rsid w:val="31C04D43"/>
    <w:rsid w:val="31CDE68B"/>
    <w:rsid w:val="31D6B468"/>
    <w:rsid w:val="31F1EAB0"/>
    <w:rsid w:val="31F33A07"/>
    <w:rsid w:val="31F3BBAE"/>
    <w:rsid w:val="31F57055"/>
    <w:rsid w:val="31FBE496"/>
    <w:rsid w:val="32020C88"/>
    <w:rsid w:val="32024951"/>
    <w:rsid w:val="320D3316"/>
    <w:rsid w:val="3212F833"/>
    <w:rsid w:val="3214A0C7"/>
    <w:rsid w:val="321B829C"/>
    <w:rsid w:val="322E05A2"/>
    <w:rsid w:val="323BE7A1"/>
    <w:rsid w:val="324B0E1D"/>
    <w:rsid w:val="324C5B79"/>
    <w:rsid w:val="32542878"/>
    <w:rsid w:val="32579F68"/>
    <w:rsid w:val="3262E8D1"/>
    <w:rsid w:val="3262E919"/>
    <w:rsid w:val="326F8418"/>
    <w:rsid w:val="32729B67"/>
    <w:rsid w:val="32840E39"/>
    <w:rsid w:val="3299FBD6"/>
    <w:rsid w:val="32A00DEF"/>
    <w:rsid w:val="32A55AB6"/>
    <w:rsid w:val="32AA36E0"/>
    <w:rsid w:val="32AAEC46"/>
    <w:rsid w:val="32AD6AF2"/>
    <w:rsid w:val="32BDF48A"/>
    <w:rsid w:val="32BFD73A"/>
    <w:rsid w:val="32BFD830"/>
    <w:rsid w:val="32D1096C"/>
    <w:rsid w:val="32DDAE3F"/>
    <w:rsid w:val="32E56EE3"/>
    <w:rsid w:val="32F7A04B"/>
    <w:rsid w:val="33016501"/>
    <w:rsid w:val="330877A9"/>
    <w:rsid w:val="330C2FD7"/>
    <w:rsid w:val="3317C210"/>
    <w:rsid w:val="3317F1B7"/>
    <w:rsid w:val="331BAA2D"/>
    <w:rsid w:val="33265D0C"/>
    <w:rsid w:val="332772E9"/>
    <w:rsid w:val="3331EC46"/>
    <w:rsid w:val="333570E7"/>
    <w:rsid w:val="33385FD8"/>
    <w:rsid w:val="333CD437"/>
    <w:rsid w:val="333F8EBA"/>
    <w:rsid w:val="3340181E"/>
    <w:rsid w:val="33408C32"/>
    <w:rsid w:val="33466482"/>
    <w:rsid w:val="33485F9C"/>
    <w:rsid w:val="33577701"/>
    <w:rsid w:val="335BD790"/>
    <w:rsid w:val="336032A0"/>
    <w:rsid w:val="3369860D"/>
    <w:rsid w:val="33700DCC"/>
    <w:rsid w:val="3371D174"/>
    <w:rsid w:val="33838DC1"/>
    <w:rsid w:val="338FD1BA"/>
    <w:rsid w:val="33A021B0"/>
    <w:rsid w:val="33A0B97A"/>
    <w:rsid w:val="33A5ACEC"/>
    <w:rsid w:val="33AF9B1D"/>
    <w:rsid w:val="33AFB2C0"/>
    <w:rsid w:val="33B396EA"/>
    <w:rsid w:val="33BDE388"/>
    <w:rsid w:val="33BE14B2"/>
    <w:rsid w:val="33BF1151"/>
    <w:rsid w:val="33D70301"/>
    <w:rsid w:val="33D8956D"/>
    <w:rsid w:val="33DDEF94"/>
    <w:rsid w:val="33E41702"/>
    <w:rsid w:val="33F25DE9"/>
    <w:rsid w:val="33F620FF"/>
    <w:rsid w:val="33FD2191"/>
    <w:rsid w:val="33FDD3AA"/>
    <w:rsid w:val="340AD64E"/>
    <w:rsid w:val="340B031C"/>
    <w:rsid w:val="340C0506"/>
    <w:rsid w:val="342D7AE1"/>
    <w:rsid w:val="342EF318"/>
    <w:rsid w:val="343660AA"/>
    <w:rsid w:val="343A9E5C"/>
    <w:rsid w:val="343C4D4A"/>
    <w:rsid w:val="34501342"/>
    <w:rsid w:val="34507FCB"/>
    <w:rsid w:val="346A0EA9"/>
    <w:rsid w:val="3478A0D7"/>
    <w:rsid w:val="348CFCD0"/>
    <w:rsid w:val="3495AB3C"/>
    <w:rsid w:val="34969248"/>
    <w:rsid w:val="34AEC1E4"/>
    <w:rsid w:val="34B19D4C"/>
    <w:rsid w:val="34B33322"/>
    <w:rsid w:val="34B4A46A"/>
    <w:rsid w:val="34BAE1EF"/>
    <w:rsid w:val="34BE20DC"/>
    <w:rsid w:val="34BF63B6"/>
    <w:rsid w:val="34C57536"/>
    <w:rsid w:val="34D55AF2"/>
    <w:rsid w:val="34D876B2"/>
    <w:rsid w:val="34E30500"/>
    <w:rsid w:val="34E734C5"/>
    <w:rsid w:val="34ED6DB0"/>
    <w:rsid w:val="34EE786E"/>
    <w:rsid w:val="34F0FD85"/>
    <w:rsid w:val="34F20A31"/>
    <w:rsid w:val="35042BD3"/>
    <w:rsid w:val="350880E2"/>
    <w:rsid w:val="350D16DD"/>
    <w:rsid w:val="35130CB2"/>
    <w:rsid w:val="351445D9"/>
    <w:rsid w:val="35181F5D"/>
    <w:rsid w:val="352C38B1"/>
    <w:rsid w:val="352F2C19"/>
    <w:rsid w:val="353298B9"/>
    <w:rsid w:val="35358A8F"/>
    <w:rsid w:val="353AD1F3"/>
    <w:rsid w:val="35471528"/>
    <w:rsid w:val="354AE55E"/>
    <w:rsid w:val="354FB1EC"/>
    <w:rsid w:val="35511443"/>
    <w:rsid w:val="35512503"/>
    <w:rsid w:val="35582CD1"/>
    <w:rsid w:val="355C2311"/>
    <w:rsid w:val="356741D7"/>
    <w:rsid w:val="3568E538"/>
    <w:rsid w:val="3569511A"/>
    <w:rsid w:val="35763CCF"/>
    <w:rsid w:val="35851115"/>
    <w:rsid w:val="35869765"/>
    <w:rsid w:val="359163F7"/>
    <w:rsid w:val="35973CB2"/>
    <w:rsid w:val="3598A743"/>
    <w:rsid w:val="3598F0AC"/>
    <w:rsid w:val="359B3DC9"/>
    <w:rsid w:val="35AEAF2A"/>
    <w:rsid w:val="35B0DC20"/>
    <w:rsid w:val="35B11115"/>
    <w:rsid w:val="35C1FD84"/>
    <w:rsid w:val="35C85564"/>
    <w:rsid w:val="35CAF3EA"/>
    <w:rsid w:val="35CCA18A"/>
    <w:rsid w:val="35D1F85B"/>
    <w:rsid w:val="35D77EE3"/>
    <w:rsid w:val="35D920D4"/>
    <w:rsid w:val="35D94944"/>
    <w:rsid w:val="35DCADF0"/>
    <w:rsid w:val="35DE4FF4"/>
    <w:rsid w:val="35DE79BB"/>
    <w:rsid w:val="35E1959E"/>
    <w:rsid w:val="35E25960"/>
    <w:rsid w:val="35EFEA52"/>
    <w:rsid w:val="36276280"/>
    <w:rsid w:val="363429BE"/>
    <w:rsid w:val="36377833"/>
    <w:rsid w:val="3638F798"/>
    <w:rsid w:val="363A7541"/>
    <w:rsid w:val="363DB675"/>
    <w:rsid w:val="36439048"/>
    <w:rsid w:val="364AD0B9"/>
    <w:rsid w:val="364BA83E"/>
    <w:rsid w:val="36556172"/>
    <w:rsid w:val="36577AE3"/>
    <w:rsid w:val="366DC488"/>
    <w:rsid w:val="36732E71"/>
    <w:rsid w:val="3673F74B"/>
    <w:rsid w:val="3674FD98"/>
    <w:rsid w:val="367A901A"/>
    <w:rsid w:val="367AFC5B"/>
    <w:rsid w:val="3681D9F9"/>
    <w:rsid w:val="3689AFBE"/>
    <w:rsid w:val="368FFBFD"/>
    <w:rsid w:val="3696AE99"/>
    <w:rsid w:val="369993F6"/>
    <w:rsid w:val="369DD1B1"/>
    <w:rsid w:val="369DFF77"/>
    <w:rsid w:val="36A630DD"/>
    <w:rsid w:val="36AAA48E"/>
    <w:rsid w:val="36AEF5DB"/>
    <w:rsid w:val="36B56813"/>
    <w:rsid w:val="36B8D853"/>
    <w:rsid w:val="36BDC594"/>
    <w:rsid w:val="36D383D9"/>
    <w:rsid w:val="36D9E60D"/>
    <w:rsid w:val="36E8BAA6"/>
    <w:rsid w:val="36EFA928"/>
    <w:rsid w:val="36FC6C5C"/>
    <w:rsid w:val="36FF3FA3"/>
    <w:rsid w:val="3701F51E"/>
    <w:rsid w:val="37063209"/>
    <w:rsid w:val="3709AAD4"/>
    <w:rsid w:val="3717C49A"/>
    <w:rsid w:val="372D4E86"/>
    <w:rsid w:val="372D9C36"/>
    <w:rsid w:val="37382E6F"/>
    <w:rsid w:val="3738D034"/>
    <w:rsid w:val="373CEB2C"/>
    <w:rsid w:val="37401325"/>
    <w:rsid w:val="3747A9A1"/>
    <w:rsid w:val="374B4CC7"/>
    <w:rsid w:val="374C67FC"/>
    <w:rsid w:val="374DEDE3"/>
    <w:rsid w:val="376A41EA"/>
    <w:rsid w:val="376D0212"/>
    <w:rsid w:val="37896770"/>
    <w:rsid w:val="3794BCF1"/>
    <w:rsid w:val="37A69359"/>
    <w:rsid w:val="37A80C16"/>
    <w:rsid w:val="37B5AA5F"/>
    <w:rsid w:val="37BE2ED5"/>
    <w:rsid w:val="37BEC691"/>
    <w:rsid w:val="37CB81A3"/>
    <w:rsid w:val="37DEE872"/>
    <w:rsid w:val="37E42DD6"/>
    <w:rsid w:val="37F7A4E2"/>
    <w:rsid w:val="3804D344"/>
    <w:rsid w:val="380A7B3C"/>
    <w:rsid w:val="380B4B5E"/>
    <w:rsid w:val="380DC561"/>
    <w:rsid w:val="3819F401"/>
    <w:rsid w:val="382C9B21"/>
    <w:rsid w:val="3848E94B"/>
    <w:rsid w:val="3848FC01"/>
    <w:rsid w:val="384FC4B8"/>
    <w:rsid w:val="3851C944"/>
    <w:rsid w:val="385590E6"/>
    <w:rsid w:val="3872D699"/>
    <w:rsid w:val="38732D58"/>
    <w:rsid w:val="387CBE5F"/>
    <w:rsid w:val="3882F1DF"/>
    <w:rsid w:val="388BC17F"/>
    <w:rsid w:val="3890FE19"/>
    <w:rsid w:val="3892AC9B"/>
    <w:rsid w:val="3895E5C3"/>
    <w:rsid w:val="38A63052"/>
    <w:rsid w:val="38B5F3B5"/>
    <w:rsid w:val="38B72943"/>
    <w:rsid w:val="38B90C16"/>
    <w:rsid w:val="38BB61BB"/>
    <w:rsid w:val="38C1BBE8"/>
    <w:rsid w:val="38C2C1CC"/>
    <w:rsid w:val="38C2DD71"/>
    <w:rsid w:val="38CE58EE"/>
    <w:rsid w:val="38DA74F3"/>
    <w:rsid w:val="38DFE878"/>
    <w:rsid w:val="38ECE01F"/>
    <w:rsid w:val="38F33B58"/>
    <w:rsid w:val="38F3EA31"/>
    <w:rsid w:val="38F8A1B5"/>
    <w:rsid w:val="38FB26A9"/>
    <w:rsid w:val="3900B534"/>
    <w:rsid w:val="3903B329"/>
    <w:rsid w:val="390DF7D5"/>
    <w:rsid w:val="3915C7F1"/>
    <w:rsid w:val="391CA25A"/>
    <w:rsid w:val="39232EC4"/>
    <w:rsid w:val="392BCCB3"/>
    <w:rsid w:val="392DD5D9"/>
    <w:rsid w:val="392FF7C1"/>
    <w:rsid w:val="39347D92"/>
    <w:rsid w:val="3934F6C0"/>
    <w:rsid w:val="393B87D2"/>
    <w:rsid w:val="3940E4A2"/>
    <w:rsid w:val="394D6C4C"/>
    <w:rsid w:val="394E0580"/>
    <w:rsid w:val="39569D91"/>
    <w:rsid w:val="396B527A"/>
    <w:rsid w:val="397A5C8E"/>
    <w:rsid w:val="398EFF3B"/>
    <w:rsid w:val="3994E43D"/>
    <w:rsid w:val="3998E34B"/>
    <w:rsid w:val="399E1691"/>
    <w:rsid w:val="39A418B3"/>
    <w:rsid w:val="39A69EB7"/>
    <w:rsid w:val="39AF18FE"/>
    <w:rsid w:val="39B3D382"/>
    <w:rsid w:val="39B57A70"/>
    <w:rsid w:val="39B6B654"/>
    <w:rsid w:val="39C25F2A"/>
    <w:rsid w:val="39C612B6"/>
    <w:rsid w:val="39CDEC3F"/>
    <w:rsid w:val="39D4A213"/>
    <w:rsid w:val="39E18E4E"/>
    <w:rsid w:val="39FE5327"/>
    <w:rsid w:val="3A13D50C"/>
    <w:rsid w:val="3A1FD4DD"/>
    <w:rsid w:val="3A25792D"/>
    <w:rsid w:val="3A3FA560"/>
    <w:rsid w:val="3A432902"/>
    <w:rsid w:val="3A438736"/>
    <w:rsid w:val="3A49E557"/>
    <w:rsid w:val="3A5E7FD6"/>
    <w:rsid w:val="3A680D1C"/>
    <w:rsid w:val="3A6E0AB1"/>
    <w:rsid w:val="3A7055B5"/>
    <w:rsid w:val="3A89AB21"/>
    <w:rsid w:val="3A8ED1DD"/>
    <w:rsid w:val="3A97A860"/>
    <w:rsid w:val="3A985091"/>
    <w:rsid w:val="3A9B7D64"/>
    <w:rsid w:val="3A9C184B"/>
    <w:rsid w:val="3A9FE647"/>
    <w:rsid w:val="3AA68EAC"/>
    <w:rsid w:val="3AACBA14"/>
    <w:rsid w:val="3AC1EA84"/>
    <w:rsid w:val="3ACB4C06"/>
    <w:rsid w:val="3ADF372F"/>
    <w:rsid w:val="3AE0E440"/>
    <w:rsid w:val="3AE2663B"/>
    <w:rsid w:val="3AE7DC8B"/>
    <w:rsid w:val="3AFBDAA2"/>
    <w:rsid w:val="3B18536E"/>
    <w:rsid w:val="3B1BF088"/>
    <w:rsid w:val="3B1CE6EC"/>
    <w:rsid w:val="3B1DE9E2"/>
    <w:rsid w:val="3B21B8B1"/>
    <w:rsid w:val="3B256433"/>
    <w:rsid w:val="3B384285"/>
    <w:rsid w:val="3B3D805A"/>
    <w:rsid w:val="3B3ECF20"/>
    <w:rsid w:val="3B3FBFEA"/>
    <w:rsid w:val="3B51FE1B"/>
    <w:rsid w:val="3B5931DC"/>
    <w:rsid w:val="3B5CFDE5"/>
    <w:rsid w:val="3B6335E1"/>
    <w:rsid w:val="3B64B188"/>
    <w:rsid w:val="3B65BD2F"/>
    <w:rsid w:val="3B662CCD"/>
    <w:rsid w:val="3B695696"/>
    <w:rsid w:val="3B6D21EC"/>
    <w:rsid w:val="3B792DBD"/>
    <w:rsid w:val="3B8B810E"/>
    <w:rsid w:val="3B8DBBCF"/>
    <w:rsid w:val="3B92FD48"/>
    <w:rsid w:val="3B9D6F30"/>
    <w:rsid w:val="3BA16E2F"/>
    <w:rsid w:val="3BA17B11"/>
    <w:rsid w:val="3BAD9CE9"/>
    <w:rsid w:val="3BC7C20F"/>
    <w:rsid w:val="3BCFFC86"/>
    <w:rsid w:val="3BD15E82"/>
    <w:rsid w:val="3BD4E9F9"/>
    <w:rsid w:val="3BD56778"/>
    <w:rsid w:val="3BE5A35D"/>
    <w:rsid w:val="3BF65B73"/>
    <w:rsid w:val="3BF78307"/>
    <w:rsid w:val="3BFBCAB3"/>
    <w:rsid w:val="3BFF17B5"/>
    <w:rsid w:val="3C006E3F"/>
    <w:rsid w:val="3C0E7FC0"/>
    <w:rsid w:val="3C147057"/>
    <w:rsid w:val="3C1FE14D"/>
    <w:rsid w:val="3C211FFE"/>
    <w:rsid w:val="3C23D861"/>
    <w:rsid w:val="3C30952F"/>
    <w:rsid w:val="3C3765C1"/>
    <w:rsid w:val="3C3F5068"/>
    <w:rsid w:val="3C52611E"/>
    <w:rsid w:val="3C54A033"/>
    <w:rsid w:val="3C56ECD2"/>
    <w:rsid w:val="3C5A66D1"/>
    <w:rsid w:val="3C5CA5E5"/>
    <w:rsid w:val="3C7BD143"/>
    <w:rsid w:val="3C7E1784"/>
    <w:rsid w:val="3C7FEEE0"/>
    <w:rsid w:val="3C80533E"/>
    <w:rsid w:val="3C896E2A"/>
    <w:rsid w:val="3C8BDE0A"/>
    <w:rsid w:val="3CA4133E"/>
    <w:rsid w:val="3CAE3F15"/>
    <w:rsid w:val="3CC3691D"/>
    <w:rsid w:val="3CC81164"/>
    <w:rsid w:val="3CCF5FB5"/>
    <w:rsid w:val="3CE29081"/>
    <w:rsid w:val="3CEA615F"/>
    <w:rsid w:val="3CEC6D11"/>
    <w:rsid w:val="3CF21CFB"/>
    <w:rsid w:val="3CF32C26"/>
    <w:rsid w:val="3CF44FB0"/>
    <w:rsid w:val="3CF6D6B5"/>
    <w:rsid w:val="3CF786BB"/>
    <w:rsid w:val="3CFADAB2"/>
    <w:rsid w:val="3CFD843E"/>
    <w:rsid w:val="3D019054"/>
    <w:rsid w:val="3D029EC7"/>
    <w:rsid w:val="3D06E0ED"/>
    <w:rsid w:val="3D0E29FA"/>
    <w:rsid w:val="3D115B6C"/>
    <w:rsid w:val="3D15C839"/>
    <w:rsid w:val="3D1773B0"/>
    <w:rsid w:val="3D205449"/>
    <w:rsid w:val="3D249E95"/>
    <w:rsid w:val="3D2DDE0E"/>
    <w:rsid w:val="3D2F13BC"/>
    <w:rsid w:val="3D3BC80F"/>
    <w:rsid w:val="3D449A0B"/>
    <w:rsid w:val="3D488D17"/>
    <w:rsid w:val="3D49D195"/>
    <w:rsid w:val="3D4E470C"/>
    <w:rsid w:val="3D57F582"/>
    <w:rsid w:val="3D71F711"/>
    <w:rsid w:val="3D743677"/>
    <w:rsid w:val="3D7BB10E"/>
    <w:rsid w:val="3D7F5154"/>
    <w:rsid w:val="3D819E45"/>
    <w:rsid w:val="3D82DA01"/>
    <w:rsid w:val="3D860372"/>
    <w:rsid w:val="3D869B37"/>
    <w:rsid w:val="3D8E4C1F"/>
    <w:rsid w:val="3D9283FE"/>
    <w:rsid w:val="3D9867D1"/>
    <w:rsid w:val="3D9D9A3A"/>
    <w:rsid w:val="3DABB121"/>
    <w:rsid w:val="3DAD1C48"/>
    <w:rsid w:val="3DBD786D"/>
    <w:rsid w:val="3DBEEF98"/>
    <w:rsid w:val="3DC25AB7"/>
    <w:rsid w:val="3DD034FD"/>
    <w:rsid w:val="3DD7239E"/>
    <w:rsid w:val="3DD887C8"/>
    <w:rsid w:val="3DD8B954"/>
    <w:rsid w:val="3DE0B02C"/>
    <w:rsid w:val="3DE4B119"/>
    <w:rsid w:val="3DE68B6B"/>
    <w:rsid w:val="3DF5B3E6"/>
    <w:rsid w:val="3E000FE4"/>
    <w:rsid w:val="3E051E4E"/>
    <w:rsid w:val="3E0D2C52"/>
    <w:rsid w:val="3E121B31"/>
    <w:rsid w:val="3E122DB2"/>
    <w:rsid w:val="3E1AC200"/>
    <w:rsid w:val="3E23F32F"/>
    <w:rsid w:val="3E2D4266"/>
    <w:rsid w:val="3E32319C"/>
    <w:rsid w:val="3E3654C5"/>
    <w:rsid w:val="3E447038"/>
    <w:rsid w:val="3E482C63"/>
    <w:rsid w:val="3E513451"/>
    <w:rsid w:val="3E539F69"/>
    <w:rsid w:val="3E622262"/>
    <w:rsid w:val="3E727FF5"/>
    <w:rsid w:val="3E781686"/>
    <w:rsid w:val="3E84A61F"/>
    <w:rsid w:val="3E898504"/>
    <w:rsid w:val="3E8BA936"/>
    <w:rsid w:val="3E981F35"/>
    <w:rsid w:val="3E998C2E"/>
    <w:rsid w:val="3E9AC69E"/>
    <w:rsid w:val="3EAA2A80"/>
    <w:rsid w:val="3EABA366"/>
    <w:rsid w:val="3EC5E528"/>
    <w:rsid w:val="3ECD8BA5"/>
    <w:rsid w:val="3ED512D0"/>
    <w:rsid w:val="3EDFC096"/>
    <w:rsid w:val="3EE4534A"/>
    <w:rsid w:val="3EE4C248"/>
    <w:rsid w:val="3EF6A7EF"/>
    <w:rsid w:val="3EF74757"/>
    <w:rsid w:val="3EFBF691"/>
    <w:rsid w:val="3EFF373D"/>
    <w:rsid w:val="3F004C1A"/>
    <w:rsid w:val="3F018249"/>
    <w:rsid w:val="3F11ABE0"/>
    <w:rsid w:val="3F11F16C"/>
    <w:rsid w:val="3F1DC351"/>
    <w:rsid w:val="3F1F6DC1"/>
    <w:rsid w:val="3F309D90"/>
    <w:rsid w:val="3F3297E9"/>
    <w:rsid w:val="3F3B72B1"/>
    <w:rsid w:val="3F3C0A58"/>
    <w:rsid w:val="3F48D66C"/>
    <w:rsid w:val="3F536320"/>
    <w:rsid w:val="3F6CEB6C"/>
    <w:rsid w:val="3F8407E1"/>
    <w:rsid w:val="3F963300"/>
    <w:rsid w:val="3F9BC905"/>
    <w:rsid w:val="3FACF003"/>
    <w:rsid w:val="3FB0CB6C"/>
    <w:rsid w:val="3FB3343B"/>
    <w:rsid w:val="3FB410A5"/>
    <w:rsid w:val="3FB81D3D"/>
    <w:rsid w:val="3FB8A4C9"/>
    <w:rsid w:val="3FBD309F"/>
    <w:rsid w:val="3FBD6BAD"/>
    <w:rsid w:val="3FBFE76A"/>
    <w:rsid w:val="3FC2D41D"/>
    <w:rsid w:val="3FC54A8E"/>
    <w:rsid w:val="3FCA94B0"/>
    <w:rsid w:val="3FCB1640"/>
    <w:rsid w:val="3FD56F57"/>
    <w:rsid w:val="3FE5BFC6"/>
    <w:rsid w:val="3FE84388"/>
    <w:rsid w:val="3FFC07E9"/>
    <w:rsid w:val="3FFF2190"/>
    <w:rsid w:val="400A4758"/>
    <w:rsid w:val="40116641"/>
    <w:rsid w:val="4011B046"/>
    <w:rsid w:val="401375CD"/>
    <w:rsid w:val="4013E6DD"/>
    <w:rsid w:val="401666B2"/>
    <w:rsid w:val="401A8F86"/>
    <w:rsid w:val="40233392"/>
    <w:rsid w:val="403E36A1"/>
    <w:rsid w:val="4041D178"/>
    <w:rsid w:val="404AFFD9"/>
    <w:rsid w:val="40530FBA"/>
    <w:rsid w:val="4053D6E5"/>
    <w:rsid w:val="405EEF48"/>
    <w:rsid w:val="40671496"/>
    <w:rsid w:val="406A1ACB"/>
    <w:rsid w:val="406DEE21"/>
    <w:rsid w:val="406F8B20"/>
    <w:rsid w:val="4075B587"/>
    <w:rsid w:val="4076366B"/>
    <w:rsid w:val="408F013C"/>
    <w:rsid w:val="409366A3"/>
    <w:rsid w:val="409D4007"/>
    <w:rsid w:val="40AC1DA6"/>
    <w:rsid w:val="40AECA01"/>
    <w:rsid w:val="40B04139"/>
    <w:rsid w:val="40B6EA21"/>
    <w:rsid w:val="40BCC145"/>
    <w:rsid w:val="40C8C30D"/>
    <w:rsid w:val="40CC7331"/>
    <w:rsid w:val="40DCFF3E"/>
    <w:rsid w:val="40EFC710"/>
    <w:rsid w:val="40F648DC"/>
    <w:rsid w:val="40FE961B"/>
    <w:rsid w:val="410A8886"/>
    <w:rsid w:val="411ED31D"/>
    <w:rsid w:val="41235340"/>
    <w:rsid w:val="4124C67D"/>
    <w:rsid w:val="412559B8"/>
    <w:rsid w:val="412CCE36"/>
    <w:rsid w:val="4139ABEE"/>
    <w:rsid w:val="413ED1B4"/>
    <w:rsid w:val="41403509"/>
    <w:rsid w:val="4144269A"/>
    <w:rsid w:val="414ED208"/>
    <w:rsid w:val="41555410"/>
    <w:rsid w:val="415AE20F"/>
    <w:rsid w:val="415FA034"/>
    <w:rsid w:val="416BAD39"/>
    <w:rsid w:val="416CEAC1"/>
    <w:rsid w:val="41800347"/>
    <w:rsid w:val="418482C7"/>
    <w:rsid w:val="41925E09"/>
    <w:rsid w:val="4196E72E"/>
    <w:rsid w:val="41A2AB46"/>
    <w:rsid w:val="41A76F82"/>
    <w:rsid w:val="41A9E62C"/>
    <w:rsid w:val="41ABFC4C"/>
    <w:rsid w:val="41AD5FB1"/>
    <w:rsid w:val="41C90714"/>
    <w:rsid w:val="41D8DE8D"/>
    <w:rsid w:val="41DEFFED"/>
    <w:rsid w:val="41EC62DC"/>
    <w:rsid w:val="41FFDDE5"/>
    <w:rsid w:val="420BBA9A"/>
    <w:rsid w:val="420E2593"/>
    <w:rsid w:val="4220F100"/>
    <w:rsid w:val="42221D0D"/>
    <w:rsid w:val="42258486"/>
    <w:rsid w:val="4233CEC9"/>
    <w:rsid w:val="424B30FC"/>
    <w:rsid w:val="424C5E6B"/>
    <w:rsid w:val="42585B4A"/>
    <w:rsid w:val="425C5798"/>
    <w:rsid w:val="42629CEF"/>
    <w:rsid w:val="4263B329"/>
    <w:rsid w:val="4267F417"/>
    <w:rsid w:val="42680EC6"/>
    <w:rsid w:val="426C5000"/>
    <w:rsid w:val="4274B174"/>
    <w:rsid w:val="427D0D48"/>
    <w:rsid w:val="427E418B"/>
    <w:rsid w:val="42952CB6"/>
    <w:rsid w:val="42A2D36D"/>
    <w:rsid w:val="42A3A817"/>
    <w:rsid w:val="42A44104"/>
    <w:rsid w:val="42AE30FB"/>
    <w:rsid w:val="42B3357E"/>
    <w:rsid w:val="42B4BB30"/>
    <w:rsid w:val="42BB29C8"/>
    <w:rsid w:val="42C56B82"/>
    <w:rsid w:val="42C835D8"/>
    <w:rsid w:val="42DE28A7"/>
    <w:rsid w:val="42DF2C29"/>
    <w:rsid w:val="42E353FA"/>
    <w:rsid w:val="42ED2018"/>
    <w:rsid w:val="42EFA3E0"/>
    <w:rsid w:val="42FD79B0"/>
    <w:rsid w:val="4309931E"/>
    <w:rsid w:val="4311C1E1"/>
    <w:rsid w:val="43184E94"/>
    <w:rsid w:val="431D9AF8"/>
    <w:rsid w:val="43229B18"/>
    <w:rsid w:val="43261C49"/>
    <w:rsid w:val="435977A1"/>
    <w:rsid w:val="435EF3E4"/>
    <w:rsid w:val="436E2C28"/>
    <w:rsid w:val="436FE52B"/>
    <w:rsid w:val="4388A780"/>
    <w:rsid w:val="4392A035"/>
    <w:rsid w:val="4394FCBA"/>
    <w:rsid w:val="4398A4C9"/>
    <w:rsid w:val="43A0CF8E"/>
    <w:rsid w:val="43A176B4"/>
    <w:rsid w:val="43A263D9"/>
    <w:rsid w:val="43B42465"/>
    <w:rsid w:val="43B4772A"/>
    <w:rsid w:val="43C0B7C4"/>
    <w:rsid w:val="43C4057D"/>
    <w:rsid w:val="43C86136"/>
    <w:rsid w:val="43C9787D"/>
    <w:rsid w:val="43CDA4F4"/>
    <w:rsid w:val="43D5302E"/>
    <w:rsid w:val="43DCF30B"/>
    <w:rsid w:val="43E14F7C"/>
    <w:rsid w:val="43EF626C"/>
    <w:rsid w:val="43F44D38"/>
    <w:rsid w:val="43FD29E8"/>
    <w:rsid w:val="4409546E"/>
    <w:rsid w:val="44169505"/>
    <w:rsid w:val="44180DBD"/>
    <w:rsid w:val="4419374A"/>
    <w:rsid w:val="4425EA22"/>
    <w:rsid w:val="44284163"/>
    <w:rsid w:val="442B7260"/>
    <w:rsid w:val="44469994"/>
    <w:rsid w:val="444C2536"/>
    <w:rsid w:val="444CA944"/>
    <w:rsid w:val="444EA55D"/>
    <w:rsid w:val="4454F481"/>
    <w:rsid w:val="44564E01"/>
    <w:rsid w:val="445B826F"/>
    <w:rsid w:val="44609E3B"/>
    <w:rsid w:val="4460BC48"/>
    <w:rsid w:val="447129E3"/>
    <w:rsid w:val="4481DEEE"/>
    <w:rsid w:val="44828704"/>
    <w:rsid w:val="44844515"/>
    <w:rsid w:val="44855819"/>
    <w:rsid w:val="448B2C04"/>
    <w:rsid w:val="44970C23"/>
    <w:rsid w:val="44A919C8"/>
    <w:rsid w:val="44BB0368"/>
    <w:rsid w:val="44BDFFAC"/>
    <w:rsid w:val="44CD4D05"/>
    <w:rsid w:val="44D1B330"/>
    <w:rsid w:val="44D8CBD4"/>
    <w:rsid w:val="44DA8430"/>
    <w:rsid w:val="44E394AE"/>
    <w:rsid w:val="44FA8470"/>
    <w:rsid w:val="44FDA838"/>
    <w:rsid w:val="451488FF"/>
    <w:rsid w:val="451AB178"/>
    <w:rsid w:val="451CFC37"/>
    <w:rsid w:val="4524F304"/>
    <w:rsid w:val="452A2341"/>
    <w:rsid w:val="452F5E3E"/>
    <w:rsid w:val="4540626A"/>
    <w:rsid w:val="454371DB"/>
    <w:rsid w:val="45557973"/>
    <w:rsid w:val="455A5AF3"/>
    <w:rsid w:val="455D578F"/>
    <w:rsid w:val="45691483"/>
    <w:rsid w:val="456E0D2A"/>
    <w:rsid w:val="4578A1AF"/>
    <w:rsid w:val="457CCA93"/>
    <w:rsid w:val="458F3C9F"/>
    <w:rsid w:val="4594DAA4"/>
    <w:rsid w:val="45999022"/>
    <w:rsid w:val="4599BBB6"/>
    <w:rsid w:val="459D8955"/>
    <w:rsid w:val="45AA8342"/>
    <w:rsid w:val="45AAF617"/>
    <w:rsid w:val="45C0DA19"/>
    <w:rsid w:val="45C0E1CA"/>
    <w:rsid w:val="45CC97D6"/>
    <w:rsid w:val="45DA4753"/>
    <w:rsid w:val="45DE8A58"/>
    <w:rsid w:val="45E43A73"/>
    <w:rsid w:val="45E608DE"/>
    <w:rsid w:val="45E7C55C"/>
    <w:rsid w:val="45FB8597"/>
    <w:rsid w:val="460C074D"/>
    <w:rsid w:val="461604C2"/>
    <w:rsid w:val="4617AB38"/>
    <w:rsid w:val="461FC5B5"/>
    <w:rsid w:val="4621C076"/>
    <w:rsid w:val="46249444"/>
    <w:rsid w:val="462514DF"/>
    <w:rsid w:val="462989F8"/>
    <w:rsid w:val="4631467C"/>
    <w:rsid w:val="46322C11"/>
    <w:rsid w:val="4639E3BF"/>
    <w:rsid w:val="4646532B"/>
    <w:rsid w:val="4646E473"/>
    <w:rsid w:val="464A22D9"/>
    <w:rsid w:val="4651BE5A"/>
    <w:rsid w:val="46546F9D"/>
    <w:rsid w:val="46576F96"/>
    <w:rsid w:val="465AC75B"/>
    <w:rsid w:val="46697FAA"/>
    <w:rsid w:val="46759FBA"/>
    <w:rsid w:val="4675BB01"/>
    <w:rsid w:val="468D23E8"/>
    <w:rsid w:val="468FCF90"/>
    <w:rsid w:val="46979C23"/>
    <w:rsid w:val="469E182C"/>
    <w:rsid w:val="46A005A3"/>
    <w:rsid w:val="46A7AA0F"/>
    <w:rsid w:val="46A7B134"/>
    <w:rsid w:val="46B86F38"/>
    <w:rsid w:val="46BB5DF8"/>
    <w:rsid w:val="46BBA939"/>
    <w:rsid w:val="46BCA596"/>
    <w:rsid w:val="46BEDDB6"/>
    <w:rsid w:val="46C409E2"/>
    <w:rsid w:val="46CD9C85"/>
    <w:rsid w:val="46D0282B"/>
    <w:rsid w:val="46DADEB6"/>
    <w:rsid w:val="46DD910B"/>
    <w:rsid w:val="46E27904"/>
    <w:rsid w:val="46E88B37"/>
    <w:rsid w:val="46EEE2BD"/>
    <w:rsid w:val="46F34660"/>
    <w:rsid w:val="46FEA69B"/>
    <w:rsid w:val="47286338"/>
    <w:rsid w:val="472AE362"/>
    <w:rsid w:val="472B71B7"/>
    <w:rsid w:val="47336038"/>
    <w:rsid w:val="4736F9C6"/>
    <w:rsid w:val="47465A9D"/>
    <w:rsid w:val="47469A5F"/>
    <w:rsid w:val="474F1B3E"/>
    <w:rsid w:val="47573DAF"/>
    <w:rsid w:val="47601869"/>
    <w:rsid w:val="4762226F"/>
    <w:rsid w:val="47653E42"/>
    <w:rsid w:val="4766096D"/>
    <w:rsid w:val="476C5E4A"/>
    <w:rsid w:val="476D4647"/>
    <w:rsid w:val="4773569F"/>
    <w:rsid w:val="4778D557"/>
    <w:rsid w:val="477CA115"/>
    <w:rsid w:val="4787F945"/>
    <w:rsid w:val="479DF19B"/>
    <w:rsid w:val="47A73829"/>
    <w:rsid w:val="47AA361C"/>
    <w:rsid w:val="47AE4F59"/>
    <w:rsid w:val="47B873F7"/>
    <w:rsid w:val="47B91882"/>
    <w:rsid w:val="47CC09B0"/>
    <w:rsid w:val="47DE90A5"/>
    <w:rsid w:val="47E01A88"/>
    <w:rsid w:val="47E22E31"/>
    <w:rsid w:val="47E39F60"/>
    <w:rsid w:val="47E4D865"/>
    <w:rsid w:val="47EFD885"/>
    <w:rsid w:val="47EFFC45"/>
    <w:rsid w:val="47F6A1F2"/>
    <w:rsid w:val="47FD9D66"/>
    <w:rsid w:val="47FE896C"/>
    <w:rsid w:val="4804AC3B"/>
    <w:rsid w:val="480ED1F2"/>
    <w:rsid w:val="48149432"/>
    <w:rsid w:val="4818268E"/>
    <w:rsid w:val="481B719F"/>
    <w:rsid w:val="481C157D"/>
    <w:rsid w:val="48298234"/>
    <w:rsid w:val="482A1FCA"/>
    <w:rsid w:val="482C8B10"/>
    <w:rsid w:val="482D9871"/>
    <w:rsid w:val="48308202"/>
    <w:rsid w:val="48361B87"/>
    <w:rsid w:val="483E1F61"/>
    <w:rsid w:val="4840C8CD"/>
    <w:rsid w:val="4842157B"/>
    <w:rsid w:val="485A7FB8"/>
    <w:rsid w:val="485F6015"/>
    <w:rsid w:val="486BB20C"/>
    <w:rsid w:val="4875D7EA"/>
    <w:rsid w:val="487745B6"/>
    <w:rsid w:val="488BED86"/>
    <w:rsid w:val="488DC92F"/>
    <w:rsid w:val="4896C3D2"/>
    <w:rsid w:val="48A13DC7"/>
    <w:rsid w:val="48A538E7"/>
    <w:rsid w:val="48A57CBB"/>
    <w:rsid w:val="48ABA2BA"/>
    <w:rsid w:val="48AD0CD6"/>
    <w:rsid w:val="48AFD220"/>
    <w:rsid w:val="48C90892"/>
    <w:rsid w:val="48D38F39"/>
    <w:rsid w:val="48DDF83F"/>
    <w:rsid w:val="48E14B72"/>
    <w:rsid w:val="4900FC6C"/>
    <w:rsid w:val="4907DB61"/>
    <w:rsid w:val="4909ACB5"/>
    <w:rsid w:val="490A0BEC"/>
    <w:rsid w:val="4911D9CF"/>
    <w:rsid w:val="49120537"/>
    <w:rsid w:val="4914CC34"/>
    <w:rsid w:val="4915C517"/>
    <w:rsid w:val="492EC873"/>
    <w:rsid w:val="49307483"/>
    <w:rsid w:val="4940D708"/>
    <w:rsid w:val="495829E2"/>
    <w:rsid w:val="49598455"/>
    <w:rsid w:val="495DED6E"/>
    <w:rsid w:val="496707FF"/>
    <w:rsid w:val="497E14FF"/>
    <w:rsid w:val="49894160"/>
    <w:rsid w:val="4990B692"/>
    <w:rsid w:val="4992B4B1"/>
    <w:rsid w:val="4999BD7A"/>
    <w:rsid w:val="499BE228"/>
    <w:rsid w:val="499C5D37"/>
    <w:rsid w:val="49A07F5B"/>
    <w:rsid w:val="49A59417"/>
    <w:rsid w:val="49B5C225"/>
    <w:rsid w:val="49BD64B9"/>
    <w:rsid w:val="49BE5282"/>
    <w:rsid w:val="49DB636D"/>
    <w:rsid w:val="49E44C65"/>
    <w:rsid w:val="49FCE893"/>
    <w:rsid w:val="4A02CAC7"/>
    <w:rsid w:val="4A049683"/>
    <w:rsid w:val="4A05D281"/>
    <w:rsid w:val="4A0BA8AB"/>
    <w:rsid w:val="4A1D4238"/>
    <w:rsid w:val="4A1E09BD"/>
    <w:rsid w:val="4A1E2CB7"/>
    <w:rsid w:val="4A1F8865"/>
    <w:rsid w:val="4A33CA2E"/>
    <w:rsid w:val="4A47BF88"/>
    <w:rsid w:val="4A4E63A2"/>
    <w:rsid w:val="4A50DF0E"/>
    <w:rsid w:val="4A592A39"/>
    <w:rsid w:val="4A6626A5"/>
    <w:rsid w:val="4A69389C"/>
    <w:rsid w:val="4A6BD995"/>
    <w:rsid w:val="4A6C36A8"/>
    <w:rsid w:val="4A73B3CD"/>
    <w:rsid w:val="4A7DE4AF"/>
    <w:rsid w:val="4A8ECEAE"/>
    <w:rsid w:val="4A91583A"/>
    <w:rsid w:val="4A929C47"/>
    <w:rsid w:val="4A9849A5"/>
    <w:rsid w:val="4AAC03A5"/>
    <w:rsid w:val="4AB4A493"/>
    <w:rsid w:val="4AB86A46"/>
    <w:rsid w:val="4AB96E5D"/>
    <w:rsid w:val="4AC2A5C8"/>
    <w:rsid w:val="4ACD5D8F"/>
    <w:rsid w:val="4AD6D179"/>
    <w:rsid w:val="4ADCEB8F"/>
    <w:rsid w:val="4AE84B7E"/>
    <w:rsid w:val="4AEA54DC"/>
    <w:rsid w:val="4AEB70F7"/>
    <w:rsid w:val="4AF19939"/>
    <w:rsid w:val="4AF2A84E"/>
    <w:rsid w:val="4AF3BC61"/>
    <w:rsid w:val="4AF72229"/>
    <w:rsid w:val="4B09AE06"/>
    <w:rsid w:val="4B1B255C"/>
    <w:rsid w:val="4B2C9B60"/>
    <w:rsid w:val="4B2D98B1"/>
    <w:rsid w:val="4B38A34B"/>
    <w:rsid w:val="4B434934"/>
    <w:rsid w:val="4B47BBF7"/>
    <w:rsid w:val="4B4DB071"/>
    <w:rsid w:val="4B52A7A8"/>
    <w:rsid w:val="4B564241"/>
    <w:rsid w:val="4B607FE5"/>
    <w:rsid w:val="4B64F276"/>
    <w:rsid w:val="4B68757C"/>
    <w:rsid w:val="4B6D5FF6"/>
    <w:rsid w:val="4B73C098"/>
    <w:rsid w:val="4B76C0F0"/>
    <w:rsid w:val="4B7E1379"/>
    <w:rsid w:val="4B83E1AA"/>
    <w:rsid w:val="4B894F4C"/>
    <w:rsid w:val="4B8A6087"/>
    <w:rsid w:val="4B902465"/>
    <w:rsid w:val="4B90B9EC"/>
    <w:rsid w:val="4B94CB01"/>
    <w:rsid w:val="4B9D5C98"/>
    <w:rsid w:val="4B9D6D86"/>
    <w:rsid w:val="4B9E969C"/>
    <w:rsid w:val="4BB60923"/>
    <w:rsid w:val="4BBE8D80"/>
    <w:rsid w:val="4BC6A334"/>
    <w:rsid w:val="4BD3C86C"/>
    <w:rsid w:val="4BD79773"/>
    <w:rsid w:val="4BE9B10D"/>
    <w:rsid w:val="4BF1CE17"/>
    <w:rsid w:val="4C04DBF5"/>
    <w:rsid w:val="4C14ACC5"/>
    <w:rsid w:val="4C17248F"/>
    <w:rsid w:val="4C1BCA9F"/>
    <w:rsid w:val="4C225C92"/>
    <w:rsid w:val="4C37B447"/>
    <w:rsid w:val="4C3BE483"/>
    <w:rsid w:val="4C4605AE"/>
    <w:rsid w:val="4C5CDCBA"/>
    <w:rsid w:val="4C615334"/>
    <w:rsid w:val="4C74A771"/>
    <w:rsid w:val="4C74DA78"/>
    <w:rsid w:val="4C7DB5A2"/>
    <w:rsid w:val="4C7EBBBF"/>
    <w:rsid w:val="4C7F1F09"/>
    <w:rsid w:val="4C800609"/>
    <w:rsid w:val="4C868FD4"/>
    <w:rsid w:val="4C90F54E"/>
    <w:rsid w:val="4C94E530"/>
    <w:rsid w:val="4C95C204"/>
    <w:rsid w:val="4C9FF25D"/>
    <w:rsid w:val="4CA605EF"/>
    <w:rsid w:val="4CAF63FD"/>
    <w:rsid w:val="4CBF5F8E"/>
    <w:rsid w:val="4CC33B64"/>
    <w:rsid w:val="4CECF163"/>
    <w:rsid w:val="4CEFA995"/>
    <w:rsid w:val="4CF7360E"/>
    <w:rsid w:val="4CF7A99D"/>
    <w:rsid w:val="4CF9E829"/>
    <w:rsid w:val="4D03E3F4"/>
    <w:rsid w:val="4D0DD990"/>
    <w:rsid w:val="4D12360B"/>
    <w:rsid w:val="4D14ED8C"/>
    <w:rsid w:val="4D1C2A25"/>
    <w:rsid w:val="4D1F57EB"/>
    <w:rsid w:val="4D340C42"/>
    <w:rsid w:val="4D376058"/>
    <w:rsid w:val="4D3A7747"/>
    <w:rsid w:val="4D418F6A"/>
    <w:rsid w:val="4D46DA11"/>
    <w:rsid w:val="4D4A7B4A"/>
    <w:rsid w:val="4D50DFEF"/>
    <w:rsid w:val="4D676B37"/>
    <w:rsid w:val="4D67F072"/>
    <w:rsid w:val="4D793FA5"/>
    <w:rsid w:val="4D799214"/>
    <w:rsid w:val="4D8A5EF6"/>
    <w:rsid w:val="4D8E5C70"/>
    <w:rsid w:val="4D95AC66"/>
    <w:rsid w:val="4DB0F506"/>
    <w:rsid w:val="4DB52471"/>
    <w:rsid w:val="4DB6E22D"/>
    <w:rsid w:val="4DBB96B4"/>
    <w:rsid w:val="4DC25576"/>
    <w:rsid w:val="4DC259BE"/>
    <w:rsid w:val="4DC5E6E7"/>
    <w:rsid w:val="4DD8366E"/>
    <w:rsid w:val="4DE26938"/>
    <w:rsid w:val="4DE41424"/>
    <w:rsid w:val="4DF24AD2"/>
    <w:rsid w:val="4DFA001C"/>
    <w:rsid w:val="4DFAB41A"/>
    <w:rsid w:val="4DFE3C03"/>
    <w:rsid w:val="4E0987CB"/>
    <w:rsid w:val="4E0D4753"/>
    <w:rsid w:val="4E0E5592"/>
    <w:rsid w:val="4E241122"/>
    <w:rsid w:val="4E291FAF"/>
    <w:rsid w:val="4E373248"/>
    <w:rsid w:val="4E3FA062"/>
    <w:rsid w:val="4E4F6795"/>
    <w:rsid w:val="4E61F08A"/>
    <w:rsid w:val="4E68C7FB"/>
    <w:rsid w:val="4E6F5356"/>
    <w:rsid w:val="4E73DDB6"/>
    <w:rsid w:val="4E7504F9"/>
    <w:rsid w:val="4E7BF05E"/>
    <w:rsid w:val="4E86377B"/>
    <w:rsid w:val="4E8CE43B"/>
    <w:rsid w:val="4E9831C5"/>
    <w:rsid w:val="4E9935B5"/>
    <w:rsid w:val="4E99715E"/>
    <w:rsid w:val="4EA45BA4"/>
    <w:rsid w:val="4EA8794E"/>
    <w:rsid w:val="4EABB3F3"/>
    <w:rsid w:val="4EB140F8"/>
    <w:rsid w:val="4EB593D8"/>
    <w:rsid w:val="4EBB197E"/>
    <w:rsid w:val="4EBBE3BE"/>
    <w:rsid w:val="4ED3A1B9"/>
    <w:rsid w:val="4ED64055"/>
    <w:rsid w:val="4ED98DEB"/>
    <w:rsid w:val="4EE847AC"/>
    <w:rsid w:val="4EF006AE"/>
    <w:rsid w:val="4EF1B4E5"/>
    <w:rsid w:val="4EF4E379"/>
    <w:rsid w:val="4EF76600"/>
    <w:rsid w:val="4EFD4D84"/>
    <w:rsid w:val="4F026519"/>
    <w:rsid w:val="4F02F50F"/>
    <w:rsid w:val="4F0A3C9C"/>
    <w:rsid w:val="4F0B57FB"/>
    <w:rsid w:val="4F0F6CD0"/>
    <w:rsid w:val="4F0FB382"/>
    <w:rsid w:val="4F11C538"/>
    <w:rsid w:val="4F141846"/>
    <w:rsid w:val="4F15DAD2"/>
    <w:rsid w:val="4F2443B5"/>
    <w:rsid w:val="4F36953D"/>
    <w:rsid w:val="4F36E3A7"/>
    <w:rsid w:val="4F4B3FD6"/>
    <w:rsid w:val="4F4BE5DD"/>
    <w:rsid w:val="4F4F45B2"/>
    <w:rsid w:val="4F53CEC7"/>
    <w:rsid w:val="4F58F77C"/>
    <w:rsid w:val="4F5EE5AE"/>
    <w:rsid w:val="4F61FCA4"/>
    <w:rsid w:val="4F669A7B"/>
    <w:rsid w:val="4F68942A"/>
    <w:rsid w:val="4F7B8B57"/>
    <w:rsid w:val="4F85C480"/>
    <w:rsid w:val="4F9BDF47"/>
    <w:rsid w:val="4F9C989C"/>
    <w:rsid w:val="4F9D48B4"/>
    <w:rsid w:val="4FA44F72"/>
    <w:rsid w:val="4FA47703"/>
    <w:rsid w:val="4FA521BD"/>
    <w:rsid w:val="4FAF13EC"/>
    <w:rsid w:val="4FB13A7A"/>
    <w:rsid w:val="4FB8A725"/>
    <w:rsid w:val="4FBC015A"/>
    <w:rsid w:val="4FC3B11D"/>
    <w:rsid w:val="4FC3E54D"/>
    <w:rsid w:val="4FC6AC5E"/>
    <w:rsid w:val="4FC835F9"/>
    <w:rsid w:val="4FD639BD"/>
    <w:rsid w:val="4FD9193D"/>
    <w:rsid w:val="4FDDBFE7"/>
    <w:rsid w:val="4FE952A9"/>
    <w:rsid w:val="4FE9A93A"/>
    <w:rsid w:val="4FEE52A5"/>
    <w:rsid w:val="4FF016C7"/>
    <w:rsid w:val="4FFBFF8F"/>
    <w:rsid w:val="4FFEA783"/>
    <w:rsid w:val="5004B94D"/>
    <w:rsid w:val="5016383B"/>
    <w:rsid w:val="501F988F"/>
    <w:rsid w:val="502C0122"/>
    <w:rsid w:val="502C41C3"/>
    <w:rsid w:val="502F909F"/>
    <w:rsid w:val="5033A4DA"/>
    <w:rsid w:val="5040B894"/>
    <w:rsid w:val="5052E621"/>
    <w:rsid w:val="505FC53A"/>
    <w:rsid w:val="5068D098"/>
    <w:rsid w:val="50705409"/>
    <w:rsid w:val="5070C85A"/>
    <w:rsid w:val="50714E92"/>
    <w:rsid w:val="50730C0A"/>
    <w:rsid w:val="509537AD"/>
    <w:rsid w:val="509A4FB1"/>
    <w:rsid w:val="509F65FE"/>
    <w:rsid w:val="50A1D026"/>
    <w:rsid w:val="50A52CD4"/>
    <w:rsid w:val="50AACDC8"/>
    <w:rsid w:val="50B0809B"/>
    <w:rsid w:val="50C53CC7"/>
    <w:rsid w:val="50E0F1E7"/>
    <w:rsid w:val="50E2AD7D"/>
    <w:rsid w:val="50F642FA"/>
    <w:rsid w:val="50F7BAD5"/>
    <w:rsid w:val="50FDF224"/>
    <w:rsid w:val="510A00B6"/>
    <w:rsid w:val="5111FA8B"/>
    <w:rsid w:val="5117E995"/>
    <w:rsid w:val="511DB367"/>
    <w:rsid w:val="511EBE14"/>
    <w:rsid w:val="511FC13B"/>
    <w:rsid w:val="5124D04F"/>
    <w:rsid w:val="512D4CF0"/>
    <w:rsid w:val="51341CF5"/>
    <w:rsid w:val="514026BD"/>
    <w:rsid w:val="514A1702"/>
    <w:rsid w:val="514A7633"/>
    <w:rsid w:val="515F011B"/>
    <w:rsid w:val="516C0F0F"/>
    <w:rsid w:val="516C2172"/>
    <w:rsid w:val="517BBA23"/>
    <w:rsid w:val="51805CC2"/>
    <w:rsid w:val="51831FF8"/>
    <w:rsid w:val="518CC0ED"/>
    <w:rsid w:val="51979CCC"/>
    <w:rsid w:val="51B8A5F4"/>
    <w:rsid w:val="51BE9132"/>
    <w:rsid w:val="51C420AF"/>
    <w:rsid w:val="51C7C2E9"/>
    <w:rsid w:val="51CA8518"/>
    <w:rsid w:val="51D45B8E"/>
    <w:rsid w:val="51F0D3D6"/>
    <w:rsid w:val="51F163FA"/>
    <w:rsid w:val="51F5791D"/>
    <w:rsid w:val="51FE82BB"/>
    <w:rsid w:val="5209AE52"/>
    <w:rsid w:val="520ED9FE"/>
    <w:rsid w:val="521A131E"/>
    <w:rsid w:val="52226D1A"/>
    <w:rsid w:val="522C649C"/>
    <w:rsid w:val="523363ED"/>
    <w:rsid w:val="5237A755"/>
    <w:rsid w:val="5239B6D9"/>
    <w:rsid w:val="5243DB67"/>
    <w:rsid w:val="52455460"/>
    <w:rsid w:val="52521EA0"/>
    <w:rsid w:val="525E07F4"/>
    <w:rsid w:val="5274125B"/>
    <w:rsid w:val="529B30CA"/>
    <w:rsid w:val="529EBA99"/>
    <w:rsid w:val="52A39746"/>
    <w:rsid w:val="52B51AB6"/>
    <w:rsid w:val="52B77EC6"/>
    <w:rsid w:val="52C346B8"/>
    <w:rsid w:val="52D2317A"/>
    <w:rsid w:val="52DDA07E"/>
    <w:rsid w:val="52DDC4D8"/>
    <w:rsid w:val="52F2D774"/>
    <w:rsid w:val="52FEA3B1"/>
    <w:rsid w:val="52FF011D"/>
    <w:rsid w:val="5300C33E"/>
    <w:rsid w:val="53073E70"/>
    <w:rsid w:val="530FED66"/>
    <w:rsid w:val="53304EB9"/>
    <w:rsid w:val="53322B85"/>
    <w:rsid w:val="5337D633"/>
    <w:rsid w:val="5338CFB5"/>
    <w:rsid w:val="533DD66D"/>
    <w:rsid w:val="533E3237"/>
    <w:rsid w:val="5347C854"/>
    <w:rsid w:val="534907A8"/>
    <w:rsid w:val="534EDA20"/>
    <w:rsid w:val="5350DCA0"/>
    <w:rsid w:val="5356424C"/>
    <w:rsid w:val="535A3CBE"/>
    <w:rsid w:val="535B82C5"/>
    <w:rsid w:val="536199DF"/>
    <w:rsid w:val="5370B2E3"/>
    <w:rsid w:val="5371B058"/>
    <w:rsid w:val="5373550C"/>
    <w:rsid w:val="537DA00C"/>
    <w:rsid w:val="53855677"/>
    <w:rsid w:val="5389E01C"/>
    <w:rsid w:val="5394CB92"/>
    <w:rsid w:val="539D6CB7"/>
    <w:rsid w:val="53A4513C"/>
    <w:rsid w:val="53AB3597"/>
    <w:rsid w:val="53B6387A"/>
    <w:rsid w:val="53B6D87C"/>
    <w:rsid w:val="53C19E69"/>
    <w:rsid w:val="53CA9FEB"/>
    <w:rsid w:val="53DB6D29"/>
    <w:rsid w:val="53F0CC4F"/>
    <w:rsid w:val="53F0F4EB"/>
    <w:rsid w:val="53F1CADB"/>
    <w:rsid w:val="53F5D99E"/>
    <w:rsid w:val="53F8E340"/>
    <w:rsid w:val="5405962F"/>
    <w:rsid w:val="541A9BA3"/>
    <w:rsid w:val="5435E905"/>
    <w:rsid w:val="54367E3F"/>
    <w:rsid w:val="543D1831"/>
    <w:rsid w:val="5444188B"/>
    <w:rsid w:val="54445AE3"/>
    <w:rsid w:val="544CC0EB"/>
    <w:rsid w:val="544F287A"/>
    <w:rsid w:val="5467F2F3"/>
    <w:rsid w:val="546E149C"/>
    <w:rsid w:val="5477B2D5"/>
    <w:rsid w:val="547EF1EE"/>
    <w:rsid w:val="548D184B"/>
    <w:rsid w:val="5494635E"/>
    <w:rsid w:val="54A86538"/>
    <w:rsid w:val="54AAB8F2"/>
    <w:rsid w:val="54CE15E2"/>
    <w:rsid w:val="54D5C9BE"/>
    <w:rsid w:val="54E20D8C"/>
    <w:rsid w:val="54EC0345"/>
    <w:rsid w:val="54EEE909"/>
    <w:rsid w:val="5504B03E"/>
    <w:rsid w:val="550A74DA"/>
    <w:rsid w:val="550B32D1"/>
    <w:rsid w:val="5510BAEC"/>
    <w:rsid w:val="5515DDC7"/>
    <w:rsid w:val="553087D7"/>
    <w:rsid w:val="5531D506"/>
    <w:rsid w:val="553869C3"/>
    <w:rsid w:val="554EEDC7"/>
    <w:rsid w:val="55572393"/>
    <w:rsid w:val="555BA00C"/>
    <w:rsid w:val="5561E412"/>
    <w:rsid w:val="556DED66"/>
    <w:rsid w:val="5574DED3"/>
    <w:rsid w:val="55759734"/>
    <w:rsid w:val="55781DCD"/>
    <w:rsid w:val="557A2EA3"/>
    <w:rsid w:val="558F1B6F"/>
    <w:rsid w:val="55948962"/>
    <w:rsid w:val="5594AF0B"/>
    <w:rsid w:val="559BA281"/>
    <w:rsid w:val="55AC920F"/>
    <w:rsid w:val="55B2E2A2"/>
    <w:rsid w:val="55BEDD92"/>
    <w:rsid w:val="55D1F9ED"/>
    <w:rsid w:val="55D43758"/>
    <w:rsid w:val="55DA6490"/>
    <w:rsid w:val="55EEA0F5"/>
    <w:rsid w:val="56067003"/>
    <w:rsid w:val="560CF8F6"/>
    <w:rsid w:val="561C396E"/>
    <w:rsid w:val="563B548F"/>
    <w:rsid w:val="56421026"/>
    <w:rsid w:val="564A4F33"/>
    <w:rsid w:val="565AB0C7"/>
    <w:rsid w:val="56683C1C"/>
    <w:rsid w:val="566EBF9C"/>
    <w:rsid w:val="568FAF47"/>
    <w:rsid w:val="569899FD"/>
    <w:rsid w:val="56A5CB87"/>
    <w:rsid w:val="56AC8146"/>
    <w:rsid w:val="56ACCCA3"/>
    <w:rsid w:val="56C0645B"/>
    <w:rsid w:val="56C1B7BF"/>
    <w:rsid w:val="56D86E19"/>
    <w:rsid w:val="56DB407C"/>
    <w:rsid w:val="56DF5962"/>
    <w:rsid w:val="56E9202C"/>
    <w:rsid w:val="56F27BF1"/>
    <w:rsid w:val="56F54765"/>
    <w:rsid w:val="56F881D3"/>
    <w:rsid w:val="56FA93B1"/>
    <w:rsid w:val="56FB1D9A"/>
    <w:rsid w:val="56FEEB28"/>
    <w:rsid w:val="5708229C"/>
    <w:rsid w:val="570D4B54"/>
    <w:rsid w:val="571EC404"/>
    <w:rsid w:val="57264C92"/>
    <w:rsid w:val="572B1BFD"/>
    <w:rsid w:val="5734D9BF"/>
    <w:rsid w:val="573B100F"/>
    <w:rsid w:val="574A5BCF"/>
    <w:rsid w:val="5752905E"/>
    <w:rsid w:val="5757DA8E"/>
    <w:rsid w:val="57674515"/>
    <w:rsid w:val="5768365C"/>
    <w:rsid w:val="576D0063"/>
    <w:rsid w:val="576D1514"/>
    <w:rsid w:val="576D28F1"/>
    <w:rsid w:val="576E4BAD"/>
    <w:rsid w:val="577B83CE"/>
    <w:rsid w:val="577D19BE"/>
    <w:rsid w:val="577D1ABD"/>
    <w:rsid w:val="57853AD7"/>
    <w:rsid w:val="57883EEF"/>
    <w:rsid w:val="579167DE"/>
    <w:rsid w:val="57927F9D"/>
    <w:rsid w:val="57A8C26C"/>
    <w:rsid w:val="57AFD171"/>
    <w:rsid w:val="57B161EF"/>
    <w:rsid w:val="57B55ADC"/>
    <w:rsid w:val="57C0FF6D"/>
    <w:rsid w:val="57C6ED9A"/>
    <w:rsid w:val="57CDD9A7"/>
    <w:rsid w:val="57D2E3E3"/>
    <w:rsid w:val="57D8C487"/>
    <w:rsid w:val="57DFAA60"/>
    <w:rsid w:val="57E53F80"/>
    <w:rsid w:val="57ED9BC6"/>
    <w:rsid w:val="57F1221C"/>
    <w:rsid w:val="57F3B75C"/>
    <w:rsid w:val="5803FE0F"/>
    <w:rsid w:val="5806644E"/>
    <w:rsid w:val="5807FD33"/>
    <w:rsid w:val="580C9C2B"/>
    <w:rsid w:val="5822AA4D"/>
    <w:rsid w:val="5829E04B"/>
    <w:rsid w:val="582E8AA9"/>
    <w:rsid w:val="58353BB7"/>
    <w:rsid w:val="5851191D"/>
    <w:rsid w:val="58514779"/>
    <w:rsid w:val="58576DCE"/>
    <w:rsid w:val="5860459F"/>
    <w:rsid w:val="5870DB78"/>
    <w:rsid w:val="5872D40B"/>
    <w:rsid w:val="58760C11"/>
    <w:rsid w:val="58818B06"/>
    <w:rsid w:val="5882B116"/>
    <w:rsid w:val="58881B82"/>
    <w:rsid w:val="5896D9BD"/>
    <w:rsid w:val="58A3D461"/>
    <w:rsid w:val="58AAF4F9"/>
    <w:rsid w:val="58C2B3C1"/>
    <w:rsid w:val="58E5CDD1"/>
    <w:rsid w:val="58F662BA"/>
    <w:rsid w:val="58F6E148"/>
    <w:rsid w:val="58F75B8B"/>
    <w:rsid w:val="5903ADAE"/>
    <w:rsid w:val="592BB213"/>
    <w:rsid w:val="59356DAB"/>
    <w:rsid w:val="593970C1"/>
    <w:rsid w:val="59457A7B"/>
    <w:rsid w:val="59473D9C"/>
    <w:rsid w:val="594A3431"/>
    <w:rsid w:val="594FB939"/>
    <w:rsid w:val="5950BE41"/>
    <w:rsid w:val="595B827A"/>
    <w:rsid w:val="596AB547"/>
    <w:rsid w:val="597149F4"/>
    <w:rsid w:val="5981684B"/>
    <w:rsid w:val="59823188"/>
    <w:rsid w:val="598921BE"/>
    <w:rsid w:val="59911574"/>
    <w:rsid w:val="59918739"/>
    <w:rsid w:val="59942EAF"/>
    <w:rsid w:val="599561C9"/>
    <w:rsid w:val="5995BE79"/>
    <w:rsid w:val="5998348F"/>
    <w:rsid w:val="59985F09"/>
    <w:rsid w:val="599AC583"/>
    <w:rsid w:val="59A106B9"/>
    <w:rsid w:val="59BA96EF"/>
    <w:rsid w:val="59D29119"/>
    <w:rsid w:val="59D41F4F"/>
    <w:rsid w:val="59E8E758"/>
    <w:rsid w:val="59E973A6"/>
    <w:rsid w:val="59EFDB03"/>
    <w:rsid w:val="5A03691D"/>
    <w:rsid w:val="5A101703"/>
    <w:rsid w:val="5A11A0C1"/>
    <w:rsid w:val="5A137B9F"/>
    <w:rsid w:val="5A170BA2"/>
    <w:rsid w:val="5A19238E"/>
    <w:rsid w:val="5A1BE8F0"/>
    <w:rsid w:val="5A250E44"/>
    <w:rsid w:val="5A2A0A09"/>
    <w:rsid w:val="5A2DA1F2"/>
    <w:rsid w:val="5A3C895C"/>
    <w:rsid w:val="5A48C812"/>
    <w:rsid w:val="5A4BD548"/>
    <w:rsid w:val="5A50EA72"/>
    <w:rsid w:val="5A5C6404"/>
    <w:rsid w:val="5A6C22CB"/>
    <w:rsid w:val="5A8D0284"/>
    <w:rsid w:val="5A9C060E"/>
    <w:rsid w:val="5AA38130"/>
    <w:rsid w:val="5ABBFEDD"/>
    <w:rsid w:val="5ABED0D3"/>
    <w:rsid w:val="5AC407F5"/>
    <w:rsid w:val="5ACA7921"/>
    <w:rsid w:val="5ACDC45F"/>
    <w:rsid w:val="5AD2B3AE"/>
    <w:rsid w:val="5AD3B38A"/>
    <w:rsid w:val="5AEF8684"/>
    <w:rsid w:val="5AF4ED53"/>
    <w:rsid w:val="5AF7712A"/>
    <w:rsid w:val="5AF93C50"/>
    <w:rsid w:val="5AFAF2D8"/>
    <w:rsid w:val="5AFF7063"/>
    <w:rsid w:val="5B031B3E"/>
    <w:rsid w:val="5B049158"/>
    <w:rsid w:val="5B114199"/>
    <w:rsid w:val="5B170EAA"/>
    <w:rsid w:val="5B18B27F"/>
    <w:rsid w:val="5B19FA08"/>
    <w:rsid w:val="5B2B22BD"/>
    <w:rsid w:val="5B39F44F"/>
    <w:rsid w:val="5B40400F"/>
    <w:rsid w:val="5B408560"/>
    <w:rsid w:val="5B48E004"/>
    <w:rsid w:val="5B4E0958"/>
    <w:rsid w:val="5B669DE8"/>
    <w:rsid w:val="5B7D6709"/>
    <w:rsid w:val="5B86FF37"/>
    <w:rsid w:val="5B949681"/>
    <w:rsid w:val="5B9EED1B"/>
    <w:rsid w:val="5B9F995A"/>
    <w:rsid w:val="5BB8F206"/>
    <w:rsid w:val="5BC1AC9F"/>
    <w:rsid w:val="5BD77286"/>
    <w:rsid w:val="5BD7D64C"/>
    <w:rsid w:val="5BF5CC3B"/>
    <w:rsid w:val="5C0504DB"/>
    <w:rsid w:val="5C0F8714"/>
    <w:rsid w:val="5C1CA10D"/>
    <w:rsid w:val="5C2043F3"/>
    <w:rsid w:val="5C310443"/>
    <w:rsid w:val="5C34708D"/>
    <w:rsid w:val="5C428814"/>
    <w:rsid w:val="5C45148D"/>
    <w:rsid w:val="5C4C25EA"/>
    <w:rsid w:val="5C50DCFA"/>
    <w:rsid w:val="5C5130A2"/>
    <w:rsid w:val="5C5B9108"/>
    <w:rsid w:val="5C5EB583"/>
    <w:rsid w:val="5C697DAF"/>
    <w:rsid w:val="5C6A49E7"/>
    <w:rsid w:val="5C84B203"/>
    <w:rsid w:val="5C84B4E2"/>
    <w:rsid w:val="5C8889EB"/>
    <w:rsid w:val="5C8D4D6A"/>
    <w:rsid w:val="5C931FB5"/>
    <w:rsid w:val="5C9481CF"/>
    <w:rsid w:val="5C98DF87"/>
    <w:rsid w:val="5C9E3D46"/>
    <w:rsid w:val="5CA6F88B"/>
    <w:rsid w:val="5CB0A8FE"/>
    <w:rsid w:val="5CB1A570"/>
    <w:rsid w:val="5CB2BFC1"/>
    <w:rsid w:val="5CB568C4"/>
    <w:rsid w:val="5CC6C738"/>
    <w:rsid w:val="5CC8A6FD"/>
    <w:rsid w:val="5CCB0B5E"/>
    <w:rsid w:val="5CD00F57"/>
    <w:rsid w:val="5CD68D49"/>
    <w:rsid w:val="5CE0DEB2"/>
    <w:rsid w:val="5CE39C89"/>
    <w:rsid w:val="5CE560E5"/>
    <w:rsid w:val="5CED1584"/>
    <w:rsid w:val="5CF263B7"/>
    <w:rsid w:val="5CF2D6AC"/>
    <w:rsid w:val="5CF6B6D4"/>
    <w:rsid w:val="5CF87DE5"/>
    <w:rsid w:val="5CF974D0"/>
    <w:rsid w:val="5CFA2074"/>
    <w:rsid w:val="5CFA7C02"/>
    <w:rsid w:val="5D0FC82D"/>
    <w:rsid w:val="5D15DF4C"/>
    <w:rsid w:val="5D1D7881"/>
    <w:rsid w:val="5D20853A"/>
    <w:rsid w:val="5D213E46"/>
    <w:rsid w:val="5D2435C7"/>
    <w:rsid w:val="5D2AA351"/>
    <w:rsid w:val="5D34FF19"/>
    <w:rsid w:val="5D3639AB"/>
    <w:rsid w:val="5D3AD4A8"/>
    <w:rsid w:val="5D3C849F"/>
    <w:rsid w:val="5D426EE8"/>
    <w:rsid w:val="5D49AA93"/>
    <w:rsid w:val="5D501B07"/>
    <w:rsid w:val="5D559B70"/>
    <w:rsid w:val="5D5B298D"/>
    <w:rsid w:val="5D665DF5"/>
    <w:rsid w:val="5D6B492D"/>
    <w:rsid w:val="5D6E7812"/>
    <w:rsid w:val="5D7FAA6E"/>
    <w:rsid w:val="5D8B2120"/>
    <w:rsid w:val="5D9211BB"/>
    <w:rsid w:val="5D9299B4"/>
    <w:rsid w:val="5D96927C"/>
    <w:rsid w:val="5D9A2AD0"/>
    <w:rsid w:val="5D9F3AD2"/>
    <w:rsid w:val="5D9FFABB"/>
    <w:rsid w:val="5DA1ACE7"/>
    <w:rsid w:val="5DA290CE"/>
    <w:rsid w:val="5DA38B49"/>
    <w:rsid w:val="5DA6B4AE"/>
    <w:rsid w:val="5DAA42CB"/>
    <w:rsid w:val="5DACC651"/>
    <w:rsid w:val="5DB20F11"/>
    <w:rsid w:val="5DCA4DB1"/>
    <w:rsid w:val="5DCA7503"/>
    <w:rsid w:val="5DCBC204"/>
    <w:rsid w:val="5DD71C11"/>
    <w:rsid w:val="5DDF23F5"/>
    <w:rsid w:val="5DE24C8F"/>
    <w:rsid w:val="5DE72ABB"/>
    <w:rsid w:val="5DF050BB"/>
    <w:rsid w:val="5DF2A18A"/>
    <w:rsid w:val="5DF8405D"/>
    <w:rsid w:val="5E1EECB3"/>
    <w:rsid w:val="5E2F543C"/>
    <w:rsid w:val="5E312AB6"/>
    <w:rsid w:val="5E47EBCE"/>
    <w:rsid w:val="5E4A51E3"/>
    <w:rsid w:val="5E4DA808"/>
    <w:rsid w:val="5E5299B6"/>
    <w:rsid w:val="5E591F30"/>
    <w:rsid w:val="5E5EB0E7"/>
    <w:rsid w:val="5E633666"/>
    <w:rsid w:val="5E6763C8"/>
    <w:rsid w:val="5E67877B"/>
    <w:rsid w:val="5E7817FE"/>
    <w:rsid w:val="5E80B770"/>
    <w:rsid w:val="5E9147FD"/>
    <w:rsid w:val="5E926338"/>
    <w:rsid w:val="5E97E19D"/>
    <w:rsid w:val="5EA47CEE"/>
    <w:rsid w:val="5EA52DA3"/>
    <w:rsid w:val="5EA9C489"/>
    <w:rsid w:val="5EBAECC2"/>
    <w:rsid w:val="5EBB1108"/>
    <w:rsid w:val="5EC7BAF3"/>
    <w:rsid w:val="5EC821D4"/>
    <w:rsid w:val="5ECAE866"/>
    <w:rsid w:val="5EDA4C75"/>
    <w:rsid w:val="5EEC99F5"/>
    <w:rsid w:val="5EEFEF87"/>
    <w:rsid w:val="5EF01CE1"/>
    <w:rsid w:val="5EF27C23"/>
    <w:rsid w:val="5EF2D01A"/>
    <w:rsid w:val="5EF7E0EC"/>
    <w:rsid w:val="5EFD4B71"/>
    <w:rsid w:val="5F124D8F"/>
    <w:rsid w:val="5F246956"/>
    <w:rsid w:val="5F337514"/>
    <w:rsid w:val="5F3C1A85"/>
    <w:rsid w:val="5F4F8000"/>
    <w:rsid w:val="5F6811AC"/>
    <w:rsid w:val="5F739EBC"/>
    <w:rsid w:val="5F74CCC2"/>
    <w:rsid w:val="5F7645B6"/>
    <w:rsid w:val="5F7C48AE"/>
    <w:rsid w:val="5F8EBC3F"/>
    <w:rsid w:val="5F92E70E"/>
    <w:rsid w:val="5FA20D36"/>
    <w:rsid w:val="5FA43DD0"/>
    <w:rsid w:val="5FA87FB6"/>
    <w:rsid w:val="5FAB5532"/>
    <w:rsid w:val="5FB6E716"/>
    <w:rsid w:val="5FB8E847"/>
    <w:rsid w:val="5FB95225"/>
    <w:rsid w:val="5FB99C60"/>
    <w:rsid w:val="5FBB3332"/>
    <w:rsid w:val="5FBFADA7"/>
    <w:rsid w:val="5FD24BA5"/>
    <w:rsid w:val="5FDEF70F"/>
    <w:rsid w:val="5FE1A924"/>
    <w:rsid w:val="5FE9C27B"/>
    <w:rsid w:val="5FF2C25E"/>
    <w:rsid w:val="600C8F04"/>
    <w:rsid w:val="60143513"/>
    <w:rsid w:val="60243A35"/>
    <w:rsid w:val="60246AB2"/>
    <w:rsid w:val="602693B7"/>
    <w:rsid w:val="6028FE98"/>
    <w:rsid w:val="602AFFF1"/>
    <w:rsid w:val="602D9EC8"/>
    <w:rsid w:val="603B0797"/>
    <w:rsid w:val="603F6823"/>
    <w:rsid w:val="603FBBAA"/>
    <w:rsid w:val="60467FD6"/>
    <w:rsid w:val="604701C9"/>
    <w:rsid w:val="6048E149"/>
    <w:rsid w:val="6050627C"/>
    <w:rsid w:val="60541A5C"/>
    <w:rsid w:val="6065CF5B"/>
    <w:rsid w:val="606A6828"/>
    <w:rsid w:val="607261E6"/>
    <w:rsid w:val="60797F89"/>
    <w:rsid w:val="6079CA41"/>
    <w:rsid w:val="60852411"/>
    <w:rsid w:val="60861E5D"/>
    <w:rsid w:val="6097FEFD"/>
    <w:rsid w:val="609E2FF9"/>
    <w:rsid w:val="60B7C957"/>
    <w:rsid w:val="60BC3BD2"/>
    <w:rsid w:val="60C83A17"/>
    <w:rsid w:val="60CB7CED"/>
    <w:rsid w:val="60D89AC9"/>
    <w:rsid w:val="60DFC61A"/>
    <w:rsid w:val="60F7F4EE"/>
    <w:rsid w:val="60F8646A"/>
    <w:rsid w:val="61103FED"/>
    <w:rsid w:val="6114C5D0"/>
    <w:rsid w:val="611F8BB1"/>
    <w:rsid w:val="61225F96"/>
    <w:rsid w:val="612697EF"/>
    <w:rsid w:val="6128910B"/>
    <w:rsid w:val="612A5A68"/>
    <w:rsid w:val="612B115B"/>
    <w:rsid w:val="612D1624"/>
    <w:rsid w:val="61300B9C"/>
    <w:rsid w:val="613603C3"/>
    <w:rsid w:val="6137EE8F"/>
    <w:rsid w:val="61396BCA"/>
    <w:rsid w:val="61463C1D"/>
    <w:rsid w:val="615176E5"/>
    <w:rsid w:val="615821CC"/>
    <w:rsid w:val="615E5AB1"/>
    <w:rsid w:val="61645E19"/>
    <w:rsid w:val="6169B036"/>
    <w:rsid w:val="61829237"/>
    <w:rsid w:val="6186A2CE"/>
    <w:rsid w:val="6188F982"/>
    <w:rsid w:val="6190C643"/>
    <w:rsid w:val="61943DD8"/>
    <w:rsid w:val="619E977A"/>
    <w:rsid w:val="61A0A718"/>
    <w:rsid w:val="61A52507"/>
    <w:rsid w:val="61A72BE6"/>
    <w:rsid w:val="61AC2724"/>
    <w:rsid w:val="61AC593C"/>
    <w:rsid w:val="61B18A50"/>
    <w:rsid w:val="61BD6FF3"/>
    <w:rsid w:val="61C65F4D"/>
    <w:rsid w:val="61E00E46"/>
    <w:rsid w:val="61E1BD7B"/>
    <w:rsid w:val="61EB725A"/>
    <w:rsid w:val="61F00D29"/>
    <w:rsid w:val="61F33278"/>
    <w:rsid w:val="61FA23A9"/>
    <w:rsid w:val="61FF5D9C"/>
    <w:rsid w:val="62014BDC"/>
    <w:rsid w:val="6216A86B"/>
    <w:rsid w:val="621D7510"/>
    <w:rsid w:val="622BF75D"/>
    <w:rsid w:val="62386B1E"/>
    <w:rsid w:val="623EE5B4"/>
    <w:rsid w:val="623F9854"/>
    <w:rsid w:val="62479B14"/>
    <w:rsid w:val="6248F6B3"/>
    <w:rsid w:val="62502BF4"/>
    <w:rsid w:val="625A1D99"/>
    <w:rsid w:val="62626BF3"/>
    <w:rsid w:val="62667509"/>
    <w:rsid w:val="626D1600"/>
    <w:rsid w:val="62834132"/>
    <w:rsid w:val="6285C486"/>
    <w:rsid w:val="628C6AA1"/>
    <w:rsid w:val="6291D0CC"/>
    <w:rsid w:val="6293689E"/>
    <w:rsid w:val="629F5444"/>
    <w:rsid w:val="62A76F00"/>
    <w:rsid w:val="62B03068"/>
    <w:rsid w:val="62B421FC"/>
    <w:rsid w:val="62BFD325"/>
    <w:rsid w:val="62D1E697"/>
    <w:rsid w:val="62D555FF"/>
    <w:rsid w:val="62DB9663"/>
    <w:rsid w:val="62E1E4AE"/>
    <w:rsid w:val="6302F5C2"/>
    <w:rsid w:val="630BCD49"/>
    <w:rsid w:val="63132DF7"/>
    <w:rsid w:val="6317857F"/>
    <w:rsid w:val="6317B0F1"/>
    <w:rsid w:val="631ECA7B"/>
    <w:rsid w:val="632A4E43"/>
    <w:rsid w:val="632AA4E8"/>
    <w:rsid w:val="63371384"/>
    <w:rsid w:val="633B66BC"/>
    <w:rsid w:val="634E21C1"/>
    <w:rsid w:val="634EB3F7"/>
    <w:rsid w:val="63505B9E"/>
    <w:rsid w:val="63548768"/>
    <w:rsid w:val="635E5D22"/>
    <w:rsid w:val="6361F4F0"/>
    <w:rsid w:val="63642D00"/>
    <w:rsid w:val="6369A91C"/>
    <w:rsid w:val="63770026"/>
    <w:rsid w:val="63786C73"/>
    <w:rsid w:val="637B8821"/>
    <w:rsid w:val="6381AA27"/>
    <w:rsid w:val="6383C5F0"/>
    <w:rsid w:val="6389ADDE"/>
    <w:rsid w:val="639B9AFA"/>
    <w:rsid w:val="639DF178"/>
    <w:rsid w:val="639E822E"/>
    <w:rsid w:val="639F8E85"/>
    <w:rsid w:val="63A9D578"/>
    <w:rsid w:val="63B85D15"/>
    <w:rsid w:val="63C31F97"/>
    <w:rsid w:val="63C3B9B9"/>
    <w:rsid w:val="63C7B87A"/>
    <w:rsid w:val="63C8E0B2"/>
    <w:rsid w:val="63D81FF9"/>
    <w:rsid w:val="63E72C95"/>
    <w:rsid w:val="63FB3824"/>
    <w:rsid w:val="63FE65A5"/>
    <w:rsid w:val="6416B516"/>
    <w:rsid w:val="64292A85"/>
    <w:rsid w:val="6430B0E0"/>
    <w:rsid w:val="6448670C"/>
    <w:rsid w:val="644DDD98"/>
    <w:rsid w:val="644F33D7"/>
    <w:rsid w:val="64564DB8"/>
    <w:rsid w:val="646DCE30"/>
    <w:rsid w:val="647122FF"/>
    <w:rsid w:val="6476F077"/>
    <w:rsid w:val="648F18E4"/>
    <w:rsid w:val="648F8B56"/>
    <w:rsid w:val="6490A677"/>
    <w:rsid w:val="64912FC9"/>
    <w:rsid w:val="6491F21B"/>
    <w:rsid w:val="6494D231"/>
    <w:rsid w:val="649619F4"/>
    <w:rsid w:val="649C66C7"/>
    <w:rsid w:val="64A66FF4"/>
    <w:rsid w:val="64ACCB9A"/>
    <w:rsid w:val="64BE785A"/>
    <w:rsid w:val="64C30AB4"/>
    <w:rsid w:val="64CBAA9A"/>
    <w:rsid w:val="64D33100"/>
    <w:rsid w:val="64D37565"/>
    <w:rsid w:val="64D94938"/>
    <w:rsid w:val="64DF4052"/>
    <w:rsid w:val="64E146EA"/>
    <w:rsid w:val="64E672F9"/>
    <w:rsid w:val="64F2F957"/>
    <w:rsid w:val="64F8506D"/>
    <w:rsid w:val="64FBF3A3"/>
    <w:rsid w:val="64FE4670"/>
    <w:rsid w:val="65006DCE"/>
    <w:rsid w:val="65072495"/>
    <w:rsid w:val="6509A27C"/>
    <w:rsid w:val="6514011C"/>
    <w:rsid w:val="6514CC05"/>
    <w:rsid w:val="65173C0E"/>
    <w:rsid w:val="6520E7D1"/>
    <w:rsid w:val="65218A13"/>
    <w:rsid w:val="65296853"/>
    <w:rsid w:val="652A5A2D"/>
    <w:rsid w:val="652EC57E"/>
    <w:rsid w:val="652F2CCE"/>
    <w:rsid w:val="65356074"/>
    <w:rsid w:val="653F8C92"/>
    <w:rsid w:val="6541849B"/>
    <w:rsid w:val="6544B8DF"/>
    <w:rsid w:val="6547E5C4"/>
    <w:rsid w:val="654F7FC7"/>
    <w:rsid w:val="6557E857"/>
    <w:rsid w:val="655842E9"/>
    <w:rsid w:val="65657004"/>
    <w:rsid w:val="656C23D7"/>
    <w:rsid w:val="656D9F31"/>
    <w:rsid w:val="65755213"/>
    <w:rsid w:val="657778CA"/>
    <w:rsid w:val="65879F06"/>
    <w:rsid w:val="65963736"/>
    <w:rsid w:val="65986C18"/>
    <w:rsid w:val="65AC8E8F"/>
    <w:rsid w:val="65BC5263"/>
    <w:rsid w:val="65C2F358"/>
    <w:rsid w:val="65C8C5F2"/>
    <w:rsid w:val="65CAB064"/>
    <w:rsid w:val="65CB9A8B"/>
    <w:rsid w:val="65D215A1"/>
    <w:rsid w:val="65D34E3D"/>
    <w:rsid w:val="65DAAA85"/>
    <w:rsid w:val="65DBD244"/>
    <w:rsid w:val="65DBF45C"/>
    <w:rsid w:val="65E86895"/>
    <w:rsid w:val="65EBA520"/>
    <w:rsid w:val="65EBF69F"/>
    <w:rsid w:val="65F312D9"/>
    <w:rsid w:val="65F66FD1"/>
    <w:rsid w:val="6601F73B"/>
    <w:rsid w:val="6603EF45"/>
    <w:rsid w:val="6608208E"/>
    <w:rsid w:val="660846CE"/>
    <w:rsid w:val="661546B8"/>
    <w:rsid w:val="6615DC2B"/>
    <w:rsid w:val="66180E2B"/>
    <w:rsid w:val="663571D4"/>
    <w:rsid w:val="66357767"/>
    <w:rsid w:val="663BA58E"/>
    <w:rsid w:val="6640B5C3"/>
    <w:rsid w:val="6642D237"/>
    <w:rsid w:val="664FF0C9"/>
    <w:rsid w:val="6650BC4D"/>
    <w:rsid w:val="6651F2A7"/>
    <w:rsid w:val="66582ED8"/>
    <w:rsid w:val="6666F9F8"/>
    <w:rsid w:val="666C2E6B"/>
    <w:rsid w:val="666EF30F"/>
    <w:rsid w:val="667D416A"/>
    <w:rsid w:val="6683E7A4"/>
    <w:rsid w:val="6685C36F"/>
    <w:rsid w:val="66919E34"/>
    <w:rsid w:val="669D8B86"/>
    <w:rsid w:val="66A189B0"/>
    <w:rsid w:val="66A6BBAE"/>
    <w:rsid w:val="66CF7AE0"/>
    <w:rsid w:val="66D1F82F"/>
    <w:rsid w:val="66DECBC8"/>
    <w:rsid w:val="66E1E277"/>
    <w:rsid w:val="66E27F9E"/>
    <w:rsid w:val="66E6BB61"/>
    <w:rsid w:val="66F1C90A"/>
    <w:rsid w:val="66F3B8EE"/>
    <w:rsid w:val="66FE86AB"/>
    <w:rsid w:val="67080A97"/>
    <w:rsid w:val="67094723"/>
    <w:rsid w:val="670CC63F"/>
    <w:rsid w:val="67112F67"/>
    <w:rsid w:val="67174E20"/>
    <w:rsid w:val="6717830E"/>
    <w:rsid w:val="6720765B"/>
    <w:rsid w:val="6721D56B"/>
    <w:rsid w:val="6723D67D"/>
    <w:rsid w:val="6725316B"/>
    <w:rsid w:val="672AB437"/>
    <w:rsid w:val="672BE9DB"/>
    <w:rsid w:val="672F8703"/>
    <w:rsid w:val="672FE125"/>
    <w:rsid w:val="6735A17C"/>
    <w:rsid w:val="6735FA0B"/>
    <w:rsid w:val="67456A21"/>
    <w:rsid w:val="67535724"/>
    <w:rsid w:val="6759DE01"/>
    <w:rsid w:val="677A39D8"/>
    <w:rsid w:val="677A9F14"/>
    <w:rsid w:val="677F181A"/>
    <w:rsid w:val="6786BC8B"/>
    <w:rsid w:val="679AC1EA"/>
    <w:rsid w:val="67B26FA0"/>
    <w:rsid w:val="67B7B7C8"/>
    <w:rsid w:val="67BB456E"/>
    <w:rsid w:val="67C40FF1"/>
    <w:rsid w:val="67C85BF1"/>
    <w:rsid w:val="67D2A020"/>
    <w:rsid w:val="67D56DE4"/>
    <w:rsid w:val="67F14881"/>
    <w:rsid w:val="67FA2766"/>
    <w:rsid w:val="67FD9015"/>
    <w:rsid w:val="680411BF"/>
    <w:rsid w:val="680C33FE"/>
    <w:rsid w:val="6826C26F"/>
    <w:rsid w:val="682CBED0"/>
    <w:rsid w:val="682F0FF0"/>
    <w:rsid w:val="683900B2"/>
    <w:rsid w:val="6839D53A"/>
    <w:rsid w:val="686125BA"/>
    <w:rsid w:val="68678567"/>
    <w:rsid w:val="68693380"/>
    <w:rsid w:val="686A6CFF"/>
    <w:rsid w:val="686C06D8"/>
    <w:rsid w:val="687391F8"/>
    <w:rsid w:val="68786605"/>
    <w:rsid w:val="68826E88"/>
    <w:rsid w:val="6887406B"/>
    <w:rsid w:val="6888F04C"/>
    <w:rsid w:val="6889E1DB"/>
    <w:rsid w:val="688B09BA"/>
    <w:rsid w:val="68955C64"/>
    <w:rsid w:val="689DD1FF"/>
    <w:rsid w:val="689EC63A"/>
    <w:rsid w:val="68A3D2D2"/>
    <w:rsid w:val="68B24208"/>
    <w:rsid w:val="68BC5EAA"/>
    <w:rsid w:val="68C34ECD"/>
    <w:rsid w:val="68C82865"/>
    <w:rsid w:val="68CA1FB0"/>
    <w:rsid w:val="68DCFEA7"/>
    <w:rsid w:val="68E42196"/>
    <w:rsid w:val="68ECB2B5"/>
    <w:rsid w:val="68EDD968"/>
    <w:rsid w:val="68F2F2B0"/>
    <w:rsid w:val="6900E699"/>
    <w:rsid w:val="69031DC4"/>
    <w:rsid w:val="69034CC0"/>
    <w:rsid w:val="691052E8"/>
    <w:rsid w:val="6910A07C"/>
    <w:rsid w:val="6915B1D5"/>
    <w:rsid w:val="69183DEF"/>
    <w:rsid w:val="692ECAD9"/>
    <w:rsid w:val="6931346F"/>
    <w:rsid w:val="693482AC"/>
    <w:rsid w:val="693488FE"/>
    <w:rsid w:val="693D6A5D"/>
    <w:rsid w:val="6941B71F"/>
    <w:rsid w:val="69425129"/>
    <w:rsid w:val="6942649E"/>
    <w:rsid w:val="69433E67"/>
    <w:rsid w:val="6944BF62"/>
    <w:rsid w:val="695375F4"/>
    <w:rsid w:val="69617DD3"/>
    <w:rsid w:val="69632387"/>
    <w:rsid w:val="696CA0AF"/>
    <w:rsid w:val="696DE6F2"/>
    <w:rsid w:val="69749449"/>
    <w:rsid w:val="6974EBF1"/>
    <w:rsid w:val="697947DC"/>
    <w:rsid w:val="697BE5E5"/>
    <w:rsid w:val="69967B19"/>
    <w:rsid w:val="69A7ACB5"/>
    <w:rsid w:val="69C2262E"/>
    <w:rsid w:val="69D26C6B"/>
    <w:rsid w:val="69D4A69C"/>
    <w:rsid w:val="69E49A04"/>
    <w:rsid w:val="69E6C19F"/>
    <w:rsid w:val="69E90B57"/>
    <w:rsid w:val="69F46AAA"/>
    <w:rsid w:val="69F91326"/>
    <w:rsid w:val="6A004CA7"/>
    <w:rsid w:val="6A0D80D4"/>
    <w:rsid w:val="6A125D59"/>
    <w:rsid w:val="6A133C8D"/>
    <w:rsid w:val="6A20F460"/>
    <w:rsid w:val="6A27D1CB"/>
    <w:rsid w:val="6A31E55D"/>
    <w:rsid w:val="6A4EEB40"/>
    <w:rsid w:val="6A4F757C"/>
    <w:rsid w:val="6A528C36"/>
    <w:rsid w:val="6A575284"/>
    <w:rsid w:val="6A5CD11B"/>
    <w:rsid w:val="6A609BF4"/>
    <w:rsid w:val="6A65F20C"/>
    <w:rsid w:val="6A6604B0"/>
    <w:rsid w:val="6A7CB053"/>
    <w:rsid w:val="6A7CED7B"/>
    <w:rsid w:val="6A85C8B1"/>
    <w:rsid w:val="6A95E6B2"/>
    <w:rsid w:val="6A9A709D"/>
    <w:rsid w:val="6AA27993"/>
    <w:rsid w:val="6AA2DD1B"/>
    <w:rsid w:val="6AA3DB6D"/>
    <w:rsid w:val="6AABA936"/>
    <w:rsid w:val="6AC4A851"/>
    <w:rsid w:val="6AC7A83F"/>
    <w:rsid w:val="6AD35166"/>
    <w:rsid w:val="6AE3EA6D"/>
    <w:rsid w:val="6AE4431E"/>
    <w:rsid w:val="6AE9DAA4"/>
    <w:rsid w:val="6AEE67B1"/>
    <w:rsid w:val="6AF013B5"/>
    <w:rsid w:val="6AF2FCB1"/>
    <w:rsid w:val="6AFB11C9"/>
    <w:rsid w:val="6B028CA7"/>
    <w:rsid w:val="6B04A819"/>
    <w:rsid w:val="6B05BA26"/>
    <w:rsid w:val="6B06B5C6"/>
    <w:rsid w:val="6B08F12F"/>
    <w:rsid w:val="6B0C9956"/>
    <w:rsid w:val="6B0E18F8"/>
    <w:rsid w:val="6B0F72B0"/>
    <w:rsid w:val="6B1128C1"/>
    <w:rsid w:val="6B185B4B"/>
    <w:rsid w:val="6B1D2E93"/>
    <w:rsid w:val="6B28EBCD"/>
    <w:rsid w:val="6B33FCDD"/>
    <w:rsid w:val="6B356610"/>
    <w:rsid w:val="6B356E83"/>
    <w:rsid w:val="6B363A12"/>
    <w:rsid w:val="6B3A7FAD"/>
    <w:rsid w:val="6B505777"/>
    <w:rsid w:val="6B5540DD"/>
    <w:rsid w:val="6B570A72"/>
    <w:rsid w:val="6B652AF8"/>
    <w:rsid w:val="6B76C720"/>
    <w:rsid w:val="6B8BBF03"/>
    <w:rsid w:val="6B8EC72D"/>
    <w:rsid w:val="6B900DEC"/>
    <w:rsid w:val="6B9162E7"/>
    <w:rsid w:val="6B9ED353"/>
    <w:rsid w:val="6BAAF747"/>
    <w:rsid w:val="6BC0DFA4"/>
    <w:rsid w:val="6BC488FB"/>
    <w:rsid w:val="6BC7F1F0"/>
    <w:rsid w:val="6BDEC3D2"/>
    <w:rsid w:val="6BE9D2D5"/>
    <w:rsid w:val="6BEC7456"/>
    <w:rsid w:val="6BF61381"/>
    <w:rsid w:val="6BF68CDC"/>
    <w:rsid w:val="6BFBA445"/>
    <w:rsid w:val="6C00AEA9"/>
    <w:rsid w:val="6C02FAAF"/>
    <w:rsid w:val="6C04ED36"/>
    <w:rsid w:val="6C194C5B"/>
    <w:rsid w:val="6C1A5DA2"/>
    <w:rsid w:val="6C1AB1E4"/>
    <w:rsid w:val="6C232F4D"/>
    <w:rsid w:val="6C27D97B"/>
    <w:rsid w:val="6C34F659"/>
    <w:rsid w:val="6C357337"/>
    <w:rsid w:val="6C36C2F6"/>
    <w:rsid w:val="6C4B2B25"/>
    <w:rsid w:val="6C57C7CE"/>
    <w:rsid w:val="6C5A5222"/>
    <w:rsid w:val="6C5B6A2A"/>
    <w:rsid w:val="6C6CF236"/>
    <w:rsid w:val="6C77E919"/>
    <w:rsid w:val="6C7B1CAA"/>
    <w:rsid w:val="6C7C23B7"/>
    <w:rsid w:val="6C7D896E"/>
    <w:rsid w:val="6C7FE10C"/>
    <w:rsid w:val="6C804F66"/>
    <w:rsid w:val="6CA3709D"/>
    <w:rsid w:val="6CAB9E57"/>
    <w:rsid w:val="6CB4EFA7"/>
    <w:rsid w:val="6CB8ABA4"/>
    <w:rsid w:val="6CC1789A"/>
    <w:rsid w:val="6CC95FA6"/>
    <w:rsid w:val="6CD287FA"/>
    <w:rsid w:val="6CD6478A"/>
    <w:rsid w:val="6CD6C0DA"/>
    <w:rsid w:val="6CD80708"/>
    <w:rsid w:val="6CDE55B5"/>
    <w:rsid w:val="6CDF45BF"/>
    <w:rsid w:val="6CEA9D31"/>
    <w:rsid w:val="6CED6B4C"/>
    <w:rsid w:val="6CFAB2CA"/>
    <w:rsid w:val="6CFFF77D"/>
    <w:rsid w:val="6D03A9B8"/>
    <w:rsid w:val="6D06DE1D"/>
    <w:rsid w:val="6D09F077"/>
    <w:rsid w:val="6D1624C8"/>
    <w:rsid w:val="6D28BF0F"/>
    <w:rsid w:val="6D2A6694"/>
    <w:rsid w:val="6D2A794A"/>
    <w:rsid w:val="6D3318C5"/>
    <w:rsid w:val="6D43FB21"/>
    <w:rsid w:val="6D447D62"/>
    <w:rsid w:val="6D47C8FC"/>
    <w:rsid w:val="6D47E155"/>
    <w:rsid w:val="6D49BE78"/>
    <w:rsid w:val="6D4A182F"/>
    <w:rsid w:val="6D4BC285"/>
    <w:rsid w:val="6D52B2C3"/>
    <w:rsid w:val="6D5D6C5E"/>
    <w:rsid w:val="6D6B5A89"/>
    <w:rsid w:val="6D7002A5"/>
    <w:rsid w:val="6D710102"/>
    <w:rsid w:val="6D75C4C5"/>
    <w:rsid w:val="6D7A982F"/>
    <w:rsid w:val="6D7DB9A6"/>
    <w:rsid w:val="6D7F9156"/>
    <w:rsid w:val="6D82A83D"/>
    <w:rsid w:val="6D895504"/>
    <w:rsid w:val="6D8A81E9"/>
    <w:rsid w:val="6D8EB44D"/>
    <w:rsid w:val="6D907936"/>
    <w:rsid w:val="6D91123D"/>
    <w:rsid w:val="6D955B8B"/>
    <w:rsid w:val="6D98C9A0"/>
    <w:rsid w:val="6D9A4950"/>
    <w:rsid w:val="6DA6FD14"/>
    <w:rsid w:val="6DC56068"/>
    <w:rsid w:val="6DC5C8BD"/>
    <w:rsid w:val="6DC88C20"/>
    <w:rsid w:val="6DC93FB8"/>
    <w:rsid w:val="6DCEE2B4"/>
    <w:rsid w:val="6DCF82D7"/>
    <w:rsid w:val="6DD6C6E8"/>
    <w:rsid w:val="6DE0EC01"/>
    <w:rsid w:val="6DEF891A"/>
    <w:rsid w:val="6DF63C3F"/>
    <w:rsid w:val="6DF66ECA"/>
    <w:rsid w:val="6DF6BFA5"/>
    <w:rsid w:val="6DFAC4F7"/>
    <w:rsid w:val="6DFFE030"/>
    <w:rsid w:val="6E0A1A34"/>
    <w:rsid w:val="6E0AA95C"/>
    <w:rsid w:val="6E10043D"/>
    <w:rsid w:val="6E11C56E"/>
    <w:rsid w:val="6E146E9D"/>
    <w:rsid w:val="6E26D676"/>
    <w:rsid w:val="6E284AF5"/>
    <w:rsid w:val="6E36F165"/>
    <w:rsid w:val="6E3D49F1"/>
    <w:rsid w:val="6E501063"/>
    <w:rsid w:val="6E51F65F"/>
    <w:rsid w:val="6E67007F"/>
    <w:rsid w:val="6E69BA71"/>
    <w:rsid w:val="6E6BAD2A"/>
    <w:rsid w:val="6E6ED09C"/>
    <w:rsid w:val="6E72ED5F"/>
    <w:rsid w:val="6E74E008"/>
    <w:rsid w:val="6E79166F"/>
    <w:rsid w:val="6E7DF5FF"/>
    <w:rsid w:val="6E895111"/>
    <w:rsid w:val="6E8B4B6C"/>
    <w:rsid w:val="6E8C10A8"/>
    <w:rsid w:val="6E910DD8"/>
    <w:rsid w:val="6E91C03D"/>
    <w:rsid w:val="6E97B07E"/>
    <w:rsid w:val="6E98C795"/>
    <w:rsid w:val="6EA1E4BA"/>
    <w:rsid w:val="6EAF5C06"/>
    <w:rsid w:val="6EBB2134"/>
    <w:rsid w:val="6EBEB425"/>
    <w:rsid w:val="6ED3675A"/>
    <w:rsid w:val="6ED44D0B"/>
    <w:rsid w:val="6EDEB0A8"/>
    <w:rsid w:val="6EEAB95D"/>
    <w:rsid w:val="6EEE4AFF"/>
    <w:rsid w:val="6EF00FE9"/>
    <w:rsid w:val="6EF33B66"/>
    <w:rsid w:val="6EFE3A3D"/>
    <w:rsid w:val="6F0AB18D"/>
    <w:rsid w:val="6F1A5D7A"/>
    <w:rsid w:val="6F1CFB23"/>
    <w:rsid w:val="6F1D55E6"/>
    <w:rsid w:val="6F286C8D"/>
    <w:rsid w:val="6F288580"/>
    <w:rsid w:val="6F2B8552"/>
    <w:rsid w:val="6F457DAF"/>
    <w:rsid w:val="6F625279"/>
    <w:rsid w:val="6F65BE95"/>
    <w:rsid w:val="6F6E346E"/>
    <w:rsid w:val="6F7355CF"/>
    <w:rsid w:val="6F7389B6"/>
    <w:rsid w:val="6F742FD6"/>
    <w:rsid w:val="6F7D6E47"/>
    <w:rsid w:val="6F837E60"/>
    <w:rsid w:val="6F86E3EE"/>
    <w:rsid w:val="6F8C61E7"/>
    <w:rsid w:val="6F91ECEB"/>
    <w:rsid w:val="6F924344"/>
    <w:rsid w:val="6FAE58F2"/>
    <w:rsid w:val="6FBAFB06"/>
    <w:rsid w:val="6FBEBC06"/>
    <w:rsid w:val="6FC2C17B"/>
    <w:rsid w:val="6FC2C2DB"/>
    <w:rsid w:val="6FC62449"/>
    <w:rsid w:val="6FCCBE3F"/>
    <w:rsid w:val="6FE1BBBE"/>
    <w:rsid w:val="6FE2E67A"/>
    <w:rsid w:val="6FE7D681"/>
    <w:rsid w:val="6FE993B9"/>
    <w:rsid w:val="6FEDEC43"/>
    <w:rsid w:val="6FF2AFE7"/>
    <w:rsid w:val="700453C1"/>
    <w:rsid w:val="70112A60"/>
    <w:rsid w:val="7011DEB1"/>
    <w:rsid w:val="701BA00D"/>
    <w:rsid w:val="703004ED"/>
    <w:rsid w:val="70347AFE"/>
    <w:rsid w:val="703E2B94"/>
    <w:rsid w:val="703E62EA"/>
    <w:rsid w:val="703FC1A9"/>
    <w:rsid w:val="704BE918"/>
    <w:rsid w:val="705EAA5A"/>
    <w:rsid w:val="707A0B91"/>
    <w:rsid w:val="708BDB55"/>
    <w:rsid w:val="70973526"/>
    <w:rsid w:val="70ACA6FE"/>
    <w:rsid w:val="70B608E6"/>
    <w:rsid w:val="70B8351F"/>
    <w:rsid w:val="70CA04C4"/>
    <w:rsid w:val="70CF6B29"/>
    <w:rsid w:val="70D4CE1D"/>
    <w:rsid w:val="70E05B48"/>
    <w:rsid w:val="70E738B9"/>
    <w:rsid w:val="70EF14CE"/>
    <w:rsid w:val="70F0FB35"/>
    <w:rsid w:val="70F7159B"/>
    <w:rsid w:val="70FC1A38"/>
    <w:rsid w:val="71026FE4"/>
    <w:rsid w:val="7105F20A"/>
    <w:rsid w:val="711696E8"/>
    <w:rsid w:val="7118917C"/>
    <w:rsid w:val="711A8BAA"/>
    <w:rsid w:val="712434F4"/>
    <w:rsid w:val="7126E049"/>
    <w:rsid w:val="712D50DA"/>
    <w:rsid w:val="713D9810"/>
    <w:rsid w:val="714186DC"/>
    <w:rsid w:val="71466A97"/>
    <w:rsid w:val="714D848A"/>
    <w:rsid w:val="71525607"/>
    <w:rsid w:val="7163F048"/>
    <w:rsid w:val="7165905B"/>
    <w:rsid w:val="716AA326"/>
    <w:rsid w:val="71758C74"/>
    <w:rsid w:val="717815DD"/>
    <w:rsid w:val="717F1FB5"/>
    <w:rsid w:val="71872533"/>
    <w:rsid w:val="718A1DE0"/>
    <w:rsid w:val="718E0F47"/>
    <w:rsid w:val="71980AE6"/>
    <w:rsid w:val="719B0AB9"/>
    <w:rsid w:val="71A6A302"/>
    <w:rsid w:val="71B44255"/>
    <w:rsid w:val="71BBF9B7"/>
    <w:rsid w:val="71C62776"/>
    <w:rsid w:val="71CC1C5E"/>
    <w:rsid w:val="71D6926A"/>
    <w:rsid w:val="71DD1B7E"/>
    <w:rsid w:val="71DE793B"/>
    <w:rsid w:val="71EAE2E0"/>
    <w:rsid w:val="71ECAC2A"/>
    <w:rsid w:val="71F74F51"/>
    <w:rsid w:val="720D4C55"/>
    <w:rsid w:val="721F4B13"/>
    <w:rsid w:val="7221BC93"/>
    <w:rsid w:val="7226F05D"/>
    <w:rsid w:val="723624D1"/>
    <w:rsid w:val="7239A8C9"/>
    <w:rsid w:val="723B082A"/>
    <w:rsid w:val="723B1129"/>
    <w:rsid w:val="723BC095"/>
    <w:rsid w:val="72484CD6"/>
    <w:rsid w:val="72638585"/>
    <w:rsid w:val="7268CFAC"/>
    <w:rsid w:val="726E67CE"/>
    <w:rsid w:val="726FA5E4"/>
    <w:rsid w:val="7284E9CE"/>
    <w:rsid w:val="72927598"/>
    <w:rsid w:val="72929EC7"/>
    <w:rsid w:val="729A0C7A"/>
    <w:rsid w:val="729D73AD"/>
    <w:rsid w:val="72A3E4E1"/>
    <w:rsid w:val="72BAC6EC"/>
    <w:rsid w:val="72BF712F"/>
    <w:rsid w:val="72C3A0BB"/>
    <w:rsid w:val="72C6ABB2"/>
    <w:rsid w:val="72CCCE7D"/>
    <w:rsid w:val="72CDD8C5"/>
    <w:rsid w:val="72DC479A"/>
    <w:rsid w:val="72DCD84F"/>
    <w:rsid w:val="72E3D214"/>
    <w:rsid w:val="72EE2972"/>
    <w:rsid w:val="72EE2A60"/>
    <w:rsid w:val="72EE8774"/>
    <w:rsid w:val="73063A44"/>
    <w:rsid w:val="73118D27"/>
    <w:rsid w:val="731852E1"/>
    <w:rsid w:val="731B3ED3"/>
    <w:rsid w:val="731B56B7"/>
    <w:rsid w:val="73293705"/>
    <w:rsid w:val="7335F629"/>
    <w:rsid w:val="73380C8B"/>
    <w:rsid w:val="733896EB"/>
    <w:rsid w:val="733AF475"/>
    <w:rsid w:val="733D363F"/>
    <w:rsid w:val="734F4EC1"/>
    <w:rsid w:val="735878E9"/>
    <w:rsid w:val="735C3A01"/>
    <w:rsid w:val="73623403"/>
    <w:rsid w:val="73651863"/>
    <w:rsid w:val="73669E3D"/>
    <w:rsid w:val="7367FC5D"/>
    <w:rsid w:val="736AD9B5"/>
    <w:rsid w:val="736DF91E"/>
    <w:rsid w:val="73827825"/>
    <w:rsid w:val="738CD8A6"/>
    <w:rsid w:val="73929A10"/>
    <w:rsid w:val="73A0142E"/>
    <w:rsid w:val="73A16EE2"/>
    <w:rsid w:val="73A784DA"/>
    <w:rsid w:val="73B7C7C0"/>
    <w:rsid w:val="73C403FF"/>
    <w:rsid w:val="73C6C520"/>
    <w:rsid w:val="73C87AE9"/>
    <w:rsid w:val="73CB928E"/>
    <w:rsid w:val="73E0BE08"/>
    <w:rsid w:val="73F2A2D2"/>
    <w:rsid w:val="73F5F4EF"/>
    <w:rsid w:val="73F6646D"/>
    <w:rsid w:val="73F9CF29"/>
    <w:rsid w:val="74033572"/>
    <w:rsid w:val="7406ED43"/>
    <w:rsid w:val="7412F2BD"/>
    <w:rsid w:val="74148A6B"/>
    <w:rsid w:val="7416D96D"/>
    <w:rsid w:val="7429DE14"/>
    <w:rsid w:val="7432792B"/>
    <w:rsid w:val="7440FCB1"/>
    <w:rsid w:val="744B2440"/>
    <w:rsid w:val="745BB1F6"/>
    <w:rsid w:val="745F8221"/>
    <w:rsid w:val="74665C58"/>
    <w:rsid w:val="7469EBBB"/>
    <w:rsid w:val="747A09E2"/>
    <w:rsid w:val="749A2C4D"/>
    <w:rsid w:val="749ED003"/>
    <w:rsid w:val="74AF8541"/>
    <w:rsid w:val="74BFD992"/>
    <w:rsid w:val="74C42756"/>
    <w:rsid w:val="74D1D815"/>
    <w:rsid w:val="74D91AB7"/>
    <w:rsid w:val="74DB0A18"/>
    <w:rsid w:val="74EABF69"/>
    <w:rsid w:val="74F9363F"/>
    <w:rsid w:val="74FA91E1"/>
    <w:rsid w:val="74FFED85"/>
    <w:rsid w:val="75073476"/>
    <w:rsid w:val="750C28FD"/>
    <w:rsid w:val="750C3BE6"/>
    <w:rsid w:val="7510B1F6"/>
    <w:rsid w:val="75117322"/>
    <w:rsid w:val="7513A2C1"/>
    <w:rsid w:val="75161400"/>
    <w:rsid w:val="7518A4D8"/>
    <w:rsid w:val="7518F3B8"/>
    <w:rsid w:val="7519768F"/>
    <w:rsid w:val="751E7A4A"/>
    <w:rsid w:val="75222494"/>
    <w:rsid w:val="752A0CC9"/>
    <w:rsid w:val="752E23CF"/>
    <w:rsid w:val="753562B3"/>
    <w:rsid w:val="753D0C42"/>
    <w:rsid w:val="75435B8C"/>
    <w:rsid w:val="755ABCCE"/>
    <w:rsid w:val="755C5A00"/>
    <w:rsid w:val="755E3C97"/>
    <w:rsid w:val="75625D61"/>
    <w:rsid w:val="756F806F"/>
    <w:rsid w:val="757A9D49"/>
    <w:rsid w:val="757EE5EA"/>
    <w:rsid w:val="75829C92"/>
    <w:rsid w:val="75838E33"/>
    <w:rsid w:val="758AADB1"/>
    <w:rsid w:val="7595A41E"/>
    <w:rsid w:val="75966C7D"/>
    <w:rsid w:val="759E736F"/>
    <w:rsid w:val="75A6A012"/>
    <w:rsid w:val="75BBAD50"/>
    <w:rsid w:val="75C11A62"/>
    <w:rsid w:val="75D0837D"/>
    <w:rsid w:val="75DC7066"/>
    <w:rsid w:val="75EC870B"/>
    <w:rsid w:val="75F375A6"/>
    <w:rsid w:val="75F5E3B0"/>
    <w:rsid w:val="75F96B3A"/>
    <w:rsid w:val="75FF4047"/>
    <w:rsid w:val="7601E2DA"/>
    <w:rsid w:val="761183E2"/>
    <w:rsid w:val="76247CB1"/>
    <w:rsid w:val="763E88DB"/>
    <w:rsid w:val="764DFE16"/>
    <w:rsid w:val="764F2EA3"/>
    <w:rsid w:val="76526E77"/>
    <w:rsid w:val="7655FBF6"/>
    <w:rsid w:val="767034BE"/>
    <w:rsid w:val="768ABEC6"/>
    <w:rsid w:val="769EB1B0"/>
    <w:rsid w:val="76BD8BE9"/>
    <w:rsid w:val="76E0B796"/>
    <w:rsid w:val="76F292B1"/>
    <w:rsid w:val="76F3A6C6"/>
    <w:rsid w:val="76F458CB"/>
    <w:rsid w:val="76FA49CD"/>
    <w:rsid w:val="76FEF90A"/>
    <w:rsid w:val="77075665"/>
    <w:rsid w:val="7724018B"/>
    <w:rsid w:val="7726CB44"/>
    <w:rsid w:val="772AE85E"/>
    <w:rsid w:val="772E1A42"/>
    <w:rsid w:val="7735F3B1"/>
    <w:rsid w:val="77369A46"/>
    <w:rsid w:val="773B113B"/>
    <w:rsid w:val="77419DAF"/>
    <w:rsid w:val="77471E12"/>
    <w:rsid w:val="774F5A4B"/>
    <w:rsid w:val="7757A17E"/>
    <w:rsid w:val="7760A15B"/>
    <w:rsid w:val="7770A3A8"/>
    <w:rsid w:val="77798C32"/>
    <w:rsid w:val="778A568D"/>
    <w:rsid w:val="778B7B25"/>
    <w:rsid w:val="778DDEA6"/>
    <w:rsid w:val="7790CFCA"/>
    <w:rsid w:val="7794C91A"/>
    <w:rsid w:val="77A8E129"/>
    <w:rsid w:val="77AB03DB"/>
    <w:rsid w:val="77AC106C"/>
    <w:rsid w:val="77AF083A"/>
    <w:rsid w:val="77B4F081"/>
    <w:rsid w:val="77C18C31"/>
    <w:rsid w:val="77C47822"/>
    <w:rsid w:val="77C61A6C"/>
    <w:rsid w:val="77C747D5"/>
    <w:rsid w:val="77C876D0"/>
    <w:rsid w:val="77C9B3EC"/>
    <w:rsid w:val="77CBF489"/>
    <w:rsid w:val="77D17D8D"/>
    <w:rsid w:val="77D533CA"/>
    <w:rsid w:val="77D5AAE4"/>
    <w:rsid w:val="77F45BC1"/>
    <w:rsid w:val="780CE148"/>
    <w:rsid w:val="7819767C"/>
    <w:rsid w:val="78214E23"/>
    <w:rsid w:val="782623BA"/>
    <w:rsid w:val="78306ADE"/>
    <w:rsid w:val="783C0B35"/>
    <w:rsid w:val="785055B6"/>
    <w:rsid w:val="7862DB76"/>
    <w:rsid w:val="787FF74D"/>
    <w:rsid w:val="78888E6E"/>
    <w:rsid w:val="78909C08"/>
    <w:rsid w:val="7897E59B"/>
    <w:rsid w:val="78989C70"/>
    <w:rsid w:val="78A817D7"/>
    <w:rsid w:val="78A971D2"/>
    <w:rsid w:val="78ABBC0C"/>
    <w:rsid w:val="78B466FD"/>
    <w:rsid w:val="78BD02A7"/>
    <w:rsid w:val="78BDC2F3"/>
    <w:rsid w:val="78C8BE22"/>
    <w:rsid w:val="78CB380B"/>
    <w:rsid w:val="78D6E9F9"/>
    <w:rsid w:val="78E5789C"/>
    <w:rsid w:val="78F49529"/>
    <w:rsid w:val="78F634AC"/>
    <w:rsid w:val="78FB6A65"/>
    <w:rsid w:val="78FCD22C"/>
    <w:rsid w:val="78FD454D"/>
    <w:rsid w:val="78FFFF25"/>
    <w:rsid w:val="7907F4E3"/>
    <w:rsid w:val="79106216"/>
    <w:rsid w:val="79176B90"/>
    <w:rsid w:val="79180E07"/>
    <w:rsid w:val="791DA03B"/>
    <w:rsid w:val="793F53F6"/>
    <w:rsid w:val="7948260B"/>
    <w:rsid w:val="794EB125"/>
    <w:rsid w:val="795DDF67"/>
    <w:rsid w:val="7960C870"/>
    <w:rsid w:val="796840D0"/>
    <w:rsid w:val="796B734C"/>
    <w:rsid w:val="796D0481"/>
    <w:rsid w:val="7973111F"/>
    <w:rsid w:val="79794BEE"/>
    <w:rsid w:val="79847BE6"/>
    <w:rsid w:val="79852A3C"/>
    <w:rsid w:val="7989DA80"/>
    <w:rsid w:val="798AFC1C"/>
    <w:rsid w:val="798EA422"/>
    <w:rsid w:val="799159E2"/>
    <w:rsid w:val="7991E316"/>
    <w:rsid w:val="7998B0B9"/>
    <w:rsid w:val="79A48E2B"/>
    <w:rsid w:val="79A7D791"/>
    <w:rsid w:val="79B456F6"/>
    <w:rsid w:val="79B86FD4"/>
    <w:rsid w:val="79BA5A7C"/>
    <w:rsid w:val="79BC38F5"/>
    <w:rsid w:val="79C78A89"/>
    <w:rsid w:val="79D91678"/>
    <w:rsid w:val="79E07B54"/>
    <w:rsid w:val="79E513B4"/>
    <w:rsid w:val="79E6467B"/>
    <w:rsid w:val="79E9208D"/>
    <w:rsid w:val="79FB944C"/>
    <w:rsid w:val="7A0C943F"/>
    <w:rsid w:val="7A149B85"/>
    <w:rsid w:val="7A17CF5F"/>
    <w:rsid w:val="7A18B696"/>
    <w:rsid w:val="7A206992"/>
    <w:rsid w:val="7A2CF407"/>
    <w:rsid w:val="7A2FD641"/>
    <w:rsid w:val="7A31E2D0"/>
    <w:rsid w:val="7A447C68"/>
    <w:rsid w:val="7A49CDBE"/>
    <w:rsid w:val="7A4D79EA"/>
    <w:rsid w:val="7A564DBA"/>
    <w:rsid w:val="7A573EC6"/>
    <w:rsid w:val="7A585C0C"/>
    <w:rsid w:val="7A63EADE"/>
    <w:rsid w:val="7A64ECE4"/>
    <w:rsid w:val="7A68733B"/>
    <w:rsid w:val="7A6B2F9F"/>
    <w:rsid w:val="7A6F755A"/>
    <w:rsid w:val="7A79E9E8"/>
    <w:rsid w:val="7A84141F"/>
    <w:rsid w:val="7A88C056"/>
    <w:rsid w:val="7A8C76F8"/>
    <w:rsid w:val="7A8E59B4"/>
    <w:rsid w:val="7A97C255"/>
    <w:rsid w:val="7A9FC7F7"/>
    <w:rsid w:val="7AAA72E1"/>
    <w:rsid w:val="7AAA7DCE"/>
    <w:rsid w:val="7AB44959"/>
    <w:rsid w:val="7AC4CD9D"/>
    <w:rsid w:val="7AD95DA6"/>
    <w:rsid w:val="7ADA9EB1"/>
    <w:rsid w:val="7AE2F16B"/>
    <w:rsid w:val="7AE3D901"/>
    <w:rsid w:val="7AEDB8DF"/>
    <w:rsid w:val="7AF15877"/>
    <w:rsid w:val="7AFD09FD"/>
    <w:rsid w:val="7B07EDA6"/>
    <w:rsid w:val="7B1248B4"/>
    <w:rsid w:val="7B149991"/>
    <w:rsid w:val="7B19D2A1"/>
    <w:rsid w:val="7B1B816C"/>
    <w:rsid w:val="7B1BE91E"/>
    <w:rsid w:val="7B35526D"/>
    <w:rsid w:val="7B42DCC3"/>
    <w:rsid w:val="7B453D12"/>
    <w:rsid w:val="7B475101"/>
    <w:rsid w:val="7B4806B9"/>
    <w:rsid w:val="7B4E674A"/>
    <w:rsid w:val="7B5EFB8A"/>
    <w:rsid w:val="7B67ED6F"/>
    <w:rsid w:val="7B6E2544"/>
    <w:rsid w:val="7B769D4B"/>
    <w:rsid w:val="7B8783DF"/>
    <w:rsid w:val="7B96ADD3"/>
    <w:rsid w:val="7B9D4020"/>
    <w:rsid w:val="7BA0D66B"/>
    <w:rsid w:val="7BA1241A"/>
    <w:rsid w:val="7BA20521"/>
    <w:rsid w:val="7BA4AB09"/>
    <w:rsid w:val="7BBA48D6"/>
    <w:rsid w:val="7BBF0539"/>
    <w:rsid w:val="7BCBAF54"/>
    <w:rsid w:val="7BCD6B86"/>
    <w:rsid w:val="7BD215A8"/>
    <w:rsid w:val="7BE7EC5B"/>
    <w:rsid w:val="7BE8451D"/>
    <w:rsid w:val="7BEF4D8C"/>
    <w:rsid w:val="7BF2D9C7"/>
    <w:rsid w:val="7BF30197"/>
    <w:rsid w:val="7BFC9E31"/>
    <w:rsid w:val="7C043377"/>
    <w:rsid w:val="7C08A200"/>
    <w:rsid w:val="7C1313F9"/>
    <w:rsid w:val="7C1D04E5"/>
    <w:rsid w:val="7C2CD19A"/>
    <w:rsid w:val="7C3312FE"/>
    <w:rsid w:val="7C3347D7"/>
    <w:rsid w:val="7C4E3193"/>
    <w:rsid w:val="7C4F789D"/>
    <w:rsid w:val="7C4FC34E"/>
    <w:rsid w:val="7C740034"/>
    <w:rsid w:val="7C8D56A2"/>
    <w:rsid w:val="7C9F4E08"/>
    <w:rsid w:val="7CA3E3DF"/>
    <w:rsid w:val="7CA816B0"/>
    <w:rsid w:val="7CA8DE5F"/>
    <w:rsid w:val="7CAE15F6"/>
    <w:rsid w:val="7CAF1AB0"/>
    <w:rsid w:val="7CB4A430"/>
    <w:rsid w:val="7CBAE7D2"/>
    <w:rsid w:val="7CC0FA0B"/>
    <w:rsid w:val="7CC9ACB0"/>
    <w:rsid w:val="7CCA1E87"/>
    <w:rsid w:val="7CCC6758"/>
    <w:rsid w:val="7CD0ED0C"/>
    <w:rsid w:val="7CE2333E"/>
    <w:rsid w:val="7CE58CB7"/>
    <w:rsid w:val="7CEED2DC"/>
    <w:rsid w:val="7CF1CD40"/>
    <w:rsid w:val="7D05B4B4"/>
    <w:rsid w:val="7D06D7A0"/>
    <w:rsid w:val="7D0E58FB"/>
    <w:rsid w:val="7D19043B"/>
    <w:rsid w:val="7D1946CC"/>
    <w:rsid w:val="7D2D4F1D"/>
    <w:rsid w:val="7D33752F"/>
    <w:rsid w:val="7D3A07E2"/>
    <w:rsid w:val="7D4394CD"/>
    <w:rsid w:val="7D458E36"/>
    <w:rsid w:val="7D4B0926"/>
    <w:rsid w:val="7D593C92"/>
    <w:rsid w:val="7D5A4164"/>
    <w:rsid w:val="7D5CD0DA"/>
    <w:rsid w:val="7D6ED768"/>
    <w:rsid w:val="7D81A31D"/>
    <w:rsid w:val="7D8308DA"/>
    <w:rsid w:val="7D8ED4D7"/>
    <w:rsid w:val="7DB58823"/>
    <w:rsid w:val="7DB7DD69"/>
    <w:rsid w:val="7DBB2C6D"/>
    <w:rsid w:val="7DC05D67"/>
    <w:rsid w:val="7DC62884"/>
    <w:rsid w:val="7DC70405"/>
    <w:rsid w:val="7DCBDFD4"/>
    <w:rsid w:val="7DD556EC"/>
    <w:rsid w:val="7DD9CB7B"/>
    <w:rsid w:val="7DEEF6BC"/>
    <w:rsid w:val="7E070ABE"/>
    <w:rsid w:val="7E07F4B8"/>
    <w:rsid w:val="7E0B46B5"/>
    <w:rsid w:val="7E2C217E"/>
    <w:rsid w:val="7E3162D0"/>
    <w:rsid w:val="7E366F92"/>
    <w:rsid w:val="7E37A8DA"/>
    <w:rsid w:val="7E3813E1"/>
    <w:rsid w:val="7E4439F4"/>
    <w:rsid w:val="7E62B07A"/>
    <w:rsid w:val="7E74B10C"/>
    <w:rsid w:val="7E7D660A"/>
    <w:rsid w:val="7E82F9FC"/>
    <w:rsid w:val="7E8367BD"/>
    <w:rsid w:val="7E847B8B"/>
    <w:rsid w:val="7E8CC2CD"/>
    <w:rsid w:val="7E918EA7"/>
    <w:rsid w:val="7E9434AB"/>
    <w:rsid w:val="7E94D6E7"/>
    <w:rsid w:val="7E95F19A"/>
    <w:rsid w:val="7E988770"/>
    <w:rsid w:val="7EA644BE"/>
    <w:rsid w:val="7EAC7C48"/>
    <w:rsid w:val="7EB2DF6A"/>
    <w:rsid w:val="7EBA08E2"/>
    <w:rsid w:val="7EBCEC46"/>
    <w:rsid w:val="7EBFEF8E"/>
    <w:rsid w:val="7ED86C6D"/>
    <w:rsid w:val="7EDF995C"/>
    <w:rsid w:val="7EF2DE10"/>
    <w:rsid w:val="7EFF4CC3"/>
    <w:rsid w:val="7F19E3D9"/>
    <w:rsid w:val="7F250057"/>
    <w:rsid w:val="7F29391B"/>
    <w:rsid w:val="7F2B9CEF"/>
    <w:rsid w:val="7F2F23F2"/>
    <w:rsid w:val="7F33BA53"/>
    <w:rsid w:val="7F359E9B"/>
    <w:rsid w:val="7F363FC7"/>
    <w:rsid w:val="7F3DE981"/>
    <w:rsid w:val="7F3FE139"/>
    <w:rsid w:val="7F45E204"/>
    <w:rsid w:val="7F4E78AE"/>
    <w:rsid w:val="7F4F93F8"/>
    <w:rsid w:val="7F523D3E"/>
    <w:rsid w:val="7F549E42"/>
    <w:rsid w:val="7F593C53"/>
    <w:rsid w:val="7F62D34C"/>
    <w:rsid w:val="7F70E708"/>
    <w:rsid w:val="7F7D2C87"/>
    <w:rsid w:val="7F9C8F5C"/>
    <w:rsid w:val="7FAEE9F9"/>
    <w:rsid w:val="7FBA1209"/>
    <w:rsid w:val="7FBFFB82"/>
    <w:rsid w:val="7FC08C08"/>
    <w:rsid w:val="7FC622E3"/>
    <w:rsid w:val="7FCD39AC"/>
    <w:rsid w:val="7FCE3A6F"/>
    <w:rsid w:val="7FCF0D0D"/>
    <w:rsid w:val="7FD0FC66"/>
    <w:rsid w:val="7FD34AA8"/>
    <w:rsid w:val="7FDAAB7B"/>
    <w:rsid w:val="7FE2DAC8"/>
    <w:rsid w:val="7FE4E53D"/>
    <w:rsid w:val="7FEFD682"/>
    <w:rsid w:val="7FF5C266"/>
    <w:rsid w:val="7FFCC5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80CA78"/>
  <w15:chartTrackingRefBased/>
  <w15:docId w15:val="{48D07ABE-7B09-442E-8C79-A9D65EBD8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0CB1"/>
    <w:pPr>
      <w:suppressAutoHyphens/>
    </w:pPr>
    <w:rPr>
      <w:lang w:val="en-AU" w:eastAsia="ar-SA"/>
    </w:rPr>
  </w:style>
  <w:style w:type="paragraph" w:styleId="Balk1">
    <w:name w:val="heading 1"/>
    <w:basedOn w:val="Normal"/>
    <w:next w:val="Normal"/>
    <w:qFormat/>
    <w:rsid w:val="00171AED"/>
    <w:pPr>
      <w:keepNext/>
      <w:widowControl w:val="0"/>
      <w:numPr>
        <w:numId w:val="1"/>
      </w:numPr>
      <w:jc w:val="center"/>
      <w:outlineLvl w:val="0"/>
    </w:pPr>
    <w:rPr>
      <w:b/>
      <w:i/>
      <w:sz w:val="28"/>
      <w:lang w:val="tr-TR"/>
    </w:rPr>
  </w:style>
  <w:style w:type="paragraph" w:styleId="Balk2">
    <w:name w:val="heading 2"/>
    <w:basedOn w:val="Normal"/>
    <w:next w:val="Normal"/>
    <w:qFormat/>
    <w:rsid w:val="00171AED"/>
    <w:pPr>
      <w:keepNext/>
      <w:numPr>
        <w:ilvl w:val="1"/>
        <w:numId w:val="1"/>
      </w:numPr>
      <w:outlineLvl w:val="1"/>
    </w:pPr>
    <w:rPr>
      <w:b/>
      <w:i/>
      <w:sz w:val="24"/>
    </w:rPr>
  </w:style>
  <w:style w:type="paragraph" w:styleId="Balk3">
    <w:name w:val="heading 3"/>
    <w:basedOn w:val="Normal"/>
    <w:next w:val="Normal"/>
    <w:qFormat/>
    <w:rsid w:val="00171AED"/>
    <w:pPr>
      <w:keepNext/>
      <w:numPr>
        <w:ilvl w:val="2"/>
        <w:numId w:val="1"/>
      </w:numPr>
      <w:jc w:val="both"/>
      <w:outlineLvl w:val="2"/>
    </w:pPr>
    <w:rPr>
      <w:b/>
      <w:i/>
      <w:sz w:val="28"/>
    </w:rPr>
  </w:style>
  <w:style w:type="paragraph" w:styleId="Balk4">
    <w:name w:val="heading 4"/>
    <w:basedOn w:val="Normal"/>
    <w:next w:val="Normal"/>
    <w:qFormat/>
    <w:rsid w:val="00171AED"/>
    <w:pPr>
      <w:keepNext/>
      <w:numPr>
        <w:ilvl w:val="3"/>
        <w:numId w:val="1"/>
      </w:numPr>
      <w:tabs>
        <w:tab w:val="clear" w:pos="0"/>
      </w:tabs>
      <w:ind w:left="2880" w:hanging="360"/>
      <w:jc w:val="both"/>
      <w:outlineLvl w:val="3"/>
    </w:pPr>
    <w:rPr>
      <w:b/>
      <w:sz w:val="24"/>
    </w:rPr>
  </w:style>
  <w:style w:type="paragraph" w:styleId="Balk5">
    <w:name w:val="heading 5"/>
    <w:basedOn w:val="Normal"/>
    <w:next w:val="Normal"/>
    <w:qFormat/>
    <w:rsid w:val="00171AED"/>
    <w:pPr>
      <w:keepNext/>
      <w:numPr>
        <w:ilvl w:val="4"/>
        <w:numId w:val="1"/>
      </w:numPr>
      <w:tabs>
        <w:tab w:val="clear" w:pos="0"/>
      </w:tabs>
      <w:spacing w:after="120"/>
      <w:ind w:left="360" w:hanging="360"/>
      <w:jc w:val="center"/>
      <w:outlineLvl w:val="4"/>
    </w:pPr>
    <w:rPr>
      <w:b/>
      <w:i/>
      <w:sz w:val="28"/>
    </w:rPr>
  </w:style>
  <w:style w:type="paragraph" w:styleId="Balk6">
    <w:name w:val="heading 6"/>
    <w:basedOn w:val="Normal"/>
    <w:next w:val="Normal"/>
    <w:qFormat/>
    <w:rsid w:val="00171AED"/>
    <w:pPr>
      <w:keepNext/>
      <w:numPr>
        <w:ilvl w:val="5"/>
        <w:numId w:val="1"/>
      </w:numPr>
      <w:tabs>
        <w:tab w:val="clear" w:pos="0"/>
      </w:tabs>
      <w:spacing w:after="120"/>
      <w:ind w:left="4320" w:hanging="360"/>
      <w:outlineLvl w:val="5"/>
    </w:pPr>
    <w:rPr>
      <w:sz w:val="24"/>
    </w:rPr>
  </w:style>
  <w:style w:type="paragraph" w:styleId="Balk7">
    <w:name w:val="heading 7"/>
    <w:basedOn w:val="Normal"/>
    <w:next w:val="Normal"/>
    <w:qFormat/>
    <w:rsid w:val="00171AED"/>
    <w:pPr>
      <w:keepNext/>
      <w:numPr>
        <w:ilvl w:val="6"/>
        <w:numId w:val="1"/>
      </w:numPr>
      <w:tabs>
        <w:tab w:val="clear" w:pos="0"/>
      </w:tabs>
      <w:ind w:left="5040" w:hanging="360"/>
      <w:jc w:val="right"/>
      <w:outlineLvl w:val="6"/>
    </w:pPr>
    <w:rPr>
      <w:b/>
      <w:i/>
      <w:sz w:val="28"/>
    </w:rPr>
  </w:style>
  <w:style w:type="paragraph" w:styleId="Balk8">
    <w:name w:val="heading 8"/>
    <w:basedOn w:val="Normal"/>
    <w:next w:val="Normal"/>
    <w:qFormat/>
    <w:rsid w:val="00171AED"/>
    <w:pPr>
      <w:keepNext/>
      <w:numPr>
        <w:ilvl w:val="7"/>
        <w:numId w:val="1"/>
      </w:numPr>
      <w:tabs>
        <w:tab w:val="clear" w:pos="0"/>
      </w:tabs>
      <w:ind w:left="5760" w:hanging="360"/>
      <w:jc w:val="center"/>
      <w:outlineLvl w:val="7"/>
    </w:pPr>
    <w:rPr>
      <w:b/>
      <w:i/>
      <w:color w:val="000000"/>
      <w:sz w:val="28"/>
    </w:rPr>
  </w:style>
  <w:style w:type="paragraph" w:styleId="Balk9">
    <w:name w:val="heading 9"/>
    <w:basedOn w:val="Normal"/>
    <w:next w:val="Normal"/>
    <w:qFormat/>
    <w:rsid w:val="00171AED"/>
    <w:pPr>
      <w:keepNext/>
      <w:numPr>
        <w:ilvl w:val="8"/>
        <w:numId w:val="1"/>
      </w:numPr>
      <w:tabs>
        <w:tab w:val="clear" w:pos="0"/>
      </w:tabs>
      <w:ind w:left="1088" w:hanging="360"/>
      <w:outlineLvl w:val="8"/>
    </w:pPr>
    <w:rPr>
      <w:b/>
      <w:i/>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WW8Num3z1">
    <w:name w:val="WW8Num3z1"/>
    <w:rsid w:val="00171AED"/>
    <w:rPr>
      <w:b w:val="0"/>
      <w:sz w:val="22"/>
    </w:rPr>
  </w:style>
  <w:style w:type="character" w:customStyle="1" w:styleId="WW8Num8z0">
    <w:name w:val="WW8Num8z0"/>
    <w:rsid w:val="00171AED"/>
    <w:rPr>
      <w:rFonts w:ascii="Times New Roman" w:hAnsi="Times New Roman"/>
      <w:b w:val="0"/>
      <w:i/>
      <w:sz w:val="22"/>
    </w:rPr>
  </w:style>
  <w:style w:type="character" w:customStyle="1" w:styleId="WW8Num9z0">
    <w:name w:val="WW8Num9z0"/>
    <w:rsid w:val="00171AED"/>
    <w:rPr>
      <w:rFonts w:ascii="Wingdings" w:hAnsi="Wingdings"/>
    </w:rPr>
  </w:style>
  <w:style w:type="character" w:customStyle="1" w:styleId="WW8Num10z0">
    <w:name w:val="WW8Num10z0"/>
    <w:rsid w:val="00171AED"/>
    <w:rPr>
      <w:rFonts w:ascii="Times New Roman" w:hAnsi="Times New Roman"/>
      <w:b w:val="0"/>
      <w:i/>
      <w:sz w:val="22"/>
    </w:rPr>
  </w:style>
  <w:style w:type="character" w:customStyle="1" w:styleId="WW8Num11z0">
    <w:name w:val="WW8Num11z0"/>
    <w:rsid w:val="00171AED"/>
    <w:rPr>
      <w:rFonts w:ascii="Wingdings" w:hAnsi="Wingdings"/>
    </w:rPr>
  </w:style>
  <w:style w:type="character" w:customStyle="1" w:styleId="WW8Num13z0">
    <w:name w:val="WW8Num13z0"/>
    <w:rsid w:val="00171AED"/>
    <w:rPr>
      <w:rFonts w:ascii="Wingdings" w:hAnsi="Wingdings"/>
    </w:rPr>
  </w:style>
  <w:style w:type="character" w:customStyle="1" w:styleId="WW8Num14z0">
    <w:name w:val="WW8Num14z0"/>
    <w:rsid w:val="00171AED"/>
    <w:rPr>
      <w:rFonts w:ascii="Times New Roman" w:hAnsi="Times New Roman"/>
      <w:b w:val="0"/>
      <w:i/>
      <w:sz w:val="22"/>
    </w:rPr>
  </w:style>
  <w:style w:type="character" w:customStyle="1" w:styleId="WW8Num15z0">
    <w:name w:val="WW8Num15z0"/>
    <w:rsid w:val="00171AED"/>
    <w:rPr>
      <w:rFonts w:ascii="Wingdings" w:hAnsi="Wingdings"/>
    </w:rPr>
  </w:style>
  <w:style w:type="character" w:customStyle="1" w:styleId="WW8Num16z0">
    <w:name w:val="WW8Num16z0"/>
    <w:rsid w:val="00171AED"/>
    <w:rPr>
      <w:rFonts w:ascii="Garamond" w:hAnsi="Garamond"/>
      <w:b w:val="0"/>
      <w:i/>
      <w:sz w:val="20"/>
    </w:rPr>
  </w:style>
  <w:style w:type="character" w:customStyle="1" w:styleId="WW8Num17z0">
    <w:name w:val="WW8Num17z0"/>
    <w:rsid w:val="00171AED"/>
    <w:rPr>
      <w:rFonts w:ascii="Times New Roman" w:hAnsi="Times New Roman"/>
      <w:b w:val="0"/>
      <w:i/>
      <w:sz w:val="22"/>
    </w:rPr>
  </w:style>
  <w:style w:type="character" w:customStyle="1" w:styleId="WW8Num20z0">
    <w:name w:val="WW8Num20z0"/>
    <w:rsid w:val="00171AED"/>
    <w:rPr>
      <w:rFonts w:ascii="Wingdings" w:hAnsi="Wingdings"/>
    </w:rPr>
  </w:style>
  <w:style w:type="character" w:customStyle="1" w:styleId="WW8Num22z0">
    <w:name w:val="WW8Num22z0"/>
    <w:rsid w:val="00171AED"/>
    <w:rPr>
      <w:rFonts w:ascii="Times New Roman" w:hAnsi="Times New Roman"/>
      <w:b w:val="0"/>
      <w:i/>
      <w:sz w:val="22"/>
    </w:rPr>
  </w:style>
  <w:style w:type="character" w:customStyle="1" w:styleId="WW8Num23z0">
    <w:name w:val="WW8Num23z0"/>
    <w:rsid w:val="00171AED"/>
    <w:rPr>
      <w:rFonts w:ascii="Wingdings" w:hAnsi="Wingdings"/>
    </w:rPr>
  </w:style>
  <w:style w:type="character" w:customStyle="1" w:styleId="WW8Num26z0">
    <w:name w:val="WW8Num26z0"/>
    <w:rsid w:val="00171AED"/>
    <w:rPr>
      <w:rFonts w:ascii="Garamond" w:hAnsi="Garamond"/>
      <w:b w:val="0"/>
      <w:i/>
      <w:sz w:val="20"/>
    </w:rPr>
  </w:style>
  <w:style w:type="character" w:customStyle="1" w:styleId="WW8Num27z0">
    <w:name w:val="WW8Num27z0"/>
    <w:rsid w:val="00171AED"/>
    <w:rPr>
      <w:rFonts w:ascii="Times New Roman" w:hAnsi="Times New Roman"/>
      <w:b w:val="0"/>
      <w:i/>
      <w:sz w:val="22"/>
    </w:rPr>
  </w:style>
  <w:style w:type="character" w:customStyle="1" w:styleId="WW8Num28z0">
    <w:name w:val="WW8Num28z0"/>
    <w:rsid w:val="00171AED"/>
    <w:rPr>
      <w:rFonts w:ascii="Wingdings" w:hAnsi="Wingdings"/>
    </w:rPr>
  </w:style>
  <w:style w:type="character" w:customStyle="1" w:styleId="WW8Num29z0">
    <w:name w:val="WW8Num29z0"/>
    <w:rsid w:val="00171AED"/>
    <w:rPr>
      <w:rFonts w:ascii="Wingdings" w:hAnsi="Wingdings"/>
    </w:rPr>
  </w:style>
  <w:style w:type="character" w:customStyle="1" w:styleId="WW8Num32z0">
    <w:name w:val="WW8Num32z0"/>
    <w:rsid w:val="00171AED"/>
    <w:rPr>
      <w:rFonts w:ascii="Wingdings" w:hAnsi="Wingdings"/>
    </w:rPr>
  </w:style>
  <w:style w:type="character" w:customStyle="1" w:styleId="WW8Num33z0">
    <w:name w:val="WW8Num33z0"/>
    <w:rsid w:val="00171AED"/>
    <w:rPr>
      <w:rFonts w:ascii="Times New Roman" w:hAnsi="Times New Roman"/>
      <w:b w:val="0"/>
      <w:i/>
      <w:sz w:val="22"/>
    </w:rPr>
  </w:style>
  <w:style w:type="character" w:customStyle="1" w:styleId="WW8Num34z0">
    <w:name w:val="WW8Num34z0"/>
    <w:rsid w:val="00171AED"/>
    <w:rPr>
      <w:rFonts w:ascii="Wingdings" w:hAnsi="Wingdings"/>
    </w:rPr>
  </w:style>
  <w:style w:type="character" w:customStyle="1" w:styleId="WW8Num36z0">
    <w:name w:val="WW8Num36z0"/>
    <w:rsid w:val="00171AED"/>
    <w:rPr>
      <w:rFonts w:ascii="Symbol" w:hAnsi="Symbol"/>
    </w:rPr>
  </w:style>
  <w:style w:type="character" w:customStyle="1" w:styleId="WW8Num38z0">
    <w:name w:val="WW8Num38z0"/>
    <w:rsid w:val="00171AED"/>
    <w:rPr>
      <w:rFonts w:ascii="Wingdings" w:hAnsi="Wingdings"/>
    </w:rPr>
  </w:style>
  <w:style w:type="character" w:customStyle="1" w:styleId="WW8Num39z0">
    <w:name w:val="WW8Num39z0"/>
    <w:rsid w:val="00171AED"/>
    <w:rPr>
      <w:b/>
      <w:i/>
    </w:rPr>
  </w:style>
  <w:style w:type="character" w:customStyle="1" w:styleId="WW8Num2z0">
    <w:name w:val="WW8Num2z0"/>
    <w:rsid w:val="00171AED"/>
    <w:rPr>
      <w:b w:val="0"/>
    </w:rPr>
  </w:style>
  <w:style w:type="character" w:customStyle="1" w:styleId="WW8Num7z0">
    <w:name w:val="WW8Num7z0"/>
    <w:rsid w:val="00171AED"/>
    <w:rPr>
      <w:rFonts w:ascii="Symbol" w:hAnsi="Symbol"/>
    </w:rPr>
  </w:style>
  <w:style w:type="character" w:customStyle="1" w:styleId="WW8Num7z2">
    <w:name w:val="WW8Num7z2"/>
    <w:rsid w:val="00171AED"/>
    <w:rPr>
      <w:rFonts w:ascii="Wingdings" w:hAnsi="Wingdings"/>
    </w:rPr>
  </w:style>
  <w:style w:type="character" w:customStyle="1" w:styleId="WW8Num7z4">
    <w:name w:val="WW8Num7z4"/>
    <w:rsid w:val="00171AED"/>
    <w:rPr>
      <w:rFonts w:ascii="Courier New" w:hAnsi="Courier New" w:cs="Courier New"/>
    </w:rPr>
  </w:style>
  <w:style w:type="character" w:customStyle="1" w:styleId="WW8Num12z0">
    <w:name w:val="WW8Num12z0"/>
    <w:rsid w:val="00171AED"/>
    <w:rPr>
      <w:rFonts w:ascii="Times New Roman" w:hAnsi="Times New Roman"/>
      <w:b w:val="0"/>
      <w:i/>
      <w:sz w:val="22"/>
    </w:rPr>
  </w:style>
  <w:style w:type="character" w:customStyle="1" w:styleId="WW8Num18z0">
    <w:name w:val="WW8Num18z0"/>
    <w:rsid w:val="00171AED"/>
    <w:rPr>
      <w:rFonts w:ascii="Times New Roman" w:hAnsi="Times New Roman"/>
      <w:b w:val="0"/>
      <w:i/>
      <w:sz w:val="22"/>
    </w:rPr>
  </w:style>
  <w:style w:type="character" w:customStyle="1" w:styleId="WW8Num19z0">
    <w:name w:val="WW8Num19z0"/>
    <w:rsid w:val="00171AED"/>
    <w:rPr>
      <w:rFonts w:ascii="Times New Roman" w:hAnsi="Times New Roman"/>
      <w:b w:val="0"/>
      <w:i/>
      <w:sz w:val="22"/>
    </w:rPr>
  </w:style>
  <w:style w:type="character" w:customStyle="1" w:styleId="WW8Num21z0">
    <w:name w:val="WW8Num21z0"/>
    <w:rsid w:val="00171AED"/>
    <w:rPr>
      <w:rFonts w:ascii="Garamond" w:hAnsi="Garamond"/>
      <w:b w:val="0"/>
      <w:i/>
      <w:sz w:val="20"/>
    </w:rPr>
  </w:style>
  <w:style w:type="character" w:customStyle="1" w:styleId="WW8Num25z0">
    <w:name w:val="WW8Num25z0"/>
    <w:rsid w:val="00171AED"/>
    <w:rPr>
      <w:b w:val="0"/>
      <w:i/>
      <w:sz w:val="24"/>
      <w:szCs w:val="24"/>
    </w:rPr>
  </w:style>
  <w:style w:type="character" w:customStyle="1" w:styleId="WW8Num31z0">
    <w:name w:val="WW8Num31z0"/>
    <w:rsid w:val="00171AED"/>
    <w:rPr>
      <w:rFonts w:ascii="Garamond" w:hAnsi="Garamond"/>
      <w:b w:val="0"/>
      <w:i/>
      <w:sz w:val="20"/>
    </w:rPr>
  </w:style>
  <w:style w:type="character" w:customStyle="1" w:styleId="WW8Num36z2">
    <w:name w:val="WW8Num36z2"/>
    <w:rsid w:val="00171AED"/>
    <w:rPr>
      <w:rFonts w:ascii="Wingdings" w:hAnsi="Wingdings"/>
    </w:rPr>
  </w:style>
  <w:style w:type="character" w:customStyle="1" w:styleId="WW8Num36z4">
    <w:name w:val="WW8Num36z4"/>
    <w:rsid w:val="00171AED"/>
    <w:rPr>
      <w:rFonts w:ascii="Courier New" w:hAnsi="Courier New" w:cs="Courier New"/>
    </w:rPr>
  </w:style>
  <w:style w:type="character" w:customStyle="1" w:styleId="WW8Num40z0">
    <w:name w:val="WW8Num40z0"/>
    <w:rsid w:val="00171AED"/>
    <w:rPr>
      <w:rFonts w:ascii="Symbol" w:hAnsi="Symbol"/>
    </w:rPr>
  </w:style>
  <w:style w:type="character" w:customStyle="1" w:styleId="WW8Num40z2">
    <w:name w:val="WW8Num40z2"/>
    <w:rsid w:val="00171AED"/>
    <w:rPr>
      <w:rFonts w:ascii="Wingdings" w:hAnsi="Wingdings"/>
    </w:rPr>
  </w:style>
  <w:style w:type="character" w:customStyle="1" w:styleId="WW8Num40z4">
    <w:name w:val="WW8Num40z4"/>
    <w:rsid w:val="00171AED"/>
    <w:rPr>
      <w:rFonts w:ascii="Courier New" w:hAnsi="Courier New" w:cs="Courier New"/>
    </w:rPr>
  </w:style>
  <w:style w:type="character" w:customStyle="1" w:styleId="WW8Num44z0">
    <w:name w:val="WW8Num44z0"/>
    <w:rsid w:val="00171AED"/>
    <w:rPr>
      <w:rFonts w:ascii="Garamond" w:hAnsi="Garamond"/>
      <w:sz w:val="24"/>
    </w:rPr>
  </w:style>
  <w:style w:type="character" w:customStyle="1" w:styleId="WW8Num46z0">
    <w:name w:val="WW8Num46z0"/>
    <w:rsid w:val="00171AED"/>
    <w:rPr>
      <w:rFonts w:ascii="Wingdings" w:hAnsi="Wingdings"/>
    </w:rPr>
  </w:style>
  <w:style w:type="character" w:customStyle="1" w:styleId="WW8Num47z0">
    <w:name w:val="WW8Num47z0"/>
    <w:rsid w:val="00171AED"/>
    <w:rPr>
      <w:rFonts w:ascii="Times New Roman" w:hAnsi="Times New Roman"/>
      <w:b w:val="0"/>
      <w:i/>
      <w:sz w:val="22"/>
    </w:rPr>
  </w:style>
  <w:style w:type="character" w:customStyle="1" w:styleId="WW8Num49z0">
    <w:name w:val="WW8Num49z0"/>
    <w:rsid w:val="00171AED"/>
    <w:rPr>
      <w:rFonts w:ascii="Symbol" w:hAnsi="Symbol"/>
      <w:sz w:val="24"/>
      <w:szCs w:val="24"/>
    </w:rPr>
  </w:style>
  <w:style w:type="character" w:customStyle="1" w:styleId="WW8Num49z1">
    <w:name w:val="WW8Num49z1"/>
    <w:rsid w:val="00171AED"/>
    <w:rPr>
      <w:rFonts w:ascii="Symbol" w:hAnsi="Symbol"/>
    </w:rPr>
  </w:style>
  <w:style w:type="character" w:customStyle="1" w:styleId="WW8Num49z2">
    <w:name w:val="WW8Num49z2"/>
    <w:rsid w:val="00171AED"/>
    <w:rPr>
      <w:rFonts w:ascii="Wingdings" w:hAnsi="Wingdings"/>
    </w:rPr>
  </w:style>
  <w:style w:type="character" w:customStyle="1" w:styleId="WW8Num49z4">
    <w:name w:val="WW8Num49z4"/>
    <w:rsid w:val="00171AED"/>
    <w:rPr>
      <w:rFonts w:ascii="Courier New" w:hAnsi="Courier New" w:cs="Courier New"/>
    </w:rPr>
  </w:style>
  <w:style w:type="character" w:customStyle="1" w:styleId="WW-DefaultParagraphFont">
    <w:name w:val="WW-Default Paragraph Font"/>
    <w:rsid w:val="00171AED"/>
  </w:style>
  <w:style w:type="character" w:styleId="SayfaNumaras">
    <w:name w:val="page number"/>
    <w:basedOn w:val="WW-DefaultParagraphFont"/>
    <w:rsid w:val="00171AED"/>
  </w:style>
  <w:style w:type="character" w:styleId="Kpr">
    <w:name w:val="Hyperlink"/>
    <w:rsid w:val="003C556D"/>
    <w:rPr>
      <w:rFonts w:ascii="Times New Roman" w:hAnsi="Times New Roman"/>
      <w:color w:val="0000FF"/>
      <w:sz w:val="22"/>
      <w:szCs w:val="22"/>
      <w:u w:val="single"/>
    </w:rPr>
  </w:style>
  <w:style w:type="character" w:customStyle="1" w:styleId="FootnoteCharacters">
    <w:name w:val="Footnote Characters"/>
    <w:rsid w:val="00171AED"/>
    <w:rPr>
      <w:vertAlign w:val="superscript"/>
    </w:rPr>
  </w:style>
  <w:style w:type="paragraph" w:styleId="GvdeMetni">
    <w:name w:val="Body Text"/>
    <w:basedOn w:val="Normal"/>
    <w:rsid w:val="00171AED"/>
    <w:pPr>
      <w:widowControl w:val="0"/>
      <w:tabs>
        <w:tab w:val="left" w:pos="340"/>
        <w:tab w:val="left" w:pos="1054"/>
      </w:tabs>
      <w:spacing w:line="289" w:lineRule="exact"/>
      <w:jc w:val="both"/>
    </w:pPr>
    <w:rPr>
      <w:sz w:val="24"/>
      <w:lang w:val="tr-TR"/>
    </w:rPr>
  </w:style>
  <w:style w:type="paragraph" w:styleId="Liste">
    <w:name w:val="List"/>
    <w:basedOn w:val="GvdeMetni"/>
    <w:rsid w:val="00171AED"/>
    <w:rPr>
      <w:rFonts w:cs="Tahoma"/>
    </w:rPr>
  </w:style>
  <w:style w:type="paragraph" w:styleId="ResimYazs">
    <w:name w:val="caption"/>
    <w:basedOn w:val="Normal"/>
    <w:next w:val="Normal"/>
    <w:qFormat/>
    <w:rsid w:val="00171AED"/>
    <w:pPr>
      <w:widowControl w:val="0"/>
      <w:tabs>
        <w:tab w:val="left" w:pos="2381"/>
      </w:tabs>
      <w:jc w:val="center"/>
    </w:pPr>
    <w:rPr>
      <w:b/>
      <w:i/>
      <w:sz w:val="28"/>
      <w:lang w:val="tr-TR"/>
    </w:rPr>
  </w:style>
  <w:style w:type="paragraph" w:customStyle="1" w:styleId="Index">
    <w:name w:val="Index"/>
    <w:basedOn w:val="Normal"/>
    <w:rsid w:val="00171AED"/>
    <w:pPr>
      <w:suppressLineNumbers/>
    </w:pPr>
    <w:rPr>
      <w:rFonts w:cs="Tahoma"/>
    </w:rPr>
  </w:style>
  <w:style w:type="paragraph" w:customStyle="1" w:styleId="Heading">
    <w:name w:val="Heading"/>
    <w:basedOn w:val="Normal"/>
    <w:next w:val="GvdeMetni"/>
    <w:rsid w:val="00171AED"/>
    <w:pPr>
      <w:keepNext/>
      <w:spacing w:before="240" w:after="120"/>
    </w:pPr>
    <w:rPr>
      <w:rFonts w:ascii="Arial" w:eastAsia="Arial Unicode MS" w:hAnsi="Arial" w:cs="Tahoma"/>
      <w:sz w:val="28"/>
      <w:szCs w:val="28"/>
    </w:rPr>
  </w:style>
  <w:style w:type="paragraph" w:styleId="KonuBal">
    <w:name w:val="Title"/>
    <w:basedOn w:val="Normal"/>
    <w:next w:val="Altyaz"/>
    <w:qFormat/>
    <w:rsid w:val="00171AED"/>
    <w:pPr>
      <w:widowControl w:val="0"/>
      <w:jc w:val="center"/>
    </w:pPr>
    <w:rPr>
      <w:b/>
      <w:i/>
      <w:sz w:val="34"/>
      <w:lang w:val="tr-TR"/>
    </w:rPr>
  </w:style>
  <w:style w:type="paragraph" w:styleId="Altyaz">
    <w:name w:val="Subtitle"/>
    <w:aliases w:val="Alt Konu Başlığı"/>
    <w:basedOn w:val="Normal"/>
    <w:next w:val="GvdeMetni"/>
    <w:qFormat/>
    <w:rsid w:val="00171AED"/>
    <w:pPr>
      <w:tabs>
        <w:tab w:val="left" w:leader="dot" w:pos="9450"/>
      </w:tabs>
      <w:ind w:left="-709" w:right="274"/>
    </w:pPr>
    <w:rPr>
      <w:b/>
      <w:i/>
      <w:sz w:val="28"/>
    </w:rPr>
  </w:style>
  <w:style w:type="paragraph" w:styleId="GvdeMetniGirintisi">
    <w:name w:val="Body Text Indent"/>
    <w:basedOn w:val="Normal"/>
    <w:rsid w:val="00171AED"/>
    <w:pPr>
      <w:tabs>
        <w:tab w:val="left" w:pos="0"/>
        <w:tab w:val="left" w:pos="5812"/>
      </w:tabs>
    </w:pPr>
    <w:rPr>
      <w:b/>
      <w:i/>
    </w:rPr>
  </w:style>
  <w:style w:type="paragraph" w:styleId="Dizin1">
    <w:name w:val="index 1"/>
    <w:basedOn w:val="Normal"/>
    <w:next w:val="Normal"/>
    <w:semiHidden/>
    <w:rsid w:val="00171AED"/>
    <w:pPr>
      <w:widowControl w:val="0"/>
      <w:tabs>
        <w:tab w:val="right" w:pos="1985"/>
        <w:tab w:val="left" w:pos="2127"/>
        <w:tab w:val="left" w:pos="5387"/>
      </w:tabs>
      <w:spacing w:line="360" w:lineRule="auto"/>
      <w:ind w:hanging="426"/>
    </w:pPr>
    <w:rPr>
      <w:rFonts w:ascii="Garamond" w:hAnsi="Garamond"/>
      <w:sz w:val="24"/>
    </w:rPr>
  </w:style>
  <w:style w:type="paragraph" w:styleId="GvdeMetniGirintisi2">
    <w:name w:val="Body Text Indent 2"/>
    <w:basedOn w:val="Normal"/>
    <w:rsid w:val="00171AED"/>
    <w:pPr>
      <w:widowControl w:val="0"/>
      <w:tabs>
        <w:tab w:val="left" w:pos="720"/>
      </w:tabs>
      <w:spacing w:line="277" w:lineRule="exact"/>
      <w:ind w:left="720" w:hanging="720"/>
    </w:pPr>
    <w:rPr>
      <w:b/>
      <w:i/>
      <w:sz w:val="24"/>
      <w:lang w:val="tr-TR"/>
    </w:rPr>
  </w:style>
  <w:style w:type="paragraph" w:styleId="AltBilgi">
    <w:name w:val="footer"/>
    <w:basedOn w:val="Normal"/>
    <w:rsid w:val="00171AED"/>
    <w:pPr>
      <w:tabs>
        <w:tab w:val="center" w:pos="4819"/>
        <w:tab w:val="right" w:pos="9071"/>
      </w:tabs>
    </w:pPr>
    <w:rPr>
      <w:sz w:val="24"/>
      <w:lang w:val="en-US"/>
    </w:rPr>
  </w:style>
  <w:style w:type="paragraph" w:styleId="stBilgi">
    <w:name w:val="header"/>
    <w:basedOn w:val="Normal"/>
    <w:link w:val="stBilgiChar1"/>
    <w:uiPriority w:val="99"/>
    <w:rsid w:val="00171AED"/>
    <w:pPr>
      <w:tabs>
        <w:tab w:val="center" w:pos="4819"/>
        <w:tab w:val="right" w:pos="9071"/>
      </w:tabs>
    </w:pPr>
    <w:rPr>
      <w:sz w:val="24"/>
      <w:lang w:val="en-US"/>
    </w:rPr>
  </w:style>
  <w:style w:type="paragraph" w:styleId="GvdeMetniGirintisi3">
    <w:name w:val="Body Text Indent 3"/>
    <w:basedOn w:val="Normal"/>
    <w:rsid w:val="00171AED"/>
    <w:pPr>
      <w:ind w:left="6372" w:firstLine="708"/>
      <w:jc w:val="right"/>
    </w:pPr>
    <w:rPr>
      <w:b/>
      <w:i/>
      <w:sz w:val="28"/>
    </w:rPr>
  </w:style>
  <w:style w:type="paragraph" w:styleId="BelgeBalantlar">
    <w:name w:val="Document Map"/>
    <w:basedOn w:val="Normal"/>
    <w:rsid w:val="00171AED"/>
    <w:pPr>
      <w:shd w:val="clear" w:color="auto" w:fill="000080"/>
    </w:pPr>
    <w:rPr>
      <w:rFonts w:ascii="Tahoma" w:hAnsi="Tahoma"/>
    </w:rPr>
  </w:style>
  <w:style w:type="paragraph" w:styleId="GvdeMetni3">
    <w:name w:val="Body Text 3"/>
    <w:basedOn w:val="Normal"/>
    <w:rsid w:val="00171AED"/>
    <w:rPr>
      <w:i/>
      <w:sz w:val="22"/>
    </w:rPr>
  </w:style>
  <w:style w:type="paragraph" w:styleId="DipnotMetni">
    <w:name w:val="footnote text"/>
    <w:basedOn w:val="Normal"/>
    <w:semiHidden/>
    <w:rsid w:val="00171AED"/>
  </w:style>
  <w:style w:type="paragraph" w:styleId="GvdeMetni2">
    <w:name w:val="Body Text 2"/>
    <w:basedOn w:val="Normal"/>
    <w:rsid w:val="00171AED"/>
    <w:pPr>
      <w:ind w:right="562"/>
      <w:jc w:val="both"/>
    </w:pPr>
    <w:rPr>
      <w:rFonts w:ascii="Garamond" w:hAnsi="Garamond"/>
      <w:b/>
      <w:sz w:val="24"/>
    </w:rPr>
  </w:style>
  <w:style w:type="paragraph" w:customStyle="1" w:styleId="NormalGARAMOUND">
    <w:name w:val="Normal.GARAMOUND"/>
    <w:rsid w:val="00171AED"/>
    <w:pPr>
      <w:suppressAutoHyphens/>
      <w:spacing w:line="360" w:lineRule="auto"/>
      <w:jc w:val="both"/>
    </w:pPr>
    <w:rPr>
      <w:rFonts w:ascii="Garamond" w:hAnsi="Garamond"/>
      <w:sz w:val="24"/>
      <w:lang w:eastAsia="ar-SA"/>
    </w:rPr>
  </w:style>
  <w:style w:type="paragraph" w:customStyle="1" w:styleId="TableContents">
    <w:name w:val="Table Contents"/>
    <w:basedOn w:val="Normal"/>
    <w:rsid w:val="00171AED"/>
    <w:pPr>
      <w:suppressLineNumbers/>
    </w:pPr>
  </w:style>
  <w:style w:type="paragraph" w:customStyle="1" w:styleId="TableHeading">
    <w:name w:val="Table Heading"/>
    <w:basedOn w:val="TableContents"/>
    <w:rsid w:val="00171AED"/>
    <w:pPr>
      <w:jc w:val="center"/>
    </w:pPr>
    <w:rPr>
      <w:b/>
      <w:bCs/>
      <w:i/>
      <w:iCs/>
    </w:rPr>
  </w:style>
  <w:style w:type="paragraph" w:customStyle="1" w:styleId="Framecontents">
    <w:name w:val="Frame contents"/>
    <w:basedOn w:val="GvdeMetni"/>
    <w:rsid w:val="00171AED"/>
  </w:style>
  <w:style w:type="table" w:styleId="TabloKlavuzu">
    <w:name w:val="Table Grid"/>
    <w:basedOn w:val="NormalTablo"/>
    <w:rsid w:val="00171AED"/>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71AED"/>
    <w:pPr>
      <w:suppressAutoHyphens w:val="0"/>
      <w:spacing w:before="100" w:beforeAutospacing="1" w:after="119"/>
    </w:pPr>
    <w:rPr>
      <w:sz w:val="24"/>
      <w:szCs w:val="24"/>
      <w:lang w:val="tr-TR" w:eastAsia="tr-TR"/>
    </w:rPr>
  </w:style>
  <w:style w:type="paragraph" w:styleId="BalonMetni">
    <w:name w:val="Balloon Text"/>
    <w:basedOn w:val="Normal"/>
    <w:semiHidden/>
    <w:rsid w:val="00171AED"/>
    <w:rPr>
      <w:rFonts w:ascii="Tahoma" w:hAnsi="Tahoma" w:cs="Tahoma"/>
      <w:sz w:val="16"/>
      <w:szCs w:val="16"/>
    </w:rPr>
  </w:style>
  <w:style w:type="paragraph" w:styleId="T1">
    <w:name w:val="toc 1"/>
    <w:basedOn w:val="Normal"/>
    <w:next w:val="Normal"/>
    <w:autoRedefine/>
    <w:semiHidden/>
    <w:rsid w:val="003661A7"/>
    <w:pPr>
      <w:tabs>
        <w:tab w:val="right" w:leader="dot" w:pos="9899"/>
      </w:tabs>
      <w:spacing w:line="360" w:lineRule="auto"/>
    </w:pPr>
    <w:rPr>
      <w:b/>
      <w:sz w:val="22"/>
    </w:rPr>
  </w:style>
  <w:style w:type="paragraph" w:styleId="T2">
    <w:name w:val="toc 2"/>
    <w:basedOn w:val="Normal"/>
    <w:next w:val="Normal"/>
    <w:autoRedefine/>
    <w:semiHidden/>
    <w:rsid w:val="008453C5"/>
    <w:pPr>
      <w:tabs>
        <w:tab w:val="right" w:leader="dot" w:pos="9899"/>
      </w:tabs>
      <w:spacing w:line="360" w:lineRule="auto"/>
      <w:ind w:left="403"/>
    </w:pPr>
    <w:rPr>
      <w:rFonts w:ascii="Arial" w:hAnsi="Arial" w:cs="Arial"/>
      <w:noProof/>
      <w:color w:val="000000"/>
      <w:sz w:val="22"/>
      <w:szCs w:val="22"/>
      <w:lang w:val="en-US"/>
    </w:rPr>
  </w:style>
  <w:style w:type="paragraph" w:styleId="T4">
    <w:name w:val="toc 4"/>
    <w:basedOn w:val="Normal"/>
    <w:next w:val="Normal"/>
    <w:autoRedefine/>
    <w:semiHidden/>
    <w:rsid w:val="00287023"/>
    <w:pPr>
      <w:ind w:left="600"/>
    </w:pPr>
  </w:style>
  <w:style w:type="paragraph" w:styleId="T3">
    <w:name w:val="toc 3"/>
    <w:basedOn w:val="Normal"/>
    <w:next w:val="Normal"/>
    <w:autoRedefine/>
    <w:semiHidden/>
    <w:rsid w:val="003661A7"/>
    <w:pPr>
      <w:spacing w:line="360" w:lineRule="auto"/>
      <w:ind w:left="567"/>
    </w:pPr>
    <w:rPr>
      <w:sz w:val="22"/>
    </w:rPr>
  </w:style>
  <w:style w:type="character" w:customStyle="1" w:styleId="stBilgiChar1">
    <w:name w:val="Üst Bilgi Char1"/>
    <w:link w:val="stBilgi"/>
    <w:uiPriority w:val="99"/>
    <w:rsid w:val="00731DDE"/>
    <w:rPr>
      <w:sz w:val="24"/>
      <w:lang w:val="en-US" w:eastAsia="ar-SA"/>
    </w:rPr>
  </w:style>
  <w:style w:type="character" w:customStyle="1" w:styleId="stBilgiChar">
    <w:name w:val="Üst Bilgi Char"/>
    <w:basedOn w:val="VarsaylanParagrafYazTipi"/>
    <w:uiPriority w:val="99"/>
    <w:rsid w:val="00AD75E2"/>
  </w:style>
  <w:style w:type="paragraph" w:styleId="ListeParagraf">
    <w:name w:val="List Paragraph"/>
    <w:basedOn w:val="Normal"/>
    <w:uiPriority w:val="34"/>
    <w:qFormat/>
    <w:pPr>
      <w:ind w:left="720"/>
      <w:contextualSpacing/>
    </w:pPr>
  </w:style>
  <w:style w:type="character" w:styleId="zmlenmeyenBahsetme">
    <w:name w:val="Unresolved Mention"/>
    <w:basedOn w:val="VarsaylanParagrafYazTipi"/>
    <w:uiPriority w:val="99"/>
    <w:semiHidden/>
    <w:unhideWhenUsed/>
    <w:rsid w:val="009D7076"/>
    <w:rPr>
      <w:color w:val="605E5C"/>
      <w:shd w:val="clear" w:color="auto" w:fill="E1DFDD"/>
    </w:rPr>
  </w:style>
  <w:style w:type="character" w:styleId="AklamaBavurusu">
    <w:name w:val="annotation reference"/>
    <w:basedOn w:val="VarsaylanParagrafYazTipi"/>
    <w:rsid w:val="00195DF6"/>
    <w:rPr>
      <w:sz w:val="16"/>
      <w:szCs w:val="16"/>
    </w:rPr>
  </w:style>
  <w:style w:type="paragraph" w:styleId="AklamaMetni">
    <w:name w:val="annotation text"/>
    <w:basedOn w:val="Normal"/>
    <w:link w:val="AklamaMetniChar"/>
    <w:rsid w:val="00195DF6"/>
  </w:style>
  <w:style w:type="character" w:customStyle="1" w:styleId="AklamaMetniChar">
    <w:name w:val="Açıklama Metni Char"/>
    <w:basedOn w:val="VarsaylanParagrafYazTipi"/>
    <w:link w:val="AklamaMetni"/>
    <w:rsid w:val="00195DF6"/>
    <w:rPr>
      <w:lang w:val="en-AU" w:eastAsia="ar-SA"/>
    </w:rPr>
  </w:style>
  <w:style w:type="paragraph" w:styleId="AklamaKonusu">
    <w:name w:val="annotation subject"/>
    <w:basedOn w:val="AklamaMetni"/>
    <w:next w:val="AklamaMetni"/>
    <w:link w:val="AklamaKonusuChar"/>
    <w:rsid w:val="00195DF6"/>
    <w:rPr>
      <w:b/>
      <w:bCs/>
    </w:rPr>
  </w:style>
  <w:style w:type="character" w:customStyle="1" w:styleId="AklamaKonusuChar">
    <w:name w:val="Açıklama Konusu Char"/>
    <w:basedOn w:val="AklamaMetniChar"/>
    <w:link w:val="AklamaKonusu"/>
    <w:rsid w:val="00195DF6"/>
    <w:rPr>
      <w:b/>
      <w:bCs/>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97193">
      <w:bodyDiv w:val="1"/>
      <w:marLeft w:val="0"/>
      <w:marRight w:val="0"/>
      <w:marTop w:val="0"/>
      <w:marBottom w:val="0"/>
      <w:divBdr>
        <w:top w:val="none" w:sz="0" w:space="0" w:color="auto"/>
        <w:left w:val="none" w:sz="0" w:space="0" w:color="auto"/>
        <w:bottom w:val="none" w:sz="0" w:space="0" w:color="auto"/>
        <w:right w:val="none" w:sz="0" w:space="0" w:color="auto"/>
      </w:divBdr>
    </w:div>
    <w:div w:id="95368186">
      <w:bodyDiv w:val="1"/>
      <w:marLeft w:val="0"/>
      <w:marRight w:val="0"/>
      <w:marTop w:val="0"/>
      <w:marBottom w:val="0"/>
      <w:divBdr>
        <w:top w:val="none" w:sz="0" w:space="0" w:color="auto"/>
        <w:left w:val="none" w:sz="0" w:space="0" w:color="auto"/>
        <w:bottom w:val="none" w:sz="0" w:space="0" w:color="auto"/>
        <w:right w:val="none" w:sz="0" w:space="0" w:color="auto"/>
      </w:divBdr>
    </w:div>
    <w:div w:id="97336002">
      <w:bodyDiv w:val="1"/>
      <w:marLeft w:val="0"/>
      <w:marRight w:val="0"/>
      <w:marTop w:val="0"/>
      <w:marBottom w:val="0"/>
      <w:divBdr>
        <w:top w:val="none" w:sz="0" w:space="0" w:color="auto"/>
        <w:left w:val="none" w:sz="0" w:space="0" w:color="auto"/>
        <w:bottom w:val="none" w:sz="0" w:space="0" w:color="auto"/>
        <w:right w:val="none" w:sz="0" w:space="0" w:color="auto"/>
      </w:divBdr>
    </w:div>
    <w:div w:id="104203887">
      <w:bodyDiv w:val="1"/>
      <w:marLeft w:val="0"/>
      <w:marRight w:val="0"/>
      <w:marTop w:val="0"/>
      <w:marBottom w:val="0"/>
      <w:divBdr>
        <w:top w:val="none" w:sz="0" w:space="0" w:color="auto"/>
        <w:left w:val="none" w:sz="0" w:space="0" w:color="auto"/>
        <w:bottom w:val="none" w:sz="0" w:space="0" w:color="auto"/>
        <w:right w:val="none" w:sz="0" w:space="0" w:color="auto"/>
      </w:divBdr>
    </w:div>
    <w:div w:id="141124778">
      <w:bodyDiv w:val="1"/>
      <w:marLeft w:val="0"/>
      <w:marRight w:val="0"/>
      <w:marTop w:val="0"/>
      <w:marBottom w:val="0"/>
      <w:divBdr>
        <w:top w:val="none" w:sz="0" w:space="0" w:color="auto"/>
        <w:left w:val="none" w:sz="0" w:space="0" w:color="auto"/>
        <w:bottom w:val="none" w:sz="0" w:space="0" w:color="auto"/>
        <w:right w:val="none" w:sz="0" w:space="0" w:color="auto"/>
      </w:divBdr>
    </w:div>
    <w:div w:id="156306470">
      <w:bodyDiv w:val="1"/>
      <w:marLeft w:val="0"/>
      <w:marRight w:val="0"/>
      <w:marTop w:val="0"/>
      <w:marBottom w:val="0"/>
      <w:divBdr>
        <w:top w:val="none" w:sz="0" w:space="0" w:color="auto"/>
        <w:left w:val="none" w:sz="0" w:space="0" w:color="auto"/>
        <w:bottom w:val="none" w:sz="0" w:space="0" w:color="auto"/>
        <w:right w:val="none" w:sz="0" w:space="0" w:color="auto"/>
      </w:divBdr>
    </w:div>
    <w:div w:id="158621129">
      <w:bodyDiv w:val="1"/>
      <w:marLeft w:val="0"/>
      <w:marRight w:val="0"/>
      <w:marTop w:val="0"/>
      <w:marBottom w:val="0"/>
      <w:divBdr>
        <w:top w:val="none" w:sz="0" w:space="0" w:color="auto"/>
        <w:left w:val="none" w:sz="0" w:space="0" w:color="auto"/>
        <w:bottom w:val="none" w:sz="0" w:space="0" w:color="auto"/>
        <w:right w:val="none" w:sz="0" w:space="0" w:color="auto"/>
      </w:divBdr>
    </w:div>
    <w:div w:id="163206604">
      <w:bodyDiv w:val="1"/>
      <w:marLeft w:val="0"/>
      <w:marRight w:val="0"/>
      <w:marTop w:val="0"/>
      <w:marBottom w:val="0"/>
      <w:divBdr>
        <w:top w:val="none" w:sz="0" w:space="0" w:color="auto"/>
        <w:left w:val="none" w:sz="0" w:space="0" w:color="auto"/>
        <w:bottom w:val="none" w:sz="0" w:space="0" w:color="auto"/>
        <w:right w:val="none" w:sz="0" w:space="0" w:color="auto"/>
      </w:divBdr>
    </w:div>
    <w:div w:id="211500746">
      <w:bodyDiv w:val="1"/>
      <w:marLeft w:val="0"/>
      <w:marRight w:val="0"/>
      <w:marTop w:val="0"/>
      <w:marBottom w:val="0"/>
      <w:divBdr>
        <w:top w:val="none" w:sz="0" w:space="0" w:color="auto"/>
        <w:left w:val="none" w:sz="0" w:space="0" w:color="auto"/>
        <w:bottom w:val="none" w:sz="0" w:space="0" w:color="auto"/>
        <w:right w:val="none" w:sz="0" w:space="0" w:color="auto"/>
      </w:divBdr>
    </w:div>
    <w:div w:id="219557061">
      <w:bodyDiv w:val="1"/>
      <w:marLeft w:val="0"/>
      <w:marRight w:val="0"/>
      <w:marTop w:val="0"/>
      <w:marBottom w:val="0"/>
      <w:divBdr>
        <w:top w:val="none" w:sz="0" w:space="0" w:color="auto"/>
        <w:left w:val="none" w:sz="0" w:space="0" w:color="auto"/>
        <w:bottom w:val="none" w:sz="0" w:space="0" w:color="auto"/>
        <w:right w:val="none" w:sz="0" w:space="0" w:color="auto"/>
      </w:divBdr>
    </w:div>
    <w:div w:id="237175305">
      <w:bodyDiv w:val="1"/>
      <w:marLeft w:val="0"/>
      <w:marRight w:val="0"/>
      <w:marTop w:val="0"/>
      <w:marBottom w:val="0"/>
      <w:divBdr>
        <w:top w:val="none" w:sz="0" w:space="0" w:color="auto"/>
        <w:left w:val="none" w:sz="0" w:space="0" w:color="auto"/>
        <w:bottom w:val="none" w:sz="0" w:space="0" w:color="auto"/>
        <w:right w:val="none" w:sz="0" w:space="0" w:color="auto"/>
      </w:divBdr>
    </w:div>
    <w:div w:id="300354791">
      <w:bodyDiv w:val="1"/>
      <w:marLeft w:val="0"/>
      <w:marRight w:val="0"/>
      <w:marTop w:val="0"/>
      <w:marBottom w:val="0"/>
      <w:divBdr>
        <w:top w:val="none" w:sz="0" w:space="0" w:color="auto"/>
        <w:left w:val="none" w:sz="0" w:space="0" w:color="auto"/>
        <w:bottom w:val="none" w:sz="0" w:space="0" w:color="auto"/>
        <w:right w:val="none" w:sz="0" w:space="0" w:color="auto"/>
      </w:divBdr>
    </w:div>
    <w:div w:id="343285531">
      <w:bodyDiv w:val="1"/>
      <w:marLeft w:val="0"/>
      <w:marRight w:val="0"/>
      <w:marTop w:val="0"/>
      <w:marBottom w:val="0"/>
      <w:divBdr>
        <w:top w:val="none" w:sz="0" w:space="0" w:color="auto"/>
        <w:left w:val="none" w:sz="0" w:space="0" w:color="auto"/>
        <w:bottom w:val="none" w:sz="0" w:space="0" w:color="auto"/>
        <w:right w:val="none" w:sz="0" w:space="0" w:color="auto"/>
      </w:divBdr>
    </w:div>
    <w:div w:id="370154338">
      <w:bodyDiv w:val="1"/>
      <w:marLeft w:val="0"/>
      <w:marRight w:val="0"/>
      <w:marTop w:val="0"/>
      <w:marBottom w:val="0"/>
      <w:divBdr>
        <w:top w:val="none" w:sz="0" w:space="0" w:color="auto"/>
        <w:left w:val="none" w:sz="0" w:space="0" w:color="auto"/>
        <w:bottom w:val="none" w:sz="0" w:space="0" w:color="auto"/>
        <w:right w:val="none" w:sz="0" w:space="0" w:color="auto"/>
      </w:divBdr>
    </w:div>
    <w:div w:id="382949090">
      <w:bodyDiv w:val="1"/>
      <w:marLeft w:val="0"/>
      <w:marRight w:val="0"/>
      <w:marTop w:val="0"/>
      <w:marBottom w:val="0"/>
      <w:divBdr>
        <w:top w:val="none" w:sz="0" w:space="0" w:color="auto"/>
        <w:left w:val="none" w:sz="0" w:space="0" w:color="auto"/>
        <w:bottom w:val="none" w:sz="0" w:space="0" w:color="auto"/>
        <w:right w:val="none" w:sz="0" w:space="0" w:color="auto"/>
      </w:divBdr>
    </w:div>
    <w:div w:id="386805621">
      <w:bodyDiv w:val="1"/>
      <w:marLeft w:val="0"/>
      <w:marRight w:val="0"/>
      <w:marTop w:val="0"/>
      <w:marBottom w:val="0"/>
      <w:divBdr>
        <w:top w:val="none" w:sz="0" w:space="0" w:color="auto"/>
        <w:left w:val="none" w:sz="0" w:space="0" w:color="auto"/>
        <w:bottom w:val="none" w:sz="0" w:space="0" w:color="auto"/>
        <w:right w:val="none" w:sz="0" w:space="0" w:color="auto"/>
      </w:divBdr>
    </w:div>
    <w:div w:id="392899597">
      <w:bodyDiv w:val="1"/>
      <w:marLeft w:val="0"/>
      <w:marRight w:val="0"/>
      <w:marTop w:val="0"/>
      <w:marBottom w:val="0"/>
      <w:divBdr>
        <w:top w:val="none" w:sz="0" w:space="0" w:color="auto"/>
        <w:left w:val="none" w:sz="0" w:space="0" w:color="auto"/>
        <w:bottom w:val="none" w:sz="0" w:space="0" w:color="auto"/>
        <w:right w:val="none" w:sz="0" w:space="0" w:color="auto"/>
      </w:divBdr>
    </w:div>
    <w:div w:id="417409508">
      <w:bodyDiv w:val="1"/>
      <w:marLeft w:val="0"/>
      <w:marRight w:val="0"/>
      <w:marTop w:val="0"/>
      <w:marBottom w:val="0"/>
      <w:divBdr>
        <w:top w:val="none" w:sz="0" w:space="0" w:color="auto"/>
        <w:left w:val="none" w:sz="0" w:space="0" w:color="auto"/>
        <w:bottom w:val="none" w:sz="0" w:space="0" w:color="auto"/>
        <w:right w:val="none" w:sz="0" w:space="0" w:color="auto"/>
      </w:divBdr>
    </w:div>
    <w:div w:id="445202594">
      <w:bodyDiv w:val="1"/>
      <w:marLeft w:val="0"/>
      <w:marRight w:val="0"/>
      <w:marTop w:val="0"/>
      <w:marBottom w:val="0"/>
      <w:divBdr>
        <w:top w:val="none" w:sz="0" w:space="0" w:color="auto"/>
        <w:left w:val="none" w:sz="0" w:space="0" w:color="auto"/>
        <w:bottom w:val="none" w:sz="0" w:space="0" w:color="auto"/>
        <w:right w:val="none" w:sz="0" w:space="0" w:color="auto"/>
      </w:divBdr>
    </w:div>
    <w:div w:id="466167283">
      <w:bodyDiv w:val="1"/>
      <w:marLeft w:val="0"/>
      <w:marRight w:val="0"/>
      <w:marTop w:val="0"/>
      <w:marBottom w:val="0"/>
      <w:divBdr>
        <w:top w:val="none" w:sz="0" w:space="0" w:color="auto"/>
        <w:left w:val="none" w:sz="0" w:space="0" w:color="auto"/>
        <w:bottom w:val="none" w:sz="0" w:space="0" w:color="auto"/>
        <w:right w:val="none" w:sz="0" w:space="0" w:color="auto"/>
      </w:divBdr>
    </w:div>
    <w:div w:id="500702297">
      <w:bodyDiv w:val="1"/>
      <w:marLeft w:val="0"/>
      <w:marRight w:val="0"/>
      <w:marTop w:val="0"/>
      <w:marBottom w:val="0"/>
      <w:divBdr>
        <w:top w:val="none" w:sz="0" w:space="0" w:color="auto"/>
        <w:left w:val="none" w:sz="0" w:space="0" w:color="auto"/>
        <w:bottom w:val="none" w:sz="0" w:space="0" w:color="auto"/>
        <w:right w:val="none" w:sz="0" w:space="0" w:color="auto"/>
      </w:divBdr>
    </w:div>
    <w:div w:id="504172243">
      <w:bodyDiv w:val="1"/>
      <w:marLeft w:val="0"/>
      <w:marRight w:val="0"/>
      <w:marTop w:val="0"/>
      <w:marBottom w:val="0"/>
      <w:divBdr>
        <w:top w:val="none" w:sz="0" w:space="0" w:color="auto"/>
        <w:left w:val="none" w:sz="0" w:space="0" w:color="auto"/>
        <w:bottom w:val="none" w:sz="0" w:space="0" w:color="auto"/>
        <w:right w:val="none" w:sz="0" w:space="0" w:color="auto"/>
      </w:divBdr>
    </w:div>
    <w:div w:id="520969026">
      <w:bodyDiv w:val="1"/>
      <w:marLeft w:val="0"/>
      <w:marRight w:val="0"/>
      <w:marTop w:val="0"/>
      <w:marBottom w:val="0"/>
      <w:divBdr>
        <w:top w:val="none" w:sz="0" w:space="0" w:color="auto"/>
        <w:left w:val="none" w:sz="0" w:space="0" w:color="auto"/>
        <w:bottom w:val="none" w:sz="0" w:space="0" w:color="auto"/>
        <w:right w:val="none" w:sz="0" w:space="0" w:color="auto"/>
      </w:divBdr>
    </w:div>
    <w:div w:id="522476067">
      <w:bodyDiv w:val="1"/>
      <w:marLeft w:val="0"/>
      <w:marRight w:val="0"/>
      <w:marTop w:val="0"/>
      <w:marBottom w:val="0"/>
      <w:divBdr>
        <w:top w:val="none" w:sz="0" w:space="0" w:color="auto"/>
        <w:left w:val="none" w:sz="0" w:space="0" w:color="auto"/>
        <w:bottom w:val="none" w:sz="0" w:space="0" w:color="auto"/>
        <w:right w:val="none" w:sz="0" w:space="0" w:color="auto"/>
      </w:divBdr>
    </w:div>
    <w:div w:id="541402211">
      <w:bodyDiv w:val="1"/>
      <w:marLeft w:val="0"/>
      <w:marRight w:val="0"/>
      <w:marTop w:val="0"/>
      <w:marBottom w:val="0"/>
      <w:divBdr>
        <w:top w:val="none" w:sz="0" w:space="0" w:color="auto"/>
        <w:left w:val="none" w:sz="0" w:space="0" w:color="auto"/>
        <w:bottom w:val="none" w:sz="0" w:space="0" w:color="auto"/>
        <w:right w:val="none" w:sz="0" w:space="0" w:color="auto"/>
      </w:divBdr>
    </w:div>
    <w:div w:id="556169224">
      <w:bodyDiv w:val="1"/>
      <w:marLeft w:val="0"/>
      <w:marRight w:val="0"/>
      <w:marTop w:val="0"/>
      <w:marBottom w:val="0"/>
      <w:divBdr>
        <w:top w:val="none" w:sz="0" w:space="0" w:color="auto"/>
        <w:left w:val="none" w:sz="0" w:space="0" w:color="auto"/>
        <w:bottom w:val="none" w:sz="0" w:space="0" w:color="auto"/>
        <w:right w:val="none" w:sz="0" w:space="0" w:color="auto"/>
      </w:divBdr>
    </w:div>
    <w:div w:id="566301220">
      <w:bodyDiv w:val="1"/>
      <w:marLeft w:val="0"/>
      <w:marRight w:val="0"/>
      <w:marTop w:val="0"/>
      <w:marBottom w:val="0"/>
      <w:divBdr>
        <w:top w:val="none" w:sz="0" w:space="0" w:color="auto"/>
        <w:left w:val="none" w:sz="0" w:space="0" w:color="auto"/>
        <w:bottom w:val="none" w:sz="0" w:space="0" w:color="auto"/>
        <w:right w:val="none" w:sz="0" w:space="0" w:color="auto"/>
      </w:divBdr>
    </w:div>
    <w:div w:id="658732774">
      <w:bodyDiv w:val="1"/>
      <w:marLeft w:val="0"/>
      <w:marRight w:val="0"/>
      <w:marTop w:val="0"/>
      <w:marBottom w:val="0"/>
      <w:divBdr>
        <w:top w:val="none" w:sz="0" w:space="0" w:color="auto"/>
        <w:left w:val="none" w:sz="0" w:space="0" w:color="auto"/>
        <w:bottom w:val="none" w:sz="0" w:space="0" w:color="auto"/>
        <w:right w:val="none" w:sz="0" w:space="0" w:color="auto"/>
      </w:divBdr>
    </w:div>
    <w:div w:id="705518972">
      <w:bodyDiv w:val="1"/>
      <w:marLeft w:val="0"/>
      <w:marRight w:val="0"/>
      <w:marTop w:val="0"/>
      <w:marBottom w:val="0"/>
      <w:divBdr>
        <w:top w:val="none" w:sz="0" w:space="0" w:color="auto"/>
        <w:left w:val="none" w:sz="0" w:space="0" w:color="auto"/>
        <w:bottom w:val="none" w:sz="0" w:space="0" w:color="auto"/>
        <w:right w:val="none" w:sz="0" w:space="0" w:color="auto"/>
      </w:divBdr>
    </w:div>
    <w:div w:id="732967817">
      <w:bodyDiv w:val="1"/>
      <w:marLeft w:val="0"/>
      <w:marRight w:val="0"/>
      <w:marTop w:val="0"/>
      <w:marBottom w:val="0"/>
      <w:divBdr>
        <w:top w:val="none" w:sz="0" w:space="0" w:color="auto"/>
        <w:left w:val="none" w:sz="0" w:space="0" w:color="auto"/>
        <w:bottom w:val="none" w:sz="0" w:space="0" w:color="auto"/>
        <w:right w:val="none" w:sz="0" w:space="0" w:color="auto"/>
      </w:divBdr>
    </w:div>
    <w:div w:id="763190868">
      <w:bodyDiv w:val="1"/>
      <w:marLeft w:val="0"/>
      <w:marRight w:val="0"/>
      <w:marTop w:val="0"/>
      <w:marBottom w:val="0"/>
      <w:divBdr>
        <w:top w:val="none" w:sz="0" w:space="0" w:color="auto"/>
        <w:left w:val="none" w:sz="0" w:space="0" w:color="auto"/>
        <w:bottom w:val="none" w:sz="0" w:space="0" w:color="auto"/>
        <w:right w:val="none" w:sz="0" w:space="0" w:color="auto"/>
      </w:divBdr>
    </w:div>
    <w:div w:id="784664140">
      <w:bodyDiv w:val="1"/>
      <w:marLeft w:val="0"/>
      <w:marRight w:val="0"/>
      <w:marTop w:val="0"/>
      <w:marBottom w:val="0"/>
      <w:divBdr>
        <w:top w:val="none" w:sz="0" w:space="0" w:color="auto"/>
        <w:left w:val="none" w:sz="0" w:space="0" w:color="auto"/>
        <w:bottom w:val="none" w:sz="0" w:space="0" w:color="auto"/>
        <w:right w:val="none" w:sz="0" w:space="0" w:color="auto"/>
      </w:divBdr>
      <w:divsChild>
        <w:div w:id="555354521">
          <w:marLeft w:val="0"/>
          <w:marRight w:val="0"/>
          <w:marTop w:val="0"/>
          <w:marBottom w:val="0"/>
          <w:divBdr>
            <w:top w:val="none" w:sz="0" w:space="0" w:color="auto"/>
            <w:left w:val="none" w:sz="0" w:space="0" w:color="auto"/>
            <w:bottom w:val="none" w:sz="0" w:space="0" w:color="auto"/>
            <w:right w:val="none" w:sz="0" w:space="0" w:color="auto"/>
          </w:divBdr>
          <w:divsChild>
            <w:div w:id="439573955">
              <w:marLeft w:val="0"/>
              <w:marRight w:val="0"/>
              <w:marTop w:val="0"/>
              <w:marBottom w:val="0"/>
              <w:divBdr>
                <w:top w:val="none" w:sz="0" w:space="0" w:color="auto"/>
                <w:left w:val="none" w:sz="0" w:space="0" w:color="auto"/>
                <w:bottom w:val="none" w:sz="0" w:space="0" w:color="auto"/>
                <w:right w:val="none" w:sz="0" w:space="0" w:color="auto"/>
              </w:divBdr>
              <w:divsChild>
                <w:div w:id="1539313792">
                  <w:marLeft w:val="0"/>
                  <w:marRight w:val="0"/>
                  <w:marTop w:val="0"/>
                  <w:marBottom w:val="0"/>
                  <w:divBdr>
                    <w:top w:val="none" w:sz="0" w:space="0" w:color="auto"/>
                    <w:left w:val="none" w:sz="0" w:space="0" w:color="auto"/>
                    <w:bottom w:val="none" w:sz="0" w:space="0" w:color="auto"/>
                    <w:right w:val="none" w:sz="0" w:space="0" w:color="auto"/>
                  </w:divBdr>
                  <w:divsChild>
                    <w:div w:id="18864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774199">
          <w:marLeft w:val="0"/>
          <w:marRight w:val="0"/>
          <w:marTop w:val="0"/>
          <w:marBottom w:val="0"/>
          <w:divBdr>
            <w:top w:val="none" w:sz="0" w:space="0" w:color="auto"/>
            <w:left w:val="none" w:sz="0" w:space="0" w:color="auto"/>
            <w:bottom w:val="none" w:sz="0" w:space="0" w:color="auto"/>
            <w:right w:val="none" w:sz="0" w:space="0" w:color="auto"/>
          </w:divBdr>
          <w:divsChild>
            <w:div w:id="509637753">
              <w:marLeft w:val="0"/>
              <w:marRight w:val="0"/>
              <w:marTop w:val="0"/>
              <w:marBottom w:val="0"/>
              <w:divBdr>
                <w:top w:val="none" w:sz="0" w:space="0" w:color="auto"/>
                <w:left w:val="none" w:sz="0" w:space="0" w:color="auto"/>
                <w:bottom w:val="none" w:sz="0" w:space="0" w:color="auto"/>
                <w:right w:val="none" w:sz="0" w:space="0" w:color="auto"/>
              </w:divBdr>
              <w:divsChild>
                <w:div w:id="1700616899">
                  <w:marLeft w:val="0"/>
                  <w:marRight w:val="0"/>
                  <w:marTop w:val="0"/>
                  <w:marBottom w:val="0"/>
                  <w:divBdr>
                    <w:top w:val="none" w:sz="0" w:space="0" w:color="auto"/>
                    <w:left w:val="none" w:sz="0" w:space="0" w:color="auto"/>
                    <w:bottom w:val="none" w:sz="0" w:space="0" w:color="auto"/>
                    <w:right w:val="none" w:sz="0" w:space="0" w:color="auto"/>
                  </w:divBdr>
                </w:div>
              </w:divsChild>
            </w:div>
            <w:div w:id="980231326">
              <w:marLeft w:val="0"/>
              <w:marRight w:val="0"/>
              <w:marTop w:val="0"/>
              <w:marBottom w:val="0"/>
              <w:divBdr>
                <w:top w:val="none" w:sz="0" w:space="0" w:color="auto"/>
                <w:left w:val="none" w:sz="0" w:space="0" w:color="auto"/>
                <w:bottom w:val="none" w:sz="0" w:space="0" w:color="auto"/>
                <w:right w:val="none" w:sz="0" w:space="0" w:color="auto"/>
              </w:divBdr>
            </w:div>
            <w:div w:id="11149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1985">
      <w:bodyDiv w:val="1"/>
      <w:marLeft w:val="0"/>
      <w:marRight w:val="0"/>
      <w:marTop w:val="0"/>
      <w:marBottom w:val="0"/>
      <w:divBdr>
        <w:top w:val="none" w:sz="0" w:space="0" w:color="auto"/>
        <w:left w:val="none" w:sz="0" w:space="0" w:color="auto"/>
        <w:bottom w:val="none" w:sz="0" w:space="0" w:color="auto"/>
        <w:right w:val="none" w:sz="0" w:space="0" w:color="auto"/>
      </w:divBdr>
    </w:div>
    <w:div w:id="799343812">
      <w:bodyDiv w:val="1"/>
      <w:marLeft w:val="0"/>
      <w:marRight w:val="0"/>
      <w:marTop w:val="0"/>
      <w:marBottom w:val="0"/>
      <w:divBdr>
        <w:top w:val="none" w:sz="0" w:space="0" w:color="auto"/>
        <w:left w:val="none" w:sz="0" w:space="0" w:color="auto"/>
        <w:bottom w:val="none" w:sz="0" w:space="0" w:color="auto"/>
        <w:right w:val="none" w:sz="0" w:space="0" w:color="auto"/>
      </w:divBdr>
    </w:div>
    <w:div w:id="922882022">
      <w:bodyDiv w:val="1"/>
      <w:marLeft w:val="0"/>
      <w:marRight w:val="0"/>
      <w:marTop w:val="0"/>
      <w:marBottom w:val="0"/>
      <w:divBdr>
        <w:top w:val="none" w:sz="0" w:space="0" w:color="auto"/>
        <w:left w:val="none" w:sz="0" w:space="0" w:color="auto"/>
        <w:bottom w:val="none" w:sz="0" w:space="0" w:color="auto"/>
        <w:right w:val="none" w:sz="0" w:space="0" w:color="auto"/>
      </w:divBdr>
    </w:div>
    <w:div w:id="931665875">
      <w:bodyDiv w:val="1"/>
      <w:marLeft w:val="0"/>
      <w:marRight w:val="0"/>
      <w:marTop w:val="0"/>
      <w:marBottom w:val="0"/>
      <w:divBdr>
        <w:top w:val="none" w:sz="0" w:space="0" w:color="auto"/>
        <w:left w:val="none" w:sz="0" w:space="0" w:color="auto"/>
        <w:bottom w:val="none" w:sz="0" w:space="0" w:color="auto"/>
        <w:right w:val="none" w:sz="0" w:space="0" w:color="auto"/>
      </w:divBdr>
    </w:div>
    <w:div w:id="940142363">
      <w:bodyDiv w:val="1"/>
      <w:marLeft w:val="0"/>
      <w:marRight w:val="0"/>
      <w:marTop w:val="0"/>
      <w:marBottom w:val="0"/>
      <w:divBdr>
        <w:top w:val="none" w:sz="0" w:space="0" w:color="auto"/>
        <w:left w:val="none" w:sz="0" w:space="0" w:color="auto"/>
        <w:bottom w:val="none" w:sz="0" w:space="0" w:color="auto"/>
        <w:right w:val="none" w:sz="0" w:space="0" w:color="auto"/>
      </w:divBdr>
    </w:div>
    <w:div w:id="978270295">
      <w:bodyDiv w:val="1"/>
      <w:marLeft w:val="0"/>
      <w:marRight w:val="0"/>
      <w:marTop w:val="0"/>
      <w:marBottom w:val="0"/>
      <w:divBdr>
        <w:top w:val="none" w:sz="0" w:space="0" w:color="auto"/>
        <w:left w:val="none" w:sz="0" w:space="0" w:color="auto"/>
        <w:bottom w:val="none" w:sz="0" w:space="0" w:color="auto"/>
        <w:right w:val="none" w:sz="0" w:space="0" w:color="auto"/>
      </w:divBdr>
    </w:div>
    <w:div w:id="1017123356">
      <w:bodyDiv w:val="1"/>
      <w:marLeft w:val="0"/>
      <w:marRight w:val="0"/>
      <w:marTop w:val="0"/>
      <w:marBottom w:val="0"/>
      <w:divBdr>
        <w:top w:val="none" w:sz="0" w:space="0" w:color="auto"/>
        <w:left w:val="none" w:sz="0" w:space="0" w:color="auto"/>
        <w:bottom w:val="none" w:sz="0" w:space="0" w:color="auto"/>
        <w:right w:val="none" w:sz="0" w:space="0" w:color="auto"/>
      </w:divBdr>
    </w:div>
    <w:div w:id="1074397903">
      <w:bodyDiv w:val="1"/>
      <w:marLeft w:val="0"/>
      <w:marRight w:val="0"/>
      <w:marTop w:val="0"/>
      <w:marBottom w:val="0"/>
      <w:divBdr>
        <w:top w:val="none" w:sz="0" w:space="0" w:color="auto"/>
        <w:left w:val="none" w:sz="0" w:space="0" w:color="auto"/>
        <w:bottom w:val="none" w:sz="0" w:space="0" w:color="auto"/>
        <w:right w:val="none" w:sz="0" w:space="0" w:color="auto"/>
      </w:divBdr>
    </w:div>
    <w:div w:id="1077825641">
      <w:bodyDiv w:val="1"/>
      <w:marLeft w:val="0"/>
      <w:marRight w:val="0"/>
      <w:marTop w:val="0"/>
      <w:marBottom w:val="0"/>
      <w:divBdr>
        <w:top w:val="none" w:sz="0" w:space="0" w:color="auto"/>
        <w:left w:val="none" w:sz="0" w:space="0" w:color="auto"/>
        <w:bottom w:val="none" w:sz="0" w:space="0" w:color="auto"/>
        <w:right w:val="none" w:sz="0" w:space="0" w:color="auto"/>
      </w:divBdr>
    </w:div>
    <w:div w:id="1084063666">
      <w:bodyDiv w:val="1"/>
      <w:marLeft w:val="0"/>
      <w:marRight w:val="0"/>
      <w:marTop w:val="0"/>
      <w:marBottom w:val="0"/>
      <w:divBdr>
        <w:top w:val="none" w:sz="0" w:space="0" w:color="auto"/>
        <w:left w:val="none" w:sz="0" w:space="0" w:color="auto"/>
        <w:bottom w:val="none" w:sz="0" w:space="0" w:color="auto"/>
        <w:right w:val="none" w:sz="0" w:space="0" w:color="auto"/>
      </w:divBdr>
    </w:div>
    <w:div w:id="1108429867">
      <w:bodyDiv w:val="1"/>
      <w:marLeft w:val="0"/>
      <w:marRight w:val="0"/>
      <w:marTop w:val="0"/>
      <w:marBottom w:val="0"/>
      <w:divBdr>
        <w:top w:val="none" w:sz="0" w:space="0" w:color="auto"/>
        <w:left w:val="none" w:sz="0" w:space="0" w:color="auto"/>
        <w:bottom w:val="none" w:sz="0" w:space="0" w:color="auto"/>
        <w:right w:val="none" w:sz="0" w:space="0" w:color="auto"/>
      </w:divBdr>
    </w:div>
    <w:div w:id="1193611392">
      <w:bodyDiv w:val="1"/>
      <w:marLeft w:val="0"/>
      <w:marRight w:val="0"/>
      <w:marTop w:val="0"/>
      <w:marBottom w:val="0"/>
      <w:divBdr>
        <w:top w:val="none" w:sz="0" w:space="0" w:color="auto"/>
        <w:left w:val="none" w:sz="0" w:space="0" w:color="auto"/>
        <w:bottom w:val="none" w:sz="0" w:space="0" w:color="auto"/>
        <w:right w:val="none" w:sz="0" w:space="0" w:color="auto"/>
      </w:divBdr>
    </w:div>
    <w:div w:id="1417940642">
      <w:bodyDiv w:val="1"/>
      <w:marLeft w:val="0"/>
      <w:marRight w:val="0"/>
      <w:marTop w:val="0"/>
      <w:marBottom w:val="0"/>
      <w:divBdr>
        <w:top w:val="none" w:sz="0" w:space="0" w:color="auto"/>
        <w:left w:val="none" w:sz="0" w:space="0" w:color="auto"/>
        <w:bottom w:val="none" w:sz="0" w:space="0" w:color="auto"/>
        <w:right w:val="none" w:sz="0" w:space="0" w:color="auto"/>
      </w:divBdr>
    </w:div>
    <w:div w:id="1492060995">
      <w:bodyDiv w:val="1"/>
      <w:marLeft w:val="0"/>
      <w:marRight w:val="0"/>
      <w:marTop w:val="0"/>
      <w:marBottom w:val="0"/>
      <w:divBdr>
        <w:top w:val="none" w:sz="0" w:space="0" w:color="auto"/>
        <w:left w:val="none" w:sz="0" w:space="0" w:color="auto"/>
        <w:bottom w:val="none" w:sz="0" w:space="0" w:color="auto"/>
        <w:right w:val="none" w:sz="0" w:space="0" w:color="auto"/>
      </w:divBdr>
    </w:div>
    <w:div w:id="1496647121">
      <w:bodyDiv w:val="1"/>
      <w:marLeft w:val="0"/>
      <w:marRight w:val="0"/>
      <w:marTop w:val="0"/>
      <w:marBottom w:val="0"/>
      <w:divBdr>
        <w:top w:val="none" w:sz="0" w:space="0" w:color="auto"/>
        <w:left w:val="none" w:sz="0" w:space="0" w:color="auto"/>
        <w:bottom w:val="none" w:sz="0" w:space="0" w:color="auto"/>
        <w:right w:val="none" w:sz="0" w:space="0" w:color="auto"/>
      </w:divBdr>
    </w:div>
    <w:div w:id="1509321908">
      <w:bodyDiv w:val="1"/>
      <w:marLeft w:val="0"/>
      <w:marRight w:val="0"/>
      <w:marTop w:val="0"/>
      <w:marBottom w:val="0"/>
      <w:divBdr>
        <w:top w:val="none" w:sz="0" w:space="0" w:color="auto"/>
        <w:left w:val="none" w:sz="0" w:space="0" w:color="auto"/>
        <w:bottom w:val="none" w:sz="0" w:space="0" w:color="auto"/>
        <w:right w:val="none" w:sz="0" w:space="0" w:color="auto"/>
      </w:divBdr>
    </w:div>
    <w:div w:id="1526600733">
      <w:bodyDiv w:val="1"/>
      <w:marLeft w:val="0"/>
      <w:marRight w:val="0"/>
      <w:marTop w:val="0"/>
      <w:marBottom w:val="0"/>
      <w:divBdr>
        <w:top w:val="none" w:sz="0" w:space="0" w:color="auto"/>
        <w:left w:val="none" w:sz="0" w:space="0" w:color="auto"/>
        <w:bottom w:val="none" w:sz="0" w:space="0" w:color="auto"/>
        <w:right w:val="none" w:sz="0" w:space="0" w:color="auto"/>
      </w:divBdr>
    </w:div>
    <w:div w:id="1568034881">
      <w:bodyDiv w:val="1"/>
      <w:marLeft w:val="0"/>
      <w:marRight w:val="0"/>
      <w:marTop w:val="0"/>
      <w:marBottom w:val="0"/>
      <w:divBdr>
        <w:top w:val="none" w:sz="0" w:space="0" w:color="auto"/>
        <w:left w:val="none" w:sz="0" w:space="0" w:color="auto"/>
        <w:bottom w:val="none" w:sz="0" w:space="0" w:color="auto"/>
        <w:right w:val="none" w:sz="0" w:space="0" w:color="auto"/>
      </w:divBdr>
    </w:div>
    <w:div w:id="1583905442">
      <w:bodyDiv w:val="1"/>
      <w:marLeft w:val="0"/>
      <w:marRight w:val="0"/>
      <w:marTop w:val="0"/>
      <w:marBottom w:val="0"/>
      <w:divBdr>
        <w:top w:val="none" w:sz="0" w:space="0" w:color="auto"/>
        <w:left w:val="none" w:sz="0" w:space="0" w:color="auto"/>
        <w:bottom w:val="none" w:sz="0" w:space="0" w:color="auto"/>
        <w:right w:val="none" w:sz="0" w:space="0" w:color="auto"/>
      </w:divBdr>
    </w:div>
    <w:div w:id="1619683289">
      <w:bodyDiv w:val="1"/>
      <w:marLeft w:val="0"/>
      <w:marRight w:val="0"/>
      <w:marTop w:val="0"/>
      <w:marBottom w:val="0"/>
      <w:divBdr>
        <w:top w:val="none" w:sz="0" w:space="0" w:color="auto"/>
        <w:left w:val="none" w:sz="0" w:space="0" w:color="auto"/>
        <w:bottom w:val="none" w:sz="0" w:space="0" w:color="auto"/>
        <w:right w:val="none" w:sz="0" w:space="0" w:color="auto"/>
      </w:divBdr>
    </w:div>
    <w:div w:id="1631011873">
      <w:bodyDiv w:val="1"/>
      <w:marLeft w:val="0"/>
      <w:marRight w:val="0"/>
      <w:marTop w:val="0"/>
      <w:marBottom w:val="0"/>
      <w:divBdr>
        <w:top w:val="none" w:sz="0" w:space="0" w:color="auto"/>
        <w:left w:val="none" w:sz="0" w:space="0" w:color="auto"/>
        <w:bottom w:val="none" w:sz="0" w:space="0" w:color="auto"/>
        <w:right w:val="none" w:sz="0" w:space="0" w:color="auto"/>
      </w:divBdr>
    </w:div>
    <w:div w:id="1636839257">
      <w:bodyDiv w:val="1"/>
      <w:marLeft w:val="0"/>
      <w:marRight w:val="0"/>
      <w:marTop w:val="0"/>
      <w:marBottom w:val="0"/>
      <w:divBdr>
        <w:top w:val="none" w:sz="0" w:space="0" w:color="auto"/>
        <w:left w:val="none" w:sz="0" w:space="0" w:color="auto"/>
        <w:bottom w:val="none" w:sz="0" w:space="0" w:color="auto"/>
        <w:right w:val="none" w:sz="0" w:space="0" w:color="auto"/>
      </w:divBdr>
    </w:div>
    <w:div w:id="1639334466">
      <w:bodyDiv w:val="1"/>
      <w:marLeft w:val="0"/>
      <w:marRight w:val="0"/>
      <w:marTop w:val="0"/>
      <w:marBottom w:val="0"/>
      <w:divBdr>
        <w:top w:val="none" w:sz="0" w:space="0" w:color="auto"/>
        <w:left w:val="none" w:sz="0" w:space="0" w:color="auto"/>
        <w:bottom w:val="none" w:sz="0" w:space="0" w:color="auto"/>
        <w:right w:val="none" w:sz="0" w:space="0" w:color="auto"/>
      </w:divBdr>
    </w:div>
    <w:div w:id="1705985581">
      <w:bodyDiv w:val="1"/>
      <w:marLeft w:val="0"/>
      <w:marRight w:val="0"/>
      <w:marTop w:val="0"/>
      <w:marBottom w:val="0"/>
      <w:divBdr>
        <w:top w:val="none" w:sz="0" w:space="0" w:color="auto"/>
        <w:left w:val="none" w:sz="0" w:space="0" w:color="auto"/>
        <w:bottom w:val="none" w:sz="0" w:space="0" w:color="auto"/>
        <w:right w:val="none" w:sz="0" w:space="0" w:color="auto"/>
      </w:divBdr>
    </w:div>
    <w:div w:id="1734087647">
      <w:bodyDiv w:val="1"/>
      <w:marLeft w:val="0"/>
      <w:marRight w:val="0"/>
      <w:marTop w:val="0"/>
      <w:marBottom w:val="0"/>
      <w:divBdr>
        <w:top w:val="none" w:sz="0" w:space="0" w:color="auto"/>
        <w:left w:val="none" w:sz="0" w:space="0" w:color="auto"/>
        <w:bottom w:val="none" w:sz="0" w:space="0" w:color="auto"/>
        <w:right w:val="none" w:sz="0" w:space="0" w:color="auto"/>
      </w:divBdr>
    </w:div>
    <w:div w:id="1779830641">
      <w:bodyDiv w:val="1"/>
      <w:marLeft w:val="0"/>
      <w:marRight w:val="0"/>
      <w:marTop w:val="0"/>
      <w:marBottom w:val="0"/>
      <w:divBdr>
        <w:top w:val="none" w:sz="0" w:space="0" w:color="auto"/>
        <w:left w:val="none" w:sz="0" w:space="0" w:color="auto"/>
        <w:bottom w:val="none" w:sz="0" w:space="0" w:color="auto"/>
        <w:right w:val="none" w:sz="0" w:space="0" w:color="auto"/>
      </w:divBdr>
    </w:div>
    <w:div w:id="1800150080">
      <w:bodyDiv w:val="1"/>
      <w:marLeft w:val="0"/>
      <w:marRight w:val="0"/>
      <w:marTop w:val="0"/>
      <w:marBottom w:val="0"/>
      <w:divBdr>
        <w:top w:val="none" w:sz="0" w:space="0" w:color="auto"/>
        <w:left w:val="none" w:sz="0" w:space="0" w:color="auto"/>
        <w:bottom w:val="none" w:sz="0" w:space="0" w:color="auto"/>
        <w:right w:val="none" w:sz="0" w:space="0" w:color="auto"/>
      </w:divBdr>
    </w:div>
    <w:div w:id="1812015300">
      <w:bodyDiv w:val="1"/>
      <w:marLeft w:val="0"/>
      <w:marRight w:val="0"/>
      <w:marTop w:val="0"/>
      <w:marBottom w:val="0"/>
      <w:divBdr>
        <w:top w:val="none" w:sz="0" w:space="0" w:color="auto"/>
        <w:left w:val="none" w:sz="0" w:space="0" w:color="auto"/>
        <w:bottom w:val="none" w:sz="0" w:space="0" w:color="auto"/>
        <w:right w:val="none" w:sz="0" w:space="0" w:color="auto"/>
      </w:divBdr>
    </w:div>
    <w:div w:id="1863661369">
      <w:bodyDiv w:val="1"/>
      <w:marLeft w:val="0"/>
      <w:marRight w:val="0"/>
      <w:marTop w:val="0"/>
      <w:marBottom w:val="0"/>
      <w:divBdr>
        <w:top w:val="none" w:sz="0" w:space="0" w:color="auto"/>
        <w:left w:val="none" w:sz="0" w:space="0" w:color="auto"/>
        <w:bottom w:val="none" w:sz="0" w:space="0" w:color="auto"/>
        <w:right w:val="none" w:sz="0" w:space="0" w:color="auto"/>
      </w:divBdr>
    </w:div>
    <w:div w:id="1865166660">
      <w:bodyDiv w:val="1"/>
      <w:marLeft w:val="0"/>
      <w:marRight w:val="0"/>
      <w:marTop w:val="0"/>
      <w:marBottom w:val="0"/>
      <w:divBdr>
        <w:top w:val="none" w:sz="0" w:space="0" w:color="auto"/>
        <w:left w:val="none" w:sz="0" w:space="0" w:color="auto"/>
        <w:bottom w:val="none" w:sz="0" w:space="0" w:color="auto"/>
        <w:right w:val="none" w:sz="0" w:space="0" w:color="auto"/>
      </w:divBdr>
    </w:div>
    <w:div w:id="1878196593">
      <w:bodyDiv w:val="1"/>
      <w:marLeft w:val="0"/>
      <w:marRight w:val="0"/>
      <w:marTop w:val="0"/>
      <w:marBottom w:val="0"/>
      <w:divBdr>
        <w:top w:val="none" w:sz="0" w:space="0" w:color="auto"/>
        <w:left w:val="none" w:sz="0" w:space="0" w:color="auto"/>
        <w:bottom w:val="none" w:sz="0" w:space="0" w:color="auto"/>
        <w:right w:val="none" w:sz="0" w:space="0" w:color="auto"/>
      </w:divBdr>
    </w:div>
    <w:div w:id="1898927377">
      <w:bodyDiv w:val="1"/>
      <w:marLeft w:val="0"/>
      <w:marRight w:val="0"/>
      <w:marTop w:val="0"/>
      <w:marBottom w:val="0"/>
      <w:divBdr>
        <w:top w:val="none" w:sz="0" w:space="0" w:color="auto"/>
        <w:left w:val="none" w:sz="0" w:space="0" w:color="auto"/>
        <w:bottom w:val="none" w:sz="0" w:space="0" w:color="auto"/>
        <w:right w:val="none" w:sz="0" w:space="0" w:color="auto"/>
      </w:divBdr>
    </w:div>
    <w:div w:id="1941571153">
      <w:bodyDiv w:val="1"/>
      <w:marLeft w:val="0"/>
      <w:marRight w:val="0"/>
      <w:marTop w:val="0"/>
      <w:marBottom w:val="0"/>
      <w:divBdr>
        <w:top w:val="none" w:sz="0" w:space="0" w:color="auto"/>
        <w:left w:val="none" w:sz="0" w:space="0" w:color="auto"/>
        <w:bottom w:val="none" w:sz="0" w:space="0" w:color="auto"/>
        <w:right w:val="none" w:sz="0" w:space="0" w:color="auto"/>
      </w:divBdr>
    </w:div>
    <w:div w:id="1957249165">
      <w:bodyDiv w:val="1"/>
      <w:marLeft w:val="0"/>
      <w:marRight w:val="0"/>
      <w:marTop w:val="0"/>
      <w:marBottom w:val="0"/>
      <w:divBdr>
        <w:top w:val="none" w:sz="0" w:space="0" w:color="auto"/>
        <w:left w:val="none" w:sz="0" w:space="0" w:color="auto"/>
        <w:bottom w:val="none" w:sz="0" w:space="0" w:color="auto"/>
        <w:right w:val="none" w:sz="0" w:space="0" w:color="auto"/>
      </w:divBdr>
    </w:div>
    <w:div w:id="1971471461">
      <w:bodyDiv w:val="1"/>
      <w:marLeft w:val="0"/>
      <w:marRight w:val="0"/>
      <w:marTop w:val="0"/>
      <w:marBottom w:val="0"/>
      <w:divBdr>
        <w:top w:val="none" w:sz="0" w:space="0" w:color="auto"/>
        <w:left w:val="none" w:sz="0" w:space="0" w:color="auto"/>
        <w:bottom w:val="none" w:sz="0" w:space="0" w:color="auto"/>
        <w:right w:val="none" w:sz="0" w:space="0" w:color="auto"/>
      </w:divBdr>
    </w:div>
    <w:div w:id="2026247495">
      <w:bodyDiv w:val="1"/>
      <w:marLeft w:val="0"/>
      <w:marRight w:val="0"/>
      <w:marTop w:val="0"/>
      <w:marBottom w:val="0"/>
      <w:divBdr>
        <w:top w:val="none" w:sz="0" w:space="0" w:color="auto"/>
        <w:left w:val="none" w:sz="0" w:space="0" w:color="auto"/>
        <w:bottom w:val="none" w:sz="0" w:space="0" w:color="auto"/>
        <w:right w:val="none" w:sz="0" w:space="0" w:color="auto"/>
      </w:divBdr>
    </w:div>
    <w:div w:id="2065637510">
      <w:bodyDiv w:val="1"/>
      <w:marLeft w:val="0"/>
      <w:marRight w:val="0"/>
      <w:marTop w:val="0"/>
      <w:marBottom w:val="0"/>
      <w:divBdr>
        <w:top w:val="none" w:sz="0" w:space="0" w:color="auto"/>
        <w:left w:val="none" w:sz="0" w:space="0" w:color="auto"/>
        <w:bottom w:val="none" w:sz="0" w:space="0" w:color="auto"/>
        <w:right w:val="none" w:sz="0" w:space="0" w:color="auto"/>
      </w:divBdr>
    </w:div>
    <w:div w:id="2114739099">
      <w:bodyDiv w:val="1"/>
      <w:marLeft w:val="0"/>
      <w:marRight w:val="0"/>
      <w:marTop w:val="0"/>
      <w:marBottom w:val="0"/>
      <w:divBdr>
        <w:top w:val="none" w:sz="0" w:space="0" w:color="auto"/>
        <w:left w:val="none" w:sz="0" w:space="0" w:color="auto"/>
        <w:bottom w:val="none" w:sz="0" w:space="0" w:color="auto"/>
        <w:right w:val="none" w:sz="0" w:space="0" w:color="auto"/>
      </w:divBdr>
    </w:div>
    <w:div w:id="2142458406">
      <w:bodyDiv w:val="1"/>
      <w:marLeft w:val="0"/>
      <w:marRight w:val="0"/>
      <w:marTop w:val="0"/>
      <w:marBottom w:val="0"/>
      <w:divBdr>
        <w:top w:val="none" w:sz="0" w:space="0" w:color="auto"/>
        <w:left w:val="none" w:sz="0" w:space="0" w:color="auto"/>
        <w:bottom w:val="none" w:sz="0" w:space="0" w:color="auto"/>
        <w:right w:val="none" w:sz="0" w:space="0" w:color="auto"/>
      </w:divBdr>
    </w:div>
    <w:div w:id="2142570976">
      <w:bodyDiv w:val="1"/>
      <w:marLeft w:val="0"/>
      <w:marRight w:val="0"/>
      <w:marTop w:val="0"/>
      <w:marBottom w:val="0"/>
      <w:divBdr>
        <w:top w:val="none" w:sz="0" w:space="0" w:color="auto"/>
        <w:left w:val="none" w:sz="0" w:space="0" w:color="auto"/>
        <w:bottom w:val="none" w:sz="0" w:space="0" w:color="auto"/>
        <w:right w:val="none" w:sz="0" w:space="0" w:color="auto"/>
      </w:divBdr>
    </w:div>
    <w:div w:id="214704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iea.org/reports/global-ev-outlook-2023" TargetMode="Externa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hyperlink" Target="https://doi.org/10.3390/en16010282"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microsoft.com/office/2018/08/relationships/commentsExtensible" Target="commentsExtensible.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doi.org/10.3390/en12183579"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6/09/relationships/commentsIds" Target="commentsIds.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microsoft.com/office/2011/relationships/commentsExtended" Target="commentsExtended.xml"/><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hyperlink" Target="https://doi.org/10.1016/j.rser.2021.111654" TargetMode="Externa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omments" Target="comments.xml"/><Relationship Id="rId27" Type="http://schemas.openxmlformats.org/officeDocument/2006/relationships/footer" Target="footer4.xml"/><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9ac62eb7-314e-42b9-a596-24c376021a9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Belge" ma:contentTypeID="0x01010050686DEEA1547440B47AC9114C277DE8" ma:contentTypeVersion="10" ma:contentTypeDescription="Yeni belge oluşturun." ma:contentTypeScope="" ma:versionID="4e9712563d9a91bf0cbbf4497ac674f3">
  <xsd:schema xmlns:xsd="http://www.w3.org/2001/XMLSchema" xmlns:xs="http://www.w3.org/2001/XMLSchema" xmlns:p="http://schemas.microsoft.com/office/2006/metadata/properties" xmlns:ns3="9ac62eb7-314e-42b9-a596-24c376021a94" targetNamespace="http://schemas.microsoft.com/office/2006/metadata/properties" ma:root="true" ma:fieldsID="a8b2c65f724e134f142499754c301b98" ns3:_="">
    <xsd:import namespace="9ac62eb7-314e-42b9-a596-24c376021a94"/>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c62eb7-314e-42b9-a596-24c376021a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4B0316-E37F-47EA-8C2F-7539B29A58E9}">
  <ds:schemaRefs>
    <ds:schemaRef ds:uri="http://schemas.openxmlformats.org/officeDocument/2006/bibliography"/>
  </ds:schemaRefs>
</ds:datastoreItem>
</file>

<file path=customXml/itemProps2.xml><?xml version="1.0" encoding="utf-8"?>
<ds:datastoreItem xmlns:ds="http://schemas.openxmlformats.org/officeDocument/2006/customXml" ds:itemID="{3EC3DB48-03C8-4960-8113-9D021346722C}">
  <ds:schemaRefs>
    <ds:schemaRef ds:uri="http://schemas.microsoft.com/office/2006/metadata/properties"/>
    <ds:schemaRef ds:uri="http://schemas.microsoft.com/office/infopath/2007/PartnerControls"/>
    <ds:schemaRef ds:uri="9ac62eb7-314e-42b9-a596-24c376021a94"/>
  </ds:schemaRefs>
</ds:datastoreItem>
</file>

<file path=customXml/itemProps3.xml><?xml version="1.0" encoding="utf-8"?>
<ds:datastoreItem xmlns:ds="http://schemas.openxmlformats.org/officeDocument/2006/customXml" ds:itemID="{A2F5B5C9-8F74-4708-B6A3-599E14A5A7A2}">
  <ds:schemaRefs>
    <ds:schemaRef ds:uri="http://schemas.microsoft.com/sharepoint/v3/contenttype/forms"/>
  </ds:schemaRefs>
</ds:datastoreItem>
</file>

<file path=customXml/itemProps4.xml><?xml version="1.0" encoding="utf-8"?>
<ds:datastoreItem xmlns:ds="http://schemas.openxmlformats.org/officeDocument/2006/customXml" ds:itemID="{89E5A9C8-F953-46BC-9F18-95FE297C45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c62eb7-314e-42b9-a596-24c376021a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80</Pages>
  <Words>19779</Words>
  <Characters>112741</Characters>
  <Application>Microsoft Office Word</Application>
  <DocSecurity>0</DocSecurity>
  <Lines>939</Lines>
  <Paragraphs>264</Paragraphs>
  <ScaleCrop>false</ScaleCrop>
  <Company>go</Company>
  <LinksUpToDate>false</LinksUpToDate>
  <CharactersWithSpaces>132256</CharactersWithSpaces>
  <SharedDoc>false</SharedDoc>
  <HLinks>
    <vt:vector size="180" baseType="variant">
      <vt:variant>
        <vt:i4>7405621</vt:i4>
      </vt:variant>
      <vt:variant>
        <vt:i4>159</vt:i4>
      </vt:variant>
      <vt:variant>
        <vt:i4>0</vt:i4>
      </vt:variant>
      <vt:variant>
        <vt:i4>5</vt:i4>
      </vt:variant>
      <vt:variant>
        <vt:lpwstr>https://doi.org/10.3390/en16010282</vt:lpwstr>
      </vt:variant>
      <vt:variant>
        <vt:lpwstr/>
      </vt:variant>
      <vt:variant>
        <vt:i4>7340088</vt:i4>
      </vt:variant>
      <vt:variant>
        <vt:i4>156</vt:i4>
      </vt:variant>
      <vt:variant>
        <vt:i4>0</vt:i4>
      </vt:variant>
      <vt:variant>
        <vt:i4>5</vt:i4>
      </vt:variant>
      <vt:variant>
        <vt:lpwstr>https://doi.org/10.3390/en12183579</vt:lpwstr>
      </vt:variant>
      <vt:variant>
        <vt:lpwstr/>
      </vt:variant>
      <vt:variant>
        <vt:i4>2097211</vt:i4>
      </vt:variant>
      <vt:variant>
        <vt:i4>153</vt:i4>
      </vt:variant>
      <vt:variant>
        <vt:i4>0</vt:i4>
      </vt:variant>
      <vt:variant>
        <vt:i4>5</vt:i4>
      </vt:variant>
      <vt:variant>
        <vt:lpwstr>https://doi.org/10.1016/j.rser.2021.111654</vt:lpwstr>
      </vt:variant>
      <vt:variant>
        <vt:lpwstr/>
      </vt:variant>
      <vt:variant>
        <vt:i4>8192110</vt:i4>
      </vt:variant>
      <vt:variant>
        <vt:i4>150</vt:i4>
      </vt:variant>
      <vt:variant>
        <vt:i4>0</vt:i4>
      </vt:variant>
      <vt:variant>
        <vt:i4>5</vt:i4>
      </vt:variant>
      <vt:variant>
        <vt:lpwstr>https://www.iea.org/reports/global-ev-outlook-2023</vt:lpwstr>
      </vt:variant>
      <vt:variant>
        <vt:lpwstr/>
      </vt:variant>
      <vt:variant>
        <vt:i4>1179698</vt:i4>
      </vt:variant>
      <vt:variant>
        <vt:i4>143</vt:i4>
      </vt:variant>
      <vt:variant>
        <vt:i4>0</vt:i4>
      </vt:variant>
      <vt:variant>
        <vt:i4>5</vt:i4>
      </vt:variant>
      <vt:variant>
        <vt:lpwstr/>
      </vt:variant>
      <vt:variant>
        <vt:lpwstr>_Toc197901444</vt:lpwstr>
      </vt:variant>
      <vt:variant>
        <vt:i4>1179698</vt:i4>
      </vt:variant>
      <vt:variant>
        <vt:i4>137</vt:i4>
      </vt:variant>
      <vt:variant>
        <vt:i4>0</vt:i4>
      </vt:variant>
      <vt:variant>
        <vt:i4>5</vt:i4>
      </vt:variant>
      <vt:variant>
        <vt:lpwstr/>
      </vt:variant>
      <vt:variant>
        <vt:lpwstr>_Toc197901443</vt:lpwstr>
      </vt:variant>
      <vt:variant>
        <vt:i4>1179698</vt:i4>
      </vt:variant>
      <vt:variant>
        <vt:i4>131</vt:i4>
      </vt:variant>
      <vt:variant>
        <vt:i4>0</vt:i4>
      </vt:variant>
      <vt:variant>
        <vt:i4>5</vt:i4>
      </vt:variant>
      <vt:variant>
        <vt:lpwstr/>
      </vt:variant>
      <vt:variant>
        <vt:lpwstr>_Toc197901442</vt:lpwstr>
      </vt:variant>
      <vt:variant>
        <vt:i4>1179698</vt:i4>
      </vt:variant>
      <vt:variant>
        <vt:i4>125</vt:i4>
      </vt:variant>
      <vt:variant>
        <vt:i4>0</vt:i4>
      </vt:variant>
      <vt:variant>
        <vt:i4>5</vt:i4>
      </vt:variant>
      <vt:variant>
        <vt:lpwstr/>
      </vt:variant>
      <vt:variant>
        <vt:lpwstr>_Toc197901441</vt:lpwstr>
      </vt:variant>
      <vt:variant>
        <vt:i4>1179698</vt:i4>
      </vt:variant>
      <vt:variant>
        <vt:i4>119</vt:i4>
      </vt:variant>
      <vt:variant>
        <vt:i4>0</vt:i4>
      </vt:variant>
      <vt:variant>
        <vt:i4>5</vt:i4>
      </vt:variant>
      <vt:variant>
        <vt:lpwstr/>
      </vt:variant>
      <vt:variant>
        <vt:lpwstr>_Toc197901440</vt:lpwstr>
      </vt:variant>
      <vt:variant>
        <vt:i4>1376306</vt:i4>
      </vt:variant>
      <vt:variant>
        <vt:i4>113</vt:i4>
      </vt:variant>
      <vt:variant>
        <vt:i4>0</vt:i4>
      </vt:variant>
      <vt:variant>
        <vt:i4>5</vt:i4>
      </vt:variant>
      <vt:variant>
        <vt:lpwstr/>
      </vt:variant>
      <vt:variant>
        <vt:lpwstr>_Toc197901439</vt:lpwstr>
      </vt:variant>
      <vt:variant>
        <vt:i4>1376306</vt:i4>
      </vt:variant>
      <vt:variant>
        <vt:i4>107</vt:i4>
      </vt:variant>
      <vt:variant>
        <vt:i4>0</vt:i4>
      </vt:variant>
      <vt:variant>
        <vt:i4>5</vt:i4>
      </vt:variant>
      <vt:variant>
        <vt:lpwstr/>
      </vt:variant>
      <vt:variant>
        <vt:lpwstr>_Toc197901438</vt:lpwstr>
      </vt:variant>
      <vt:variant>
        <vt:i4>1376306</vt:i4>
      </vt:variant>
      <vt:variant>
        <vt:i4>101</vt:i4>
      </vt:variant>
      <vt:variant>
        <vt:i4>0</vt:i4>
      </vt:variant>
      <vt:variant>
        <vt:i4>5</vt:i4>
      </vt:variant>
      <vt:variant>
        <vt:lpwstr/>
      </vt:variant>
      <vt:variant>
        <vt:lpwstr>_Toc197901437</vt:lpwstr>
      </vt:variant>
      <vt:variant>
        <vt:i4>1376306</vt:i4>
      </vt:variant>
      <vt:variant>
        <vt:i4>95</vt:i4>
      </vt:variant>
      <vt:variant>
        <vt:i4>0</vt:i4>
      </vt:variant>
      <vt:variant>
        <vt:i4>5</vt:i4>
      </vt:variant>
      <vt:variant>
        <vt:lpwstr/>
      </vt:variant>
      <vt:variant>
        <vt:lpwstr>_Toc197901436</vt:lpwstr>
      </vt:variant>
      <vt:variant>
        <vt:i4>1376306</vt:i4>
      </vt:variant>
      <vt:variant>
        <vt:i4>89</vt:i4>
      </vt:variant>
      <vt:variant>
        <vt:i4>0</vt:i4>
      </vt:variant>
      <vt:variant>
        <vt:i4>5</vt:i4>
      </vt:variant>
      <vt:variant>
        <vt:lpwstr/>
      </vt:variant>
      <vt:variant>
        <vt:lpwstr>_Toc197901435</vt:lpwstr>
      </vt:variant>
      <vt:variant>
        <vt:i4>1376306</vt:i4>
      </vt:variant>
      <vt:variant>
        <vt:i4>83</vt:i4>
      </vt:variant>
      <vt:variant>
        <vt:i4>0</vt:i4>
      </vt:variant>
      <vt:variant>
        <vt:i4>5</vt:i4>
      </vt:variant>
      <vt:variant>
        <vt:lpwstr/>
      </vt:variant>
      <vt:variant>
        <vt:lpwstr>_Toc197901434</vt:lpwstr>
      </vt:variant>
      <vt:variant>
        <vt:i4>1376306</vt:i4>
      </vt:variant>
      <vt:variant>
        <vt:i4>77</vt:i4>
      </vt:variant>
      <vt:variant>
        <vt:i4>0</vt:i4>
      </vt:variant>
      <vt:variant>
        <vt:i4>5</vt:i4>
      </vt:variant>
      <vt:variant>
        <vt:lpwstr/>
      </vt:variant>
      <vt:variant>
        <vt:lpwstr>_Toc197901433</vt:lpwstr>
      </vt:variant>
      <vt:variant>
        <vt:i4>1376306</vt:i4>
      </vt:variant>
      <vt:variant>
        <vt:i4>71</vt:i4>
      </vt:variant>
      <vt:variant>
        <vt:i4>0</vt:i4>
      </vt:variant>
      <vt:variant>
        <vt:i4>5</vt:i4>
      </vt:variant>
      <vt:variant>
        <vt:lpwstr/>
      </vt:variant>
      <vt:variant>
        <vt:lpwstr>_Toc197901432</vt:lpwstr>
      </vt:variant>
      <vt:variant>
        <vt:i4>1376306</vt:i4>
      </vt:variant>
      <vt:variant>
        <vt:i4>65</vt:i4>
      </vt:variant>
      <vt:variant>
        <vt:i4>0</vt:i4>
      </vt:variant>
      <vt:variant>
        <vt:i4>5</vt:i4>
      </vt:variant>
      <vt:variant>
        <vt:lpwstr/>
      </vt:variant>
      <vt:variant>
        <vt:lpwstr>_Toc197901431</vt:lpwstr>
      </vt:variant>
      <vt:variant>
        <vt:i4>1376306</vt:i4>
      </vt:variant>
      <vt:variant>
        <vt:i4>59</vt:i4>
      </vt:variant>
      <vt:variant>
        <vt:i4>0</vt:i4>
      </vt:variant>
      <vt:variant>
        <vt:i4>5</vt:i4>
      </vt:variant>
      <vt:variant>
        <vt:lpwstr/>
      </vt:variant>
      <vt:variant>
        <vt:lpwstr>_Toc197901430</vt:lpwstr>
      </vt:variant>
      <vt:variant>
        <vt:i4>1310770</vt:i4>
      </vt:variant>
      <vt:variant>
        <vt:i4>56</vt:i4>
      </vt:variant>
      <vt:variant>
        <vt:i4>0</vt:i4>
      </vt:variant>
      <vt:variant>
        <vt:i4>5</vt:i4>
      </vt:variant>
      <vt:variant>
        <vt:lpwstr/>
      </vt:variant>
      <vt:variant>
        <vt:lpwstr>_Toc197901429</vt:lpwstr>
      </vt:variant>
      <vt:variant>
        <vt:i4>1310770</vt:i4>
      </vt:variant>
      <vt:variant>
        <vt:i4>50</vt:i4>
      </vt:variant>
      <vt:variant>
        <vt:i4>0</vt:i4>
      </vt:variant>
      <vt:variant>
        <vt:i4>5</vt:i4>
      </vt:variant>
      <vt:variant>
        <vt:lpwstr/>
      </vt:variant>
      <vt:variant>
        <vt:lpwstr>_Toc197901428</vt:lpwstr>
      </vt:variant>
      <vt:variant>
        <vt:i4>1310770</vt:i4>
      </vt:variant>
      <vt:variant>
        <vt:i4>44</vt:i4>
      </vt:variant>
      <vt:variant>
        <vt:i4>0</vt:i4>
      </vt:variant>
      <vt:variant>
        <vt:i4>5</vt:i4>
      </vt:variant>
      <vt:variant>
        <vt:lpwstr/>
      </vt:variant>
      <vt:variant>
        <vt:lpwstr>_Toc197901427</vt:lpwstr>
      </vt:variant>
      <vt:variant>
        <vt:i4>1310770</vt:i4>
      </vt:variant>
      <vt:variant>
        <vt:i4>38</vt:i4>
      </vt:variant>
      <vt:variant>
        <vt:i4>0</vt:i4>
      </vt:variant>
      <vt:variant>
        <vt:i4>5</vt:i4>
      </vt:variant>
      <vt:variant>
        <vt:lpwstr/>
      </vt:variant>
      <vt:variant>
        <vt:lpwstr>_Toc197901426</vt:lpwstr>
      </vt:variant>
      <vt:variant>
        <vt:i4>1310770</vt:i4>
      </vt:variant>
      <vt:variant>
        <vt:i4>32</vt:i4>
      </vt:variant>
      <vt:variant>
        <vt:i4>0</vt:i4>
      </vt:variant>
      <vt:variant>
        <vt:i4>5</vt:i4>
      </vt:variant>
      <vt:variant>
        <vt:lpwstr/>
      </vt:variant>
      <vt:variant>
        <vt:lpwstr>_Toc197901425</vt:lpwstr>
      </vt:variant>
      <vt:variant>
        <vt:i4>1310770</vt:i4>
      </vt:variant>
      <vt:variant>
        <vt:i4>26</vt:i4>
      </vt:variant>
      <vt:variant>
        <vt:i4>0</vt:i4>
      </vt:variant>
      <vt:variant>
        <vt:i4>5</vt:i4>
      </vt:variant>
      <vt:variant>
        <vt:lpwstr/>
      </vt:variant>
      <vt:variant>
        <vt:lpwstr>_Toc197901424</vt:lpwstr>
      </vt:variant>
      <vt:variant>
        <vt:i4>1310770</vt:i4>
      </vt:variant>
      <vt:variant>
        <vt:i4>20</vt:i4>
      </vt:variant>
      <vt:variant>
        <vt:i4>0</vt:i4>
      </vt:variant>
      <vt:variant>
        <vt:i4>5</vt:i4>
      </vt:variant>
      <vt:variant>
        <vt:lpwstr/>
      </vt:variant>
      <vt:variant>
        <vt:lpwstr>_Toc197901423</vt:lpwstr>
      </vt:variant>
      <vt:variant>
        <vt:i4>1310770</vt:i4>
      </vt:variant>
      <vt:variant>
        <vt:i4>14</vt:i4>
      </vt:variant>
      <vt:variant>
        <vt:i4>0</vt:i4>
      </vt:variant>
      <vt:variant>
        <vt:i4>5</vt:i4>
      </vt:variant>
      <vt:variant>
        <vt:lpwstr/>
      </vt:variant>
      <vt:variant>
        <vt:lpwstr>_Toc197901422</vt:lpwstr>
      </vt:variant>
      <vt:variant>
        <vt:i4>1310770</vt:i4>
      </vt:variant>
      <vt:variant>
        <vt:i4>11</vt:i4>
      </vt:variant>
      <vt:variant>
        <vt:i4>0</vt:i4>
      </vt:variant>
      <vt:variant>
        <vt:i4>5</vt:i4>
      </vt:variant>
      <vt:variant>
        <vt:lpwstr/>
      </vt:variant>
      <vt:variant>
        <vt:lpwstr>_Toc197901421</vt:lpwstr>
      </vt:variant>
      <vt:variant>
        <vt:i4>1310770</vt:i4>
      </vt:variant>
      <vt:variant>
        <vt:i4>8</vt:i4>
      </vt:variant>
      <vt:variant>
        <vt:i4>0</vt:i4>
      </vt:variant>
      <vt:variant>
        <vt:i4>5</vt:i4>
      </vt:variant>
      <vt:variant>
        <vt:lpwstr/>
      </vt:variant>
      <vt:variant>
        <vt:lpwstr>_Toc197901420</vt:lpwstr>
      </vt:variant>
      <vt:variant>
        <vt:i4>1507378</vt:i4>
      </vt:variant>
      <vt:variant>
        <vt:i4>2</vt:i4>
      </vt:variant>
      <vt:variant>
        <vt:i4>0</vt:i4>
      </vt:variant>
      <vt:variant>
        <vt:i4>5</vt:i4>
      </vt:variant>
      <vt:variant>
        <vt:lpwstr/>
      </vt:variant>
      <vt:variant>
        <vt:lpwstr>_Toc197901419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c:creator>
  <cp:keywords/>
  <cp:lastModifiedBy>Ismail KAYAHAN</cp:lastModifiedBy>
  <cp:revision>31</cp:revision>
  <cp:lastPrinted>2025-05-01T19:22:00Z</cp:lastPrinted>
  <dcterms:created xsi:type="dcterms:W3CDTF">2025-05-22T11:25:00Z</dcterms:created>
  <dcterms:modified xsi:type="dcterms:W3CDTF">2025-05-22T12:40:00Z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0x01010050686DEEA1547440B47AC9114C277DE8</vt:lpwstr>
  </property>
</Properties>
</file>